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4168" w:rsidRDefault="00B704C8" w:rsidP="00F34168">
      <w:pPr>
        <w:autoSpaceDE w:val="0"/>
        <w:autoSpaceDN w:val="0"/>
        <w:adjustRightInd w:val="0"/>
        <w:spacing w:after="0" w:line="240" w:lineRule="auto"/>
        <w:rPr>
          <w:rFonts w:ascii="Times New Roman" w:hAnsi="Times New Roman"/>
          <w:color w:val="000000"/>
          <w:sz w:val="24"/>
          <w:szCs w:val="24"/>
          <w:u w:val="single"/>
        </w:rPr>
      </w:pPr>
      <w:r w:rsidRPr="00FF77D2">
        <w:rPr>
          <w:rFonts w:ascii="Times New Roman" w:hAnsi="Times New Roman"/>
          <w:b/>
          <w:bCs/>
          <w:color w:val="000000"/>
          <w:sz w:val="24"/>
          <w:szCs w:val="24"/>
          <w:u w:val="single"/>
        </w:rPr>
        <w:t>Prachi Saxena</w:t>
      </w:r>
      <w:r w:rsidR="00F34168" w:rsidRPr="00FF77D2">
        <w:rPr>
          <w:rFonts w:ascii="Times New Roman" w:hAnsi="Times New Roman"/>
          <w:color w:val="000000"/>
          <w:sz w:val="24"/>
          <w:szCs w:val="24"/>
          <w:u w:val="single"/>
        </w:rPr>
        <w:t xml:space="preserve"> </w:t>
      </w:r>
    </w:p>
    <w:p w:rsidR="00F01048" w:rsidRDefault="00F01048" w:rsidP="00F34168">
      <w:pPr>
        <w:autoSpaceDE w:val="0"/>
        <w:autoSpaceDN w:val="0"/>
        <w:adjustRightInd w:val="0"/>
        <w:spacing w:after="0" w:line="240" w:lineRule="auto"/>
        <w:rPr>
          <w:rFonts w:ascii="Times New Roman" w:hAnsi="Times New Roman"/>
          <w:b/>
          <w:color w:val="000000"/>
          <w:sz w:val="24"/>
          <w:szCs w:val="24"/>
        </w:rPr>
      </w:pPr>
      <w:r>
        <w:rPr>
          <w:rFonts w:ascii="Times New Roman" w:hAnsi="Times New Roman"/>
          <w:color w:val="000000"/>
          <w:sz w:val="24"/>
          <w:szCs w:val="24"/>
        </w:rPr>
        <w:t xml:space="preserve">Kuala Lumpur                                                                         </w:t>
      </w:r>
    </w:p>
    <w:p w:rsidR="00F34168" w:rsidRDefault="00F34168" w:rsidP="00F34168">
      <w:pPr>
        <w:autoSpaceDE w:val="0"/>
        <w:autoSpaceDN w:val="0"/>
        <w:adjustRightInd w:val="0"/>
        <w:spacing w:after="0" w:line="240" w:lineRule="auto"/>
        <w:rPr>
          <w:rFonts w:ascii="Times New Roman" w:hAnsi="Times New Roman"/>
          <w:color w:val="000000"/>
          <w:sz w:val="24"/>
          <w:szCs w:val="24"/>
        </w:rPr>
      </w:pPr>
      <w:r w:rsidRPr="00CB7208">
        <w:rPr>
          <w:rFonts w:ascii="Times New Roman" w:hAnsi="Times New Roman"/>
          <w:b/>
          <w:color w:val="000000"/>
          <w:sz w:val="24"/>
          <w:szCs w:val="24"/>
        </w:rPr>
        <w:t>Mobile:</w:t>
      </w:r>
      <w:r w:rsidR="00E56431">
        <w:rPr>
          <w:rFonts w:ascii="Times New Roman" w:hAnsi="Times New Roman"/>
          <w:color w:val="000000"/>
          <w:sz w:val="24"/>
          <w:szCs w:val="24"/>
        </w:rPr>
        <w:t xml:space="preserve"> +60</w:t>
      </w:r>
      <w:r>
        <w:rPr>
          <w:rFonts w:ascii="Times New Roman" w:hAnsi="Times New Roman"/>
          <w:color w:val="000000"/>
          <w:sz w:val="24"/>
          <w:szCs w:val="24"/>
        </w:rPr>
        <w:t xml:space="preserve"> </w:t>
      </w:r>
      <w:r w:rsidR="00F01048">
        <w:rPr>
          <w:rFonts w:ascii="Times New Roman" w:hAnsi="Times New Roman"/>
          <w:color w:val="000000"/>
          <w:sz w:val="24"/>
          <w:szCs w:val="24"/>
        </w:rPr>
        <w:t xml:space="preserve">11 </w:t>
      </w:r>
      <w:r w:rsidR="00E56431">
        <w:rPr>
          <w:rFonts w:ascii="Times New Roman" w:hAnsi="Times New Roman"/>
          <w:color w:val="000000"/>
          <w:sz w:val="24"/>
          <w:szCs w:val="24"/>
        </w:rPr>
        <w:t>3535</w:t>
      </w:r>
      <w:r w:rsidR="00F01048">
        <w:rPr>
          <w:rFonts w:ascii="Times New Roman" w:hAnsi="Times New Roman"/>
          <w:color w:val="000000"/>
          <w:sz w:val="24"/>
          <w:szCs w:val="24"/>
        </w:rPr>
        <w:t xml:space="preserve"> </w:t>
      </w:r>
      <w:r w:rsidR="00E56431">
        <w:rPr>
          <w:rFonts w:ascii="Times New Roman" w:hAnsi="Times New Roman"/>
          <w:color w:val="000000"/>
          <w:sz w:val="24"/>
          <w:szCs w:val="24"/>
        </w:rPr>
        <w:t>3515</w:t>
      </w:r>
      <w:r w:rsidR="00F01048">
        <w:rPr>
          <w:rFonts w:ascii="Times New Roman" w:hAnsi="Times New Roman"/>
          <w:color w:val="000000"/>
          <w:sz w:val="24"/>
          <w:szCs w:val="24"/>
        </w:rPr>
        <w:t xml:space="preserve">   </w:t>
      </w:r>
      <w:r w:rsidR="00F01048">
        <w:rPr>
          <w:rFonts w:ascii="Times New Roman" w:hAnsi="Times New Roman"/>
          <w:color w:val="000000"/>
          <w:sz w:val="24"/>
          <w:szCs w:val="24"/>
        </w:rPr>
        <w:tab/>
      </w:r>
      <w:r w:rsidR="00F01048">
        <w:rPr>
          <w:rFonts w:ascii="Times New Roman" w:hAnsi="Times New Roman"/>
          <w:color w:val="000000"/>
          <w:sz w:val="24"/>
          <w:szCs w:val="24"/>
        </w:rPr>
        <w:tab/>
      </w:r>
      <w:r w:rsidR="00F01048">
        <w:rPr>
          <w:rFonts w:ascii="Times New Roman" w:hAnsi="Times New Roman"/>
          <w:color w:val="000000"/>
          <w:sz w:val="24"/>
          <w:szCs w:val="24"/>
        </w:rPr>
        <w:tab/>
        <w:t xml:space="preserve">                        </w:t>
      </w:r>
      <w:hyperlink r:id="rId6" w:history="1">
        <w:r w:rsidRPr="00870ED8">
          <w:rPr>
            <w:rStyle w:val="Hyperlink"/>
            <w:rFonts w:ascii="Times New Roman" w:hAnsi="Times New Roman"/>
            <w:sz w:val="24"/>
            <w:szCs w:val="24"/>
          </w:rPr>
          <w:t>mailto:prachisaxena123@gmail.com</w:t>
        </w:r>
      </w:hyperlink>
    </w:p>
    <w:p w:rsidR="003B1E36" w:rsidRDefault="00F34168" w:rsidP="00FF77D2">
      <w:pPr>
        <w:autoSpaceDE w:val="0"/>
        <w:autoSpaceDN w:val="0"/>
        <w:adjustRightInd w:val="0"/>
        <w:spacing w:after="0" w:line="240" w:lineRule="auto"/>
        <w:rPr>
          <w:rFonts w:ascii="Times New Roman" w:hAnsi="Times New Roman"/>
          <w:color w:val="000000"/>
          <w:sz w:val="24"/>
          <w:szCs w:val="24"/>
        </w:rPr>
      </w:pPr>
      <w:r w:rsidRPr="00F34168">
        <w:rPr>
          <w:rFonts w:ascii="Times New Roman" w:hAnsi="Times New Roman"/>
          <w:b/>
          <w:color w:val="000000"/>
          <w:sz w:val="24"/>
          <w:szCs w:val="24"/>
        </w:rPr>
        <w:t>DOB:</w:t>
      </w:r>
      <w:r>
        <w:rPr>
          <w:rFonts w:ascii="Times New Roman" w:hAnsi="Times New Roman"/>
          <w:color w:val="000000"/>
          <w:sz w:val="24"/>
          <w:szCs w:val="24"/>
        </w:rPr>
        <w:t xml:space="preserve"> 7</w:t>
      </w:r>
      <w:r w:rsidRPr="00F34168">
        <w:rPr>
          <w:rFonts w:ascii="Times New Roman" w:hAnsi="Times New Roman"/>
          <w:color w:val="000000"/>
          <w:sz w:val="24"/>
          <w:szCs w:val="24"/>
          <w:vertAlign w:val="superscript"/>
        </w:rPr>
        <w:t>th</w:t>
      </w:r>
      <w:r>
        <w:rPr>
          <w:rFonts w:ascii="Times New Roman" w:hAnsi="Times New Roman"/>
          <w:color w:val="000000"/>
          <w:sz w:val="24"/>
          <w:szCs w:val="24"/>
        </w:rPr>
        <w:t xml:space="preserve"> August 1986, </w:t>
      </w:r>
      <w:r w:rsidRPr="00F34168">
        <w:rPr>
          <w:rFonts w:ascii="Times New Roman" w:hAnsi="Times New Roman"/>
          <w:b/>
          <w:color w:val="000000"/>
          <w:sz w:val="24"/>
          <w:szCs w:val="24"/>
        </w:rPr>
        <w:t>Nationality:</w:t>
      </w:r>
      <w:r>
        <w:rPr>
          <w:rFonts w:ascii="Times New Roman" w:hAnsi="Times New Roman"/>
          <w:color w:val="000000"/>
          <w:sz w:val="24"/>
          <w:szCs w:val="24"/>
        </w:rPr>
        <w:t xml:space="preserve"> Indian   </w:t>
      </w:r>
      <w:r w:rsidR="00CB7208">
        <w:rPr>
          <w:rFonts w:ascii="Times New Roman" w:hAnsi="Times New Roman"/>
          <w:color w:val="000000"/>
          <w:sz w:val="24"/>
          <w:szCs w:val="24"/>
        </w:rPr>
        <w:t xml:space="preserve">                                         </w:t>
      </w:r>
      <w:r w:rsidR="00CB7208" w:rsidRPr="003B1E36">
        <w:rPr>
          <w:rFonts w:ascii="Times New Roman" w:hAnsi="Times New Roman"/>
          <w:b/>
          <w:color w:val="000000"/>
          <w:sz w:val="24"/>
          <w:szCs w:val="24"/>
        </w:rPr>
        <w:t>Passport No:</w:t>
      </w:r>
      <w:r w:rsidR="00CB7208">
        <w:rPr>
          <w:rFonts w:ascii="Times New Roman" w:hAnsi="Times New Roman"/>
          <w:color w:val="000000"/>
          <w:sz w:val="24"/>
          <w:szCs w:val="24"/>
        </w:rPr>
        <w:t xml:space="preserve"> G3519361</w:t>
      </w:r>
    </w:p>
    <w:p w:rsidR="00251860" w:rsidRPr="006C1CD3" w:rsidRDefault="00F34168" w:rsidP="00251860">
      <w:pPr>
        <w:autoSpaceDE w:val="0"/>
        <w:autoSpaceDN w:val="0"/>
        <w:adjustRightInd w:val="0"/>
        <w:spacing w:after="0" w:line="240" w:lineRule="auto"/>
        <w:rPr>
          <w:rFonts w:ascii="Times New Roman" w:hAnsi="Times New Roman"/>
          <w:color w:val="000000"/>
          <w:sz w:val="24"/>
          <w:szCs w:val="24"/>
        </w:rPr>
      </w:pPr>
      <w:bookmarkStart w:id="0" w:name="_GoBack"/>
      <w:r>
        <w:rPr>
          <w:rFonts w:ascii="Times New Roman" w:hAnsi="Times New Roman"/>
          <w:color w:val="000000"/>
          <w:sz w:val="24"/>
          <w:szCs w:val="24"/>
        </w:rPr>
        <w:t xml:space="preserve">     </w:t>
      </w:r>
      <w:r w:rsidR="00FF77D2">
        <w:rPr>
          <w:rFonts w:ascii="Times New Roman" w:hAnsi="Times New Roman"/>
          <w:color w:val="000000"/>
          <w:sz w:val="24"/>
          <w:szCs w:val="24"/>
        </w:rPr>
        <w:t xml:space="preserve">                                     </w:t>
      </w:r>
      <w:r>
        <w:rPr>
          <w:rFonts w:ascii="Times New Roman" w:hAnsi="Times New Roman"/>
          <w:color w:val="000000"/>
          <w:sz w:val="24"/>
          <w:szCs w:val="24"/>
        </w:rPr>
        <w:t xml:space="preserve">                                         </w:t>
      </w:r>
      <w:r w:rsidR="00BC6C79">
        <w:rPr>
          <w:rFonts w:ascii="Times New Roman" w:hAnsi="Times New Roman"/>
          <w:noProof/>
          <w:color w:val="000000"/>
          <w:sz w:val="24"/>
          <w:szCs w:val="24"/>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78105</wp:posOffset>
                </wp:positionV>
                <wp:extent cx="5972175" cy="0"/>
                <wp:effectExtent l="9525" t="11430" r="9525" b="762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2175" cy="0"/>
                        </a:xfrm>
                        <a:prstGeom prst="straightConnector1">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0;margin-top:6.15pt;width:470.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" strokecolor="blue"/>
            </w:pict>
          </mc:Fallback>
        </mc:AlternateContent>
      </w:r>
    </w:p>
    <w:bookmarkEnd w:id="0"/>
    <w:p w:rsidR="00F34168" w:rsidRDefault="00C646AA" w:rsidP="00F44764">
      <w:pPr>
        <w:autoSpaceDE w:val="0"/>
        <w:autoSpaceDN w:val="0"/>
        <w:adjustRightInd w:val="0"/>
        <w:spacing w:after="0" w:line="240" w:lineRule="auto"/>
        <w:rPr>
          <w:rFonts w:ascii="Times New Roman" w:hAnsi="Times New Roman"/>
          <w:b/>
          <w:bCs/>
          <w:color w:val="000000"/>
          <w:sz w:val="24"/>
          <w:szCs w:val="24"/>
          <w:u w:val="single"/>
        </w:rPr>
      </w:pPr>
      <w:r w:rsidRPr="00C646AA">
        <w:rPr>
          <w:rFonts w:ascii="Times New Roman" w:hAnsi="Times New Roman"/>
          <w:b/>
          <w:bCs/>
          <w:color w:val="000000"/>
          <w:sz w:val="24"/>
          <w:szCs w:val="24"/>
          <w:u w:val="single"/>
        </w:rPr>
        <w:t>Objective</w:t>
      </w:r>
      <w:r>
        <w:rPr>
          <w:rFonts w:ascii="Times New Roman" w:hAnsi="Times New Roman"/>
          <w:b/>
          <w:bCs/>
          <w:color w:val="000000"/>
          <w:sz w:val="24"/>
          <w:szCs w:val="24"/>
          <w:u w:val="single"/>
        </w:rPr>
        <w:t>:</w:t>
      </w:r>
    </w:p>
    <w:p w:rsidR="000B73DD" w:rsidRPr="00C646AA" w:rsidRDefault="000B73DD" w:rsidP="00F44764">
      <w:pPr>
        <w:autoSpaceDE w:val="0"/>
        <w:autoSpaceDN w:val="0"/>
        <w:adjustRightInd w:val="0"/>
        <w:spacing w:after="0" w:line="240" w:lineRule="auto"/>
        <w:rPr>
          <w:rFonts w:ascii="Times New Roman" w:hAnsi="Times New Roman"/>
          <w:b/>
          <w:bCs/>
          <w:color w:val="000000"/>
          <w:sz w:val="24"/>
          <w:szCs w:val="24"/>
          <w:u w:val="single"/>
        </w:rPr>
      </w:pPr>
    </w:p>
    <w:p w:rsidR="00F44764" w:rsidRPr="006A67FB" w:rsidRDefault="00F34168" w:rsidP="00C646AA">
      <w:pPr>
        <w:autoSpaceDE w:val="0"/>
        <w:autoSpaceDN w:val="0"/>
        <w:adjustRightInd w:val="0"/>
        <w:spacing w:after="0" w:line="240" w:lineRule="auto"/>
        <w:jc w:val="both"/>
        <w:rPr>
          <w:rFonts w:ascii="Times New Roman" w:hAnsi="Times New Roman"/>
          <w:b/>
          <w:bCs/>
          <w:color w:val="000000"/>
        </w:rPr>
      </w:pPr>
      <w:r w:rsidRPr="006A67FB">
        <w:t xml:space="preserve"> </w:t>
      </w:r>
      <w:r w:rsidRPr="006A67FB">
        <w:rPr>
          <w:rFonts w:ascii="Times New Roman" w:hAnsi="Times New Roman"/>
          <w:bCs/>
          <w:color w:val="000000"/>
        </w:rPr>
        <w:t xml:space="preserve">I am a sincere, dedicated &amp; self-motivated individual with an ambitious, proactive mindset. I am a great team player having a cheerful </w:t>
      </w:r>
      <w:r w:rsidR="00C646AA" w:rsidRPr="006A67FB">
        <w:rPr>
          <w:rFonts w:ascii="Times New Roman" w:hAnsi="Times New Roman"/>
          <w:bCs/>
          <w:color w:val="000000"/>
        </w:rPr>
        <w:t>disposition</w:t>
      </w:r>
      <w:r w:rsidRPr="006A67FB">
        <w:rPr>
          <w:rFonts w:ascii="Times New Roman" w:hAnsi="Times New Roman"/>
          <w:bCs/>
          <w:color w:val="000000"/>
        </w:rPr>
        <w:t xml:space="preserve"> to take up responsibilities. I am seeking a position where in my knowledge is put to the best use with a scope of growing in new fields thereby helping me leverage my career growth while taking the </w:t>
      </w:r>
      <w:r w:rsidR="000B73DD" w:rsidRPr="006A67FB">
        <w:rPr>
          <w:rFonts w:ascii="Times New Roman" w:hAnsi="Times New Roman"/>
          <w:bCs/>
          <w:color w:val="000000"/>
        </w:rPr>
        <w:t>organization</w:t>
      </w:r>
      <w:r w:rsidRPr="006A67FB">
        <w:rPr>
          <w:rFonts w:ascii="Times New Roman" w:hAnsi="Times New Roman"/>
          <w:bCs/>
          <w:color w:val="000000"/>
        </w:rPr>
        <w:t xml:space="preserve"> to the zenith</w:t>
      </w:r>
      <w:r w:rsidR="00C646AA" w:rsidRPr="006A67FB">
        <w:rPr>
          <w:rFonts w:ascii="Times New Roman" w:hAnsi="Times New Roman"/>
          <w:bCs/>
          <w:color w:val="000000"/>
        </w:rPr>
        <w:t>.</w:t>
      </w:r>
    </w:p>
    <w:p w:rsidR="00251860" w:rsidRDefault="00251860" w:rsidP="00251860">
      <w:pPr>
        <w:autoSpaceDE w:val="0"/>
        <w:autoSpaceDN w:val="0"/>
        <w:adjustRightInd w:val="0"/>
        <w:spacing w:after="0" w:line="240" w:lineRule="auto"/>
        <w:rPr>
          <w:rFonts w:ascii="Times New Roman" w:hAnsi="Times New Roman"/>
          <w:b/>
          <w:bCs/>
          <w:color w:val="000000"/>
          <w:sz w:val="24"/>
          <w:szCs w:val="24"/>
        </w:rPr>
      </w:pPr>
    </w:p>
    <w:p w:rsidR="00F44764" w:rsidRPr="00C646AA" w:rsidRDefault="00C646AA" w:rsidP="00F44764">
      <w:pPr>
        <w:autoSpaceDE w:val="0"/>
        <w:autoSpaceDN w:val="0"/>
        <w:adjustRightInd w:val="0"/>
        <w:spacing w:after="0" w:line="240" w:lineRule="auto"/>
        <w:rPr>
          <w:rFonts w:ascii="Times New Roman" w:hAnsi="Times New Roman"/>
          <w:b/>
          <w:bCs/>
          <w:color w:val="000000"/>
          <w:sz w:val="24"/>
          <w:szCs w:val="24"/>
          <w:u w:val="single"/>
        </w:rPr>
      </w:pPr>
      <w:r w:rsidRPr="00C646AA">
        <w:rPr>
          <w:rFonts w:ascii="Times New Roman" w:hAnsi="Times New Roman"/>
          <w:b/>
          <w:bCs/>
          <w:color w:val="000000"/>
          <w:sz w:val="24"/>
          <w:szCs w:val="24"/>
          <w:u w:val="single"/>
        </w:rPr>
        <w:t>Professional Experience:</w:t>
      </w:r>
    </w:p>
    <w:p w:rsidR="00CB7208" w:rsidRDefault="00CB7208" w:rsidP="00CB7208">
      <w:pPr>
        <w:pStyle w:val="ListParagraph"/>
        <w:autoSpaceDE w:val="0"/>
        <w:autoSpaceDN w:val="0"/>
        <w:adjustRightInd w:val="0"/>
        <w:spacing w:after="0" w:line="240" w:lineRule="auto"/>
        <w:ind w:left="360"/>
        <w:rPr>
          <w:rFonts w:ascii="Times New Roman" w:hAnsi="Times New Roman"/>
          <w:bCs/>
          <w:color w:val="000000"/>
        </w:rPr>
      </w:pPr>
    </w:p>
    <w:p w:rsidR="00E30DC2" w:rsidRDefault="0075066C" w:rsidP="00E30DC2">
      <w:pPr>
        <w:pStyle w:val="ListParagraph"/>
        <w:numPr>
          <w:ilvl w:val="0"/>
          <w:numId w:val="12"/>
        </w:numPr>
        <w:autoSpaceDE w:val="0"/>
        <w:autoSpaceDN w:val="0"/>
        <w:adjustRightInd w:val="0"/>
        <w:spacing w:after="0" w:line="240" w:lineRule="auto"/>
        <w:rPr>
          <w:rFonts w:ascii="Times New Roman" w:hAnsi="Times New Roman"/>
          <w:bCs/>
          <w:color w:val="000000"/>
        </w:rPr>
      </w:pPr>
      <w:r>
        <w:rPr>
          <w:rFonts w:ascii="Times New Roman" w:hAnsi="Times New Roman"/>
          <w:bCs/>
          <w:color w:val="000000"/>
        </w:rPr>
        <w:t>Total IT experience of 6</w:t>
      </w:r>
      <w:r w:rsidR="00706C1F">
        <w:rPr>
          <w:rFonts w:ascii="Times New Roman" w:hAnsi="Times New Roman"/>
          <w:bCs/>
          <w:color w:val="000000"/>
        </w:rPr>
        <w:t>.5</w:t>
      </w:r>
      <w:r w:rsidR="00766218">
        <w:rPr>
          <w:rFonts w:ascii="Times New Roman" w:hAnsi="Times New Roman"/>
          <w:bCs/>
          <w:color w:val="000000"/>
        </w:rPr>
        <w:t>+</w:t>
      </w:r>
      <w:r w:rsidR="00E30DC2">
        <w:rPr>
          <w:rFonts w:ascii="Times New Roman" w:hAnsi="Times New Roman"/>
          <w:bCs/>
          <w:color w:val="000000"/>
        </w:rPr>
        <w:t xml:space="preserve"> Years in </w:t>
      </w:r>
      <w:r w:rsidR="00766218">
        <w:rPr>
          <w:rFonts w:ascii="Times New Roman" w:hAnsi="Times New Roman"/>
          <w:bCs/>
          <w:color w:val="000000"/>
        </w:rPr>
        <w:t>Big Data</w:t>
      </w:r>
      <w:r w:rsidR="00706C1F">
        <w:rPr>
          <w:rFonts w:ascii="Times New Roman" w:hAnsi="Times New Roman"/>
          <w:bCs/>
          <w:color w:val="000000"/>
        </w:rPr>
        <w:t xml:space="preserve"> Analytics</w:t>
      </w:r>
      <w:r w:rsidR="00766218">
        <w:rPr>
          <w:rFonts w:ascii="Times New Roman" w:hAnsi="Times New Roman"/>
          <w:bCs/>
          <w:color w:val="000000"/>
        </w:rPr>
        <w:t xml:space="preserve">, APM Solutions, </w:t>
      </w:r>
      <w:r w:rsidR="00E30DC2" w:rsidRPr="006A67FB">
        <w:rPr>
          <w:rFonts w:ascii="Times New Roman" w:hAnsi="Times New Roman"/>
          <w:bCs/>
          <w:color w:val="000000"/>
        </w:rPr>
        <w:t xml:space="preserve">Networks Management </w:t>
      </w:r>
      <w:r w:rsidR="00E30DC2">
        <w:rPr>
          <w:rFonts w:ascii="Times New Roman" w:hAnsi="Times New Roman"/>
          <w:bCs/>
          <w:color w:val="000000"/>
        </w:rPr>
        <w:t>Tools</w:t>
      </w:r>
      <w:r w:rsidR="00855681">
        <w:rPr>
          <w:rFonts w:ascii="Times New Roman" w:hAnsi="Times New Roman"/>
          <w:bCs/>
          <w:color w:val="000000"/>
        </w:rPr>
        <w:t>, network devices</w:t>
      </w:r>
      <w:r w:rsidR="00E30DC2">
        <w:rPr>
          <w:rFonts w:ascii="Times New Roman" w:hAnsi="Times New Roman"/>
          <w:bCs/>
          <w:color w:val="000000"/>
        </w:rPr>
        <w:t xml:space="preserve"> configuration</w:t>
      </w:r>
      <w:r w:rsidR="00855681">
        <w:rPr>
          <w:rFonts w:ascii="Times New Roman" w:hAnsi="Times New Roman"/>
          <w:bCs/>
          <w:color w:val="000000"/>
        </w:rPr>
        <w:t>, management</w:t>
      </w:r>
      <w:r w:rsidR="00E30DC2">
        <w:rPr>
          <w:rFonts w:ascii="Times New Roman" w:hAnsi="Times New Roman"/>
          <w:bCs/>
          <w:color w:val="000000"/>
        </w:rPr>
        <w:t xml:space="preserve"> and </w:t>
      </w:r>
      <w:r w:rsidR="00855681">
        <w:rPr>
          <w:rFonts w:ascii="Times New Roman" w:hAnsi="Times New Roman"/>
          <w:bCs/>
          <w:color w:val="000000"/>
        </w:rPr>
        <w:t>Monitoring</w:t>
      </w:r>
      <w:r w:rsidR="00E30DC2">
        <w:rPr>
          <w:rFonts w:ascii="Times New Roman" w:hAnsi="Times New Roman"/>
          <w:bCs/>
          <w:color w:val="000000"/>
        </w:rPr>
        <w:t>.</w:t>
      </w:r>
    </w:p>
    <w:p w:rsidR="000B73DD" w:rsidRDefault="000B73DD" w:rsidP="000B73DD">
      <w:pPr>
        <w:pStyle w:val="ListParagraph"/>
        <w:numPr>
          <w:ilvl w:val="0"/>
          <w:numId w:val="12"/>
        </w:numPr>
        <w:autoSpaceDE w:val="0"/>
        <w:autoSpaceDN w:val="0"/>
        <w:adjustRightInd w:val="0"/>
        <w:spacing w:after="0" w:line="240" w:lineRule="auto"/>
        <w:rPr>
          <w:rFonts w:ascii="Times New Roman" w:hAnsi="Times New Roman"/>
          <w:bCs/>
          <w:color w:val="000000"/>
        </w:rPr>
      </w:pPr>
      <w:r w:rsidRPr="005F2715">
        <w:rPr>
          <w:rFonts w:ascii="Times New Roman" w:hAnsi="Times New Roman"/>
          <w:bCs/>
          <w:color w:val="000000"/>
        </w:rPr>
        <w:t xml:space="preserve">Currently working as </w:t>
      </w:r>
      <w:r w:rsidR="00595EF2" w:rsidRPr="005F2715">
        <w:rPr>
          <w:rFonts w:ascii="Times New Roman" w:hAnsi="Times New Roman"/>
          <w:bCs/>
          <w:color w:val="000000"/>
        </w:rPr>
        <w:t xml:space="preserve">Senior Infrastructure </w:t>
      </w:r>
      <w:r w:rsidR="005F2715" w:rsidRPr="005F2715">
        <w:rPr>
          <w:rFonts w:ascii="Times New Roman" w:hAnsi="Times New Roman"/>
          <w:bCs/>
          <w:color w:val="000000"/>
        </w:rPr>
        <w:t>Engineer with</w:t>
      </w:r>
      <w:r w:rsidR="0098292F" w:rsidRPr="005F2715">
        <w:rPr>
          <w:rFonts w:ascii="Times New Roman" w:hAnsi="Times New Roman"/>
          <w:bCs/>
          <w:color w:val="000000"/>
        </w:rPr>
        <w:t xml:space="preserve"> DHL IT Services </w:t>
      </w:r>
      <w:r w:rsidR="00706C1F">
        <w:rPr>
          <w:rFonts w:ascii="Times New Roman" w:hAnsi="Times New Roman"/>
          <w:bCs/>
          <w:color w:val="000000"/>
        </w:rPr>
        <w:t>Infrastructure E</w:t>
      </w:r>
      <w:r w:rsidR="005F2715">
        <w:rPr>
          <w:rFonts w:ascii="Times New Roman" w:hAnsi="Times New Roman"/>
          <w:bCs/>
          <w:color w:val="000000"/>
        </w:rPr>
        <w:t xml:space="preserve">ngineering team. </w:t>
      </w:r>
    </w:p>
    <w:p w:rsidR="00706C1F" w:rsidRPr="005F2715" w:rsidRDefault="00706C1F" w:rsidP="000B73DD">
      <w:pPr>
        <w:pStyle w:val="ListParagraph"/>
        <w:numPr>
          <w:ilvl w:val="0"/>
          <w:numId w:val="12"/>
        </w:numPr>
        <w:autoSpaceDE w:val="0"/>
        <w:autoSpaceDN w:val="0"/>
        <w:adjustRightInd w:val="0"/>
        <w:spacing w:after="0" w:line="240" w:lineRule="auto"/>
        <w:rPr>
          <w:rFonts w:ascii="Times New Roman" w:hAnsi="Times New Roman"/>
          <w:bCs/>
          <w:color w:val="000000"/>
        </w:rPr>
      </w:pPr>
      <w:r>
        <w:rPr>
          <w:rFonts w:ascii="Times New Roman" w:hAnsi="Times New Roman"/>
          <w:bCs/>
          <w:color w:val="000000"/>
        </w:rPr>
        <w:t xml:space="preserve">Certified Big Data Analytics Professional with Eduvancer. </w:t>
      </w:r>
    </w:p>
    <w:p w:rsidR="000B73DD" w:rsidRDefault="001B3122" w:rsidP="00C646AA">
      <w:pPr>
        <w:pStyle w:val="ListParagraph"/>
        <w:numPr>
          <w:ilvl w:val="0"/>
          <w:numId w:val="12"/>
        </w:numPr>
        <w:autoSpaceDE w:val="0"/>
        <w:autoSpaceDN w:val="0"/>
        <w:adjustRightInd w:val="0"/>
        <w:spacing w:after="0" w:line="240" w:lineRule="auto"/>
        <w:rPr>
          <w:rFonts w:ascii="Times New Roman" w:hAnsi="Times New Roman"/>
          <w:bCs/>
          <w:color w:val="000000"/>
        </w:rPr>
      </w:pPr>
      <w:r>
        <w:rPr>
          <w:rFonts w:ascii="Times New Roman" w:hAnsi="Times New Roman"/>
          <w:bCs/>
          <w:color w:val="000000"/>
        </w:rPr>
        <w:t>Subject Matter expert for</w:t>
      </w:r>
    </w:p>
    <w:p w:rsidR="00706C1F" w:rsidRDefault="00706C1F" w:rsidP="000B73DD">
      <w:pPr>
        <w:pStyle w:val="ListParagraph"/>
        <w:numPr>
          <w:ilvl w:val="1"/>
          <w:numId w:val="12"/>
        </w:numPr>
        <w:autoSpaceDE w:val="0"/>
        <w:autoSpaceDN w:val="0"/>
        <w:adjustRightInd w:val="0"/>
        <w:spacing w:after="0" w:line="240" w:lineRule="auto"/>
        <w:rPr>
          <w:rFonts w:ascii="Times New Roman" w:hAnsi="Times New Roman"/>
          <w:bCs/>
          <w:color w:val="000000"/>
        </w:rPr>
      </w:pPr>
      <w:r>
        <w:rPr>
          <w:rFonts w:ascii="Times New Roman" w:hAnsi="Times New Roman"/>
          <w:bCs/>
          <w:color w:val="000000"/>
        </w:rPr>
        <w:t>Big Data Analytics using Splunk</w:t>
      </w:r>
      <w:r w:rsidR="00C646AA" w:rsidRPr="006A67FB">
        <w:rPr>
          <w:rFonts w:ascii="Times New Roman" w:hAnsi="Times New Roman"/>
          <w:bCs/>
          <w:color w:val="000000"/>
        </w:rPr>
        <w:t xml:space="preserve"> </w:t>
      </w:r>
      <w:r w:rsidR="008454FB">
        <w:rPr>
          <w:rFonts w:ascii="Times New Roman" w:hAnsi="Times New Roman"/>
          <w:bCs/>
          <w:color w:val="000000"/>
        </w:rPr>
        <w:t>software.</w:t>
      </w:r>
    </w:p>
    <w:p w:rsidR="000B73DD" w:rsidRDefault="00792713" w:rsidP="000B73DD">
      <w:pPr>
        <w:pStyle w:val="ListParagraph"/>
        <w:numPr>
          <w:ilvl w:val="1"/>
          <w:numId w:val="12"/>
        </w:numPr>
        <w:autoSpaceDE w:val="0"/>
        <w:autoSpaceDN w:val="0"/>
        <w:adjustRightInd w:val="0"/>
        <w:spacing w:after="0" w:line="240" w:lineRule="auto"/>
        <w:rPr>
          <w:rFonts w:ascii="Times New Roman" w:hAnsi="Times New Roman"/>
          <w:bCs/>
          <w:color w:val="000000"/>
        </w:rPr>
      </w:pPr>
      <w:r>
        <w:rPr>
          <w:rFonts w:ascii="Times New Roman" w:hAnsi="Times New Roman"/>
          <w:bCs/>
          <w:color w:val="000000"/>
        </w:rPr>
        <w:t xml:space="preserve">Network Fault, Performance &amp; Configuration Management </w:t>
      </w:r>
    </w:p>
    <w:p w:rsidR="000B73DD" w:rsidRDefault="00792713" w:rsidP="000B73DD">
      <w:pPr>
        <w:pStyle w:val="ListParagraph"/>
        <w:numPr>
          <w:ilvl w:val="1"/>
          <w:numId w:val="12"/>
        </w:numPr>
        <w:autoSpaceDE w:val="0"/>
        <w:autoSpaceDN w:val="0"/>
        <w:adjustRightInd w:val="0"/>
        <w:spacing w:after="0" w:line="240" w:lineRule="auto"/>
        <w:rPr>
          <w:rFonts w:ascii="Times New Roman" w:hAnsi="Times New Roman"/>
          <w:bCs/>
          <w:color w:val="000000"/>
        </w:rPr>
      </w:pPr>
      <w:r>
        <w:rPr>
          <w:rFonts w:ascii="Times New Roman" w:hAnsi="Times New Roman"/>
          <w:bCs/>
          <w:color w:val="000000"/>
        </w:rPr>
        <w:t>NPMD and Application aware-NPM</w:t>
      </w:r>
      <w:r w:rsidR="005F2715">
        <w:rPr>
          <w:rFonts w:ascii="Times New Roman" w:hAnsi="Times New Roman"/>
          <w:bCs/>
          <w:color w:val="000000"/>
        </w:rPr>
        <w:t>.</w:t>
      </w:r>
    </w:p>
    <w:p w:rsidR="00706C1F" w:rsidRDefault="00792713" w:rsidP="00C646AA">
      <w:pPr>
        <w:pStyle w:val="ListParagraph"/>
        <w:numPr>
          <w:ilvl w:val="0"/>
          <w:numId w:val="12"/>
        </w:numPr>
        <w:autoSpaceDE w:val="0"/>
        <w:autoSpaceDN w:val="0"/>
        <w:adjustRightInd w:val="0"/>
        <w:spacing w:after="0" w:line="240" w:lineRule="auto"/>
        <w:rPr>
          <w:rFonts w:ascii="Times New Roman" w:hAnsi="Times New Roman"/>
          <w:bCs/>
          <w:color w:val="000000"/>
          <w:sz w:val="24"/>
          <w:szCs w:val="24"/>
        </w:rPr>
      </w:pPr>
      <w:r>
        <w:rPr>
          <w:rFonts w:ascii="Times New Roman" w:hAnsi="Times New Roman"/>
          <w:bCs/>
          <w:color w:val="000000"/>
          <w:sz w:val="24"/>
          <w:szCs w:val="24"/>
        </w:rPr>
        <w:t>Hands on experienced in</w:t>
      </w:r>
      <w:r w:rsidR="00706C1F">
        <w:rPr>
          <w:rFonts w:ascii="Times New Roman" w:hAnsi="Times New Roman"/>
          <w:bCs/>
          <w:color w:val="000000"/>
          <w:sz w:val="24"/>
          <w:szCs w:val="24"/>
        </w:rPr>
        <w:t xml:space="preserve"> Im</w:t>
      </w:r>
      <w:r>
        <w:rPr>
          <w:rFonts w:ascii="Times New Roman" w:hAnsi="Times New Roman"/>
          <w:bCs/>
          <w:color w:val="000000"/>
          <w:sz w:val="24"/>
          <w:szCs w:val="24"/>
        </w:rPr>
        <w:t>plementing Splunk Solution, A</w:t>
      </w:r>
      <w:r w:rsidR="00706C1F">
        <w:rPr>
          <w:rFonts w:ascii="Times New Roman" w:hAnsi="Times New Roman"/>
          <w:bCs/>
          <w:color w:val="000000"/>
          <w:sz w:val="24"/>
          <w:szCs w:val="24"/>
        </w:rPr>
        <w:t xml:space="preserve">dvance </w:t>
      </w:r>
      <w:r>
        <w:rPr>
          <w:rFonts w:ascii="Times New Roman" w:hAnsi="Times New Roman"/>
          <w:bCs/>
          <w:color w:val="000000"/>
          <w:sz w:val="24"/>
          <w:szCs w:val="24"/>
        </w:rPr>
        <w:t>SPL</w:t>
      </w:r>
      <w:r w:rsidR="00706C1F">
        <w:rPr>
          <w:rFonts w:ascii="Times New Roman" w:hAnsi="Times New Roman"/>
          <w:bCs/>
          <w:color w:val="000000"/>
          <w:sz w:val="24"/>
          <w:szCs w:val="24"/>
        </w:rPr>
        <w:t xml:space="preserve"> and Visualizations.</w:t>
      </w:r>
    </w:p>
    <w:p w:rsidR="00706C1F" w:rsidRDefault="00706C1F" w:rsidP="00C646AA">
      <w:pPr>
        <w:pStyle w:val="ListParagraph"/>
        <w:numPr>
          <w:ilvl w:val="0"/>
          <w:numId w:val="12"/>
        </w:numPr>
        <w:autoSpaceDE w:val="0"/>
        <w:autoSpaceDN w:val="0"/>
        <w:adjustRightInd w:val="0"/>
        <w:spacing w:after="0" w:line="240" w:lineRule="auto"/>
        <w:rPr>
          <w:rFonts w:ascii="Times New Roman" w:hAnsi="Times New Roman"/>
          <w:bCs/>
          <w:color w:val="000000"/>
          <w:sz w:val="24"/>
          <w:szCs w:val="24"/>
        </w:rPr>
      </w:pPr>
      <w:r>
        <w:rPr>
          <w:rFonts w:ascii="Times New Roman" w:hAnsi="Times New Roman"/>
          <w:bCs/>
          <w:color w:val="000000"/>
          <w:sz w:val="24"/>
          <w:szCs w:val="24"/>
        </w:rPr>
        <w:t>Understanding of Big Data Analytics concepts and working with R language using R Studio.</w:t>
      </w:r>
    </w:p>
    <w:p w:rsidR="00C646AA" w:rsidRDefault="00792713" w:rsidP="00C646AA">
      <w:pPr>
        <w:pStyle w:val="ListParagraph"/>
        <w:numPr>
          <w:ilvl w:val="0"/>
          <w:numId w:val="12"/>
        </w:numPr>
        <w:autoSpaceDE w:val="0"/>
        <w:autoSpaceDN w:val="0"/>
        <w:adjustRightInd w:val="0"/>
        <w:spacing w:after="0" w:line="240" w:lineRule="auto"/>
        <w:rPr>
          <w:rFonts w:ascii="Times New Roman" w:hAnsi="Times New Roman"/>
          <w:bCs/>
          <w:color w:val="000000"/>
          <w:sz w:val="24"/>
          <w:szCs w:val="24"/>
        </w:rPr>
      </w:pPr>
      <w:r>
        <w:rPr>
          <w:rFonts w:ascii="Times New Roman" w:hAnsi="Times New Roman"/>
          <w:bCs/>
          <w:color w:val="000000"/>
        </w:rPr>
        <w:t xml:space="preserve">Experienced in </w:t>
      </w:r>
      <w:r w:rsidR="006A67FB" w:rsidRPr="006A67FB">
        <w:rPr>
          <w:rFonts w:ascii="Times New Roman" w:hAnsi="Times New Roman"/>
          <w:bCs/>
          <w:color w:val="000000"/>
        </w:rPr>
        <w:t>Network designing and implementation</w:t>
      </w:r>
      <w:r w:rsidR="006A67FB">
        <w:rPr>
          <w:rFonts w:ascii="Times New Roman" w:hAnsi="Times New Roman"/>
          <w:bCs/>
          <w:color w:val="000000"/>
        </w:rPr>
        <w:t xml:space="preserve"> (including configuration)</w:t>
      </w:r>
      <w:r w:rsidR="006A67FB" w:rsidRPr="006A67FB">
        <w:rPr>
          <w:rFonts w:ascii="Times New Roman" w:hAnsi="Times New Roman"/>
          <w:bCs/>
          <w:color w:val="000000"/>
        </w:rPr>
        <w:t xml:space="preserve"> o</w:t>
      </w:r>
      <w:r w:rsidR="006A67FB">
        <w:rPr>
          <w:rFonts w:ascii="Times New Roman" w:hAnsi="Times New Roman"/>
          <w:bCs/>
          <w:color w:val="000000"/>
        </w:rPr>
        <w:t>f</w:t>
      </w:r>
      <w:r w:rsidR="006A67FB" w:rsidRPr="006A67FB">
        <w:rPr>
          <w:rFonts w:ascii="Times New Roman" w:hAnsi="Times New Roman"/>
          <w:bCs/>
          <w:color w:val="000000"/>
        </w:rPr>
        <w:t xml:space="preserve"> networks using Cisco routers, switches and </w:t>
      </w:r>
      <w:r w:rsidR="006A67FB" w:rsidRPr="006A67FB">
        <w:rPr>
          <w:rFonts w:ascii="Times New Roman" w:hAnsi="Times New Roman"/>
          <w:bCs/>
          <w:color w:val="000000"/>
          <w:sz w:val="24"/>
          <w:szCs w:val="24"/>
        </w:rPr>
        <w:t>Riverbed devices.</w:t>
      </w:r>
    </w:p>
    <w:p w:rsidR="00870180" w:rsidRDefault="00792713" w:rsidP="00C646AA">
      <w:pPr>
        <w:pStyle w:val="ListParagraph"/>
        <w:numPr>
          <w:ilvl w:val="0"/>
          <w:numId w:val="12"/>
        </w:numPr>
        <w:autoSpaceDE w:val="0"/>
        <w:autoSpaceDN w:val="0"/>
        <w:adjustRightInd w:val="0"/>
        <w:spacing w:after="0" w:line="240" w:lineRule="auto"/>
        <w:rPr>
          <w:rFonts w:ascii="Times New Roman" w:hAnsi="Times New Roman"/>
          <w:bCs/>
          <w:color w:val="000000"/>
          <w:sz w:val="24"/>
          <w:szCs w:val="24"/>
        </w:rPr>
      </w:pPr>
      <w:r>
        <w:rPr>
          <w:rFonts w:ascii="Times New Roman" w:hAnsi="Times New Roman"/>
          <w:bCs/>
          <w:color w:val="000000"/>
          <w:sz w:val="24"/>
          <w:szCs w:val="24"/>
        </w:rPr>
        <w:t>Certified ITIL Professional with experience in</w:t>
      </w:r>
      <w:r w:rsidR="00870180">
        <w:rPr>
          <w:rFonts w:ascii="Times New Roman" w:hAnsi="Times New Roman"/>
          <w:bCs/>
          <w:color w:val="000000"/>
          <w:sz w:val="24"/>
          <w:szCs w:val="24"/>
        </w:rPr>
        <w:t xml:space="preserve"> Change Management, Incident Management, Problem Management, Release Management, etc.</w:t>
      </w:r>
    </w:p>
    <w:p w:rsidR="00CB7208" w:rsidRPr="006A67FB" w:rsidRDefault="00CB7208" w:rsidP="00CB7208">
      <w:pPr>
        <w:pStyle w:val="ListParagraph"/>
        <w:autoSpaceDE w:val="0"/>
        <w:autoSpaceDN w:val="0"/>
        <w:adjustRightInd w:val="0"/>
        <w:spacing w:after="0" w:line="240" w:lineRule="auto"/>
        <w:ind w:left="360"/>
        <w:rPr>
          <w:rFonts w:ascii="Times New Roman" w:hAnsi="Times New Roman"/>
          <w:bCs/>
          <w:color w:val="000000"/>
          <w:sz w:val="24"/>
          <w:szCs w:val="24"/>
        </w:rPr>
      </w:pPr>
    </w:p>
    <w:p w:rsidR="00CB7208" w:rsidRDefault="00CB7208" w:rsidP="00CB7208">
      <w:pPr>
        <w:widowControl w:val="0"/>
        <w:spacing w:after="0"/>
        <w:rPr>
          <w:rFonts w:ascii="Times New Roman" w:hAnsi="Times New Roman"/>
          <w:b/>
          <w:snapToGrid w:val="0"/>
          <w:sz w:val="24"/>
          <w:szCs w:val="24"/>
          <w:u w:val="single"/>
        </w:rPr>
      </w:pPr>
      <w:r w:rsidRPr="00356FB4">
        <w:rPr>
          <w:rFonts w:ascii="Times New Roman" w:hAnsi="Times New Roman"/>
          <w:b/>
          <w:bCs/>
          <w:color w:val="000000"/>
          <w:sz w:val="24"/>
          <w:szCs w:val="24"/>
          <w:u w:val="single"/>
        </w:rPr>
        <w:t>Technical Skills</w:t>
      </w:r>
      <w:r w:rsidRPr="00356FB4">
        <w:rPr>
          <w:rFonts w:ascii="Times New Roman" w:hAnsi="Times New Roman"/>
          <w:b/>
          <w:snapToGrid w:val="0"/>
          <w:sz w:val="24"/>
          <w:szCs w:val="24"/>
          <w:u w:val="single"/>
        </w:rPr>
        <w:t>:</w:t>
      </w:r>
    </w:p>
    <w:p w:rsidR="0020107A" w:rsidRDefault="0020107A" w:rsidP="00CB7208">
      <w:pPr>
        <w:widowControl w:val="0"/>
        <w:spacing w:after="0"/>
        <w:rPr>
          <w:rFonts w:ascii="Times New Roman" w:hAnsi="Times New Roman"/>
          <w:b/>
          <w:color w:val="000000"/>
          <w:sz w:val="24"/>
          <w:szCs w:val="24"/>
        </w:rPr>
      </w:pPr>
    </w:p>
    <w:p w:rsidR="00792713" w:rsidRDefault="00792713" w:rsidP="0020107A">
      <w:pPr>
        <w:widowControl w:val="0"/>
        <w:spacing w:after="0"/>
        <w:rPr>
          <w:rFonts w:ascii="Times New Roman" w:hAnsi="Times New Roman"/>
          <w:snapToGrid w:val="0"/>
          <w:sz w:val="24"/>
          <w:szCs w:val="24"/>
        </w:rPr>
      </w:pPr>
      <w:r>
        <w:rPr>
          <w:rFonts w:ascii="Times New Roman" w:hAnsi="Times New Roman"/>
          <w:b/>
          <w:color w:val="000000"/>
          <w:sz w:val="24"/>
          <w:szCs w:val="24"/>
        </w:rPr>
        <w:t>Big Data Analytics</w:t>
      </w:r>
      <w:r w:rsidR="008454FB">
        <w:rPr>
          <w:rFonts w:ascii="Times New Roman" w:hAnsi="Times New Roman"/>
          <w:b/>
          <w:color w:val="000000"/>
          <w:sz w:val="24"/>
          <w:szCs w:val="24"/>
        </w:rPr>
        <w:t xml:space="preserve"> using Splunk</w:t>
      </w:r>
      <w:r w:rsidRPr="006C1CD3">
        <w:rPr>
          <w:rFonts w:ascii="Times New Roman" w:hAnsi="Times New Roman"/>
          <w:b/>
          <w:color w:val="000000"/>
          <w:sz w:val="24"/>
          <w:szCs w:val="24"/>
        </w:rPr>
        <w:t>:</w:t>
      </w:r>
      <w:r w:rsidR="0020107A">
        <w:rPr>
          <w:rFonts w:ascii="Times New Roman" w:hAnsi="Times New Roman"/>
          <w:b/>
          <w:color w:val="000000"/>
          <w:sz w:val="24"/>
          <w:szCs w:val="24"/>
        </w:rPr>
        <w:t xml:space="preserve"> </w:t>
      </w:r>
      <w:r w:rsidR="008454FB">
        <w:rPr>
          <w:rFonts w:ascii="Times New Roman" w:hAnsi="Times New Roman"/>
          <w:snapToGrid w:val="0"/>
          <w:sz w:val="24"/>
          <w:szCs w:val="24"/>
        </w:rPr>
        <w:t>Splunk Server and Agent deployment</w:t>
      </w:r>
      <w:r w:rsidR="008454FB">
        <w:rPr>
          <w:rFonts w:ascii="Times New Roman" w:hAnsi="Times New Roman"/>
          <w:snapToGrid w:val="0"/>
          <w:sz w:val="24"/>
          <w:szCs w:val="24"/>
        </w:rPr>
        <w:t>,</w:t>
      </w:r>
      <w:r w:rsidR="008454FB" w:rsidRPr="008454FB">
        <w:rPr>
          <w:rFonts w:ascii="Times New Roman" w:hAnsi="Times New Roman"/>
          <w:snapToGrid w:val="0"/>
          <w:sz w:val="24"/>
          <w:szCs w:val="24"/>
        </w:rPr>
        <w:t xml:space="preserve"> </w:t>
      </w:r>
      <w:r w:rsidR="008454FB">
        <w:rPr>
          <w:rFonts w:ascii="Times New Roman" w:hAnsi="Times New Roman"/>
          <w:snapToGrid w:val="0"/>
          <w:sz w:val="24"/>
          <w:szCs w:val="24"/>
        </w:rPr>
        <w:t>data injection</w:t>
      </w:r>
      <w:r w:rsidR="008454FB">
        <w:rPr>
          <w:rFonts w:ascii="Times New Roman" w:hAnsi="Times New Roman"/>
          <w:snapToGrid w:val="0"/>
          <w:sz w:val="24"/>
          <w:szCs w:val="24"/>
        </w:rPr>
        <w:t>,</w:t>
      </w:r>
      <w:r w:rsidR="008454FB" w:rsidRPr="008454FB">
        <w:rPr>
          <w:rFonts w:ascii="Times New Roman" w:hAnsi="Times New Roman"/>
          <w:snapToGrid w:val="0"/>
          <w:sz w:val="24"/>
          <w:szCs w:val="24"/>
        </w:rPr>
        <w:t xml:space="preserve"> searching &amp; reporting</w:t>
      </w:r>
      <w:r w:rsidR="008454FB">
        <w:rPr>
          <w:rFonts w:ascii="Times New Roman" w:hAnsi="Times New Roman"/>
          <w:snapToGrid w:val="0"/>
          <w:sz w:val="24"/>
          <w:szCs w:val="24"/>
        </w:rPr>
        <w:t xml:space="preserve">, </w:t>
      </w:r>
      <w:r w:rsidR="008454FB" w:rsidRPr="008454FB">
        <w:rPr>
          <w:rFonts w:ascii="Times New Roman" w:hAnsi="Times New Roman"/>
          <w:snapToGrid w:val="0"/>
          <w:sz w:val="24"/>
          <w:szCs w:val="24"/>
        </w:rPr>
        <w:t>creating</w:t>
      </w:r>
      <w:r w:rsidR="008454FB">
        <w:rPr>
          <w:rFonts w:ascii="Times New Roman" w:hAnsi="Times New Roman"/>
          <w:snapToGrid w:val="0"/>
          <w:sz w:val="24"/>
          <w:szCs w:val="24"/>
        </w:rPr>
        <w:t xml:space="preserve"> </w:t>
      </w:r>
      <w:r w:rsidR="008454FB">
        <w:rPr>
          <w:rFonts w:ascii="Times New Roman" w:hAnsi="Times New Roman"/>
          <w:snapToGrid w:val="0"/>
          <w:sz w:val="24"/>
          <w:szCs w:val="24"/>
        </w:rPr>
        <w:t>knowledge objects</w:t>
      </w:r>
      <w:r w:rsidR="008454FB">
        <w:rPr>
          <w:rFonts w:ascii="Times New Roman" w:hAnsi="Times New Roman"/>
          <w:snapToGrid w:val="0"/>
          <w:sz w:val="24"/>
          <w:szCs w:val="24"/>
        </w:rPr>
        <w:t xml:space="preserve"> and visualizations. Capable to </w:t>
      </w:r>
      <w:r w:rsidR="008454FB" w:rsidRPr="008454FB">
        <w:rPr>
          <w:rFonts w:ascii="Times New Roman" w:hAnsi="Times New Roman"/>
          <w:snapToGrid w:val="0"/>
          <w:sz w:val="24"/>
          <w:szCs w:val="24"/>
        </w:rPr>
        <w:t>manage</w:t>
      </w:r>
      <w:r w:rsidR="008454FB">
        <w:rPr>
          <w:rFonts w:ascii="Times New Roman" w:hAnsi="Times New Roman"/>
          <w:snapToGrid w:val="0"/>
          <w:sz w:val="24"/>
          <w:szCs w:val="24"/>
        </w:rPr>
        <w:t xml:space="preserve"> and enable </w:t>
      </w:r>
      <w:r w:rsidR="008454FB" w:rsidRPr="008454FB">
        <w:rPr>
          <w:rFonts w:ascii="Times New Roman" w:hAnsi="Times New Roman"/>
          <w:snapToGrid w:val="0"/>
          <w:sz w:val="24"/>
          <w:szCs w:val="24"/>
        </w:rPr>
        <w:t>search data from any application, server or network device in real time</w:t>
      </w:r>
      <w:r w:rsidR="008454FB">
        <w:rPr>
          <w:rFonts w:ascii="Times New Roman" w:hAnsi="Times New Roman"/>
          <w:snapToGrid w:val="0"/>
          <w:sz w:val="24"/>
          <w:szCs w:val="24"/>
        </w:rPr>
        <w:t xml:space="preserve"> manner.</w:t>
      </w:r>
    </w:p>
    <w:p w:rsidR="008454FB" w:rsidRPr="0020107A" w:rsidRDefault="008454FB" w:rsidP="0020107A">
      <w:pPr>
        <w:widowControl w:val="0"/>
        <w:spacing w:after="0"/>
        <w:rPr>
          <w:rFonts w:ascii="Times New Roman" w:hAnsi="Times New Roman"/>
          <w:snapToGrid w:val="0"/>
          <w:sz w:val="24"/>
          <w:szCs w:val="24"/>
        </w:rPr>
      </w:pPr>
    </w:p>
    <w:p w:rsidR="0020107A" w:rsidRPr="0020107A" w:rsidRDefault="0020107A" w:rsidP="0020107A">
      <w:pPr>
        <w:widowControl w:val="0"/>
        <w:spacing w:after="0"/>
        <w:rPr>
          <w:rFonts w:ascii="Times New Roman" w:hAnsi="Times New Roman"/>
          <w:b/>
          <w:color w:val="000000"/>
          <w:sz w:val="24"/>
          <w:szCs w:val="24"/>
        </w:rPr>
      </w:pPr>
      <w:r w:rsidRPr="0020107A">
        <w:rPr>
          <w:rFonts w:ascii="Times New Roman" w:hAnsi="Times New Roman"/>
          <w:b/>
          <w:color w:val="000000"/>
          <w:sz w:val="24"/>
          <w:szCs w:val="24"/>
        </w:rPr>
        <w:t>Application Performance Management</w:t>
      </w:r>
      <w:r>
        <w:rPr>
          <w:rFonts w:ascii="Times New Roman" w:hAnsi="Times New Roman"/>
          <w:b/>
          <w:color w:val="000000"/>
          <w:sz w:val="24"/>
          <w:szCs w:val="24"/>
        </w:rPr>
        <w:t xml:space="preserve">: </w:t>
      </w:r>
      <w:r>
        <w:rPr>
          <w:rFonts w:ascii="Times New Roman" w:hAnsi="Times New Roman"/>
          <w:color w:val="000000"/>
          <w:sz w:val="24"/>
          <w:szCs w:val="24"/>
        </w:rPr>
        <w:t>Deployment of APM solutions for java and .NET based application platforms.</w:t>
      </w:r>
    </w:p>
    <w:p w:rsidR="008C102E" w:rsidRPr="006C1CD3" w:rsidRDefault="008C102E" w:rsidP="008C102E">
      <w:pPr>
        <w:tabs>
          <w:tab w:val="left" w:pos="3105"/>
        </w:tabs>
        <w:autoSpaceDE w:val="0"/>
        <w:autoSpaceDN w:val="0"/>
        <w:adjustRightInd w:val="0"/>
        <w:spacing w:after="0" w:line="240" w:lineRule="auto"/>
        <w:rPr>
          <w:rFonts w:ascii="Times New Roman" w:hAnsi="Times New Roman"/>
          <w:b/>
          <w:color w:val="000000"/>
          <w:sz w:val="24"/>
          <w:szCs w:val="24"/>
        </w:rPr>
      </w:pPr>
      <w:r w:rsidRPr="006C1CD3">
        <w:rPr>
          <w:rFonts w:ascii="Times New Roman" w:hAnsi="Times New Roman"/>
          <w:b/>
          <w:color w:val="000000"/>
          <w:sz w:val="24"/>
          <w:szCs w:val="24"/>
        </w:rPr>
        <w:t>Network Management:</w:t>
      </w:r>
      <w:r>
        <w:rPr>
          <w:rFonts w:ascii="Times New Roman" w:hAnsi="Times New Roman"/>
          <w:b/>
          <w:color w:val="000000"/>
          <w:sz w:val="24"/>
          <w:szCs w:val="24"/>
        </w:rPr>
        <w:tab/>
      </w:r>
    </w:p>
    <w:p w:rsidR="008C102E" w:rsidRDefault="008C102E" w:rsidP="008C102E">
      <w:pPr>
        <w:pStyle w:val="ListParagraph"/>
        <w:numPr>
          <w:ilvl w:val="0"/>
          <w:numId w:val="8"/>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Expertise in </w:t>
      </w:r>
      <w:r w:rsidR="00BA44FC">
        <w:rPr>
          <w:rFonts w:ascii="Times New Roman" w:hAnsi="Times New Roman"/>
          <w:color w:val="000000"/>
          <w:sz w:val="24"/>
          <w:szCs w:val="24"/>
        </w:rPr>
        <w:t>Configuration and Implementation</w:t>
      </w:r>
      <w:r w:rsidRPr="006C1CD3">
        <w:rPr>
          <w:rFonts w:ascii="Times New Roman" w:hAnsi="Times New Roman"/>
          <w:color w:val="000000"/>
          <w:sz w:val="24"/>
          <w:szCs w:val="24"/>
        </w:rPr>
        <w:t xml:space="preserve"> of </w:t>
      </w:r>
      <w:r>
        <w:rPr>
          <w:rFonts w:ascii="Times New Roman" w:hAnsi="Times New Roman"/>
          <w:color w:val="000000"/>
          <w:sz w:val="24"/>
          <w:szCs w:val="24"/>
        </w:rPr>
        <w:t>Networks Monitoring Tools such as</w:t>
      </w:r>
    </w:p>
    <w:p w:rsidR="00DD5745" w:rsidRPr="0020107A" w:rsidRDefault="00DD5745" w:rsidP="008C102E">
      <w:pPr>
        <w:pStyle w:val="ListParagraph"/>
        <w:numPr>
          <w:ilvl w:val="1"/>
          <w:numId w:val="8"/>
        </w:numPr>
        <w:autoSpaceDE w:val="0"/>
        <w:autoSpaceDN w:val="0"/>
        <w:adjustRightInd w:val="0"/>
        <w:spacing w:after="0" w:line="240" w:lineRule="auto"/>
        <w:rPr>
          <w:rFonts w:ascii="Times New Roman" w:hAnsi="Times New Roman"/>
          <w:color w:val="000000"/>
          <w:sz w:val="24"/>
          <w:szCs w:val="24"/>
        </w:rPr>
      </w:pPr>
      <w:r w:rsidRPr="0020107A">
        <w:rPr>
          <w:rFonts w:ascii="Times New Roman" w:hAnsi="Times New Roman"/>
          <w:color w:val="000000"/>
          <w:sz w:val="24"/>
          <w:szCs w:val="24"/>
        </w:rPr>
        <w:t xml:space="preserve">HP </w:t>
      </w:r>
      <w:r w:rsidR="0020107A" w:rsidRPr="0020107A">
        <w:rPr>
          <w:rFonts w:ascii="Times New Roman" w:hAnsi="Times New Roman"/>
          <w:color w:val="000000"/>
          <w:sz w:val="24"/>
          <w:szCs w:val="24"/>
        </w:rPr>
        <w:t>NNM, Ciscow</w:t>
      </w:r>
      <w:r w:rsidRPr="0020107A">
        <w:rPr>
          <w:rFonts w:ascii="Times New Roman" w:hAnsi="Times New Roman"/>
          <w:color w:val="000000"/>
          <w:sz w:val="24"/>
          <w:szCs w:val="24"/>
        </w:rPr>
        <w:t>orks</w:t>
      </w:r>
      <w:r w:rsidR="0020107A" w:rsidRPr="0020107A">
        <w:rPr>
          <w:rFonts w:ascii="Times New Roman" w:hAnsi="Times New Roman"/>
          <w:color w:val="000000"/>
          <w:sz w:val="24"/>
          <w:szCs w:val="24"/>
        </w:rPr>
        <w:t xml:space="preserve"> LMS,</w:t>
      </w:r>
      <w:r w:rsidR="0020107A">
        <w:rPr>
          <w:rFonts w:ascii="Times New Roman" w:hAnsi="Times New Roman"/>
          <w:color w:val="000000"/>
          <w:sz w:val="24"/>
          <w:szCs w:val="24"/>
        </w:rPr>
        <w:t xml:space="preserve"> </w:t>
      </w:r>
      <w:r w:rsidR="008C102E" w:rsidRPr="0020107A">
        <w:rPr>
          <w:rFonts w:ascii="Times New Roman" w:hAnsi="Times New Roman"/>
          <w:color w:val="000000"/>
          <w:sz w:val="24"/>
          <w:szCs w:val="24"/>
        </w:rPr>
        <w:t xml:space="preserve">BMC </w:t>
      </w:r>
      <w:r w:rsidR="0020107A">
        <w:rPr>
          <w:rFonts w:ascii="Times New Roman" w:hAnsi="Times New Roman"/>
          <w:color w:val="000000"/>
          <w:sz w:val="24"/>
          <w:szCs w:val="24"/>
        </w:rPr>
        <w:t>Network Automation</w:t>
      </w:r>
      <w:r w:rsidRPr="0020107A">
        <w:rPr>
          <w:rFonts w:ascii="Times New Roman" w:hAnsi="Times New Roman"/>
          <w:color w:val="000000"/>
          <w:sz w:val="24"/>
          <w:szCs w:val="24"/>
        </w:rPr>
        <w:t xml:space="preserve"> </w:t>
      </w:r>
    </w:p>
    <w:p w:rsidR="008C102E" w:rsidRDefault="000B73DD" w:rsidP="008C102E">
      <w:pPr>
        <w:pStyle w:val="ListParagraph"/>
        <w:numPr>
          <w:ilvl w:val="1"/>
          <w:numId w:val="8"/>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Riverbed</w:t>
      </w:r>
      <w:r w:rsidR="00DD5745">
        <w:rPr>
          <w:rFonts w:ascii="Times New Roman" w:hAnsi="Times New Roman"/>
          <w:color w:val="000000"/>
          <w:sz w:val="24"/>
          <w:szCs w:val="24"/>
        </w:rPr>
        <w:t xml:space="preserve"> </w:t>
      </w:r>
      <w:r w:rsidR="0020107A">
        <w:rPr>
          <w:rFonts w:ascii="Times New Roman" w:hAnsi="Times New Roman"/>
          <w:color w:val="000000"/>
          <w:sz w:val="24"/>
          <w:szCs w:val="24"/>
        </w:rPr>
        <w:t>Ace Transaction Xpert</w:t>
      </w:r>
      <w:r w:rsidR="00D32E47">
        <w:rPr>
          <w:rFonts w:ascii="Times New Roman" w:hAnsi="Times New Roman"/>
          <w:color w:val="000000"/>
          <w:sz w:val="24"/>
          <w:szCs w:val="24"/>
        </w:rPr>
        <w:t xml:space="preserve">, </w:t>
      </w:r>
      <w:r w:rsidR="00DD5745">
        <w:rPr>
          <w:rFonts w:ascii="Times New Roman" w:hAnsi="Times New Roman"/>
          <w:color w:val="000000"/>
          <w:sz w:val="24"/>
          <w:szCs w:val="24"/>
        </w:rPr>
        <w:t>A</w:t>
      </w:r>
      <w:r w:rsidR="0020107A">
        <w:rPr>
          <w:rFonts w:ascii="Times New Roman" w:hAnsi="Times New Roman"/>
          <w:color w:val="000000"/>
          <w:sz w:val="24"/>
          <w:szCs w:val="24"/>
        </w:rPr>
        <w:t>ppResponse Xpert Appliances and AppNeta PVC</w:t>
      </w:r>
      <w:r w:rsidR="00D32E47">
        <w:rPr>
          <w:rFonts w:ascii="Times New Roman" w:hAnsi="Times New Roman"/>
          <w:color w:val="000000"/>
          <w:sz w:val="24"/>
          <w:szCs w:val="24"/>
        </w:rPr>
        <w:t>.</w:t>
      </w:r>
    </w:p>
    <w:p w:rsidR="006243DD" w:rsidRDefault="006243DD" w:rsidP="008C102E">
      <w:pPr>
        <w:pStyle w:val="ListParagraph"/>
        <w:numPr>
          <w:ilvl w:val="1"/>
          <w:numId w:val="8"/>
        </w:numPr>
        <w:autoSpaceDE w:val="0"/>
        <w:autoSpaceDN w:val="0"/>
        <w:adjustRightInd w:val="0"/>
        <w:spacing w:after="0" w:line="240" w:lineRule="auto"/>
        <w:rPr>
          <w:rFonts w:ascii="Times New Roman" w:hAnsi="Times New Roman"/>
          <w:color w:val="000000"/>
          <w:sz w:val="24"/>
          <w:szCs w:val="24"/>
        </w:rPr>
      </w:pPr>
      <w:r>
        <w:rPr>
          <w:rFonts w:ascii="Times New Roman" w:hAnsi="Times New Roman"/>
          <w:bCs/>
          <w:color w:val="000000"/>
        </w:rPr>
        <w:t>Solarwinds NPM/ NCM</w:t>
      </w:r>
    </w:p>
    <w:p w:rsidR="00BA44FC" w:rsidRPr="0020107A" w:rsidRDefault="00BA44FC" w:rsidP="0020107A">
      <w:pPr>
        <w:autoSpaceDE w:val="0"/>
        <w:autoSpaceDN w:val="0"/>
        <w:adjustRightInd w:val="0"/>
        <w:spacing w:after="0" w:line="240" w:lineRule="auto"/>
        <w:rPr>
          <w:rFonts w:ascii="Times New Roman" w:hAnsi="Times New Roman"/>
          <w:color w:val="000000"/>
          <w:sz w:val="24"/>
          <w:szCs w:val="24"/>
        </w:rPr>
      </w:pPr>
      <w:r w:rsidRPr="0020107A">
        <w:rPr>
          <w:rFonts w:ascii="Times New Roman" w:hAnsi="Times New Roman"/>
          <w:color w:val="000000"/>
          <w:sz w:val="24"/>
          <w:szCs w:val="24"/>
        </w:rPr>
        <w:t>Working understanding, knowledge and integration of Enterprise management tools for BPPM, AO, BL and Remedy.</w:t>
      </w:r>
    </w:p>
    <w:p w:rsidR="0020107A" w:rsidRDefault="0020107A" w:rsidP="00CB7208">
      <w:pPr>
        <w:widowControl w:val="0"/>
        <w:spacing w:after="0"/>
        <w:rPr>
          <w:rFonts w:ascii="Times New Roman" w:hAnsi="Times New Roman"/>
          <w:b/>
          <w:snapToGrid w:val="0"/>
        </w:rPr>
      </w:pPr>
    </w:p>
    <w:p w:rsidR="0020107A" w:rsidRDefault="0020107A" w:rsidP="00CB7208">
      <w:pPr>
        <w:widowControl w:val="0"/>
        <w:spacing w:after="0"/>
        <w:rPr>
          <w:rFonts w:ascii="Times New Roman" w:hAnsi="Times New Roman"/>
          <w:b/>
          <w:snapToGrid w:val="0"/>
        </w:rPr>
      </w:pPr>
    </w:p>
    <w:p w:rsidR="00CB7208" w:rsidRPr="00356FB4" w:rsidRDefault="00855681" w:rsidP="00CB7208">
      <w:pPr>
        <w:widowControl w:val="0"/>
        <w:spacing w:after="0"/>
        <w:rPr>
          <w:rFonts w:ascii="Times New Roman" w:hAnsi="Times New Roman"/>
          <w:b/>
          <w:snapToGrid w:val="0"/>
        </w:rPr>
      </w:pPr>
      <w:r>
        <w:rPr>
          <w:rFonts w:ascii="Times New Roman" w:hAnsi="Times New Roman"/>
          <w:b/>
          <w:snapToGrid w:val="0"/>
        </w:rPr>
        <w:t>Network</w:t>
      </w:r>
      <w:r w:rsidR="00CB7208" w:rsidRPr="00356FB4">
        <w:rPr>
          <w:rFonts w:ascii="Times New Roman" w:hAnsi="Times New Roman"/>
          <w:b/>
          <w:snapToGrid w:val="0"/>
        </w:rPr>
        <w:t xml:space="preserve"> Administration:</w:t>
      </w:r>
    </w:p>
    <w:p w:rsidR="00CB7208" w:rsidRPr="00356FB4" w:rsidRDefault="00CB7208" w:rsidP="00CB7208">
      <w:pPr>
        <w:pStyle w:val="ListParagraph"/>
        <w:widowControl w:val="0"/>
        <w:numPr>
          <w:ilvl w:val="0"/>
          <w:numId w:val="9"/>
        </w:numPr>
        <w:spacing w:after="0" w:line="240" w:lineRule="auto"/>
        <w:ind w:left="360"/>
        <w:jc w:val="both"/>
        <w:rPr>
          <w:rFonts w:ascii="Times New Roman" w:hAnsi="Times New Roman"/>
          <w:color w:val="000000"/>
        </w:rPr>
      </w:pPr>
      <w:r w:rsidRPr="00356FB4">
        <w:rPr>
          <w:rFonts w:ascii="Times New Roman" w:hAnsi="Times New Roman"/>
          <w:color w:val="000000"/>
        </w:rPr>
        <w:t xml:space="preserve">Sound knowledge over LAN technologies like VLANS, VTP, Inter </w:t>
      </w:r>
      <w:r>
        <w:rPr>
          <w:rFonts w:ascii="Times New Roman" w:hAnsi="Times New Roman"/>
          <w:color w:val="000000"/>
        </w:rPr>
        <w:t>VLAN Routing, Native VLAN</w:t>
      </w:r>
      <w:r w:rsidRPr="00356FB4">
        <w:rPr>
          <w:rFonts w:ascii="Times New Roman" w:hAnsi="Times New Roman"/>
          <w:color w:val="000000"/>
        </w:rPr>
        <w:t>.</w:t>
      </w:r>
    </w:p>
    <w:p w:rsidR="00CB7208" w:rsidRPr="00356FB4" w:rsidRDefault="00CB7208" w:rsidP="00CB7208">
      <w:pPr>
        <w:numPr>
          <w:ilvl w:val="0"/>
          <w:numId w:val="7"/>
        </w:numPr>
        <w:tabs>
          <w:tab w:val="clear" w:pos="720"/>
          <w:tab w:val="num" w:pos="360"/>
        </w:tabs>
        <w:autoSpaceDE w:val="0"/>
        <w:autoSpaceDN w:val="0"/>
        <w:adjustRightInd w:val="0"/>
        <w:spacing w:after="0" w:line="240" w:lineRule="auto"/>
        <w:ind w:left="360"/>
        <w:jc w:val="both"/>
        <w:rPr>
          <w:rFonts w:ascii="Times New Roman" w:hAnsi="Times New Roman"/>
          <w:color w:val="000000"/>
        </w:rPr>
      </w:pPr>
      <w:r w:rsidRPr="00356FB4">
        <w:rPr>
          <w:rFonts w:ascii="Times New Roman" w:hAnsi="Times New Roman"/>
          <w:color w:val="000000"/>
        </w:rPr>
        <w:t>Sound knowledge on Gateway Redundancy protocols like HSRP, VRRP &amp; GLBP</w:t>
      </w:r>
      <w:r>
        <w:rPr>
          <w:rFonts w:ascii="Times New Roman" w:hAnsi="Times New Roman"/>
          <w:color w:val="000000"/>
        </w:rPr>
        <w:t>.</w:t>
      </w:r>
    </w:p>
    <w:p w:rsidR="00CB7208" w:rsidRPr="00356FB4" w:rsidRDefault="00CB7208" w:rsidP="00CB7208">
      <w:pPr>
        <w:numPr>
          <w:ilvl w:val="0"/>
          <w:numId w:val="7"/>
        </w:numPr>
        <w:tabs>
          <w:tab w:val="clear" w:pos="720"/>
          <w:tab w:val="num" w:pos="360"/>
        </w:tabs>
        <w:autoSpaceDE w:val="0"/>
        <w:autoSpaceDN w:val="0"/>
        <w:adjustRightInd w:val="0"/>
        <w:spacing w:after="0" w:line="240" w:lineRule="auto"/>
        <w:ind w:left="360"/>
        <w:jc w:val="both"/>
        <w:rPr>
          <w:rFonts w:ascii="Times New Roman" w:hAnsi="Times New Roman"/>
          <w:color w:val="000000"/>
        </w:rPr>
      </w:pPr>
      <w:r w:rsidRPr="00356FB4">
        <w:rPr>
          <w:rFonts w:ascii="Times New Roman" w:hAnsi="Times New Roman"/>
          <w:color w:val="000000"/>
        </w:rPr>
        <w:t>Sound knowledge on Spanning Tree Protocols PVSTP, RSTP and MSTP</w:t>
      </w:r>
      <w:r>
        <w:rPr>
          <w:rFonts w:ascii="Times New Roman" w:hAnsi="Times New Roman"/>
          <w:color w:val="000000"/>
        </w:rPr>
        <w:t>.</w:t>
      </w:r>
    </w:p>
    <w:p w:rsidR="00CB7208" w:rsidRPr="00356FB4" w:rsidRDefault="00CB7208" w:rsidP="00CB7208">
      <w:pPr>
        <w:numPr>
          <w:ilvl w:val="0"/>
          <w:numId w:val="7"/>
        </w:numPr>
        <w:tabs>
          <w:tab w:val="clear" w:pos="720"/>
          <w:tab w:val="num" w:pos="360"/>
        </w:tabs>
        <w:autoSpaceDE w:val="0"/>
        <w:autoSpaceDN w:val="0"/>
        <w:adjustRightInd w:val="0"/>
        <w:spacing w:after="0" w:line="240" w:lineRule="auto"/>
        <w:ind w:left="360"/>
        <w:jc w:val="both"/>
        <w:rPr>
          <w:rFonts w:ascii="Times New Roman" w:hAnsi="Times New Roman"/>
          <w:color w:val="000000"/>
        </w:rPr>
      </w:pPr>
      <w:r w:rsidRPr="00356FB4">
        <w:rPr>
          <w:rFonts w:ascii="Times New Roman" w:hAnsi="Times New Roman"/>
          <w:color w:val="000000"/>
        </w:rPr>
        <w:t>Sound knowledge on Por</w:t>
      </w:r>
      <w:r>
        <w:rPr>
          <w:rFonts w:ascii="Times New Roman" w:hAnsi="Times New Roman"/>
          <w:color w:val="000000"/>
        </w:rPr>
        <w:t xml:space="preserve">t-bundling Protocols LACP, </w:t>
      </w:r>
      <w:proofErr w:type="spellStart"/>
      <w:r>
        <w:rPr>
          <w:rFonts w:ascii="Times New Roman" w:hAnsi="Times New Roman"/>
          <w:color w:val="000000"/>
        </w:rPr>
        <w:t>PAgP</w:t>
      </w:r>
      <w:proofErr w:type="spellEnd"/>
      <w:r>
        <w:rPr>
          <w:rFonts w:ascii="Times New Roman" w:hAnsi="Times New Roman"/>
          <w:color w:val="000000"/>
        </w:rPr>
        <w:t>.</w:t>
      </w:r>
    </w:p>
    <w:p w:rsidR="00CB7208" w:rsidRPr="00356FB4" w:rsidRDefault="00855681" w:rsidP="00CB7208">
      <w:pPr>
        <w:numPr>
          <w:ilvl w:val="0"/>
          <w:numId w:val="7"/>
        </w:numPr>
        <w:tabs>
          <w:tab w:val="clear" w:pos="720"/>
          <w:tab w:val="num" w:pos="360"/>
        </w:tabs>
        <w:autoSpaceDE w:val="0"/>
        <w:autoSpaceDN w:val="0"/>
        <w:adjustRightInd w:val="0"/>
        <w:spacing w:after="0" w:line="240" w:lineRule="auto"/>
        <w:ind w:left="360"/>
        <w:jc w:val="both"/>
        <w:rPr>
          <w:rFonts w:ascii="Times New Roman" w:hAnsi="Times New Roman"/>
          <w:color w:val="000000"/>
        </w:rPr>
      </w:pPr>
      <w:r>
        <w:rPr>
          <w:rFonts w:ascii="Times New Roman" w:hAnsi="Times New Roman"/>
          <w:color w:val="000000"/>
        </w:rPr>
        <w:t xml:space="preserve">Good </w:t>
      </w:r>
      <w:r w:rsidR="00CB7208">
        <w:rPr>
          <w:rFonts w:ascii="Times New Roman" w:hAnsi="Times New Roman"/>
          <w:color w:val="000000"/>
        </w:rPr>
        <w:t xml:space="preserve">Knowledge </w:t>
      </w:r>
      <w:r>
        <w:rPr>
          <w:rFonts w:ascii="Times New Roman" w:hAnsi="Times New Roman"/>
          <w:color w:val="000000"/>
        </w:rPr>
        <w:t>and</w:t>
      </w:r>
      <w:r w:rsidR="00E1413D">
        <w:rPr>
          <w:rFonts w:ascii="Times New Roman" w:hAnsi="Times New Roman"/>
          <w:color w:val="000000"/>
        </w:rPr>
        <w:t xml:space="preserve"> understanding </w:t>
      </w:r>
      <w:r w:rsidR="00CB7208">
        <w:rPr>
          <w:rFonts w:ascii="Times New Roman" w:hAnsi="Times New Roman"/>
          <w:color w:val="000000"/>
        </w:rPr>
        <w:t xml:space="preserve">of </w:t>
      </w:r>
      <w:r w:rsidR="00CB7208" w:rsidRPr="00356FB4">
        <w:rPr>
          <w:rFonts w:ascii="Times New Roman" w:hAnsi="Times New Roman"/>
          <w:color w:val="000000"/>
        </w:rPr>
        <w:t xml:space="preserve">Routing Protocols like </w:t>
      </w:r>
      <w:r w:rsidR="00CB7208">
        <w:rPr>
          <w:rFonts w:ascii="Times New Roman" w:hAnsi="Times New Roman"/>
          <w:color w:val="000000"/>
        </w:rPr>
        <w:t xml:space="preserve">EIGRP, OSPF, BGP </w:t>
      </w:r>
      <w:r w:rsidR="00CB7208" w:rsidRPr="00356FB4">
        <w:rPr>
          <w:rFonts w:ascii="Times New Roman" w:hAnsi="Times New Roman"/>
          <w:color w:val="000000"/>
        </w:rPr>
        <w:t>and Virtual Private Networks.</w:t>
      </w:r>
    </w:p>
    <w:p w:rsidR="00766218" w:rsidRDefault="00CB7208" w:rsidP="00CB7208">
      <w:pPr>
        <w:autoSpaceDE w:val="0"/>
        <w:autoSpaceDN w:val="0"/>
        <w:adjustRightInd w:val="0"/>
        <w:spacing w:before="240" w:after="0" w:line="240" w:lineRule="auto"/>
        <w:rPr>
          <w:rFonts w:ascii="Times New Roman" w:hAnsi="Times New Roman"/>
          <w:b/>
          <w:bCs/>
          <w:color w:val="000000"/>
          <w:sz w:val="24"/>
          <w:szCs w:val="24"/>
          <w:u w:val="single"/>
        </w:rPr>
      </w:pPr>
      <w:r w:rsidRPr="00356FB4">
        <w:rPr>
          <w:rFonts w:ascii="Times New Roman" w:hAnsi="Times New Roman"/>
          <w:b/>
          <w:bCs/>
          <w:color w:val="000000"/>
          <w:sz w:val="24"/>
          <w:szCs w:val="24"/>
          <w:u w:val="single"/>
        </w:rPr>
        <w:t>Professional Qualification:</w:t>
      </w:r>
    </w:p>
    <w:p w:rsidR="002019CE" w:rsidRPr="006A67FB" w:rsidRDefault="002019CE" w:rsidP="002019CE">
      <w:pPr>
        <w:pStyle w:val="ListParagraph"/>
        <w:numPr>
          <w:ilvl w:val="0"/>
          <w:numId w:val="8"/>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ITIL V3 Foundation</w:t>
      </w:r>
    </w:p>
    <w:p w:rsidR="002019CE" w:rsidRDefault="002019CE" w:rsidP="00CB7208">
      <w:pPr>
        <w:pStyle w:val="ListParagraph"/>
        <w:numPr>
          <w:ilvl w:val="0"/>
          <w:numId w:val="8"/>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Eduvancer certified Business Analytics Professional</w:t>
      </w:r>
    </w:p>
    <w:p w:rsidR="00CB7208" w:rsidRDefault="00CB7208" w:rsidP="00CB7208">
      <w:pPr>
        <w:pStyle w:val="ListParagraph"/>
        <w:numPr>
          <w:ilvl w:val="0"/>
          <w:numId w:val="8"/>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M.S. in Managing IT</w:t>
      </w:r>
      <w:r w:rsidR="00B03414">
        <w:rPr>
          <w:rFonts w:ascii="Times New Roman" w:hAnsi="Times New Roman"/>
          <w:color w:val="000000"/>
          <w:sz w:val="24"/>
          <w:szCs w:val="24"/>
        </w:rPr>
        <w:t xml:space="preserve"> with Distinction</w:t>
      </w:r>
      <w:r>
        <w:rPr>
          <w:rFonts w:ascii="Times New Roman" w:hAnsi="Times New Roman"/>
          <w:color w:val="000000"/>
          <w:sz w:val="24"/>
          <w:szCs w:val="24"/>
        </w:rPr>
        <w:t>.</w:t>
      </w:r>
    </w:p>
    <w:p w:rsidR="00CB7208" w:rsidRPr="006A67FB" w:rsidRDefault="00CB7208" w:rsidP="00CB7208">
      <w:pPr>
        <w:pStyle w:val="ListParagraph"/>
        <w:numPr>
          <w:ilvl w:val="0"/>
          <w:numId w:val="8"/>
        </w:numPr>
        <w:autoSpaceDE w:val="0"/>
        <w:autoSpaceDN w:val="0"/>
        <w:adjustRightInd w:val="0"/>
        <w:spacing w:after="0" w:line="240" w:lineRule="auto"/>
        <w:rPr>
          <w:rFonts w:ascii="Times New Roman" w:hAnsi="Times New Roman"/>
          <w:color w:val="000000"/>
          <w:sz w:val="24"/>
          <w:szCs w:val="24"/>
        </w:rPr>
      </w:pPr>
      <w:r w:rsidRPr="006A67FB">
        <w:rPr>
          <w:rFonts w:ascii="Times New Roman" w:hAnsi="Times New Roman"/>
          <w:color w:val="000000"/>
          <w:sz w:val="24"/>
          <w:szCs w:val="24"/>
        </w:rPr>
        <w:t>CCNA (Cisco Certified Network Associates)</w:t>
      </w:r>
    </w:p>
    <w:p w:rsidR="008C102E" w:rsidRDefault="008C102E" w:rsidP="008C102E">
      <w:pPr>
        <w:pStyle w:val="ListParagraph"/>
        <w:autoSpaceDE w:val="0"/>
        <w:autoSpaceDN w:val="0"/>
        <w:adjustRightInd w:val="0"/>
        <w:spacing w:after="0" w:line="240" w:lineRule="auto"/>
        <w:ind w:left="360"/>
        <w:rPr>
          <w:rFonts w:ascii="Times New Roman" w:hAnsi="Times New Roman"/>
          <w:color w:val="000000"/>
          <w:sz w:val="24"/>
          <w:szCs w:val="24"/>
        </w:rPr>
      </w:pPr>
    </w:p>
    <w:p w:rsidR="00251860" w:rsidRDefault="00251860" w:rsidP="00251860">
      <w:pPr>
        <w:autoSpaceDE w:val="0"/>
        <w:autoSpaceDN w:val="0"/>
        <w:adjustRightInd w:val="0"/>
        <w:spacing w:after="0" w:line="240" w:lineRule="auto"/>
        <w:rPr>
          <w:rFonts w:ascii="Times New Roman" w:hAnsi="Times New Roman"/>
          <w:b/>
          <w:bCs/>
          <w:color w:val="000000"/>
          <w:sz w:val="24"/>
          <w:szCs w:val="24"/>
          <w:u w:val="single"/>
        </w:rPr>
      </w:pPr>
      <w:r w:rsidRPr="006A67FB">
        <w:rPr>
          <w:rFonts w:ascii="Times New Roman" w:hAnsi="Times New Roman"/>
          <w:b/>
          <w:bCs/>
          <w:color w:val="000000"/>
          <w:sz w:val="24"/>
          <w:szCs w:val="24"/>
          <w:u w:val="single"/>
        </w:rPr>
        <w:t>Experience Summary</w:t>
      </w:r>
      <w:r w:rsidR="00C9501E">
        <w:rPr>
          <w:rFonts w:ascii="Times New Roman" w:hAnsi="Times New Roman"/>
          <w:b/>
          <w:bCs/>
          <w:color w:val="000000"/>
          <w:sz w:val="24"/>
          <w:szCs w:val="24"/>
          <w:u w:val="single"/>
        </w:rPr>
        <w:t>:</w:t>
      </w:r>
    </w:p>
    <w:p w:rsidR="00CB7208" w:rsidRPr="006A67FB" w:rsidRDefault="00CB7208" w:rsidP="00251860">
      <w:pPr>
        <w:autoSpaceDE w:val="0"/>
        <w:autoSpaceDN w:val="0"/>
        <w:adjustRightInd w:val="0"/>
        <w:spacing w:after="0" w:line="240" w:lineRule="auto"/>
        <w:rPr>
          <w:rFonts w:ascii="Times New Roman" w:hAnsi="Times New Roman"/>
          <w:b/>
          <w:bCs/>
          <w:color w:val="000000"/>
          <w:sz w:val="24"/>
          <w:szCs w:val="24"/>
          <w:u w:val="single"/>
        </w:rPr>
      </w:pPr>
    </w:p>
    <w:p w:rsidR="00595EF2" w:rsidRPr="00C9501E" w:rsidRDefault="00595EF2" w:rsidP="00595EF2">
      <w:pPr>
        <w:pStyle w:val="ListParagraph"/>
        <w:numPr>
          <w:ilvl w:val="0"/>
          <w:numId w:val="17"/>
        </w:numPr>
        <w:autoSpaceDE w:val="0"/>
        <w:autoSpaceDN w:val="0"/>
        <w:adjustRightInd w:val="0"/>
        <w:spacing w:after="0" w:line="240" w:lineRule="auto"/>
        <w:rPr>
          <w:rFonts w:ascii="Times New Roman" w:hAnsi="Times New Roman"/>
        </w:rPr>
      </w:pPr>
      <w:r w:rsidRPr="00C9501E">
        <w:rPr>
          <w:rFonts w:ascii="Times New Roman" w:hAnsi="Times New Roman"/>
          <w:b/>
          <w:bCs/>
          <w:color w:val="000000"/>
        </w:rPr>
        <w:t xml:space="preserve">Company: </w:t>
      </w:r>
      <w:r>
        <w:rPr>
          <w:rFonts w:ascii="Times New Roman" w:hAnsi="Times New Roman"/>
          <w:color w:val="000000"/>
        </w:rPr>
        <w:t xml:space="preserve">DHL IT Services        </w:t>
      </w:r>
      <w:r w:rsidRPr="00C9501E">
        <w:rPr>
          <w:rFonts w:ascii="Times New Roman" w:hAnsi="Times New Roman"/>
          <w:color w:val="000000"/>
        </w:rPr>
        <w:t xml:space="preserve">                </w:t>
      </w:r>
      <w:r>
        <w:rPr>
          <w:rFonts w:ascii="Times New Roman" w:hAnsi="Times New Roman"/>
          <w:color w:val="000000"/>
        </w:rPr>
        <w:t xml:space="preserve">                                   </w:t>
      </w:r>
      <w:r w:rsidRPr="00C9501E">
        <w:rPr>
          <w:rFonts w:ascii="Times New Roman" w:hAnsi="Times New Roman"/>
          <w:b/>
          <w:bCs/>
          <w:color w:val="000000"/>
        </w:rPr>
        <w:t xml:space="preserve">Duration: </w:t>
      </w:r>
      <w:r>
        <w:rPr>
          <w:rFonts w:ascii="Times New Roman" w:hAnsi="Times New Roman"/>
          <w:bCs/>
          <w:color w:val="000000"/>
        </w:rPr>
        <w:t>August</w:t>
      </w:r>
      <w:r w:rsidRPr="00C9501E">
        <w:rPr>
          <w:rFonts w:ascii="Times New Roman" w:hAnsi="Times New Roman"/>
          <w:color w:val="000000"/>
        </w:rPr>
        <w:t xml:space="preserve"> 20</w:t>
      </w:r>
      <w:r>
        <w:rPr>
          <w:rFonts w:ascii="Times New Roman" w:hAnsi="Times New Roman"/>
          <w:color w:val="000000"/>
        </w:rPr>
        <w:t>14</w:t>
      </w:r>
      <w:r w:rsidRPr="00C9501E">
        <w:rPr>
          <w:rFonts w:ascii="Times New Roman" w:hAnsi="Times New Roman"/>
          <w:color w:val="000000"/>
        </w:rPr>
        <w:t xml:space="preserve"> – </w:t>
      </w:r>
      <w:r>
        <w:rPr>
          <w:rFonts w:ascii="Times New Roman" w:hAnsi="Times New Roman"/>
          <w:color w:val="000000"/>
        </w:rPr>
        <w:t>till now</w:t>
      </w:r>
      <w:r w:rsidRPr="00C9501E">
        <w:rPr>
          <w:rFonts w:ascii="Times New Roman" w:hAnsi="Times New Roman"/>
        </w:rPr>
        <w:t xml:space="preserve"> </w:t>
      </w:r>
    </w:p>
    <w:p w:rsidR="00595EF2" w:rsidRDefault="00595EF2" w:rsidP="00595EF2">
      <w:pPr>
        <w:autoSpaceDE w:val="0"/>
        <w:autoSpaceDN w:val="0"/>
        <w:adjustRightInd w:val="0"/>
        <w:spacing w:after="0" w:line="240" w:lineRule="auto"/>
        <w:rPr>
          <w:rFonts w:ascii="Times New Roman" w:hAnsi="Times New Roman"/>
          <w:color w:val="000000"/>
        </w:rPr>
      </w:pPr>
      <w:r w:rsidRPr="006A67FB">
        <w:rPr>
          <w:rFonts w:ascii="Times New Roman" w:hAnsi="Times New Roman"/>
          <w:b/>
          <w:bCs/>
          <w:color w:val="000000"/>
        </w:rPr>
        <w:t>Designation</w:t>
      </w:r>
      <w:r w:rsidRPr="006A67FB">
        <w:rPr>
          <w:rFonts w:ascii="Times New Roman" w:hAnsi="Times New Roman"/>
          <w:color w:val="000000"/>
        </w:rPr>
        <w:t xml:space="preserve">: </w:t>
      </w:r>
      <w:r>
        <w:rPr>
          <w:rFonts w:ascii="Times New Roman" w:hAnsi="Times New Roman"/>
          <w:color w:val="000000"/>
        </w:rPr>
        <w:t>Senior Infrastructure Engineer</w:t>
      </w:r>
      <w:r w:rsidRPr="006A67FB">
        <w:rPr>
          <w:rFonts w:ascii="Times New Roman" w:hAnsi="Times New Roman"/>
          <w:color w:val="000000"/>
        </w:rPr>
        <w:t xml:space="preserve"> </w:t>
      </w:r>
    </w:p>
    <w:p w:rsidR="00595EF2" w:rsidRPr="006A67FB" w:rsidRDefault="00595EF2" w:rsidP="00595EF2">
      <w:pPr>
        <w:autoSpaceDE w:val="0"/>
        <w:autoSpaceDN w:val="0"/>
        <w:adjustRightInd w:val="0"/>
        <w:spacing w:after="0" w:line="240" w:lineRule="auto"/>
        <w:rPr>
          <w:rFonts w:ascii="Times New Roman" w:hAnsi="Times New Roman"/>
          <w:color w:val="000000"/>
        </w:rPr>
      </w:pPr>
    </w:p>
    <w:p w:rsidR="00595EF2" w:rsidRDefault="00595EF2" w:rsidP="00595EF2">
      <w:pPr>
        <w:autoSpaceDE w:val="0"/>
        <w:autoSpaceDN w:val="0"/>
        <w:adjustRightInd w:val="0"/>
        <w:spacing w:after="0" w:line="240" w:lineRule="auto"/>
        <w:rPr>
          <w:rFonts w:ascii="Times New Roman" w:hAnsi="Times New Roman"/>
          <w:b/>
          <w:bCs/>
          <w:color w:val="000000"/>
          <w:u w:val="single"/>
        </w:rPr>
      </w:pPr>
      <w:r w:rsidRPr="00C9501E">
        <w:rPr>
          <w:rFonts w:ascii="Times New Roman" w:hAnsi="Times New Roman"/>
          <w:b/>
          <w:bCs/>
          <w:color w:val="000000"/>
          <w:u w:val="single"/>
        </w:rPr>
        <w:t>Responsibilities</w:t>
      </w:r>
      <w:r>
        <w:rPr>
          <w:rFonts w:ascii="Times New Roman" w:hAnsi="Times New Roman"/>
          <w:b/>
          <w:bCs/>
          <w:color w:val="000000"/>
          <w:u w:val="single"/>
        </w:rPr>
        <w:t>:</w:t>
      </w:r>
    </w:p>
    <w:p w:rsidR="00595EF2" w:rsidRPr="009E1166" w:rsidRDefault="002019CE" w:rsidP="005F2715">
      <w:pPr>
        <w:pStyle w:val="ListParagraph"/>
        <w:numPr>
          <w:ilvl w:val="0"/>
          <w:numId w:val="25"/>
        </w:numPr>
        <w:autoSpaceDE w:val="0"/>
        <w:autoSpaceDN w:val="0"/>
        <w:adjustRightInd w:val="0"/>
        <w:spacing w:after="0" w:line="240" w:lineRule="auto"/>
        <w:rPr>
          <w:rFonts w:ascii="Times New Roman" w:hAnsi="Times New Roman"/>
          <w:b/>
          <w:bCs/>
          <w:color w:val="000000"/>
          <w:u w:val="single"/>
        </w:rPr>
      </w:pPr>
      <w:r>
        <w:rPr>
          <w:rFonts w:ascii="Times New Roman" w:hAnsi="Times New Roman"/>
          <w:color w:val="000000"/>
        </w:rPr>
        <w:t>Successfully completed APM POC with multiple vendors and deployment of APM solution in DHL environment.</w:t>
      </w:r>
    </w:p>
    <w:p w:rsidR="009E1166" w:rsidRPr="00B049C1" w:rsidRDefault="00D66A9E" w:rsidP="005F2715">
      <w:pPr>
        <w:pStyle w:val="ListParagraph"/>
        <w:numPr>
          <w:ilvl w:val="0"/>
          <w:numId w:val="25"/>
        </w:numPr>
        <w:autoSpaceDE w:val="0"/>
        <w:autoSpaceDN w:val="0"/>
        <w:adjustRightInd w:val="0"/>
        <w:spacing w:after="0" w:line="240" w:lineRule="auto"/>
        <w:rPr>
          <w:rFonts w:ascii="Times New Roman" w:hAnsi="Times New Roman"/>
          <w:b/>
          <w:bCs/>
          <w:color w:val="000000"/>
          <w:u w:val="single"/>
        </w:rPr>
      </w:pPr>
      <w:r>
        <w:rPr>
          <w:rFonts w:ascii="Times New Roman" w:hAnsi="Times New Roman"/>
          <w:color w:val="000000"/>
        </w:rPr>
        <w:t>Big Data</w:t>
      </w:r>
      <w:r w:rsidR="009E1166">
        <w:rPr>
          <w:rFonts w:ascii="Times New Roman" w:hAnsi="Times New Roman"/>
          <w:color w:val="000000"/>
        </w:rPr>
        <w:t xml:space="preserve"> project</w:t>
      </w:r>
      <w:r w:rsidR="009F317E">
        <w:rPr>
          <w:rFonts w:ascii="Times New Roman" w:hAnsi="Times New Roman"/>
          <w:color w:val="000000"/>
        </w:rPr>
        <w:t xml:space="preserve"> </w:t>
      </w:r>
      <w:r w:rsidR="00B049C1">
        <w:rPr>
          <w:rFonts w:ascii="Times New Roman" w:hAnsi="Times New Roman"/>
          <w:color w:val="000000"/>
        </w:rPr>
        <w:t xml:space="preserve">build and </w:t>
      </w:r>
      <w:r w:rsidR="009E1166">
        <w:rPr>
          <w:rFonts w:ascii="Times New Roman" w:hAnsi="Times New Roman"/>
          <w:color w:val="000000"/>
        </w:rPr>
        <w:t xml:space="preserve">deployment in the DHL </w:t>
      </w:r>
      <w:r w:rsidR="009F317E">
        <w:rPr>
          <w:rFonts w:ascii="Times New Roman" w:hAnsi="Times New Roman"/>
          <w:color w:val="000000"/>
        </w:rPr>
        <w:t xml:space="preserve">Global DC </w:t>
      </w:r>
      <w:r w:rsidR="009E1166">
        <w:rPr>
          <w:rFonts w:ascii="Times New Roman" w:hAnsi="Times New Roman"/>
          <w:color w:val="000000"/>
        </w:rPr>
        <w:t xml:space="preserve">environment </w:t>
      </w:r>
      <w:r w:rsidR="009F317E">
        <w:rPr>
          <w:rFonts w:ascii="Times New Roman" w:hAnsi="Times New Roman"/>
          <w:color w:val="000000"/>
        </w:rPr>
        <w:t xml:space="preserve">across India and Europe </w:t>
      </w:r>
      <w:r w:rsidR="009E1166">
        <w:rPr>
          <w:rFonts w:ascii="Times New Roman" w:hAnsi="Times New Roman"/>
          <w:color w:val="000000"/>
        </w:rPr>
        <w:t>for</w:t>
      </w:r>
      <w:r w:rsidR="005161AA">
        <w:rPr>
          <w:rFonts w:ascii="Times New Roman" w:hAnsi="Times New Roman"/>
          <w:color w:val="000000"/>
        </w:rPr>
        <w:t xml:space="preserve"> the</w:t>
      </w:r>
      <w:r w:rsidR="009E1166">
        <w:rPr>
          <w:rFonts w:ascii="Times New Roman" w:hAnsi="Times New Roman"/>
          <w:color w:val="000000"/>
        </w:rPr>
        <w:t xml:space="preserve"> various application, infrastructure and networking components. </w:t>
      </w:r>
    </w:p>
    <w:p w:rsidR="00B049C1" w:rsidRPr="00B049C1" w:rsidRDefault="00B049C1" w:rsidP="00B049C1">
      <w:pPr>
        <w:pStyle w:val="ListParagraph"/>
        <w:numPr>
          <w:ilvl w:val="1"/>
          <w:numId w:val="25"/>
        </w:numPr>
        <w:autoSpaceDE w:val="0"/>
        <w:autoSpaceDN w:val="0"/>
        <w:adjustRightInd w:val="0"/>
        <w:spacing w:after="0" w:line="240" w:lineRule="auto"/>
        <w:rPr>
          <w:rFonts w:ascii="Times New Roman" w:hAnsi="Times New Roman"/>
          <w:b/>
          <w:bCs/>
          <w:color w:val="000000"/>
          <w:u w:val="single"/>
        </w:rPr>
      </w:pPr>
      <w:r>
        <w:rPr>
          <w:rFonts w:ascii="Times New Roman" w:hAnsi="Times New Roman"/>
          <w:color w:val="000000"/>
        </w:rPr>
        <w:t>Understanding the problems statement and perform investigation to identify the right sources of data sets.</w:t>
      </w:r>
    </w:p>
    <w:p w:rsidR="00B049C1" w:rsidRPr="00B049C1" w:rsidRDefault="00B049C1" w:rsidP="00B049C1">
      <w:pPr>
        <w:pStyle w:val="ListParagraph"/>
        <w:numPr>
          <w:ilvl w:val="1"/>
          <w:numId w:val="25"/>
        </w:numPr>
        <w:autoSpaceDE w:val="0"/>
        <w:autoSpaceDN w:val="0"/>
        <w:adjustRightInd w:val="0"/>
        <w:spacing w:after="0" w:line="240" w:lineRule="auto"/>
        <w:rPr>
          <w:rFonts w:ascii="Times New Roman" w:hAnsi="Times New Roman"/>
          <w:b/>
          <w:bCs/>
          <w:color w:val="000000"/>
          <w:u w:val="single"/>
        </w:rPr>
      </w:pPr>
      <w:r>
        <w:rPr>
          <w:rFonts w:ascii="Times New Roman" w:hAnsi="Times New Roman"/>
          <w:color w:val="000000"/>
        </w:rPr>
        <w:t>Work over the questions/ logs/data sets from customer/ colleagues to relate them for useful insights.</w:t>
      </w:r>
    </w:p>
    <w:p w:rsidR="00B049C1" w:rsidRPr="00766218" w:rsidRDefault="00B049C1" w:rsidP="00B049C1">
      <w:pPr>
        <w:pStyle w:val="ListParagraph"/>
        <w:numPr>
          <w:ilvl w:val="1"/>
          <w:numId w:val="25"/>
        </w:numPr>
        <w:autoSpaceDE w:val="0"/>
        <w:autoSpaceDN w:val="0"/>
        <w:adjustRightInd w:val="0"/>
        <w:spacing w:after="0" w:line="240" w:lineRule="auto"/>
        <w:rPr>
          <w:rFonts w:ascii="Times New Roman" w:hAnsi="Times New Roman"/>
          <w:b/>
          <w:bCs/>
          <w:color w:val="000000"/>
          <w:u w:val="single"/>
        </w:rPr>
      </w:pPr>
      <w:r>
        <w:rPr>
          <w:rFonts w:ascii="Times New Roman" w:hAnsi="Times New Roman"/>
          <w:color w:val="000000"/>
        </w:rPr>
        <w:t>Identifying the various methods of data collection from various sources such as DB query, real time streaming software’s, Universal forwarder or creating scripts.</w:t>
      </w:r>
    </w:p>
    <w:p w:rsidR="00766218" w:rsidRPr="00D21EC5" w:rsidRDefault="00766218" w:rsidP="00B049C1">
      <w:pPr>
        <w:pStyle w:val="ListParagraph"/>
        <w:numPr>
          <w:ilvl w:val="1"/>
          <w:numId w:val="25"/>
        </w:numPr>
        <w:autoSpaceDE w:val="0"/>
        <w:autoSpaceDN w:val="0"/>
        <w:adjustRightInd w:val="0"/>
        <w:spacing w:after="0" w:line="240" w:lineRule="auto"/>
        <w:rPr>
          <w:rFonts w:ascii="Times New Roman" w:hAnsi="Times New Roman"/>
          <w:b/>
          <w:bCs/>
          <w:color w:val="000000"/>
          <w:u w:val="single"/>
        </w:rPr>
      </w:pPr>
      <w:r>
        <w:rPr>
          <w:rFonts w:ascii="Times New Roman" w:hAnsi="Times New Roman"/>
          <w:bCs/>
          <w:color w:val="000000"/>
        </w:rPr>
        <w:t>Dat</w:t>
      </w:r>
      <w:r w:rsidR="00B049C1">
        <w:rPr>
          <w:rFonts w:ascii="Times New Roman" w:hAnsi="Times New Roman"/>
          <w:bCs/>
          <w:color w:val="000000"/>
        </w:rPr>
        <w:t>a Injection, configuration and d</w:t>
      </w:r>
      <w:r>
        <w:rPr>
          <w:rFonts w:ascii="Times New Roman" w:hAnsi="Times New Roman"/>
          <w:bCs/>
          <w:color w:val="000000"/>
        </w:rPr>
        <w:t>ashboard creation for various infrastructure and application platforms using Splunk.</w:t>
      </w:r>
    </w:p>
    <w:p w:rsidR="00D21EC5" w:rsidRPr="00D21EC5" w:rsidRDefault="008454FB" w:rsidP="00B049C1">
      <w:pPr>
        <w:pStyle w:val="ListParagraph"/>
        <w:numPr>
          <w:ilvl w:val="1"/>
          <w:numId w:val="25"/>
        </w:numPr>
        <w:autoSpaceDE w:val="0"/>
        <w:autoSpaceDN w:val="0"/>
        <w:adjustRightInd w:val="0"/>
        <w:spacing w:after="0" w:line="240" w:lineRule="auto"/>
        <w:rPr>
          <w:rFonts w:ascii="Times New Roman" w:hAnsi="Times New Roman"/>
          <w:b/>
          <w:bCs/>
          <w:color w:val="000000"/>
          <w:u w:val="single"/>
        </w:rPr>
      </w:pPr>
      <w:r>
        <w:rPr>
          <w:rFonts w:ascii="Times New Roman" w:hAnsi="Times New Roman"/>
          <w:bCs/>
          <w:color w:val="000000"/>
        </w:rPr>
        <w:t>Re</w:t>
      </w:r>
      <w:r w:rsidR="00D21EC5">
        <w:rPr>
          <w:rFonts w:ascii="Times New Roman" w:hAnsi="Times New Roman"/>
          <w:bCs/>
          <w:color w:val="000000"/>
        </w:rPr>
        <w:t>sponsible for administration</w:t>
      </w:r>
      <w:r>
        <w:rPr>
          <w:rFonts w:ascii="Times New Roman" w:hAnsi="Times New Roman"/>
          <w:bCs/>
          <w:color w:val="000000"/>
        </w:rPr>
        <w:t>, upgrades</w:t>
      </w:r>
      <w:r w:rsidR="00D21EC5">
        <w:rPr>
          <w:rFonts w:ascii="Times New Roman" w:hAnsi="Times New Roman"/>
          <w:bCs/>
          <w:color w:val="000000"/>
        </w:rPr>
        <w:t xml:space="preserve"> and scalability of the Splunk instances for optimized performance.</w:t>
      </w:r>
    </w:p>
    <w:p w:rsidR="009F317E" w:rsidRPr="008454FB" w:rsidRDefault="008454FB" w:rsidP="00D21EC5">
      <w:pPr>
        <w:pStyle w:val="ListParagraph"/>
        <w:numPr>
          <w:ilvl w:val="1"/>
          <w:numId w:val="25"/>
        </w:numPr>
        <w:autoSpaceDE w:val="0"/>
        <w:autoSpaceDN w:val="0"/>
        <w:adjustRightInd w:val="0"/>
        <w:spacing w:after="0" w:line="240" w:lineRule="auto"/>
        <w:rPr>
          <w:rFonts w:ascii="Times New Roman" w:hAnsi="Times New Roman"/>
          <w:b/>
          <w:bCs/>
          <w:color w:val="000000"/>
          <w:u w:val="single"/>
        </w:rPr>
      </w:pPr>
      <w:r w:rsidRPr="008454FB">
        <w:rPr>
          <w:rFonts w:ascii="Times New Roman" w:hAnsi="Times New Roman"/>
          <w:bCs/>
          <w:color w:val="000000"/>
        </w:rPr>
        <w:t>Training other team members for creating a self-service environment where teams can continuously upgrade their dashboards as per the continuous improvement cycle.</w:t>
      </w:r>
    </w:p>
    <w:p w:rsidR="00B049C1" w:rsidRPr="009E1166" w:rsidRDefault="00B049C1" w:rsidP="00B049C1">
      <w:pPr>
        <w:pStyle w:val="ListParagraph"/>
        <w:autoSpaceDE w:val="0"/>
        <w:autoSpaceDN w:val="0"/>
        <w:adjustRightInd w:val="0"/>
        <w:spacing w:after="0" w:line="240" w:lineRule="auto"/>
        <w:ind w:left="1080"/>
        <w:rPr>
          <w:rFonts w:ascii="Times New Roman" w:hAnsi="Times New Roman"/>
          <w:b/>
          <w:bCs/>
          <w:color w:val="000000"/>
          <w:u w:val="single"/>
        </w:rPr>
      </w:pPr>
    </w:p>
    <w:p w:rsidR="009E1166" w:rsidRPr="005161AA" w:rsidRDefault="009E1166" w:rsidP="005F2715">
      <w:pPr>
        <w:pStyle w:val="ListParagraph"/>
        <w:numPr>
          <w:ilvl w:val="0"/>
          <w:numId w:val="25"/>
        </w:numPr>
        <w:autoSpaceDE w:val="0"/>
        <w:autoSpaceDN w:val="0"/>
        <w:adjustRightInd w:val="0"/>
        <w:spacing w:after="0" w:line="240" w:lineRule="auto"/>
        <w:rPr>
          <w:rFonts w:ascii="Times New Roman" w:hAnsi="Times New Roman"/>
          <w:b/>
          <w:bCs/>
          <w:color w:val="000000"/>
          <w:u w:val="single"/>
        </w:rPr>
      </w:pPr>
      <w:r>
        <w:rPr>
          <w:rFonts w:ascii="Times New Roman" w:hAnsi="Times New Roman"/>
          <w:color w:val="000000"/>
        </w:rPr>
        <w:t>Responsible for identification and procurement for the various network monitoring products based on the DHL environment.</w:t>
      </w:r>
    </w:p>
    <w:p w:rsidR="005161AA" w:rsidRPr="00D66A9E" w:rsidRDefault="005161AA" w:rsidP="005F2715">
      <w:pPr>
        <w:pStyle w:val="ListParagraph"/>
        <w:numPr>
          <w:ilvl w:val="0"/>
          <w:numId w:val="25"/>
        </w:numPr>
        <w:autoSpaceDE w:val="0"/>
        <w:autoSpaceDN w:val="0"/>
        <w:adjustRightInd w:val="0"/>
        <w:spacing w:after="0" w:line="240" w:lineRule="auto"/>
        <w:rPr>
          <w:rFonts w:ascii="Times New Roman" w:hAnsi="Times New Roman"/>
          <w:b/>
          <w:bCs/>
          <w:color w:val="000000"/>
          <w:u w:val="single"/>
        </w:rPr>
      </w:pPr>
      <w:r>
        <w:rPr>
          <w:rFonts w:ascii="Times New Roman" w:hAnsi="Times New Roman"/>
          <w:color w:val="000000"/>
        </w:rPr>
        <w:t>Responsible for creating, managing and updating the Network Tools road</w:t>
      </w:r>
      <w:r w:rsidR="006243DD">
        <w:rPr>
          <w:rFonts w:ascii="Times New Roman" w:hAnsi="Times New Roman"/>
          <w:color w:val="000000"/>
        </w:rPr>
        <w:t>maps</w:t>
      </w:r>
      <w:r>
        <w:rPr>
          <w:rFonts w:ascii="Times New Roman" w:hAnsi="Times New Roman"/>
          <w:color w:val="000000"/>
        </w:rPr>
        <w:t xml:space="preserve">. Also, ensure the activities are </w:t>
      </w:r>
      <w:r w:rsidR="00DE3966">
        <w:rPr>
          <w:rFonts w:ascii="Times New Roman" w:hAnsi="Times New Roman"/>
          <w:color w:val="000000"/>
        </w:rPr>
        <w:t>completing within</w:t>
      </w:r>
      <w:r>
        <w:rPr>
          <w:rFonts w:ascii="Times New Roman" w:hAnsi="Times New Roman"/>
          <w:color w:val="000000"/>
        </w:rPr>
        <w:t xml:space="preserve"> the defined timelines.</w:t>
      </w:r>
    </w:p>
    <w:p w:rsidR="00595EF2" w:rsidRPr="00595EF2" w:rsidRDefault="00595EF2" w:rsidP="00595EF2">
      <w:pPr>
        <w:pStyle w:val="ListParagraph"/>
        <w:autoSpaceDE w:val="0"/>
        <w:autoSpaceDN w:val="0"/>
        <w:adjustRightInd w:val="0"/>
        <w:spacing w:after="0" w:line="240" w:lineRule="auto"/>
        <w:ind w:left="360"/>
        <w:rPr>
          <w:rFonts w:ascii="Times New Roman" w:hAnsi="Times New Roman"/>
        </w:rPr>
      </w:pPr>
    </w:p>
    <w:p w:rsidR="00CE6A22" w:rsidRPr="00C9501E" w:rsidRDefault="00CE6A22" w:rsidP="00CE6A22">
      <w:pPr>
        <w:pStyle w:val="ListParagraph"/>
        <w:numPr>
          <w:ilvl w:val="0"/>
          <w:numId w:val="17"/>
        </w:numPr>
        <w:autoSpaceDE w:val="0"/>
        <w:autoSpaceDN w:val="0"/>
        <w:adjustRightInd w:val="0"/>
        <w:spacing w:after="0" w:line="240" w:lineRule="auto"/>
        <w:rPr>
          <w:rFonts w:ascii="Times New Roman" w:hAnsi="Times New Roman"/>
        </w:rPr>
      </w:pPr>
      <w:r w:rsidRPr="00C9501E">
        <w:rPr>
          <w:rFonts w:ascii="Times New Roman" w:hAnsi="Times New Roman"/>
          <w:b/>
          <w:bCs/>
          <w:color w:val="000000"/>
        </w:rPr>
        <w:t xml:space="preserve">Company: </w:t>
      </w:r>
      <w:r w:rsidRPr="00C9501E">
        <w:rPr>
          <w:rFonts w:ascii="Times New Roman" w:hAnsi="Times New Roman"/>
          <w:color w:val="000000"/>
        </w:rPr>
        <w:t xml:space="preserve">HCL Technologies ISD                </w:t>
      </w:r>
      <w:r>
        <w:rPr>
          <w:rFonts w:ascii="Times New Roman" w:hAnsi="Times New Roman"/>
          <w:color w:val="000000"/>
        </w:rPr>
        <w:t xml:space="preserve">                              </w:t>
      </w:r>
      <w:r w:rsidRPr="00C9501E">
        <w:rPr>
          <w:rFonts w:ascii="Times New Roman" w:hAnsi="Times New Roman"/>
          <w:b/>
          <w:bCs/>
          <w:color w:val="000000"/>
        </w:rPr>
        <w:t xml:space="preserve">Duration: </w:t>
      </w:r>
      <w:r>
        <w:rPr>
          <w:rFonts w:ascii="Times New Roman" w:hAnsi="Times New Roman"/>
          <w:bCs/>
          <w:color w:val="000000"/>
        </w:rPr>
        <w:t>December</w:t>
      </w:r>
      <w:r w:rsidRPr="00C9501E">
        <w:rPr>
          <w:rFonts w:ascii="Times New Roman" w:hAnsi="Times New Roman"/>
          <w:color w:val="000000"/>
        </w:rPr>
        <w:t xml:space="preserve"> 20</w:t>
      </w:r>
      <w:r>
        <w:rPr>
          <w:rFonts w:ascii="Times New Roman" w:hAnsi="Times New Roman"/>
          <w:color w:val="000000"/>
        </w:rPr>
        <w:t>11</w:t>
      </w:r>
      <w:r w:rsidRPr="00C9501E">
        <w:rPr>
          <w:rFonts w:ascii="Times New Roman" w:hAnsi="Times New Roman"/>
          <w:color w:val="000000"/>
        </w:rPr>
        <w:t xml:space="preserve"> – </w:t>
      </w:r>
      <w:r w:rsidR="00595EF2">
        <w:rPr>
          <w:rFonts w:ascii="Times New Roman" w:hAnsi="Times New Roman"/>
          <w:color w:val="000000"/>
        </w:rPr>
        <w:t>Jul ‘14</w:t>
      </w:r>
      <w:r w:rsidRPr="00C9501E">
        <w:rPr>
          <w:rFonts w:ascii="Times New Roman" w:hAnsi="Times New Roman"/>
        </w:rPr>
        <w:t xml:space="preserve"> </w:t>
      </w:r>
    </w:p>
    <w:p w:rsidR="00CE6A22" w:rsidRDefault="00CE6A22" w:rsidP="00CE6A22">
      <w:pPr>
        <w:autoSpaceDE w:val="0"/>
        <w:autoSpaceDN w:val="0"/>
        <w:adjustRightInd w:val="0"/>
        <w:spacing w:after="0" w:line="240" w:lineRule="auto"/>
        <w:rPr>
          <w:rFonts w:ascii="Times New Roman" w:hAnsi="Times New Roman"/>
          <w:color w:val="000000"/>
        </w:rPr>
      </w:pPr>
      <w:r w:rsidRPr="006A67FB">
        <w:rPr>
          <w:rFonts w:ascii="Times New Roman" w:hAnsi="Times New Roman"/>
          <w:b/>
          <w:bCs/>
          <w:color w:val="000000"/>
        </w:rPr>
        <w:t>Designation</w:t>
      </w:r>
      <w:r w:rsidRPr="006A67FB">
        <w:rPr>
          <w:rFonts w:ascii="Times New Roman" w:hAnsi="Times New Roman"/>
          <w:color w:val="000000"/>
        </w:rPr>
        <w:t xml:space="preserve">: </w:t>
      </w:r>
      <w:r w:rsidR="000B73DD">
        <w:rPr>
          <w:rFonts w:ascii="Times New Roman" w:hAnsi="Times New Roman"/>
          <w:color w:val="000000"/>
        </w:rPr>
        <w:t xml:space="preserve">Technical Specialist - </w:t>
      </w:r>
      <w:r>
        <w:rPr>
          <w:rFonts w:ascii="Times New Roman" w:hAnsi="Times New Roman"/>
          <w:color w:val="000000"/>
        </w:rPr>
        <w:t>Tools</w:t>
      </w:r>
      <w:r w:rsidRPr="006A67FB">
        <w:rPr>
          <w:rFonts w:ascii="Times New Roman" w:hAnsi="Times New Roman"/>
          <w:color w:val="000000"/>
        </w:rPr>
        <w:t xml:space="preserve"> </w:t>
      </w:r>
    </w:p>
    <w:p w:rsidR="00CE6A22" w:rsidRPr="006A67FB" w:rsidRDefault="00CE6A22" w:rsidP="00CE6A22">
      <w:pPr>
        <w:autoSpaceDE w:val="0"/>
        <w:autoSpaceDN w:val="0"/>
        <w:adjustRightInd w:val="0"/>
        <w:spacing w:after="0" w:line="240" w:lineRule="auto"/>
        <w:rPr>
          <w:rFonts w:ascii="Times New Roman" w:hAnsi="Times New Roman"/>
          <w:color w:val="000000"/>
        </w:rPr>
      </w:pPr>
    </w:p>
    <w:p w:rsidR="00CE6A22" w:rsidRDefault="00CE6A22" w:rsidP="00CE6A22">
      <w:pPr>
        <w:autoSpaceDE w:val="0"/>
        <w:autoSpaceDN w:val="0"/>
        <w:adjustRightInd w:val="0"/>
        <w:spacing w:after="0" w:line="240" w:lineRule="auto"/>
        <w:rPr>
          <w:rFonts w:ascii="Times New Roman" w:hAnsi="Times New Roman"/>
          <w:b/>
          <w:bCs/>
          <w:color w:val="000000"/>
          <w:u w:val="single"/>
        </w:rPr>
      </w:pPr>
      <w:r>
        <w:rPr>
          <w:rFonts w:ascii="Times New Roman" w:hAnsi="Times New Roman"/>
          <w:b/>
          <w:bCs/>
          <w:color w:val="000000"/>
          <w:u w:val="single"/>
        </w:rPr>
        <w:t>P</w:t>
      </w:r>
      <w:r w:rsidR="000B73DD">
        <w:rPr>
          <w:rFonts w:ascii="Times New Roman" w:hAnsi="Times New Roman"/>
          <w:b/>
          <w:bCs/>
          <w:color w:val="000000"/>
          <w:u w:val="single"/>
        </w:rPr>
        <w:t>roject Singapore Exchange (SGX)</w:t>
      </w:r>
      <w:r>
        <w:rPr>
          <w:rFonts w:ascii="Times New Roman" w:hAnsi="Times New Roman"/>
          <w:b/>
          <w:color w:val="000000"/>
          <w:u w:val="single"/>
        </w:rPr>
        <w:t>:</w:t>
      </w:r>
      <w:r w:rsidRPr="00C9501E">
        <w:rPr>
          <w:rFonts w:ascii="Times New Roman" w:hAnsi="Times New Roman"/>
          <w:b/>
          <w:color w:val="000000"/>
          <w:u w:val="single"/>
        </w:rPr>
        <w:t xml:space="preserve"> </w:t>
      </w:r>
      <w:r w:rsidRPr="00C9501E">
        <w:rPr>
          <w:rFonts w:ascii="Times New Roman" w:hAnsi="Times New Roman"/>
          <w:b/>
          <w:bCs/>
          <w:color w:val="000000"/>
          <w:u w:val="single"/>
        </w:rPr>
        <w:t>Responsibilities</w:t>
      </w:r>
    </w:p>
    <w:p w:rsidR="00A05F95" w:rsidRDefault="002019CE" w:rsidP="008149AA">
      <w:pPr>
        <w:pStyle w:val="ListParagraph"/>
        <w:numPr>
          <w:ilvl w:val="0"/>
          <w:numId w:val="21"/>
        </w:numPr>
        <w:autoSpaceDE w:val="0"/>
        <w:autoSpaceDN w:val="0"/>
        <w:adjustRightInd w:val="0"/>
        <w:spacing w:after="0" w:line="240" w:lineRule="auto"/>
        <w:jc w:val="both"/>
        <w:rPr>
          <w:rFonts w:ascii="Times New Roman" w:hAnsi="Times New Roman"/>
          <w:color w:val="000000"/>
        </w:rPr>
      </w:pPr>
      <w:r>
        <w:rPr>
          <w:rFonts w:ascii="Times New Roman" w:hAnsi="Times New Roman"/>
          <w:color w:val="000000"/>
        </w:rPr>
        <w:t>Worked as an Offshore Tools Track lead for Network Monitoring, Service Automation and System Monitoring for a team of 5-7 members.</w:t>
      </w:r>
    </w:p>
    <w:p w:rsidR="00855681" w:rsidRPr="0020107A" w:rsidRDefault="00EF1A15" w:rsidP="002019CE">
      <w:pPr>
        <w:pStyle w:val="ListParagraph"/>
        <w:numPr>
          <w:ilvl w:val="1"/>
          <w:numId w:val="21"/>
        </w:numPr>
        <w:autoSpaceDE w:val="0"/>
        <w:autoSpaceDN w:val="0"/>
        <w:adjustRightInd w:val="0"/>
        <w:spacing w:after="0" w:line="240" w:lineRule="auto"/>
        <w:jc w:val="both"/>
        <w:rPr>
          <w:rFonts w:ascii="Times New Roman" w:hAnsi="Times New Roman"/>
          <w:color w:val="000000"/>
        </w:rPr>
      </w:pPr>
      <w:r w:rsidRPr="0020107A">
        <w:rPr>
          <w:rFonts w:ascii="Times New Roman" w:hAnsi="Times New Roman"/>
          <w:color w:val="000000"/>
        </w:rPr>
        <w:lastRenderedPageBreak/>
        <w:t>Working experience in advance configuration such as</w:t>
      </w:r>
      <w:r w:rsidR="002019CE" w:rsidRPr="0020107A">
        <w:rPr>
          <w:rFonts w:ascii="Times New Roman" w:hAnsi="Times New Roman"/>
          <w:color w:val="000000"/>
        </w:rPr>
        <w:t xml:space="preserve"> Application Failover, third party integrations,</w:t>
      </w:r>
      <w:r w:rsidRPr="0020107A">
        <w:rPr>
          <w:rFonts w:ascii="Times New Roman" w:hAnsi="Times New Roman"/>
          <w:color w:val="000000"/>
        </w:rPr>
        <w:t xml:space="preserve"> incident customization, third party SNMP traps and other vendor devices for NNM.</w:t>
      </w:r>
      <w:r w:rsidR="002019CE" w:rsidRPr="0020107A">
        <w:rPr>
          <w:rFonts w:ascii="Times New Roman" w:hAnsi="Times New Roman"/>
          <w:color w:val="000000"/>
        </w:rPr>
        <w:t xml:space="preserve"> </w:t>
      </w:r>
    </w:p>
    <w:p w:rsidR="00855681" w:rsidRDefault="00855681" w:rsidP="00855681">
      <w:pPr>
        <w:pStyle w:val="ListParagraph"/>
        <w:numPr>
          <w:ilvl w:val="0"/>
          <w:numId w:val="21"/>
        </w:numPr>
        <w:autoSpaceDE w:val="0"/>
        <w:autoSpaceDN w:val="0"/>
        <w:adjustRightInd w:val="0"/>
        <w:spacing w:after="0" w:line="240" w:lineRule="auto"/>
        <w:jc w:val="both"/>
        <w:rPr>
          <w:rFonts w:ascii="Times New Roman" w:hAnsi="Times New Roman"/>
          <w:color w:val="000000"/>
        </w:rPr>
      </w:pPr>
      <w:r>
        <w:rPr>
          <w:rFonts w:ascii="Times New Roman" w:hAnsi="Times New Roman"/>
          <w:color w:val="000000"/>
        </w:rPr>
        <w:t>Working with Network administrators in understanding their requirement and providing the required performance and fault data in a proactive and timely manner.</w:t>
      </w:r>
    </w:p>
    <w:p w:rsidR="00855681" w:rsidRPr="00855681" w:rsidRDefault="00855681" w:rsidP="00855681">
      <w:pPr>
        <w:pStyle w:val="ListParagraph"/>
        <w:numPr>
          <w:ilvl w:val="0"/>
          <w:numId w:val="21"/>
        </w:numPr>
        <w:autoSpaceDE w:val="0"/>
        <w:autoSpaceDN w:val="0"/>
        <w:adjustRightInd w:val="0"/>
        <w:spacing w:after="0" w:line="240" w:lineRule="auto"/>
        <w:jc w:val="both"/>
        <w:rPr>
          <w:rFonts w:ascii="Times New Roman" w:hAnsi="Times New Roman"/>
          <w:color w:val="000000"/>
        </w:rPr>
      </w:pPr>
      <w:r>
        <w:rPr>
          <w:rFonts w:ascii="Times New Roman" w:hAnsi="Times New Roman"/>
          <w:color w:val="000000"/>
        </w:rPr>
        <w:t xml:space="preserve">Adaptive  to the Customization of monitoring and incident handling requirement for the customer’s network environment </w:t>
      </w:r>
    </w:p>
    <w:p w:rsidR="00BA44FC" w:rsidRDefault="00BA44FC" w:rsidP="008149AA">
      <w:pPr>
        <w:pStyle w:val="ListParagraph"/>
        <w:numPr>
          <w:ilvl w:val="0"/>
          <w:numId w:val="21"/>
        </w:numPr>
        <w:autoSpaceDE w:val="0"/>
        <w:autoSpaceDN w:val="0"/>
        <w:adjustRightInd w:val="0"/>
        <w:spacing w:after="0" w:line="240" w:lineRule="auto"/>
        <w:jc w:val="both"/>
        <w:rPr>
          <w:rFonts w:ascii="Times New Roman" w:hAnsi="Times New Roman"/>
          <w:color w:val="000000"/>
        </w:rPr>
      </w:pPr>
      <w:r>
        <w:rPr>
          <w:rFonts w:ascii="Times New Roman" w:hAnsi="Times New Roman"/>
          <w:color w:val="000000"/>
        </w:rPr>
        <w:t xml:space="preserve">Implementation of Tools </w:t>
      </w:r>
      <w:r w:rsidR="00EF1A15">
        <w:rPr>
          <w:rFonts w:ascii="Times New Roman" w:hAnsi="Times New Roman"/>
          <w:color w:val="000000"/>
        </w:rPr>
        <w:t xml:space="preserve">such as </w:t>
      </w:r>
      <w:proofErr w:type="spellStart"/>
      <w:r w:rsidR="00EF1A15">
        <w:rPr>
          <w:rFonts w:ascii="Times New Roman" w:hAnsi="Times New Roman"/>
          <w:color w:val="000000"/>
        </w:rPr>
        <w:t>NNMi</w:t>
      </w:r>
      <w:proofErr w:type="spellEnd"/>
      <w:r w:rsidR="00EF1A15">
        <w:rPr>
          <w:rFonts w:ascii="Times New Roman" w:hAnsi="Times New Roman"/>
          <w:color w:val="000000"/>
        </w:rPr>
        <w:t xml:space="preserve">, </w:t>
      </w:r>
      <w:proofErr w:type="spellStart"/>
      <w:r w:rsidR="00EF1A15">
        <w:rPr>
          <w:rFonts w:ascii="Times New Roman" w:hAnsi="Times New Roman"/>
          <w:color w:val="000000"/>
        </w:rPr>
        <w:t>iSPI</w:t>
      </w:r>
      <w:proofErr w:type="spellEnd"/>
      <w:r w:rsidR="00EF1A15">
        <w:rPr>
          <w:rFonts w:ascii="Times New Roman" w:hAnsi="Times New Roman"/>
          <w:color w:val="000000"/>
        </w:rPr>
        <w:t xml:space="preserve"> and Ciscoworks </w:t>
      </w:r>
      <w:r>
        <w:rPr>
          <w:rFonts w:ascii="Times New Roman" w:hAnsi="Times New Roman"/>
          <w:color w:val="000000"/>
        </w:rPr>
        <w:t>upgrades successfully in a High Availability environment.</w:t>
      </w:r>
    </w:p>
    <w:p w:rsidR="001B3122" w:rsidRDefault="001B3122" w:rsidP="001B3122">
      <w:pPr>
        <w:pStyle w:val="ListParagraph"/>
        <w:numPr>
          <w:ilvl w:val="0"/>
          <w:numId w:val="21"/>
        </w:numPr>
        <w:autoSpaceDE w:val="0"/>
        <w:autoSpaceDN w:val="0"/>
        <w:adjustRightInd w:val="0"/>
        <w:spacing w:after="0" w:line="240" w:lineRule="auto"/>
        <w:jc w:val="both"/>
        <w:rPr>
          <w:rFonts w:ascii="Times New Roman" w:hAnsi="Times New Roman"/>
          <w:color w:val="000000"/>
        </w:rPr>
      </w:pPr>
      <w:r>
        <w:rPr>
          <w:rFonts w:ascii="Times New Roman" w:hAnsi="Times New Roman"/>
          <w:color w:val="000000"/>
        </w:rPr>
        <w:t xml:space="preserve">Planning and Implementation of </w:t>
      </w:r>
      <w:r w:rsidRPr="008149AA">
        <w:rPr>
          <w:rFonts w:ascii="Times New Roman" w:hAnsi="Times New Roman"/>
          <w:color w:val="000000"/>
        </w:rPr>
        <w:t>Service Improvement Plan</w:t>
      </w:r>
      <w:r w:rsidR="00E30DC2">
        <w:rPr>
          <w:rFonts w:ascii="Times New Roman" w:hAnsi="Times New Roman"/>
          <w:color w:val="000000"/>
        </w:rPr>
        <w:t xml:space="preserve"> (SIP)</w:t>
      </w:r>
      <w:r w:rsidRPr="008149AA">
        <w:rPr>
          <w:rFonts w:ascii="Times New Roman" w:hAnsi="Times New Roman"/>
          <w:color w:val="000000"/>
        </w:rPr>
        <w:t xml:space="preserve"> for </w:t>
      </w:r>
      <w:r>
        <w:rPr>
          <w:rFonts w:ascii="Times New Roman" w:hAnsi="Times New Roman"/>
          <w:color w:val="000000"/>
        </w:rPr>
        <w:t>Network Management</w:t>
      </w:r>
      <w:r w:rsidRPr="008149AA">
        <w:rPr>
          <w:rFonts w:ascii="Times New Roman" w:hAnsi="Times New Roman"/>
          <w:color w:val="000000"/>
        </w:rPr>
        <w:t xml:space="preserve"> tool</w:t>
      </w:r>
      <w:r>
        <w:rPr>
          <w:rFonts w:ascii="Times New Roman" w:hAnsi="Times New Roman"/>
          <w:color w:val="000000"/>
        </w:rPr>
        <w:t>s</w:t>
      </w:r>
      <w:r w:rsidR="00EF1A15">
        <w:rPr>
          <w:rFonts w:ascii="Times New Roman" w:hAnsi="Times New Roman"/>
          <w:color w:val="000000"/>
        </w:rPr>
        <w:t xml:space="preserve"> for </w:t>
      </w:r>
      <w:proofErr w:type="spellStart"/>
      <w:r w:rsidR="00EF1A15">
        <w:rPr>
          <w:rFonts w:ascii="Times New Roman" w:hAnsi="Times New Roman"/>
          <w:color w:val="000000"/>
        </w:rPr>
        <w:t>NNMi</w:t>
      </w:r>
      <w:proofErr w:type="spellEnd"/>
      <w:r w:rsidR="00EF1A15">
        <w:rPr>
          <w:rFonts w:ascii="Times New Roman" w:hAnsi="Times New Roman"/>
          <w:color w:val="000000"/>
        </w:rPr>
        <w:t xml:space="preserve">, </w:t>
      </w:r>
      <w:proofErr w:type="spellStart"/>
      <w:r w:rsidR="00EF1A15">
        <w:rPr>
          <w:rFonts w:ascii="Times New Roman" w:hAnsi="Times New Roman"/>
          <w:color w:val="000000"/>
        </w:rPr>
        <w:t>iSPI</w:t>
      </w:r>
      <w:proofErr w:type="spellEnd"/>
      <w:r w:rsidR="00EF1A15">
        <w:rPr>
          <w:rFonts w:ascii="Times New Roman" w:hAnsi="Times New Roman"/>
          <w:color w:val="000000"/>
        </w:rPr>
        <w:t xml:space="preserve"> and Ciscoworks</w:t>
      </w:r>
      <w:r w:rsidRPr="008149AA">
        <w:rPr>
          <w:rFonts w:ascii="Times New Roman" w:hAnsi="Times New Roman"/>
          <w:color w:val="000000"/>
        </w:rPr>
        <w:t>.</w:t>
      </w:r>
    </w:p>
    <w:p w:rsidR="0030248F" w:rsidRDefault="00B624CE" w:rsidP="001B3122">
      <w:pPr>
        <w:pStyle w:val="ListParagraph"/>
        <w:numPr>
          <w:ilvl w:val="0"/>
          <w:numId w:val="21"/>
        </w:numPr>
        <w:autoSpaceDE w:val="0"/>
        <w:autoSpaceDN w:val="0"/>
        <w:adjustRightInd w:val="0"/>
        <w:spacing w:after="0" w:line="240" w:lineRule="auto"/>
        <w:jc w:val="both"/>
        <w:rPr>
          <w:rFonts w:ascii="Times New Roman" w:hAnsi="Times New Roman"/>
          <w:color w:val="000000"/>
        </w:rPr>
      </w:pPr>
      <w:r>
        <w:rPr>
          <w:rFonts w:ascii="Times New Roman" w:hAnsi="Times New Roman"/>
          <w:color w:val="000000"/>
        </w:rPr>
        <w:t>Attending meetings and w</w:t>
      </w:r>
      <w:r w:rsidR="0030248F">
        <w:rPr>
          <w:rFonts w:ascii="Times New Roman" w:hAnsi="Times New Roman"/>
          <w:color w:val="000000"/>
        </w:rPr>
        <w:t>orking with other technical support to gather their monitoring requirement and prepare a plan for implementation.</w:t>
      </w:r>
    </w:p>
    <w:p w:rsidR="00A05F95" w:rsidRDefault="001B3122" w:rsidP="008149AA">
      <w:pPr>
        <w:pStyle w:val="ListParagraph"/>
        <w:numPr>
          <w:ilvl w:val="0"/>
          <w:numId w:val="21"/>
        </w:numPr>
        <w:autoSpaceDE w:val="0"/>
        <w:autoSpaceDN w:val="0"/>
        <w:adjustRightInd w:val="0"/>
        <w:spacing w:after="0" w:line="240" w:lineRule="auto"/>
        <w:jc w:val="both"/>
        <w:rPr>
          <w:rFonts w:ascii="Times New Roman" w:hAnsi="Times New Roman"/>
          <w:color w:val="000000"/>
        </w:rPr>
      </w:pPr>
      <w:r>
        <w:rPr>
          <w:rFonts w:ascii="Times New Roman" w:hAnsi="Times New Roman"/>
          <w:color w:val="000000"/>
        </w:rPr>
        <w:t>Managing</w:t>
      </w:r>
      <w:r w:rsidR="00A05F95" w:rsidRPr="008149AA">
        <w:rPr>
          <w:rFonts w:ascii="Times New Roman" w:hAnsi="Times New Roman"/>
          <w:color w:val="000000"/>
        </w:rPr>
        <w:t xml:space="preserve"> the daily routine activities and handling Work </w:t>
      </w:r>
      <w:r w:rsidR="001625E7" w:rsidRPr="008149AA">
        <w:rPr>
          <w:rFonts w:ascii="Times New Roman" w:hAnsi="Times New Roman"/>
          <w:color w:val="000000"/>
        </w:rPr>
        <w:t>orders,</w:t>
      </w:r>
      <w:r w:rsidR="00A05F95" w:rsidRPr="008149AA">
        <w:rPr>
          <w:rFonts w:ascii="Times New Roman" w:hAnsi="Times New Roman"/>
          <w:color w:val="000000"/>
        </w:rPr>
        <w:t xml:space="preserve"> Incidents, Change request and Project activity within the SLA </w:t>
      </w:r>
      <w:r>
        <w:rPr>
          <w:rFonts w:ascii="Times New Roman" w:hAnsi="Times New Roman"/>
          <w:color w:val="000000"/>
        </w:rPr>
        <w:t>limit for all the Enterprise Management, Network Management and Automation tools</w:t>
      </w:r>
      <w:r w:rsidR="00A05F95" w:rsidRPr="008149AA">
        <w:rPr>
          <w:rFonts w:ascii="Times New Roman" w:hAnsi="Times New Roman"/>
          <w:color w:val="000000"/>
        </w:rPr>
        <w:t>.</w:t>
      </w:r>
    </w:p>
    <w:p w:rsidR="00A05F95" w:rsidRDefault="00A05F95" w:rsidP="008149AA">
      <w:pPr>
        <w:pStyle w:val="ListParagraph"/>
        <w:numPr>
          <w:ilvl w:val="0"/>
          <w:numId w:val="21"/>
        </w:numPr>
        <w:autoSpaceDE w:val="0"/>
        <w:autoSpaceDN w:val="0"/>
        <w:adjustRightInd w:val="0"/>
        <w:spacing w:after="0" w:line="240" w:lineRule="auto"/>
        <w:jc w:val="both"/>
        <w:rPr>
          <w:rFonts w:ascii="Times New Roman" w:hAnsi="Times New Roman"/>
          <w:color w:val="000000"/>
        </w:rPr>
      </w:pPr>
      <w:r w:rsidRPr="008149AA">
        <w:rPr>
          <w:rFonts w:ascii="Times New Roman" w:hAnsi="Times New Roman"/>
          <w:color w:val="000000"/>
        </w:rPr>
        <w:t xml:space="preserve">Preparing the SOP document and troubleshooting guides for all the routine </w:t>
      </w:r>
      <w:r w:rsidR="001625E7" w:rsidRPr="008149AA">
        <w:rPr>
          <w:rFonts w:ascii="Times New Roman" w:hAnsi="Times New Roman"/>
          <w:color w:val="000000"/>
        </w:rPr>
        <w:t>activities.</w:t>
      </w:r>
    </w:p>
    <w:p w:rsidR="00A05F95" w:rsidRDefault="00A05F95" w:rsidP="008149AA">
      <w:pPr>
        <w:pStyle w:val="ListParagraph"/>
        <w:numPr>
          <w:ilvl w:val="0"/>
          <w:numId w:val="21"/>
        </w:numPr>
        <w:autoSpaceDE w:val="0"/>
        <w:autoSpaceDN w:val="0"/>
        <w:adjustRightInd w:val="0"/>
        <w:spacing w:after="0" w:line="240" w:lineRule="auto"/>
        <w:jc w:val="both"/>
        <w:rPr>
          <w:rFonts w:ascii="Times New Roman" w:hAnsi="Times New Roman"/>
          <w:color w:val="000000"/>
        </w:rPr>
      </w:pPr>
      <w:r w:rsidRPr="008149AA">
        <w:rPr>
          <w:rFonts w:ascii="Times New Roman" w:hAnsi="Times New Roman"/>
          <w:color w:val="000000"/>
        </w:rPr>
        <w:t xml:space="preserve">Maintain the Knowledge Base repository (KB) by updating all required document like Tools </w:t>
      </w:r>
      <w:r w:rsidR="001625E7" w:rsidRPr="008149AA">
        <w:rPr>
          <w:rFonts w:ascii="Times New Roman" w:hAnsi="Times New Roman"/>
          <w:color w:val="000000"/>
        </w:rPr>
        <w:t>Architecture diagram,</w:t>
      </w:r>
      <w:r w:rsidRPr="008149AA">
        <w:rPr>
          <w:rFonts w:ascii="Times New Roman" w:hAnsi="Times New Roman"/>
          <w:color w:val="000000"/>
        </w:rPr>
        <w:t xml:space="preserve"> implementation and</w:t>
      </w:r>
      <w:r w:rsidR="001625E7" w:rsidRPr="008149AA">
        <w:rPr>
          <w:rFonts w:ascii="Times New Roman" w:hAnsi="Times New Roman"/>
          <w:color w:val="000000"/>
        </w:rPr>
        <w:t> troubleshoot</w:t>
      </w:r>
      <w:r w:rsidRPr="008149AA">
        <w:rPr>
          <w:rFonts w:ascii="Times New Roman" w:hAnsi="Times New Roman"/>
          <w:color w:val="000000"/>
        </w:rPr>
        <w:t xml:space="preserve"> </w:t>
      </w:r>
      <w:r w:rsidR="001625E7" w:rsidRPr="008149AA">
        <w:rPr>
          <w:rFonts w:ascii="Times New Roman" w:hAnsi="Times New Roman"/>
          <w:color w:val="000000"/>
        </w:rPr>
        <w:t>document,</w:t>
      </w:r>
      <w:r w:rsidRPr="008149AA">
        <w:rPr>
          <w:rFonts w:ascii="Times New Roman" w:hAnsi="Times New Roman"/>
          <w:color w:val="000000"/>
        </w:rPr>
        <w:t xml:space="preserve"> SOP etc.</w:t>
      </w:r>
    </w:p>
    <w:p w:rsidR="00A05F95" w:rsidRDefault="001B3122" w:rsidP="008149AA">
      <w:pPr>
        <w:pStyle w:val="ListParagraph"/>
        <w:numPr>
          <w:ilvl w:val="0"/>
          <w:numId w:val="21"/>
        </w:numPr>
        <w:autoSpaceDE w:val="0"/>
        <w:autoSpaceDN w:val="0"/>
        <w:adjustRightInd w:val="0"/>
        <w:spacing w:after="0" w:line="240" w:lineRule="auto"/>
        <w:jc w:val="both"/>
        <w:rPr>
          <w:rFonts w:ascii="Times New Roman" w:hAnsi="Times New Roman"/>
          <w:color w:val="000000"/>
        </w:rPr>
      </w:pPr>
      <w:r>
        <w:rPr>
          <w:rFonts w:ascii="Times New Roman" w:hAnsi="Times New Roman"/>
          <w:color w:val="000000"/>
        </w:rPr>
        <w:t xml:space="preserve">Managing the </w:t>
      </w:r>
      <w:r w:rsidR="00A05F95" w:rsidRPr="008149AA">
        <w:rPr>
          <w:rFonts w:ascii="Times New Roman" w:hAnsi="Times New Roman"/>
          <w:color w:val="000000"/>
        </w:rPr>
        <w:t>House Keeping</w:t>
      </w:r>
      <w:r w:rsidR="001625E7" w:rsidRPr="008149AA">
        <w:rPr>
          <w:rFonts w:ascii="Times New Roman" w:hAnsi="Times New Roman"/>
          <w:color w:val="000000"/>
        </w:rPr>
        <w:t> activity</w:t>
      </w:r>
      <w:r w:rsidR="00A05F95" w:rsidRPr="008149AA">
        <w:rPr>
          <w:rFonts w:ascii="Times New Roman" w:hAnsi="Times New Roman"/>
          <w:color w:val="000000"/>
        </w:rPr>
        <w:t xml:space="preserve"> for all NMS Tools to be done on monthly or weekly </w:t>
      </w:r>
      <w:r w:rsidR="001625E7" w:rsidRPr="008149AA">
        <w:rPr>
          <w:rFonts w:ascii="Times New Roman" w:hAnsi="Times New Roman"/>
          <w:color w:val="000000"/>
        </w:rPr>
        <w:t>basis.</w:t>
      </w:r>
    </w:p>
    <w:p w:rsidR="00A05F95" w:rsidRDefault="00BA44FC" w:rsidP="008149AA">
      <w:pPr>
        <w:pStyle w:val="ListParagraph"/>
        <w:numPr>
          <w:ilvl w:val="0"/>
          <w:numId w:val="21"/>
        </w:numPr>
        <w:autoSpaceDE w:val="0"/>
        <w:autoSpaceDN w:val="0"/>
        <w:adjustRightInd w:val="0"/>
        <w:spacing w:after="0" w:line="240" w:lineRule="auto"/>
        <w:jc w:val="both"/>
        <w:rPr>
          <w:rFonts w:ascii="Times New Roman" w:hAnsi="Times New Roman"/>
          <w:color w:val="000000"/>
        </w:rPr>
      </w:pPr>
      <w:r>
        <w:rPr>
          <w:rFonts w:ascii="Times New Roman" w:hAnsi="Times New Roman"/>
          <w:color w:val="000000"/>
        </w:rPr>
        <w:t xml:space="preserve">Managing the </w:t>
      </w:r>
      <w:r w:rsidR="002019CE">
        <w:rPr>
          <w:rFonts w:ascii="Times New Roman" w:hAnsi="Times New Roman"/>
          <w:color w:val="000000"/>
        </w:rPr>
        <w:t xml:space="preserve">Daily health check of Infra </w:t>
      </w:r>
      <w:r w:rsidR="00A05F95" w:rsidRPr="008149AA">
        <w:rPr>
          <w:rFonts w:ascii="Times New Roman" w:hAnsi="Times New Roman"/>
          <w:color w:val="000000"/>
        </w:rPr>
        <w:t>tools, or get enabled its SERVICE/PROCESS/LOG/URL monitoring from BPPM.</w:t>
      </w:r>
    </w:p>
    <w:p w:rsidR="00A05F95" w:rsidRDefault="00A05F95" w:rsidP="008149AA">
      <w:pPr>
        <w:pStyle w:val="ListParagraph"/>
        <w:numPr>
          <w:ilvl w:val="0"/>
          <w:numId w:val="21"/>
        </w:numPr>
        <w:autoSpaceDE w:val="0"/>
        <w:autoSpaceDN w:val="0"/>
        <w:adjustRightInd w:val="0"/>
        <w:spacing w:after="0" w:line="240" w:lineRule="auto"/>
        <w:jc w:val="both"/>
        <w:rPr>
          <w:rFonts w:ascii="Times New Roman" w:hAnsi="Times New Roman"/>
          <w:color w:val="000000"/>
        </w:rPr>
      </w:pPr>
      <w:r w:rsidRPr="008149AA">
        <w:rPr>
          <w:rFonts w:ascii="Times New Roman" w:hAnsi="Times New Roman"/>
          <w:color w:val="000000"/>
        </w:rPr>
        <w:t>Prepare SOPs for error or incident handling about fault or problem at NMS tools.</w:t>
      </w:r>
    </w:p>
    <w:p w:rsidR="00A05F95" w:rsidRDefault="00A05F95" w:rsidP="008149AA">
      <w:pPr>
        <w:pStyle w:val="ListParagraph"/>
        <w:numPr>
          <w:ilvl w:val="0"/>
          <w:numId w:val="21"/>
        </w:numPr>
        <w:autoSpaceDE w:val="0"/>
        <w:autoSpaceDN w:val="0"/>
        <w:adjustRightInd w:val="0"/>
        <w:spacing w:after="0" w:line="240" w:lineRule="auto"/>
        <w:jc w:val="both"/>
        <w:rPr>
          <w:rFonts w:ascii="Times New Roman" w:hAnsi="Times New Roman"/>
          <w:color w:val="000000"/>
        </w:rPr>
      </w:pPr>
      <w:r w:rsidRPr="008149AA">
        <w:rPr>
          <w:rFonts w:ascii="Times New Roman" w:hAnsi="Times New Roman"/>
          <w:color w:val="000000"/>
        </w:rPr>
        <w:t xml:space="preserve">Provide User level Training </w:t>
      </w:r>
      <w:r w:rsidR="001625E7" w:rsidRPr="008149AA">
        <w:rPr>
          <w:rFonts w:ascii="Times New Roman" w:hAnsi="Times New Roman"/>
          <w:color w:val="000000"/>
        </w:rPr>
        <w:t>to END</w:t>
      </w:r>
      <w:r w:rsidRPr="008149AA">
        <w:rPr>
          <w:rFonts w:ascii="Times New Roman" w:hAnsi="Times New Roman"/>
          <w:color w:val="000000"/>
        </w:rPr>
        <w:t xml:space="preserve"> User </w:t>
      </w:r>
      <w:r w:rsidR="001625E7" w:rsidRPr="008149AA">
        <w:rPr>
          <w:rFonts w:ascii="Times New Roman" w:hAnsi="Times New Roman"/>
          <w:color w:val="000000"/>
        </w:rPr>
        <w:t>(Networks</w:t>
      </w:r>
      <w:r w:rsidRPr="008149AA">
        <w:rPr>
          <w:rFonts w:ascii="Times New Roman" w:hAnsi="Times New Roman"/>
          <w:color w:val="000000"/>
        </w:rPr>
        <w:t xml:space="preserve"> </w:t>
      </w:r>
      <w:r w:rsidR="001625E7" w:rsidRPr="008149AA">
        <w:rPr>
          <w:rFonts w:ascii="Times New Roman" w:hAnsi="Times New Roman"/>
          <w:color w:val="000000"/>
        </w:rPr>
        <w:t>Team)</w:t>
      </w:r>
      <w:r w:rsidRPr="008149AA">
        <w:rPr>
          <w:rFonts w:ascii="Times New Roman" w:hAnsi="Times New Roman"/>
          <w:color w:val="000000"/>
        </w:rPr>
        <w:t>.</w:t>
      </w:r>
    </w:p>
    <w:p w:rsidR="00A05F95" w:rsidRPr="008149AA" w:rsidRDefault="00BA44FC" w:rsidP="008149AA">
      <w:pPr>
        <w:pStyle w:val="ListParagraph"/>
        <w:numPr>
          <w:ilvl w:val="0"/>
          <w:numId w:val="21"/>
        </w:numPr>
        <w:autoSpaceDE w:val="0"/>
        <w:autoSpaceDN w:val="0"/>
        <w:adjustRightInd w:val="0"/>
        <w:spacing w:after="0" w:line="240" w:lineRule="auto"/>
        <w:jc w:val="both"/>
        <w:rPr>
          <w:rFonts w:ascii="Times New Roman" w:hAnsi="Times New Roman"/>
          <w:color w:val="000000"/>
        </w:rPr>
      </w:pPr>
      <w:r>
        <w:rPr>
          <w:rFonts w:ascii="Times New Roman" w:hAnsi="Times New Roman"/>
          <w:color w:val="000000"/>
        </w:rPr>
        <w:t>Training and me</w:t>
      </w:r>
      <w:r w:rsidR="00A05F95" w:rsidRPr="008149AA">
        <w:rPr>
          <w:rFonts w:ascii="Times New Roman" w:hAnsi="Times New Roman"/>
          <w:color w:val="000000"/>
        </w:rPr>
        <w:t>ntoring</w:t>
      </w:r>
      <w:r w:rsidR="001625E7" w:rsidRPr="008149AA">
        <w:rPr>
          <w:rFonts w:ascii="Times New Roman" w:hAnsi="Times New Roman"/>
          <w:color w:val="000000"/>
        </w:rPr>
        <w:t> </w:t>
      </w:r>
      <w:r w:rsidR="001B3122">
        <w:rPr>
          <w:rFonts w:ascii="Times New Roman" w:hAnsi="Times New Roman"/>
          <w:color w:val="000000"/>
        </w:rPr>
        <w:t xml:space="preserve">of </w:t>
      </w:r>
      <w:r w:rsidR="001625E7" w:rsidRPr="008149AA">
        <w:rPr>
          <w:rFonts w:ascii="Times New Roman" w:hAnsi="Times New Roman"/>
          <w:color w:val="000000"/>
        </w:rPr>
        <w:t>other</w:t>
      </w:r>
      <w:r w:rsidR="001B3122">
        <w:rPr>
          <w:rFonts w:ascii="Times New Roman" w:hAnsi="Times New Roman"/>
          <w:color w:val="000000"/>
        </w:rPr>
        <w:t xml:space="preserve"> resources in the team for various </w:t>
      </w:r>
      <w:r>
        <w:rPr>
          <w:rFonts w:ascii="Times New Roman" w:hAnsi="Times New Roman"/>
          <w:color w:val="000000"/>
        </w:rPr>
        <w:t>activities</w:t>
      </w:r>
      <w:r w:rsidR="001625E7" w:rsidRPr="008149AA">
        <w:rPr>
          <w:rFonts w:ascii="Times New Roman" w:hAnsi="Times New Roman"/>
          <w:color w:val="000000"/>
        </w:rPr>
        <w:t xml:space="preserve">. </w:t>
      </w:r>
    </w:p>
    <w:p w:rsidR="00BA44FC" w:rsidRDefault="00BA44FC" w:rsidP="00CE6A22">
      <w:pPr>
        <w:autoSpaceDE w:val="0"/>
        <w:autoSpaceDN w:val="0"/>
        <w:adjustRightInd w:val="0"/>
        <w:spacing w:after="0" w:line="240" w:lineRule="auto"/>
        <w:rPr>
          <w:rFonts w:ascii="Times New Roman" w:hAnsi="Times New Roman"/>
          <w:b/>
          <w:bCs/>
          <w:color w:val="000000"/>
          <w:u w:val="single"/>
        </w:rPr>
      </w:pPr>
    </w:p>
    <w:p w:rsidR="006A67FB" w:rsidRPr="00C9501E" w:rsidRDefault="003274E1" w:rsidP="00C9501E">
      <w:pPr>
        <w:pStyle w:val="ListParagraph"/>
        <w:numPr>
          <w:ilvl w:val="0"/>
          <w:numId w:val="17"/>
        </w:numPr>
        <w:autoSpaceDE w:val="0"/>
        <w:autoSpaceDN w:val="0"/>
        <w:adjustRightInd w:val="0"/>
        <w:spacing w:after="0" w:line="240" w:lineRule="auto"/>
        <w:rPr>
          <w:rFonts w:ascii="Times New Roman" w:hAnsi="Times New Roman"/>
        </w:rPr>
      </w:pPr>
      <w:r w:rsidRPr="00C9501E">
        <w:rPr>
          <w:rFonts w:ascii="Times New Roman" w:hAnsi="Times New Roman"/>
          <w:b/>
          <w:bCs/>
          <w:color w:val="000000"/>
        </w:rPr>
        <w:t>C</w:t>
      </w:r>
      <w:r w:rsidR="00251860" w:rsidRPr="00C9501E">
        <w:rPr>
          <w:rFonts w:ascii="Times New Roman" w:hAnsi="Times New Roman"/>
          <w:b/>
          <w:bCs/>
          <w:color w:val="000000"/>
        </w:rPr>
        <w:t xml:space="preserve">ompany: </w:t>
      </w:r>
      <w:r w:rsidR="00DD57FF" w:rsidRPr="00C9501E">
        <w:rPr>
          <w:rFonts w:ascii="Times New Roman" w:hAnsi="Times New Roman"/>
          <w:color w:val="000000"/>
        </w:rPr>
        <w:t>HCL Technologies ISD</w:t>
      </w:r>
      <w:r w:rsidR="006A67FB" w:rsidRPr="00C9501E">
        <w:rPr>
          <w:rFonts w:ascii="Times New Roman" w:hAnsi="Times New Roman"/>
          <w:color w:val="000000"/>
        </w:rPr>
        <w:t xml:space="preserve">                                                </w:t>
      </w:r>
      <w:r w:rsidR="00251860" w:rsidRPr="00C9501E">
        <w:rPr>
          <w:rFonts w:ascii="Times New Roman" w:hAnsi="Times New Roman"/>
          <w:b/>
          <w:bCs/>
          <w:color w:val="000000"/>
        </w:rPr>
        <w:t xml:space="preserve">Duration: </w:t>
      </w:r>
      <w:r w:rsidR="00251860" w:rsidRPr="00C9501E">
        <w:rPr>
          <w:rFonts w:ascii="Times New Roman" w:hAnsi="Times New Roman"/>
          <w:bCs/>
          <w:color w:val="000000"/>
        </w:rPr>
        <w:t>August</w:t>
      </w:r>
      <w:r w:rsidR="00251860" w:rsidRPr="00C9501E">
        <w:rPr>
          <w:rFonts w:ascii="Times New Roman" w:hAnsi="Times New Roman"/>
          <w:color w:val="000000"/>
        </w:rPr>
        <w:t xml:space="preserve"> 2007 – </w:t>
      </w:r>
      <w:r w:rsidR="00377F94" w:rsidRPr="00C9501E">
        <w:rPr>
          <w:rFonts w:ascii="Times New Roman" w:hAnsi="Times New Roman"/>
        </w:rPr>
        <w:t>Jan, 2010</w:t>
      </w:r>
      <w:r w:rsidR="006A67FB" w:rsidRPr="00C9501E">
        <w:rPr>
          <w:rFonts w:ascii="Times New Roman" w:hAnsi="Times New Roman"/>
        </w:rPr>
        <w:t xml:space="preserve"> </w:t>
      </w:r>
    </w:p>
    <w:p w:rsidR="00B41464" w:rsidRDefault="00B41464" w:rsidP="00B41464">
      <w:pPr>
        <w:autoSpaceDE w:val="0"/>
        <w:autoSpaceDN w:val="0"/>
        <w:adjustRightInd w:val="0"/>
        <w:spacing w:after="0" w:line="240" w:lineRule="auto"/>
        <w:rPr>
          <w:rFonts w:ascii="Times New Roman" w:hAnsi="Times New Roman"/>
          <w:color w:val="000000"/>
        </w:rPr>
      </w:pPr>
      <w:r w:rsidRPr="006A67FB">
        <w:rPr>
          <w:rFonts w:ascii="Times New Roman" w:hAnsi="Times New Roman"/>
          <w:b/>
          <w:bCs/>
          <w:color w:val="000000"/>
        </w:rPr>
        <w:t>Designation</w:t>
      </w:r>
      <w:r w:rsidR="00173402" w:rsidRPr="006A67FB">
        <w:rPr>
          <w:rFonts w:ascii="Times New Roman" w:hAnsi="Times New Roman"/>
          <w:color w:val="000000"/>
        </w:rPr>
        <w:t xml:space="preserve">: </w:t>
      </w:r>
      <w:r w:rsidR="003274E1" w:rsidRPr="006A67FB">
        <w:rPr>
          <w:rFonts w:ascii="Times New Roman" w:hAnsi="Times New Roman"/>
          <w:color w:val="000000"/>
        </w:rPr>
        <w:t>SPECIALIST Network</w:t>
      </w:r>
      <w:r w:rsidR="00173402" w:rsidRPr="006A67FB">
        <w:rPr>
          <w:rFonts w:ascii="Times New Roman" w:hAnsi="Times New Roman"/>
          <w:color w:val="000000"/>
        </w:rPr>
        <w:t xml:space="preserve"> </w:t>
      </w:r>
    </w:p>
    <w:p w:rsidR="00BE407B" w:rsidRPr="006A67FB" w:rsidRDefault="00BE407B" w:rsidP="00B41464">
      <w:pPr>
        <w:autoSpaceDE w:val="0"/>
        <w:autoSpaceDN w:val="0"/>
        <w:adjustRightInd w:val="0"/>
        <w:spacing w:after="0" w:line="240" w:lineRule="auto"/>
        <w:rPr>
          <w:rFonts w:ascii="Times New Roman" w:hAnsi="Times New Roman"/>
          <w:color w:val="000000"/>
        </w:rPr>
      </w:pPr>
    </w:p>
    <w:p w:rsidR="00B253CF" w:rsidRDefault="00B253CF" w:rsidP="00B253CF">
      <w:pPr>
        <w:autoSpaceDE w:val="0"/>
        <w:autoSpaceDN w:val="0"/>
        <w:adjustRightInd w:val="0"/>
        <w:spacing w:after="0" w:line="240" w:lineRule="auto"/>
        <w:rPr>
          <w:rFonts w:ascii="Times New Roman" w:hAnsi="Times New Roman"/>
          <w:b/>
          <w:bCs/>
          <w:color w:val="000000"/>
        </w:rPr>
      </w:pPr>
      <w:r w:rsidRPr="006A67FB">
        <w:rPr>
          <w:rFonts w:ascii="Times New Roman" w:hAnsi="Times New Roman"/>
          <w:b/>
          <w:bCs/>
          <w:color w:val="000000"/>
          <w:u w:val="single"/>
        </w:rPr>
        <w:t>Project Exide</w:t>
      </w:r>
      <w:r w:rsidRPr="006A67FB">
        <w:rPr>
          <w:rFonts w:ascii="Times New Roman" w:hAnsi="Times New Roman"/>
          <w:color w:val="000000"/>
          <w:u w:val="single"/>
        </w:rPr>
        <w:t xml:space="preserve"> </w:t>
      </w:r>
      <w:r w:rsidR="0020107A" w:rsidRPr="006A67FB">
        <w:rPr>
          <w:rFonts w:ascii="Times New Roman" w:hAnsi="Times New Roman"/>
          <w:b/>
          <w:color w:val="000000"/>
          <w:u w:val="single"/>
        </w:rPr>
        <w:t>Technologies</w:t>
      </w:r>
      <w:r w:rsidR="0020107A" w:rsidRPr="0020107A">
        <w:rPr>
          <w:rFonts w:ascii="Times New Roman" w:hAnsi="Times New Roman"/>
          <w:b/>
          <w:bCs/>
          <w:color w:val="000000"/>
          <w:u w:val="single"/>
        </w:rPr>
        <w:t>,</w:t>
      </w:r>
      <w:r w:rsidR="0020107A">
        <w:rPr>
          <w:rFonts w:ascii="Times New Roman" w:hAnsi="Times New Roman"/>
          <w:b/>
          <w:bCs/>
          <w:color w:val="000000"/>
          <w:u w:val="single"/>
        </w:rPr>
        <w:t xml:space="preserve"> </w:t>
      </w:r>
      <w:r w:rsidR="0020107A" w:rsidRPr="006A67FB">
        <w:rPr>
          <w:rFonts w:ascii="Times New Roman" w:hAnsi="Times New Roman"/>
          <w:b/>
          <w:bCs/>
          <w:color w:val="000000"/>
          <w:u w:val="single"/>
        </w:rPr>
        <w:t>DSG International</w:t>
      </w:r>
      <w:r w:rsidR="0020107A">
        <w:rPr>
          <w:rFonts w:ascii="Times New Roman" w:hAnsi="Times New Roman"/>
          <w:b/>
          <w:bCs/>
          <w:color w:val="000000"/>
          <w:u w:val="single"/>
        </w:rPr>
        <w:t xml:space="preserve"> and Teradyne:</w:t>
      </w:r>
      <w:r w:rsidR="00C9501E" w:rsidRPr="00C9501E">
        <w:rPr>
          <w:rFonts w:ascii="Times New Roman" w:hAnsi="Times New Roman"/>
          <w:b/>
          <w:color w:val="000000"/>
          <w:u w:val="single"/>
        </w:rPr>
        <w:t xml:space="preserve"> </w:t>
      </w:r>
      <w:r w:rsidRPr="00C9501E">
        <w:rPr>
          <w:rFonts w:ascii="Times New Roman" w:hAnsi="Times New Roman"/>
          <w:b/>
          <w:bCs/>
          <w:color w:val="000000"/>
          <w:u w:val="single"/>
        </w:rPr>
        <w:t>Responsibilities</w:t>
      </w:r>
    </w:p>
    <w:p w:rsidR="0020107A" w:rsidRPr="00356FB4" w:rsidRDefault="00C9501E" w:rsidP="0020107A">
      <w:pPr>
        <w:pStyle w:val="ListParagraph"/>
        <w:numPr>
          <w:ilvl w:val="0"/>
          <w:numId w:val="20"/>
        </w:numPr>
        <w:autoSpaceDE w:val="0"/>
        <w:autoSpaceDN w:val="0"/>
        <w:adjustRightInd w:val="0"/>
        <w:spacing w:after="0" w:line="240" w:lineRule="auto"/>
        <w:jc w:val="both"/>
        <w:rPr>
          <w:rFonts w:ascii="Times New Roman" w:hAnsi="Times New Roman"/>
          <w:color w:val="000000"/>
        </w:rPr>
      </w:pPr>
      <w:r w:rsidRPr="00356FB4">
        <w:rPr>
          <w:rFonts w:ascii="Times New Roman" w:hAnsi="Times New Roman"/>
          <w:color w:val="000000"/>
        </w:rPr>
        <w:t>Management of over 120 Sites in North America and Australia for Exide</w:t>
      </w:r>
      <w:r w:rsidR="0020107A">
        <w:rPr>
          <w:rFonts w:ascii="Times New Roman" w:hAnsi="Times New Roman"/>
          <w:color w:val="000000"/>
        </w:rPr>
        <w:t>.</w:t>
      </w:r>
      <w:r w:rsidR="0020107A" w:rsidRPr="0020107A">
        <w:rPr>
          <w:rFonts w:ascii="Times New Roman" w:hAnsi="Times New Roman"/>
          <w:color w:val="000000"/>
        </w:rPr>
        <w:t xml:space="preserve"> </w:t>
      </w:r>
      <w:r w:rsidR="0020107A" w:rsidRPr="00356FB4">
        <w:rPr>
          <w:rFonts w:ascii="Times New Roman" w:hAnsi="Times New Roman"/>
          <w:color w:val="000000"/>
        </w:rPr>
        <w:t>Network management of over 700 Branches (Stores) and 20 sites across UK</w:t>
      </w:r>
      <w:r w:rsidR="0020107A">
        <w:rPr>
          <w:rFonts w:ascii="Times New Roman" w:hAnsi="Times New Roman"/>
          <w:color w:val="000000"/>
        </w:rPr>
        <w:t xml:space="preserve"> for DSG</w:t>
      </w:r>
      <w:r w:rsidR="0020107A" w:rsidRPr="00356FB4">
        <w:rPr>
          <w:rFonts w:ascii="Times New Roman" w:hAnsi="Times New Roman"/>
          <w:color w:val="000000"/>
        </w:rPr>
        <w:t>.</w:t>
      </w:r>
    </w:p>
    <w:p w:rsidR="00B253CF" w:rsidRPr="0020107A" w:rsidRDefault="006A67FB" w:rsidP="00356FB4">
      <w:pPr>
        <w:pStyle w:val="ListParagraph"/>
        <w:numPr>
          <w:ilvl w:val="0"/>
          <w:numId w:val="21"/>
        </w:numPr>
        <w:autoSpaceDE w:val="0"/>
        <w:autoSpaceDN w:val="0"/>
        <w:adjustRightInd w:val="0"/>
        <w:spacing w:after="0" w:line="240" w:lineRule="auto"/>
        <w:jc w:val="both"/>
        <w:rPr>
          <w:rFonts w:ascii="Times New Roman" w:hAnsi="Times New Roman"/>
          <w:color w:val="000000"/>
        </w:rPr>
      </w:pPr>
      <w:r w:rsidRPr="0020107A">
        <w:rPr>
          <w:rFonts w:ascii="Times New Roman" w:hAnsi="Times New Roman"/>
          <w:color w:val="000000"/>
        </w:rPr>
        <w:t>L</w:t>
      </w:r>
      <w:r w:rsidR="00B253CF" w:rsidRPr="0020107A">
        <w:rPr>
          <w:rFonts w:ascii="Times New Roman" w:hAnsi="Times New Roman"/>
          <w:color w:val="000000"/>
        </w:rPr>
        <w:t>eading projects &amp; managing installation, configuration of Cisco routers, switches, Wireless Access Points and Riverbeds.</w:t>
      </w:r>
      <w:r w:rsidR="00C9501E" w:rsidRPr="0020107A">
        <w:rPr>
          <w:rFonts w:ascii="Times New Roman" w:hAnsi="Times New Roman"/>
          <w:color w:val="000000"/>
        </w:rPr>
        <w:t xml:space="preserve"> </w:t>
      </w:r>
    </w:p>
    <w:p w:rsidR="00B253CF" w:rsidRPr="00356FB4" w:rsidRDefault="00B253CF" w:rsidP="00356FB4">
      <w:pPr>
        <w:pStyle w:val="ListParagraph"/>
        <w:numPr>
          <w:ilvl w:val="0"/>
          <w:numId w:val="21"/>
        </w:numPr>
        <w:autoSpaceDE w:val="0"/>
        <w:autoSpaceDN w:val="0"/>
        <w:adjustRightInd w:val="0"/>
        <w:spacing w:after="0" w:line="240" w:lineRule="auto"/>
        <w:jc w:val="both"/>
        <w:rPr>
          <w:rFonts w:ascii="Times New Roman" w:hAnsi="Times New Roman"/>
          <w:color w:val="000000"/>
        </w:rPr>
      </w:pPr>
      <w:r w:rsidRPr="00356FB4">
        <w:rPr>
          <w:rFonts w:ascii="Times New Roman" w:hAnsi="Times New Roman"/>
          <w:color w:val="000000"/>
        </w:rPr>
        <w:t xml:space="preserve">Designing network layouts (using Microsoft Visio) </w:t>
      </w:r>
      <w:r w:rsidR="00C9501E" w:rsidRPr="00356FB4">
        <w:rPr>
          <w:rFonts w:ascii="Times New Roman" w:hAnsi="Times New Roman"/>
          <w:color w:val="000000"/>
        </w:rPr>
        <w:t xml:space="preserve">and implementation plan (using Microsoft Project) </w:t>
      </w:r>
      <w:r w:rsidRPr="00356FB4">
        <w:rPr>
          <w:rFonts w:ascii="Times New Roman" w:hAnsi="Times New Roman"/>
          <w:color w:val="000000"/>
        </w:rPr>
        <w:t>of new sites introduced in the project, proposing the same to Customer &amp; managing installation and Configuration.</w:t>
      </w:r>
    </w:p>
    <w:p w:rsidR="00B253CF" w:rsidRPr="00356FB4" w:rsidRDefault="00B253CF" w:rsidP="00356FB4">
      <w:pPr>
        <w:pStyle w:val="ListParagraph"/>
        <w:numPr>
          <w:ilvl w:val="0"/>
          <w:numId w:val="21"/>
        </w:numPr>
        <w:autoSpaceDE w:val="0"/>
        <w:autoSpaceDN w:val="0"/>
        <w:adjustRightInd w:val="0"/>
        <w:spacing w:after="0" w:line="240" w:lineRule="auto"/>
        <w:jc w:val="both"/>
        <w:rPr>
          <w:rFonts w:ascii="Times New Roman" w:hAnsi="Times New Roman"/>
          <w:color w:val="000000"/>
        </w:rPr>
      </w:pPr>
      <w:r w:rsidRPr="00356FB4">
        <w:rPr>
          <w:rFonts w:ascii="Times New Roman" w:hAnsi="Times New Roman"/>
          <w:color w:val="000000"/>
        </w:rPr>
        <w:t xml:space="preserve">Configuration of </w:t>
      </w:r>
      <w:r w:rsidR="00CF7B4B" w:rsidRPr="00356FB4">
        <w:rPr>
          <w:rFonts w:ascii="Times New Roman" w:hAnsi="Times New Roman"/>
          <w:color w:val="000000"/>
        </w:rPr>
        <w:t xml:space="preserve">MPLS, STP, VLAN’S, Inter </w:t>
      </w:r>
      <w:proofErr w:type="spellStart"/>
      <w:r w:rsidR="00CF7B4B" w:rsidRPr="00356FB4">
        <w:rPr>
          <w:rFonts w:ascii="Times New Roman" w:hAnsi="Times New Roman"/>
          <w:color w:val="000000"/>
        </w:rPr>
        <w:t>Vlan</w:t>
      </w:r>
      <w:proofErr w:type="spellEnd"/>
      <w:r w:rsidR="00CF7B4B" w:rsidRPr="00356FB4">
        <w:rPr>
          <w:rFonts w:ascii="Times New Roman" w:hAnsi="Times New Roman"/>
          <w:color w:val="000000"/>
        </w:rPr>
        <w:t xml:space="preserve">, VPN’s and </w:t>
      </w:r>
      <w:proofErr w:type="spellStart"/>
      <w:r w:rsidR="00CF7B4B" w:rsidRPr="00356FB4">
        <w:rPr>
          <w:rFonts w:ascii="Times New Roman" w:hAnsi="Times New Roman"/>
          <w:color w:val="000000"/>
        </w:rPr>
        <w:t>QoS</w:t>
      </w:r>
      <w:proofErr w:type="spellEnd"/>
      <w:r w:rsidRPr="00356FB4">
        <w:rPr>
          <w:rFonts w:ascii="Times New Roman" w:hAnsi="Times New Roman"/>
          <w:color w:val="000000"/>
        </w:rPr>
        <w:t>.</w:t>
      </w:r>
    </w:p>
    <w:p w:rsidR="00B253CF" w:rsidRPr="00356FB4" w:rsidRDefault="00B253CF" w:rsidP="00356FB4">
      <w:pPr>
        <w:pStyle w:val="ListParagraph"/>
        <w:numPr>
          <w:ilvl w:val="0"/>
          <w:numId w:val="21"/>
        </w:numPr>
        <w:autoSpaceDE w:val="0"/>
        <w:autoSpaceDN w:val="0"/>
        <w:adjustRightInd w:val="0"/>
        <w:spacing w:after="0" w:line="240" w:lineRule="auto"/>
        <w:jc w:val="both"/>
        <w:rPr>
          <w:rFonts w:ascii="Times New Roman" w:hAnsi="Times New Roman"/>
          <w:color w:val="000000"/>
        </w:rPr>
      </w:pPr>
      <w:r w:rsidRPr="00356FB4">
        <w:rPr>
          <w:rFonts w:ascii="Times New Roman" w:hAnsi="Times New Roman"/>
          <w:color w:val="000000"/>
        </w:rPr>
        <w:t>Plan and schedule maintenance windows for many changes carried out by NOC for the better performance of the links or the network for errors, low reliability and improper internet bandwidth and throughput related issues.</w:t>
      </w:r>
    </w:p>
    <w:p w:rsidR="006E100B" w:rsidRPr="00356FB4" w:rsidRDefault="006E100B" w:rsidP="00356FB4">
      <w:pPr>
        <w:pStyle w:val="ListParagraph"/>
        <w:numPr>
          <w:ilvl w:val="0"/>
          <w:numId w:val="21"/>
        </w:numPr>
        <w:autoSpaceDE w:val="0"/>
        <w:autoSpaceDN w:val="0"/>
        <w:adjustRightInd w:val="0"/>
        <w:spacing w:after="0" w:line="240" w:lineRule="auto"/>
        <w:jc w:val="both"/>
        <w:rPr>
          <w:rFonts w:ascii="Times New Roman" w:hAnsi="Times New Roman"/>
          <w:color w:val="000000"/>
        </w:rPr>
      </w:pPr>
      <w:r w:rsidRPr="00356FB4">
        <w:rPr>
          <w:rFonts w:ascii="Times New Roman" w:hAnsi="Times New Roman"/>
          <w:color w:val="000000"/>
        </w:rPr>
        <w:t>Documentation of the various Process Documents like change management, Run books and presentations for customer as well as team mates.</w:t>
      </w:r>
    </w:p>
    <w:p w:rsidR="00DD57FF" w:rsidRPr="00356FB4" w:rsidRDefault="006A67FB" w:rsidP="00356FB4">
      <w:pPr>
        <w:pStyle w:val="ListParagraph"/>
        <w:numPr>
          <w:ilvl w:val="0"/>
          <w:numId w:val="20"/>
        </w:numPr>
        <w:autoSpaceDE w:val="0"/>
        <w:autoSpaceDN w:val="0"/>
        <w:adjustRightInd w:val="0"/>
        <w:spacing w:after="0" w:line="240" w:lineRule="auto"/>
        <w:jc w:val="both"/>
        <w:rPr>
          <w:rFonts w:ascii="Times New Roman" w:hAnsi="Times New Roman"/>
          <w:color w:val="000000"/>
        </w:rPr>
      </w:pPr>
      <w:r w:rsidRPr="00356FB4">
        <w:rPr>
          <w:rFonts w:ascii="Times New Roman" w:hAnsi="Times New Roman"/>
          <w:color w:val="000000"/>
        </w:rPr>
        <w:t xml:space="preserve">Auditing </w:t>
      </w:r>
      <w:r w:rsidR="00C9501E" w:rsidRPr="00356FB4">
        <w:rPr>
          <w:rFonts w:ascii="Times New Roman" w:hAnsi="Times New Roman"/>
          <w:color w:val="000000"/>
        </w:rPr>
        <w:t>of reports</w:t>
      </w:r>
      <w:r w:rsidR="00DD57FF" w:rsidRPr="00356FB4">
        <w:rPr>
          <w:rFonts w:ascii="Times New Roman" w:hAnsi="Times New Roman"/>
          <w:color w:val="000000"/>
        </w:rPr>
        <w:t xml:space="preserve"> </w:t>
      </w:r>
      <w:r w:rsidRPr="00356FB4">
        <w:rPr>
          <w:rFonts w:ascii="Times New Roman" w:hAnsi="Times New Roman"/>
          <w:color w:val="000000"/>
        </w:rPr>
        <w:t>for</w:t>
      </w:r>
      <w:r w:rsidR="00DD57FF" w:rsidRPr="00356FB4">
        <w:rPr>
          <w:rFonts w:ascii="Times New Roman" w:hAnsi="Times New Roman"/>
          <w:color w:val="000000"/>
        </w:rPr>
        <w:t xml:space="preserve"> Peak Utilization, Average Utilization</w:t>
      </w:r>
      <w:r w:rsidR="00C9501E" w:rsidRPr="00356FB4">
        <w:rPr>
          <w:rFonts w:ascii="Times New Roman" w:hAnsi="Times New Roman"/>
          <w:color w:val="000000"/>
        </w:rPr>
        <w:t xml:space="preserve">, </w:t>
      </w:r>
      <w:proofErr w:type="spellStart"/>
      <w:r w:rsidR="00C9501E" w:rsidRPr="00356FB4">
        <w:rPr>
          <w:rFonts w:ascii="Times New Roman" w:hAnsi="Times New Roman"/>
          <w:color w:val="000000"/>
        </w:rPr>
        <w:t>etc</w:t>
      </w:r>
      <w:proofErr w:type="spellEnd"/>
      <w:r w:rsidR="00C9501E" w:rsidRPr="00356FB4">
        <w:rPr>
          <w:rFonts w:ascii="Times New Roman" w:hAnsi="Times New Roman"/>
          <w:color w:val="000000"/>
        </w:rPr>
        <w:t xml:space="preserve"> on </w:t>
      </w:r>
      <w:r w:rsidR="00DD57FF" w:rsidRPr="00356FB4">
        <w:rPr>
          <w:rFonts w:ascii="Times New Roman" w:hAnsi="Times New Roman"/>
          <w:color w:val="000000"/>
        </w:rPr>
        <w:t>monthly basis to highlight the irregular traffic flows</w:t>
      </w:r>
      <w:r w:rsidR="00B704C8" w:rsidRPr="00356FB4">
        <w:rPr>
          <w:rFonts w:ascii="Times New Roman" w:hAnsi="Times New Roman"/>
          <w:color w:val="000000"/>
        </w:rPr>
        <w:t xml:space="preserve"> </w:t>
      </w:r>
      <w:r w:rsidR="00DD57FF" w:rsidRPr="00356FB4">
        <w:rPr>
          <w:rFonts w:ascii="Times New Roman" w:hAnsi="Times New Roman"/>
          <w:color w:val="000000"/>
        </w:rPr>
        <w:t>and traffic bursts.</w:t>
      </w:r>
    </w:p>
    <w:p w:rsidR="00DD57FF" w:rsidRPr="00356FB4" w:rsidRDefault="00DD57FF" w:rsidP="00356FB4">
      <w:pPr>
        <w:pStyle w:val="ListParagraph"/>
        <w:numPr>
          <w:ilvl w:val="0"/>
          <w:numId w:val="20"/>
        </w:numPr>
        <w:autoSpaceDE w:val="0"/>
        <w:autoSpaceDN w:val="0"/>
        <w:adjustRightInd w:val="0"/>
        <w:spacing w:after="0" w:line="240" w:lineRule="auto"/>
        <w:jc w:val="both"/>
        <w:rPr>
          <w:rFonts w:ascii="Times New Roman" w:hAnsi="Times New Roman"/>
          <w:color w:val="000000"/>
        </w:rPr>
      </w:pPr>
      <w:r w:rsidRPr="00356FB4">
        <w:rPr>
          <w:rFonts w:ascii="Times New Roman" w:hAnsi="Times New Roman"/>
          <w:color w:val="000000"/>
        </w:rPr>
        <w:t>Proactive monitoring of Links (Utilization, Error and Reliability)</w:t>
      </w:r>
      <w:r w:rsidR="00B704C8" w:rsidRPr="00356FB4">
        <w:rPr>
          <w:rFonts w:ascii="Times New Roman" w:hAnsi="Times New Roman"/>
          <w:color w:val="000000"/>
        </w:rPr>
        <w:t xml:space="preserve">, </w:t>
      </w:r>
      <w:r w:rsidR="00507581" w:rsidRPr="00356FB4">
        <w:rPr>
          <w:rFonts w:ascii="Times New Roman" w:hAnsi="Times New Roman"/>
          <w:color w:val="000000"/>
        </w:rPr>
        <w:t>Firewalls,</w:t>
      </w:r>
      <w:r w:rsidR="00B704C8" w:rsidRPr="00356FB4">
        <w:rPr>
          <w:rFonts w:ascii="Times New Roman" w:hAnsi="Times New Roman"/>
          <w:color w:val="000000"/>
        </w:rPr>
        <w:t xml:space="preserve"> RF </w:t>
      </w:r>
      <w:r w:rsidR="00507581" w:rsidRPr="00356FB4">
        <w:rPr>
          <w:rFonts w:ascii="Times New Roman" w:hAnsi="Times New Roman"/>
          <w:color w:val="000000"/>
        </w:rPr>
        <w:t>controllers and</w:t>
      </w:r>
      <w:r w:rsidRPr="00356FB4">
        <w:rPr>
          <w:rFonts w:ascii="Times New Roman" w:hAnsi="Times New Roman"/>
          <w:color w:val="000000"/>
        </w:rPr>
        <w:t xml:space="preserve"> Network Devices i.e.: Routers and</w:t>
      </w:r>
      <w:r w:rsidR="00B704C8" w:rsidRPr="00356FB4">
        <w:rPr>
          <w:rFonts w:ascii="Times New Roman" w:hAnsi="Times New Roman"/>
          <w:color w:val="000000"/>
        </w:rPr>
        <w:t xml:space="preserve"> </w:t>
      </w:r>
      <w:r w:rsidRPr="00356FB4">
        <w:rPr>
          <w:rFonts w:ascii="Times New Roman" w:hAnsi="Times New Roman"/>
          <w:color w:val="000000"/>
        </w:rPr>
        <w:t>switches with the hel</w:t>
      </w:r>
      <w:r w:rsidR="00B704C8" w:rsidRPr="00356FB4">
        <w:rPr>
          <w:rFonts w:ascii="Times New Roman" w:hAnsi="Times New Roman"/>
          <w:color w:val="000000"/>
        </w:rPr>
        <w:t xml:space="preserve">p of Various Tools like </w:t>
      </w:r>
      <w:r w:rsidR="00507581" w:rsidRPr="00356FB4">
        <w:rPr>
          <w:rFonts w:ascii="Times New Roman" w:hAnsi="Times New Roman"/>
          <w:color w:val="000000"/>
        </w:rPr>
        <w:t>(Solarwinds</w:t>
      </w:r>
      <w:r w:rsidR="00B704C8" w:rsidRPr="00356FB4">
        <w:rPr>
          <w:rFonts w:ascii="Times New Roman" w:hAnsi="Times New Roman"/>
          <w:color w:val="000000"/>
        </w:rPr>
        <w:t xml:space="preserve">, </w:t>
      </w:r>
      <w:proofErr w:type="spellStart"/>
      <w:r w:rsidR="00B704C8" w:rsidRPr="00356FB4">
        <w:rPr>
          <w:rFonts w:ascii="Times New Roman" w:hAnsi="Times New Roman"/>
          <w:color w:val="000000"/>
        </w:rPr>
        <w:t>Netcool</w:t>
      </w:r>
      <w:proofErr w:type="spellEnd"/>
      <w:r w:rsidR="00B704C8" w:rsidRPr="00356FB4">
        <w:rPr>
          <w:rFonts w:ascii="Times New Roman" w:hAnsi="Times New Roman"/>
          <w:color w:val="000000"/>
        </w:rPr>
        <w:t>, NNM</w:t>
      </w:r>
      <w:r w:rsidR="00507581" w:rsidRPr="00356FB4">
        <w:rPr>
          <w:rFonts w:ascii="Times New Roman" w:hAnsi="Times New Roman"/>
          <w:color w:val="000000"/>
        </w:rPr>
        <w:t xml:space="preserve">, </w:t>
      </w:r>
      <w:proofErr w:type="spellStart"/>
      <w:r w:rsidR="00507581" w:rsidRPr="00356FB4">
        <w:rPr>
          <w:rFonts w:ascii="Times New Roman" w:hAnsi="Times New Roman"/>
          <w:color w:val="000000"/>
        </w:rPr>
        <w:t>CiscoWorks</w:t>
      </w:r>
      <w:proofErr w:type="spellEnd"/>
      <w:r w:rsidR="00507581" w:rsidRPr="00356FB4">
        <w:rPr>
          <w:rFonts w:ascii="Times New Roman" w:hAnsi="Times New Roman"/>
          <w:color w:val="000000"/>
        </w:rPr>
        <w:t>,</w:t>
      </w:r>
      <w:r w:rsidR="00B704C8" w:rsidRPr="00356FB4">
        <w:rPr>
          <w:rFonts w:ascii="Times New Roman" w:hAnsi="Times New Roman"/>
          <w:color w:val="000000"/>
        </w:rPr>
        <w:t xml:space="preserve"> Checkpoint, Smart Tracker Monitor and </w:t>
      </w:r>
      <w:r w:rsidR="00507581" w:rsidRPr="00356FB4">
        <w:rPr>
          <w:rFonts w:ascii="Times New Roman" w:hAnsi="Times New Roman"/>
          <w:color w:val="000000"/>
        </w:rPr>
        <w:t>Dashboard)</w:t>
      </w:r>
      <w:r w:rsidRPr="00356FB4">
        <w:rPr>
          <w:rFonts w:ascii="Times New Roman" w:hAnsi="Times New Roman"/>
          <w:color w:val="000000"/>
        </w:rPr>
        <w:t>.</w:t>
      </w:r>
    </w:p>
    <w:p w:rsidR="006E100B" w:rsidRPr="00356FB4" w:rsidRDefault="006E100B" w:rsidP="00356FB4">
      <w:pPr>
        <w:pStyle w:val="ListParagraph"/>
        <w:numPr>
          <w:ilvl w:val="0"/>
          <w:numId w:val="20"/>
        </w:numPr>
        <w:autoSpaceDE w:val="0"/>
        <w:autoSpaceDN w:val="0"/>
        <w:adjustRightInd w:val="0"/>
        <w:spacing w:after="0" w:line="240" w:lineRule="auto"/>
        <w:jc w:val="both"/>
        <w:rPr>
          <w:rFonts w:ascii="Times New Roman" w:hAnsi="Times New Roman"/>
          <w:color w:val="000000"/>
        </w:rPr>
      </w:pPr>
      <w:r w:rsidRPr="00356FB4">
        <w:rPr>
          <w:rFonts w:ascii="Times New Roman" w:hAnsi="Times New Roman"/>
          <w:color w:val="000000"/>
        </w:rPr>
        <w:lastRenderedPageBreak/>
        <w:t xml:space="preserve">Responsible for Configuration and Maintenance of Monitoring Tools like </w:t>
      </w:r>
      <w:r w:rsidR="0020107A" w:rsidRPr="00356FB4">
        <w:rPr>
          <w:rFonts w:ascii="Times New Roman" w:hAnsi="Times New Roman"/>
          <w:color w:val="000000"/>
        </w:rPr>
        <w:t xml:space="preserve">of </w:t>
      </w:r>
      <w:r w:rsidR="00797E1E">
        <w:rPr>
          <w:rFonts w:ascii="Times New Roman" w:hAnsi="Times New Roman"/>
          <w:color w:val="000000"/>
        </w:rPr>
        <w:t>NNM, Whats</w:t>
      </w:r>
      <w:r w:rsidR="0020107A">
        <w:rPr>
          <w:rFonts w:ascii="Times New Roman" w:hAnsi="Times New Roman"/>
          <w:color w:val="000000"/>
        </w:rPr>
        <w:t xml:space="preserve">upGold, </w:t>
      </w:r>
      <w:r w:rsidR="0020107A" w:rsidRPr="00356FB4">
        <w:rPr>
          <w:rFonts w:ascii="Times New Roman" w:hAnsi="Times New Roman"/>
          <w:color w:val="000000"/>
        </w:rPr>
        <w:t xml:space="preserve">Solarwinds, </w:t>
      </w:r>
      <w:r w:rsidR="0020107A">
        <w:rPr>
          <w:rFonts w:ascii="Times New Roman" w:hAnsi="Times New Roman"/>
          <w:color w:val="000000"/>
        </w:rPr>
        <w:t xml:space="preserve">Orion Configuration Manager, </w:t>
      </w:r>
      <w:r w:rsidR="0020107A" w:rsidRPr="00356FB4">
        <w:rPr>
          <w:rFonts w:ascii="Times New Roman" w:hAnsi="Times New Roman"/>
          <w:color w:val="000000"/>
        </w:rPr>
        <w:t>IP address Managemen</w:t>
      </w:r>
      <w:r w:rsidR="0020107A">
        <w:rPr>
          <w:rFonts w:ascii="Times New Roman" w:hAnsi="Times New Roman"/>
          <w:color w:val="000000"/>
        </w:rPr>
        <w:t xml:space="preserve">t, </w:t>
      </w:r>
      <w:r w:rsidRPr="00356FB4">
        <w:rPr>
          <w:rFonts w:ascii="Times New Roman" w:hAnsi="Times New Roman"/>
          <w:color w:val="000000"/>
        </w:rPr>
        <w:t>Cisco Works</w:t>
      </w:r>
      <w:r w:rsidR="00507581" w:rsidRPr="00356FB4">
        <w:rPr>
          <w:rFonts w:ascii="Times New Roman" w:hAnsi="Times New Roman"/>
          <w:color w:val="000000"/>
        </w:rPr>
        <w:t>, and Dashboard.</w:t>
      </w:r>
    </w:p>
    <w:p w:rsidR="00BE407B" w:rsidRDefault="00BE407B" w:rsidP="00DD57FF">
      <w:pPr>
        <w:autoSpaceDE w:val="0"/>
        <w:autoSpaceDN w:val="0"/>
        <w:adjustRightInd w:val="0"/>
        <w:spacing w:after="0" w:line="240" w:lineRule="auto"/>
        <w:rPr>
          <w:rFonts w:ascii="Times New Roman" w:hAnsi="Times New Roman"/>
          <w:color w:val="000000"/>
        </w:rPr>
      </w:pPr>
    </w:p>
    <w:p w:rsidR="009F317E" w:rsidRPr="006A67FB" w:rsidRDefault="009F317E" w:rsidP="00DD57FF">
      <w:pPr>
        <w:autoSpaceDE w:val="0"/>
        <w:autoSpaceDN w:val="0"/>
        <w:adjustRightInd w:val="0"/>
        <w:spacing w:after="0" w:line="240" w:lineRule="auto"/>
        <w:rPr>
          <w:rFonts w:ascii="Times New Roman" w:hAnsi="Times New Roman"/>
          <w:color w:val="000000"/>
        </w:rPr>
      </w:pPr>
    </w:p>
    <w:tbl>
      <w:tblPr>
        <w:tblpPr w:leftFromText="180" w:rightFromText="180" w:vertAnchor="text" w:horzAnchor="margin" w:tblpY="338"/>
        <w:tblW w:w="9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8"/>
        <w:gridCol w:w="2430"/>
        <w:gridCol w:w="3902"/>
        <w:gridCol w:w="900"/>
        <w:gridCol w:w="1800"/>
      </w:tblGrid>
      <w:tr w:rsidR="0020107A" w:rsidRPr="00356FB4" w:rsidTr="0020107A">
        <w:trPr>
          <w:trHeight w:val="263"/>
        </w:trPr>
        <w:tc>
          <w:tcPr>
            <w:tcW w:w="738" w:type="dxa"/>
          </w:tcPr>
          <w:p w:rsidR="0020107A" w:rsidRPr="00356FB4" w:rsidRDefault="0020107A" w:rsidP="0020107A">
            <w:pPr>
              <w:suppressAutoHyphens/>
              <w:snapToGrid w:val="0"/>
              <w:spacing w:after="0" w:line="240" w:lineRule="auto"/>
              <w:jc w:val="center"/>
              <w:rPr>
                <w:rFonts w:ascii="Times New Roman" w:eastAsia="Times New Roman" w:hAnsi="Times New Roman"/>
                <w:b/>
              </w:rPr>
            </w:pPr>
            <w:r w:rsidRPr="00356FB4">
              <w:rPr>
                <w:rFonts w:ascii="Times New Roman" w:eastAsia="Times New Roman" w:hAnsi="Times New Roman"/>
                <w:b/>
              </w:rPr>
              <w:t xml:space="preserve">S. No                             </w:t>
            </w:r>
          </w:p>
        </w:tc>
        <w:tc>
          <w:tcPr>
            <w:tcW w:w="2430" w:type="dxa"/>
          </w:tcPr>
          <w:p w:rsidR="0020107A" w:rsidRPr="00356FB4" w:rsidRDefault="0020107A" w:rsidP="0020107A">
            <w:pPr>
              <w:suppressAutoHyphens/>
              <w:snapToGrid w:val="0"/>
              <w:spacing w:after="0" w:line="240" w:lineRule="auto"/>
              <w:jc w:val="center"/>
              <w:rPr>
                <w:rFonts w:ascii="Times New Roman" w:eastAsia="Times New Roman" w:hAnsi="Times New Roman"/>
                <w:b/>
              </w:rPr>
            </w:pPr>
            <w:r w:rsidRPr="00356FB4">
              <w:rPr>
                <w:rFonts w:ascii="Times New Roman" w:eastAsia="Times New Roman" w:hAnsi="Times New Roman"/>
                <w:b/>
              </w:rPr>
              <w:t>EXAM</w:t>
            </w:r>
          </w:p>
        </w:tc>
        <w:tc>
          <w:tcPr>
            <w:tcW w:w="3902" w:type="dxa"/>
          </w:tcPr>
          <w:p w:rsidR="0020107A" w:rsidRPr="00356FB4" w:rsidRDefault="0020107A" w:rsidP="0020107A">
            <w:pPr>
              <w:suppressAutoHyphens/>
              <w:snapToGrid w:val="0"/>
              <w:spacing w:after="0" w:line="240" w:lineRule="auto"/>
              <w:jc w:val="center"/>
              <w:rPr>
                <w:rFonts w:ascii="Times New Roman" w:eastAsia="Times New Roman" w:hAnsi="Times New Roman"/>
                <w:b/>
              </w:rPr>
            </w:pPr>
            <w:r w:rsidRPr="00356FB4">
              <w:rPr>
                <w:rFonts w:ascii="Times New Roman" w:eastAsia="Times New Roman" w:hAnsi="Times New Roman"/>
                <w:b/>
              </w:rPr>
              <w:t>UNIVERSITY/COLLEGE</w:t>
            </w:r>
          </w:p>
        </w:tc>
        <w:tc>
          <w:tcPr>
            <w:tcW w:w="900" w:type="dxa"/>
          </w:tcPr>
          <w:p w:rsidR="0020107A" w:rsidRPr="00356FB4" w:rsidRDefault="0020107A" w:rsidP="0020107A">
            <w:pPr>
              <w:suppressAutoHyphens/>
              <w:snapToGrid w:val="0"/>
              <w:spacing w:after="0" w:line="240" w:lineRule="auto"/>
              <w:jc w:val="center"/>
              <w:rPr>
                <w:rFonts w:ascii="Times New Roman" w:eastAsia="Times New Roman" w:hAnsi="Times New Roman"/>
                <w:b/>
              </w:rPr>
            </w:pPr>
            <w:r w:rsidRPr="00356FB4">
              <w:rPr>
                <w:rFonts w:ascii="Times New Roman" w:eastAsia="Times New Roman" w:hAnsi="Times New Roman"/>
                <w:b/>
              </w:rPr>
              <w:t>YEAR</w:t>
            </w:r>
          </w:p>
        </w:tc>
        <w:tc>
          <w:tcPr>
            <w:tcW w:w="1800" w:type="dxa"/>
          </w:tcPr>
          <w:p w:rsidR="0020107A" w:rsidRPr="00356FB4" w:rsidRDefault="0020107A" w:rsidP="0020107A">
            <w:pPr>
              <w:suppressAutoHyphens/>
              <w:snapToGrid w:val="0"/>
              <w:spacing w:after="0" w:line="240" w:lineRule="auto"/>
              <w:jc w:val="center"/>
              <w:rPr>
                <w:rFonts w:ascii="Times New Roman" w:eastAsia="Times New Roman" w:hAnsi="Times New Roman"/>
                <w:b/>
              </w:rPr>
            </w:pPr>
            <w:r w:rsidRPr="00356FB4">
              <w:rPr>
                <w:rFonts w:ascii="Times New Roman" w:eastAsia="Times New Roman" w:hAnsi="Times New Roman"/>
                <w:b/>
              </w:rPr>
              <w:t xml:space="preserve">PERCENTAGE </w:t>
            </w:r>
          </w:p>
        </w:tc>
      </w:tr>
      <w:tr w:rsidR="0020107A" w:rsidRPr="00356FB4" w:rsidTr="0020107A">
        <w:trPr>
          <w:trHeight w:val="515"/>
        </w:trPr>
        <w:tc>
          <w:tcPr>
            <w:tcW w:w="738" w:type="dxa"/>
          </w:tcPr>
          <w:p w:rsidR="0020107A" w:rsidRPr="00356FB4" w:rsidRDefault="0020107A" w:rsidP="0020107A">
            <w:pPr>
              <w:suppressAutoHyphens/>
              <w:snapToGrid w:val="0"/>
              <w:spacing w:after="0" w:line="240" w:lineRule="auto"/>
              <w:rPr>
                <w:rFonts w:ascii="Times New Roman" w:eastAsia="Times New Roman" w:hAnsi="Times New Roman"/>
              </w:rPr>
            </w:pPr>
            <w:r w:rsidRPr="00356FB4">
              <w:rPr>
                <w:rFonts w:ascii="Times New Roman" w:eastAsia="Times New Roman" w:hAnsi="Times New Roman"/>
              </w:rPr>
              <w:t>1</w:t>
            </w:r>
          </w:p>
          <w:p w:rsidR="0020107A" w:rsidRPr="00356FB4" w:rsidRDefault="0020107A" w:rsidP="0020107A">
            <w:pPr>
              <w:suppressAutoHyphens/>
              <w:snapToGrid w:val="0"/>
              <w:spacing w:after="0" w:line="240" w:lineRule="auto"/>
              <w:rPr>
                <w:rFonts w:ascii="Times New Roman" w:eastAsia="Times New Roman" w:hAnsi="Times New Roman"/>
              </w:rPr>
            </w:pPr>
          </w:p>
        </w:tc>
        <w:tc>
          <w:tcPr>
            <w:tcW w:w="2430" w:type="dxa"/>
            <w:shd w:val="clear" w:color="auto" w:fill="auto"/>
          </w:tcPr>
          <w:p w:rsidR="0020107A" w:rsidRPr="00356FB4" w:rsidRDefault="0020107A" w:rsidP="0020107A">
            <w:pPr>
              <w:pStyle w:val="TableContents"/>
              <w:tabs>
                <w:tab w:val="left" w:pos="450"/>
              </w:tabs>
              <w:snapToGrid w:val="0"/>
              <w:spacing w:line="276" w:lineRule="auto"/>
              <w:rPr>
                <w:bCs/>
                <w:sz w:val="22"/>
                <w:szCs w:val="22"/>
              </w:rPr>
            </w:pPr>
            <w:r w:rsidRPr="00356FB4">
              <w:rPr>
                <w:bCs/>
                <w:sz w:val="22"/>
                <w:szCs w:val="22"/>
              </w:rPr>
              <w:t>MSc. In Managing Information Technology</w:t>
            </w:r>
          </w:p>
        </w:tc>
        <w:tc>
          <w:tcPr>
            <w:tcW w:w="3902" w:type="dxa"/>
            <w:shd w:val="clear" w:color="auto" w:fill="auto"/>
            <w:vAlign w:val="center"/>
          </w:tcPr>
          <w:p w:rsidR="0020107A" w:rsidRPr="00356FB4" w:rsidRDefault="0020107A" w:rsidP="009F317E">
            <w:pPr>
              <w:pStyle w:val="TableContents"/>
              <w:snapToGrid w:val="0"/>
              <w:spacing w:line="276" w:lineRule="auto"/>
              <w:rPr>
                <w:sz w:val="22"/>
                <w:szCs w:val="22"/>
              </w:rPr>
            </w:pPr>
            <w:r w:rsidRPr="00356FB4">
              <w:rPr>
                <w:sz w:val="22"/>
                <w:szCs w:val="22"/>
              </w:rPr>
              <w:t>The University of Salford, United Kingdom</w:t>
            </w:r>
          </w:p>
        </w:tc>
        <w:tc>
          <w:tcPr>
            <w:tcW w:w="900" w:type="dxa"/>
            <w:shd w:val="clear" w:color="auto" w:fill="auto"/>
          </w:tcPr>
          <w:p w:rsidR="0020107A" w:rsidRPr="00356FB4" w:rsidRDefault="0020107A" w:rsidP="0020107A">
            <w:pPr>
              <w:pStyle w:val="TableContents"/>
              <w:snapToGrid w:val="0"/>
              <w:rPr>
                <w:sz w:val="22"/>
                <w:szCs w:val="22"/>
              </w:rPr>
            </w:pPr>
            <w:r w:rsidRPr="00356FB4">
              <w:rPr>
                <w:sz w:val="22"/>
                <w:szCs w:val="22"/>
              </w:rPr>
              <w:t>20</w:t>
            </w:r>
            <w:r>
              <w:rPr>
                <w:sz w:val="22"/>
                <w:szCs w:val="22"/>
              </w:rPr>
              <w:t>10-</w:t>
            </w:r>
            <w:r w:rsidRPr="00356FB4">
              <w:rPr>
                <w:sz w:val="22"/>
                <w:szCs w:val="22"/>
              </w:rPr>
              <w:t>11</w:t>
            </w:r>
          </w:p>
        </w:tc>
        <w:tc>
          <w:tcPr>
            <w:tcW w:w="1800" w:type="dxa"/>
            <w:shd w:val="clear" w:color="auto" w:fill="auto"/>
          </w:tcPr>
          <w:p w:rsidR="0020107A" w:rsidRPr="00356FB4" w:rsidRDefault="0020107A" w:rsidP="0020107A">
            <w:pPr>
              <w:pStyle w:val="TableContents"/>
              <w:snapToGrid w:val="0"/>
              <w:rPr>
                <w:sz w:val="22"/>
                <w:szCs w:val="22"/>
              </w:rPr>
            </w:pPr>
            <w:r w:rsidRPr="00356FB4">
              <w:rPr>
                <w:sz w:val="22"/>
                <w:szCs w:val="22"/>
              </w:rPr>
              <w:t>76.25</w:t>
            </w:r>
            <w:r>
              <w:rPr>
                <w:sz w:val="22"/>
                <w:szCs w:val="22"/>
              </w:rPr>
              <w:t xml:space="preserve"> (Distinction)</w:t>
            </w:r>
          </w:p>
        </w:tc>
      </w:tr>
      <w:tr w:rsidR="0020107A" w:rsidRPr="00356FB4" w:rsidTr="0020107A">
        <w:trPr>
          <w:trHeight w:val="382"/>
        </w:trPr>
        <w:tc>
          <w:tcPr>
            <w:tcW w:w="738" w:type="dxa"/>
          </w:tcPr>
          <w:p w:rsidR="0020107A" w:rsidRPr="00356FB4" w:rsidRDefault="0020107A" w:rsidP="0020107A">
            <w:pPr>
              <w:suppressAutoHyphens/>
              <w:snapToGrid w:val="0"/>
              <w:spacing w:after="0" w:line="240" w:lineRule="auto"/>
              <w:rPr>
                <w:rFonts w:ascii="Times New Roman" w:eastAsia="Times New Roman" w:hAnsi="Times New Roman"/>
              </w:rPr>
            </w:pPr>
            <w:r w:rsidRPr="00356FB4">
              <w:rPr>
                <w:rFonts w:ascii="Times New Roman" w:eastAsia="Times New Roman" w:hAnsi="Times New Roman"/>
              </w:rPr>
              <w:t>2</w:t>
            </w:r>
          </w:p>
        </w:tc>
        <w:tc>
          <w:tcPr>
            <w:tcW w:w="2430" w:type="dxa"/>
            <w:shd w:val="clear" w:color="auto" w:fill="auto"/>
          </w:tcPr>
          <w:p w:rsidR="0020107A" w:rsidRPr="00356FB4" w:rsidRDefault="0020107A" w:rsidP="0020107A">
            <w:pPr>
              <w:pStyle w:val="TableContents"/>
              <w:snapToGrid w:val="0"/>
              <w:jc w:val="center"/>
              <w:rPr>
                <w:bCs/>
                <w:sz w:val="22"/>
                <w:szCs w:val="22"/>
              </w:rPr>
            </w:pPr>
            <w:r w:rsidRPr="00356FB4">
              <w:rPr>
                <w:bCs/>
                <w:sz w:val="22"/>
                <w:szCs w:val="22"/>
              </w:rPr>
              <w:t>B.E.</w:t>
            </w:r>
          </w:p>
          <w:p w:rsidR="0020107A" w:rsidRPr="00356FB4" w:rsidRDefault="0020107A" w:rsidP="0020107A">
            <w:pPr>
              <w:pStyle w:val="TableContents"/>
              <w:snapToGrid w:val="0"/>
              <w:jc w:val="center"/>
              <w:rPr>
                <w:bCs/>
                <w:sz w:val="22"/>
                <w:szCs w:val="22"/>
              </w:rPr>
            </w:pPr>
            <w:r w:rsidRPr="00356FB4">
              <w:rPr>
                <w:bCs/>
                <w:sz w:val="22"/>
                <w:szCs w:val="22"/>
              </w:rPr>
              <w:t>(Computer Science)</w:t>
            </w:r>
          </w:p>
        </w:tc>
        <w:tc>
          <w:tcPr>
            <w:tcW w:w="3902" w:type="dxa"/>
            <w:shd w:val="clear" w:color="auto" w:fill="auto"/>
            <w:vAlign w:val="center"/>
          </w:tcPr>
          <w:p w:rsidR="0020107A" w:rsidRPr="00356FB4" w:rsidRDefault="0020107A" w:rsidP="0020107A">
            <w:pPr>
              <w:pStyle w:val="TableContents"/>
              <w:snapToGrid w:val="0"/>
              <w:rPr>
                <w:sz w:val="22"/>
                <w:szCs w:val="22"/>
              </w:rPr>
            </w:pPr>
            <w:r w:rsidRPr="00356FB4">
              <w:rPr>
                <w:sz w:val="22"/>
                <w:szCs w:val="22"/>
              </w:rPr>
              <w:t>Rajasthan University</w:t>
            </w:r>
            <w:r w:rsidR="009F317E">
              <w:rPr>
                <w:sz w:val="22"/>
                <w:szCs w:val="22"/>
              </w:rPr>
              <w:t>, India</w:t>
            </w:r>
          </w:p>
        </w:tc>
        <w:tc>
          <w:tcPr>
            <w:tcW w:w="900" w:type="dxa"/>
            <w:shd w:val="clear" w:color="auto" w:fill="auto"/>
          </w:tcPr>
          <w:p w:rsidR="0020107A" w:rsidRPr="00356FB4" w:rsidRDefault="0020107A" w:rsidP="0020107A">
            <w:pPr>
              <w:pStyle w:val="TableContents"/>
              <w:snapToGrid w:val="0"/>
              <w:jc w:val="center"/>
              <w:rPr>
                <w:sz w:val="22"/>
                <w:szCs w:val="22"/>
              </w:rPr>
            </w:pPr>
            <w:r w:rsidRPr="00356FB4">
              <w:rPr>
                <w:sz w:val="22"/>
                <w:szCs w:val="22"/>
              </w:rPr>
              <w:t>200</w:t>
            </w:r>
            <w:r>
              <w:rPr>
                <w:sz w:val="22"/>
                <w:szCs w:val="22"/>
              </w:rPr>
              <w:t>3-0</w:t>
            </w:r>
            <w:r w:rsidRPr="00356FB4">
              <w:rPr>
                <w:sz w:val="22"/>
                <w:szCs w:val="22"/>
              </w:rPr>
              <w:t>7</w:t>
            </w:r>
          </w:p>
        </w:tc>
        <w:tc>
          <w:tcPr>
            <w:tcW w:w="1800" w:type="dxa"/>
            <w:shd w:val="clear" w:color="auto" w:fill="auto"/>
          </w:tcPr>
          <w:p w:rsidR="0020107A" w:rsidRDefault="0020107A" w:rsidP="0020107A">
            <w:pPr>
              <w:pStyle w:val="TableContents"/>
              <w:snapToGrid w:val="0"/>
              <w:jc w:val="center"/>
              <w:rPr>
                <w:sz w:val="22"/>
                <w:szCs w:val="22"/>
              </w:rPr>
            </w:pPr>
            <w:r w:rsidRPr="00356FB4">
              <w:rPr>
                <w:sz w:val="22"/>
                <w:szCs w:val="22"/>
              </w:rPr>
              <w:t>75</w:t>
            </w:r>
          </w:p>
          <w:p w:rsidR="0020107A" w:rsidRPr="00356FB4" w:rsidRDefault="0020107A" w:rsidP="0020107A">
            <w:pPr>
              <w:pStyle w:val="TableContents"/>
              <w:snapToGrid w:val="0"/>
              <w:jc w:val="center"/>
              <w:rPr>
                <w:sz w:val="22"/>
                <w:szCs w:val="22"/>
              </w:rPr>
            </w:pPr>
            <w:r>
              <w:rPr>
                <w:sz w:val="22"/>
                <w:szCs w:val="22"/>
              </w:rPr>
              <w:t>( Honors)</w:t>
            </w:r>
          </w:p>
        </w:tc>
      </w:tr>
    </w:tbl>
    <w:p w:rsidR="00C5471A" w:rsidRPr="00356FB4" w:rsidRDefault="00356FB4" w:rsidP="00C5471A">
      <w:pPr>
        <w:autoSpaceDE w:val="0"/>
        <w:autoSpaceDN w:val="0"/>
        <w:adjustRightInd w:val="0"/>
        <w:spacing w:after="0" w:line="240" w:lineRule="auto"/>
        <w:rPr>
          <w:rFonts w:ascii="Times New Roman" w:hAnsi="Times New Roman"/>
          <w:b/>
          <w:sz w:val="24"/>
          <w:szCs w:val="24"/>
          <w:u w:val="single"/>
        </w:rPr>
      </w:pPr>
      <w:r>
        <w:rPr>
          <w:rFonts w:ascii="Times New Roman" w:hAnsi="Times New Roman"/>
          <w:b/>
          <w:sz w:val="24"/>
          <w:szCs w:val="24"/>
          <w:u w:val="single"/>
        </w:rPr>
        <w:t>Academic Qualification:</w:t>
      </w:r>
    </w:p>
    <w:p w:rsidR="006C1CD3" w:rsidRDefault="00C5471A" w:rsidP="00356FB4">
      <w:pPr>
        <w:spacing w:after="0"/>
        <w:rPr>
          <w:rFonts w:ascii="Times New Roman" w:hAnsi="Times New Roman"/>
          <w:b/>
        </w:rPr>
      </w:pPr>
      <w:r w:rsidRPr="006C1CD3">
        <w:rPr>
          <w:rFonts w:ascii="Times New Roman" w:hAnsi="Times New Roman"/>
          <w:b/>
        </w:rPr>
        <w:t xml:space="preserve">      </w:t>
      </w:r>
      <w:r w:rsidRPr="006C1CD3">
        <w:rPr>
          <w:rFonts w:ascii="Times New Roman" w:hAnsi="Times New Roman"/>
          <w:b/>
        </w:rPr>
        <w:tab/>
        <w:t xml:space="preserve"> </w:t>
      </w:r>
    </w:p>
    <w:p w:rsidR="009F317E" w:rsidRDefault="00797E1E" w:rsidP="00797E1E">
      <w:pPr>
        <w:tabs>
          <w:tab w:val="left" w:pos="360"/>
          <w:tab w:val="left" w:pos="720"/>
        </w:tabs>
        <w:suppressAutoHyphens/>
        <w:spacing w:after="60" w:line="240" w:lineRule="auto"/>
        <w:rPr>
          <w:rFonts w:ascii="Times New Roman" w:hAnsi="Times New Roman"/>
          <w:b/>
          <w:sz w:val="24"/>
          <w:szCs w:val="24"/>
          <w:u w:val="single"/>
        </w:rPr>
      </w:pPr>
      <w:r w:rsidRPr="00BE407B">
        <w:rPr>
          <w:rFonts w:ascii="Times New Roman" w:hAnsi="Times New Roman"/>
          <w:b/>
          <w:sz w:val="24"/>
          <w:szCs w:val="24"/>
          <w:u w:val="single"/>
        </w:rPr>
        <w:t>Extra-Curricular</w:t>
      </w:r>
      <w:r w:rsidR="00BE407B" w:rsidRPr="00BE407B">
        <w:rPr>
          <w:rFonts w:ascii="Times New Roman" w:hAnsi="Times New Roman"/>
          <w:b/>
          <w:sz w:val="24"/>
          <w:szCs w:val="24"/>
          <w:u w:val="single"/>
        </w:rPr>
        <w:t xml:space="preserve"> Activities:</w:t>
      </w:r>
      <w:r>
        <w:rPr>
          <w:rFonts w:ascii="Times New Roman" w:hAnsi="Times New Roman"/>
          <w:b/>
          <w:sz w:val="24"/>
          <w:szCs w:val="24"/>
          <w:u w:val="single"/>
        </w:rPr>
        <w:t xml:space="preserve"> </w:t>
      </w:r>
    </w:p>
    <w:p w:rsidR="009F317E" w:rsidRDefault="009F317E" w:rsidP="00797E1E">
      <w:pPr>
        <w:tabs>
          <w:tab w:val="left" w:pos="360"/>
          <w:tab w:val="left" w:pos="720"/>
        </w:tabs>
        <w:suppressAutoHyphens/>
        <w:spacing w:after="60" w:line="240" w:lineRule="auto"/>
        <w:rPr>
          <w:rFonts w:ascii="Times New Roman" w:hAnsi="Times New Roman"/>
          <w:b/>
          <w:sz w:val="24"/>
          <w:szCs w:val="24"/>
          <w:u w:val="single"/>
        </w:rPr>
      </w:pPr>
    </w:p>
    <w:p w:rsidR="002019CE" w:rsidRDefault="002019CE" w:rsidP="00797E1E">
      <w:pPr>
        <w:tabs>
          <w:tab w:val="left" w:pos="360"/>
          <w:tab w:val="left" w:pos="720"/>
        </w:tabs>
        <w:suppressAutoHyphens/>
        <w:spacing w:after="60" w:line="240" w:lineRule="auto"/>
        <w:rPr>
          <w:rFonts w:ascii="Times New Roman" w:hAnsi="Times New Roman"/>
        </w:rPr>
      </w:pPr>
      <w:r>
        <w:rPr>
          <w:rFonts w:ascii="Times New Roman" w:hAnsi="Times New Roman"/>
        </w:rPr>
        <w:t xml:space="preserve">Winner of the Big Data Hackathon </w:t>
      </w:r>
      <w:r w:rsidR="00797E1E">
        <w:rPr>
          <w:rFonts w:ascii="Times New Roman" w:hAnsi="Times New Roman"/>
        </w:rPr>
        <w:t xml:space="preserve">2016 </w:t>
      </w:r>
      <w:r>
        <w:rPr>
          <w:rFonts w:ascii="Times New Roman" w:hAnsi="Times New Roman"/>
        </w:rPr>
        <w:t>organized at DHL Cyberjaya.</w:t>
      </w:r>
    </w:p>
    <w:sectPr w:rsidR="002019CE" w:rsidSect="001C3F10">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2"/>
    <w:multiLevelType w:val="singleLevel"/>
    <w:tmpl w:val="00000002"/>
    <w:name w:val="WW8Num2"/>
    <w:lvl w:ilvl="0">
      <w:start w:val="1"/>
      <w:numFmt w:val="bullet"/>
      <w:lvlText w:val=""/>
      <w:lvlJc w:val="left"/>
      <w:pPr>
        <w:tabs>
          <w:tab w:val="num" w:pos="0"/>
        </w:tabs>
        <w:ind w:left="0" w:firstLine="0"/>
      </w:pPr>
      <w:rPr>
        <w:rFonts w:ascii="Symbol" w:hAnsi="Symbol"/>
      </w:rPr>
    </w:lvl>
  </w:abstractNum>
  <w:abstractNum w:abstractNumId="2">
    <w:nsid w:val="00000004"/>
    <w:multiLevelType w:val="singleLevel"/>
    <w:tmpl w:val="00000004"/>
    <w:name w:val="WW8Num4"/>
    <w:lvl w:ilvl="0">
      <w:start w:val="1"/>
      <w:numFmt w:val="bullet"/>
      <w:lvlText w:val=""/>
      <w:lvlJc w:val="left"/>
      <w:pPr>
        <w:tabs>
          <w:tab w:val="num" w:pos="0"/>
        </w:tabs>
        <w:ind w:left="0" w:firstLine="0"/>
      </w:pPr>
      <w:rPr>
        <w:rFonts w:ascii="Symbol" w:hAnsi="Symbol"/>
      </w:rPr>
    </w:lvl>
  </w:abstractNum>
  <w:abstractNum w:abstractNumId="3">
    <w:nsid w:val="031C01AE"/>
    <w:multiLevelType w:val="hybridMultilevel"/>
    <w:tmpl w:val="2C0423AC"/>
    <w:lvl w:ilvl="0" w:tplc="F71462DC">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5F47A0"/>
    <w:multiLevelType w:val="hybridMultilevel"/>
    <w:tmpl w:val="F3C67AE8"/>
    <w:lvl w:ilvl="0" w:tplc="F71462DC">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EF15719"/>
    <w:multiLevelType w:val="hybridMultilevel"/>
    <w:tmpl w:val="AC327C1A"/>
    <w:lvl w:ilvl="0" w:tplc="00000002">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C047E16"/>
    <w:multiLevelType w:val="hybridMultilevel"/>
    <w:tmpl w:val="0AFCB0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C523638"/>
    <w:multiLevelType w:val="hybridMultilevel"/>
    <w:tmpl w:val="F654B010"/>
    <w:lvl w:ilvl="0" w:tplc="3D24FED6">
      <w:start w:val="1"/>
      <w:numFmt w:val="decimal"/>
      <w:lvlText w:val="%1."/>
      <w:lvlJc w:val="left"/>
      <w:pPr>
        <w:ind w:left="360" w:hanging="360"/>
      </w:pPr>
      <w:rPr>
        <w:rFonts w:hint="default"/>
        <w:b/>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1EA13966"/>
    <w:multiLevelType w:val="hybridMultilevel"/>
    <w:tmpl w:val="775202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40A5D48"/>
    <w:multiLevelType w:val="hybridMultilevel"/>
    <w:tmpl w:val="D17ABE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14317A5"/>
    <w:multiLevelType w:val="hybridMultilevel"/>
    <w:tmpl w:val="AFC49B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1EE370C"/>
    <w:multiLevelType w:val="hybridMultilevel"/>
    <w:tmpl w:val="C040D7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C6C3AD2"/>
    <w:multiLevelType w:val="hybridMultilevel"/>
    <w:tmpl w:val="9A9022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F030BD9"/>
    <w:multiLevelType w:val="hybridMultilevel"/>
    <w:tmpl w:val="5368527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nsid w:val="40DE386D"/>
    <w:multiLevelType w:val="hybridMultilevel"/>
    <w:tmpl w:val="E7D8FB80"/>
    <w:lvl w:ilvl="0" w:tplc="00000002">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1CC763E"/>
    <w:multiLevelType w:val="hybridMultilevel"/>
    <w:tmpl w:val="F190A5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2DC258E"/>
    <w:multiLevelType w:val="hybridMultilevel"/>
    <w:tmpl w:val="C9E86A6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nsid w:val="51880919"/>
    <w:multiLevelType w:val="hybridMultilevel"/>
    <w:tmpl w:val="7EE24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4ED6136"/>
    <w:multiLevelType w:val="hybridMultilevel"/>
    <w:tmpl w:val="39F848DE"/>
    <w:lvl w:ilvl="0" w:tplc="CFC094D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12D34EC"/>
    <w:multiLevelType w:val="hybridMultilevel"/>
    <w:tmpl w:val="1C3693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4206884"/>
    <w:multiLevelType w:val="hybridMultilevel"/>
    <w:tmpl w:val="C6BA42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60E69B6"/>
    <w:multiLevelType w:val="hybridMultilevel"/>
    <w:tmpl w:val="5C5C8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9C04513"/>
    <w:multiLevelType w:val="hybridMultilevel"/>
    <w:tmpl w:val="73AE3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61F621E"/>
    <w:multiLevelType w:val="hybridMultilevel"/>
    <w:tmpl w:val="EF30A382"/>
    <w:lvl w:ilvl="0" w:tplc="F71462DC">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B857486"/>
    <w:multiLevelType w:val="hybridMultilevel"/>
    <w:tmpl w:val="F65A5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D045A8E"/>
    <w:multiLevelType w:val="hybridMultilevel"/>
    <w:tmpl w:val="7B945CF8"/>
    <w:lvl w:ilvl="0" w:tplc="00000002">
      <w:start w:val="1"/>
      <w:numFmt w:val="bullet"/>
      <w:lvlText w:val=""/>
      <w:lvlJc w:val="left"/>
      <w:pPr>
        <w:ind w:left="360" w:hanging="360"/>
      </w:pPr>
      <w:rPr>
        <w:rFonts w:ascii="Symbol" w:hAnsi="Symbol"/>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2"/>
  </w:num>
  <w:num w:numId="4">
    <w:abstractNumId w:val="6"/>
  </w:num>
  <w:num w:numId="5">
    <w:abstractNumId w:val="22"/>
  </w:num>
  <w:num w:numId="6">
    <w:abstractNumId w:val="14"/>
  </w:num>
  <w:num w:numId="7">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5"/>
  </w:num>
  <w:num w:numId="9">
    <w:abstractNumId w:val="5"/>
  </w:num>
  <w:num w:numId="10">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num>
  <w:num w:numId="12">
    <w:abstractNumId w:val="20"/>
  </w:num>
  <w:num w:numId="13">
    <w:abstractNumId w:val="21"/>
  </w:num>
  <w:num w:numId="14">
    <w:abstractNumId w:val="4"/>
  </w:num>
  <w:num w:numId="15">
    <w:abstractNumId w:val="3"/>
  </w:num>
  <w:num w:numId="16">
    <w:abstractNumId w:val="23"/>
  </w:num>
  <w:num w:numId="17">
    <w:abstractNumId w:val="7"/>
  </w:num>
  <w:num w:numId="18">
    <w:abstractNumId w:val="9"/>
  </w:num>
  <w:num w:numId="19">
    <w:abstractNumId w:val="10"/>
  </w:num>
  <w:num w:numId="20">
    <w:abstractNumId w:val="8"/>
  </w:num>
  <w:num w:numId="21">
    <w:abstractNumId w:val="15"/>
  </w:num>
  <w:num w:numId="22">
    <w:abstractNumId w:val="11"/>
  </w:num>
  <w:num w:numId="23">
    <w:abstractNumId w:val="18"/>
  </w:num>
  <w:num w:numId="24">
    <w:abstractNumId w:val="24"/>
  </w:num>
  <w:num w:numId="25">
    <w:abstractNumId w:val="12"/>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1860"/>
    <w:rsid w:val="0000095C"/>
    <w:rsid w:val="000668AC"/>
    <w:rsid w:val="00083245"/>
    <w:rsid w:val="000B73DD"/>
    <w:rsid w:val="000F5BB2"/>
    <w:rsid w:val="00105A10"/>
    <w:rsid w:val="001625E7"/>
    <w:rsid w:val="00173402"/>
    <w:rsid w:val="001B3122"/>
    <w:rsid w:val="001C3F10"/>
    <w:rsid w:val="001D6A5E"/>
    <w:rsid w:val="0020107A"/>
    <w:rsid w:val="002019CE"/>
    <w:rsid w:val="00207EB6"/>
    <w:rsid w:val="0022071E"/>
    <w:rsid w:val="002253F7"/>
    <w:rsid w:val="00251860"/>
    <w:rsid w:val="0030248F"/>
    <w:rsid w:val="003274E1"/>
    <w:rsid w:val="00340E96"/>
    <w:rsid w:val="00356FB4"/>
    <w:rsid w:val="00377F94"/>
    <w:rsid w:val="003B1E36"/>
    <w:rsid w:val="00400B98"/>
    <w:rsid w:val="0045115A"/>
    <w:rsid w:val="004A55D3"/>
    <w:rsid w:val="00507581"/>
    <w:rsid w:val="00512565"/>
    <w:rsid w:val="005161AA"/>
    <w:rsid w:val="005555AA"/>
    <w:rsid w:val="00557B76"/>
    <w:rsid w:val="00595EF2"/>
    <w:rsid w:val="005F2715"/>
    <w:rsid w:val="005F5436"/>
    <w:rsid w:val="006243DD"/>
    <w:rsid w:val="00643907"/>
    <w:rsid w:val="0064566E"/>
    <w:rsid w:val="00691D7C"/>
    <w:rsid w:val="006A67FB"/>
    <w:rsid w:val="006C1CD3"/>
    <w:rsid w:val="006E100B"/>
    <w:rsid w:val="006F3EB6"/>
    <w:rsid w:val="00706C1F"/>
    <w:rsid w:val="0075066C"/>
    <w:rsid w:val="00766218"/>
    <w:rsid w:val="00790755"/>
    <w:rsid w:val="00792713"/>
    <w:rsid w:val="00796402"/>
    <w:rsid w:val="00797E1E"/>
    <w:rsid w:val="008149AA"/>
    <w:rsid w:val="0082570E"/>
    <w:rsid w:val="00844C7A"/>
    <w:rsid w:val="008454FB"/>
    <w:rsid w:val="008500E2"/>
    <w:rsid w:val="00855681"/>
    <w:rsid w:val="00870180"/>
    <w:rsid w:val="008C102E"/>
    <w:rsid w:val="008E3FD3"/>
    <w:rsid w:val="009136B3"/>
    <w:rsid w:val="009360E5"/>
    <w:rsid w:val="0094346B"/>
    <w:rsid w:val="0098292F"/>
    <w:rsid w:val="00996EA6"/>
    <w:rsid w:val="009E1166"/>
    <w:rsid w:val="009F317E"/>
    <w:rsid w:val="00A05F95"/>
    <w:rsid w:val="00A24A52"/>
    <w:rsid w:val="00A453E2"/>
    <w:rsid w:val="00A63323"/>
    <w:rsid w:val="00B03414"/>
    <w:rsid w:val="00B049C1"/>
    <w:rsid w:val="00B07821"/>
    <w:rsid w:val="00B103A5"/>
    <w:rsid w:val="00B253CF"/>
    <w:rsid w:val="00B41464"/>
    <w:rsid w:val="00B624CE"/>
    <w:rsid w:val="00B704C8"/>
    <w:rsid w:val="00B86A7D"/>
    <w:rsid w:val="00BA44FC"/>
    <w:rsid w:val="00BC6C79"/>
    <w:rsid w:val="00BD5301"/>
    <w:rsid w:val="00BE407B"/>
    <w:rsid w:val="00C03DB7"/>
    <w:rsid w:val="00C35823"/>
    <w:rsid w:val="00C5471A"/>
    <w:rsid w:val="00C646AA"/>
    <w:rsid w:val="00C90568"/>
    <w:rsid w:val="00C9501E"/>
    <w:rsid w:val="00CB7208"/>
    <w:rsid w:val="00CD6651"/>
    <w:rsid w:val="00CE6A22"/>
    <w:rsid w:val="00CF695D"/>
    <w:rsid w:val="00CF7B4B"/>
    <w:rsid w:val="00D14FF6"/>
    <w:rsid w:val="00D21EC5"/>
    <w:rsid w:val="00D32E47"/>
    <w:rsid w:val="00D66A9E"/>
    <w:rsid w:val="00D92BB3"/>
    <w:rsid w:val="00DD5745"/>
    <w:rsid w:val="00DD57FF"/>
    <w:rsid w:val="00DE09EA"/>
    <w:rsid w:val="00DE2861"/>
    <w:rsid w:val="00DE3966"/>
    <w:rsid w:val="00E1413D"/>
    <w:rsid w:val="00E30DC2"/>
    <w:rsid w:val="00E56431"/>
    <w:rsid w:val="00EE37E2"/>
    <w:rsid w:val="00EE3ED8"/>
    <w:rsid w:val="00EF1A15"/>
    <w:rsid w:val="00F01048"/>
    <w:rsid w:val="00F15D6B"/>
    <w:rsid w:val="00F34168"/>
    <w:rsid w:val="00F44764"/>
    <w:rsid w:val="00FF7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00E2"/>
    <w:pPr>
      <w:spacing w:after="200" w:line="276" w:lineRule="auto"/>
    </w:pPr>
    <w:rPr>
      <w:sz w:val="22"/>
      <w:szCs w:val="22"/>
    </w:rPr>
  </w:style>
  <w:style w:type="paragraph" w:styleId="Heading2">
    <w:name w:val="heading 2"/>
    <w:basedOn w:val="Normal"/>
    <w:next w:val="Normal"/>
    <w:link w:val="Heading2Char"/>
    <w:qFormat/>
    <w:rsid w:val="00C5471A"/>
    <w:pPr>
      <w:keepNext/>
      <w:tabs>
        <w:tab w:val="num" w:pos="0"/>
      </w:tabs>
      <w:suppressAutoHyphens/>
      <w:spacing w:after="0" w:line="240" w:lineRule="auto"/>
      <w:outlineLvl w:val="1"/>
    </w:pPr>
    <w:rPr>
      <w:rFonts w:ascii="Times New Roman" w:eastAsia="Times New Roman" w:hAnsi="Times New Roman"/>
      <w:b/>
      <w:sz w:val="20"/>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695D"/>
    <w:rPr>
      <w:color w:val="0000FF"/>
      <w:u w:val="single"/>
    </w:rPr>
  </w:style>
  <w:style w:type="paragraph" w:styleId="ListParagraph">
    <w:name w:val="List Paragraph"/>
    <w:basedOn w:val="Normal"/>
    <w:uiPriority w:val="34"/>
    <w:qFormat/>
    <w:rsid w:val="00B41464"/>
    <w:pPr>
      <w:ind w:left="720"/>
      <w:contextualSpacing/>
    </w:pPr>
  </w:style>
  <w:style w:type="character" w:customStyle="1" w:styleId="Heading2Char">
    <w:name w:val="Heading 2 Char"/>
    <w:basedOn w:val="DefaultParagraphFont"/>
    <w:link w:val="Heading2"/>
    <w:rsid w:val="00C5471A"/>
    <w:rPr>
      <w:rFonts w:ascii="Times New Roman" w:eastAsia="Times New Roman" w:hAnsi="Times New Roman" w:cs="Times New Roman"/>
      <w:b/>
      <w:sz w:val="20"/>
      <w:szCs w:val="20"/>
      <w:lang w:eastAsia="ar-SA"/>
    </w:rPr>
  </w:style>
  <w:style w:type="paragraph" w:styleId="BodyText">
    <w:name w:val="Body Text"/>
    <w:basedOn w:val="Normal"/>
    <w:link w:val="BodyTextChar"/>
    <w:rsid w:val="00C5471A"/>
    <w:pPr>
      <w:suppressAutoHyphens/>
      <w:spacing w:after="120" w:line="240" w:lineRule="auto"/>
    </w:pPr>
    <w:rPr>
      <w:rFonts w:ascii="Times New Roman" w:eastAsia="Times New Roman" w:hAnsi="Times New Roman"/>
      <w:sz w:val="20"/>
      <w:szCs w:val="20"/>
      <w:lang w:eastAsia="ar-SA"/>
    </w:rPr>
  </w:style>
  <w:style w:type="character" w:customStyle="1" w:styleId="BodyTextChar">
    <w:name w:val="Body Text Char"/>
    <w:basedOn w:val="DefaultParagraphFont"/>
    <w:link w:val="BodyText"/>
    <w:rsid w:val="00C5471A"/>
    <w:rPr>
      <w:rFonts w:ascii="Times New Roman" w:eastAsia="Times New Roman" w:hAnsi="Times New Roman" w:cs="Times New Roman"/>
      <w:sz w:val="20"/>
      <w:szCs w:val="20"/>
      <w:lang w:eastAsia="ar-SA"/>
    </w:rPr>
  </w:style>
  <w:style w:type="paragraph" w:customStyle="1" w:styleId="TableContents">
    <w:name w:val="Table Contents"/>
    <w:basedOn w:val="Normal"/>
    <w:rsid w:val="00C5471A"/>
    <w:pPr>
      <w:suppressLineNumbers/>
      <w:suppressAutoHyphens/>
      <w:spacing w:after="0" w:line="240" w:lineRule="auto"/>
    </w:pPr>
    <w:rPr>
      <w:rFonts w:ascii="Times New Roman" w:eastAsia="Times New Roman" w:hAnsi="Times New Roman"/>
      <w:sz w:val="24"/>
      <w:szCs w:val="24"/>
      <w:lang w:eastAsia="ar-SA"/>
    </w:rPr>
  </w:style>
  <w:style w:type="table" w:styleId="TableGrid">
    <w:name w:val="Table Grid"/>
    <w:basedOn w:val="TableNormal"/>
    <w:rsid w:val="00C5471A"/>
    <w:pPr>
      <w:suppressAutoHyphens/>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66218"/>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00E2"/>
    <w:pPr>
      <w:spacing w:after="200" w:line="276" w:lineRule="auto"/>
    </w:pPr>
    <w:rPr>
      <w:sz w:val="22"/>
      <w:szCs w:val="22"/>
    </w:rPr>
  </w:style>
  <w:style w:type="paragraph" w:styleId="Heading2">
    <w:name w:val="heading 2"/>
    <w:basedOn w:val="Normal"/>
    <w:next w:val="Normal"/>
    <w:link w:val="Heading2Char"/>
    <w:qFormat/>
    <w:rsid w:val="00C5471A"/>
    <w:pPr>
      <w:keepNext/>
      <w:tabs>
        <w:tab w:val="num" w:pos="0"/>
      </w:tabs>
      <w:suppressAutoHyphens/>
      <w:spacing w:after="0" w:line="240" w:lineRule="auto"/>
      <w:outlineLvl w:val="1"/>
    </w:pPr>
    <w:rPr>
      <w:rFonts w:ascii="Times New Roman" w:eastAsia="Times New Roman" w:hAnsi="Times New Roman"/>
      <w:b/>
      <w:sz w:val="20"/>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695D"/>
    <w:rPr>
      <w:color w:val="0000FF"/>
      <w:u w:val="single"/>
    </w:rPr>
  </w:style>
  <w:style w:type="paragraph" w:styleId="ListParagraph">
    <w:name w:val="List Paragraph"/>
    <w:basedOn w:val="Normal"/>
    <w:uiPriority w:val="34"/>
    <w:qFormat/>
    <w:rsid w:val="00B41464"/>
    <w:pPr>
      <w:ind w:left="720"/>
      <w:contextualSpacing/>
    </w:pPr>
  </w:style>
  <w:style w:type="character" w:customStyle="1" w:styleId="Heading2Char">
    <w:name w:val="Heading 2 Char"/>
    <w:basedOn w:val="DefaultParagraphFont"/>
    <w:link w:val="Heading2"/>
    <w:rsid w:val="00C5471A"/>
    <w:rPr>
      <w:rFonts w:ascii="Times New Roman" w:eastAsia="Times New Roman" w:hAnsi="Times New Roman" w:cs="Times New Roman"/>
      <w:b/>
      <w:sz w:val="20"/>
      <w:szCs w:val="20"/>
      <w:lang w:eastAsia="ar-SA"/>
    </w:rPr>
  </w:style>
  <w:style w:type="paragraph" w:styleId="BodyText">
    <w:name w:val="Body Text"/>
    <w:basedOn w:val="Normal"/>
    <w:link w:val="BodyTextChar"/>
    <w:rsid w:val="00C5471A"/>
    <w:pPr>
      <w:suppressAutoHyphens/>
      <w:spacing w:after="120" w:line="240" w:lineRule="auto"/>
    </w:pPr>
    <w:rPr>
      <w:rFonts w:ascii="Times New Roman" w:eastAsia="Times New Roman" w:hAnsi="Times New Roman"/>
      <w:sz w:val="20"/>
      <w:szCs w:val="20"/>
      <w:lang w:eastAsia="ar-SA"/>
    </w:rPr>
  </w:style>
  <w:style w:type="character" w:customStyle="1" w:styleId="BodyTextChar">
    <w:name w:val="Body Text Char"/>
    <w:basedOn w:val="DefaultParagraphFont"/>
    <w:link w:val="BodyText"/>
    <w:rsid w:val="00C5471A"/>
    <w:rPr>
      <w:rFonts w:ascii="Times New Roman" w:eastAsia="Times New Roman" w:hAnsi="Times New Roman" w:cs="Times New Roman"/>
      <w:sz w:val="20"/>
      <w:szCs w:val="20"/>
      <w:lang w:eastAsia="ar-SA"/>
    </w:rPr>
  </w:style>
  <w:style w:type="paragraph" w:customStyle="1" w:styleId="TableContents">
    <w:name w:val="Table Contents"/>
    <w:basedOn w:val="Normal"/>
    <w:rsid w:val="00C5471A"/>
    <w:pPr>
      <w:suppressLineNumbers/>
      <w:suppressAutoHyphens/>
      <w:spacing w:after="0" w:line="240" w:lineRule="auto"/>
    </w:pPr>
    <w:rPr>
      <w:rFonts w:ascii="Times New Roman" w:eastAsia="Times New Roman" w:hAnsi="Times New Roman"/>
      <w:sz w:val="24"/>
      <w:szCs w:val="24"/>
      <w:lang w:eastAsia="ar-SA"/>
    </w:rPr>
  </w:style>
  <w:style w:type="table" w:styleId="TableGrid">
    <w:name w:val="Table Grid"/>
    <w:basedOn w:val="TableNormal"/>
    <w:rsid w:val="00C5471A"/>
    <w:pPr>
      <w:suppressAutoHyphens/>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66218"/>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992594">
      <w:bodyDiv w:val="1"/>
      <w:marLeft w:val="0"/>
      <w:marRight w:val="0"/>
      <w:marTop w:val="0"/>
      <w:marBottom w:val="0"/>
      <w:divBdr>
        <w:top w:val="none" w:sz="0" w:space="0" w:color="auto"/>
        <w:left w:val="none" w:sz="0" w:space="0" w:color="auto"/>
        <w:bottom w:val="none" w:sz="0" w:space="0" w:color="auto"/>
        <w:right w:val="none" w:sz="0" w:space="0" w:color="auto"/>
      </w:divBdr>
    </w:div>
    <w:div w:id="720515597">
      <w:bodyDiv w:val="1"/>
      <w:marLeft w:val="0"/>
      <w:marRight w:val="0"/>
      <w:marTop w:val="0"/>
      <w:marBottom w:val="0"/>
      <w:divBdr>
        <w:top w:val="none" w:sz="0" w:space="0" w:color="auto"/>
        <w:left w:val="none" w:sz="0" w:space="0" w:color="auto"/>
        <w:bottom w:val="none" w:sz="0" w:space="0" w:color="auto"/>
        <w:right w:val="none" w:sz="0" w:space="0" w:color="auto"/>
      </w:divBdr>
    </w:div>
    <w:div w:id="1325737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achisaxena123@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1313</Words>
  <Characters>7487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HCL</Company>
  <LinksUpToDate>false</LinksUpToDate>
  <CharactersWithSpaces>8783</CharactersWithSpaces>
  <SharedDoc>false</SharedDoc>
  <HLinks>
    <vt:vector size="30" baseType="variant">
      <vt:variant>
        <vt:i4>4784198</vt:i4>
      </vt:variant>
      <vt:variant>
        <vt:i4>12</vt:i4>
      </vt:variant>
      <vt:variant>
        <vt:i4>0</vt:i4>
      </vt:variant>
      <vt:variant>
        <vt:i4>5</vt:i4>
      </vt:variant>
      <vt:variant>
        <vt:lpwstr>http://www.teradyne.com/</vt:lpwstr>
      </vt:variant>
      <vt:variant>
        <vt:lpwstr/>
      </vt:variant>
      <vt:variant>
        <vt:i4>1769541</vt:i4>
      </vt:variant>
      <vt:variant>
        <vt:i4>9</vt:i4>
      </vt:variant>
      <vt:variant>
        <vt:i4>0</vt:i4>
      </vt:variant>
      <vt:variant>
        <vt:i4>5</vt:i4>
      </vt:variant>
      <vt:variant>
        <vt:lpwstr>http://www.dixons-group.biz/</vt:lpwstr>
      </vt:variant>
      <vt:variant>
        <vt:lpwstr/>
      </vt:variant>
      <vt:variant>
        <vt:i4>1835012</vt:i4>
      </vt:variant>
      <vt:variant>
        <vt:i4>6</vt:i4>
      </vt:variant>
      <vt:variant>
        <vt:i4>0</vt:i4>
      </vt:variant>
      <vt:variant>
        <vt:i4>5</vt:i4>
      </vt:variant>
      <vt:variant>
        <vt:lpwstr>http://www.pcworld.co.uk/</vt:lpwstr>
      </vt:variant>
      <vt:variant>
        <vt:lpwstr/>
      </vt:variant>
      <vt:variant>
        <vt:i4>5767170</vt:i4>
      </vt:variant>
      <vt:variant>
        <vt:i4>3</vt:i4>
      </vt:variant>
      <vt:variant>
        <vt:i4>0</vt:i4>
      </vt:variant>
      <vt:variant>
        <vt:i4>5</vt:i4>
      </vt:variant>
      <vt:variant>
        <vt:lpwstr>http://www.currys.co.uk/</vt:lpwstr>
      </vt:variant>
      <vt:variant>
        <vt:lpwstr/>
      </vt:variant>
      <vt:variant>
        <vt:i4>4849742</vt:i4>
      </vt:variant>
      <vt:variant>
        <vt:i4>0</vt:i4>
      </vt:variant>
      <vt:variant>
        <vt:i4>0</vt:i4>
      </vt:variant>
      <vt:variant>
        <vt:i4>5</vt:i4>
      </vt:variant>
      <vt:variant>
        <vt:lpwstr>http://www.dsgibusiness.com/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prachi</dc:creator>
  <cp:lastModifiedBy>Prachi Saxena (DHL IT Services)</cp:lastModifiedBy>
  <cp:revision>9</cp:revision>
  <dcterms:created xsi:type="dcterms:W3CDTF">2016-04-15T14:14:00Z</dcterms:created>
  <dcterms:modified xsi:type="dcterms:W3CDTF">2016-06-24T05:52:00Z</dcterms:modified>
</cp:coreProperties>
</file>