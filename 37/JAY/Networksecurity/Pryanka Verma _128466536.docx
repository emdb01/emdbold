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E64533" w:rsidRPr="00A14A1F" w:rsidRDefault="004F3DF8" w:rsidP="00A14A1F">
      <w:pPr>
        <w:pStyle w:val="Caption"/>
        <w:tabs>
          <w:tab w:val="left" w:pos="5250"/>
        </w:tabs>
        <w:rPr>
          <w:rFonts w:ascii="Times New Roman" w:hAnsi="Times New Roman" w:cs="Times New Roman"/>
          <w:b/>
          <w:i w:val="0"/>
          <w:sz w:val="32"/>
          <w:szCs w:val="32"/>
          <w:u w:val="single"/>
        </w:rPr>
      </w:pPr>
      <w:r>
        <w:t xml:space="preserve"> </w:t>
      </w:r>
    </w:p>
    <w:p w:rsidR="0053578D" w:rsidRDefault="0053578D">
      <w:pPr>
        <w:pStyle w:val="Title"/>
        <w:jc w:val="left"/>
        <w:rPr>
          <w:sz w:val="22"/>
          <w:szCs w:val="20"/>
          <w:u w:val="none"/>
        </w:rPr>
      </w:pPr>
      <w:r>
        <w:rPr>
          <w:b/>
          <w:bCs/>
          <w:sz w:val="22"/>
          <w:szCs w:val="20"/>
          <w:u w:val="none"/>
        </w:rPr>
        <w:t xml:space="preserve">                          </w:t>
      </w:r>
      <w:r w:rsidR="00E64533">
        <w:rPr>
          <w:b/>
          <w:bCs/>
          <w:sz w:val="22"/>
          <w:szCs w:val="20"/>
          <w:u w:val="none"/>
        </w:rPr>
        <w:t xml:space="preserve">                               </w:t>
      </w:r>
      <w:r w:rsidR="00425CD8">
        <w:rPr>
          <w:b/>
          <w:bCs/>
          <w:sz w:val="22"/>
          <w:szCs w:val="20"/>
          <w:u w:val="none"/>
        </w:rPr>
        <w:t>PRYANKA VERMA</w:t>
      </w:r>
      <w:r>
        <w:rPr>
          <w:b/>
          <w:bCs/>
          <w:sz w:val="22"/>
          <w:szCs w:val="20"/>
          <w:u w:val="none"/>
        </w:rPr>
        <w:t xml:space="preserve"> </w:t>
      </w:r>
      <w:r w:rsidR="00E64533">
        <w:rPr>
          <w:b/>
          <w:bCs/>
          <w:sz w:val="22"/>
          <w:szCs w:val="20"/>
          <w:u w:val="none"/>
        </w:rPr>
        <w:t xml:space="preserve"> </w:t>
      </w:r>
      <w:r>
        <w:rPr>
          <w:b/>
          <w:bCs/>
          <w:sz w:val="22"/>
          <w:szCs w:val="20"/>
          <w:u w:val="none"/>
        </w:rPr>
        <w:t xml:space="preserve">            </w:t>
      </w:r>
      <w:r w:rsidR="00E64533">
        <w:rPr>
          <w:b/>
          <w:bCs/>
          <w:sz w:val="22"/>
          <w:szCs w:val="20"/>
          <w:u w:val="none"/>
        </w:rPr>
        <w:t xml:space="preserve">                     </w:t>
      </w:r>
    </w:p>
    <w:p w:rsidR="006C146A" w:rsidRDefault="00AE4893" w:rsidP="00AE4893">
      <w:pPr>
        <w:pStyle w:val="Title"/>
        <w:jc w:val="left"/>
        <w:rPr>
          <w:sz w:val="22"/>
          <w:szCs w:val="20"/>
          <w:u w:val="none"/>
        </w:rPr>
      </w:pPr>
      <w:r>
        <w:rPr>
          <w:sz w:val="22"/>
          <w:szCs w:val="20"/>
          <w:u w:val="none"/>
        </w:rPr>
        <w:t xml:space="preserve">                                  </w:t>
      </w:r>
      <w:r w:rsidR="006C146A">
        <w:rPr>
          <w:sz w:val="22"/>
          <w:szCs w:val="20"/>
          <w:u w:val="none"/>
        </w:rPr>
        <w:t>R</w:t>
      </w:r>
      <w:r w:rsidR="005467D7">
        <w:rPr>
          <w:sz w:val="22"/>
          <w:szCs w:val="20"/>
          <w:u w:val="none"/>
        </w:rPr>
        <w:t>Z</w:t>
      </w:r>
      <w:r w:rsidR="00AD7DBA">
        <w:rPr>
          <w:sz w:val="22"/>
          <w:szCs w:val="20"/>
          <w:u w:val="none"/>
        </w:rPr>
        <w:t>F-754/4</w:t>
      </w:r>
      <w:r w:rsidR="001E0476">
        <w:rPr>
          <w:sz w:val="22"/>
          <w:szCs w:val="20"/>
          <w:u w:val="none"/>
        </w:rPr>
        <w:t xml:space="preserve">8, </w:t>
      </w:r>
      <w:r w:rsidR="006C146A">
        <w:rPr>
          <w:sz w:val="22"/>
          <w:szCs w:val="20"/>
          <w:u w:val="none"/>
        </w:rPr>
        <w:t xml:space="preserve">STREET NO </w:t>
      </w:r>
      <w:r w:rsidR="00436FA2">
        <w:rPr>
          <w:sz w:val="22"/>
          <w:szCs w:val="20"/>
          <w:u w:val="none"/>
        </w:rPr>
        <w:t>– 1</w:t>
      </w:r>
      <w:r>
        <w:rPr>
          <w:sz w:val="22"/>
          <w:szCs w:val="20"/>
          <w:u w:val="none"/>
        </w:rPr>
        <w:t xml:space="preserve">, </w:t>
      </w:r>
      <w:r w:rsidR="006C146A">
        <w:rPr>
          <w:sz w:val="22"/>
          <w:szCs w:val="20"/>
          <w:u w:val="none"/>
        </w:rPr>
        <w:t>RAJNAGAR PART -2</w:t>
      </w:r>
      <w:r w:rsidR="00AD7DBA">
        <w:rPr>
          <w:sz w:val="22"/>
          <w:szCs w:val="20"/>
          <w:u w:val="none"/>
        </w:rPr>
        <w:t>,</w:t>
      </w:r>
      <w:r w:rsidR="006C146A">
        <w:rPr>
          <w:sz w:val="22"/>
          <w:szCs w:val="20"/>
          <w:u w:val="none"/>
        </w:rPr>
        <w:t xml:space="preserve"> PALAM</w:t>
      </w:r>
    </w:p>
    <w:p w:rsidR="00AE4893" w:rsidRDefault="00AE4893" w:rsidP="00AE4893">
      <w:pPr>
        <w:pStyle w:val="Title"/>
        <w:jc w:val="left"/>
        <w:rPr>
          <w:sz w:val="22"/>
          <w:szCs w:val="20"/>
          <w:u w:val="none"/>
        </w:rPr>
      </w:pPr>
      <w:r>
        <w:rPr>
          <w:sz w:val="22"/>
          <w:szCs w:val="20"/>
          <w:u w:val="none"/>
        </w:rPr>
        <w:t xml:space="preserve">                                                   </w:t>
      </w:r>
      <w:r w:rsidR="006C146A">
        <w:rPr>
          <w:sz w:val="22"/>
          <w:szCs w:val="20"/>
          <w:u w:val="none"/>
        </w:rPr>
        <w:t>COLONY</w:t>
      </w:r>
      <w:r>
        <w:rPr>
          <w:sz w:val="22"/>
          <w:szCs w:val="20"/>
          <w:u w:val="none"/>
        </w:rPr>
        <w:t>,</w:t>
      </w:r>
      <w:r w:rsidR="00AD0DDB">
        <w:rPr>
          <w:sz w:val="22"/>
          <w:szCs w:val="20"/>
          <w:u w:val="none"/>
        </w:rPr>
        <w:t xml:space="preserve"> </w:t>
      </w:r>
      <w:r w:rsidR="006C146A">
        <w:rPr>
          <w:sz w:val="22"/>
          <w:szCs w:val="20"/>
          <w:u w:val="none"/>
        </w:rPr>
        <w:t>NEW DELHI- 110077</w:t>
      </w:r>
    </w:p>
    <w:p w:rsidR="00AE4893" w:rsidRDefault="00AE4893" w:rsidP="00AE4893">
      <w:pPr>
        <w:pStyle w:val="Title"/>
        <w:jc w:val="left"/>
        <w:rPr>
          <w:sz w:val="22"/>
          <w:szCs w:val="20"/>
          <w:u w:val="none"/>
        </w:rPr>
      </w:pPr>
    </w:p>
    <w:p w:rsidR="00A63798" w:rsidRPr="00A63798" w:rsidRDefault="0053578D" w:rsidP="00A63798">
      <w:pPr>
        <w:pStyle w:val="Title"/>
        <w:jc w:val="left"/>
        <w:rPr>
          <w:b/>
          <w:bCs/>
          <w:sz w:val="22"/>
        </w:rPr>
      </w:pPr>
      <w:r w:rsidRPr="00AD7DBA">
        <w:rPr>
          <w:b/>
          <w:bCs/>
          <w:sz w:val="22"/>
        </w:rPr>
        <w:t xml:space="preserve">Contact No: </w:t>
      </w:r>
      <w:r w:rsidR="00A14A1F" w:rsidRPr="00AD7DBA">
        <w:rPr>
          <w:b/>
          <w:bCs/>
          <w:sz w:val="22"/>
        </w:rPr>
        <w:t>7838207581,</w:t>
      </w:r>
      <w:r w:rsidR="00425CD8" w:rsidRPr="00AD7DBA">
        <w:rPr>
          <w:b/>
          <w:bCs/>
          <w:sz w:val="22"/>
        </w:rPr>
        <w:t xml:space="preserve"> </w:t>
      </w:r>
      <w:r w:rsidR="00A14A1F" w:rsidRPr="00AD7DBA">
        <w:rPr>
          <w:b/>
          <w:bCs/>
          <w:sz w:val="22"/>
        </w:rPr>
        <w:t>9211686735</w:t>
      </w:r>
      <w:r w:rsidR="00AE4893">
        <w:rPr>
          <w:bCs/>
          <w:sz w:val="22"/>
        </w:rPr>
        <w:t xml:space="preserve">                                           </w:t>
      </w:r>
      <w:r w:rsidR="002D452C">
        <w:rPr>
          <w:b/>
          <w:bCs/>
          <w:sz w:val="22"/>
        </w:rPr>
        <w:t xml:space="preserve">Email </w:t>
      </w:r>
      <w:proofErr w:type="gramStart"/>
      <w:r w:rsidR="002D452C">
        <w:rPr>
          <w:b/>
          <w:bCs/>
          <w:sz w:val="22"/>
        </w:rPr>
        <w:t>I</w:t>
      </w:r>
      <w:r>
        <w:rPr>
          <w:b/>
          <w:bCs/>
          <w:sz w:val="22"/>
        </w:rPr>
        <w:t>d</w:t>
      </w:r>
      <w:r>
        <w:rPr>
          <w:bCs/>
          <w:sz w:val="22"/>
        </w:rPr>
        <w:t xml:space="preserve"> </w:t>
      </w:r>
      <w:r w:rsidRPr="00AD7DBA">
        <w:rPr>
          <w:b/>
          <w:bCs/>
          <w:sz w:val="22"/>
        </w:rPr>
        <w:t>:</w:t>
      </w:r>
      <w:proofErr w:type="gramEnd"/>
      <w:r w:rsidRPr="00AD7DBA">
        <w:rPr>
          <w:b/>
          <w:bCs/>
          <w:sz w:val="22"/>
        </w:rPr>
        <w:t xml:space="preserve"> </w:t>
      </w:r>
      <w:r w:rsidR="00A63798" w:rsidRPr="00A63798">
        <w:rPr>
          <w:b/>
          <w:bCs/>
          <w:sz w:val="22"/>
        </w:rPr>
        <w:t>priyankav676@gmail.com</w:t>
      </w:r>
    </w:p>
    <w:p w:rsidR="0053578D" w:rsidRDefault="00CA7EF3" w:rsidP="00AE4893">
      <w:pPr>
        <w:pStyle w:val="Subtitle"/>
        <w:jc w:val="center"/>
        <w:rPr>
          <w:rFonts w:ascii="Times New Roman" w:hAnsi="Times New Roman" w:cs="Times New Roman"/>
          <w:b w:val="0"/>
          <w:sz w:val="22"/>
        </w:rPr>
      </w:pPr>
      <w:r w:rsidRPr="00CA7EF3">
        <w:rPr>
          <w:noProof/>
          <w:lang w:eastAsia="en-US"/>
        </w:rPr>
        <w:pict>
          <v:line id="Line 2" o:spid="_x0000_s1026" style="position:absolute;left:0;text-align:left;z-index:251656704;visibility:visible" from="-9pt,5.1pt" to="-9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" strokeweight=".26mm">
            <v:stroke joinstyle="miter" endcap="square"/>
          </v:line>
        </w:pict>
      </w:r>
      <w:r w:rsidRPr="00CA7EF3">
        <w:rPr>
          <w:noProof/>
          <w:lang w:eastAsia="en-US"/>
        </w:rPr>
        <w:pict>
          <v:line id="Line 3" o:spid="_x0000_s1028" style="position:absolute;left:0;text-align:left;z-index:251657728;visibility:visible" from="-9pt,5.1pt" to="-9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" strokeweight=".26mm">
            <v:stroke joinstyle="miter" endcap="square"/>
          </v:line>
        </w:pict>
      </w:r>
      <w:r w:rsidRPr="00CA7EF3">
        <w:rPr>
          <w:noProof/>
          <w:lang w:eastAsia="en-US"/>
        </w:rPr>
        <w:pict>
          <v:line id="Line 4" o:spid="_x0000_s1027" style="position:absolute;left:0;text-align:left;z-index:251658752;visibility:visible" from="-9pt,7.1pt" to="477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" strokeweight="1.59mm">
            <v:stroke joinstyle="miter" endcap="square"/>
          </v:line>
        </w:pict>
      </w:r>
    </w:p>
    <w:p w:rsidR="0053578D" w:rsidRDefault="0053578D">
      <w:pPr>
        <w:pStyle w:val="Subtitle"/>
        <w:jc w:val="both"/>
        <w:rPr>
          <w:rFonts w:ascii="Times New Roman" w:hAnsi="Times New Roman" w:cs="Times New Roman"/>
          <w:b w:val="0"/>
          <w:sz w:val="22"/>
        </w:rPr>
      </w:pPr>
    </w:p>
    <w:p w:rsidR="0053578D" w:rsidRPr="00273B0B" w:rsidRDefault="0053578D">
      <w:pPr>
        <w:shd w:val="clear" w:color="auto" w:fill="C0C0C0"/>
        <w:jc w:val="both"/>
        <w:rPr>
          <w:rFonts w:ascii="Times New Roman" w:hAnsi="Times New Roman" w:cs="Times New Roman"/>
          <w:sz w:val="24"/>
          <w:szCs w:val="24"/>
        </w:rPr>
      </w:pPr>
      <w:r w:rsidRPr="00273B0B">
        <w:rPr>
          <w:rFonts w:ascii="Times New Roman" w:hAnsi="Times New Roman" w:cs="Times New Roman"/>
          <w:b/>
          <w:sz w:val="24"/>
          <w:szCs w:val="24"/>
        </w:rPr>
        <w:t>Career Objective:</w:t>
      </w:r>
    </w:p>
    <w:p w:rsidR="0053578D" w:rsidRPr="00AE4893" w:rsidRDefault="0053578D">
      <w:pPr>
        <w:pStyle w:val="BodyText"/>
        <w:jc w:val="both"/>
        <w:rPr>
          <w:rFonts w:ascii="Times New Roman" w:hAnsi="Times New Roman" w:cs="Times New Roman"/>
          <w:sz w:val="22"/>
        </w:rPr>
      </w:pPr>
    </w:p>
    <w:p w:rsidR="0053578D" w:rsidRPr="00AE4893" w:rsidRDefault="00273B0B">
      <w:pPr>
        <w:rPr>
          <w:rFonts w:ascii="Times New Roman" w:hAnsi="Times New Roman" w:cs="Times New Roman"/>
          <w:sz w:val="22"/>
        </w:rPr>
      </w:pPr>
      <w:r w:rsidRPr="00273B0B">
        <w:rPr>
          <w:rFonts w:ascii="Times New Roman" w:eastAsia="Rockwell" w:hAnsi="Times New Roman" w:cs="Times New Roman"/>
        </w:rPr>
        <w:t>Seeking a challenging position in the field of  Networking which encourages growth and leadership opportunities while utilizing technical expertise, analytical abilities and Interpersonal skills and where my effort will be complemented by career growth, higher degree of responsibility and to prove myself as a valuable asset of your esteemed organization</w:t>
      </w:r>
      <w:r w:rsidR="0053578D" w:rsidRPr="00AE4893">
        <w:rPr>
          <w:rFonts w:ascii="Times New Roman" w:hAnsi="Times New Roman" w:cs="Times New Roman"/>
          <w:sz w:val="24"/>
          <w:szCs w:val="24"/>
        </w:rPr>
        <w:t>.</w:t>
      </w:r>
    </w:p>
    <w:p w:rsidR="0053578D" w:rsidRDefault="0053578D">
      <w:pPr>
        <w:rPr>
          <w:rFonts w:ascii="Times New Roman" w:hAnsi="Times New Roman" w:cs="Times New Roman"/>
          <w:sz w:val="22"/>
        </w:rPr>
      </w:pPr>
    </w:p>
    <w:p w:rsidR="00872A84" w:rsidRPr="00273B0B" w:rsidRDefault="00872A84">
      <w:pPr>
        <w:rPr>
          <w:rFonts w:ascii="Times New Roman" w:hAnsi="Times New Roman" w:cs="Times New Roman"/>
          <w:b/>
          <w:sz w:val="28"/>
          <w:szCs w:val="28"/>
        </w:rPr>
      </w:pPr>
    </w:p>
    <w:p w:rsidR="0053578D" w:rsidRPr="00273B0B" w:rsidRDefault="0053578D">
      <w:pPr>
        <w:shd w:val="clear" w:color="auto" w:fill="C0C0C0"/>
        <w:jc w:val="both"/>
        <w:rPr>
          <w:rFonts w:ascii="Times New Roman" w:hAnsi="Times New Roman" w:cs="Times New Roman"/>
          <w:b/>
          <w:sz w:val="24"/>
          <w:szCs w:val="24"/>
        </w:rPr>
      </w:pPr>
      <w:r w:rsidRPr="00273B0B">
        <w:rPr>
          <w:rFonts w:ascii="Times New Roman" w:hAnsi="Times New Roman" w:cs="Times New Roman"/>
          <w:b/>
          <w:sz w:val="24"/>
          <w:szCs w:val="24"/>
        </w:rPr>
        <w:t>Work Experience:-</w:t>
      </w:r>
    </w:p>
    <w:p w:rsidR="0053578D" w:rsidRPr="00AE4893" w:rsidRDefault="0053578D">
      <w:pPr>
        <w:jc w:val="both"/>
        <w:rPr>
          <w:rFonts w:ascii="Times New Roman" w:hAnsi="Times New Roman" w:cs="Times New Roman"/>
          <w:sz w:val="22"/>
        </w:rPr>
      </w:pPr>
    </w:p>
    <w:p w:rsidR="002D452C" w:rsidRPr="00A63798" w:rsidRDefault="002D452C" w:rsidP="004A3AEE">
      <w:pPr>
        <w:pStyle w:val="NoSpacing"/>
        <w:numPr>
          <w:ilvl w:val="0"/>
          <w:numId w:val="11"/>
        </w:numPr>
        <w:rPr>
          <w:rFonts w:ascii="Times New Roman" w:hAnsi="Times New Roman" w:cs="Times New Roman"/>
          <w:sz w:val="22"/>
          <w:szCs w:val="22"/>
        </w:rPr>
      </w:pPr>
      <w:r w:rsidRPr="00A63798">
        <w:rPr>
          <w:rFonts w:ascii="Times New Roman" w:eastAsia="Rockwell" w:hAnsi="Times New Roman" w:cs="Times New Roman"/>
          <w:sz w:val="22"/>
          <w:szCs w:val="22"/>
        </w:rPr>
        <w:t xml:space="preserve">Worked with </w:t>
      </w:r>
      <w:r w:rsidRPr="00A63798">
        <w:rPr>
          <w:rFonts w:ascii="Times New Roman" w:eastAsia="Rockwell" w:hAnsi="Times New Roman" w:cs="Times New Roman"/>
          <w:b/>
          <w:bCs/>
          <w:sz w:val="22"/>
          <w:szCs w:val="22"/>
        </w:rPr>
        <w:t>Wipro InfoTech Ltd</w:t>
      </w:r>
      <w:r w:rsidRPr="00A63798">
        <w:rPr>
          <w:rFonts w:ascii="Times New Roman" w:eastAsia="Rockwell" w:hAnsi="Times New Roman" w:cs="Times New Roman"/>
          <w:sz w:val="22"/>
          <w:szCs w:val="22"/>
        </w:rPr>
        <w:t xml:space="preserve"> as an </w:t>
      </w:r>
      <w:r w:rsidRPr="00A63798">
        <w:rPr>
          <w:rFonts w:ascii="Times New Roman" w:eastAsia="Rockwell" w:hAnsi="Times New Roman" w:cs="Times New Roman"/>
          <w:b/>
          <w:bCs/>
          <w:sz w:val="22"/>
          <w:szCs w:val="22"/>
        </w:rPr>
        <w:t>Engineer –Network Management</w:t>
      </w:r>
      <w:r w:rsidRPr="00A63798">
        <w:rPr>
          <w:rFonts w:ascii="Times New Roman" w:eastAsia="Rockwell" w:hAnsi="Times New Roman" w:cs="Times New Roman"/>
          <w:b/>
          <w:sz w:val="22"/>
          <w:szCs w:val="22"/>
        </w:rPr>
        <w:t xml:space="preserve"> (Retaine</w:t>
      </w:r>
      <w:r w:rsidRPr="00A63798">
        <w:rPr>
          <w:rFonts w:ascii="Times New Roman" w:eastAsia="Rockwell" w:hAnsi="Times New Roman" w:cs="Times New Roman"/>
          <w:sz w:val="22"/>
          <w:szCs w:val="22"/>
        </w:rPr>
        <w:t>r)</w:t>
      </w:r>
      <w:r w:rsidR="004A3AEE" w:rsidRPr="00A63798">
        <w:rPr>
          <w:rFonts w:ascii="Times New Roman" w:eastAsia="Rockwell" w:hAnsi="Times New Roman" w:cs="Times New Roman"/>
          <w:sz w:val="22"/>
          <w:szCs w:val="22"/>
        </w:rPr>
        <w:t xml:space="preserve"> </w:t>
      </w:r>
      <w:r w:rsidRPr="00A63798">
        <w:rPr>
          <w:rFonts w:ascii="Times New Roman" w:eastAsia="Rockwell" w:hAnsi="Times New Roman" w:cs="Times New Roman"/>
          <w:sz w:val="22"/>
          <w:szCs w:val="22"/>
        </w:rPr>
        <w:t xml:space="preserve">from   </w:t>
      </w:r>
    </w:p>
    <w:p w:rsidR="002D452C" w:rsidRPr="00A63798" w:rsidRDefault="002D452C" w:rsidP="002D452C">
      <w:pPr>
        <w:pStyle w:val="NoSpacing"/>
        <w:rPr>
          <w:rFonts w:ascii="Times New Roman" w:eastAsia="Rockwell" w:hAnsi="Times New Roman" w:cs="Times New Roman"/>
          <w:b/>
          <w:sz w:val="22"/>
          <w:szCs w:val="22"/>
        </w:rPr>
      </w:pPr>
      <w:r w:rsidRPr="00A63798">
        <w:rPr>
          <w:rFonts w:ascii="Times New Roman" w:eastAsia="Rockwell" w:hAnsi="Times New Roman" w:cs="Times New Roman"/>
          <w:bCs/>
          <w:sz w:val="22"/>
          <w:szCs w:val="22"/>
        </w:rPr>
        <w:t xml:space="preserve"> </w:t>
      </w:r>
      <w:r w:rsidR="004A3AEE" w:rsidRPr="00A63798">
        <w:rPr>
          <w:rFonts w:ascii="Times New Roman" w:eastAsia="Rockwell" w:hAnsi="Times New Roman" w:cs="Times New Roman"/>
          <w:bCs/>
          <w:sz w:val="22"/>
          <w:szCs w:val="22"/>
        </w:rPr>
        <w:t xml:space="preserve">              </w:t>
      </w:r>
      <w:r w:rsidRPr="00A63798">
        <w:rPr>
          <w:rFonts w:ascii="Times New Roman" w:eastAsia="Rockwell" w:hAnsi="Times New Roman" w:cs="Times New Roman"/>
          <w:b/>
          <w:bCs/>
          <w:sz w:val="22"/>
          <w:szCs w:val="22"/>
        </w:rPr>
        <w:t>1 Nov 2012</w:t>
      </w:r>
      <w:r w:rsidRPr="00A63798">
        <w:rPr>
          <w:rFonts w:ascii="Times New Roman" w:eastAsia="Rockwell" w:hAnsi="Times New Roman" w:cs="Times New Roman"/>
          <w:sz w:val="22"/>
          <w:szCs w:val="22"/>
        </w:rPr>
        <w:t xml:space="preserve"> to </w:t>
      </w:r>
      <w:r w:rsidRPr="00A63798">
        <w:rPr>
          <w:rFonts w:ascii="Times New Roman" w:eastAsia="Rockwell" w:hAnsi="Times New Roman" w:cs="Times New Roman"/>
          <w:b/>
          <w:bCs/>
          <w:sz w:val="22"/>
          <w:szCs w:val="22"/>
        </w:rPr>
        <w:t>31 Dec 2012</w:t>
      </w:r>
      <w:r w:rsidRPr="00A63798">
        <w:rPr>
          <w:rFonts w:ascii="Times New Roman" w:eastAsia="Rockwell" w:hAnsi="Times New Roman" w:cs="Times New Roman"/>
          <w:sz w:val="22"/>
          <w:szCs w:val="22"/>
        </w:rPr>
        <w:t xml:space="preserve"> on </w:t>
      </w:r>
      <w:r w:rsidRPr="00A63798">
        <w:rPr>
          <w:rFonts w:ascii="Times New Roman" w:eastAsia="Rockwell" w:hAnsi="Times New Roman" w:cs="Times New Roman"/>
          <w:b/>
          <w:bCs/>
          <w:sz w:val="22"/>
          <w:szCs w:val="22"/>
        </w:rPr>
        <w:t>NIC –N-MIT -12</w:t>
      </w:r>
      <w:r w:rsidRPr="00A63798">
        <w:rPr>
          <w:rFonts w:ascii="Times New Roman" w:eastAsia="Rockwell" w:hAnsi="Times New Roman" w:cs="Times New Roman"/>
          <w:b/>
          <w:sz w:val="22"/>
          <w:szCs w:val="22"/>
        </w:rPr>
        <w:t xml:space="preserve"> project</w:t>
      </w:r>
    </w:p>
    <w:p w:rsidR="004A3AEE" w:rsidRPr="00A63798" w:rsidRDefault="004A3AEE" w:rsidP="002D452C">
      <w:pPr>
        <w:pStyle w:val="NoSpacing"/>
        <w:rPr>
          <w:rFonts w:ascii="Times New Roman" w:hAnsi="Times New Roman" w:cs="Times New Roman"/>
          <w:sz w:val="22"/>
          <w:szCs w:val="22"/>
        </w:rPr>
      </w:pPr>
      <w:r w:rsidRPr="00A63798">
        <w:rPr>
          <w:rFonts w:ascii="Times New Roman" w:hAnsi="Times New Roman" w:cs="Times New Roman"/>
          <w:sz w:val="22"/>
          <w:szCs w:val="22"/>
        </w:rPr>
        <w:t xml:space="preserve">               </w:t>
      </w:r>
      <w:r w:rsidR="002D452C" w:rsidRPr="00A63798">
        <w:rPr>
          <w:rFonts w:ascii="Times New Roman" w:hAnsi="Times New Roman" w:cs="Times New Roman"/>
          <w:sz w:val="22"/>
          <w:szCs w:val="22"/>
        </w:rPr>
        <w:t xml:space="preserve">Client: </w:t>
      </w:r>
      <w:r w:rsidR="002D452C" w:rsidRPr="00A63798">
        <w:rPr>
          <w:rFonts w:ascii="Times New Roman" w:hAnsi="Times New Roman" w:cs="Times New Roman"/>
          <w:b/>
          <w:bCs/>
          <w:sz w:val="22"/>
          <w:szCs w:val="22"/>
        </w:rPr>
        <w:t>NIC</w:t>
      </w:r>
    </w:p>
    <w:p w:rsidR="002D452C" w:rsidRPr="00A63798" w:rsidRDefault="004A3AEE" w:rsidP="002D452C">
      <w:pPr>
        <w:pStyle w:val="NoSpacing"/>
        <w:rPr>
          <w:rFonts w:ascii="Times New Roman" w:hAnsi="Times New Roman" w:cs="Times New Roman"/>
          <w:b/>
          <w:sz w:val="22"/>
          <w:szCs w:val="22"/>
        </w:rPr>
      </w:pPr>
      <w:r w:rsidRPr="00A63798">
        <w:rPr>
          <w:rFonts w:ascii="Times New Roman" w:eastAsia="Rockwell" w:hAnsi="Times New Roman" w:cs="Times New Roman"/>
          <w:sz w:val="22"/>
          <w:szCs w:val="22"/>
        </w:rPr>
        <w:t xml:space="preserve">              </w:t>
      </w:r>
      <w:r w:rsidR="002D452C" w:rsidRPr="00A63798">
        <w:rPr>
          <w:rFonts w:ascii="Times New Roman" w:eastAsia="Rockwell" w:hAnsi="Times New Roman" w:cs="Times New Roman"/>
          <w:sz w:val="22"/>
          <w:szCs w:val="22"/>
        </w:rPr>
        <w:t>Location:</w:t>
      </w:r>
      <w:r w:rsidRPr="00A63798">
        <w:rPr>
          <w:rFonts w:ascii="Times New Roman" w:eastAsia="Rockwell" w:hAnsi="Times New Roman" w:cs="Times New Roman"/>
          <w:bCs/>
          <w:sz w:val="22"/>
          <w:szCs w:val="22"/>
        </w:rPr>
        <w:t xml:space="preserve"> </w:t>
      </w:r>
      <w:r w:rsidRPr="00A63798">
        <w:rPr>
          <w:rFonts w:ascii="Times New Roman" w:eastAsia="Rockwell" w:hAnsi="Times New Roman" w:cs="Times New Roman"/>
          <w:b/>
          <w:bCs/>
          <w:sz w:val="22"/>
          <w:szCs w:val="22"/>
        </w:rPr>
        <w:t xml:space="preserve">Department of </w:t>
      </w:r>
      <w:r w:rsidR="002D452C" w:rsidRPr="00A63798">
        <w:rPr>
          <w:rFonts w:ascii="Times New Roman" w:eastAsia="Rockwell" w:hAnsi="Times New Roman" w:cs="Times New Roman"/>
          <w:b/>
          <w:bCs/>
          <w:sz w:val="22"/>
          <w:szCs w:val="22"/>
        </w:rPr>
        <w:t>Electronics and Information Technology</w:t>
      </w:r>
      <w:r w:rsidR="002D452C" w:rsidRPr="00A63798">
        <w:rPr>
          <w:rFonts w:ascii="Times New Roman" w:eastAsia="Rockwell" w:hAnsi="Times New Roman" w:cs="Times New Roman"/>
          <w:b/>
          <w:sz w:val="22"/>
          <w:szCs w:val="22"/>
        </w:rPr>
        <w:t xml:space="preserve"> </w:t>
      </w:r>
      <w:proofErr w:type="gramStart"/>
      <w:r w:rsidR="002D452C" w:rsidRPr="00A63798">
        <w:rPr>
          <w:rFonts w:ascii="Times New Roman" w:eastAsia="Rockwell" w:hAnsi="Times New Roman" w:cs="Times New Roman"/>
          <w:b/>
          <w:bCs/>
          <w:sz w:val="22"/>
          <w:szCs w:val="22"/>
        </w:rPr>
        <w:t>( NIC</w:t>
      </w:r>
      <w:proofErr w:type="gramEnd"/>
      <w:r w:rsidR="002D452C" w:rsidRPr="00A63798">
        <w:rPr>
          <w:rFonts w:ascii="Times New Roman" w:eastAsia="Rockwell" w:hAnsi="Times New Roman" w:cs="Times New Roman"/>
          <w:b/>
          <w:bCs/>
          <w:sz w:val="22"/>
          <w:szCs w:val="22"/>
        </w:rPr>
        <w:t>-DEITY)</w:t>
      </w:r>
    </w:p>
    <w:p w:rsidR="00A63798" w:rsidRDefault="004A3AEE" w:rsidP="002D452C">
      <w:pPr>
        <w:pStyle w:val="NoSpacing"/>
        <w:rPr>
          <w:rFonts w:ascii="Times New Roman" w:hAnsi="Times New Roman" w:cs="Times New Roman"/>
          <w:bCs/>
          <w:sz w:val="22"/>
          <w:szCs w:val="22"/>
        </w:rPr>
      </w:pPr>
      <w:r w:rsidRPr="00A63798">
        <w:rPr>
          <w:rFonts w:ascii="Times New Roman" w:hAnsi="Times New Roman" w:cs="Times New Roman"/>
          <w:sz w:val="22"/>
          <w:szCs w:val="22"/>
        </w:rPr>
        <w:t xml:space="preserve">              </w:t>
      </w:r>
      <w:r w:rsidR="002D452C" w:rsidRPr="00A63798">
        <w:rPr>
          <w:rFonts w:ascii="Times New Roman" w:hAnsi="Times New Roman" w:cs="Times New Roman"/>
          <w:sz w:val="22"/>
          <w:szCs w:val="22"/>
        </w:rPr>
        <w:t xml:space="preserve">Electronic </w:t>
      </w:r>
      <w:proofErr w:type="spellStart"/>
      <w:proofErr w:type="gramStart"/>
      <w:r w:rsidR="002D452C" w:rsidRPr="00A63798">
        <w:rPr>
          <w:rFonts w:ascii="Times New Roman" w:hAnsi="Times New Roman" w:cs="Times New Roman"/>
          <w:sz w:val="22"/>
          <w:szCs w:val="22"/>
        </w:rPr>
        <w:t>Niketan</w:t>
      </w:r>
      <w:proofErr w:type="spellEnd"/>
      <w:r w:rsidR="002D452C" w:rsidRPr="00A63798">
        <w:rPr>
          <w:rFonts w:ascii="Times New Roman" w:hAnsi="Times New Roman" w:cs="Times New Roman"/>
          <w:sz w:val="22"/>
          <w:szCs w:val="22"/>
        </w:rPr>
        <w:t xml:space="preserve"> ,</w:t>
      </w:r>
      <w:proofErr w:type="gramEnd"/>
      <w:r w:rsidR="002D452C" w:rsidRPr="00A63798">
        <w:rPr>
          <w:rFonts w:ascii="Times New Roman" w:hAnsi="Times New Roman" w:cs="Times New Roman"/>
          <w:sz w:val="22"/>
          <w:szCs w:val="22"/>
        </w:rPr>
        <w:t xml:space="preserve"> 6- CGO complex, </w:t>
      </w:r>
      <w:proofErr w:type="spellStart"/>
      <w:r w:rsidR="002D452C" w:rsidRPr="00A63798">
        <w:rPr>
          <w:rFonts w:ascii="Times New Roman" w:hAnsi="Times New Roman" w:cs="Times New Roman"/>
          <w:sz w:val="22"/>
          <w:szCs w:val="22"/>
        </w:rPr>
        <w:t>Lodhi</w:t>
      </w:r>
      <w:proofErr w:type="spellEnd"/>
      <w:r w:rsidR="002D452C" w:rsidRPr="00A63798">
        <w:rPr>
          <w:rFonts w:ascii="Times New Roman" w:hAnsi="Times New Roman" w:cs="Times New Roman"/>
          <w:sz w:val="22"/>
          <w:szCs w:val="22"/>
        </w:rPr>
        <w:t xml:space="preserve"> Road,  New Delhi-110003 ( </w:t>
      </w:r>
      <w:r w:rsidR="002D452C" w:rsidRPr="00A63798">
        <w:rPr>
          <w:rFonts w:ascii="Times New Roman" w:hAnsi="Times New Roman" w:cs="Times New Roman"/>
          <w:bCs/>
          <w:sz w:val="22"/>
          <w:szCs w:val="22"/>
        </w:rPr>
        <w:t xml:space="preserve">Ministry </w:t>
      </w:r>
    </w:p>
    <w:p w:rsidR="004A3AEE" w:rsidRPr="00A63798" w:rsidRDefault="00A63798" w:rsidP="002D452C">
      <w:pPr>
        <w:pStyle w:val="NoSpacing"/>
        <w:rPr>
          <w:rFonts w:ascii="Times New Roman" w:hAnsi="Times New Roman" w:cs="Times New Roman"/>
          <w:bCs/>
          <w:sz w:val="22"/>
          <w:szCs w:val="22"/>
        </w:rPr>
      </w:pPr>
      <w:r>
        <w:rPr>
          <w:rFonts w:ascii="Times New Roman" w:hAnsi="Times New Roman" w:cs="Times New Roman"/>
          <w:bCs/>
          <w:sz w:val="22"/>
          <w:szCs w:val="22"/>
        </w:rPr>
        <w:t xml:space="preserve">            </w:t>
      </w:r>
      <w:proofErr w:type="gramStart"/>
      <w:r w:rsidR="002D452C" w:rsidRPr="00A63798">
        <w:rPr>
          <w:rFonts w:ascii="Times New Roman" w:hAnsi="Times New Roman" w:cs="Times New Roman"/>
          <w:bCs/>
          <w:sz w:val="22"/>
          <w:szCs w:val="22"/>
        </w:rPr>
        <w:t>of</w:t>
      </w:r>
      <w:proofErr w:type="gramEnd"/>
      <w:r w:rsidR="002D452C" w:rsidRPr="00A63798">
        <w:rPr>
          <w:rFonts w:ascii="Times New Roman" w:hAnsi="Times New Roman" w:cs="Times New Roman"/>
          <w:bCs/>
          <w:sz w:val="22"/>
          <w:szCs w:val="22"/>
        </w:rPr>
        <w:t xml:space="preserve"> communication</w:t>
      </w:r>
      <w:r>
        <w:rPr>
          <w:rFonts w:ascii="Times New Roman" w:hAnsi="Times New Roman" w:cs="Times New Roman"/>
          <w:bCs/>
          <w:sz w:val="22"/>
          <w:szCs w:val="22"/>
        </w:rPr>
        <w:t xml:space="preserve"> </w:t>
      </w:r>
      <w:r w:rsidR="002D452C" w:rsidRPr="00A63798">
        <w:rPr>
          <w:rFonts w:ascii="Times New Roman" w:hAnsi="Times New Roman" w:cs="Times New Roman"/>
          <w:bCs/>
          <w:sz w:val="22"/>
          <w:szCs w:val="22"/>
        </w:rPr>
        <w:t xml:space="preserve">and </w:t>
      </w:r>
      <w:r w:rsidR="004A3AEE" w:rsidRPr="00A63798">
        <w:rPr>
          <w:rFonts w:ascii="Times New Roman" w:hAnsi="Times New Roman" w:cs="Times New Roman"/>
          <w:bCs/>
          <w:sz w:val="22"/>
          <w:szCs w:val="22"/>
        </w:rPr>
        <w:t xml:space="preserve"> </w:t>
      </w:r>
      <w:r w:rsidR="002D452C" w:rsidRPr="00A63798">
        <w:rPr>
          <w:rFonts w:ascii="Times New Roman" w:hAnsi="Times New Roman" w:cs="Times New Roman"/>
          <w:bCs/>
          <w:sz w:val="22"/>
          <w:szCs w:val="22"/>
        </w:rPr>
        <w:t>technology</w:t>
      </w:r>
      <w:r w:rsidR="002D452C" w:rsidRPr="00A63798">
        <w:rPr>
          <w:rFonts w:ascii="Times New Roman" w:hAnsi="Times New Roman" w:cs="Times New Roman"/>
          <w:sz w:val="22"/>
          <w:szCs w:val="22"/>
        </w:rPr>
        <w:t xml:space="preserve"> </w:t>
      </w:r>
      <w:r w:rsidR="004A3AEE" w:rsidRPr="00A63798">
        <w:rPr>
          <w:rFonts w:ascii="Times New Roman" w:hAnsi="Times New Roman" w:cs="Times New Roman"/>
          <w:sz w:val="22"/>
          <w:szCs w:val="22"/>
        </w:rPr>
        <w:t>)</w:t>
      </w:r>
    </w:p>
    <w:p w:rsidR="0053578D" w:rsidRPr="00A63798" w:rsidRDefault="004A3AEE" w:rsidP="004A3AEE">
      <w:pPr>
        <w:pStyle w:val="NoSpacing"/>
        <w:numPr>
          <w:ilvl w:val="0"/>
          <w:numId w:val="11"/>
        </w:numPr>
        <w:rPr>
          <w:rFonts w:ascii="Times New Roman" w:hAnsi="Times New Roman" w:cs="Times New Roman"/>
          <w:sz w:val="22"/>
          <w:szCs w:val="22"/>
        </w:rPr>
      </w:pPr>
      <w:r w:rsidRPr="00A63798">
        <w:rPr>
          <w:rFonts w:ascii="Times New Roman" w:hAnsi="Times New Roman" w:cs="Times New Roman"/>
          <w:b/>
          <w:sz w:val="22"/>
          <w:szCs w:val="22"/>
        </w:rPr>
        <w:t xml:space="preserve">New </w:t>
      </w:r>
      <w:r w:rsidR="0053578D" w:rsidRPr="00A63798">
        <w:rPr>
          <w:rFonts w:ascii="Times New Roman" w:hAnsi="Times New Roman" w:cs="Times New Roman"/>
          <w:b/>
          <w:sz w:val="22"/>
          <w:szCs w:val="22"/>
        </w:rPr>
        <w:t>Designa</w:t>
      </w:r>
      <w:r w:rsidRPr="00A63798">
        <w:rPr>
          <w:rFonts w:ascii="Times New Roman" w:hAnsi="Times New Roman" w:cs="Times New Roman"/>
          <w:b/>
          <w:sz w:val="22"/>
          <w:szCs w:val="22"/>
        </w:rPr>
        <w:t>tion</w:t>
      </w:r>
      <w:r w:rsidR="00A63798">
        <w:rPr>
          <w:rFonts w:ascii="Times New Roman" w:hAnsi="Times New Roman" w:cs="Times New Roman"/>
          <w:b/>
          <w:sz w:val="22"/>
          <w:szCs w:val="22"/>
        </w:rPr>
        <w:t xml:space="preserve">   </w:t>
      </w:r>
      <w:r w:rsidRPr="00A63798">
        <w:rPr>
          <w:rFonts w:ascii="Times New Roman" w:hAnsi="Times New Roman" w:cs="Times New Roman"/>
          <w:sz w:val="22"/>
          <w:szCs w:val="22"/>
        </w:rPr>
        <w:t xml:space="preserve"> </w:t>
      </w:r>
      <w:r w:rsidR="005467D7" w:rsidRPr="00A63798">
        <w:rPr>
          <w:rFonts w:ascii="Times New Roman" w:hAnsi="Times New Roman" w:cs="Times New Roman"/>
          <w:b/>
          <w:sz w:val="22"/>
          <w:szCs w:val="22"/>
        </w:rPr>
        <w:t>:  Associate Network Management</w:t>
      </w:r>
    </w:p>
    <w:p w:rsidR="0053578D" w:rsidRPr="00A63798" w:rsidRDefault="004A3AEE">
      <w:pPr>
        <w:pStyle w:val="Heading1"/>
        <w:jc w:val="left"/>
        <w:rPr>
          <w:rFonts w:ascii="Times New Roman" w:hAnsi="Times New Roman" w:cs="Times New Roman"/>
          <w:sz w:val="22"/>
          <w:szCs w:val="22"/>
        </w:rPr>
      </w:pPr>
      <w:r w:rsidRPr="00A63798">
        <w:rPr>
          <w:rFonts w:ascii="Times New Roman" w:hAnsi="Times New Roman" w:cs="Times New Roman"/>
          <w:sz w:val="22"/>
          <w:szCs w:val="22"/>
        </w:rPr>
        <w:t xml:space="preserve">             </w:t>
      </w:r>
      <w:r w:rsidR="00AD0DDB" w:rsidRPr="00A63798">
        <w:rPr>
          <w:rFonts w:ascii="Times New Roman" w:hAnsi="Times New Roman" w:cs="Times New Roman"/>
          <w:sz w:val="22"/>
          <w:szCs w:val="22"/>
        </w:rPr>
        <w:t>Duration</w:t>
      </w:r>
      <w:r w:rsidR="00AD0DDB" w:rsidRPr="00A63798">
        <w:rPr>
          <w:rFonts w:ascii="Times New Roman" w:hAnsi="Times New Roman" w:cs="Times New Roman"/>
          <w:sz w:val="22"/>
          <w:szCs w:val="22"/>
        </w:rPr>
        <w:tab/>
      </w:r>
      <w:r w:rsidRPr="00A63798">
        <w:rPr>
          <w:rFonts w:ascii="Times New Roman" w:hAnsi="Times New Roman" w:cs="Times New Roman"/>
          <w:sz w:val="22"/>
          <w:szCs w:val="22"/>
        </w:rPr>
        <w:t xml:space="preserve"> </w:t>
      </w:r>
      <w:r w:rsidR="001E0D9B" w:rsidRPr="00A63798">
        <w:rPr>
          <w:rFonts w:ascii="Times New Roman" w:hAnsi="Times New Roman" w:cs="Times New Roman"/>
          <w:sz w:val="22"/>
          <w:szCs w:val="22"/>
        </w:rPr>
        <w:t xml:space="preserve"> </w:t>
      </w:r>
      <w:r w:rsidR="00A63798">
        <w:rPr>
          <w:rFonts w:ascii="Times New Roman" w:hAnsi="Times New Roman" w:cs="Times New Roman"/>
          <w:sz w:val="22"/>
          <w:szCs w:val="22"/>
        </w:rPr>
        <w:t xml:space="preserve">    </w:t>
      </w:r>
      <w:r w:rsidRPr="00A63798">
        <w:rPr>
          <w:rFonts w:ascii="Times New Roman" w:hAnsi="Times New Roman" w:cs="Times New Roman"/>
          <w:sz w:val="22"/>
          <w:szCs w:val="22"/>
        </w:rPr>
        <w:t xml:space="preserve"> </w:t>
      </w:r>
      <w:r w:rsidR="00AD0DDB" w:rsidRPr="00A63798">
        <w:rPr>
          <w:rFonts w:ascii="Times New Roman" w:hAnsi="Times New Roman" w:cs="Times New Roman"/>
          <w:sz w:val="22"/>
          <w:szCs w:val="22"/>
        </w:rPr>
        <w:t>:  1</w:t>
      </w:r>
      <w:r w:rsidRPr="00A63798">
        <w:rPr>
          <w:rFonts w:ascii="Times New Roman" w:hAnsi="Times New Roman" w:cs="Times New Roman"/>
          <w:sz w:val="22"/>
          <w:szCs w:val="22"/>
        </w:rPr>
        <w:t xml:space="preserve"> JAN2013</w:t>
      </w:r>
      <w:r w:rsidR="0053578D" w:rsidRPr="00A63798">
        <w:rPr>
          <w:rFonts w:ascii="Times New Roman" w:hAnsi="Times New Roman" w:cs="Times New Roman"/>
          <w:sz w:val="22"/>
          <w:szCs w:val="22"/>
        </w:rPr>
        <w:t xml:space="preserve"> to </w:t>
      </w:r>
      <w:r w:rsidRPr="00A63798">
        <w:rPr>
          <w:rFonts w:ascii="Times New Roman" w:hAnsi="Times New Roman" w:cs="Times New Roman"/>
          <w:sz w:val="22"/>
          <w:szCs w:val="22"/>
        </w:rPr>
        <w:t>Present</w:t>
      </w:r>
    </w:p>
    <w:p w:rsidR="004A3AEE" w:rsidRPr="00A63798" w:rsidRDefault="004A3AEE" w:rsidP="004A3AEE">
      <w:pPr>
        <w:rPr>
          <w:rFonts w:ascii="Times New Roman" w:hAnsi="Times New Roman" w:cs="Times New Roman"/>
          <w:b/>
          <w:bCs/>
          <w:sz w:val="22"/>
          <w:szCs w:val="22"/>
        </w:rPr>
      </w:pPr>
      <w:r w:rsidRPr="00A63798">
        <w:rPr>
          <w:sz w:val="22"/>
          <w:szCs w:val="22"/>
        </w:rPr>
        <w:t xml:space="preserve">            </w:t>
      </w:r>
      <w:r w:rsidRPr="00A63798">
        <w:rPr>
          <w:rFonts w:ascii="Times New Roman" w:hAnsi="Times New Roman" w:cs="Times New Roman"/>
          <w:b/>
          <w:sz w:val="22"/>
          <w:szCs w:val="22"/>
        </w:rPr>
        <w:t>Client</w:t>
      </w:r>
      <w:r w:rsidRPr="00A63798">
        <w:rPr>
          <w:rFonts w:ascii="Times New Roman" w:hAnsi="Times New Roman" w:cs="Times New Roman"/>
          <w:sz w:val="22"/>
          <w:szCs w:val="22"/>
        </w:rPr>
        <w:t xml:space="preserve">                    </w:t>
      </w:r>
      <w:r w:rsidR="001E0D9B" w:rsidRPr="00A63798">
        <w:rPr>
          <w:rFonts w:ascii="Times New Roman" w:hAnsi="Times New Roman" w:cs="Times New Roman"/>
          <w:sz w:val="22"/>
          <w:szCs w:val="22"/>
        </w:rPr>
        <w:t xml:space="preserve"> </w:t>
      </w:r>
      <w:r w:rsidRPr="00A63798">
        <w:rPr>
          <w:rFonts w:ascii="Times New Roman" w:hAnsi="Times New Roman" w:cs="Times New Roman"/>
          <w:sz w:val="22"/>
          <w:szCs w:val="22"/>
        </w:rPr>
        <w:t xml:space="preserve">:  </w:t>
      </w:r>
      <w:r w:rsidRPr="00A63798">
        <w:rPr>
          <w:rFonts w:ascii="Times New Roman" w:hAnsi="Times New Roman" w:cs="Times New Roman"/>
          <w:b/>
          <w:bCs/>
          <w:sz w:val="22"/>
          <w:szCs w:val="22"/>
        </w:rPr>
        <w:t xml:space="preserve"> NIC</w:t>
      </w:r>
    </w:p>
    <w:p w:rsidR="004A3AEE" w:rsidRPr="00A63798" w:rsidRDefault="004A3AEE" w:rsidP="004A3AEE">
      <w:pPr>
        <w:rPr>
          <w:rFonts w:ascii="Times New Roman" w:eastAsia="Rockwell" w:hAnsi="Times New Roman" w:cs="Times New Roman"/>
          <w:b/>
          <w:sz w:val="22"/>
          <w:szCs w:val="22"/>
        </w:rPr>
      </w:pPr>
      <w:r w:rsidRPr="00A63798">
        <w:rPr>
          <w:rFonts w:ascii="Times New Roman" w:hAnsi="Times New Roman" w:cs="Times New Roman"/>
          <w:b/>
          <w:bCs/>
          <w:sz w:val="22"/>
          <w:szCs w:val="22"/>
        </w:rPr>
        <w:t xml:space="preserve">            </w:t>
      </w:r>
      <w:r w:rsidRPr="00A63798">
        <w:rPr>
          <w:rFonts w:ascii="Times New Roman" w:eastAsia="Rockwell" w:hAnsi="Times New Roman" w:cs="Times New Roman"/>
          <w:b/>
          <w:sz w:val="22"/>
          <w:szCs w:val="22"/>
        </w:rPr>
        <w:t xml:space="preserve">  Location              </w:t>
      </w:r>
      <w:r w:rsidR="001E0D9B" w:rsidRPr="00A63798">
        <w:rPr>
          <w:rFonts w:ascii="Times New Roman" w:eastAsia="Rockwell" w:hAnsi="Times New Roman" w:cs="Times New Roman"/>
          <w:b/>
          <w:sz w:val="22"/>
          <w:szCs w:val="22"/>
        </w:rPr>
        <w:t xml:space="preserve"> </w:t>
      </w:r>
      <w:r w:rsidRPr="00A63798">
        <w:rPr>
          <w:rFonts w:ascii="Times New Roman" w:eastAsia="Rockwell" w:hAnsi="Times New Roman" w:cs="Times New Roman"/>
          <w:b/>
          <w:sz w:val="22"/>
          <w:szCs w:val="22"/>
        </w:rPr>
        <w:t xml:space="preserve"> </w:t>
      </w:r>
      <w:r w:rsidR="001E0D9B" w:rsidRPr="00A63798">
        <w:rPr>
          <w:rFonts w:ascii="Times New Roman" w:eastAsia="Rockwell" w:hAnsi="Times New Roman" w:cs="Times New Roman"/>
          <w:b/>
          <w:sz w:val="22"/>
          <w:szCs w:val="22"/>
        </w:rPr>
        <w:t xml:space="preserve">:   </w:t>
      </w:r>
      <w:r w:rsidRPr="00A63798">
        <w:rPr>
          <w:rFonts w:ascii="Times New Roman" w:eastAsia="Rockwell" w:hAnsi="Times New Roman" w:cs="Times New Roman"/>
          <w:b/>
          <w:sz w:val="22"/>
          <w:szCs w:val="22"/>
        </w:rPr>
        <w:t>NIC</w:t>
      </w:r>
    </w:p>
    <w:p w:rsidR="00872A84" w:rsidRPr="00A63798" w:rsidRDefault="00872A84" w:rsidP="004A3AEE">
      <w:pPr>
        <w:rPr>
          <w:b/>
          <w:sz w:val="22"/>
          <w:szCs w:val="22"/>
        </w:rPr>
      </w:pPr>
    </w:p>
    <w:p w:rsidR="0053578D" w:rsidRPr="00A63798" w:rsidRDefault="0053578D">
      <w:pPr>
        <w:rPr>
          <w:rFonts w:ascii="Times New Roman" w:hAnsi="Times New Roman" w:cs="Times New Roman"/>
          <w:sz w:val="22"/>
          <w:szCs w:val="22"/>
        </w:rPr>
      </w:pPr>
    </w:p>
    <w:p w:rsidR="0053578D" w:rsidRPr="00273B0B" w:rsidRDefault="0053578D">
      <w:pPr>
        <w:pStyle w:val="Heading1"/>
        <w:tabs>
          <w:tab w:val="left" w:pos="360"/>
        </w:tabs>
        <w:ind w:left="0" w:right="120" w:firstLine="0"/>
        <w:jc w:val="left"/>
        <w:rPr>
          <w:rFonts w:ascii="Times New Roman" w:hAnsi="Times New Roman" w:cs="Times New Roman"/>
          <w:bCs w:val="0"/>
          <w:sz w:val="24"/>
          <w:szCs w:val="24"/>
          <w:shd w:val="clear" w:color="auto" w:fill="CCCCCC"/>
        </w:rPr>
      </w:pPr>
      <w:r w:rsidRPr="00273B0B">
        <w:rPr>
          <w:rFonts w:ascii="Times New Roman" w:hAnsi="Times New Roman" w:cs="Times New Roman"/>
          <w:bCs w:val="0"/>
          <w:sz w:val="24"/>
          <w:szCs w:val="24"/>
          <w:shd w:val="clear" w:color="auto" w:fill="CCCCCC"/>
        </w:rPr>
        <w:t>Roles and Responsibilities:</w:t>
      </w:r>
    </w:p>
    <w:p w:rsidR="006A2362" w:rsidRPr="006A2362" w:rsidRDefault="006A2362" w:rsidP="006A2362"/>
    <w:p w:rsidR="0053578D" w:rsidRPr="006A2362" w:rsidRDefault="0053578D">
      <w:pPr>
        <w:numPr>
          <w:ilvl w:val="0"/>
          <w:numId w:val="3"/>
        </w:numPr>
        <w:overflowPunct w:val="0"/>
        <w:autoSpaceDE w:val="0"/>
        <w:textAlignment w:val="baseline"/>
      </w:pPr>
      <w:r>
        <w:rPr>
          <w:rFonts w:ascii="Palatino Linotype" w:hAnsi="Palatino Linotype" w:cs="Palatino Linotype"/>
          <w:sz w:val="22"/>
          <w:szCs w:val="22"/>
        </w:rPr>
        <w:t>Manage local and wide-area network and data networks by providing access to network resources, maintaining equipment, and monitoring network performance</w:t>
      </w:r>
    </w:p>
    <w:p w:rsidR="006A2362" w:rsidRPr="006A2362" w:rsidRDefault="006A2362" w:rsidP="006A2362">
      <w:pPr>
        <w:pStyle w:val="NormalWeb"/>
        <w:numPr>
          <w:ilvl w:val="0"/>
          <w:numId w:val="3"/>
        </w:numPr>
        <w:spacing w:before="150" w:beforeAutospacing="0" w:after="150" w:afterAutospacing="0" w:line="345" w:lineRule="atLeast"/>
        <w:rPr>
          <w:color w:val="000000"/>
          <w:sz w:val="21"/>
          <w:szCs w:val="21"/>
        </w:rPr>
      </w:pPr>
      <w:r w:rsidRPr="006A2362">
        <w:rPr>
          <w:color w:val="000000"/>
          <w:sz w:val="21"/>
          <w:szCs w:val="21"/>
        </w:rPr>
        <w:t>First-level help desk technical support and troubleshooting on IT network. Installation, configuration and   administration of Cisco IT infrastructures – Cisco switches, routers, VOIP telephony, QOS, security applications and network protocols.</w:t>
      </w:r>
    </w:p>
    <w:p w:rsidR="0053578D" w:rsidRDefault="0053578D">
      <w:pPr>
        <w:numPr>
          <w:ilvl w:val="0"/>
          <w:numId w:val="3"/>
        </w:numPr>
        <w:overflowPunct w:val="0"/>
        <w:autoSpaceDE w:val="0"/>
        <w:textAlignment w:val="baseline"/>
      </w:pPr>
      <w:r>
        <w:t>I</w:t>
      </w:r>
      <w:r>
        <w:rPr>
          <w:rFonts w:ascii="Palatino Linotype" w:hAnsi="Palatino Linotype" w:cs="Palatino Linotype"/>
          <w:sz w:val="22"/>
          <w:szCs w:val="22"/>
        </w:rPr>
        <w:t xml:space="preserve">nterpret needs and oversee planning, installation, setup, support and documentation of network systems </w:t>
      </w:r>
    </w:p>
    <w:p w:rsidR="0053578D" w:rsidRPr="00C33D0B" w:rsidRDefault="0053578D">
      <w:pPr>
        <w:numPr>
          <w:ilvl w:val="0"/>
          <w:numId w:val="3"/>
        </w:numPr>
        <w:overflowPunct w:val="0"/>
        <w:autoSpaceDE w:val="0"/>
        <w:textAlignment w:val="baseline"/>
        <w:rPr>
          <w:rFonts w:ascii="Times New Roman" w:hAnsi="Times New Roman" w:cs="Times New Roman"/>
          <w:sz w:val="22"/>
        </w:rPr>
      </w:pPr>
      <w:r w:rsidRPr="00C33D0B">
        <w:rPr>
          <w:rFonts w:ascii="Times New Roman" w:hAnsi="Times New Roman" w:cs="Times New Roman"/>
          <w:sz w:val="22"/>
        </w:rPr>
        <w:t>Evaluate and recommend server hardware and software components and upgrades as</w:t>
      </w:r>
    </w:p>
    <w:p w:rsidR="0053578D" w:rsidRDefault="0053578D">
      <w:pPr>
        <w:overflowPunct w:val="0"/>
        <w:autoSpaceDE w:val="0"/>
        <w:textAlignment w:val="baseline"/>
      </w:pPr>
      <w:r>
        <w:t xml:space="preserve">            </w:t>
      </w:r>
      <w:proofErr w:type="gramStart"/>
      <w:r>
        <w:t>required</w:t>
      </w:r>
      <w:proofErr w:type="gramEnd"/>
    </w:p>
    <w:p w:rsidR="0053578D" w:rsidRPr="00C33D0B" w:rsidRDefault="0053578D">
      <w:pPr>
        <w:numPr>
          <w:ilvl w:val="0"/>
          <w:numId w:val="3"/>
        </w:numPr>
        <w:overflowPunct w:val="0"/>
        <w:autoSpaceDE w:val="0"/>
        <w:textAlignment w:val="baseline"/>
        <w:rPr>
          <w:rFonts w:ascii="Times New Roman" w:hAnsi="Times New Roman" w:cs="Times New Roman"/>
          <w:sz w:val="22"/>
        </w:rPr>
      </w:pPr>
      <w:r w:rsidRPr="00C33D0B">
        <w:rPr>
          <w:rFonts w:ascii="Times New Roman" w:hAnsi="Times New Roman" w:cs="Times New Roman"/>
          <w:sz w:val="22"/>
        </w:rPr>
        <w:t>Maintain current knowledge of software and hardware methods, trends and techniques</w:t>
      </w:r>
    </w:p>
    <w:p w:rsidR="0053578D" w:rsidRPr="00C33D0B" w:rsidRDefault="0053578D">
      <w:pPr>
        <w:numPr>
          <w:ilvl w:val="0"/>
          <w:numId w:val="3"/>
        </w:numPr>
        <w:overflowPunct w:val="0"/>
        <w:autoSpaceDE w:val="0"/>
        <w:textAlignment w:val="baseline"/>
        <w:rPr>
          <w:rFonts w:ascii="Times New Roman" w:hAnsi="Times New Roman" w:cs="Times New Roman"/>
          <w:sz w:val="22"/>
        </w:rPr>
      </w:pPr>
      <w:r w:rsidRPr="00C33D0B">
        <w:rPr>
          <w:rFonts w:ascii="Times New Roman" w:hAnsi="Times New Roman" w:cs="Times New Roman"/>
          <w:sz w:val="22"/>
        </w:rPr>
        <w:t>Perform related duties as to specific assignments</w:t>
      </w:r>
    </w:p>
    <w:p w:rsidR="0053578D" w:rsidRDefault="0053578D">
      <w:pPr>
        <w:numPr>
          <w:ilvl w:val="0"/>
          <w:numId w:val="3"/>
        </w:numPr>
        <w:overflowPunct w:val="0"/>
        <w:autoSpaceDE w:val="0"/>
        <w:textAlignment w:val="baseline"/>
        <w:rPr>
          <w:rFonts w:ascii="Palatino Linotype" w:hAnsi="Palatino Linotype" w:cs="Palatino Linotype"/>
          <w:sz w:val="22"/>
          <w:szCs w:val="22"/>
        </w:rPr>
      </w:pPr>
      <w:r>
        <w:rPr>
          <w:rFonts w:ascii="Palatino Linotype" w:hAnsi="Palatino Linotype" w:cs="Palatino Linotype"/>
          <w:sz w:val="22"/>
          <w:szCs w:val="22"/>
        </w:rPr>
        <w:t>Monitoring of Lease Lines, Network Connectivity, troubleshooting of LAN/WAN problems. Coordinating with Vendors for WAN link problem.</w:t>
      </w:r>
    </w:p>
    <w:p w:rsidR="0053578D" w:rsidRPr="00AD0DDB" w:rsidRDefault="0053578D" w:rsidP="00AD0DDB">
      <w:pPr>
        <w:numPr>
          <w:ilvl w:val="0"/>
          <w:numId w:val="3"/>
        </w:numPr>
        <w:overflowPunct w:val="0"/>
        <w:autoSpaceDE w:val="0"/>
        <w:textAlignment w:val="baseline"/>
        <w:rPr>
          <w:rFonts w:ascii="Palatino Linotype" w:hAnsi="Palatino Linotype" w:cs="Palatino Linotype"/>
          <w:sz w:val="22"/>
          <w:szCs w:val="22"/>
        </w:rPr>
      </w:pPr>
      <w:r>
        <w:rPr>
          <w:rFonts w:ascii="Palatino Linotype" w:hAnsi="Palatino Linotype" w:cs="Palatino Linotype"/>
          <w:sz w:val="22"/>
          <w:szCs w:val="22"/>
        </w:rPr>
        <w:t>Monitoring the Bandwidth using MRTG tool</w:t>
      </w:r>
    </w:p>
    <w:p w:rsidR="00C33D0B" w:rsidRDefault="00C33D0B" w:rsidP="00C33D0B">
      <w:pPr>
        <w:numPr>
          <w:ilvl w:val="0"/>
          <w:numId w:val="3"/>
        </w:numPr>
        <w:overflowPunct w:val="0"/>
        <w:autoSpaceDE w:val="0"/>
        <w:textAlignment w:val="baseline"/>
        <w:rPr>
          <w:rFonts w:ascii="Times New Roman" w:hAnsi="Times New Roman" w:cs="Times New Roman"/>
          <w:sz w:val="22"/>
        </w:rPr>
      </w:pPr>
      <w:r w:rsidRPr="00C33D0B">
        <w:rPr>
          <w:rFonts w:ascii="Times New Roman" w:hAnsi="Times New Roman" w:cs="Times New Roman"/>
          <w:sz w:val="22"/>
        </w:rPr>
        <w:lastRenderedPageBreak/>
        <w:t>Managing Switch Port security issue.</w:t>
      </w:r>
    </w:p>
    <w:p w:rsidR="00C33D0B" w:rsidRDefault="00C33D0B" w:rsidP="00C33D0B">
      <w:pPr>
        <w:numPr>
          <w:ilvl w:val="0"/>
          <w:numId w:val="3"/>
        </w:numPr>
        <w:overflowPunct w:val="0"/>
        <w:autoSpaceDE w:val="0"/>
        <w:textAlignment w:val="baseline"/>
        <w:rPr>
          <w:rFonts w:ascii="Times New Roman" w:hAnsi="Times New Roman" w:cs="Times New Roman"/>
          <w:sz w:val="22"/>
        </w:rPr>
      </w:pPr>
      <w:r w:rsidRPr="00C33D0B">
        <w:rPr>
          <w:rFonts w:ascii="Times New Roman" w:hAnsi="Times New Roman" w:cs="Times New Roman"/>
          <w:sz w:val="22"/>
        </w:rPr>
        <w:t>To develop and manage vendor relations for IT and related purchases and maintenance</w:t>
      </w:r>
    </w:p>
    <w:p w:rsidR="00E87085" w:rsidRPr="00AD0DDB" w:rsidRDefault="00C33D0B" w:rsidP="00AD0DDB">
      <w:pPr>
        <w:numPr>
          <w:ilvl w:val="0"/>
          <w:numId w:val="3"/>
        </w:numPr>
        <w:overflowPunct w:val="0"/>
        <w:autoSpaceDE w:val="0"/>
        <w:textAlignment w:val="baseline"/>
        <w:rPr>
          <w:rFonts w:ascii="Times New Roman" w:hAnsi="Times New Roman" w:cs="Times New Roman"/>
          <w:sz w:val="22"/>
        </w:rPr>
      </w:pPr>
      <w:r w:rsidRPr="00C33D0B">
        <w:rPr>
          <w:rFonts w:ascii="Times New Roman" w:hAnsi="Times New Roman" w:cs="Times New Roman"/>
          <w:sz w:val="22"/>
        </w:rPr>
        <w:t>Managing All IT activities Lik</w:t>
      </w:r>
      <w:r w:rsidR="00AD0DDB">
        <w:rPr>
          <w:rFonts w:ascii="Times New Roman" w:hAnsi="Times New Roman" w:cs="Times New Roman"/>
          <w:sz w:val="22"/>
        </w:rPr>
        <w:t>e Switch and router</w:t>
      </w:r>
      <w:r w:rsidRPr="00C33D0B">
        <w:rPr>
          <w:rFonts w:ascii="Times New Roman" w:hAnsi="Times New Roman" w:cs="Times New Roman"/>
          <w:sz w:val="22"/>
        </w:rPr>
        <w:t>.</w:t>
      </w:r>
    </w:p>
    <w:p w:rsidR="00250160" w:rsidRDefault="00AD0DDB" w:rsidP="00C33D0B">
      <w:pPr>
        <w:numPr>
          <w:ilvl w:val="0"/>
          <w:numId w:val="3"/>
        </w:numPr>
        <w:overflowPunct w:val="0"/>
        <w:autoSpaceDE w:val="0"/>
        <w:textAlignment w:val="baseline"/>
        <w:rPr>
          <w:rFonts w:ascii="Times New Roman" w:hAnsi="Times New Roman" w:cs="Times New Roman"/>
          <w:sz w:val="22"/>
        </w:rPr>
      </w:pPr>
      <w:r>
        <w:rPr>
          <w:rFonts w:ascii="Times New Roman" w:hAnsi="Times New Roman" w:cs="Times New Roman"/>
          <w:sz w:val="22"/>
        </w:rPr>
        <w:t>DHCP configuration.</w:t>
      </w:r>
    </w:p>
    <w:p w:rsidR="00AD0DDB" w:rsidRDefault="00AD0DDB" w:rsidP="00AD0DDB">
      <w:pPr>
        <w:numPr>
          <w:ilvl w:val="0"/>
          <w:numId w:val="3"/>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Handling task of protocols namely related with LAN environment CDP,</w:t>
      </w:r>
      <w:r w:rsidR="008626D9">
        <w:rPr>
          <w:rFonts w:ascii="Palatino Linotype" w:hAnsi="Palatino Linotype"/>
          <w:sz w:val="22"/>
          <w:szCs w:val="22"/>
        </w:rPr>
        <w:t xml:space="preserve"> </w:t>
      </w:r>
      <w:r>
        <w:rPr>
          <w:rFonts w:ascii="Palatino Linotype" w:hAnsi="Palatino Linotype"/>
          <w:sz w:val="22"/>
          <w:szCs w:val="22"/>
        </w:rPr>
        <w:t>STP,</w:t>
      </w:r>
      <w:r w:rsidR="008626D9">
        <w:rPr>
          <w:rFonts w:ascii="Palatino Linotype" w:hAnsi="Palatino Linotype"/>
          <w:sz w:val="22"/>
          <w:szCs w:val="22"/>
        </w:rPr>
        <w:t xml:space="preserve"> </w:t>
      </w:r>
      <w:r>
        <w:rPr>
          <w:rFonts w:ascii="Palatino Linotype" w:hAnsi="Palatino Linotype"/>
          <w:sz w:val="22"/>
          <w:szCs w:val="22"/>
        </w:rPr>
        <w:t>RSTP,</w:t>
      </w:r>
      <w:r w:rsidR="008626D9">
        <w:rPr>
          <w:rFonts w:ascii="Palatino Linotype" w:hAnsi="Palatino Linotype"/>
          <w:sz w:val="22"/>
          <w:szCs w:val="22"/>
        </w:rPr>
        <w:t xml:space="preserve"> </w:t>
      </w:r>
      <w:r>
        <w:rPr>
          <w:rFonts w:ascii="Palatino Linotype" w:hAnsi="Palatino Linotype"/>
          <w:sz w:val="22"/>
          <w:szCs w:val="22"/>
        </w:rPr>
        <w:t>VTP,</w:t>
      </w:r>
      <w:r w:rsidR="008626D9">
        <w:rPr>
          <w:rFonts w:ascii="Palatino Linotype" w:hAnsi="Palatino Linotype"/>
          <w:sz w:val="22"/>
          <w:szCs w:val="22"/>
        </w:rPr>
        <w:t xml:space="preserve"> </w:t>
      </w:r>
      <w:r>
        <w:rPr>
          <w:rFonts w:ascii="Palatino Linotype" w:hAnsi="Palatino Linotype"/>
          <w:sz w:val="22"/>
          <w:szCs w:val="22"/>
        </w:rPr>
        <w:t>VLAN</w:t>
      </w:r>
      <w:r w:rsidR="00141412">
        <w:rPr>
          <w:rFonts w:ascii="Palatino Linotype" w:hAnsi="Palatino Linotype"/>
          <w:sz w:val="22"/>
          <w:szCs w:val="22"/>
        </w:rPr>
        <w:t>.</w:t>
      </w:r>
    </w:p>
    <w:p w:rsidR="00141412" w:rsidRDefault="008626D9" w:rsidP="00141412">
      <w:pPr>
        <w:numPr>
          <w:ilvl w:val="0"/>
          <w:numId w:val="3"/>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Static M</w:t>
      </w:r>
      <w:r w:rsidR="00141412">
        <w:rPr>
          <w:rFonts w:ascii="Palatino Linotype" w:hAnsi="Palatino Linotype"/>
          <w:sz w:val="22"/>
          <w:szCs w:val="22"/>
        </w:rPr>
        <w:t>ac-address binding, port security on access port.</w:t>
      </w:r>
    </w:p>
    <w:p w:rsidR="00141412" w:rsidRDefault="00141412" w:rsidP="00141412">
      <w:pPr>
        <w:numPr>
          <w:ilvl w:val="0"/>
          <w:numId w:val="3"/>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 xml:space="preserve">Administration of network health monitoring tools like as a </w:t>
      </w:r>
      <w:proofErr w:type="spellStart"/>
      <w:r>
        <w:rPr>
          <w:rFonts w:ascii="Palatino Linotype" w:hAnsi="Palatino Linotype"/>
          <w:sz w:val="22"/>
          <w:szCs w:val="22"/>
        </w:rPr>
        <w:t>whats</w:t>
      </w:r>
      <w:proofErr w:type="spellEnd"/>
      <w:r>
        <w:rPr>
          <w:rFonts w:ascii="Palatino Linotype" w:hAnsi="Palatino Linotype"/>
          <w:sz w:val="22"/>
          <w:szCs w:val="22"/>
        </w:rPr>
        <w:t xml:space="preserve"> up gold.</w:t>
      </w:r>
    </w:p>
    <w:p w:rsidR="00417E91" w:rsidRDefault="00417E91" w:rsidP="00141412">
      <w:pPr>
        <w:numPr>
          <w:ilvl w:val="0"/>
          <w:numId w:val="3"/>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 xml:space="preserve">Manage Video Conferencing use </w:t>
      </w:r>
      <w:proofErr w:type="spellStart"/>
      <w:r>
        <w:rPr>
          <w:rFonts w:ascii="Palatino Linotype" w:hAnsi="Palatino Linotype"/>
          <w:sz w:val="22"/>
          <w:szCs w:val="22"/>
        </w:rPr>
        <w:t>Polycom</w:t>
      </w:r>
      <w:proofErr w:type="spellEnd"/>
      <w:r>
        <w:rPr>
          <w:rFonts w:ascii="Palatino Linotype" w:hAnsi="Palatino Linotype"/>
          <w:sz w:val="22"/>
          <w:szCs w:val="22"/>
        </w:rPr>
        <w:t xml:space="preserve"> devices ,video and data representation nationally and internationally</w:t>
      </w:r>
    </w:p>
    <w:p w:rsidR="00417E91" w:rsidRDefault="00417E91" w:rsidP="00141412">
      <w:pPr>
        <w:numPr>
          <w:ilvl w:val="0"/>
          <w:numId w:val="3"/>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Working on RMX Call Manager 8.2 for Connecting Video conferencing</w:t>
      </w:r>
    </w:p>
    <w:p w:rsidR="00141412" w:rsidRDefault="00141412" w:rsidP="00141412">
      <w:pPr>
        <w:suppressAutoHyphens w:val="0"/>
        <w:overflowPunct w:val="0"/>
        <w:autoSpaceDE w:val="0"/>
        <w:autoSpaceDN w:val="0"/>
        <w:adjustRightInd w:val="0"/>
        <w:ind w:left="360"/>
        <w:textAlignment w:val="baseline"/>
        <w:rPr>
          <w:rFonts w:ascii="Palatino Linotype" w:hAnsi="Palatino Linotype"/>
          <w:sz w:val="22"/>
          <w:szCs w:val="22"/>
        </w:rPr>
      </w:pPr>
    </w:p>
    <w:p w:rsidR="00AD0DDB" w:rsidRDefault="00AD0DDB" w:rsidP="00AD0DDB">
      <w:pPr>
        <w:overflowPunct w:val="0"/>
        <w:autoSpaceDE w:val="0"/>
        <w:ind w:left="720"/>
        <w:textAlignment w:val="baseline"/>
        <w:rPr>
          <w:rFonts w:ascii="Times New Roman" w:hAnsi="Times New Roman" w:cs="Times New Roman"/>
          <w:sz w:val="22"/>
        </w:rPr>
      </w:pPr>
    </w:p>
    <w:p w:rsidR="0053578D" w:rsidRDefault="0053578D">
      <w:pPr>
        <w:jc w:val="both"/>
        <w:rPr>
          <w:rFonts w:ascii="Times New Roman" w:hAnsi="Times New Roman" w:cs="Times New Roman"/>
          <w:sz w:val="22"/>
        </w:rPr>
      </w:pPr>
    </w:p>
    <w:p w:rsidR="0053578D" w:rsidRDefault="0053578D">
      <w:pPr>
        <w:jc w:val="both"/>
        <w:rPr>
          <w:rFonts w:ascii="Times New Roman" w:hAnsi="Times New Roman" w:cs="Times New Roman"/>
          <w:sz w:val="22"/>
        </w:rPr>
      </w:pPr>
    </w:p>
    <w:p w:rsidR="005467D7" w:rsidRPr="00AE4893" w:rsidRDefault="005467D7">
      <w:pPr>
        <w:shd w:val="clear" w:color="auto" w:fill="C0C0C0"/>
        <w:jc w:val="both"/>
        <w:rPr>
          <w:rFonts w:ascii="Times New Roman" w:hAnsi="Times New Roman" w:cs="Times New Roman"/>
          <w:sz w:val="22"/>
        </w:rPr>
      </w:pPr>
    </w:p>
    <w:p w:rsidR="0053578D" w:rsidRPr="00AE4893" w:rsidRDefault="008626D9">
      <w:pPr>
        <w:shd w:val="clear" w:color="auto" w:fill="C0C0C0"/>
        <w:jc w:val="both"/>
        <w:rPr>
          <w:rFonts w:ascii="Times New Roman" w:hAnsi="Times New Roman" w:cs="Times New Roman"/>
          <w:sz w:val="22"/>
        </w:rPr>
      </w:pPr>
      <w:r w:rsidRPr="00AE4893">
        <w:rPr>
          <w:rFonts w:ascii="Times New Roman" w:hAnsi="Times New Roman" w:cs="Times New Roman"/>
          <w:b/>
          <w:sz w:val="24"/>
          <w:szCs w:val="24"/>
        </w:rPr>
        <w:t>Network Support engineer:</w:t>
      </w:r>
      <w:r w:rsidR="00B97B22">
        <w:rPr>
          <w:rFonts w:ascii="Times New Roman" w:hAnsi="Times New Roman" w:cs="Times New Roman"/>
          <w:b/>
          <w:sz w:val="24"/>
          <w:szCs w:val="24"/>
        </w:rPr>
        <w:t xml:space="preserve"> </w:t>
      </w:r>
      <w:r w:rsidRPr="00AE4893">
        <w:rPr>
          <w:rFonts w:ascii="Times New Roman" w:hAnsi="Times New Roman" w:cs="Times New Roman"/>
          <w:b/>
          <w:sz w:val="24"/>
          <w:szCs w:val="24"/>
        </w:rPr>
        <w:t>10</w:t>
      </w:r>
      <w:r w:rsidR="0053578D" w:rsidRPr="00AE4893">
        <w:rPr>
          <w:rFonts w:ascii="Times New Roman" w:hAnsi="Times New Roman" w:cs="Times New Roman"/>
          <w:b/>
          <w:sz w:val="24"/>
          <w:szCs w:val="24"/>
        </w:rPr>
        <w:t xml:space="preserve"> months of Experience in </w:t>
      </w:r>
      <w:proofErr w:type="spellStart"/>
      <w:r w:rsidRPr="00AE4893">
        <w:rPr>
          <w:rFonts w:ascii="Times New Roman" w:hAnsi="Times New Roman" w:cs="Times New Roman"/>
          <w:b/>
          <w:sz w:val="24"/>
          <w:szCs w:val="24"/>
        </w:rPr>
        <w:t>Netronix</w:t>
      </w:r>
      <w:proofErr w:type="spellEnd"/>
      <w:r w:rsidRPr="00AE4893">
        <w:rPr>
          <w:rFonts w:ascii="Times New Roman" w:hAnsi="Times New Roman" w:cs="Times New Roman"/>
          <w:b/>
          <w:sz w:val="24"/>
          <w:szCs w:val="24"/>
        </w:rPr>
        <w:t xml:space="preserve"> Technologies </w:t>
      </w:r>
      <w:proofErr w:type="spellStart"/>
      <w:r w:rsidRPr="00AE4893">
        <w:rPr>
          <w:rFonts w:ascii="Times New Roman" w:hAnsi="Times New Roman" w:cs="Times New Roman"/>
          <w:b/>
          <w:sz w:val="24"/>
          <w:szCs w:val="24"/>
        </w:rPr>
        <w:t>Pvt</w:t>
      </w:r>
      <w:proofErr w:type="spellEnd"/>
      <w:r w:rsidR="00141412" w:rsidRPr="00AE4893">
        <w:rPr>
          <w:rFonts w:ascii="Times New Roman" w:hAnsi="Times New Roman" w:cs="Times New Roman"/>
          <w:b/>
          <w:sz w:val="24"/>
          <w:szCs w:val="24"/>
        </w:rPr>
        <w:t xml:space="preserve"> ltd.</w:t>
      </w:r>
      <w:r w:rsidRPr="00AE4893">
        <w:rPr>
          <w:rFonts w:ascii="Times New Roman" w:hAnsi="Times New Roman" w:cs="Times New Roman"/>
          <w:b/>
          <w:sz w:val="24"/>
          <w:szCs w:val="24"/>
        </w:rPr>
        <w:t xml:space="preserve"> </w:t>
      </w:r>
      <w:proofErr w:type="spellStart"/>
      <w:r w:rsidRPr="00AE4893">
        <w:rPr>
          <w:rFonts w:ascii="Times New Roman" w:hAnsi="Times New Roman" w:cs="Times New Roman"/>
          <w:b/>
          <w:sz w:val="24"/>
          <w:szCs w:val="24"/>
        </w:rPr>
        <w:t>Janakpuri</w:t>
      </w:r>
      <w:proofErr w:type="spellEnd"/>
      <w:r w:rsidR="00B97B22">
        <w:rPr>
          <w:rFonts w:ascii="Times New Roman" w:hAnsi="Times New Roman" w:cs="Times New Roman"/>
          <w:b/>
          <w:sz w:val="24"/>
          <w:szCs w:val="24"/>
        </w:rPr>
        <w:t xml:space="preserve"> </w:t>
      </w:r>
      <w:proofErr w:type="spellStart"/>
      <w:proofErr w:type="gramStart"/>
      <w:r w:rsidRPr="00AE4893">
        <w:rPr>
          <w:rFonts w:ascii="Times New Roman" w:hAnsi="Times New Roman" w:cs="Times New Roman"/>
          <w:b/>
          <w:sz w:val="24"/>
          <w:szCs w:val="24"/>
        </w:rPr>
        <w:t>delhi</w:t>
      </w:r>
      <w:proofErr w:type="spellEnd"/>
      <w:proofErr w:type="gramEnd"/>
    </w:p>
    <w:p w:rsidR="0053578D" w:rsidRPr="00AE4893" w:rsidRDefault="0053578D">
      <w:pPr>
        <w:rPr>
          <w:rFonts w:ascii="Times New Roman" w:hAnsi="Times New Roman" w:cs="Times New Roman"/>
          <w:sz w:val="22"/>
        </w:rPr>
      </w:pPr>
    </w:p>
    <w:p w:rsidR="0053578D" w:rsidRDefault="00FB3DF6">
      <w:pPr>
        <w:pStyle w:val="Heading1"/>
        <w:jc w:val="left"/>
        <w:rPr>
          <w:rFonts w:ascii="Times New Roman" w:hAnsi="Times New Roman" w:cs="Times New Roman"/>
          <w:sz w:val="22"/>
        </w:rPr>
      </w:pPr>
      <w:r>
        <w:t>Designation</w:t>
      </w:r>
      <w:r>
        <w:tab/>
        <w:t>:  Network</w:t>
      </w:r>
      <w:r w:rsidR="00B97B22">
        <w:t xml:space="preserve"> </w:t>
      </w:r>
      <w:r w:rsidR="0053578D">
        <w:t>Engineer</w:t>
      </w:r>
    </w:p>
    <w:p w:rsidR="0053578D" w:rsidRDefault="0053578D">
      <w:pPr>
        <w:pStyle w:val="Heading1"/>
        <w:jc w:val="left"/>
        <w:rPr>
          <w:rFonts w:ascii="Times New Roman" w:hAnsi="Times New Roman" w:cs="Times New Roman"/>
          <w:sz w:val="22"/>
        </w:rPr>
      </w:pPr>
      <w:r>
        <w:rPr>
          <w:rFonts w:ascii="Times New Roman" w:hAnsi="Times New Roman" w:cs="Times New Roman"/>
          <w:sz w:val="22"/>
        </w:rPr>
        <w:t>Duration</w:t>
      </w:r>
      <w:r>
        <w:rPr>
          <w:rFonts w:ascii="Times New Roman" w:hAnsi="Times New Roman" w:cs="Times New Roman"/>
          <w:sz w:val="22"/>
        </w:rPr>
        <w:tab/>
        <w:t xml:space="preserve">:  </w:t>
      </w:r>
      <w:r w:rsidR="00B97B22">
        <w:rPr>
          <w:rFonts w:ascii="Times New Roman" w:hAnsi="Times New Roman" w:cs="Times New Roman"/>
          <w:sz w:val="22"/>
        </w:rPr>
        <w:t xml:space="preserve">Jan </w:t>
      </w:r>
      <w:r w:rsidR="008626D9">
        <w:rPr>
          <w:rFonts w:ascii="Times New Roman" w:hAnsi="Times New Roman" w:cs="Times New Roman"/>
          <w:sz w:val="22"/>
        </w:rPr>
        <w:t>2012 to 31 Oct</w:t>
      </w:r>
      <w:r w:rsidR="00141412">
        <w:rPr>
          <w:rFonts w:ascii="Times New Roman" w:hAnsi="Times New Roman" w:cs="Times New Roman"/>
          <w:sz w:val="22"/>
        </w:rPr>
        <w:t xml:space="preserve"> 2012</w:t>
      </w:r>
    </w:p>
    <w:p w:rsidR="0053578D" w:rsidRDefault="0053578D" w:rsidP="00141412">
      <w:pPr>
        <w:pStyle w:val="Heading1"/>
        <w:jc w:val="left"/>
      </w:pPr>
    </w:p>
    <w:p w:rsidR="0053578D" w:rsidRDefault="0053578D"/>
    <w:p w:rsidR="0053578D" w:rsidRPr="00AE4893" w:rsidRDefault="0053578D" w:rsidP="008626D9">
      <w:pPr>
        <w:pStyle w:val="Heading1"/>
        <w:ind w:left="0" w:firstLine="0"/>
        <w:jc w:val="left"/>
        <w:rPr>
          <w:rFonts w:ascii="Times New Roman" w:hAnsi="Times New Roman" w:cs="Times New Roman"/>
        </w:rPr>
      </w:pPr>
      <w:r w:rsidRPr="00AE4893">
        <w:rPr>
          <w:rFonts w:ascii="Times New Roman" w:hAnsi="Times New Roman" w:cs="Times New Roman"/>
          <w:sz w:val="22"/>
          <w:shd w:val="clear" w:color="auto" w:fill="CCCCCC"/>
        </w:rPr>
        <w:t>Roles and Responsibilities:</w:t>
      </w:r>
    </w:p>
    <w:p w:rsidR="0053578D" w:rsidRPr="00AE4893" w:rsidRDefault="0053578D">
      <w:pPr>
        <w:ind w:left="-90"/>
        <w:rPr>
          <w:rFonts w:ascii="Palatino Linotype" w:hAnsi="Palatino Linotype" w:cs="Palatino Linotype"/>
          <w:sz w:val="22"/>
          <w:szCs w:val="22"/>
        </w:rPr>
      </w:pPr>
      <w:r w:rsidRPr="00AE4893">
        <w:rPr>
          <w:rFonts w:ascii="Times New Roman" w:hAnsi="Times New Roman" w:cs="Times New Roman"/>
        </w:rPr>
        <w:t xml:space="preserve"> </w:t>
      </w:r>
    </w:p>
    <w:p w:rsidR="00141412" w:rsidRPr="009C4AAA" w:rsidRDefault="00141412" w:rsidP="00141412">
      <w:pPr>
        <w:numPr>
          <w:ilvl w:val="0"/>
          <w:numId w:val="5"/>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Providing technical support to client</w:t>
      </w:r>
      <w:r w:rsidRPr="009C4AAA">
        <w:rPr>
          <w:rFonts w:ascii="Palatino Linotype" w:hAnsi="Palatino Linotype"/>
          <w:sz w:val="22"/>
          <w:szCs w:val="22"/>
        </w:rPr>
        <w:t xml:space="preserve"> </w:t>
      </w:r>
      <w:r>
        <w:rPr>
          <w:rFonts w:ascii="Palatino Linotype" w:hAnsi="Palatino Linotype"/>
          <w:sz w:val="22"/>
          <w:szCs w:val="22"/>
        </w:rPr>
        <w:t>across LAN.</w:t>
      </w:r>
    </w:p>
    <w:p w:rsidR="00141412" w:rsidRPr="009C4AAA" w:rsidRDefault="00141412" w:rsidP="00141412">
      <w:pPr>
        <w:numPr>
          <w:ilvl w:val="0"/>
          <w:numId w:val="5"/>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C</w:t>
      </w:r>
      <w:r w:rsidR="00346A00">
        <w:rPr>
          <w:rFonts w:ascii="Palatino Linotype" w:hAnsi="Palatino Linotype"/>
          <w:sz w:val="22"/>
          <w:szCs w:val="22"/>
        </w:rPr>
        <w:t>onfiguring</w:t>
      </w:r>
      <w:r>
        <w:rPr>
          <w:rFonts w:ascii="Palatino Linotype" w:hAnsi="Palatino Linotype"/>
          <w:sz w:val="22"/>
          <w:szCs w:val="22"/>
        </w:rPr>
        <w:t xml:space="preserve"> 2950, 2960G series switches.</w:t>
      </w:r>
    </w:p>
    <w:p w:rsidR="00141412" w:rsidRDefault="00141412" w:rsidP="00141412">
      <w:pPr>
        <w:numPr>
          <w:ilvl w:val="0"/>
          <w:numId w:val="5"/>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 xml:space="preserve">Creation of </w:t>
      </w:r>
      <w:proofErr w:type="spellStart"/>
      <w:r>
        <w:rPr>
          <w:rFonts w:ascii="Palatino Linotype" w:hAnsi="Palatino Linotype"/>
          <w:sz w:val="22"/>
          <w:szCs w:val="22"/>
        </w:rPr>
        <w:t>Vlan</w:t>
      </w:r>
      <w:proofErr w:type="spellEnd"/>
      <w:r>
        <w:rPr>
          <w:rFonts w:ascii="Palatino Linotype" w:hAnsi="Palatino Linotype"/>
          <w:sz w:val="22"/>
          <w:szCs w:val="22"/>
        </w:rPr>
        <w:t>, Port security, Maintain ACL.</w:t>
      </w:r>
    </w:p>
    <w:p w:rsidR="00141412" w:rsidRPr="009C4AAA" w:rsidRDefault="00141412" w:rsidP="00141412">
      <w:pPr>
        <w:numPr>
          <w:ilvl w:val="0"/>
          <w:numId w:val="5"/>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Manage IP of Whole network.</w:t>
      </w:r>
    </w:p>
    <w:p w:rsidR="00141412" w:rsidRPr="009C4AAA" w:rsidRDefault="00141412" w:rsidP="00141412">
      <w:pPr>
        <w:numPr>
          <w:ilvl w:val="0"/>
          <w:numId w:val="5"/>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Microsoft outlook installation and troubleshoot.</w:t>
      </w:r>
    </w:p>
    <w:p w:rsidR="00141412" w:rsidRPr="009C4AAA" w:rsidRDefault="00141412" w:rsidP="00141412">
      <w:pPr>
        <w:numPr>
          <w:ilvl w:val="0"/>
          <w:numId w:val="5"/>
        </w:numPr>
        <w:suppressAutoHyphens w:val="0"/>
        <w:overflowPunct w:val="0"/>
        <w:autoSpaceDE w:val="0"/>
        <w:autoSpaceDN w:val="0"/>
        <w:adjustRightInd w:val="0"/>
        <w:textAlignment w:val="baseline"/>
        <w:rPr>
          <w:rFonts w:ascii="Palatino Linotype" w:hAnsi="Palatino Linotype"/>
          <w:sz w:val="22"/>
          <w:szCs w:val="22"/>
        </w:rPr>
      </w:pPr>
      <w:r>
        <w:rPr>
          <w:rFonts w:ascii="Palatino Linotype" w:hAnsi="Palatino Linotype"/>
          <w:sz w:val="22"/>
          <w:szCs w:val="22"/>
        </w:rPr>
        <w:t xml:space="preserve">Network monitoring via </w:t>
      </w:r>
      <w:proofErr w:type="spellStart"/>
      <w:r>
        <w:rPr>
          <w:rFonts w:ascii="Palatino Linotype" w:hAnsi="Palatino Linotype"/>
          <w:sz w:val="22"/>
          <w:szCs w:val="22"/>
        </w:rPr>
        <w:t>Whatsup</w:t>
      </w:r>
      <w:proofErr w:type="spellEnd"/>
      <w:r>
        <w:rPr>
          <w:rFonts w:ascii="Palatino Linotype" w:hAnsi="Palatino Linotype"/>
          <w:sz w:val="22"/>
          <w:szCs w:val="22"/>
        </w:rPr>
        <w:t xml:space="preserve"> gold. </w:t>
      </w:r>
    </w:p>
    <w:p w:rsidR="00141412" w:rsidRDefault="00141412" w:rsidP="00141412">
      <w:pPr>
        <w:numPr>
          <w:ilvl w:val="0"/>
          <w:numId w:val="5"/>
        </w:numPr>
        <w:suppressAutoHyphens w:val="0"/>
        <w:overflowPunct w:val="0"/>
        <w:autoSpaceDE w:val="0"/>
        <w:autoSpaceDN w:val="0"/>
        <w:adjustRightInd w:val="0"/>
        <w:textAlignment w:val="baseline"/>
        <w:rPr>
          <w:rFonts w:ascii="Palatino Linotype" w:hAnsi="Palatino Linotype"/>
          <w:sz w:val="22"/>
          <w:szCs w:val="22"/>
        </w:rPr>
      </w:pPr>
      <w:r w:rsidRPr="009C4AAA">
        <w:rPr>
          <w:rFonts w:ascii="Palatino Linotype" w:hAnsi="Palatino Linotype"/>
          <w:sz w:val="22"/>
          <w:szCs w:val="22"/>
        </w:rPr>
        <w:t>Troubleshoot the network printer client side problem</w:t>
      </w:r>
    </w:p>
    <w:p w:rsidR="00141412" w:rsidRPr="009C4AAA" w:rsidRDefault="00141412" w:rsidP="00141412">
      <w:pPr>
        <w:overflowPunct w:val="0"/>
        <w:autoSpaceDE w:val="0"/>
        <w:autoSpaceDN w:val="0"/>
        <w:adjustRightInd w:val="0"/>
        <w:ind w:left="720"/>
        <w:textAlignment w:val="baseline"/>
        <w:rPr>
          <w:rFonts w:ascii="Palatino Linotype" w:hAnsi="Palatino Linotype"/>
          <w:sz w:val="22"/>
          <w:szCs w:val="22"/>
        </w:rPr>
      </w:pPr>
    </w:p>
    <w:p w:rsidR="00141412" w:rsidRDefault="00141412" w:rsidP="00141412">
      <w:pPr>
        <w:jc w:val="both"/>
        <w:rPr>
          <w:rFonts w:ascii="Times New Roman" w:hAnsi="Times New Roman" w:cs="Times New Roman"/>
          <w:bCs/>
          <w:sz w:val="22"/>
        </w:rPr>
      </w:pPr>
    </w:p>
    <w:p w:rsidR="0053578D" w:rsidRDefault="0053578D">
      <w:pPr>
        <w:rPr>
          <w:rFonts w:ascii="Times New Roman" w:hAnsi="Times New Roman" w:cs="Times New Roman"/>
          <w:sz w:val="22"/>
        </w:rPr>
      </w:pPr>
    </w:p>
    <w:p w:rsidR="0053578D" w:rsidRPr="00273B0B" w:rsidRDefault="0053578D">
      <w:pPr>
        <w:pStyle w:val="Heading2"/>
        <w:shd w:val="clear" w:color="auto" w:fill="C0C0C0"/>
        <w:jc w:val="both"/>
        <w:rPr>
          <w:rFonts w:ascii="Times New Roman" w:hAnsi="Times New Roman" w:cs="Times New Roman"/>
          <w:sz w:val="24"/>
          <w:szCs w:val="24"/>
        </w:rPr>
      </w:pPr>
      <w:r w:rsidRPr="00273B0B">
        <w:rPr>
          <w:rFonts w:ascii="Times New Roman" w:hAnsi="Times New Roman" w:cs="Times New Roman"/>
          <w:i w:val="0"/>
          <w:iCs w:val="0"/>
          <w:sz w:val="24"/>
          <w:szCs w:val="24"/>
        </w:rPr>
        <w:t>Educational Qualification</w:t>
      </w:r>
      <w:r w:rsidRPr="00273B0B">
        <w:rPr>
          <w:rFonts w:ascii="Times New Roman" w:hAnsi="Times New Roman" w:cs="Times New Roman"/>
          <w:iCs w:val="0"/>
          <w:sz w:val="24"/>
          <w:szCs w:val="24"/>
        </w:rPr>
        <w:t>:</w:t>
      </w:r>
    </w:p>
    <w:p w:rsidR="0053578D" w:rsidRPr="00A63798" w:rsidRDefault="00AE4893" w:rsidP="00AE4893">
      <w:pPr>
        <w:pStyle w:val="ListParagraph"/>
        <w:numPr>
          <w:ilvl w:val="0"/>
          <w:numId w:val="6"/>
        </w:numPr>
        <w:jc w:val="both"/>
        <w:rPr>
          <w:rFonts w:ascii="Times New Roman" w:hAnsi="Times New Roman" w:cs="Times New Roman"/>
          <w:b/>
          <w:sz w:val="22"/>
          <w:szCs w:val="22"/>
        </w:rPr>
      </w:pPr>
      <w:r w:rsidRPr="00A63798">
        <w:rPr>
          <w:rFonts w:ascii="Times New Roman" w:hAnsi="Times New Roman" w:cs="Times New Roman"/>
          <w:sz w:val="22"/>
          <w:szCs w:val="22"/>
        </w:rPr>
        <w:t xml:space="preserve">Pursuing </w:t>
      </w:r>
      <w:r w:rsidRPr="00A63798">
        <w:rPr>
          <w:rFonts w:ascii="Times New Roman" w:hAnsi="Times New Roman" w:cs="Times New Roman"/>
          <w:b/>
          <w:sz w:val="22"/>
          <w:szCs w:val="22"/>
        </w:rPr>
        <w:t>Master of Business Administration</w:t>
      </w:r>
      <w:r w:rsidR="001E0476" w:rsidRPr="00A63798">
        <w:rPr>
          <w:rFonts w:ascii="Times New Roman" w:hAnsi="Times New Roman" w:cs="Times New Roman"/>
          <w:b/>
          <w:sz w:val="22"/>
          <w:szCs w:val="22"/>
        </w:rPr>
        <w:t xml:space="preserve"> </w:t>
      </w:r>
      <w:r w:rsidRPr="00A63798">
        <w:rPr>
          <w:rFonts w:ascii="Times New Roman" w:hAnsi="Times New Roman" w:cs="Times New Roman"/>
          <w:b/>
          <w:sz w:val="22"/>
          <w:szCs w:val="22"/>
        </w:rPr>
        <w:t xml:space="preserve"> </w:t>
      </w:r>
      <w:r w:rsidRPr="00A63798">
        <w:rPr>
          <w:rFonts w:ascii="Times New Roman" w:hAnsi="Times New Roman" w:cs="Times New Roman"/>
          <w:sz w:val="22"/>
          <w:szCs w:val="22"/>
        </w:rPr>
        <w:t xml:space="preserve">from </w:t>
      </w:r>
      <w:r w:rsidRPr="00A63798">
        <w:rPr>
          <w:rFonts w:ascii="Times New Roman" w:hAnsi="Times New Roman" w:cs="Times New Roman"/>
          <w:b/>
          <w:sz w:val="22"/>
          <w:szCs w:val="22"/>
        </w:rPr>
        <w:t>G</w:t>
      </w:r>
      <w:r w:rsidR="003A4080" w:rsidRPr="00A63798">
        <w:rPr>
          <w:rFonts w:ascii="Times New Roman" w:hAnsi="Times New Roman" w:cs="Times New Roman"/>
          <w:b/>
          <w:sz w:val="22"/>
          <w:szCs w:val="22"/>
        </w:rPr>
        <w:t xml:space="preserve">uru </w:t>
      </w:r>
      <w:proofErr w:type="spellStart"/>
      <w:r w:rsidRPr="00A63798">
        <w:rPr>
          <w:rFonts w:ascii="Times New Roman" w:hAnsi="Times New Roman" w:cs="Times New Roman"/>
          <w:b/>
          <w:sz w:val="22"/>
          <w:szCs w:val="22"/>
        </w:rPr>
        <w:t>G</w:t>
      </w:r>
      <w:r w:rsidR="003A4080" w:rsidRPr="00A63798">
        <w:rPr>
          <w:rFonts w:ascii="Times New Roman" w:hAnsi="Times New Roman" w:cs="Times New Roman"/>
          <w:b/>
          <w:sz w:val="22"/>
          <w:szCs w:val="22"/>
        </w:rPr>
        <w:t>obind</w:t>
      </w:r>
      <w:proofErr w:type="spellEnd"/>
      <w:r w:rsidR="003A4080" w:rsidRPr="00A63798">
        <w:rPr>
          <w:rFonts w:ascii="Times New Roman" w:hAnsi="Times New Roman" w:cs="Times New Roman"/>
          <w:b/>
          <w:sz w:val="22"/>
          <w:szCs w:val="22"/>
        </w:rPr>
        <w:t xml:space="preserve"> </w:t>
      </w:r>
      <w:r w:rsidRPr="00A63798">
        <w:rPr>
          <w:rFonts w:ascii="Times New Roman" w:hAnsi="Times New Roman" w:cs="Times New Roman"/>
          <w:b/>
          <w:sz w:val="22"/>
          <w:szCs w:val="22"/>
        </w:rPr>
        <w:t>S</w:t>
      </w:r>
      <w:r w:rsidR="003A4080" w:rsidRPr="00A63798">
        <w:rPr>
          <w:rFonts w:ascii="Times New Roman" w:hAnsi="Times New Roman" w:cs="Times New Roman"/>
          <w:b/>
          <w:sz w:val="22"/>
          <w:szCs w:val="22"/>
        </w:rPr>
        <w:t>ingh</w:t>
      </w:r>
      <w:r w:rsidRPr="00A63798">
        <w:rPr>
          <w:rFonts w:ascii="Times New Roman" w:hAnsi="Times New Roman" w:cs="Times New Roman"/>
          <w:b/>
          <w:sz w:val="22"/>
          <w:szCs w:val="22"/>
        </w:rPr>
        <w:t xml:space="preserve"> </w:t>
      </w:r>
      <w:proofErr w:type="spellStart"/>
      <w:r w:rsidRPr="00A63798">
        <w:rPr>
          <w:rFonts w:ascii="Times New Roman" w:hAnsi="Times New Roman" w:cs="Times New Roman"/>
          <w:b/>
          <w:sz w:val="22"/>
          <w:szCs w:val="22"/>
        </w:rPr>
        <w:t>Indraprastha</w:t>
      </w:r>
      <w:proofErr w:type="spellEnd"/>
      <w:r w:rsidR="00872A84" w:rsidRPr="00A63798">
        <w:rPr>
          <w:rFonts w:ascii="Times New Roman" w:hAnsi="Times New Roman" w:cs="Times New Roman"/>
          <w:b/>
          <w:sz w:val="22"/>
          <w:szCs w:val="22"/>
        </w:rPr>
        <w:t xml:space="preserve"> University</w:t>
      </w:r>
      <w:r w:rsidRPr="00A63798">
        <w:rPr>
          <w:rFonts w:ascii="Times New Roman" w:hAnsi="Times New Roman" w:cs="Times New Roman"/>
          <w:b/>
          <w:sz w:val="22"/>
          <w:szCs w:val="22"/>
        </w:rPr>
        <w:t xml:space="preserve"> </w:t>
      </w:r>
      <w:r w:rsidR="003A4080" w:rsidRPr="00A63798">
        <w:rPr>
          <w:rFonts w:ascii="Times New Roman" w:hAnsi="Times New Roman" w:cs="Times New Roman"/>
          <w:b/>
          <w:sz w:val="22"/>
          <w:szCs w:val="22"/>
        </w:rPr>
        <w:t>,</w:t>
      </w:r>
      <w:r w:rsidRPr="00A63798">
        <w:rPr>
          <w:rFonts w:ascii="Times New Roman" w:hAnsi="Times New Roman" w:cs="Times New Roman"/>
          <w:b/>
          <w:sz w:val="22"/>
          <w:szCs w:val="22"/>
        </w:rPr>
        <w:t xml:space="preserve"> </w:t>
      </w:r>
      <w:proofErr w:type="spellStart"/>
      <w:r w:rsidRPr="00A63798">
        <w:rPr>
          <w:rFonts w:ascii="Times New Roman" w:hAnsi="Times New Roman" w:cs="Times New Roman"/>
          <w:b/>
          <w:sz w:val="22"/>
          <w:szCs w:val="22"/>
        </w:rPr>
        <w:t>Dwarka</w:t>
      </w:r>
      <w:proofErr w:type="spellEnd"/>
      <w:r w:rsidRPr="00A63798">
        <w:rPr>
          <w:rFonts w:ascii="Times New Roman" w:hAnsi="Times New Roman" w:cs="Times New Roman"/>
          <w:b/>
          <w:sz w:val="22"/>
          <w:szCs w:val="22"/>
        </w:rPr>
        <w:t xml:space="preserve"> </w:t>
      </w:r>
      <w:r w:rsidR="003A4080" w:rsidRPr="00A63798">
        <w:rPr>
          <w:rFonts w:ascii="Times New Roman" w:hAnsi="Times New Roman" w:cs="Times New Roman"/>
          <w:b/>
          <w:sz w:val="22"/>
          <w:szCs w:val="22"/>
        </w:rPr>
        <w:t>,</w:t>
      </w:r>
      <w:r w:rsidR="001E0476" w:rsidRPr="00A63798">
        <w:rPr>
          <w:rFonts w:ascii="Times New Roman" w:hAnsi="Times New Roman" w:cs="Times New Roman"/>
          <w:b/>
          <w:sz w:val="22"/>
          <w:szCs w:val="22"/>
        </w:rPr>
        <w:t xml:space="preserve"> </w:t>
      </w:r>
      <w:r w:rsidRPr="00A63798">
        <w:rPr>
          <w:rFonts w:ascii="Times New Roman" w:hAnsi="Times New Roman" w:cs="Times New Roman"/>
          <w:b/>
          <w:sz w:val="22"/>
          <w:szCs w:val="22"/>
        </w:rPr>
        <w:t xml:space="preserve">New </w:t>
      </w:r>
      <w:proofErr w:type="spellStart"/>
      <w:r w:rsidRPr="00A63798">
        <w:rPr>
          <w:rFonts w:ascii="Times New Roman" w:hAnsi="Times New Roman" w:cs="Times New Roman"/>
          <w:b/>
          <w:sz w:val="22"/>
          <w:szCs w:val="22"/>
        </w:rPr>
        <w:t>delhi</w:t>
      </w:r>
      <w:proofErr w:type="spellEnd"/>
      <w:r w:rsidRPr="00A63798">
        <w:rPr>
          <w:rFonts w:ascii="Times New Roman" w:hAnsi="Times New Roman" w:cs="Times New Roman"/>
          <w:b/>
          <w:sz w:val="22"/>
          <w:szCs w:val="22"/>
        </w:rPr>
        <w:t xml:space="preserve"> </w:t>
      </w:r>
      <w:r w:rsidRPr="00A63798">
        <w:rPr>
          <w:rFonts w:ascii="Times New Roman" w:hAnsi="Times New Roman" w:cs="Times New Roman"/>
          <w:sz w:val="22"/>
          <w:szCs w:val="22"/>
        </w:rPr>
        <w:t>in</w:t>
      </w:r>
      <w:r w:rsidR="00872A84" w:rsidRPr="00A63798">
        <w:rPr>
          <w:rFonts w:ascii="Times New Roman" w:hAnsi="Times New Roman" w:cs="Times New Roman"/>
          <w:b/>
          <w:sz w:val="22"/>
          <w:szCs w:val="22"/>
        </w:rPr>
        <w:t xml:space="preserve"> </w:t>
      </w:r>
      <w:r w:rsidR="006C21F8">
        <w:rPr>
          <w:rFonts w:ascii="Times New Roman" w:hAnsi="Times New Roman" w:cs="Times New Roman"/>
          <w:b/>
          <w:sz w:val="22"/>
          <w:szCs w:val="22"/>
        </w:rPr>
        <w:t xml:space="preserve">“Consultancy” </w:t>
      </w:r>
      <w:proofErr w:type="spellStart"/>
      <w:r w:rsidR="006C21F8">
        <w:rPr>
          <w:rFonts w:ascii="Times New Roman" w:hAnsi="Times New Roman" w:cs="Times New Roman"/>
          <w:b/>
          <w:sz w:val="22"/>
          <w:szCs w:val="22"/>
        </w:rPr>
        <w:t>Sectorial</w:t>
      </w:r>
      <w:proofErr w:type="spellEnd"/>
      <w:r w:rsidR="006C21F8">
        <w:rPr>
          <w:rFonts w:ascii="Times New Roman" w:hAnsi="Times New Roman" w:cs="Times New Roman"/>
          <w:b/>
          <w:sz w:val="22"/>
          <w:szCs w:val="22"/>
        </w:rPr>
        <w:t xml:space="preserve">  </w:t>
      </w:r>
      <w:r w:rsidR="001E0D9B" w:rsidRPr="00A63798">
        <w:rPr>
          <w:rFonts w:ascii="Times New Roman" w:hAnsi="Times New Roman" w:cs="Times New Roman"/>
          <w:sz w:val="22"/>
          <w:szCs w:val="22"/>
        </w:rPr>
        <w:t>Stream</w:t>
      </w:r>
      <w:r w:rsidR="003A4080" w:rsidRPr="00A63798">
        <w:rPr>
          <w:rFonts w:ascii="Times New Roman" w:hAnsi="Times New Roman" w:cs="Times New Roman"/>
          <w:b/>
          <w:sz w:val="22"/>
          <w:szCs w:val="22"/>
        </w:rPr>
        <w:t>.</w:t>
      </w:r>
    </w:p>
    <w:p w:rsidR="003A4080" w:rsidRPr="00A63798" w:rsidRDefault="003A4080" w:rsidP="003A4080">
      <w:pPr>
        <w:pStyle w:val="ListParagraph"/>
        <w:ind w:left="540"/>
        <w:jc w:val="both"/>
        <w:rPr>
          <w:rFonts w:ascii="Times New Roman" w:hAnsi="Times New Roman" w:cs="Times New Roman"/>
          <w:b/>
          <w:sz w:val="22"/>
          <w:szCs w:val="22"/>
        </w:rPr>
      </w:pPr>
    </w:p>
    <w:p w:rsidR="0053578D" w:rsidRPr="00A63798" w:rsidRDefault="0053578D" w:rsidP="005467D7">
      <w:pPr>
        <w:numPr>
          <w:ilvl w:val="0"/>
          <w:numId w:val="4"/>
        </w:numPr>
        <w:jc w:val="both"/>
        <w:rPr>
          <w:rFonts w:ascii="Times New Roman" w:hAnsi="Times New Roman" w:cs="Times New Roman"/>
          <w:color w:val="000000"/>
          <w:sz w:val="22"/>
          <w:szCs w:val="22"/>
        </w:rPr>
      </w:pPr>
      <w:r w:rsidRPr="00A63798">
        <w:rPr>
          <w:rFonts w:ascii="Times New Roman" w:hAnsi="Times New Roman" w:cs="Times New Roman"/>
          <w:color w:val="000000"/>
          <w:sz w:val="22"/>
          <w:szCs w:val="22"/>
        </w:rPr>
        <w:t xml:space="preserve">Bachelors in </w:t>
      </w:r>
      <w:r w:rsidR="00417E91" w:rsidRPr="00A63798">
        <w:rPr>
          <w:rFonts w:ascii="Times New Roman" w:hAnsi="Times New Roman" w:cs="Times New Roman"/>
          <w:color w:val="000000"/>
          <w:sz w:val="22"/>
          <w:szCs w:val="22"/>
        </w:rPr>
        <w:t>Engineering</w:t>
      </w:r>
      <w:r w:rsidR="005467D7" w:rsidRPr="00A63798">
        <w:rPr>
          <w:rFonts w:ascii="Times New Roman" w:hAnsi="Times New Roman" w:cs="Times New Roman"/>
          <w:color w:val="000000"/>
          <w:sz w:val="22"/>
          <w:szCs w:val="22"/>
        </w:rPr>
        <w:t xml:space="preserve"> </w:t>
      </w:r>
      <w:r w:rsidRPr="00A63798">
        <w:rPr>
          <w:rFonts w:ascii="Times New Roman" w:hAnsi="Times New Roman" w:cs="Times New Roman"/>
          <w:b/>
          <w:color w:val="000000"/>
          <w:sz w:val="22"/>
          <w:szCs w:val="22"/>
        </w:rPr>
        <w:t>(</w:t>
      </w:r>
      <w:r w:rsidR="00417E91" w:rsidRPr="00A63798">
        <w:rPr>
          <w:rFonts w:ascii="Times New Roman" w:hAnsi="Times New Roman" w:cs="Times New Roman"/>
          <w:b/>
          <w:bCs/>
          <w:color w:val="000000"/>
          <w:sz w:val="22"/>
          <w:szCs w:val="22"/>
        </w:rPr>
        <w:t>B.E</w:t>
      </w:r>
      <w:r w:rsidRPr="00A63798">
        <w:rPr>
          <w:rFonts w:ascii="Times New Roman" w:hAnsi="Times New Roman" w:cs="Times New Roman"/>
          <w:b/>
          <w:color w:val="000000"/>
          <w:sz w:val="22"/>
          <w:szCs w:val="22"/>
        </w:rPr>
        <w:t>)</w:t>
      </w:r>
      <w:r w:rsidRPr="00A63798">
        <w:rPr>
          <w:rFonts w:ascii="Times New Roman" w:hAnsi="Times New Roman" w:cs="Times New Roman"/>
          <w:color w:val="000000"/>
          <w:sz w:val="22"/>
          <w:szCs w:val="22"/>
        </w:rPr>
        <w:t xml:space="preserve"> in </w:t>
      </w:r>
      <w:r w:rsidR="005467D7" w:rsidRPr="00A63798">
        <w:rPr>
          <w:rFonts w:ascii="Times New Roman" w:hAnsi="Times New Roman" w:cs="Times New Roman"/>
          <w:b/>
          <w:color w:val="000000"/>
          <w:sz w:val="22"/>
          <w:szCs w:val="22"/>
        </w:rPr>
        <w:t xml:space="preserve">Electronics and </w:t>
      </w:r>
      <w:r w:rsidR="00417E91" w:rsidRPr="00A63798">
        <w:rPr>
          <w:rFonts w:ascii="Times New Roman" w:hAnsi="Times New Roman" w:cs="Times New Roman"/>
          <w:b/>
          <w:color w:val="000000"/>
          <w:sz w:val="22"/>
          <w:szCs w:val="22"/>
        </w:rPr>
        <w:t>Tele</w:t>
      </w:r>
      <w:r w:rsidR="005467D7" w:rsidRPr="00A63798">
        <w:rPr>
          <w:rFonts w:ascii="Times New Roman" w:hAnsi="Times New Roman" w:cs="Times New Roman"/>
          <w:b/>
          <w:color w:val="000000"/>
          <w:sz w:val="22"/>
          <w:szCs w:val="22"/>
        </w:rPr>
        <w:t>communication</w:t>
      </w:r>
      <w:r w:rsidRPr="00A63798">
        <w:rPr>
          <w:rFonts w:ascii="Times New Roman" w:hAnsi="Times New Roman" w:cs="Times New Roman"/>
          <w:color w:val="000000"/>
          <w:sz w:val="22"/>
          <w:szCs w:val="22"/>
        </w:rPr>
        <w:t xml:space="preserve"> (</w:t>
      </w:r>
      <w:r w:rsidR="005467D7" w:rsidRPr="00A63798">
        <w:rPr>
          <w:rFonts w:ascii="Times New Roman" w:hAnsi="Times New Roman" w:cs="Times New Roman"/>
          <w:b/>
          <w:color w:val="000000"/>
          <w:sz w:val="22"/>
          <w:szCs w:val="22"/>
        </w:rPr>
        <w:t>E</w:t>
      </w:r>
      <w:r w:rsidR="00417E91" w:rsidRPr="00A63798">
        <w:rPr>
          <w:rFonts w:ascii="Times New Roman" w:hAnsi="Times New Roman" w:cs="Times New Roman"/>
          <w:b/>
          <w:color w:val="000000"/>
          <w:sz w:val="22"/>
          <w:szCs w:val="22"/>
        </w:rPr>
        <w:t>T</w:t>
      </w:r>
      <w:r w:rsidR="00417E91" w:rsidRPr="00A63798">
        <w:rPr>
          <w:rFonts w:ascii="Times New Roman" w:hAnsi="Times New Roman" w:cs="Times New Roman"/>
          <w:color w:val="000000"/>
          <w:sz w:val="22"/>
          <w:szCs w:val="22"/>
        </w:rPr>
        <w:t>) from</w:t>
      </w:r>
      <w:r w:rsidR="00417E91" w:rsidRPr="00A63798">
        <w:rPr>
          <w:rFonts w:ascii="Times New Roman" w:hAnsi="Times New Roman" w:cs="Times New Roman"/>
          <w:b/>
          <w:color w:val="000000"/>
          <w:sz w:val="22"/>
          <w:szCs w:val="22"/>
        </w:rPr>
        <w:t xml:space="preserve"> I.E</w:t>
      </w:r>
      <w:r w:rsidR="005467D7" w:rsidRPr="00A63798">
        <w:rPr>
          <w:rFonts w:ascii="Times New Roman" w:hAnsi="Times New Roman" w:cs="Times New Roman"/>
          <w:b/>
          <w:color w:val="000000"/>
          <w:sz w:val="22"/>
          <w:szCs w:val="22"/>
        </w:rPr>
        <w:t xml:space="preserve">.T.E </w:t>
      </w:r>
      <w:r w:rsidR="005467D7" w:rsidRPr="00A63798">
        <w:rPr>
          <w:rFonts w:ascii="Times New Roman" w:hAnsi="Times New Roman" w:cs="Times New Roman"/>
          <w:color w:val="000000"/>
          <w:sz w:val="22"/>
          <w:szCs w:val="22"/>
        </w:rPr>
        <w:t xml:space="preserve">college, </w:t>
      </w:r>
      <w:r w:rsidR="00417E91" w:rsidRPr="00A63798">
        <w:rPr>
          <w:rFonts w:ascii="Times New Roman" w:hAnsi="Times New Roman" w:cs="Times New Roman"/>
          <w:color w:val="000000"/>
          <w:sz w:val="22"/>
          <w:szCs w:val="22"/>
        </w:rPr>
        <w:t xml:space="preserve"> </w:t>
      </w:r>
      <w:proofErr w:type="spellStart"/>
      <w:r w:rsidR="00417E91" w:rsidRPr="00A63798">
        <w:rPr>
          <w:rFonts w:ascii="Times New Roman" w:hAnsi="Times New Roman" w:cs="Times New Roman"/>
          <w:color w:val="000000"/>
          <w:sz w:val="22"/>
          <w:szCs w:val="22"/>
        </w:rPr>
        <w:t>Lodhi</w:t>
      </w:r>
      <w:proofErr w:type="spellEnd"/>
      <w:r w:rsidR="00417E91" w:rsidRPr="00A63798">
        <w:rPr>
          <w:rFonts w:ascii="Times New Roman" w:hAnsi="Times New Roman" w:cs="Times New Roman"/>
          <w:color w:val="000000"/>
          <w:sz w:val="22"/>
          <w:szCs w:val="22"/>
        </w:rPr>
        <w:t xml:space="preserve"> Road New Delhi in the year 2012</w:t>
      </w:r>
      <w:r w:rsidRPr="00A63798">
        <w:rPr>
          <w:rFonts w:ascii="Times New Roman" w:hAnsi="Times New Roman" w:cs="Times New Roman"/>
          <w:color w:val="000000"/>
          <w:sz w:val="22"/>
          <w:szCs w:val="22"/>
        </w:rPr>
        <w:t xml:space="preserve"> with </w:t>
      </w:r>
      <w:r w:rsidR="00417E91" w:rsidRPr="00A63798">
        <w:rPr>
          <w:rFonts w:ascii="Times New Roman" w:hAnsi="Times New Roman" w:cs="Times New Roman"/>
          <w:b/>
          <w:color w:val="000000"/>
          <w:sz w:val="22"/>
          <w:szCs w:val="22"/>
        </w:rPr>
        <w:t>66.20</w:t>
      </w:r>
      <w:r w:rsidRPr="00A63798">
        <w:rPr>
          <w:rFonts w:ascii="Times New Roman" w:hAnsi="Times New Roman" w:cs="Times New Roman"/>
          <w:b/>
          <w:color w:val="000000"/>
          <w:sz w:val="22"/>
          <w:szCs w:val="22"/>
        </w:rPr>
        <w:t>%</w:t>
      </w:r>
    </w:p>
    <w:p w:rsidR="003A4080" w:rsidRPr="00A63798" w:rsidRDefault="003A4080" w:rsidP="003A4080">
      <w:pPr>
        <w:ind w:left="540"/>
        <w:jc w:val="both"/>
        <w:rPr>
          <w:rFonts w:ascii="Times New Roman" w:hAnsi="Times New Roman" w:cs="Times New Roman"/>
          <w:color w:val="000000"/>
          <w:sz w:val="22"/>
          <w:szCs w:val="22"/>
        </w:rPr>
      </w:pPr>
    </w:p>
    <w:p w:rsidR="0053578D" w:rsidRPr="00A63798" w:rsidRDefault="0053578D">
      <w:pPr>
        <w:numPr>
          <w:ilvl w:val="0"/>
          <w:numId w:val="4"/>
        </w:numPr>
        <w:jc w:val="both"/>
        <w:rPr>
          <w:rFonts w:ascii="Times New Roman" w:hAnsi="Times New Roman" w:cs="Times New Roman"/>
          <w:color w:val="000000"/>
          <w:sz w:val="22"/>
          <w:szCs w:val="22"/>
        </w:rPr>
      </w:pPr>
      <w:r w:rsidRPr="00A63798">
        <w:rPr>
          <w:rFonts w:ascii="Times New Roman" w:hAnsi="Times New Roman" w:cs="Times New Roman"/>
          <w:b/>
          <w:color w:val="000000"/>
          <w:sz w:val="22"/>
          <w:szCs w:val="22"/>
        </w:rPr>
        <w:t>Higher Seconda</w:t>
      </w:r>
      <w:r w:rsidR="005467D7" w:rsidRPr="00A63798">
        <w:rPr>
          <w:rFonts w:ascii="Times New Roman" w:hAnsi="Times New Roman" w:cs="Times New Roman"/>
          <w:b/>
          <w:color w:val="000000"/>
          <w:sz w:val="22"/>
          <w:szCs w:val="22"/>
        </w:rPr>
        <w:t>ry School Examination</w:t>
      </w:r>
      <w:r w:rsidR="005467D7" w:rsidRPr="00A63798">
        <w:rPr>
          <w:rFonts w:ascii="Times New Roman" w:hAnsi="Times New Roman" w:cs="Times New Roman"/>
          <w:color w:val="000000"/>
          <w:sz w:val="22"/>
          <w:szCs w:val="22"/>
        </w:rPr>
        <w:t xml:space="preserve"> from </w:t>
      </w:r>
      <w:r w:rsidR="00BD4ECD" w:rsidRPr="00A63798">
        <w:rPr>
          <w:rFonts w:ascii="Times New Roman" w:hAnsi="Times New Roman" w:cs="Times New Roman"/>
          <w:color w:val="000000"/>
          <w:sz w:val="22"/>
          <w:szCs w:val="22"/>
        </w:rPr>
        <w:t>Uttar Pradesh Board</w:t>
      </w:r>
      <w:r w:rsidR="008F0E53" w:rsidRPr="00A63798">
        <w:rPr>
          <w:rFonts w:ascii="Times New Roman" w:hAnsi="Times New Roman" w:cs="Times New Roman"/>
          <w:color w:val="000000"/>
          <w:sz w:val="22"/>
          <w:szCs w:val="22"/>
        </w:rPr>
        <w:t xml:space="preserve">, </w:t>
      </w:r>
      <w:r w:rsidR="00417E91" w:rsidRPr="00A63798">
        <w:rPr>
          <w:rFonts w:ascii="Times New Roman" w:hAnsi="Times New Roman" w:cs="Times New Roman"/>
          <w:b/>
          <w:color w:val="000000"/>
          <w:sz w:val="22"/>
          <w:szCs w:val="22"/>
        </w:rPr>
        <w:t xml:space="preserve">AVIC </w:t>
      </w:r>
      <w:proofErr w:type="spellStart"/>
      <w:r w:rsidR="00417E91" w:rsidRPr="00A63798">
        <w:rPr>
          <w:rFonts w:ascii="Times New Roman" w:hAnsi="Times New Roman" w:cs="Times New Roman"/>
          <w:b/>
          <w:color w:val="000000"/>
          <w:sz w:val="22"/>
          <w:szCs w:val="22"/>
        </w:rPr>
        <w:t>Tera</w:t>
      </w:r>
      <w:proofErr w:type="spellEnd"/>
      <w:r w:rsidR="00417E91" w:rsidRPr="00A63798">
        <w:rPr>
          <w:rFonts w:ascii="Times New Roman" w:hAnsi="Times New Roman" w:cs="Times New Roman"/>
          <w:b/>
          <w:color w:val="000000"/>
          <w:sz w:val="22"/>
          <w:szCs w:val="22"/>
        </w:rPr>
        <w:t xml:space="preserve"> </w:t>
      </w:r>
      <w:proofErr w:type="spellStart"/>
      <w:r w:rsidR="00417E91" w:rsidRPr="00A63798">
        <w:rPr>
          <w:rFonts w:ascii="Times New Roman" w:hAnsi="Times New Roman" w:cs="Times New Roman"/>
          <w:b/>
          <w:color w:val="000000"/>
          <w:sz w:val="22"/>
          <w:szCs w:val="22"/>
        </w:rPr>
        <w:t>Baghpat</w:t>
      </w:r>
      <w:proofErr w:type="spellEnd"/>
      <w:r w:rsidR="00BD4ECD" w:rsidRPr="00A63798">
        <w:rPr>
          <w:rFonts w:ascii="Times New Roman" w:hAnsi="Times New Roman" w:cs="Times New Roman"/>
          <w:color w:val="000000"/>
          <w:sz w:val="22"/>
          <w:szCs w:val="22"/>
        </w:rPr>
        <w:t xml:space="preserve"> in the year </w:t>
      </w:r>
      <w:r w:rsidR="00417E91" w:rsidRPr="00A63798">
        <w:rPr>
          <w:rFonts w:ascii="Times New Roman" w:hAnsi="Times New Roman" w:cs="Times New Roman"/>
          <w:b/>
          <w:color w:val="000000"/>
          <w:sz w:val="22"/>
          <w:szCs w:val="22"/>
        </w:rPr>
        <w:t>2006</w:t>
      </w:r>
      <w:r w:rsidR="00417E91" w:rsidRPr="00A63798">
        <w:rPr>
          <w:rFonts w:ascii="Times New Roman" w:hAnsi="Times New Roman" w:cs="Times New Roman"/>
          <w:color w:val="000000"/>
          <w:sz w:val="22"/>
          <w:szCs w:val="22"/>
        </w:rPr>
        <w:t xml:space="preserve"> with </w:t>
      </w:r>
      <w:r w:rsidR="00417E91" w:rsidRPr="00A63798">
        <w:rPr>
          <w:rFonts w:ascii="Times New Roman" w:hAnsi="Times New Roman" w:cs="Times New Roman"/>
          <w:b/>
          <w:color w:val="000000"/>
          <w:sz w:val="22"/>
          <w:szCs w:val="22"/>
        </w:rPr>
        <w:t>70</w:t>
      </w:r>
      <w:r w:rsidR="00BD4ECD" w:rsidRPr="00A63798">
        <w:rPr>
          <w:rFonts w:ascii="Times New Roman" w:hAnsi="Times New Roman" w:cs="Times New Roman"/>
          <w:b/>
          <w:color w:val="000000"/>
          <w:sz w:val="22"/>
          <w:szCs w:val="22"/>
        </w:rPr>
        <w:t>%</w:t>
      </w:r>
      <w:r w:rsidR="008F0E53" w:rsidRPr="00A63798">
        <w:rPr>
          <w:rFonts w:ascii="Times New Roman" w:hAnsi="Times New Roman" w:cs="Times New Roman"/>
          <w:b/>
          <w:color w:val="000000"/>
          <w:sz w:val="22"/>
          <w:szCs w:val="22"/>
        </w:rPr>
        <w:t>.</w:t>
      </w:r>
    </w:p>
    <w:p w:rsidR="003A4080" w:rsidRPr="00A63798" w:rsidRDefault="003A4080" w:rsidP="003A4080">
      <w:pPr>
        <w:pStyle w:val="ListParagraph"/>
        <w:rPr>
          <w:rFonts w:ascii="Times New Roman" w:hAnsi="Times New Roman" w:cs="Times New Roman"/>
          <w:color w:val="000000"/>
          <w:sz w:val="22"/>
          <w:szCs w:val="22"/>
        </w:rPr>
      </w:pPr>
    </w:p>
    <w:p w:rsidR="003A4080" w:rsidRPr="00A63798" w:rsidRDefault="003A4080" w:rsidP="003A4080">
      <w:pPr>
        <w:ind w:left="540"/>
        <w:jc w:val="both"/>
        <w:rPr>
          <w:rFonts w:ascii="Times New Roman" w:hAnsi="Times New Roman" w:cs="Times New Roman"/>
          <w:color w:val="000000"/>
          <w:sz w:val="22"/>
          <w:szCs w:val="22"/>
        </w:rPr>
      </w:pPr>
    </w:p>
    <w:p w:rsidR="0053578D" w:rsidRPr="00A63798" w:rsidRDefault="0053578D">
      <w:pPr>
        <w:numPr>
          <w:ilvl w:val="0"/>
          <w:numId w:val="4"/>
        </w:numPr>
        <w:jc w:val="both"/>
        <w:rPr>
          <w:rFonts w:ascii="Times New Roman" w:hAnsi="Times New Roman" w:cs="Times New Roman"/>
          <w:b/>
          <w:sz w:val="22"/>
          <w:szCs w:val="22"/>
        </w:rPr>
      </w:pPr>
      <w:r w:rsidRPr="00A63798">
        <w:rPr>
          <w:rFonts w:ascii="Times New Roman" w:hAnsi="Times New Roman" w:cs="Times New Roman"/>
          <w:b/>
          <w:color w:val="000000"/>
          <w:sz w:val="22"/>
          <w:szCs w:val="22"/>
        </w:rPr>
        <w:t>High School Examina</w:t>
      </w:r>
      <w:r w:rsidR="00BD4ECD" w:rsidRPr="00A63798">
        <w:rPr>
          <w:rFonts w:ascii="Times New Roman" w:hAnsi="Times New Roman" w:cs="Times New Roman"/>
          <w:b/>
          <w:color w:val="000000"/>
          <w:sz w:val="22"/>
          <w:szCs w:val="22"/>
        </w:rPr>
        <w:t>tion</w:t>
      </w:r>
      <w:r w:rsidR="00417E91" w:rsidRPr="00A63798">
        <w:rPr>
          <w:rFonts w:ascii="Times New Roman" w:hAnsi="Times New Roman" w:cs="Times New Roman"/>
          <w:color w:val="000000"/>
          <w:sz w:val="22"/>
          <w:szCs w:val="22"/>
        </w:rPr>
        <w:t xml:space="preserve"> from Uttar Pradesh Board, </w:t>
      </w:r>
      <w:r w:rsidR="00417E91" w:rsidRPr="00A63798">
        <w:rPr>
          <w:rFonts w:ascii="Times New Roman" w:hAnsi="Times New Roman" w:cs="Times New Roman"/>
          <w:b/>
          <w:color w:val="000000"/>
          <w:sz w:val="22"/>
          <w:szCs w:val="22"/>
        </w:rPr>
        <w:t xml:space="preserve">AVIC </w:t>
      </w:r>
      <w:proofErr w:type="spellStart"/>
      <w:r w:rsidR="00417E91" w:rsidRPr="00A63798">
        <w:rPr>
          <w:rFonts w:ascii="Times New Roman" w:hAnsi="Times New Roman" w:cs="Times New Roman"/>
          <w:b/>
          <w:color w:val="000000"/>
          <w:sz w:val="22"/>
          <w:szCs w:val="22"/>
        </w:rPr>
        <w:t>Tera</w:t>
      </w:r>
      <w:proofErr w:type="spellEnd"/>
      <w:r w:rsidR="00417E91" w:rsidRPr="00A63798">
        <w:rPr>
          <w:rFonts w:ascii="Times New Roman" w:hAnsi="Times New Roman" w:cs="Times New Roman"/>
          <w:b/>
          <w:color w:val="000000"/>
          <w:sz w:val="22"/>
          <w:szCs w:val="22"/>
        </w:rPr>
        <w:t xml:space="preserve"> </w:t>
      </w:r>
      <w:proofErr w:type="spellStart"/>
      <w:r w:rsidR="00417E91" w:rsidRPr="00A63798">
        <w:rPr>
          <w:rFonts w:ascii="Times New Roman" w:hAnsi="Times New Roman" w:cs="Times New Roman"/>
          <w:b/>
          <w:color w:val="000000"/>
          <w:sz w:val="22"/>
          <w:szCs w:val="22"/>
        </w:rPr>
        <w:t>Baghpat</w:t>
      </w:r>
      <w:proofErr w:type="spellEnd"/>
      <w:r w:rsidR="00417E91" w:rsidRPr="00A63798">
        <w:rPr>
          <w:rFonts w:ascii="Times New Roman" w:hAnsi="Times New Roman" w:cs="Times New Roman"/>
          <w:color w:val="000000"/>
          <w:sz w:val="22"/>
          <w:szCs w:val="22"/>
        </w:rPr>
        <w:t xml:space="preserve"> in the year </w:t>
      </w:r>
      <w:r w:rsidR="00417E91" w:rsidRPr="00A63798">
        <w:rPr>
          <w:rFonts w:ascii="Times New Roman" w:hAnsi="Times New Roman" w:cs="Times New Roman"/>
          <w:b/>
          <w:color w:val="000000"/>
          <w:sz w:val="22"/>
          <w:szCs w:val="22"/>
        </w:rPr>
        <w:t xml:space="preserve">2004 </w:t>
      </w:r>
      <w:r w:rsidR="00417E91" w:rsidRPr="00A63798">
        <w:rPr>
          <w:rFonts w:ascii="Times New Roman" w:hAnsi="Times New Roman" w:cs="Times New Roman"/>
          <w:color w:val="000000"/>
          <w:sz w:val="22"/>
          <w:szCs w:val="22"/>
        </w:rPr>
        <w:t xml:space="preserve">with </w:t>
      </w:r>
      <w:r w:rsidR="00417E91" w:rsidRPr="00A63798">
        <w:rPr>
          <w:rFonts w:ascii="Times New Roman" w:hAnsi="Times New Roman" w:cs="Times New Roman"/>
          <w:b/>
          <w:color w:val="000000"/>
          <w:sz w:val="22"/>
          <w:szCs w:val="22"/>
        </w:rPr>
        <w:t>66</w:t>
      </w:r>
      <w:r w:rsidR="00BD4ECD" w:rsidRPr="00A63798">
        <w:rPr>
          <w:rFonts w:ascii="Times New Roman" w:hAnsi="Times New Roman" w:cs="Times New Roman"/>
          <w:b/>
          <w:color w:val="000000"/>
          <w:sz w:val="22"/>
          <w:szCs w:val="22"/>
        </w:rPr>
        <w:t>%</w:t>
      </w:r>
      <w:r w:rsidR="008F0E53" w:rsidRPr="00A63798">
        <w:rPr>
          <w:rFonts w:ascii="Times New Roman" w:hAnsi="Times New Roman" w:cs="Times New Roman"/>
          <w:b/>
          <w:color w:val="000000"/>
          <w:sz w:val="22"/>
          <w:szCs w:val="22"/>
        </w:rPr>
        <w:t>.</w:t>
      </w:r>
    </w:p>
    <w:p w:rsidR="0053578D" w:rsidRDefault="0053578D">
      <w:pPr>
        <w:rPr>
          <w:rFonts w:ascii="Times New Roman" w:hAnsi="Times New Roman" w:cs="Times New Roman"/>
          <w:sz w:val="22"/>
        </w:rPr>
      </w:pPr>
    </w:p>
    <w:p w:rsidR="0053578D" w:rsidRPr="00273B0B" w:rsidRDefault="0053578D">
      <w:pPr>
        <w:pStyle w:val="Heading2"/>
        <w:shd w:val="clear" w:color="auto" w:fill="C0C0C0"/>
        <w:jc w:val="both"/>
        <w:rPr>
          <w:rFonts w:ascii="Times New Roman" w:hAnsi="Times New Roman" w:cs="Times New Roman"/>
          <w:i w:val="0"/>
          <w:sz w:val="24"/>
          <w:szCs w:val="24"/>
        </w:rPr>
      </w:pPr>
      <w:r w:rsidRPr="00273B0B">
        <w:rPr>
          <w:rFonts w:ascii="Times New Roman" w:hAnsi="Times New Roman" w:cs="Times New Roman"/>
          <w:i w:val="0"/>
          <w:iCs w:val="0"/>
          <w:sz w:val="24"/>
          <w:szCs w:val="24"/>
        </w:rPr>
        <w:t>Certifications:</w:t>
      </w:r>
    </w:p>
    <w:p w:rsidR="0053578D" w:rsidRDefault="0053578D">
      <w:pPr>
        <w:jc w:val="both"/>
        <w:rPr>
          <w:rFonts w:ascii="Times New Roman" w:hAnsi="Times New Roman" w:cs="Times New Roman"/>
          <w:sz w:val="22"/>
        </w:rPr>
      </w:pPr>
    </w:p>
    <w:p w:rsidR="0053578D" w:rsidRPr="00A63798" w:rsidRDefault="0053578D" w:rsidP="00FB3DF6">
      <w:pPr>
        <w:numPr>
          <w:ilvl w:val="0"/>
          <w:numId w:val="4"/>
        </w:numPr>
        <w:jc w:val="both"/>
        <w:rPr>
          <w:rFonts w:ascii="Times New Roman" w:hAnsi="Times New Roman" w:cs="Times New Roman"/>
          <w:sz w:val="22"/>
          <w:szCs w:val="22"/>
        </w:rPr>
      </w:pPr>
      <w:r w:rsidRPr="00A63798">
        <w:rPr>
          <w:rFonts w:ascii="Times New Roman" w:hAnsi="Times New Roman" w:cs="Times New Roman"/>
          <w:b/>
          <w:sz w:val="22"/>
          <w:szCs w:val="22"/>
        </w:rPr>
        <w:t xml:space="preserve">CCNA </w:t>
      </w:r>
      <w:r w:rsidR="00417E91" w:rsidRPr="00A63798">
        <w:rPr>
          <w:rFonts w:ascii="Times New Roman" w:hAnsi="Times New Roman" w:cs="Times New Roman"/>
          <w:b/>
          <w:sz w:val="22"/>
          <w:szCs w:val="22"/>
        </w:rPr>
        <w:t xml:space="preserve"> </w:t>
      </w:r>
      <w:proofErr w:type="spellStart"/>
      <w:r w:rsidR="00417E91" w:rsidRPr="00A63798">
        <w:rPr>
          <w:rFonts w:ascii="Times New Roman" w:hAnsi="Times New Roman" w:cs="Times New Roman"/>
          <w:b/>
          <w:sz w:val="22"/>
          <w:szCs w:val="22"/>
        </w:rPr>
        <w:t>Trainned</w:t>
      </w:r>
      <w:proofErr w:type="spellEnd"/>
    </w:p>
    <w:p w:rsidR="0053578D" w:rsidRPr="00A63798" w:rsidRDefault="0053578D">
      <w:pPr>
        <w:numPr>
          <w:ilvl w:val="0"/>
          <w:numId w:val="4"/>
        </w:numPr>
        <w:jc w:val="both"/>
        <w:rPr>
          <w:rFonts w:ascii="Times New Roman" w:hAnsi="Times New Roman" w:cs="Times New Roman"/>
          <w:sz w:val="22"/>
          <w:szCs w:val="22"/>
        </w:rPr>
      </w:pPr>
      <w:r w:rsidRPr="00A63798">
        <w:rPr>
          <w:rFonts w:ascii="Times New Roman" w:hAnsi="Times New Roman" w:cs="Times New Roman"/>
          <w:sz w:val="22"/>
          <w:szCs w:val="22"/>
        </w:rPr>
        <w:t>Knowledge of Switching and Routing.</w:t>
      </w:r>
    </w:p>
    <w:p w:rsidR="0053578D" w:rsidRPr="00A63798" w:rsidRDefault="0053578D">
      <w:pPr>
        <w:numPr>
          <w:ilvl w:val="0"/>
          <w:numId w:val="4"/>
        </w:numPr>
        <w:jc w:val="both"/>
        <w:rPr>
          <w:rFonts w:ascii="Times New Roman" w:hAnsi="Times New Roman" w:cs="Times New Roman"/>
          <w:sz w:val="22"/>
          <w:szCs w:val="22"/>
        </w:rPr>
      </w:pPr>
      <w:r w:rsidRPr="00A63798">
        <w:rPr>
          <w:rFonts w:ascii="Times New Roman" w:hAnsi="Times New Roman" w:cs="Times New Roman"/>
          <w:sz w:val="22"/>
          <w:szCs w:val="22"/>
        </w:rPr>
        <w:t xml:space="preserve">Understanding of OSI layer and TCP/IP layer. </w:t>
      </w:r>
    </w:p>
    <w:p w:rsidR="0053578D" w:rsidRPr="00A63798" w:rsidRDefault="0053578D">
      <w:pPr>
        <w:numPr>
          <w:ilvl w:val="0"/>
          <w:numId w:val="4"/>
        </w:numPr>
        <w:rPr>
          <w:rFonts w:ascii="Times New Roman" w:hAnsi="Times New Roman" w:cs="Times New Roman"/>
          <w:sz w:val="22"/>
          <w:szCs w:val="22"/>
        </w:rPr>
      </w:pPr>
      <w:r w:rsidRPr="00A63798">
        <w:rPr>
          <w:rFonts w:ascii="Times New Roman" w:hAnsi="Times New Roman" w:cs="Times New Roman"/>
          <w:sz w:val="22"/>
          <w:szCs w:val="22"/>
        </w:rPr>
        <w:t>Configuring and managing, troubleshooting the switch and router.</w:t>
      </w:r>
    </w:p>
    <w:p w:rsidR="0053578D" w:rsidRPr="0073054E" w:rsidRDefault="00EB64E2">
      <w:pPr>
        <w:numPr>
          <w:ilvl w:val="0"/>
          <w:numId w:val="4"/>
        </w:numPr>
        <w:jc w:val="both"/>
      </w:pPr>
      <w:r w:rsidRPr="00A63798">
        <w:rPr>
          <w:rFonts w:ascii="Times New Roman" w:hAnsi="Times New Roman" w:cs="Times New Roman"/>
          <w:sz w:val="22"/>
          <w:szCs w:val="22"/>
        </w:rPr>
        <w:t xml:space="preserve">Basic </w:t>
      </w:r>
      <w:r w:rsidR="0053578D" w:rsidRPr="00A63798">
        <w:rPr>
          <w:rFonts w:ascii="Times New Roman" w:hAnsi="Times New Roman" w:cs="Times New Roman"/>
          <w:sz w:val="22"/>
          <w:szCs w:val="22"/>
        </w:rPr>
        <w:t>Knowledge of IPV6</w:t>
      </w:r>
      <w:r w:rsidR="0053578D">
        <w:rPr>
          <w:rFonts w:ascii="Times New Roman" w:hAnsi="Times New Roman" w:cs="Times New Roman"/>
          <w:sz w:val="22"/>
        </w:rPr>
        <w:t>.</w:t>
      </w:r>
    </w:p>
    <w:p w:rsidR="0073054E" w:rsidRDefault="0073054E" w:rsidP="008F0E53">
      <w:pPr>
        <w:ind w:left="360"/>
        <w:jc w:val="both"/>
      </w:pPr>
    </w:p>
    <w:p w:rsidR="0053578D" w:rsidRDefault="0053578D"/>
    <w:p w:rsidR="0053578D" w:rsidRDefault="0053578D">
      <w:pPr>
        <w:pStyle w:val="Heading1"/>
        <w:tabs>
          <w:tab w:val="left" w:pos="360"/>
        </w:tabs>
        <w:ind w:left="0" w:right="120" w:firstLine="0"/>
        <w:jc w:val="left"/>
        <w:rPr>
          <w:rFonts w:ascii="Times New Roman" w:hAnsi="Times New Roman" w:cs="Times New Roman"/>
          <w:sz w:val="22"/>
        </w:rPr>
      </w:pPr>
    </w:p>
    <w:p w:rsidR="0053578D" w:rsidRPr="00273B0B" w:rsidRDefault="0053578D">
      <w:pPr>
        <w:pStyle w:val="Heading1"/>
        <w:tabs>
          <w:tab w:val="left" w:pos="360"/>
        </w:tabs>
        <w:ind w:left="0" w:right="120" w:firstLine="0"/>
        <w:jc w:val="left"/>
        <w:rPr>
          <w:sz w:val="24"/>
          <w:szCs w:val="24"/>
        </w:rPr>
      </w:pPr>
      <w:r w:rsidRPr="00273B0B">
        <w:rPr>
          <w:rFonts w:ascii="Times New Roman" w:hAnsi="Times New Roman" w:cs="Times New Roman"/>
          <w:sz w:val="24"/>
          <w:szCs w:val="24"/>
          <w:shd w:val="clear" w:color="auto" w:fill="C0C0C0"/>
        </w:rPr>
        <w:t>Networking Devices:</w:t>
      </w:r>
      <w:r w:rsidRPr="00273B0B">
        <w:rPr>
          <w:sz w:val="24"/>
          <w:szCs w:val="24"/>
        </w:rPr>
        <w:tab/>
      </w:r>
    </w:p>
    <w:p w:rsidR="0053578D" w:rsidRDefault="0053578D"/>
    <w:p w:rsidR="0053578D" w:rsidRPr="00A63798" w:rsidRDefault="0053578D">
      <w:pPr>
        <w:widowControl w:val="0"/>
        <w:numPr>
          <w:ilvl w:val="0"/>
          <w:numId w:val="3"/>
        </w:numPr>
        <w:autoSpaceDE w:val="0"/>
        <w:rPr>
          <w:rFonts w:ascii="Times New Roman" w:hAnsi="Times New Roman" w:cs="Times New Roman"/>
          <w:sz w:val="22"/>
          <w:szCs w:val="22"/>
        </w:rPr>
      </w:pPr>
      <w:r w:rsidRPr="00A63798">
        <w:rPr>
          <w:rFonts w:ascii="Times New Roman" w:hAnsi="Times New Roman" w:cs="Times New Roman"/>
          <w:sz w:val="22"/>
          <w:szCs w:val="22"/>
        </w:rPr>
        <w:t xml:space="preserve">    Cisco Routers: </w:t>
      </w:r>
      <w:r w:rsidRPr="00A63798">
        <w:rPr>
          <w:rFonts w:ascii="Times New Roman" w:hAnsi="Times New Roman" w:cs="Times New Roman"/>
          <w:b/>
          <w:sz w:val="22"/>
          <w:szCs w:val="22"/>
        </w:rPr>
        <w:t>1800/2600</w:t>
      </w:r>
      <w:r w:rsidR="008F0E53" w:rsidRPr="00A63798">
        <w:rPr>
          <w:rFonts w:ascii="Times New Roman" w:hAnsi="Times New Roman" w:cs="Times New Roman"/>
          <w:b/>
          <w:sz w:val="22"/>
          <w:szCs w:val="22"/>
        </w:rPr>
        <w:t>/ASR1002</w:t>
      </w:r>
      <w:r w:rsidRPr="00A63798">
        <w:rPr>
          <w:rFonts w:ascii="Times New Roman" w:hAnsi="Times New Roman" w:cs="Times New Roman"/>
          <w:sz w:val="22"/>
          <w:szCs w:val="22"/>
        </w:rPr>
        <w:t>Series</w:t>
      </w:r>
    </w:p>
    <w:p w:rsidR="0053578D" w:rsidRPr="00A63798" w:rsidRDefault="0053578D">
      <w:pPr>
        <w:widowControl w:val="0"/>
        <w:numPr>
          <w:ilvl w:val="0"/>
          <w:numId w:val="3"/>
        </w:numPr>
        <w:autoSpaceDE w:val="0"/>
        <w:rPr>
          <w:rFonts w:ascii="Times New Roman" w:hAnsi="Times New Roman" w:cs="Times New Roman"/>
          <w:sz w:val="22"/>
          <w:szCs w:val="22"/>
        </w:rPr>
      </w:pPr>
      <w:r w:rsidRPr="00A63798">
        <w:rPr>
          <w:rFonts w:ascii="Times New Roman" w:hAnsi="Times New Roman" w:cs="Times New Roman"/>
          <w:sz w:val="22"/>
          <w:szCs w:val="22"/>
        </w:rPr>
        <w:t xml:space="preserve">    Cisco Catalyst Switches: </w:t>
      </w:r>
      <w:r w:rsidRPr="00A63798">
        <w:rPr>
          <w:rFonts w:ascii="Times New Roman" w:hAnsi="Times New Roman" w:cs="Times New Roman"/>
          <w:b/>
          <w:sz w:val="22"/>
          <w:szCs w:val="22"/>
        </w:rPr>
        <w:t>2950/2960/3550/3750</w:t>
      </w:r>
      <w:r w:rsidRPr="00A63798">
        <w:rPr>
          <w:rFonts w:ascii="Times New Roman" w:hAnsi="Times New Roman" w:cs="Times New Roman"/>
          <w:sz w:val="22"/>
          <w:szCs w:val="22"/>
        </w:rPr>
        <w:t>/4948/4506/4006 Series</w:t>
      </w:r>
    </w:p>
    <w:p w:rsidR="0053578D" w:rsidRPr="00A63798" w:rsidRDefault="0053578D" w:rsidP="0073054E">
      <w:pPr>
        <w:widowControl w:val="0"/>
        <w:numPr>
          <w:ilvl w:val="0"/>
          <w:numId w:val="3"/>
        </w:numPr>
        <w:autoSpaceDE w:val="0"/>
        <w:rPr>
          <w:sz w:val="22"/>
          <w:szCs w:val="22"/>
        </w:rPr>
      </w:pPr>
      <w:r w:rsidRPr="00A63798">
        <w:rPr>
          <w:rFonts w:ascii="Times New Roman" w:hAnsi="Times New Roman" w:cs="Times New Roman"/>
          <w:sz w:val="22"/>
          <w:szCs w:val="22"/>
        </w:rPr>
        <w:t xml:space="preserve">     Putty</w:t>
      </w:r>
    </w:p>
    <w:p w:rsidR="0053578D" w:rsidRPr="00A63798" w:rsidRDefault="0053578D">
      <w:pPr>
        <w:rPr>
          <w:sz w:val="22"/>
          <w:szCs w:val="22"/>
        </w:rPr>
      </w:pPr>
    </w:p>
    <w:p w:rsidR="0053578D" w:rsidRPr="00A63798" w:rsidRDefault="0053578D">
      <w:pPr>
        <w:rPr>
          <w:sz w:val="22"/>
          <w:szCs w:val="22"/>
        </w:rPr>
      </w:pPr>
    </w:p>
    <w:p w:rsidR="0053578D" w:rsidRPr="00A63798" w:rsidRDefault="0053578D">
      <w:pPr>
        <w:rPr>
          <w:sz w:val="22"/>
          <w:szCs w:val="22"/>
        </w:rPr>
      </w:pPr>
    </w:p>
    <w:p w:rsidR="00BD4ECD" w:rsidRPr="00BD4ECD" w:rsidRDefault="00BD4ECD">
      <w:pPr>
        <w:pStyle w:val="Heading1"/>
        <w:tabs>
          <w:tab w:val="left" w:pos="360"/>
        </w:tabs>
        <w:ind w:left="0" w:right="120" w:firstLine="0"/>
        <w:jc w:val="left"/>
      </w:pPr>
    </w:p>
    <w:p w:rsidR="002D0FE1" w:rsidRPr="00273B0B" w:rsidRDefault="002D0FE1">
      <w:pPr>
        <w:pStyle w:val="Heading1"/>
        <w:tabs>
          <w:tab w:val="left" w:pos="360"/>
        </w:tabs>
        <w:ind w:left="0" w:right="120" w:firstLine="0"/>
        <w:jc w:val="left"/>
        <w:rPr>
          <w:rFonts w:ascii="Times New Roman" w:hAnsi="Times New Roman" w:cs="Times New Roman"/>
          <w:i/>
          <w:sz w:val="24"/>
          <w:szCs w:val="24"/>
          <w:shd w:val="clear" w:color="auto" w:fill="C0C0C0"/>
        </w:rPr>
      </w:pPr>
    </w:p>
    <w:p w:rsidR="0053578D" w:rsidRPr="00AE4893" w:rsidRDefault="00144CD2">
      <w:pPr>
        <w:pStyle w:val="Heading1"/>
        <w:tabs>
          <w:tab w:val="left" w:pos="360"/>
        </w:tabs>
        <w:ind w:left="0" w:right="120" w:firstLine="0"/>
        <w:jc w:val="left"/>
      </w:pPr>
      <w:r w:rsidRPr="00273B0B">
        <w:rPr>
          <w:rFonts w:ascii="Times New Roman" w:hAnsi="Times New Roman" w:cs="Times New Roman"/>
          <w:sz w:val="24"/>
          <w:szCs w:val="24"/>
          <w:shd w:val="clear" w:color="auto" w:fill="C0C0C0"/>
        </w:rPr>
        <w:t>Network skills</w:t>
      </w:r>
      <w:r w:rsidR="0053578D" w:rsidRPr="00273B0B">
        <w:rPr>
          <w:rFonts w:ascii="Times New Roman" w:hAnsi="Times New Roman" w:cs="Times New Roman"/>
          <w:sz w:val="24"/>
          <w:szCs w:val="24"/>
          <w:shd w:val="clear" w:color="auto" w:fill="C0C0C0"/>
        </w:rPr>
        <w:t>:</w:t>
      </w:r>
      <w:r w:rsidR="0053578D" w:rsidRPr="00AE4893">
        <w:rPr>
          <w:rFonts w:ascii="Palatino Linotype" w:hAnsi="Palatino Linotype" w:cs="Palatino Linotype"/>
          <w:b w:val="0"/>
          <w:sz w:val="24"/>
          <w:szCs w:val="24"/>
        </w:rPr>
        <w:tab/>
      </w:r>
    </w:p>
    <w:p w:rsidR="0053578D" w:rsidRDefault="0053578D"/>
    <w:p w:rsidR="0053578D" w:rsidRPr="00A63798" w:rsidRDefault="00144CD2" w:rsidP="00144CD2">
      <w:pPr>
        <w:pStyle w:val="ListParagraph"/>
        <w:widowControl w:val="0"/>
        <w:numPr>
          <w:ilvl w:val="0"/>
          <w:numId w:val="8"/>
        </w:numPr>
        <w:autoSpaceDE w:val="0"/>
        <w:rPr>
          <w:rFonts w:ascii="Times New Roman" w:hAnsi="Times New Roman" w:cs="Times New Roman"/>
          <w:b/>
          <w:sz w:val="22"/>
        </w:rPr>
      </w:pPr>
      <w:r w:rsidRPr="00A63798">
        <w:rPr>
          <w:rFonts w:ascii="Times New Roman" w:hAnsi="Times New Roman" w:cs="Times New Roman"/>
          <w:b/>
          <w:sz w:val="22"/>
        </w:rPr>
        <w:t>Routing Protocols</w:t>
      </w:r>
      <w:r w:rsidR="00A63798">
        <w:rPr>
          <w:rFonts w:ascii="Times New Roman" w:hAnsi="Times New Roman" w:cs="Times New Roman"/>
          <w:b/>
          <w:sz w:val="22"/>
        </w:rPr>
        <w:t xml:space="preserve"> </w:t>
      </w:r>
      <w:r w:rsidRPr="00A63798">
        <w:rPr>
          <w:rFonts w:ascii="Times New Roman" w:hAnsi="Times New Roman" w:cs="Times New Roman"/>
          <w:sz w:val="22"/>
        </w:rPr>
        <w:t>-</w:t>
      </w:r>
      <w:r w:rsidR="0053578D" w:rsidRPr="00A63798">
        <w:rPr>
          <w:rFonts w:ascii="Times New Roman" w:hAnsi="Times New Roman" w:cs="Times New Roman"/>
          <w:sz w:val="22"/>
        </w:rPr>
        <w:t xml:space="preserve">   </w:t>
      </w:r>
      <w:r w:rsidR="008E231B" w:rsidRPr="00A63798">
        <w:rPr>
          <w:rFonts w:ascii="Times New Roman" w:hAnsi="Times New Roman" w:cs="Times New Roman"/>
          <w:sz w:val="22"/>
        </w:rPr>
        <w:t xml:space="preserve"> </w:t>
      </w:r>
      <w:r w:rsidR="0053578D" w:rsidRPr="00A63798">
        <w:rPr>
          <w:rFonts w:ascii="Times New Roman" w:hAnsi="Times New Roman" w:cs="Times New Roman"/>
          <w:sz w:val="22"/>
        </w:rPr>
        <w:t xml:space="preserve"> </w:t>
      </w:r>
      <w:r w:rsidR="0053578D" w:rsidRPr="00A63798">
        <w:rPr>
          <w:rFonts w:ascii="Times New Roman" w:hAnsi="Times New Roman" w:cs="Times New Roman"/>
          <w:b/>
          <w:sz w:val="22"/>
        </w:rPr>
        <w:t>RIP</w:t>
      </w:r>
      <w:r w:rsidRPr="00A63798">
        <w:rPr>
          <w:rFonts w:ascii="Times New Roman" w:hAnsi="Times New Roman" w:cs="Times New Roman"/>
          <w:b/>
          <w:sz w:val="22"/>
        </w:rPr>
        <w:t xml:space="preserve"> v1&amp;v2</w:t>
      </w:r>
      <w:r w:rsidR="0053578D" w:rsidRPr="00A63798">
        <w:rPr>
          <w:rFonts w:ascii="Times New Roman" w:hAnsi="Times New Roman" w:cs="Times New Roman"/>
          <w:b/>
          <w:sz w:val="22"/>
        </w:rPr>
        <w:t>,</w:t>
      </w:r>
      <w:r w:rsidR="0053578D" w:rsidRPr="00A63798">
        <w:rPr>
          <w:rFonts w:ascii="Times New Roman" w:hAnsi="Times New Roman" w:cs="Times New Roman"/>
          <w:sz w:val="22"/>
        </w:rPr>
        <w:t xml:space="preserve"> </w:t>
      </w:r>
      <w:r w:rsidRPr="00A63798">
        <w:rPr>
          <w:rFonts w:ascii="Times New Roman" w:hAnsi="Times New Roman" w:cs="Times New Roman"/>
          <w:sz w:val="22"/>
        </w:rPr>
        <w:t xml:space="preserve">IGRP, </w:t>
      </w:r>
      <w:r w:rsidR="0053578D" w:rsidRPr="00A63798">
        <w:rPr>
          <w:rFonts w:ascii="Times New Roman" w:hAnsi="Times New Roman" w:cs="Times New Roman"/>
          <w:b/>
          <w:sz w:val="22"/>
        </w:rPr>
        <w:t>EIGRP</w:t>
      </w:r>
      <w:r w:rsidR="0053578D" w:rsidRPr="00A63798">
        <w:rPr>
          <w:rFonts w:ascii="Times New Roman" w:hAnsi="Times New Roman" w:cs="Times New Roman"/>
          <w:sz w:val="22"/>
        </w:rPr>
        <w:t xml:space="preserve">, </w:t>
      </w:r>
      <w:r w:rsidR="0053578D" w:rsidRPr="00A63798">
        <w:rPr>
          <w:rFonts w:ascii="Times New Roman" w:hAnsi="Times New Roman" w:cs="Times New Roman"/>
          <w:b/>
          <w:sz w:val="22"/>
        </w:rPr>
        <w:t>OSPF</w:t>
      </w:r>
      <w:r w:rsidR="00CF4088" w:rsidRPr="00A63798">
        <w:rPr>
          <w:rFonts w:ascii="Times New Roman" w:hAnsi="Times New Roman" w:cs="Times New Roman"/>
          <w:b/>
          <w:sz w:val="22"/>
        </w:rPr>
        <w:t>,</w:t>
      </w:r>
      <w:r w:rsidRPr="00A63798">
        <w:rPr>
          <w:rFonts w:ascii="Times New Roman" w:hAnsi="Times New Roman" w:cs="Times New Roman"/>
          <w:b/>
          <w:sz w:val="22"/>
        </w:rPr>
        <w:t xml:space="preserve"> BGP</w:t>
      </w:r>
    </w:p>
    <w:p w:rsidR="000F39B1" w:rsidRPr="00A63798" w:rsidRDefault="000F39B1" w:rsidP="000F39B1">
      <w:pPr>
        <w:pStyle w:val="ListParagraph"/>
        <w:widowControl w:val="0"/>
        <w:numPr>
          <w:ilvl w:val="0"/>
          <w:numId w:val="8"/>
        </w:numPr>
        <w:autoSpaceDE w:val="0"/>
        <w:rPr>
          <w:rFonts w:ascii="Times New Roman" w:hAnsi="Times New Roman" w:cs="Times New Roman"/>
          <w:b/>
          <w:sz w:val="22"/>
        </w:rPr>
      </w:pPr>
      <w:r w:rsidRPr="00A63798">
        <w:rPr>
          <w:rFonts w:ascii="Times New Roman" w:hAnsi="Times New Roman" w:cs="Times New Roman"/>
          <w:b/>
          <w:bCs/>
        </w:rPr>
        <w:t>LAN Skill</w:t>
      </w:r>
      <w:r w:rsidRPr="00A63798">
        <w:rPr>
          <w:rFonts w:ascii="Times New Roman" w:eastAsia="Verdana" w:hAnsi="Times New Roman" w:cs="Times New Roman"/>
          <w:b/>
          <w:bCs/>
        </w:rPr>
        <w:t xml:space="preserve">s            </w:t>
      </w:r>
      <w:r w:rsidR="00A63798">
        <w:rPr>
          <w:rFonts w:ascii="Times New Roman" w:eastAsia="Verdana" w:hAnsi="Times New Roman" w:cs="Times New Roman"/>
          <w:b/>
          <w:bCs/>
        </w:rPr>
        <w:t xml:space="preserve">     </w:t>
      </w:r>
      <w:r w:rsidRPr="00A63798">
        <w:rPr>
          <w:rFonts w:ascii="Times New Roman" w:eastAsia="Verdana" w:hAnsi="Times New Roman" w:cs="Times New Roman"/>
          <w:b/>
          <w:bCs/>
        </w:rPr>
        <w:t xml:space="preserve">-   </w:t>
      </w:r>
      <w:r w:rsidR="008E231B" w:rsidRPr="00A63798">
        <w:rPr>
          <w:rFonts w:ascii="Times New Roman" w:eastAsia="Verdana" w:hAnsi="Times New Roman" w:cs="Times New Roman"/>
          <w:b/>
          <w:bCs/>
        </w:rPr>
        <w:t xml:space="preserve"> </w:t>
      </w:r>
      <w:r w:rsidR="00A63798">
        <w:rPr>
          <w:rFonts w:ascii="Times New Roman" w:eastAsia="Verdana" w:hAnsi="Times New Roman" w:cs="Times New Roman"/>
          <w:b/>
          <w:bCs/>
        </w:rPr>
        <w:t xml:space="preserve">  </w:t>
      </w:r>
      <w:r w:rsidRPr="00A63798">
        <w:rPr>
          <w:rFonts w:ascii="Times New Roman" w:eastAsia="Rockwell" w:hAnsi="Times New Roman" w:cs="Times New Roman"/>
          <w:b/>
          <w:bCs/>
        </w:rPr>
        <w:t>Knowledge of OSI model layers, TCP/IP, DNS, DHCP,</w:t>
      </w:r>
    </w:p>
    <w:p w:rsidR="000F39B1" w:rsidRPr="00A63798" w:rsidRDefault="000F39B1" w:rsidP="000F39B1">
      <w:pPr>
        <w:pStyle w:val="ListParagraph"/>
        <w:widowControl w:val="0"/>
        <w:autoSpaceDE w:val="0"/>
        <w:ind w:left="1080"/>
        <w:rPr>
          <w:rFonts w:ascii="Times New Roman" w:hAnsi="Times New Roman" w:cs="Times New Roman"/>
          <w:b/>
          <w:bCs/>
        </w:rPr>
      </w:pPr>
      <w:r w:rsidRPr="00A63798">
        <w:rPr>
          <w:rFonts w:ascii="Times New Roman" w:hAnsi="Times New Roman" w:cs="Times New Roman"/>
          <w:b/>
          <w:bCs/>
        </w:rPr>
        <w:t xml:space="preserve">                                         </w:t>
      </w:r>
      <w:r w:rsidR="008E231B" w:rsidRPr="00A63798">
        <w:rPr>
          <w:rFonts w:ascii="Times New Roman" w:hAnsi="Times New Roman" w:cs="Times New Roman"/>
          <w:b/>
          <w:bCs/>
        </w:rPr>
        <w:t xml:space="preserve"> </w:t>
      </w:r>
      <w:r w:rsidR="00CF756D" w:rsidRPr="00A63798">
        <w:rPr>
          <w:rFonts w:ascii="Times New Roman" w:eastAsia="Rockwell" w:hAnsi="Times New Roman" w:cs="Times New Roman"/>
          <w:b/>
          <w:bCs/>
        </w:rPr>
        <w:t xml:space="preserve">TELNET, POP, </w:t>
      </w:r>
      <w:proofErr w:type="gramStart"/>
      <w:r w:rsidR="00CF756D" w:rsidRPr="00A63798">
        <w:rPr>
          <w:rFonts w:ascii="Times New Roman" w:eastAsia="Rockwell" w:hAnsi="Times New Roman" w:cs="Times New Roman"/>
          <w:b/>
          <w:bCs/>
        </w:rPr>
        <w:t>SMTP</w:t>
      </w:r>
      <w:r w:rsidR="00CF756D" w:rsidRPr="00A63798">
        <w:rPr>
          <w:rFonts w:ascii="Times New Roman" w:hAnsi="Times New Roman" w:cs="Times New Roman"/>
          <w:b/>
          <w:bCs/>
        </w:rPr>
        <w:t xml:space="preserve"> ,</w:t>
      </w:r>
      <w:proofErr w:type="gramEnd"/>
      <w:r w:rsidR="00CF756D" w:rsidRPr="00A63798">
        <w:rPr>
          <w:rFonts w:ascii="Times New Roman" w:hAnsi="Times New Roman" w:cs="Times New Roman"/>
          <w:b/>
          <w:bCs/>
        </w:rPr>
        <w:t xml:space="preserve"> VLAN , STP, VTP, HTTPS</w:t>
      </w:r>
      <w:r w:rsidR="00AB2F42" w:rsidRPr="00A63798">
        <w:rPr>
          <w:rFonts w:ascii="Times New Roman" w:hAnsi="Times New Roman" w:cs="Times New Roman"/>
          <w:b/>
          <w:bCs/>
        </w:rPr>
        <w:t xml:space="preserve">, </w:t>
      </w:r>
      <w:proofErr w:type="spellStart"/>
      <w:r w:rsidR="00AB2F42" w:rsidRPr="00A63798">
        <w:rPr>
          <w:rFonts w:ascii="Times New Roman" w:hAnsi="Times New Roman" w:cs="Times New Roman"/>
          <w:b/>
          <w:bCs/>
        </w:rPr>
        <w:t>Ip</w:t>
      </w:r>
      <w:proofErr w:type="spellEnd"/>
      <w:r w:rsidR="00AB2F42" w:rsidRPr="00A63798">
        <w:rPr>
          <w:rFonts w:ascii="Times New Roman" w:hAnsi="Times New Roman" w:cs="Times New Roman"/>
          <w:b/>
          <w:bCs/>
        </w:rPr>
        <w:t xml:space="preserve"> addressing </w:t>
      </w:r>
    </w:p>
    <w:p w:rsidR="00AB2F42" w:rsidRPr="00A63798" w:rsidRDefault="00AB2F42" w:rsidP="000F39B1">
      <w:pPr>
        <w:pStyle w:val="ListParagraph"/>
        <w:widowControl w:val="0"/>
        <w:autoSpaceDE w:val="0"/>
        <w:ind w:left="1080"/>
        <w:rPr>
          <w:rFonts w:ascii="Times New Roman" w:hAnsi="Times New Roman" w:cs="Times New Roman"/>
          <w:b/>
          <w:bCs/>
        </w:rPr>
      </w:pPr>
      <w:r w:rsidRPr="00A63798">
        <w:rPr>
          <w:rFonts w:ascii="Times New Roman" w:eastAsia="Rockwell" w:hAnsi="Times New Roman" w:cs="Times New Roman"/>
          <w:b/>
          <w:bCs/>
        </w:rPr>
        <w:t xml:space="preserve">                                          </w:t>
      </w:r>
      <w:proofErr w:type="spellStart"/>
      <w:r w:rsidRPr="00A63798">
        <w:rPr>
          <w:rFonts w:ascii="Times New Roman" w:eastAsia="Rockwell" w:hAnsi="Times New Roman" w:cs="Times New Roman"/>
          <w:b/>
          <w:bCs/>
        </w:rPr>
        <w:t>Subnetting</w:t>
      </w:r>
      <w:proofErr w:type="spellEnd"/>
    </w:p>
    <w:p w:rsidR="00CF756D" w:rsidRPr="00A63798" w:rsidRDefault="00AB2F42" w:rsidP="00CF756D">
      <w:pPr>
        <w:pStyle w:val="ListParagraph"/>
        <w:widowControl w:val="0"/>
        <w:numPr>
          <w:ilvl w:val="0"/>
          <w:numId w:val="8"/>
        </w:numPr>
        <w:autoSpaceDE w:val="0"/>
        <w:rPr>
          <w:rFonts w:ascii="Times New Roman" w:hAnsi="Times New Roman" w:cs="Times New Roman"/>
          <w:b/>
          <w:sz w:val="22"/>
        </w:rPr>
      </w:pPr>
      <w:r w:rsidRPr="00A63798">
        <w:rPr>
          <w:rFonts w:ascii="Times New Roman" w:eastAsia="Calibri" w:hAnsi="Times New Roman" w:cs="Times New Roman"/>
          <w:b/>
          <w:bCs/>
        </w:rPr>
        <w:t>WAN Skills</w:t>
      </w:r>
      <w:r w:rsidRPr="00A63798">
        <w:rPr>
          <w:rFonts w:ascii="Times New Roman" w:eastAsia="Calibri" w:hAnsi="Times New Roman" w:cs="Times New Roman"/>
          <w:b/>
          <w:bCs/>
        </w:rPr>
        <w:tab/>
        <w:t xml:space="preserve">             -     </w:t>
      </w:r>
      <w:r w:rsidR="008E231B" w:rsidRPr="00A63798">
        <w:rPr>
          <w:rFonts w:ascii="Times New Roman" w:eastAsia="Calibri" w:hAnsi="Times New Roman" w:cs="Times New Roman"/>
          <w:b/>
          <w:bCs/>
        </w:rPr>
        <w:t xml:space="preserve"> </w:t>
      </w:r>
      <w:r w:rsidRPr="00A63798">
        <w:rPr>
          <w:rFonts w:ascii="Times New Roman" w:eastAsia="Calibri" w:hAnsi="Times New Roman" w:cs="Times New Roman"/>
          <w:b/>
          <w:bCs/>
        </w:rPr>
        <w:t>ACL, NAT/PAT</w:t>
      </w:r>
    </w:p>
    <w:p w:rsidR="00AB2F42" w:rsidRPr="00A63798" w:rsidRDefault="008E231B" w:rsidP="00CF756D">
      <w:pPr>
        <w:pStyle w:val="ListParagraph"/>
        <w:widowControl w:val="0"/>
        <w:numPr>
          <w:ilvl w:val="0"/>
          <w:numId w:val="8"/>
        </w:numPr>
        <w:autoSpaceDE w:val="0"/>
        <w:rPr>
          <w:rFonts w:ascii="Times New Roman" w:hAnsi="Times New Roman" w:cs="Times New Roman"/>
          <w:b/>
          <w:sz w:val="22"/>
        </w:rPr>
      </w:pPr>
      <w:r w:rsidRPr="00A63798">
        <w:rPr>
          <w:rFonts w:ascii="Times New Roman" w:hAnsi="Times New Roman" w:cs="Times New Roman"/>
          <w:b/>
          <w:bCs/>
        </w:rPr>
        <w:t xml:space="preserve">Monitoring Tools   </w:t>
      </w:r>
      <w:r w:rsidR="00A63798">
        <w:rPr>
          <w:rFonts w:ascii="Times New Roman" w:hAnsi="Times New Roman" w:cs="Times New Roman"/>
          <w:b/>
          <w:bCs/>
        </w:rPr>
        <w:t xml:space="preserve"> </w:t>
      </w:r>
      <w:r w:rsidRPr="00A63798">
        <w:rPr>
          <w:rFonts w:ascii="Times New Roman" w:hAnsi="Times New Roman" w:cs="Times New Roman"/>
          <w:b/>
          <w:bCs/>
        </w:rPr>
        <w:t xml:space="preserve">-    </w:t>
      </w:r>
      <w:r w:rsidR="001E0D9B" w:rsidRPr="00A63798">
        <w:rPr>
          <w:rFonts w:ascii="Times New Roman" w:hAnsi="Times New Roman" w:cs="Times New Roman"/>
          <w:b/>
          <w:bCs/>
        </w:rPr>
        <w:t xml:space="preserve"> </w:t>
      </w:r>
      <w:proofErr w:type="spellStart"/>
      <w:r w:rsidRPr="00A63798">
        <w:rPr>
          <w:rFonts w:ascii="Times New Roman" w:hAnsi="Times New Roman" w:cs="Times New Roman"/>
          <w:b/>
          <w:bCs/>
        </w:rPr>
        <w:t>What,s</w:t>
      </w:r>
      <w:proofErr w:type="spellEnd"/>
      <w:r w:rsidRPr="00A63798">
        <w:rPr>
          <w:rFonts w:ascii="Times New Roman" w:hAnsi="Times New Roman" w:cs="Times New Roman"/>
          <w:b/>
          <w:bCs/>
        </w:rPr>
        <w:t xml:space="preserve"> up Gold   </w:t>
      </w:r>
    </w:p>
    <w:p w:rsidR="00144CD2" w:rsidRPr="00A63798" w:rsidRDefault="000F39B1" w:rsidP="00144CD2">
      <w:pPr>
        <w:widowControl w:val="0"/>
        <w:autoSpaceDE w:val="0"/>
        <w:ind w:left="720"/>
        <w:rPr>
          <w:rFonts w:ascii="Times New Roman" w:hAnsi="Times New Roman" w:cs="Times New Roman"/>
          <w:b/>
          <w:sz w:val="22"/>
        </w:rPr>
      </w:pPr>
      <w:r w:rsidRPr="00A63798">
        <w:rPr>
          <w:rFonts w:ascii="Times New Roman" w:hAnsi="Times New Roman" w:cs="Times New Roman"/>
          <w:b/>
          <w:sz w:val="22"/>
        </w:rPr>
        <w:t xml:space="preserve">                                            </w:t>
      </w:r>
    </w:p>
    <w:p w:rsidR="00144CD2" w:rsidRDefault="00144CD2" w:rsidP="00144CD2">
      <w:pPr>
        <w:widowControl w:val="0"/>
        <w:autoSpaceDE w:val="0"/>
        <w:ind w:left="720"/>
        <w:rPr>
          <w:rFonts w:ascii="Times New Roman" w:hAnsi="Times New Roman" w:cs="Times New Roman"/>
          <w:b/>
          <w:sz w:val="22"/>
        </w:rPr>
      </w:pPr>
    </w:p>
    <w:p w:rsidR="00144CD2" w:rsidRPr="00144CD2" w:rsidRDefault="00144CD2" w:rsidP="00144CD2">
      <w:pPr>
        <w:widowControl w:val="0"/>
        <w:autoSpaceDE w:val="0"/>
        <w:ind w:left="720"/>
      </w:pPr>
    </w:p>
    <w:p w:rsidR="00144CD2" w:rsidRDefault="00144CD2" w:rsidP="00144CD2">
      <w:pPr>
        <w:widowControl w:val="0"/>
        <w:autoSpaceDE w:val="0"/>
        <w:ind w:left="720"/>
      </w:pPr>
    </w:p>
    <w:p w:rsidR="0053578D" w:rsidRDefault="0053578D"/>
    <w:p w:rsidR="0053578D" w:rsidRPr="00AE4893" w:rsidRDefault="0053578D"/>
    <w:p w:rsidR="002D452C" w:rsidRPr="00273B0B" w:rsidRDefault="002D452C">
      <w:pPr>
        <w:pStyle w:val="Heading1"/>
        <w:tabs>
          <w:tab w:val="left" w:pos="360"/>
        </w:tabs>
        <w:ind w:left="0" w:right="120" w:firstLine="0"/>
        <w:jc w:val="left"/>
        <w:rPr>
          <w:rFonts w:ascii="Times New Roman" w:hAnsi="Times New Roman" w:cs="Times New Roman"/>
          <w:sz w:val="24"/>
          <w:szCs w:val="24"/>
        </w:rPr>
      </w:pPr>
      <w:r w:rsidRPr="00273B0B">
        <w:rPr>
          <w:rFonts w:ascii="Times New Roman" w:hAnsi="Times New Roman" w:cs="Times New Roman"/>
          <w:sz w:val="24"/>
          <w:szCs w:val="24"/>
          <w:shd w:val="clear" w:color="auto" w:fill="C0C0C0"/>
        </w:rPr>
        <w:t xml:space="preserve">IT </w:t>
      </w:r>
      <w:proofErr w:type="spellStart"/>
      <w:r w:rsidRPr="00273B0B">
        <w:rPr>
          <w:rFonts w:ascii="Times New Roman" w:hAnsi="Times New Roman" w:cs="Times New Roman"/>
          <w:sz w:val="24"/>
          <w:szCs w:val="24"/>
          <w:shd w:val="clear" w:color="auto" w:fill="C0C0C0"/>
        </w:rPr>
        <w:t>Profiency</w:t>
      </w:r>
      <w:proofErr w:type="spellEnd"/>
      <w:r w:rsidR="0053578D" w:rsidRPr="00273B0B">
        <w:rPr>
          <w:rFonts w:ascii="Times New Roman" w:hAnsi="Times New Roman" w:cs="Times New Roman"/>
          <w:sz w:val="24"/>
          <w:szCs w:val="24"/>
          <w:shd w:val="clear" w:color="auto" w:fill="C0C0C0"/>
        </w:rPr>
        <w:t>:</w:t>
      </w:r>
      <w:r w:rsidR="0053578D" w:rsidRPr="00273B0B">
        <w:rPr>
          <w:rFonts w:ascii="Times New Roman" w:hAnsi="Times New Roman" w:cs="Times New Roman"/>
          <w:sz w:val="24"/>
          <w:szCs w:val="24"/>
        </w:rPr>
        <w:t xml:space="preserve">   </w:t>
      </w:r>
    </w:p>
    <w:p w:rsidR="002D452C" w:rsidRPr="002D452C" w:rsidRDefault="002D452C" w:rsidP="002D452C"/>
    <w:p w:rsidR="0053578D" w:rsidRPr="002D452C" w:rsidRDefault="002D452C" w:rsidP="002D452C">
      <w:pPr>
        <w:pStyle w:val="Heading1"/>
        <w:numPr>
          <w:ilvl w:val="0"/>
          <w:numId w:val="10"/>
        </w:numPr>
        <w:tabs>
          <w:tab w:val="left" w:pos="360"/>
        </w:tabs>
        <w:ind w:right="120"/>
        <w:jc w:val="left"/>
        <w:rPr>
          <w:rFonts w:ascii="Times New Roman" w:hAnsi="Times New Roman" w:cs="Times New Roman"/>
          <w:sz w:val="24"/>
          <w:szCs w:val="24"/>
          <w:shd w:val="clear" w:color="auto" w:fill="C0C0C0"/>
        </w:rPr>
      </w:pPr>
      <w:r w:rsidRPr="002D452C">
        <w:rPr>
          <w:rFonts w:ascii="Times New Roman" w:hAnsi="Times New Roman" w:cs="Times New Roman"/>
          <w:sz w:val="24"/>
          <w:szCs w:val="24"/>
          <w:highlight w:val="lightGray"/>
        </w:rPr>
        <w:t>Operating system</w:t>
      </w:r>
      <w:r w:rsidR="0053578D" w:rsidRPr="00AE4893">
        <w:rPr>
          <w:rFonts w:ascii="Times New Roman" w:hAnsi="Times New Roman" w:cs="Times New Roman"/>
          <w:sz w:val="24"/>
          <w:szCs w:val="24"/>
        </w:rPr>
        <w:t xml:space="preserve">    </w:t>
      </w:r>
    </w:p>
    <w:p w:rsidR="0053578D" w:rsidRDefault="0053578D">
      <w:pPr>
        <w:tabs>
          <w:tab w:val="left" w:pos="3240"/>
        </w:tabs>
        <w:jc w:val="both"/>
        <w:rPr>
          <w:rFonts w:ascii="Palatino Linotype" w:hAnsi="Palatino Linotype" w:cs="Palatino Linotype"/>
          <w:sz w:val="22"/>
          <w:szCs w:val="22"/>
        </w:rPr>
      </w:pPr>
      <w:r>
        <w:rPr>
          <w:rFonts w:ascii="Palatino Linotype" w:hAnsi="Palatino Linotype" w:cs="Palatino Linotype"/>
        </w:rPr>
        <w:t xml:space="preserve">          </w:t>
      </w:r>
    </w:p>
    <w:p w:rsidR="0053578D" w:rsidRDefault="0053578D">
      <w:pPr>
        <w:widowControl w:val="0"/>
        <w:numPr>
          <w:ilvl w:val="0"/>
          <w:numId w:val="3"/>
        </w:numPr>
        <w:tabs>
          <w:tab w:val="left" w:pos="3240"/>
        </w:tabs>
        <w:autoSpaceDE w:val="0"/>
        <w:rPr>
          <w:rFonts w:ascii="Times New Roman" w:hAnsi="Times New Roman" w:cs="Times New Roman"/>
          <w:sz w:val="22"/>
        </w:rPr>
      </w:pPr>
      <w:r>
        <w:rPr>
          <w:rFonts w:ascii="Palatino Linotype" w:hAnsi="Palatino Linotype" w:cs="Palatino Linotype"/>
          <w:sz w:val="22"/>
          <w:szCs w:val="22"/>
        </w:rPr>
        <w:t xml:space="preserve">  </w:t>
      </w:r>
      <w:r>
        <w:rPr>
          <w:rFonts w:ascii="Times New Roman" w:hAnsi="Times New Roman" w:cs="Times New Roman"/>
          <w:sz w:val="22"/>
        </w:rPr>
        <w:t>Windows 2000/2003 Professional</w:t>
      </w:r>
    </w:p>
    <w:p w:rsidR="0053578D" w:rsidRDefault="0053578D">
      <w:pPr>
        <w:widowControl w:val="0"/>
        <w:numPr>
          <w:ilvl w:val="0"/>
          <w:numId w:val="3"/>
        </w:numPr>
        <w:tabs>
          <w:tab w:val="left" w:pos="3240"/>
        </w:tabs>
        <w:autoSpaceDE w:val="0"/>
        <w:rPr>
          <w:rFonts w:ascii="Times New Roman" w:hAnsi="Times New Roman" w:cs="Times New Roman"/>
          <w:sz w:val="22"/>
        </w:rPr>
      </w:pPr>
      <w:r>
        <w:rPr>
          <w:rFonts w:ascii="Times New Roman" w:hAnsi="Times New Roman" w:cs="Times New Roman"/>
          <w:sz w:val="22"/>
        </w:rPr>
        <w:t xml:space="preserve">  Windows XP, Win7</w:t>
      </w:r>
    </w:p>
    <w:p w:rsidR="0053578D" w:rsidRPr="002D452C" w:rsidRDefault="0053578D">
      <w:pPr>
        <w:widowControl w:val="0"/>
        <w:numPr>
          <w:ilvl w:val="0"/>
          <w:numId w:val="3"/>
        </w:numPr>
        <w:tabs>
          <w:tab w:val="left" w:pos="3240"/>
        </w:tabs>
        <w:autoSpaceDE w:val="0"/>
      </w:pPr>
      <w:r>
        <w:rPr>
          <w:rFonts w:ascii="Times New Roman" w:hAnsi="Times New Roman" w:cs="Times New Roman"/>
          <w:sz w:val="22"/>
        </w:rPr>
        <w:t xml:space="preserve">  Cisco router/Switch IOS </w:t>
      </w:r>
    </w:p>
    <w:p w:rsidR="002D452C" w:rsidRDefault="002D452C" w:rsidP="002D452C">
      <w:pPr>
        <w:widowControl w:val="0"/>
        <w:tabs>
          <w:tab w:val="left" w:pos="3240"/>
        </w:tabs>
        <w:autoSpaceDE w:val="0"/>
        <w:rPr>
          <w:highlight w:val="lightGray"/>
        </w:rPr>
      </w:pPr>
    </w:p>
    <w:p w:rsidR="002D452C" w:rsidRPr="002D452C" w:rsidRDefault="002D452C" w:rsidP="002D452C">
      <w:pPr>
        <w:pStyle w:val="ListParagraph"/>
        <w:widowControl w:val="0"/>
        <w:numPr>
          <w:ilvl w:val="0"/>
          <w:numId w:val="10"/>
        </w:numPr>
        <w:tabs>
          <w:tab w:val="left" w:pos="3240"/>
        </w:tabs>
        <w:autoSpaceDE w:val="0"/>
        <w:rPr>
          <w:rFonts w:eastAsia="Calibri"/>
          <w:b/>
          <w:bCs/>
        </w:rPr>
      </w:pPr>
      <w:r w:rsidRPr="002D452C">
        <w:rPr>
          <w:rFonts w:eastAsia="Calibri"/>
          <w:b/>
          <w:bCs/>
          <w:highlight w:val="lightGray"/>
        </w:rPr>
        <w:t xml:space="preserve"> Software Packages</w:t>
      </w:r>
    </w:p>
    <w:p w:rsidR="002D452C" w:rsidRDefault="002D452C" w:rsidP="002D452C">
      <w:pPr>
        <w:widowControl w:val="0"/>
        <w:tabs>
          <w:tab w:val="left" w:pos="3240"/>
        </w:tabs>
        <w:autoSpaceDE w:val="0"/>
        <w:rPr>
          <w:rFonts w:eastAsia="Calibri"/>
          <w:b/>
          <w:bCs/>
        </w:rPr>
      </w:pPr>
    </w:p>
    <w:p w:rsidR="002D452C" w:rsidRPr="00273B0B" w:rsidRDefault="002D452C" w:rsidP="002D452C">
      <w:pPr>
        <w:pStyle w:val="ListParagraph"/>
        <w:widowControl w:val="0"/>
        <w:numPr>
          <w:ilvl w:val="0"/>
          <w:numId w:val="9"/>
        </w:numPr>
        <w:tabs>
          <w:tab w:val="left" w:pos="3240"/>
        </w:tabs>
        <w:autoSpaceDE w:val="0"/>
      </w:pPr>
      <w:r w:rsidRPr="00463086">
        <w:rPr>
          <w:rFonts w:eastAsia="Calibri"/>
        </w:rPr>
        <w:t>Ms Word, Ms Excel, Ms PowerPoint (2003 /2007/2010)</w:t>
      </w:r>
    </w:p>
    <w:p w:rsidR="00273B0B" w:rsidRPr="002D452C" w:rsidRDefault="00273B0B" w:rsidP="00273B0B">
      <w:pPr>
        <w:pStyle w:val="ListParagraph"/>
        <w:widowControl w:val="0"/>
        <w:tabs>
          <w:tab w:val="left" w:pos="3240"/>
        </w:tabs>
        <w:autoSpaceDE w:val="0"/>
      </w:pPr>
    </w:p>
    <w:p w:rsidR="0053578D" w:rsidRDefault="002D452C" w:rsidP="002D452C">
      <w:pPr>
        <w:widowControl w:val="0"/>
        <w:tabs>
          <w:tab w:val="left" w:pos="3240"/>
        </w:tabs>
        <w:autoSpaceDE w:val="0"/>
        <w:rPr>
          <w:rFonts w:eastAsia="Calibri"/>
          <w:b/>
          <w:bCs/>
        </w:rPr>
      </w:pPr>
      <w:r>
        <w:t xml:space="preserve">     </w:t>
      </w:r>
      <w:r w:rsidRPr="00273B0B">
        <w:rPr>
          <w:sz w:val="24"/>
          <w:szCs w:val="24"/>
          <w:highlight w:val="lightGray"/>
        </w:rPr>
        <w:t>c.</w:t>
      </w:r>
      <w:r w:rsidRPr="002D452C">
        <w:rPr>
          <w:rFonts w:eastAsia="Calibri"/>
          <w:b/>
          <w:bCs/>
        </w:rPr>
        <w:t xml:space="preserve"> </w:t>
      </w:r>
      <w:r w:rsidR="0084229D">
        <w:rPr>
          <w:rFonts w:eastAsia="Calibri"/>
          <w:b/>
          <w:bCs/>
        </w:rPr>
        <w:t xml:space="preserve"> </w:t>
      </w:r>
      <w:r w:rsidRPr="002D452C">
        <w:rPr>
          <w:rFonts w:eastAsia="Calibri"/>
          <w:b/>
          <w:bCs/>
          <w:highlight w:val="lightGray"/>
        </w:rPr>
        <w:t>Designing Tools</w:t>
      </w:r>
    </w:p>
    <w:p w:rsidR="002D452C" w:rsidRDefault="002D452C" w:rsidP="002D452C">
      <w:pPr>
        <w:widowControl w:val="0"/>
        <w:tabs>
          <w:tab w:val="left" w:pos="3240"/>
        </w:tabs>
        <w:autoSpaceDE w:val="0"/>
        <w:rPr>
          <w:rFonts w:eastAsia="Calibri"/>
          <w:b/>
          <w:bCs/>
        </w:rPr>
      </w:pPr>
    </w:p>
    <w:p w:rsidR="002D452C" w:rsidRPr="00872A84" w:rsidRDefault="002D452C" w:rsidP="002D452C">
      <w:pPr>
        <w:pStyle w:val="ListParagraph"/>
        <w:widowControl w:val="0"/>
        <w:numPr>
          <w:ilvl w:val="0"/>
          <w:numId w:val="9"/>
        </w:numPr>
        <w:tabs>
          <w:tab w:val="left" w:pos="3240"/>
        </w:tabs>
        <w:autoSpaceDE w:val="0"/>
      </w:pPr>
      <w:r w:rsidRPr="00463086">
        <w:rPr>
          <w:rFonts w:eastAsia="Calibri"/>
        </w:rPr>
        <w:t>Packet Tracer</w:t>
      </w:r>
    </w:p>
    <w:p w:rsidR="00872A84" w:rsidRDefault="00872A84" w:rsidP="00273B0B">
      <w:pPr>
        <w:pStyle w:val="ListParagraph"/>
        <w:widowControl w:val="0"/>
        <w:tabs>
          <w:tab w:val="left" w:pos="3240"/>
        </w:tabs>
        <w:autoSpaceDE w:val="0"/>
      </w:pPr>
    </w:p>
    <w:p w:rsidR="0053578D" w:rsidRPr="00AE4893" w:rsidRDefault="0053578D">
      <w:pPr>
        <w:pStyle w:val="Heading1"/>
        <w:tabs>
          <w:tab w:val="left" w:pos="360"/>
        </w:tabs>
        <w:ind w:left="0" w:right="120" w:firstLine="0"/>
        <w:jc w:val="left"/>
        <w:rPr>
          <w:rFonts w:ascii="Times New Roman" w:hAnsi="Times New Roman" w:cs="Times New Roman"/>
          <w:sz w:val="22"/>
          <w:shd w:val="clear" w:color="auto" w:fill="C0C0C0"/>
        </w:rPr>
      </w:pPr>
    </w:p>
    <w:p w:rsidR="0053578D" w:rsidRPr="00273B0B" w:rsidRDefault="0053578D" w:rsidP="00273B0B">
      <w:pPr>
        <w:pStyle w:val="Heading1"/>
        <w:numPr>
          <w:ilvl w:val="0"/>
          <w:numId w:val="12"/>
        </w:numPr>
        <w:tabs>
          <w:tab w:val="left" w:pos="360"/>
        </w:tabs>
        <w:ind w:right="120"/>
        <w:jc w:val="left"/>
        <w:rPr>
          <w:rFonts w:ascii="Times New Roman" w:hAnsi="Times New Roman" w:cs="Times New Roman"/>
          <w:sz w:val="24"/>
          <w:szCs w:val="24"/>
          <w:shd w:val="clear" w:color="auto" w:fill="C0C0C0"/>
        </w:rPr>
      </w:pPr>
      <w:r w:rsidRPr="00AE4893">
        <w:rPr>
          <w:rFonts w:ascii="Times New Roman" w:hAnsi="Times New Roman" w:cs="Times New Roman"/>
          <w:sz w:val="24"/>
          <w:szCs w:val="24"/>
          <w:shd w:val="clear" w:color="auto" w:fill="C0C0C0"/>
        </w:rPr>
        <w:t>Remote Management Tools used:</w:t>
      </w:r>
    </w:p>
    <w:p w:rsidR="0053578D" w:rsidRDefault="0053578D">
      <w:pPr>
        <w:widowControl w:val="0"/>
        <w:autoSpaceDE w:val="0"/>
        <w:ind w:left="720"/>
        <w:rPr>
          <w:rFonts w:ascii="Times New Roman" w:hAnsi="Times New Roman" w:cs="Times New Roman"/>
          <w:sz w:val="22"/>
        </w:rPr>
      </w:pPr>
    </w:p>
    <w:p w:rsidR="0053578D" w:rsidRDefault="00E6479E">
      <w:pPr>
        <w:widowControl w:val="0"/>
        <w:numPr>
          <w:ilvl w:val="0"/>
          <w:numId w:val="3"/>
        </w:numPr>
        <w:tabs>
          <w:tab w:val="left" w:pos="3240"/>
        </w:tabs>
        <w:autoSpaceDE w:val="0"/>
        <w:rPr>
          <w:rFonts w:ascii="Times New Roman" w:hAnsi="Times New Roman" w:cs="Times New Roman"/>
          <w:b/>
          <w:sz w:val="22"/>
        </w:rPr>
      </w:pPr>
      <w:proofErr w:type="spellStart"/>
      <w:r>
        <w:rPr>
          <w:rFonts w:ascii="Times New Roman" w:hAnsi="Times New Roman" w:cs="Times New Roman"/>
          <w:sz w:val="22"/>
        </w:rPr>
        <w:t>Teamviewer</w:t>
      </w:r>
      <w:proofErr w:type="spellEnd"/>
      <w:r>
        <w:rPr>
          <w:rFonts w:ascii="Times New Roman" w:hAnsi="Times New Roman" w:cs="Times New Roman"/>
          <w:sz w:val="22"/>
        </w:rPr>
        <w:t xml:space="preserve"> 6.0,7.0</w:t>
      </w:r>
    </w:p>
    <w:p w:rsidR="0053578D" w:rsidRDefault="0053578D" w:rsidP="007C3B10">
      <w:pPr>
        <w:widowControl w:val="0"/>
        <w:tabs>
          <w:tab w:val="left" w:pos="3240"/>
        </w:tabs>
        <w:autoSpaceDE w:val="0"/>
        <w:ind w:left="720"/>
        <w:rPr>
          <w:rFonts w:ascii="Times New Roman" w:hAnsi="Times New Roman" w:cs="Times New Roman"/>
          <w:bCs/>
          <w:sz w:val="22"/>
        </w:rPr>
      </w:pPr>
    </w:p>
    <w:p w:rsidR="00E6479E" w:rsidRPr="00E6479E" w:rsidRDefault="00E6479E" w:rsidP="00417E91">
      <w:pPr>
        <w:widowControl w:val="0"/>
        <w:tabs>
          <w:tab w:val="left" w:pos="3240"/>
        </w:tabs>
        <w:autoSpaceDE w:val="0"/>
        <w:rPr>
          <w:rFonts w:ascii="Times New Roman" w:hAnsi="Times New Roman" w:cs="Times New Roman"/>
          <w:bCs/>
          <w:sz w:val="22"/>
        </w:rPr>
      </w:pPr>
    </w:p>
    <w:p w:rsidR="0053578D" w:rsidRPr="00273B0B" w:rsidRDefault="0053578D">
      <w:pPr>
        <w:rPr>
          <w:rFonts w:ascii="Times New Roman" w:hAnsi="Times New Roman" w:cs="Times New Roman"/>
          <w:bCs/>
          <w:sz w:val="24"/>
          <w:szCs w:val="24"/>
        </w:rPr>
      </w:pPr>
    </w:p>
    <w:p w:rsidR="0053578D" w:rsidRPr="00273B0B" w:rsidRDefault="0053578D">
      <w:pPr>
        <w:shd w:val="clear" w:color="auto" w:fill="C0C0C0"/>
        <w:jc w:val="both"/>
        <w:rPr>
          <w:rFonts w:ascii="Times New Roman" w:hAnsi="Times New Roman" w:cs="Times New Roman"/>
          <w:sz w:val="24"/>
          <w:szCs w:val="24"/>
        </w:rPr>
      </w:pPr>
      <w:r w:rsidRPr="00273B0B">
        <w:rPr>
          <w:rFonts w:ascii="Times New Roman" w:hAnsi="Times New Roman" w:cs="Times New Roman"/>
          <w:b/>
          <w:sz w:val="24"/>
          <w:szCs w:val="24"/>
        </w:rPr>
        <w:t>Personal Information:</w:t>
      </w:r>
    </w:p>
    <w:p w:rsidR="0053578D" w:rsidRDefault="0053578D">
      <w:pPr>
        <w:tabs>
          <w:tab w:val="left" w:pos="0"/>
        </w:tabs>
        <w:jc w:val="both"/>
        <w:rPr>
          <w:rFonts w:ascii="Times New Roman" w:hAnsi="Times New Roman" w:cs="Times New Roman"/>
          <w:sz w:val="22"/>
        </w:rPr>
      </w:pPr>
    </w:p>
    <w:p w:rsidR="0053578D" w:rsidRDefault="0053578D" w:rsidP="00872A84">
      <w:pPr>
        <w:tabs>
          <w:tab w:val="left" w:pos="0"/>
          <w:tab w:val="left" w:pos="2145"/>
        </w:tabs>
        <w:jc w:val="both"/>
        <w:rPr>
          <w:rFonts w:ascii="Times New Roman" w:hAnsi="Times New Roman" w:cs="Times New Roman"/>
          <w:sz w:val="22"/>
        </w:rPr>
      </w:pPr>
      <w:r>
        <w:rPr>
          <w:rFonts w:ascii="Times New Roman" w:hAnsi="Times New Roman" w:cs="Times New Roman"/>
          <w:sz w:val="22"/>
        </w:rPr>
        <w:t xml:space="preserve">Name                 </w:t>
      </w:r>
      <w:r w:rsidR="00B97B22">
        <w:rPr>
          <w:rFonts w:ascii="Times New Roman" w:hAnsi="Times New Roman" w:cs="Times New Roman"/>
          <w:sz w:val="22"/>
        </w:rPr>
        <w:tab/>
      </w:r>
      <w:r w:rsidR="00872A84">
        <w:rPr>
          <w:rFonts w:ascii="Times New Roman" w:hAnsi="Times New Roman" w:cs="Times New Roman"/>
          <w:sz w:val="22"/>
        </w:rPr>
        <w:tab/>
        <w:t xml:space="preserve"> </w:t>
      </w:r>
      <w:r>
        <w:rPr>
          <w:rFonts w:ascii="Times New Roman" w:hAnsi="Times New Roman" w:cs="Times New Roman"/>
          <w:b/>
          <w:sz w:val="22"/>
        </w:rPr>
        <w:t xml:space="preserve">: </w:t>
      </w:r>
      <w:proofErr w:type="spellStart"/>
      <w:r w:rsidR="007C3B10">
        <w:rPr>
          <w:rFonts w:ascii="Times New Roman" w:hAnsi="Times New Roman" w:cs="Times New Roman"/>
          <w:sz w:val="22"/>
        </w:rPr>
        <w:t>Pryanka</w:t>
      </w:r>
      <w:proofErr w:type="spellEnd"/>
      <w:r w:rsidR="007C3B10">
        <w:rPr>
          <w:rFonts w:ascii="Times New Roman" w:hAnsi="Times New Roman" w:cs="Times New Roman"/>
          <w:sz w:val="22"/>
        </w:rPr>
        <w:t xml:space="preserve"> </w:t>
      </w:r>
      <w:proofErr w:type="spellStart"/>
      <w:r w:rsidR="007C3B10">
        <w:rPr>
          <w:rFonts w:ascii="Times New Roman" w:hAnsi="Times New Roman" w:cs="Times New Roman"/>
          <w:sz w:val="22"/>
        </w:rPr>
        <w:t>Ver</w:t>
      </w:r>
      <w:r w:rsidR="00BD4ECD">
        <w:rPr>
          <w:rFonts w:ascii="Times New Roman" w:hAnsi="Times New Roman" w:cs="Times New Roman"/>
          <w:sz w:val="22"/>
        </w:rPr>
        <w:t>ma</w:t>
      </w:r>
      <w:proofErr w:type="spellEnd"/>
    </w:p>
    <w:p w:rsidR="0053578D" w:rsidRDefault="0053578D">
      <w:pPr>
        <w:tabs>
          <w:tab w:val="left" w:pos="0"/>
        </w:tabs>
        <w:jc w:val="both"/>
        <w:rPr>
          <w:rFonts w:ascii="Times New Roman" w:hAnsi="Times New Roman" w:cs="Times New Roman"/>
          <w:sz w:val="22"/>
        </w:rPr>
      </w:pPr>
      <w:r>
        <w:rPr>
          <w:rFonts w:ascii="Times New Roman" w:hAnsi="Times New Roman" w:cs="Times New Roman"/>
          <w:sz w:val="22"/>
        </w:rPr>
        <w:t xml:space="preserve">Father's Name    </w:t>
      </w:r>
      <w:r w:rsidR="00B97B22">
        <w:rPr>
          <w:rFonts w:ascii="Times New Roman" w:hAnsi="Times New Roman" w:cs="Times New Roman"/>
          <w:sz w:val="22"/>
        </w:rPr>
        <w:tab/>
      </w:r>
      <w:r>
        <w:rPr>
          <w:rFonts w:ascii="Times New Roman" w:hAnsi="Times New Roman" w:cs="Times New Roman"/>
          <w:sz w:val="22"/>
        </w:rPr>
        <w:t xml:space="preserve"> </w:t>
      </w:r>
      <w:r>
        <w:rPr>
          <w:rFonts w:ascii="Times New Roman" w:hAnsi="Times New Roman" w:cs="Times New Roman"/>
          <w:b/>
          <w:sz w:val="22"/>
        </w:rPr>
        <w:t>:</w:t>
      </w:r>
      <w:r w:rsidR="00872A84">
        <w:rPr>
          <w:rFonts w:ascii="Times New Roman" w:hAnsi="Times New Roman" w:cs="Times New Roman"/>
          <w:sz w:val="22"/>
        </w:rPr>
        <w:t xml:space="preserve"> </w:t>
      </w:r>
      <w:proofErr w:type="spellStart"/>
      <w:proofErr w:type="gramStart"/>
      <w:r w:rsidR="007C3B10">
        <w:rPr>
          <w:rFonts w:ascii="Times New Roman" w:hAnsi="Times New Roman" w:cs="Times New Roman"/>
          <w:sz w:val="22"/>
        </w:rPr>
        <w:t>Jaibhagwan</w:t>
      </w:r>
      <w:proofErr w:type="spellEnd"/>
      <w:r w:rsidR="007C3B10">
        <w:rPr>
          <w:rFonts w:ascii="Times New Roman" w:hAnsi="Times New Roman" w:cs="Times New Roman"/>
          <w:sz w:val="22"/>
        </w:rPr>
        <w:t xml:space="preserve">  </w:t>
      </w:r>
      <w:proofErr w:type="spellStart"/>
      <w:r w:rsidR="007C3B10">
        <w:rPr>
          <w:rFonts w:ascii="Times New Roman" w:hAnsi="Times New Roman" w:cs="Times New Roman"/>
          <w:sz w:val="22"/>
        </w:rPr>
        <w:t>Verma</w:t>
      </w:r>
      <w:proofErr w:type="spellEnd"/>
      <w:proofErr w:type="gramEnd"/>
      <w:r>
        <w:rPr>
          <w:rFonts w:ascii="Times New Roman" w:hAnsi="Times New Roman" w:cs="Times New Roman"/>
          <w:sz w:val="22"/>
        </w:rPr>
        <w:tab/>
      </w:r>
    </w:p>
    <w:p w:rsidR="0053578D" w:rsidRDefault="0053578D">
      <w:pPr>
        <w:tabs>
          <w:tab w:val="left" w:pos="0"/>
        </w:tabs>
        <w:jc w:val="both"/>
        <w:rPr>
          <w:rFonts w:ascii="Times New Roman" w:hAnsi="Times New Roman" w:cs="Times New Roman"/>
          <w:sz w:val="22"/>
        </w:rPr>
      </w:pPr>
      <w:r>
        <w:rPr>
          <w:rFonts w:ascii="Times New Roman" w:hAnsi="Times New Roman" w:cs="Times New Roman"/>
          <w:sz w:val="22"/>
        </w:rPr>
        <w:t xml:space="preserve">Date of Birth       </w:t>
      </w:r>
      <w:r w:rsidR="00B97B22">
        <w:rPr>
          <w:rFonts w:ascii="Times New Roman" w:hAnsi="Times New Roman" w:cs="Times New Roman"/>
          <w:sz w:val="22"/>
        </w:rPr>
        <w:tab/>
        <w:t xml:space="preserve"> </w:t>
      </w:r>
      <w:r w:rsidR="00872A84">
        <w:rPr>
          <w:rFonts w:ascii="Times New Roman" w:hAnsi="Times New Roman" w:cs="Times New Roman"/>
          <w:b/>
          <w:sz w:val="22"/>
        </w:rPr>
        <w:t>:</w:t>
      </w:r>
      <w:r>
        <w:rPr>
          <w:rFonts w:ascii="Times New Roman" w:hAnsi="Times New Roman" w:cs="Times New Roman"/>
          <w:b/>
          <w:sz w:val="22"/>
        </w:rPr>
        <w:t xml:space="preserve"> </w:t>
      </w:r>
      <w:r w:rsidR="007C3B10">
        <w:rPr>
          <w:rFonts w:ascii="Times New Roman" w:hAnsi="Times New Roman" w:cs="Times New Roman"/>
          <w:sz w:val="22"/>
        </w:rPr>
        <w:t>20/06</w:t>
      </w:r>
      <w:r w:rsidR="00BD4ECD">
        <w:rPr>
          <w:rFonts w:ascii="Times New Roman" w:hAnsi="Times New Roman" w:cs="Times New Roman"/>
          <w:sz w:val="22"/>
        </w:rPr>
        <w:t>/1991</w:t>
      </w:r>
    </w:p>
    <w:p w:rsidR="0053578D" w:rsidRDefault="0053578D">
      <w:pPr>
        <w:tabs>
          <w:tab w:val="left" w:pos="0"/>
        </w:tabs>
        <w:jc w:val="both"/>
        <w:rPr>
          <w:rFonts w:ascii="Times New Roman" w:hAnsi="Times New Roman" w:cs="Times New Roman"/>
          <w:sz w:val="22"/>
        </w:rPr>
      </w:pPr>
      <w:r>
        <w:rPr>
          <w:rFonts w:ascii="Times New Roman" w:hAnsi="Times New Roman" w:cs="Times New Roman"/>
          <w:sz w:val="22"/>
        </w:rPr>
        <w:t>Languages Known</w:t>
      </w:r>
      <w:r w:rsidR="00B97B22">
        <w:rPr>
          <w:rFonts w:ascii="Times New Roman" w:hAnsi="Times New Roman" w:cs="Times New Roman"/>
          <w:sz w:val="22"/>
        </w:rPr>
        <w:tab/>
        <w:t xml:space="preserve"> </w:t>
      </w:r>
      <w:r>
        <w:rPr>
          <w:rFonts w:ascii="Times New Roman" w:hAnsi="Times New Roman" w:cs="Times New Roman"/>
          <w:sz w:val="22"/>
        </w:rPr>
        <w:t>: English, Hindi</w:t>
      </w:r>
    </w:p>
    <w:p w:rsidR="0053578D" w:rsidRDefault="0053578D">
      <w:pPr>
        <w:tabs>
          <w:tab w:val="left" w:pos="0"/>
        </w:tabs>
        <w:jc w:val="both"/>
        <w:rPr>
          <w:rFonts w:ascii="Times New Roman" w:hAnsi="Times New Roman" w:cs="Times New Roman"/>
          <w:sz w:val="22"/>
        </w:rPr>
      </w:pPr>
      <w:r>
        <w:rPr>
          <w:rFonts w:ascii="Times New Roman" w:hAnsi="Times New Roman" w:cs="Times New Roman"/>
          <w:sz w:val="22"/>
        </w:rPr>
        <w:t xml:space="preserve">Marital Status     </w:t>
      </w:r>
      <w:r w:rsidR="00B97B22">
        <w:rPr>
          <w:rFonts w:ascii="Times New Roman" w:hAnsi="Times New Roman" w:cs="Times New Roman"/>
          <w:sz w:val="22"/>
        </w:rPr>
        <w:tab/>
      </w:r>
      <w:r w:rsidR="00872A84">
        <w:rPr>
          <w:rFonts w:ascii="Times New Roman" w:hAnsi="Times New Roman" w:cs="Times New Roman"/>
          <w:sz w:val="22"/>
        </w:rPr>
        <w:t xml:space="preserve"> </w:t>
      </w:r>
      <w:r>
        <w:rPr>
          <w:rFonts w:ascii="Times New Roman" w:hAnsi="Times New Roman" w:cs="Times New Roman"/>
          <w:b/>
          <w:sz w:val="22"/>
        </w:rPr>
        <w:t xml:space="preserve">: </w:t>
      </w:r>
      <w:r w:rsidR="008F0E53">
        <w:rPr>
          <w:rFonts w:ascii="Times New Roman" w:hAnsi="Times New Roman" w:cs="Times New Roman"/>
          <w:sz w:val="22"/>
        </w:rPr>
        <w:t>Single</w:t>
      </w:r>
    </w:p>
    <w:p w:rsidR="00872A84" w:rsidRDefault="0053578D">
      <w:pPr>
        <w:tabs>
          <w:tab w:val="left" w:pos="0"/>
        </w:tabs>
        <w:jc w:val="both"/>
        <w:rPr>
          <w:rFonts w:ascii="Times New Roman" w:hAnsi="Times New Roman" w:cs="Times New Roman"/>
          <w:sz w:val="22"/>
        </w:rPr>
      </w:pPr>
      <w:r>
        <w:rPr>
          <w:rFonts w:ascii="Times New Roman" w:hAnsi="Times New Roman" w:cs="Times New Roman"/>
          <w:sz w:val="22"/>
        </w:rPr>
        <w:t>Contact No</w:t>
      </w:r>
      <w:r>
        <w:rPr>
          <w:rFonts w:ascii="Times New Roman" w:hAnsi="Times New Roman" w:cs="Times New Roman"/>
          <w:sz w:val="22"/>
        </w:rPr>
        <w:tab/>
        <w:t xml:space="preserve"> </w:t>
      </w:r>
      <w:r w:rsidR="008F0E53">
        <w:rPr>
          <w:rFonts w:ascii="Times New Roman" w:hAnsi="Times New Roman" w:cs="Times New Roman"/>
          <w:sz w:val="22"/>
        </w:rPr>
        <w:t xml:space="preserve"> </w:t>
      </w:r>
      <w:r>
        <w:rPr>
          <w:rFonts w:ascii="Times New Roman" w:hAnsi="Times New Roman" w:cs="Times New Roman"/>
          <w:sz w:val="22"/>
        </w:rPr>
        <w:t xml:space="preserve"> </w:t>
      </w:r>
      <w:r w:rsidR="00B97B22">
        <w:rPr>
          <w:rFonts w:ascii="Times New Roman" w:hAnsi="Times New Roman" w:cs="Times New Roman"/>
          <w:sz w:val="22"/>
        </w:rPr>
        <w:tab/>
      </w:r>
      <w:r w:rsidR="001E0D9B">
        <w:rPr>
          <w:rFonts w:ascii="Times New Roman" w:hAnsi="Times New Roman" w:cs="Times New Roman"/>
          <w:sz w:val="22"/>
        </w:rPr>
        <w:t xml:space="preserve"> </w:t>
      </w:r>
      <w:r>
        <w:rPr>
          <w:rFonts w:ascii="Times New Roman" w:hAnsi="Times New Roman" w:cs="Times New Roman"/>
          <w:b/>
          <w:bCs/>
          <w:sz w:val="22"/>
        </w:rPr>
        <w:t xml:space="preserve">: </w:t>
      </w:r>
      <w:r w:rsidR="007C3B10">
        <w:rPr>
          <w:rFonts w:ascii="Times New Roman" w:hAnsi="Times New Roman" w:cs="Times New Roman"/>
          <w:sz w:val="22"/>
        </w:rPr>
        <w:t>91- 9211686735, 7838207581</w:t>
      </w:r>
    </w:p>
    <w:p w:rsidR="00872A84" w:rsidRPr="00273B0B" w:rsidRDefault="00872A84" w:rsidP="00872A84">
      <w:pPr>
        <w:rPr>
          <w:rFonts w:ascii="Times New Roman" w:hAnsi="Times New Roman" w:cs="Times New Roman"/>
        </w:rPr>
      </w:pPr>
      <w:r>
        <w:rPr>
          <w:rFonts w:ascii="Times New Roman" w:hAnsi="Times New Roman" w:cs="Times New Roman"/>
          <w:sz w:val="22"/>
        </w:rPr>
        <w:t xml:space="preserve">Strength &amp; Skills            </w:t>
      </w:r>
      <w:r w:rsidR="001E0D9B">
        <w:rPr>
          <w:rFonts w:ascii="Times New Roman" w:hAnsi="Times New Roman" w:cs="Times New Roman"/>
          <w:sz w:val="22"/>
        </w:rPr>
        <w:t xml:space="preserve"> </w:t>
      </w:r>
      <w:r>
        <w:rPr>
          <w:rFonts w:ascii="Times New Roman" w:hAnsi="Times New Roman" w:cs="Times New Roman"/>
          <w:sz w:val="22"/>
        </w:rPr>
        <w:t>:</w:t>
      </w:r>
      <w:r w:rsidR="0053578D">
        <w:rPr>
          <w:rFonts w:ascii="Times New Roman" w:hAnsi="Times New Roman" w:cs="Times New Roman"/>
          <w:sz w:val="22"/>
        </w:rPr>
        <w:t xml:space="preserve"> </w:t>
      </w:r>
      <w:r w:rsidRPr="00273B0B">
        <w:rPr>
          <w:rFonts w:ascii="Times New Roman" w:eastAsia="Verdana" w:hAnsi="Times New Roman" w:cs="Times New Roman"/>
        </w:rPr>
        <w:t>Perseverant, quick learner &amp; team-worker,</w:t>
      </w:r>
    </w:p>
    <w:p w:rsidR="00872A84" w:rsidRPr="00273B0B" w:rsidRDefault="00872A84" w:rsidP="00872A84">
      <w:pPr>
        <w:rPr>
          <w:rFonts w:ascii="Times New Roman" w:eastAsia="Verdana" w:hAnsi="Times New Roman" w:cs="Times New Roman"/>
        </w:rPr>
      </w:pPr>
      <w:r w:rsidRPr="00273B0B">
        <w:rPr>
          <w:rFonts w:ascii="Times New Roman" w:eastAsia="Verdana" w:hAnsi="Times New Roman" w:cs="Times New Roman"/>
        </w:rPr>
        <w:t xml:space="preserve">                                     </w:t>
      </w:r>
      <w:r w:rsidR="00273B0B">
        <w:rPr>
          <w:rFonts w:ascii="Times New Roman" w:eastAsia="Verdana" w:hAnsi="Times New Roman" w:cs="Times New Roman"/>
        </w:rPr>
        <w:t xml:space="preserve">        </w:t>
      </w:r>
      <w:r w:rsidR="00A63798">
        <w:rPr>
          <w:rFonts w:ascii="Times New Roman" w:eastAsia="Verdana" w:hAnsi="Times New Roman" w:cs="Times New Roman"/>
        </w:rPr>
        <w:t xml:space="preserve"> </w:t>
      </w:r>
      <w:r w:rsidR="001E0D9B">
        <w:rPr>
          <w:rFonts w:ascii="Times New Roman" w:eastAsia="Verdana" w:hAnsi="Times New Roman" w:cs="Times New Roman"/>
        </w:rPr>
        <w:t xml:space="preserve"> </w:t>
      </w:r>
      <w:r w:rsidRPr="00273B0B">
        <w:rPr>
          <w:rFonts w:ascii="Times New Roman" w:eastAsia="Verdana" w:hAnsi="Times New Roman" w:cs="Times New Roman"/>
        </w:rPr>
        <w:t xml:space="preserve">Proficient in grasping new technical concepts </w:t>
      </w:r>
    </w:p>
    <w:p w:rsidR="00872A84" w:rsidRPr="00273B0B" w:rsidRDefault="00872A84" w:rsidP="00872A84">
      <w:pPr>
        <w:rPr>
          <w:rFonts w:ascii="Times New Roman" w:hAnsi="Times New Roman" w:cs="Times New Roman"/>
        </w:rPr>
      </w:pPr>
      <w:r w:rsidRPr="00273B0B">
        <w:rPr>
          <w:rFonts w:ascii="Times New Roman" w:eastAsia="Verdana" w:hAnsi="Times New Roman" w:cs="Times New Roman"/>
        </w:rPr>
        <w:t xml:space="preserve">                                      </w:t>
      </w:r>
      <w:r w:rsidR="00273B0B">
        <w:rPr>
          <w:rFonts w:ascii="Times New Roman" w:eastAsia="Verdana" w:hAnsi="Times New Roman" w:cs="Times New Roman"/>
        </w:rPr>
        <w:t xml:space="preserve">      </w:t>
      </w:r>
      <w:r w:rsidR="001E0D9B">
        <w:rPr>
          <w:rFonts w:ascii="Times New Roman" w:eastAsia="Verdana" w:hAnsi="Times New Roman" w:cs="Times New Roman"/>
        </w:rPr>
        <w:t xml:space="preserve"> </w:t>
      </w:r>
      <w:r w:rsidR="00A63798">
        <w:rPr>
          <w:rFonts w:ascii="Times New Roman" w:eastAsia="Verdana" w:hAnsi="Times New Roman" w:cs="Times New Roman"/>
        </w:rPr>
        <w:t xml:space="preserve"> </w:t>
      </w:r>
      <w:r w:rsidRPr="00273B0B">
        <w:rPr>
          <w:rFonts w:ascii="Times New Roman" w:eastAsia="Verdana" w:hAnsi="Times New Roman" w:cs="Times New Roman"/>
        </w:rPr>
        <w:t>Possess an analytical mind with the ability to think clearly and logically.</w:t>
      </w:r>
    </w:p>
    <w:p w:rsidR="0053578D" w:rsidRPr="00273B0B" w:rsidRDefault="0053578D" w:rsidP="00872A84">
      <w:pPr>
        <w:rPr>
          <w:rFonts w:ascii="Times New Roman" w:hAnsi="Times New Roman" w:cs="Times New Roman"/>
          <w:sz w:val="22"/>
        </w:rPr>
      </w:pPr>
    </w:p>
    <w:p w:rsidR="0053578D" w:rsidRDefault="0053578D">
      <w:pPr>
        <w:tabs>
          <w:tab w:val="left" w:pos="0"/>
        </w:tabs>
        <w:jc w:val="both"/>
        <w:rPr>
          <w:rFonts w:ascii="Times New Roman" w:hAnsi="Times New Roman" w:cs="Times New Roman"/>
          <w:b/>
          <w:bCs/>
          <w:sz w:val="22"/>
        </w:rPr>
      </w:pPr>
      <w:r>
        <w:rPr>
          <w:rFonts w:ascii="Times New Roman" w:hAnsi="Times New Roman" w:cs="Times New Roman"/>
          <w:sz w:val="22"/>
        </w:rPr>
        <w:t xml:space="preserve">E-mail                </w:t>
      </w:r>
      <w:r w:rsidR="00B97B22">
        <w:rPr>
          <w:rFonts w:ascii="Times New Roman" w:hAnsi="Times New Roman" w:cs="Times New Roman"/>
          <w:sz w:val="22"/>
        </w:rPr>
        <w:tab/>
      </w:r>
      <w:r w:rsidR="001E0D9B">
        <w:rPr>
          <w:rFonts w:ascii="Times New Roman" w:hAnsi="Times New Roman" w:cs="Times New Roman"/>
          <w:sz w:val="22"/>
        </w:rPr>
        <w:t xml:space="preserve"> </w:t>
      </w:r>
      <w:r>
        <w:rPr>
          <w:rFonts w:ascii="Times New Roman" w:hAnsi="Times New Roman" w:cs="Times New Roman"/>
          <w:b/>
          <w:sz w:val="22"/>
        </w:rPr>
        <w:t>:</w:t>
      </w:r>
      <w:r>
        <w:rPr>
          <w:rFonts w:ascii="Times New Roman" w:hAnsi="Times New Roman" w:cs="Times New Roman"/>
          <w:sz w:val="22"/>
        </w:rPr>
        <w:t xml:space="preserve"> </w:t>
      </w:r>
      <w:hyperlink r:id="rId8" w:history="1">
        <w:r w:rsidR="00A63798" w:rsidRPr="00E85E68">
          <w:rPr>
            <w:rStyle w:val="Hyperlink"/>
            <w:rFonts w:ascii="Times New Roman" w:hAnsi="Times New Roman"/>
          </w:rPr>
          <w:t>priyankav676@gmail.com</w:t>
        </w:r>
      </w:hyperlink>
      <w:r w:rsidR="00A63798">
        <w:rPr>
          <w:rFonts w:ascii="Times New Roman" w:hAnsi="Times New Roman"/>
        </w:rPr>
        <w:t>, priyankverma921@gmail.com</w:t>
      </w:r>
    </w:p>
    <w:p w:rsidR="0053578D" w:rsidRDefault="0053578D">
      <w:pPr>
        <w:tabs>
          <w:tab w:val="left" w:pos="0"/>
        </w:tabs>
        <w:jc w:val="both"/>
        <w:rPr>
          <w:rFonts w:ascii="Times New Roman" w:hAnsi="Times New Roman" w:cs="Times New Roman"/>
          <w:b/>
          <w:bCs/>
          <w:sz w:val="22"/>
        </w:rPr>
      </w:pPr>
    </w:p>
    <w:p w:rsidR="0053578D" w:rsidRDefault="0053578D">
      <w:pPr>
        <w:tabs>
          <w:tab w:val="left" w:pos="0"/>
        </w:tabs>
        <w:jc w:val="both"/>
        <w:rPr>
          <w:rFonts w:ascii="Times New Roman" w:hAnsi="Times New Roman" w:cs="Times New Roman"/>
          <w:b/>
          <w:bCs/>
          <w:sz w:val="22"/>
        </w:rPr>
      </w:pPr>
    </w:p>
    <w:p w:rsidR="0053578D" w:rsidRDefault="0053578D">
      <w:pPr>
        <w:tabs>
          <w:tab w:val="left" w:pos="0"/>
        </w:tabs>
        <w:jc w:val="both"/>
        <w:rPr>
          <w:rFonts w:ascii="Times New Roman" w:hAnsi="Times New Roman" w:cs="Times New Roman"/>
          <w:b/>
          <w:bCs/>
          <w:sz w:val="22"/>
        </w:rPr>
      </w:pPr>
    </w:p>
    <w:p w:rsidR="0053578D" w:rsidRDefault="0053578D">
      <w:pPr>
        <w:tabs>
          <w:tab w:val="left" w:pos="0"/>
        </w:tabs>
        <w:jc w:val="both"/>
        <w:rPr>
          <w:rFonts w:ascii="Times New Roman" w:hAnsi="Times New Roman" w:cs="Times New Roman"/>
          <w:b/>
          <w:bCs/>
          <w:sz w:val="22"/>
        </w:rPr>
      </w:pPr>
    </w:p>
    <w:p w:rsidR="00872A84" w:rsidRDefault="00872A84" w:rsidP="00872A84">
      <w:pPr>
        <w:pStyle w:val="NoSpacing"/>
        <w:rPr>
          <w:rFonts w:ascii="Times New Roman" w:eastAsia="Rockwell" w:hAnsi="Times New Roman" w:cs="Times New Roman"/>
          <w:b/>
          <w:bCs/>
          <w:sz w:val="22"/>
          <w:szCs w:val="22"/>
        </w:rPr>
      </w:pPr>
      <w:r w:rsidRPr="00872A84">
        <w:rPr>
          <w:rFonts w:ascii="Times New Roman" w:eastAsia="Rockwell" w:hAnsi="Times New Roman" w:cs="Times New Roman"/>
          <w:b/>
          <w:bCs/>
          <w:sz w:val="22"/>
          <w:szCs w:val="22"/>
          <w:highlight w:val="lightGray"/>
        </w:rPr>
        <w:t>DECLERATION</w:t>
      </w:r>
    </w:p>
    <w:p w:rsidR="00872A84" w:rsidRDefault="00872A84" w:rsidP="00872A84">
      <w:pPr>
        <w:pStyle w:val="NoSpacing"/>
        <w:rPr>
          <w:rFonts w:ascii="Times New Roman" w:eastAsia="Rockwell" w:hAnsi="Times New Roman" w:cs="Times New Roman"/>
          <w:b/>
          <w:bCs/>
          <w:sz w:val="22"/>
          <w:szCs w:val="22"/>
        </w:rPr>
      </w:pPr>
    </w:p>
    <w:p w:rsidR="00872A84" w:rsidRPr="00A63798" w:rsidRDefault="00872A84" w:rsidP="00872A84">
      <w:pPr>
        <w:pStyle w:val="NoSpacing"/>
        <w:rPr>
          <w:rFonts w:ascii="Times New Roman" w:eastAsia="Rockwell" w:hAnsi="Times New Roman" w:cs="Times New Roman"/>
          <w:sz w:val="22"/>
          <w:szCs w:val="22"/>
        </w:rPr>
      </w:pPr>
      <w:r w:rsidRPr="00A63798">
        <w:rPr>
          <w:rFonts w:ascii="Times New Roman" w:eastAsia="Rockwell" w:hAnsi="Times New Roman" w:cs="Times New Roman"/>
          <w:sz w:val="22"/>
          <w:szCs w:val="22"/>
        </w:rPr>
        <w:t>I consider myself familiar with engineering aspects, I am also confident of my ability to work in a team. I hereby declare that the information furnished above is true to the best of my knowledge</w:t>
      </w:r>
    </w:p>
    <w:p w:rsidR="00872A84" w:rsidRPr="00A63798" w:rsidRDefault="00872A84" w:rsidP="00872A84">
      <w:pPr>
        <w:pStyle w:val="NoSpacing"/>
        <w:rPr>
          <w:rFonts w:ascii="Times New Roman" w:eastAsia="Rockwell" w:hAnsi="Times New Roman" w:cs="Times New Roman"/>
          <w:sz w:val="22"/>
          <w:szCs w:val="22"/>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872A84" w:rsidRDefault="00872A84" w:rsidP="00872A84">
      <w:pPr>
        <w:pStyle w:val="NoSpacing"/>
        <w:rPr>
          <w:rFonts w:ascii="Times New Roman" w:eastAsia="Rockwell" w:hAnsi="Times New Roman" w:cs="Times New Roman"/>
        </w:rPr>
      </w:pPr>
    </w:p>
    <w:p w:rsidR="0053578D" w:rsidRDefault="0053578D">
      <w:pPr>
        <w:tabs>
          <w:tab w:val="left" w:pos="0"/>
        </w:tabs>
        <w:jc w:val="both"/>
        <w:rPr>
          <w:rFonts w:ascii="Times New Roman" w:hAnsi="Times New Roman" w:cs="Times New Roman"/>
          <w:b/>
          <w:bCs/>
          <w:sz w:val="22"/>
        </w:rPr>
      </w:pPr>
    </w:p>
    <w:p w:rsidR="0053578D" w:rsidRDefault="0053578D">
      <w:pPr>
        <w:tabs>
          <w:tab w:val="left" w:pos="0"/>
        </w:tabs>
        <w:jc w:val="both"/>
        <w:rPr>
          <w:rFonts w:ascii="Times New Roman" w:hAnsi="Times New Roman" w:cs="Times New Roman"/>
          <w:sz w:val="22"/>
        </w:rPr>
      </w:pP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b/>
          <w:bCs/>
          <w:sz w:val="22"/>
        </w:rPr>
        <w:tab/>
        <w:t xml:space="preserve">  </w:t>
      </w:r>
      <w:r>
        <w:rPr>
          <w:rFonts w:ascii="Times New Roman" w:hAnsi="Times New Roman" w:cs="Times New Roman"/>
          <w:b/>
          <w:bCs/>
          <w:sz w:val="22"/>
        </w:rPr>
        <w:tab/>
      </w:r>
      <w:proofErr w:type="spellStart"/>
      <w:r w:rsidR="007C3B10">
        <w:rPr>
          <w:rFonts w:ascii="Times New Roman" w:hAnsi="Times New Roman" w:cs="Times New Roman"/>
          <w:b/>
          <w:bCs/>
          <w:sz w:val="22"/>
        </w:rPr>
        <w:t>Pryanka</w:t>
      </w:r>
      <w:proofErr w:type="spellEnd"/>
      <w:r w:rsidR="007C3B10">
        <w:rPr>
          <w:rFonts w:ascii="Times New Roman" w:hAnsi="Times New Roman" w:cs="Times New Roman"/>
          <w:b/>
          <w:bCs/>
          <w:sz w:val="22"/>
        </w:rPr>
        <w:t xml:space="preserve"> </w:t>
      </w:r>
      <w:proofErr w:type="spellStart"/>
      <w:r w:rsidR="007C3B10">
        <w:rPr>
          <w:rFonts w:ascii="Times New Roman" w:hAnsi="Times New Roman" w:cs="Times New Roman"/>
          <w:b/>
          <w:bCs/>
          <w:sz w:val="22"/>
        </w:rPr>
        <w:t>Verma</w:t>
      </w:r>
      <w:proofErr w:type="spellEnd"/>
    </w:p>
    <w:p w:rsidR="0053578D" w:rsidRDefault="0053578D">
      <w:pPr>
        <w:tabs>
          <w:tab w:val="left" w:pos="0"/>
        </w:tabs>
        <w:jc w:val="both"/>
        <w:rPr>
          <w:rFonts w:ascii="Times New Roman" w:hAnsi="Times New Roman" w:cs="Times New Roman"/>
          <w:sz w:val="22"/>
        </w:rPr>
      </w:pPr>
    </w:p>
    <w:p w:rsidR="0053578D" w:rsidRDefault="0053578D">
      <w:pPr>
        <w:tabs>
          <w:tab w:val="left" w:pos="0"/>
        </w:tabs>
        <w:jc w:val="both"/>
        <w:rPr>
          <w:rFonts w:ascii="Times New Roman" w:hAnsi="Times New Roman" w:cs="Times New Roman"/>
          <w:sz w:val="22"/>
        </w:rPr>
      </w:pPr>
    </w:p>
    <w:p w:rsidR="0053578D" w:rsidRDefault="0053578D">
      <w:pPr>
        <w:tabs>
          <w:tab w:val="left" w:pos="0"/>
        </w:tabs>
        <w:jc w:val="both"/>
        <w:rPr>
          <w:rFonts w:ascii="Times New Roman" w:hAnsi="Times New Roman" w:cs="Times New Roman"/>
          <w:sz w:val="22"/>
        </w:rPr>
      </w:pPr>
    </w:p>
    <w:p w:rsidR="0053578D" w:rsidRDefault="0053578D">
      <w:pPr>
        <w:tabs>
          <w:tab w:val="left" w:pos="0"/>
        </w:tabs>
        <w:jc w:val="both"/>
        <w:rPr>
          <w:rFonts w:ascii="Times New Roman" w:hAnsi="Times New Roman" w:cs="Times New Roman"/>
          <w:sz w:val="22"/>
        </w:rPr>
      </w:pPr>
    </w:p>
    <w:p w:rsidR="0053578D" w:rsidRDefault="0053578D">
      <w:pPr>
        <w:tabs>
          <w:tab w:val="left" w:pos="0"/>
        </w:tabs>
        <w:jc w:val="both"/>
        <w:rPr>
          <w:rFonts w:ascii="Times New Roman" w:hAnsi="Times New Roman" w:cs="Times New Roman"/>
          <w:sz w:val="22"/>
        </w:rPr>
      </w:pPr>
    </w:p>
    <w:p w:rsidR="0053578D" w:rsidRDefault="0053578D">
      <w:pPr>
        <w:tabs>
          <w:tab w:val="left" w:pos="0"/>
        </w:tabs>
        <w:jc w:val="both"/>
        <w:rPr>
          <w:rFonts w:ascii="Times New Roman" w:hAnsi="Times New Roman" w:cs="Times New Roman"/>
          <w:sz w:val="22"/>
        </w:rPr>
      </w:pPr>
    </w:p>
    <w:p w:rsidR="0053578D" w:rsidRDefault="0053578D">
      <w:pPr>
        <w:tabs>
          <w:tab w:val="left" w:pos="0"/>
        </w:tabs>
        <w:jc w:val="both"/>
        <w:rPr>
          <w:rFonts w:ascii="Times New Roman" w:hAnsi="Times New Roman" w:cs="Times New Roman"/>
          <w:sz w:val="22"/>
        </w:rPr>
      </w:pPr>
    </w:p>
    <w:p w:rsidR="0053578D" w:rsidRDefault="0053578D">
      <w:pPr>
        <w:tabs>
          <w:tab w:val="left" w:pos="0"/>
        </w:tabs>
        <w:jc w:val="both"/>
      </w:pPr>
    </w:p>
    <w:sectPr w:rsidR="0053578D" w:rsidSect="00C609DE">
      <w:headerReference w:type="default" r:id="rId9"/>
      <w:footerReference w:type="default" r:id="rId10"/>
      <w:pgSz w:w="12240" w:h="15840"/>
      <w:pgMar w:top="1075" w:right="1435" w:bottom="1435" w:left="1435" w:header="715" w:footer="715" w:gutter="0"/>
      <w:pgBorders>
        <w:top w:val="single" w:sz="4" w:space="12" w:color="000000" w:shadow="1"/>
        <w:left w:val="single" w:sz="4" w:space="31" w:color="000000" w:shadow="1"/>
        <w:bottom w:val="single" w:sz="4" w:space="12" w:color="000000" w:shadow="1"/>
        <w:right w:val="single" w:sz="4" w:space="31" w:color="000000" w:shadow="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2697" w:rsidRDefault="00E32697">
      <w:r>
        <w:separator/>
      </w:r>
    </w:p>
  </w:endnote>
  <w:endnote w:type="continuationSeparator" w:id="0">
    <w:p w:rsidR="00E32697" w:rsidRDefault="00E3269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Rockwell">
    <w:panose1 w:val="02060603020205020403"/>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578D" w:rsidRDefault="0053578D">
    <w:pPr>
      <w:pStyle w:val="Footer"/>
      <w:pBdr>
        <w:top w:val="double" w:sz="1" w:space="1" w:color="800000"/>
      </w:pBdr>
      <w:tabs>
        <w:tab w:val="clear" w:pos="4320"/>
        <w:tab w:val="clear" w:pos="8640"/>
        <w:tab w:val="right" w:pos="9360"/>
      </w:tabs>
    </w:pPr>
    <w:r>
      <w:rPr>
        <w:rFonts w:ascii="Cambria" w:hAnsi="Cambria" w:cs="Cambria"/>
      </w:rPr>
      <w:t xml:space="preserve">Page </w:t>
    </w:r>
    <w:r w:rsidR="00CA7EF3">
      <w:fldChar w:fldCharType="begin"/>
    </w:r>
    <w:r w:rsidR="00F90B1B">
      <w:instrText xml:space="preserve"> PAGE </w:instrText>
    </w:r>
    <w:r w:rsidR="00CA7EF3">
      <w:fldChar w:fldCharType="separate"/>
    </w:r>
    <w:r w:rsidR="006C21F8">
      <w:rPr>
        <w:noProof/>
      </w:rPr>
      <w:t>2</w:t>
    </w:r>
    <w:r w:rsidR="00CA7EF3">
      <w:rPr>
        <w:noProof/>
      </w:rPr>
      <w:fldChar w:fldCharType="end"/>
    </w:r>
  </w:p>
  <w:p w:rsidR="0053578D" w:rsidRDefault="0053578D">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2697" w:rsidRDefault="00E32697">
      <w:r>
        <w:separator/>
      </w:r>
    </w:p>
  </w:footnote>
  <w:footnote w:type="continuationSeparator" w:id="0">
    <w:p w:rsidR="00E32697" w:rsidRDefault="00E3269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578D" w:rsidRPr="007C3B10" w:rsidRDefault="00CA7EF3" w:rsidP="007C3B10">
    <w:pPr>
      <w:pStyle w:val="Header"/>
    </w:pPr>
    <w:r w:rsidRPr="00CA7EF3">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705798" o:spid="_x0000_s2049" type="#_x0000_t136" style="position:absolute;margin-left:0;margin-top:0;width:1866pt;height:1866.05pt;rotation:315;z-index:-251658752;mso-wrap-style:none;mso-position-horizontal:center;mso-position-horizontal-relative:margin;mso-position-vertical:center;mso-position-vertical-relative:margin;v-text-anchor:middle" fillcolor="#d8d8d8" stroked="f" strokecolor="gray">
          <v:fill opacity=".5" color2="#272727"/>
          <v:stroke color2="#7f7f7f"/>
          <v:textpath style="font-family:&quot;Verdana&quot;" fitpath="t" string="CCNA_Certified"/>
          <w10:wrap anchorx="margin" anchory="margin"/>
        </v:shape>
      </w:pict>
    </w:r>
  </w:p>
  <w:p w:rsidR="0053578D" w:rsidRDefault="0053578D" w:rsidP="007C3B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2088"/>
        </w:tabs>
        <w:ind w:left="2088" w:hanging="360"/>
      </w:pPr>
      <w:rPr>
        <w:rFonts w:ascii="Symbol" w:hAnsi="Symbol" w:cs="Symbol"/>
        <w:color w:val="999999"/>
      </w:rPr>
    </w:lvl>
  </w:abstractNum>
  <w:abstractNum w:abstractNumId="2">
    <w:nsid w:val="00000003"/>
    <w:multiLevelType w:val="singleLevel"/>
    <w:tmpl w:val="40090009"/>
    <w:lvl w:ilvl="0">
      <w:start w:val="1"/>
      <w:numFmt w:val="bullet"/>
      <w:lvlText w:val=""/>
      <w:lvlJc w:val="left"/>
      <w:pPr>
        <w:ind w:left="720" w:hanging="360"/>
      </w:pPr>
      <w:rPr>
        <w:rFonts w:ascii="Wingdings" w:hAnsi="Wingdings" w:hint="default"/>
      </w:rPr>
    </w:lvl>
  </w:abstractNum>
  <w:abstractNum w:abstractNumId="3">
    <w:nsid w:val="00000004"/>
    <w:multiLevelType w:val="singleLevel"/>
    <w:tmpl w:val="00000004"/>
    <w:name w:val="WW8Num4"/>
    <w:lvl w:ilvl="0">
      <w:start w:val="1"/>
      <w:numFmt w:val="bullet"/>
      <w:lvlText w:val=""/>
      <w:lvlJc w:val="left"/>
      <w:pPr>
        <w:tabs>
          <w:tab w:val="num" w:pos="540"/>
        </w:tabs>
        <w:ind w:left="540" w:hanging="360"/>
      </w:pPr>
      <w:rPr>
        <w:rFonts w:ascii="Wingdings" w:hAnsi="Wingdings" w:cs="Symbol"/>
      </w:rPr>
    </w:lvl>
  </w:abstractNum>
  <w:abstractNum w:abstractNumId="4">
    <w:nsid w:val="08E44314"/>
    <w:multiLevelType w:val="hybridMultilevel"/>
    <w:tmpl w:val="09A0B8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4564C49"/>
    <w:multiLevelType w:val="hybridMultilevel"/>
    <w:tmpl w:val="97D8C656"/>
    <w:lvl w:ilvl="0" w:tplc="40090015">
      <w:start w:val="1"/>
      <w:numFmt w:val="upperLetter"/>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479287C"/>
    <w:multiLevelType w:val="hybridMultilevel"/>
    <w:tmpl w:val="8B7C7EA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5B092B86"/>
    <w:multiLevelType w:val="hybridMultilevel"/>
    <w:tmpl w:val="BAFABBF8"/>
    <w:lvl w:ilvl="0" w:tplc="37E6C6F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B39634E"/>
    <w:multiLevelType w:val="hybridMultilevel"/>
    <w:tmpl w:val="24BEE5B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2675FC3"/>
    <w:multiLevelType w:val="hybridMultilevel"/>
    <w:tmpl w:val="D4BCD382"/>
    <w:lvl w:ilvl="0" w:tplc="9788D8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71AC2BF3"/>
    <w:multiLevelType w:val="hybridMultilevel"/>
    <w:tmpl w:val="A316EE6E"/>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7F5A01F0"/>
    <w:multiLevelType w:val="hybridMultilevel"/>
    <w:tmpl w:val="6C72E9E8"/>
    <w:lvl w:ilvl="0" w:tplc="0296A13E">
      <w:start w:val="4"/>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 w:numId="2">
    <w:abstractNumId w:val="1"/>
  </w:num>
  <w:num w:numId="3">
    <w:abstractNumId w:val="2"/>
  </w:num>
  <w:num w:numId="4">
    <w:abstractNumId w:val="3"/>
  </w:num>
  <w:num w:numId="5">
    <w:abstractNumId w:val="7"/>
  </w:num>
  <w:num w:numId="6">
    <w:abstractNumId w:val="10"/>
  </w:num>
  <w:num w:numId="7">
    <w:abstractNumId w:val="6"/>
  </w:num>
  <w:num w:numId="8">
    <w:abstractNumId w:val="9"/>
  </w:num>
  <w:num w:numId="9">
    <w:abstractNumId w:val="8"/>
  </w:num>
  <w:num w:numId="10">
    <w:abstractNumId w:val="5"/>
  </w:num>
  <w:num w:numId="11">
    <w:abstractNumId w:val="4"/>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82"/>
    <o:shapelayout v:ext="edit">
      <o:idmap v:ext="edit" data="2"/>
    </o:shapelayout>
  </w:hdrShapeDefaults>
  <w:footnotePr>
    <w:footnote w:id="-1"/>
    <w:footnote w:id="0"/>
  </w:footnotePr>
  <w:endnotePr>
    <w:endnote w:id="-1"/>
    <w:endnote w:id="0"/>
  </w:endnotePr>
  <w:compat/>
  <w:rsids>
    <w:rsidRoot w:val="007C3814"/>
    <w:rsid w:val="00041130"/>
    <w:rsid w:val="000473B3"/>
    <w:rsid w:val="000E7053"/>
    <w:rsid w:val="000F39B1"/>
    <w:rsid w:val="00105528"/>
    <w:rsid w:val="00141412"/>
    <w:rsid w:val="00144CD2"/>
    <w:rsid w:val="001542C5"/>
    <w:rsid w:val="001E0476"/>
    <w:rsid w:val="001E0D9B"/>
    <w:rsid w:val="002012C4"/>
    <w:rsid w:val="002068FB"/>
    <w:rsid w:val="00250160"/>
    <w:rsid w:val="0026269E"/>
    <w:rsid w:val="00273B0B"/>
    <w:rsid w:val="002D0FE1"/>
    <w:rsid w:val="002D452C"/>
    <w:rsid w:val="002F3C8B"/>
    <w:rsid w:val="00301147"/>
    <w:rsid w:val="003071D2"/>
    <w:rsid w:val="00346A00"/>
    <w:rsid w:val="003523A3"/>
    <w:rsid w:val="00364C46"/>
    <w:rsid w:val="003A4080"/>
    <w:rsid w:val="00417E91"/>
    <w:rsid w:val="00422912"/>
    <w:rsid w:val="00425CD8"/>
    <w:rsid w:val="00433C78"/>
    <w:rsid w:val="00436FA2"/>
    <w:rsid w:val="0045208B"/>
    <w:rsid w:val="004A3AEE"/>
    <w:rsid w:val="004A4994"/>
    <w:rsid w:val="004D2E16"/>
    <w:rsid w:val="004D7EEE"/>
    <w:rsid w:val="004E146F"/>
    <w:rsid w:val="004E4818"/>
    <w:rsid w:val="004F3DF8"/>
    <w:rsid w:val="0053578D"/>
    <w:rsid w:val="005467D7"/>
    <w:rsid w:val="00572F1B"/>
    <w:rsid w:val="005826A2"/>
    <w:rsid w:val="005A3D23"/>
    <w:rsid w:val="005B6C7A"/>
    <w:rsid w:val="005C22C7"/>
    <w:rsid w:val="00634424"/>
    <w:rsid w:val="006523C2"/>
    <w:rsid w:val="00666C9E"/>
    <w:rsid w:val="00677924"/>
    <w:rsid w:val="006A0DEE"/>
    <w:rsid w:val="006A2362"/>
    <w:rsid w:val="006A75BE"/>
    <w:rsid w:val="006C146A"/>
    <w:rsid w:val="006C21F8"/>
    <w:rsid w:val="006E2A00"/>
    <w:rsid w:val="0073054E"/>
    <w:rsid w:val="0077508D"/>
    <w:rsid w:val="007C3814"/>
    <w:rsid w:val="007C3B10"/>
    <w:rsid w:val="007F56EB"/>
    <w:rsid w:val="00804BDF"/>
    <w:rsid w:val="008101F2"/>
    <w:rsid w:val="0084229D"/>
    <w:rsid w:val="00845F09"/>
    <w:rsid w:val="008626D9"/>
    <w:rsid w:val="00872A84"/>
    <w:rsid w:val="0088715D"/>
    <w:rsid w:val="008A1138"/>
    <w:rsid w:val="008A7557"/>
    <w:rsid w:val="008B58EF"/>
    <w:rsid w:val="008E231B"/>
    <w:rsid w:val="008F0668"/>
    <w:rsid w:val="008F0E53"/>
    <w:rsid w:val="009338D3"/>
    <w:rsid w:val="00971F90"/>
    <w:rsid w:val="009B0644"/>
    <w:rsid w:val="009B27C6"/>
    <w:rsid w:val="009C7935"/>
    <w:rsid w:val="009D2B3B"/>
    <w:rsid w:val="009F6FFA"/>
    <w:rsid w:val="00A10A68"/>
    <w:rsid w:val="00A14A1F"/>
    <w:rsid w:val="00A4772D"/>
    <w:rsid w:val="00A63798"/>
    <w:rsid w:val="00A93FBB"/>
    <w:rsid w:val="00AB1894"/>
    <w:rsid w:val="00AB2F42"/>
    <w:rsid w:val="00AD0DDB"/>
    <w:rsid w:val="00AD7DBA"/>
    <w:rsid w:val="00AE4893"/>
    <w:rsid w:val="00AF6558"/>
    <w:rsid w:val="00B12B58"/>
    <w:rsid w:val="00B92375"/>
    <w:rsid w:val="00B97B22"/>
    <w:rsid w:val="00BB560D"/>
    <w:rsid w:val="00BC6FC0"/>
    <w:rsid w:val="00BD4ECD"/>
    <w:rsid w:val="00C33D0B"/>
    <w:rsid w:val="00C47CA9"/>
    <w:rsid w:val="00C54FF1"/>
    <w:rsid w:val="00C609DE"/>
    <w:rsid w:val="00C61584"/>
    <w:rsid w:val="00C6248C"/>
    <w:rsid w:val="00CA0E4A"/>
    <w:rsid w:val="00CA3E11"/>
    <w:rsid w:val="00CA7EF3"/>
    <w:rsid w:val="00CE21A2"/>
    <w:rsid w:val="00CF4088"/>
    <w:rsid w:val="00CF756D"/>
    <w:rsid w:val="00D44E48"/>
    <w:rsid w:val="00E2314C"/>
    <w:rsid w:val="00E232EC"/>
    <w:rsid w:val="00E32697"/>
    <w:rsid w:val="00E64533"/>
    <w:rsid w:val="00E6479E"/>
    <w:rsid w:val="00E67A1F"/>
    <w:rsid w:val="00E87085"/>
    <w:rsid w:val="00E9164A"/>
    <w:rsid w:val="00EB64E2"/>
    <w:rsid w:val="00EC2390"/>
    <w:rsid w:val="00EC33F9"/>
    <w:rsid w:val="00ED1552"/>
    <w:rsid w:val="00EE260A"/>
    <w:rsid w:val="00EF7777"/>
    <w:rsid w:val="00F90B1B"/>
    <w:rsid w:val="00FA73A0"/>
    <w:rsid w:val="00FB3DF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09DE"/>
    <w:pPr>
      <w:suppressAutoHyphens/>
    </w:pPr>
    <w:rPr>
      <w:rFonts w:ascii="Trebuchet MS" w:hAnsi="Trebuchet MS" w:cs="Tahoma"/>
      <w:lang w:eastAsia="ar-SA"/>
    </w:rPr>
  </w:style>
  <w:style w:type="paragraph" w:styleId="Heading1">
    <w:name w:val="heading 1"/>
    <w:basedOn w:val="Normal"/>
    <w:next w:val="Normal"/>
    <w:qFormat/>
    <w:rsid w:val="00C609DE"/>
    <w:pPr>
      <w:keepNext/>
      <w:tabs>
        <w:tab w:val="num" w:pos="0"/>
      </w:tabs>
      <w:ind w:left="432" w:hanging="432"/>
      <w:jc w:val="center"/>
      <w:outlineLvl w:val="0"/>
    </w:pPr>
    <w:rPr>
      <w:rFonts w:ascii="Arial" w:hAnsi="Arial" w:cs="Arial"/>
      <w:b/>
      <w:bCs/>
    </w:rPr>
  </w:style>
  <w:style w:type="paragraph" w:styleId="Heading2">
    <w:name w:val="heading 2"/>
    <w:basedOn w:val="Normal"/>
    <w:next w:val="Normal"/>
    <w:qFormat/>
    <w:rsid w:val="00C609DE"/>
    <w:pPr>
      <w:keepNext/>
      <w:tabs>
        <w:tab w:val="num" w:pos="0"/>
      </w:tabs>
      <w:spacing w:before="240" w:after="60"/>
      <w:ind w:left="576" w:hanging="576"/>
      <w:outlineLvl w:val="1"/>
    </w:pPr>
    <w:rPr>
      <w:rFonts w:ascii="Arial" w:hAnsi="Arial" w:cs="Arial"/>
      <w:b/>
      <w:bCs/>
      <w:i/>
      <w:iCs/>
      <w:sz w:val="28"/>
      <w:szCs w:val="28"/>
    </w:rPr>
  </w:style>
  <w:style w:type="paragraph" w:styleId="Heading3">
    <w:name w:val="heading 3"/>
    <w:basedOn w:val="Normal"/>
    <w:next w:val="Normal"/>
    <w:qFormat/>
    <w:rsid w:val="00C609DE"/>
    <w:pPr>
      <w:keepNext/>
      <w:tabs>
        <w:tab w:val="num" w:pos="0"/>
      </w:tabs>
      <w:spacing w:before="240" w:after="60"/>
      <w:ind w:left="720" w:hanging="720"/>
      <w:outlineLvl w:val="2"/>
    </w:pPr>
    <w:rPr>
      <w:rFonts w:ascii="Cambria" w:hAnsi="Cambria" w:cs="Times New Roman"/>
      <w:b/>
      <w:bCs/>
      <w:sz w:val="26"/>
      <w:szCs w:val="26"/>
    </w:rPr>
  </w:style>
  <w:style w:type="paragraph" w:styleId="Heading4">
    <w:name w:val="heading 4"/>
    <w:basedOn w:val="Normal"/>
    <w:next w:val="Normal"/>
    <w:qFormat/>
    <w:rsid w:val="00C609DE"/>
    <w:pPr>
      <w:keepNext/>
      <w:tabs>
        <w:tab w:val="num" w:pos="0"/>
      </w:tabs>
      <w:ind w:left="864" w:hanging="864"/>
      <w:outlineLvl w:val="3"/>
    </w:pPr>
    <w:rPr>
      <w:rFonts w:ascii="Times New Roman" w:hAnsi="Times New Roman" w:cs="Times New Roman"/>
      <w:b/>
    </w:rPr>
  </w:style>
  <w:style w:type="paragraph" w:styleId="Heading6">
    <w:name w:val="heading 6"/>
    <w:basedOn w:val="Normal"/>
    <w:next w:val="Normal"/>
    <w:qFormat/>
    <w:rsid w:val="00C609DE"/>
    <w:pPr>
      <w:tabs>
        <w:tab w:val="num" w:pos="0"/>
      </w:tabs>
      <w:spacing w:before="240" w:after="60"/>
      <w:ind w:left="1152" w:hanging="1152"/>
      <w:outlineLvl w:val="5"/>
    </w:pPr>
    <w:rPr>
      <w:rFonts w:ascii="Calibri" w:hAnsi="Calibri"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C609DE"/>
    <w:rPr>
      <w:rFonts w:ascii="Symbol" w:hAnsi="Symbol" w:cs="Symbol"/>
      <w:color w:val="999999"/>
    </w:rPr>
  </w:style>
  <w:style w:type="character" w:customStyle="1" w:styleId="WW8Num3z0">
    <w:name w:val="WW8Num3z0"/>
    <w:rsid w:val="00C609DE"/>
    <w:rPr>
      <w:rFonts w:ascii="Symbol" w:hAnsi="Symbol" w:cs="Symbol"/>
    </w:rPr>
  </w:style>
  <w:style w:type="character" w:customStyle="1" w:styleId="WW8Num4z0">
    <w:name w:val="WW8Num4z0"/>
    <w:rsid w:val="00C609DE"/>
    <w:rPr>
      <w:rFonts w:ascii="Symbol" w:hAnsi="Symbol" w:cs="Symbol"/>
    </w:rPr>
  </w:style>
  <w:style w:type="character" w:customStyle="1" w:styleId="Absatz-Standardschriftart">
    <w:name w:val="Absatz-Standardschriftart"/>
    <w:rsid w:val="00C609DE"/>
  </w:style>
  <w:style w:type="character" w:customStyle="1" w:styleId="WW-Absatz-Standardschriftart">
    <w:name w:val="WW-Absatz-Standardschriftart"/>
    <w:rsid w:val="00C609DE"/>
  </w:style>
  <w:style w:type="character" w:customStyle="1" w:styleId="WW-Absatz-Standardschriftart1">
    <w:name w:val="WW-Absatz-Standardschriftart1"/>
    <w:rsid w:val="00C609DE"/>
  </w:style>
  <w:style w:type="character" w:customStyle="1" w:styleId="WW8Num1z0">
    <w:name w:val="WW8Num1z0"/>
    <w:rsid w:val="00C609DE"/>
    <w:rPr>
      <w:rFonts w:ascii="Wingdings" w:hAnsi="Wingdings" w:cs="Wingdings"/>
    </w:rPr>
  </w:style>
  <w:style w:type="character" w:customStyle="1" w:styleId="WW8Num1z1">
    <w:name w:val="WW8Num1z1"/>
    <w:rsid w:val="00C609DE"/>
    <w:rPr>
      <w:rFonts w:ascii="Courier New" w:hAnsi="Courier New" w:cs="Courier New"/>
    </w:rPr>
  </w:style>
  <w:style w:type="character" w:customStyle="1" w:styleId="WW8Num1z3">
    <w:name w:val="WW8Num1z3"/>
    <w:rsid w:val="00C609DE"/>
    <w:rPr>
      <w:rFonts w:ascii="Symbol" w:hAnsi="Symbol" w:cs="Symbol"/>
    </w:rPr>
  </w:style>
  <w:style w:type="character" w:customStyle="1" w:styleId="WW8Num3z1">
    <w:name w:val="WW8Num3z1"/>
    <w:rsid w:val="00C609DE"/>
    <w:rPr>
      <w:rFonts w:ascii="Courier New" w:hAnsi="Courier New" w:cs="Courier New"/>
    </w:rPr>
  </w:style>
  <w:style w:type="character" w:customStyle="1" w:styleId="WW8Num3z2">
    <w:name w:val="WW8Num3z2"/>
    <w:rsid w:val="00C609DE"/>
    <w:rPr>
      <w:rFonts w:ascii="Wingdings" w:hAnsi="Wingdings" w:cs="Wingdings"/>
    </w:rPr>
  </w:style>
  <w:style w:type="character" w:customStyle="1" w:styleId="WW8Num4z1">
    <w:name w:val="WW8Num4z1"/>
    <w:rsid w:val="00C609DE"/>
    <w:rPr>
      <w:rFonts w:ascii="Courier New" w:hAnsi="Courier New" w:cs="Courier New"/>
    </w:rPr>
  </w:style>
  <w:style w:type="character" w:customStyle="1" w:styleId="WW8Num4z2">
    <w:name w:val="WW8Num4z2"/>
    <w:rsid w:val="00C609DE"/>
    <w:rPr>
      <w:rFonts w:ascii="Wingdings" w:hAnsi="Wingdings" w:cs="Wingdings"/>
    </w:rPr>
  </w:style>
  <w:style w:type="character" w:customStyle="1" w:styleId="WW8Num5z0">
    <w:name w:val="WW8Num5z0"/>
    <w:rsid w:val="00C609DE"/>
    <w:rPr>
      <w:rFonts w:ascii="Wingdings" w:hAnsi="Wingdings" w:cs="Wingdings"/>
    </w:rPr>
  </w:style>
  <w:style w:type="character" w:customStyle="1" w:styleId="WW8Num5z1">
    <w:name w:val="WW8Num5z1"/>
    <w:rsid w:val="00C609DE"/>
    <w:rPr>
      <w:rFonts w:ascii="Courier New" w:hAnsi="Courier New" w:cs="Courier New"/>
    </w:rPr>
  </w:style>
  <w:style w:type="character" w:customStyle="1" w:styleId="WW8Num5z3">
    <w:name w:val="WW8Num5z3"/>
    <w:rsid w:val="00C609DE"/>
    <w:rPr>
      <w:rFonts w:ascii="Symbol" w:hAnsi="Symbol" w:cs="Symbol"/>
    </w:rPr>
  </w:style>
  <w:style w:type="character" w:customStyle="1" w:styleId="WW8Num6z0">
    <w:name w:val="WW8Num6z0"/>
    <w:rsid w:val="00C609DE"/>
    <w:rPr>
      <w:rFonts w:ascii="Wingdings" w:hAnsi="Wingdings" w:cs="Wingdings"/>
    </w:rPr>
  </w:style>
  <w:style w:type="character" w:customStyle="1" w:styleId="WW8Num6z1">
    <w:name w:val="WW8Num6z1"/>
    <w:rsid w:val="00C609DE"/>
    <w:rPr>
      <w:rFonts w:ascii="Courier New" w:hAnsi="Courier New" w:cs="Courier New"/>
    </w:rPr>
  </w:style>
  <w:style w:type="character" w:customStyle="1" w:styleId="WW8Num6z3">
    <w:name w:val="WW8Num6z3"/>
    <w:rsid w:val="00C609DE"/>
    <w:rPr>
      <w:rFonts w:ascii="Symbol" w:hAnsi="Symbol" w:cs="Symbol"/>
    </w:rPr>
  </w:style>
  <w:style w:type="character" w:customStyle="1" w:styleId="WW8Num7z0">
    <w:name w:val="WW8Num7z0"/>
    <w:rsid w:val="00C609DE"/>
    <w:rPr>
      <w:rFonts w:ascii="Symbol" w:hAnsi="Symbol" w:cs="Symbol"/>
      <w:color w:val="999999"/>
    </w:rPr>
  </w:style>
  <w:style w:type="character" w:customStyle="1" w:styleId="WW8Num7z1">
    <w:name w:val="WW8Num7z1"/>
    <w:rsid w:val="00C609DE"/>
    <w:rPr>
      <w:rFonts w:ascii="Courier New" w:hAnsi="Courier New" w:cs="Courier New"/>
    </w:rPr>
  </w:style>
  <w:style w:type="character" w:customStyle="1" w:styleId="WW8Num7z2">
    <w:name w:val="WW8Num7z2"/>
    <w:rsid w:val="00C609DE"/>
    <w:rPr>
      <w:rFonts w:ascii="Wingdings" w:hAnsi="Wingdings" w:cs="Wingdings"/>
    </w:rPr>
  </w:style>
  <w:style w:type="character" w:customStyle="1" w:styleId="WW8Num7z3">
    <w:name w:val="WW8Num7z3"/>
    <w:rsid w:val="00C609DE"/>
    <w:rPr>
      <w:rFonts w:ascii="Symbol" w:hAnsi="Symbol" w:cs="Symbol"/>
    </w:rPr>
  </w:style>
  <w:style w:type="character" w:customStyle="1" w:styleId="WW8Num8z0">
    <w:name w:val="WW8Num8z0"/>
    <w:rsid w:val="00C609DE"/>
    <w:rPr>
      <w:rFonts w:ascii="Wingdings" w:hAnsi="Wingdings" w:cs="Wingdings"/>
    </w:rPr>
  </w:style>
  <w:style w:type="character" w:customStyle="1" w:styleId="WW8Num10z0">
    <w:name w:val="WW8Num10z0"/>
    <w:rsid w:val="00C609DE"/>
    <w:rPr>
      <w:rFonts w:ascii="Wingdings" w:hAnsi="Wingdings" w:cs="Wingdings"/>
    </w:rPr>
  </w:style>
  <w:style w:type="character" w:customStyle="1" w:styleId="WW8Num10z1">
    <w:name w:val="WW8Num10z1"/>
    <w:rsid w:val="00C609DE"/>
    <w:rPr>
      <w:rFonts w:ascii="Courier New" w:hAnsi="Courier New" w:cs="Courier New"/>
    </w:rPr>
  </w:style>
  <w:style w:type="character" w:customStyle="1" w:styleId="WW8Num10z3">
    <w:name w:val="WW8Num10z3"/>
    <w:rsid w:val="00C609DE"/>
    <w:rPr>
      <w:rFonts w:ascii="Symbol" w:hAnsi="Symbol" w:cs="Symbol"/>
    </w:rPr>
  </w:style>
  <w:style w:type="character" w:customStyle="1" w:styleId="WW8Num11z0">
    <w:name w:val="WW8Num11z0"/>
    <w:rsid w:val="00C609DE"/>
    <w:rPr>
      <w:rFonts w:ascii="Symbol" w:hAnsi="Symbol" w:cs="Symbol"/>
    </w:rPr>
  </w:style>
  <w:style w:type="character" w:customStyle="1" w:styleId="WW8Num11z1">
    <w:name w:val="WW8Num11z1"/>
    <w:rsid w:val="00C609DE"/>
    <w:rPr>
      <w:rFonts w:ascii="Courier New" w:hAnsi="Courier New" w:cs="Courier New"/>
    </w:rPr>
  </w:style>
  <w:style w:type="character" w:customStyle="1" w:styleId="WW8Num11z2">
    <w:name w:val="WW8Num11z2"/>
    <w:rsid w:val="00C609DE"/>
    <w:rPr>
      <w:rFonts w:ascii="Wingdings" w:hAnsi="Wingdings" w:cs="Wingdings"/>
    </w:rPr>
  </w:style>
  <w:style w:type="character" w:customStyle="1" w:styleId="WW8Num13z0">
    <w:name w:val="WW8Num13z0"/>
    <w:rsid w:val="00C609DE"/>
    <w:rPr>
      <w:rFonts w:ascii="Wingdings" w:hAnsi="Wingdings" w:cs="Wingdings"/>
    </w:rPr>
  </w:style>
  <w:style w:type="character" w:customStyle="1" w:styleId="WW8Num13z1">
    <w:name w:val="WW8Num13z1"/>
    <w:rsid w:val="00C609DE"/>
    <w:rPr>
      <w:rFonts w:ascii="Courier New" w:hAnsi="Courier New" w:cs="Courier New"/>
    </w:rPr>
  </w:style>
  <w:style w:type="character" w:customStyle="1" w:styleId="WW8Num13z3">
    <w:name w:val="WW8Num13z3"/>
    <w:rsid w:val="00C609DE"/>
    <w:rPr>
      <w:rFonts w:ascii="Symbol" w:hAnsi="Symbol" w:cs="Symbol"/>
    </w:rPr>
  </w:style>
  <w:style w:type="character" w:customStyle="1" w:styleId="WW8Num14z0">
    <w:name w:val="WW8Num14z0"/>
    <w:rsid w:val="00C609DE"/>
    <w:rPr>
      <w:rFonts w:ascii="Symbol" w:hAnsi="Symbol" w:cs="Symbol"/>
    </w:rPr>
  </w:style>
  <w:style w:type="character" w:customStyle="1" w:styleId="WW8Num14z1">
    <w:name w:val="WW8Num14z1"/>
    <w:rsid w:val="00C609DE"/>
    <w:rPr>
      <w:rFonts w:ascii="Courier New" w:hAnsi="Courier New" w:cs="Courier New"/>
    </w:rPr>
  </w:style>
  <w:style w:type="character" w:customStyle="1" w:styleId="WW8Num14z2">
    <w:name w:val="WW8Num14z2"/>
    <w:rsid w:val="00C609DE"/>
    <w:rPr>
      <w:rFonts w:ascii="Wingdings" w:hAnsi="Wingdings" w:cs="Wingdings"/>
    </w:rPr>
  </w:style>
  <w:style w:type="character" w:customStyle="1" w:styleId="WW8Num16z0">
    <w:name w:val="WW8Num16z0"/>
    <w:rsid w:val="00C609DE"/>
    <w:rPr>
      <w:rFonts w:ascii="Symbol" w:hAnsi="Symbol" w:cs="Symbol"/>
    </w:rPr>
  </w:style>
  <w:style w:type="character" w:customStyle="1" w:styleId="WW8Num16z1">
    <w:name w:val="WW8Num16z1"/>
    <w:rsid w:val="00C609DE"/>
    <w:rPr>
      <w:rFonts w:ascii="Courier New" w:hAnsi="Courier New" w:cs="Courier New"/>
    </w:rPr>
  </w:style>
  <w:style w:type="character" w:customStyle="1" w:styleId="WW8Num16z2">
    <w:name w:val="WW8Num16z2"/>
    <w:rsid w:val="00C609DE"/>
    <w:rPr>
      <w:rFonts w:ascii="Wingdings" w:hAnsi="Wingdings" w:cs="Wingdings"/>
    </w:rPr>
  </w:style>
  <w:style w:type="character" w:customStyle="1" w:styleId="WW8Num17z0">
    <w:name w:val="WW8Num17z0"/>
    <w:rsid w:val="00C609DE"/>
    <w:rPr>
      <w:rFonts w:ascii="Wingdings" w:hAnsi="Wingdings" w:cs="Wingdings"/>
    </w:rPr>
  </w:style>
  <w:style w:type="character" w:customStyle="1" w:styleId="WW8Num17z1">
    <w:name w:val="WW8Num17z1"/>
    <w:rsid w:val="00C609DE"/>
    <w:rPr>
      <w:rFonts w:ascii="Courier New" w:hAnsi="Courier New" w:cs="Courier New"/>
    </w:rPr>
  </w:style>
  <w:style w:type="character" w:customStyle="1" w:styleId="WW8Num17z3">
    <w:name w:val="WW8Num17z3"/>
    <w:rsid w:val="00C609DE"/>
    <w:rPr>
      <w:rFonts w:ascii="Symbol" w:hAnsi="Symbol" w:cs="Symbol"/>
    </w:rPr>
  </w:style>
  <w:style w:type="character" w:customStyle="1" w:styleId="WW8Num18z0">
    <w:name w:val="WW8Num18z0"/>
    <w:rsid w:val="00C609DE"/>
    <w:rPr>
      <w:rFonts w:ascii="Wingdings" w:hAnsi="Wingdings" w:cs="Wingdings"/>
    </w:rPr>
  </w:style>
  <w:style w:type="character" w:customStyle="1" w:styleId="WW8Num18z1">
    <w:name w:val="WW8Num18z1"/>
    <w:rsid w:val="00C609DE"/>
    <w:rPr>
      <w:rFonts w:ascii="Symbol" w:hAnsi="Symbol" w:cs="Symbol"/>
      <w:color w:val="auto"/>
    </w:rPr>
  </w:style>
  <w:style w:type="character" w:customStyle="1" w:styleId="WW8Num18z3">
    <w:name w:val="WW8Num18z3"/>
    <w:rsid w:val="00C609DE"/>
    <w:rPr>
      <w:rFonts w:ascii="Symbol" w:hAnsi="Symbol" w:cs="Symbol"/>
    </w:rPr>
  </w:style>
  <w:style w:type="character" w:customStyle="1" w:styleId="WW8Num18z4">
    <w:name w:val="WW8Num18z4"/>
    <w:rsid w:val="00C609DE"/>
    <w:rPr>
      <w:rFonts w:ascii="Courier New" w:hAnsi="Courier New" w:cs="Courier New"/>
    </w:rPr>
  </w:style>
  <w:style w:type="character" w:customStyle="1" w:styleId="WW8Num19z0">
    <w:name w:val="WW8Num19z0"/>
    <w:rsid w:val="00C609DE"/>
    <w:rPr>
      <w:rFonts w:ascii="Symbol" w:hAnsi="Symbol" w:cs="Symbol"/>
    </w:rPr>
  </w:style>
  <w:style w:type="character" w:customStyle="1" w:styleId="WW8Num19z1">
    <w:name w:val="WW8Num19z1"/>
    <w:rsid w:val="00C609DE"/>
    <w:rPr>
      <w:rFonts w:ascii="Courier New" w:hAnsi="Courier New" w:cs="Courier New"/>
    </w:rPr>
  </w:style>
  <w:style w:type="character" w:customStyle="1" w:styleId="WW8Num19z2">
    <w:name w:val="WW8Num19z2"/>
    <w:rsid w:val="00C609DE"/>
    <w:rPr>
      <w:rFonts w:ascii="Wingdings" w:hAnsi="Wingdings" w:cs="Wingdings"/>
    </w:rPr>
  </w:style>
  <w:style w:type="character" w:customStyle="1" w:styleId="WW8Num20z0">
    <w:name w:val="WW8Num20z0"/>
    <w:rsid w:val="00C609DE"/>
    <w:rPr>
      <w:rFonts w:ascii="Courier New" w:hAnsi="Courier New" w:cs="Courier New"/>
    </w:rPr>
  </w:style>
  <w:style w:type="character" w:customStyle="1" w:styleId="WW8Num20z2">
    <w:name w:val="WW8Num20z2"/>
    <w:rsid w:val="00C609DE"/>
    <w:rPr>
      <w:rFonts w:ascii="Wingdings" w:hAnsi="Wingdings" w:cs="Wingdings"/>
    </w:rPr>
  </w:style>
  <w:style w:type="character" w:customStyle="1" w:styleId="WW8Num20z3">
    <w:name w:val="WW8Num20z3"/>
    <w:rsid w:val="00C609DE"/>
    <w:rPr>
      <w:rFonts w:ascii="Symbol" w:hAnsi="Symbol" w:cs="Symbol"/>
    </w:rPr>
  </w:style>
  <w:style w:type="character" w:customStyle="1" w:styleId="WW8Num21z0">
    <w:name w:val="WW8Num21z0"/>
    <w:rsid w:val="00C609DE"/>
    <w:rPr>
      <w:rFonts w:ascii="Wingdings" w:hAnsi="Wingdings" w:cs="Wingdings"/>
    </w:rPr>
  </w:style>
  <w:style w:type="character" w:customStyle="1" w:styleId="WW8Num23z0">
    <w:name w:val="WW8Num23z0"/>
    <w:rsid w:val="00C609DE"/>
    <w:rPr>
      <w:rFonts w:ascii="Wingdings" w:hAnsi="Wingdings" w:cs="Wingdings"/>
    </w:rPr>
  </w:style>
  <w:style w:type="character" w:customStyle="1" w:styleId="WW8Num23z1">
    <w:name w:val="WW8Num23z1"/>
    <w:rsid w:val="00C609DE"/>
    <w:rPr>
      <w:rFonts w:ascii="Courier New" w:hAnsi="Courier New" w:cs="Courier New"/>
    </w:rPr>
  </w:style>
  <w:style w:type="character" w:customStyle="1" w:styleId="WW8Num23z3">
    <w:name w:val="WW8Num23z3"/>
    <w:rsid w:val="00C609DE"/>
    <w:rPr>
      <w:rFonts w:ascii="Symbol" w:hAnsi="Symbol" w:cs="Symbol"/>
    </w:rPr>
  </w:style>
  <w:style w:type="character" w:customStyle="1" w:styleId="WW8Num24z0">
    <w:name w:val="WW8Num24z0"/>
    <w:rsid w:val="00C609DE"/>
    <w:rPr>
      <w:rFonts w:ascii="Wingdings" w:hAnsi="Wingdings" w:cs="Wingdings"/>
    </w:rPr>
  </w:style>
  <w:style w:type="character" w:customStyle="1" w:styleId="WW8Num24z1">
    <w:name w:val="WW8Num24z1"/>
    <w:rsid w:val="00C609DE"/>
    <w:rPr>
      <w:rFonts w:ascii="Courier New" w:hAnsi="Courier New" w:cs="Courier New"/>
    </w:rPr>
  </w:style>
  <w:style w:type="character" w:customStyle="1" w:styleId="WW8Num24z3">
    <w:name w:val="WW8Num24z3"/>
    <w:rsid w:val="00C609DE"/>
    <w:rPr>
      <w:rFonts w:ascii="Symbol" w:hAnsi="Symbol" w:cs="Symbol"/>
    </w:rPr>
  </w:style>
  <w:style w:type="character" w:styleId="Hyperlink">
    <w:name w:val="Hyperlink"/>
    <w:rsid w:val="00C609DE"/>
    <w:rPr>
      <w:color w:val="0000FF"/>
      <w:u w:val="single"/>
    </w:rPr>
  </w:style>
  <w:style w:type="character" w:customStyle="1" w:styleId="Heading3Char">
    <w:name w:val="Heading 3 Char"/>
    <w:rsid w:val="00C609DE"/>
    <w:rPr>
      <w:b/>
      <w:sz w:val="24"/>
      <w:szCs w:val="24"/>
      <w:lang w:val="en-US" w:eastAsia="ar-SA" w:bidi="ar-SA"/>
    </w:rPr>
  </w:style>
  <w:style w:type="character" w:styleId="FollowedHyperlink">
    <w:name w:val="FollowedHyperlink"/>
    <w:rsid w:val="00C609DE"/>
    <w:rPr>
      <w:color w:val="800080"/>
      <w:u w:val="single"/>
    </w:rPr>
  </w:style>
  <w:style w:type="character" w:customStyle="1" w:styleId="Heading6Char">
    <w:name w:val="Heading 6 Char"/>
    <w:rsid w:val="00C609DE"/>
    <w:rPr>
      <w:rFonts w:ascii="Calibri" w:eastAsia="Times New Roman" w:hAnsi="Calibri" w:cs="Times New Roman"/>
      <w:b/>
      <w:bCs/>
      <w:sz w:val="22"/>
      <w:szCs w:val="22"/>
    </w:rPr>
  </w:style>
  <w:style w:type="character" w:customStyle="1" w:styleId="Heading3Char1">
    <w:name w:val="Heading 3 Char1"/>
    <w:rsid w:val="00C609DE"/>
    <w:rPr>
      <w:rFonts w:ascii="Cambria" w:eastAsia="Times New Roman" w:hAnsi="Cambria" w:cs="Times New Roman"/>
      <w:b/>
      <w:bCs/>
      <w:sz w:val="26"/>
      <w:szCs w:val="26"/>
    </w:rPr>
  </w:style>
  <w:style w:type="character" w:customStyle="1" w:styleId="TitleChar">
    <w:name w:val="Title Char"/>
    <w:rsid w:val="00C609DE"/>
    <w:rPr>
      <w:sz w:val="24"/>
      <w:szCs w:val="24"/>
      <w:u w:val="single"/>
    </w:rPr>
  </w:style>
  <w:style w:type="character" w:customStyle="1" w:styleId="TableFirstCOlumnStyle">
    <w:name w:val="Table First COlumn Style"/>
    <w:rsid w:val="00C609DE"/>
    <w:rPr>
      <w:rFonts w:ascii="Palatino Linotype" w:hAnsi="Palatino Linotype" w:cs="Palatino Linotype"/>
    </w:rPr>
  </w:style>
  <w:style w:type="character" w:customStyle="1" w:styleId="BulletedListTextChar">
    <w:name w:val="Bulleted List Text Char"/>
    <w:rsid w:val="00C609DE"/>
    <w:rPr>
      <w:rFonts w:ascii="Palatino Linotype" w:eastAsia="MS Mincho" w:hAnsi="Palatino Linotype" w:cs="Palatino Linotype"/>
      <w:kern w:val="1"/>
    </w:rPr>
  </w:style>
  <w:style w:type="character" w:customStyle="1" w:styleId="HeaderChar">
    <w:name w:val="Header Char"/>
    <w:rsid w:val="00C609DE"/>
    <w:rPr>
      <w:rFonts w:ascii="Trebuchet MS" w:hAnsi="Trebuchet MS" w:cs="Tahoma"/>
    </w:rPr>
  </w:style>
  <w:style w:type="character" w:customStyle="1" w:styleId="BodyText3Char">
    <w:name w:val="Body Text 3 Char"/>
    <w:rsid w:val="00C609DE"/>
    <w:rPr>
      <w:rFonts w:ascii="Trebuchet MS" w:hAnsi="Trebuchet MS" w:cs="Tahoma"/>
      <w:sz w:val="16"/>
      <w:szCs w:val="16"/>
    </w:rPr>
  </w:style>
  <w:style w:type="character" w:customStyle="1" w:styleId="NoSpacingChar">
    <w:name w:val="No Spacing Char"/>
    <w:rsid w:val="00C609DE"/>
    <w:rPr>
      <w:rFonts w:ascii="Trebuchet MS" w:hAnsi="Trebuchet MS" w:cs="Tahoma"/>
      <w:lang w:val="en-US" w:eastAsia="ar-SA" w:bidi="ar-SA"/>
    </w:rPr>
  </w:style>
  <w:style w:type="character" w:customStyle="1" w:styleId="BalloonTextChar">
    <w:name w:val="Balloon Text Char"/>
    <w:rsid w:val="00C609DE"/>
    <w:rPr>
      <w:rFonts w:ascii="Tahoma" w:hAnsi="Tahoma" w:cs="Tahoma"/>
      <w:sz w:val="16"/>
      <w:szCs w:val="16"/>
    </w:rPr>
  </w:style>
  <w:style w:type="character" w:customStyle="1" w:styleId="FooterChar">
    <w:name w:val="Footer Char"/>
    <w:rsid w:val="00C609DE"/>
    <w:rPr>
      <w:rFonts w:ascii="Trebuchet MS" w:hAnsi="Trebuchet MS" w:cs="Tahoma"/>
    </w:rPr>
  </w:style>
  <w:style w:type="character" w:customStyle="1" w:styleId="Bullets">
    <w:name w:val="Bullets"/>
    <w:rsid w:val="00C609DE"/>
    <w:rPr>
      <w:rFonts w:ascii="OpenSymbol" w:eastAsia="OpenSymbol" w:hAnsi="OpenSymbol" w:cs="OpenSymbol"/>
    </w:rPr>
  </w:style>
  <w:style w:type="paragraph" w:customStyle="1" w:styleId="Heading">
    <w:name w:val="Heading"/>
    <w:basedOn w:val="Normal"/>
    <w:next w:val="BodyText"/>
    <w:rsid w:val="00C609DE"/>
    <w:pPr>
      <w:keepNext/>
      <w:spacing w:before="240" w:after="120"/>
    </w:pPr>
    <w:rPr>
      <w:rFonts w:ascii="Arial" w:eastAsia="Microsoft YaHei" w:hAnsi="Arial" w:cs="Mangal"/>
      <w:sz w:val="28"/>
      <w:szCs w:val="28"/>
    </w:rPr>
  </w:style>
  <w:style w:type="paragraph" w:styleId="BodyText">
    <w:name w:val="Body Text"/>
    <w:basedOn w:val="Normal"/>
    <w:rsid w:val="00C609DE"/>
    <w:pPr>
      <w:ind w:right="-1260"/>
    </w:pPr>
  </w:style>
  <w:style w:type="paragraph" w:styleId="List">
    <w:name w:val="List"/>
    <w:basedOn w:val="BodyText"/>
    <w:rsid w:val="00C609DE"/>
    <w:rPr>
      <w:rFonts w:cs="Mangal"/>
    </w:rPr>
  </w:style>
  <w:style w:type="paragraph" w:styleId="Caption">
    <w:name w:val="caption"/>
    <w:basedOn w:val="Normal"/>
    <w:qFormat/>
    <w:rsid w:val="00C609DE"/>
    <w:pPr>
      <w:suppressLineNumbers/>
      <w:spacing w:before="120" w:after="120"/>
    </w:pPr>
    <w:rPr>
      <w:rFonts w:cs="Mangal"/>
      <w:i/>
      <w:iCs/>
      <w:sz w:val="24"/>
      <w:szCs w:val="24"/>
    </w:rPr>
  </w:style>
  <w:style w:type="paragraph" w:customStyle="1" w:styleId="Index">
    <w:name w:val="Index"/>
    <w:basedOn w:val="Normal"/>
    <w:rsid w:val="00C609DE"/>
    <w:pPr>
      <w:suppressLineNumbers/>
    </w:pPr>
    <w:rPr>
      <w:rFonts w:cs="Mangal"/>
    </w:rPr>
  </w:style>
  <w:style w:type="paragraph" w:styleId="Subtitle">
    <w:name w:val="Subtitle"/>
    <w:basedOn w:val="Normal"/>
    <w:next w:val="BodyText"/>
    <w:qFormat/>
    <w:rsid w:val="00C609DE"/>
    <w:pPr>
      <w:spacing w:line="360" w:lineRule="atLeast"/>
    </w:pPr>
    <w:rPr>
      <w:b/>
    </w:rPr>
  </w:style>
  <w:style w:type="paragraph" w:styleId="PlainText">
    <w:name w:val="Plain Text"/>
    <w:basedOn w:val="Normal"/>
    <w:rsid w:val="00C609DE"/>
    <w:rPr>
      <w:rFonts w:ascii="Courier New" w:hAnsi="Courier New" w:cs="Courier New"/>
    </w:rPr>
  </w:style>
  <w:style w:type="paragraph" w:styleId="Header">
    <w:name w:val="header"/>
    <w:basedOn w:val="Normal"/>
    <w:rsid w:val="007C3B10"/>
    <w:pPr>
      <w:tabs>
        <w:tab w:val="center" w:pos="4320"/>
        <w:tab w:val="right" w:pos="8640"/>
      </w:tabs>
    </w:pPr>
  </w:style>
  <w:style w:type="paragraph" w:styleId="Footer">
    <w:name w:val="footer"/>
    <w:basedOn w:val="Normal"/>
    <w:rsid w:val="00C609DE"/>
    <w:pPr>
      <w:tabs>
        <w:tab w:val="center" w:pos="4320"/>
        <w:tab w:val="right" w:pos="8640"/>
      </w:tabs>
    </w:pPr>
  </w:style>
  <w:style w:type="paragraph" w:styleId="Title">
    <w:name w:val="Title"/>
    <w:basedOn w:val="Normal"/>
    <w:next w:val="Subtitle"/>
    <w:qFormat/>
    <w:rsid w:val="00C609DE"/>
    <w:pPr>
      <w:jc w:val="center"/>
    </w:pPr>
    <w:rPr>
      <w:rFonts w:ascii="Times New Roman" w:hAnsi="Times New Roman" w:cs="Times New Roman"/>
      <w:sz w:val="24"/>
      <w:szCs w:val="24"/>
      <w:u w:val="single"/>
    </w:rPr>
  </w:style>
  <w:style w:type="paragraph" w:customStyle="1" w:styleId="bull1">
    <w:name w:val="bull1"/>
    <w:basedOn w:val="Normal"/>
    <w:rsid w:val="00C609DE"/>
    <w:pPr>
      <w:widowControl w:val="0"/>
      <w:tabs>
        <w:tab w:val="num" w:pos="2088"/>
      </w:tabs>
      <w:ind w:left="2088" w:hanging="360"/>
      <w:jc w:val="both"/>
    </w:pPr>
    <w:rPr>
      <w:rFonts w:ascii="Arial" w:eastAsia="MS Mincho" w:hAnsi="Arial" w:cs="Times New Roman"/>
      <w:kern w:val="1"/>
    </w:rPr>
  </w:style>
  <w:style w:type="paragraph" w:customStyle="1" w:styleId="BulletedListText">
    <w:name w:val="Bulleted List Text"/>
    <w:basedOn w:val="bull1"/>
    <w:rsid w:val="00C609DE"/>
    <w:rPr>
      <w:rFonts w:ascii="Palatino Linotype" w:hAnsi="Palatino Linotype" w:cs="Palatino Linotype"/>
    </w:rPr>
  </w:style>
  <w:style w:type="paragraph" w:customStyle="1" w:styleId="SmallHeading">
    <w:name w:val="Small Heading"/>
    <w:basedOn w:val="Normal"/>
    <w:rsid w:val="00C609DE"/>
    <w:pPr>
      <w:widowControl w:val="0"/>
      <w:ind w:left="720" w:right="29"/>
      <w:jc w:val="both"/>
    </w:pPr>
    <w:rPr>
      <w:rFonts w:ascii="Palatino Linotype" w:hAnsi="Palatino Linotype" w:cs="Times New Roman"/>
      <w:b/>
      <w:bCs/>
      <w:kern w:val="1"/>
    </w:rPr>
  </w:style>
  <w:style w:type="paragraph" w:customStyle="1" w:styleId="ParagraphText">
    <w:name w:val="Paragraph Text"/>
    <w:basedOn w:val="Normal"/>
    <w:rsid w:val="00C609DE"/>
    <w:pPr>
      <w:widowControl w:val="0"/>
      <w:ind w:left="720" w:right="29"/>
      <w:jc w:val="both"/>
    </w:pPr>
    <w:rPr>
      <w:rFonts w:ascii="Palatino Linotype" w:hAnsi="Palatino Linotype" w:cs="Times New Roman"/>
      <w:kern w:val="1"/>
    </w:rPr>
  </w:style>
  <w:style w:type="paragraph" w:customStyle="1" w:styleId="CVhead">
    <w:name w:val="CV head"/>
    <w:basedOn w:val="BodyText"/>
    <w:rsid w:val="00C609DE"/>
    <w:pPr>
      <w:spacing w:after="120"/>
      <w:ind w:left="720" w:right="0"/>
    </w:pPr>
    <w:rPr>
      <w:rFonts w:ascii="Georgia" w:hAnsi="Georgia" w:cs="Times New Roman"/>
      <w:b/>
      <w:lang w:val="en-GB"/>
    </w:rPr>
  </w:style>
  <w:style w:type="paragraph" w:styleId="NoSpacing">
    <w:name w:val="No Spacing"/>
    <w:uiPriority w:val="1"/>
    <w:qFormat/>
    <w:rsid w:val="00C609DE"/>
    <w:pPr>
      <w:suppressAutoHyphens/>
    </w:pPr>
    <w:rPr>
      <w:rFonts w:ascii="Trebuchet MS" w:eastAsia="Arial" w:hAnsi="Trebuchet MS" w:cs="Tahoma"/>
      <w:lang w:eastAsia="ar-SA"/>
    </w:rPr>
  </w:style>
  <w:style w:type="paragraph" w:styleId="BodyText3">
    <w:name w:val="Body Text 3"/>
    <w:basedOn w:val="Normal"/>
    <w:rsid w:val="00C609DE"/>
    <w:pPr>
      <w:spacing w:after="120"/>
    </w:pPr>
    <w:rPr>
      <w:sz w:val="16"/>
      <w:szCs w:val="16"/>
    </w:rPr>
  </w:style>
  <w:style w:type="paragraph" w:styleId="BalloonText">
    <w:name w:val="Balloon Text"/>
    <w:basedOn w:val="Normal"/>
    <w:rsid w:val="00C609DE"/>
    <w:rPr>
      <w:rFonts w:ascii="Tahoma" w:hAnsi="Tahoma"/>
      <w:sz w:val="16"/>
      <w:szCs w:val="16"/>
    </w:rPr>
  </w:style>
  <w:style w:type="paragraph" w:styleId="ListParagraph">
    <w:name w:val="List Paragraph"/>
    <w:basedOn w:val="Normal"/>
    <w:uiPriority w:val="34"/>
    <w:qFormat/>
    <w:rsid w:val="00AE4893"/>
    <w:pPr>
      <w:ind w:left="720"/>
      <w:contextualSpacing/>
    </w:pPr>
  </w:style>
  <w:style w:type="paragraph" w:styleId="NormalWeb">
    <w:name w:val="Normal (Web)"/>
    <w:basedOn w:val="Normal"/>
    <w:uiPriority w:val="99"/>
    <w:unhideWhenUsed/>
    <w:rsid w:val="006A2362"/>
    <w:pPr>
      <w:suppressAutoHyphens w:val="0"/>
      <w:spacing w:before="100" w:beforeAutospacing="1" w:after="100" w:afterAutospacing="1"/>
    </w:pPr>
    <w:rPr>
      <w:rFonts w:ascii="Times New Roman" w:hAnsi="Times New Roman" w:cs="Times New Roman"/>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09DE"/>
    <w:pPr>
      <w:suppressAutoHyphens/>
    </w:pPr>
    <w:rPr>
      <w:rFonts w:ascii="Trebuchet MS" w:hAnsi="Trebuchet MS" w:cs="Tahoma"/>
      <w:lang w:eastAsia="ar-SA"/>
    </w:rPr>
  </w:style>
  <w:style w:type="paragraph" w:styleId="Heading1">
    <w:name w:val="heading 1"/>
    <w:basedOn w:val="Normal"/>
    <w:next w:val="Normal"/>
    <w:qFormat/>
    <w:rsid w:val="00C609DE"/>
    <w:pPr>
      <w:keepNext/>
      <w:tabs>
        <w:tab w:val="num" w:pos="0"/>
      </w:tabs>
      <w:ind w:left="432" w:hanging="432"/>
      <w:jc w:val="center"/>
      <w:outlineLvl w:val="0"/>
    </w:pPr>
    <w:rPr>
      <w:rFonts w:ascii="Arial" w:hAnsi="Arial" w:cs="Arial"/>
      <w:b/>
      <w:bCs/>
    </w:rPr>
  </w:style>
  <w:style w:type="paragraph" w:styleId="Heading2">
    <w:name w:val="heading 2"/>
    <w:basedOn w:val="Normal"/>
    <w:next w:val="Normal"/>
    <w:qFormat/>
    <w:rsid w:val="00C609DE"/>
    <w:pPr>
      <w:keepNext/>
      <w:tabs>
        <w:tab w:val="num" w:pos="0"/>
      </w:tabs>
      <w:spacing w:before="240" w:after="60"/>
      <w:ind w:left="576" w:hanging="576"/>
      <w:outlineLvl w:val="1"/>
    </w:pPr>
    <w:rPr>
      <w:rFonts w:ascii="Arial" w:hAnsi="Arial" w:cs="Arial"/>
      <w:b/>
      <w:bCs/>
      <w:i/>
      <w:iCs/>
      <w:sz w:val="28"/>
      <w:szCs w:val="28"/>
    </w:rPr>
  </w:style>
  <w:style w:type="paragraph" w:styleId="Heading3">
    <w:name w:val="heading 3"/>
    <w:basedOn w:val="Normal"/>
    <w:next w:val="Normal"/>
    <w:qFormat/>
    <w:rsid w:val="00C609DE"/>
    <w:pPr>
      <w:keepNext/>
      <w:tabs>
        <w:tab w:val="num" w:pos="0"/>
      </w:tabs>
      <w:spacing w:before="240" w:after="60"/>
      <w:ind w:left="720" w:hanging="720"/>
      <w:outlineLvl w:val="2"/>
    </w:pPr>
    <w:rPr>
      <w:rFonts w:ascii="Cambria" w:hAnsi="Cambria" w:cs="Times New Roman"/>
      <w:b/>
      <w:bCs/>
      <w:sz w:val="26"/>
      <w:szCs w:val="26"/>
    </w:rPr>
  </w:style>
  <w:style w:type="paragraph" w:styleId="Heading4">
    <w:name w:val="heading 4"/>
    <w:basedOn w:val="Normal"/>
    <w:next w:val="Normal"/>
    <w:qFormat/>
    <w:rsid w:val="00C609DE"/>
    <w:pPr>
      <w:keepNext/>
      <w:tabs>
        <w:tab w:val="num" w:pos="0"/>
      </w:tabs>
      <w:ind w:left="864" w:hanging="864"/>
      <w:outlineLvl w:val="3"/>
    </w:pPr>
    <w:rPr>
      <w:rFonts w:ascii="Times New Roman" w:hAnsi="Times New Roman" w:cs="Times New Roman"/>
      <w:b/>
    </w:rPr>
  </w:style>
  <w:style w:type="paragraph" w:styleId="Heading6">
    <w:name w:val="heading 6"/>
    <w:basedOn w:val="Normal"/>
    <w:next w:val="Normal"/>
    <w:qFormat/>
    <w:rsid w:val="00C609DE"/>
    <w:pPr>
      <w:tabs>
        <w:tab w:val="num" w:pos="0"/>
      </w:tabs>
      <w:spacing w:before="240" w:after="60"/>
      <w:ind w:left="1152" w:hanging="1152"/>
      <w:outlineLvl w:val="5"/>
    </w:pPr>
    <w:rPr>
      <w:rFonts w:ascii="Calibri" w:hAnsi="Calibri"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C609DE"/>
    <w:rPr>
      <w:rFonts w:ascii="Symbol" w:hAnsi="Symbol" w:cs="Symbol"/>
      <w:color w:val="999999"/>
    </w:rPr>
  </w:style>
  <w:style w:type="character" w:customStyle="1" w:styleId="WW8Num3z0">
    <w:name w:val="WW8Num3z0"/>
    <w:rsid w:val="00C609DE"/>
    <w:rPr>
      <w:rFonts w:ascii="Symbol" w:hAnsi="Symbol" w:cs="Symbol"/>
    </w:rPr>
  </w:style>
  <w:style w:type="character" w:customStyle="1" w:styleId="WW8Num4z0">
    <w:name w:val="WW8Num4z0"/>
    <w:rsid w:val="00C609DE"/>
    <w:rPr>
      <w:rFonts w:ascii="Symbol" w:hAnsi="Symbol" w:cs="Symbol"/>
    </w:rPr>
  </w:style>
  <w:style w:type="character" w:customStyle="1" w:styleId="Absatz-Standardschriftart">
    <w:name w:val="Absatz-Standardschriftart"/>
    <w:rsid w:val="00C609DE"/>
  </w:style>
  <w:style w:type="character" w:customStyle="1" w:styleId="WW-Absatz-Standardschriftart">
    <w:name w:val="WW-Absatz-Standardschriftart"/>
    <w:rsid w:val="00C609DE"/>
  </w:style>
  <w:style w:type="character" w:customStyle="1" w:styleId="WW-Absatz-Standardschriftart1">
    <w:name w:val="WW-Absatz-Standardschriftart1"/>
    <w:rsid w:val="00C609DE"/>
  </w:style>
  <w:style w:type="character" w:customStyle="1" w:styleId="WW8Num1z0">
    <w:name w:val="WW8Num1z0"/>
    <w:rsid w:val="00C609DE"/>
    <w:rPr>
      <w:rFonts w:ascii="Wingdings" w:hAnsi="Wingdings" w:cs="Wingdings"/>
    </w:rPr>
  </w:style>
  <w:style w:type="character" w:customStyle="1" w:styleId="WW8Num1z1">
    <w:name w:val="WW8Num1z1"/>
    <w:rsid w:val="00C609DE"/>
    <w:rPr>
      <w:rFonts w:ascii="Courier New" w:hAnsi="Courier New" w:cs="Courier New"/>
    </w:rPr>
  </w:style>
  <w:style w:type="character" w:customStyle="1" w:styleId="WW8Num1z3">
    <w:name w:val="WW8Num1z3"/>
    <w:rsid w:val="00C609DE"/>
    <w:rPr>
      <w:rFonts w:ascii="Symbol" w:hAnsi="Symbol" w:cs="Symbol"/>
    </w:rPr>
  </w:style>
  <w:style w:type="character" w:customStyle="1" w:styleId="WW8Num3z1">
    <w:name w:val="WW8Num3z1"/>
    <w:rsid w:val="00C609DE"/>
    <w:rPr>
      <w:rFonts w:ascii="Courier New" w:hAnsi="Courier New" w:cs="Courier New"/>
    </w:rPr>
  </w:style>
  <w:style w:type="character" w:customStyle="1" w:styleId="WW8Num3z2">
    <w:name w:val="WW8Num3z2"/>
    <w:rsid w:val="00C609DE"/>
    <w:rPr>
      <w:rFonts w:ascii="Wingdings" w:hAnsi="Wingdings" w:cs="Wingdings"/>
    </w:rPr>
  </w:style>
  <w:style w:type="character" w:customStyle="1" w:styleId="WW8Num4z1">
    <w:name w:val="WW8Num4z1"/>
    <w:rsid w:val="00C609DE"/>
    <w:rPr>
      <w:rFonts w:ascii="Courier New" w:hAnsi="Courier New" w:cs="Courier New"/>
    </w:rPr>
  </w:style>
  <w:style w:type="character" w:customStyle="1" w:styleId="WW8Num4z2">
    <w:name w:val="WW8Num4z2"/>
    <w:rsid w:val="00C609DE"/>
    <w:rPr>
      <w:rFonts w:ascii="Wingdings" w:hAnsi="Wingdings" w:cs="Wingdings"/>
    </w:rPr>
  </w:style>
  <w:style w:type="character" w:customStyle="1" w:styleId="WW8Num5z0">
    <w:name w:val="WW8Num5z0"/>
    <w:rsid w:val="00C609DE"/>
    <w:rPr>
      <w:rFonts w:ascii="Wingdings" w:hAnsi="Wingdings" w:cs="Wingdings"/>
    </w:rPr>
  </w:style>
  <w:style w:type="character" w:customStyle="1" w:styleId="WW8Num5z1">
    <w:name w:val="WW8Num5z1"/>
    <w:rsid w:val="00C609DE"/>
    <w:rPr>
      <w:rFonts w:ascii="Courier New" w:hAnsi="Courier New" w:cs="Courier New"/>
    </w:rPr>
  </w:style>
  <w:style w:type="character" w:customStyle="1" w:styleId="WW8Num5z3">
    <w:name w:val="WW8Num5z3"/>
    <w:rsid w:val="00C609DE"/>
    <w:rPr>
      <w:rFonts w:ascii="Symbol" w:hAnsi="Symbol" w:cs="Symbol"/>
    </w:rPr>
  </w:style>
  <w:style w:type="character" w:customStyle="1" w:styleId="WW8Num6z0">
    <w:name w:val="WW8Num6z0"/>
    <w:rsid w:val="00C609DE"/>
    <w:rPr>
      <w:rFonts w:ascii="Wingdings" w:hAnsi="Wingdings" w:cs="Wingdings"/>
    </w:rPr>
  </w:style>
  <w:style w:type="character" w:customStyle="1" w:styleId="WW8Num6z1">
    <w:name w:val="WW8Num6z1"/>
    <w:rsid w:val="00C609DE"/>
    <w:rPr>
      <w:rFonts w:ascii="Courier New" w:hAnsi="Courier New" w:cs="Courier New"/>
    </w:rPr>
  </w:style>
  <w:style w:type="character" w:customStyle="1" w:styleId="WW8Num6z3">
    <w:name w:val="WW8Num6z3"/>
    <w:rsid w:val="00C609DE"/>
    <w:rPr>
      <w:rFonts w:ascii="Symbol" w:hAnsi="Symbol" w:cs="Symbol"/>
    </w:rPr>
  </w:style>
  <w:style w:type="character" w:customStyle="1" w:styleId="WW8Num7z0">
    <w:name w:val="WW8Num7z0"/>
    <w:rsid w:val="00C609DE"/>
    <w:rPr>
      <w:rFonts w:ascii="Symbol" w:hAnsi="Symbol" w:cs="Symbol"/>
      <w:color w:val="999999"/>
    </w:rPr>
  </w:style>
  <w:style w:type="character" w:customStyle="1" w:styleId="WW8Num7z1">
    <w:name w:val="WW8Num7z1"/>
    <w:rsid w:val="00C609DE"/>
    <w:rPr>
      <w:rFonts w:ascii="Courier New" w:hAnsi="Courier New" w:cs="Courier New"/>
    </w:rPr>
  </w:style>
  <w:style w:type="character" w:customStyle="1" w:styleId="WW8Num7z2">
    <w:name w:val="WW8Num7z2"/>
    <w:rsid w:val="00C609DE"/>
    <w:rPr>
      <w:rFonts w:ascii="Wingdings" w:hAnsi="Wingdings" w:cs="Wingdings"/>
    </w:rPr>
  </w:style>
  <w:style w:type="character" w:customStyle="1" w:styleId="WW8Num7z3">
    <w:name w:val="WW8Num7z3"/>
    <w:rsid w:val="00C609DE"/>
    <w:rPr>
      <w:rFonts w:ascii="Symbol" w:hAnsi="Symbol" w:cs="Symbol"/>
    </w:rPr>
  </w:style>
  <w:style w:type="character" w:customStyle="1" w:styleId="WW8Num8z0">
    <w:name w:val="WW8Num8z0"/>
    <w:rsid w:val="00C609DE"/>
    <w:rPr>
      <w:rFonts w:ascii="Wingdings" w:hAnsi="Wingdings" w:cs="Wingdings"/>
    </w:rPr>
  </w:style>
  <w:style w:type="character" w:customStyle="1" w:styleId="WW8Num10z0">
    <w:name w:val="WW8Num10z0"/>
    <w:rsid w:val="00C609DE"/>
    <w:rPr>
      <w:rFonts w:ascii="Wingdings" w:hAnsi="Wingdings" w:cs="Wingdings"/>
    </w:rPr>
  </w:style>
  <w:style w:type="character" w:customStyle="1" w:styleId="WW8Num10z1">
    <w:name w:val="WW8Num10z1"/>
    <w:rsid w:val="00C609DE"/>
    <w:rPr>
      <w:rFonts w:ascii="Courier New" w:hAnsi="Courier New" w:cs="Courier New"/>
    </w:rPr>
  </w:style>
  <w:style w:type="character" w:customStyle="1" w:styleId="WW8Num10z3">
    <w:name w:val="WW8Num10z3"/>
    <w:rsid w:val="00C609DE"/>
    <w:rPr>
      <w:rFonts w:ascii="Symbol" w:hAnsi="Symbol" w:cs="Symbol"/>
    </w:rPr>
  </w:style>
  <w:style w:type="character" w:customStyle="1" w:styleId="WW8Num11z0">
    <w:name w:val="WW8Num11z0"/>
    <w:rsid w:val="00C609DE"/>
    <w:rPr>
      <w:rFonts w:ascii="Symbol" w:hAnsi="Symbol" w:cs="Symbol"/>
    </w:rPr>
  </w:style>
  <w:style w:type="character" w:customStyle="1" w:styleId="WW8Num11z1">
    <w:name w:val="WW8Num11z1"/>
    <w:rsid w:val="00C609DE"/>
    <w:rPr>
      <w:rFonts w:ascii="Courier New" w:hAnsi="Courier New" w:cs="Courier New"/>
    </w:rPr>
  </w:style>
  <w:style w:type="character" w:customStyle="1" w:styleId="WW8Num11z2">
    <w:name w:val="WW8Num11z2"/>
    <w:rsid w:val="00C609DE"/>
    <w:rPr>
      <w:rFonts w:ascii="Wingdings" w:hAnsi="Wingdings" w:cs="Wingdings"/>
    </w:rPr>
  </w:style>
  <w:style w:type="character" w:customStyle="1" w:styleId="WW8Num13z0">
    <w:name w:val="WW8Num13z0"/>
    <w:rsid w:val="00C609DE"/>
    <w:rPr>
      <w:rFonts w:ascii="Wingdings" w:hAnsi="Wingdings" w:cs="Wingdings"/>
    </w:rPr>
  </w:style>
  <w:style w:type="character" w:customStyle="1" w:styleId="WW8Num13z1">
    <w:name w:val="WW8Num13z1"/>
    <w:rsid w:val="00C609DE"/>
    <w:rPr>
      <w:rFonts w:ascii="Courier New" w:hAnsi="Courier New" w:cs="Courier New"/>
    </w:rPr>
  </w:style>
  <w:style w:type="character" w:customStyle="1" w:styleId="WW8Num13z3">
    <w:name w:val="WW8Num13z3"/>
    <w:rsid w:val="00C609DE"/>
    <w:rPr>
      <w:rFonts w:ascii="Symbol" w:hAnsi="Symbol" w:cs="Symbol"/>
    </w:rPr>
  </w:style>
  <w:style w:type="character" w:customStyle="1" w:styleId="WW8Num14z0">
    <w:name w:val="WW8Num14z0"/>
    <w:rsid w:val="00C609DE"/>
    <w:rPr>
      <w:rFonts w:ascii="Symbol" w:hAnsi="Symbol" w:cs="Symbol"/>
    </w:rPr>
  </w:style>
  <w:style w:type="character" w:customStyle="1" w:styleId="WW8Num14z1">
    <w:name w:val="WW8Num14z1"/>
    <w:rsid w:val="00C609DE"/>
    <w:rPr>
      <w:rFonts w:ascii="Courier New" w:hAnsi="Courier New" w:cs="Courier New"/>
    </w:rPr>
  </w:style>
  <w:style w:type="character" w:customStyle="1" w:styleId="WW8Num14z2">
    <w:name w:val="WW8Num14z2"/>
    <w:rsid w:val="00C609DE"/>
    <w:rPr>
      <w:rFonts w:ascii="Wingdings" w:hAnsi="Wingdings" w:cs="Wingdings"/>
    </w:rPr>
  </w:style>
  <w:style w:type="character" w:customStyle="1" w:styleId="WW8Num16z0">
    <w:name w:val="WW8Num16z0"/>
    <w:rsid w:val="00C609DE"/>
    <w:rPr>
      <w:rFonts w:ascii="Symbol" w:hAnsi="Symbol" w:cs="Symbol"/>
    </w:rPr>
  </w:style>
  <w:style w:type="character" w:customStyle="1" w:styleId="WW8Num16z1">
    <w:name w:val="WW8Num16z1"/>
    <w:rsid w:val="00C609DE"/>
    <w:rPr>
      <w:rFonts w:ascii="Courier New" w:hAnsi="Courier New" w:cs="Courier New"/>
    </w:rPr>
  </w:style>
  <w:style w:type="character" w:customStyle="1" w:styleId="WW8Num16z2">
    <w:name w:val="WW8Num16z2"/>
    <w:rsid w:val="00C609DE"/>
    <w:rPr>
      <w:rFonts w:ascii="Wingdings" w:hAnsi="Wingdings" w:cs="Wingdings"/>
    </w:rPr>
  </w:style>
  <w:style w:type="character" w:customStyle="1" w:styleId="WW8Num17z0">
    <w:name w:val="WW8Num17z0"/>
    <w:rsid w:val="00C609DE"/>
    <w:rPr>
      <w:rFonts w:ascii="Wingdings" w:hAnsi="Wingdings" w:cs="Wingdings"/>
    </w:rPr>
  </w:style>
  <w:style w:type="character" w:customStyle="1" w:styleId="WW8Num17z1">
    <w:name w:val="WW8Num17z1"/>
    <w:rsid w:val="00C609DE"/>
    <w:rPr>
      <w:rFonts w:ascii="Courier New" w:hAnsi="Courier New" w:cs="Courier New"/>
    </w:rPr>
  </w:style>
  <w:style w:type="character" w:customStyle="1" w:styleId="WW8Num17z3">
    <w:name w:val="WW8Num17z3"/>
    <w:rsid w:val="00C609DE"/>
    <w:rPr>
      <w:rFonts w:ascii="Symbol" w:hAnsi="Symbol" w:cs="Symbol"/>
    </w:rPr>
  </w:style>
  <w:style w:type="character" w:customStyle="1" w:styleId="WW8Num18z0">
    <w:name w:val="WW8Num18z0"/>
    <w:rsid w:val="00C609DE"/>
    <w:rPr>
      <w:rFonts w:ascii="Wingdings" w:hAnsi="Wingdings" w:cs="Wingdings"/>
    </w:rPr>
  </w:style>
  <w:style w:type="character" w:customStyle="1" w:styleId="WW8Num18z1">
    <w:name w:val="WW8Num18z1"/>
    <w:rsid w:val="00C609DE"/>
    <w:rPr>
      <w:rFonts w:ascii="Symbol" w:hAnsi="Symbol" w:cs="Symbol"/>
      <w:color w:val="auto"/>
    </w:rPr>
  </w:style>
  <w:style w:type="character" w:customStyle="1" w:styleId="WW8Num18z3">
    <w:name w:val="WW8Num18z3"/>
    <w:rsid w:val="00C609DE"/>
    <w:rPr>
      <w:rFonts w:ascii="Symbol" w:hAnsi="Symbol" w:cs="Symbol"/>
    </w:rPr>
  </w:style>
  <w:style w:type="character" w:customStyle="1" w:styleId="WW8Num18z4">
    <w:name w:val="WW8Num18z4"/>
    <w:rsid w:val="00C609DE"/>
    <w:rPr>
      <w:rFonts w:ascii="Courier New" w:hAnsi="Courier New" w:cs="Courier New"/>
    </w:rPr>
  </w:style>
  <w:style w:type="character" w:customStyle="1" w:styleId="WW8Num19z0">
    <w:name w:val="WW8Num19z0"/>
    <w:rsid w:val="00C609DE"/>
    <w:rPr>
      <w:rFonts w:ascii="Symbol" w:hAnsi="Symbol" w:cs="Symbol"/>
    </w:rPr>
  </w:style>
  <w:style w:type="character" w:customStyle="1" w:styleId="WW8Num19z1">
    <w:name w:val="WW8Num19z1"/>
    <w:rsid w:val="00C609DE"/>
    <w:rPr>
      <w:rFonts w:ascii="Courier New" w:hAnsi="Courier New" w:cs="Courier New"/>
    </w:rPr>
  </w:style>
  <w:style w:type="character" w:customStyle="1" w:styleId="WW8Num19z2">
    <w:name w:val="WW8Num19z2"/>
    <w:rsid w:val="00C609DE"/>
    <w:rPr>
      <w:rFonts w:ascii="Wingdings" w:hAnsi="Wingdings" w:cs="Wingdings"/>
    </w:rPr>
  </w:style>
  <w:style w:type="character" w:customStyle="1" w:styleId="WW8Num20z0">
    <w:name w:val="WW8Num20z0"/>
    <w:rsid w:val="00C609DE"/>
    <w:rPr>
      <w:rFonts w:ascii="Courier New" w:hAnsi="Courier New" w:cs="Courier New"/>
    </w:rPr>
  </w:style>
  <w:style w:type="character" w:customStyle="1" w:styleId="WW8Num20z2">
    <w:name w:val="WW8Num20z2"/>
    <w:rsid w:val="00C609DE"/>
    <w:rPr>
      <w:rFonts w:ascii="Wingdings" w:hAnsi="Wingdings" w:cs="Wingdings"/>
    </w:rPr>
  </w:style>
  <w:style w:type="character" w:customStyle="1" w:styleId="WW8Num20z3">
    <w:name w:val="WW8Num20z3"/>
    <w:rsid w:val="00C609DE"/>
    <w:rPr>
      <w:rFonts w:ascii="Symbol" w:hAnsi="Symbol" w:cs="Symbol"/>
    </w:rPr>
  </w:style>
  <w:style w:type="character" w:customStyle="1" w:styleId="WW8Num21z0">
    <w:name w:val="WW8Num21z0"/>
    <w:rsid w:val="00C609DE"/>
    <w:rPr>
      <w:rFonts w:ascii="Wingdings" w:hAnsi="Wingdings" w:cs="Wingdings"/>
    </w:rPr>
  </w:style>
  <w:style w:type="character" w:customStyle="1" w:styleId="WW8Num23z0">
    <w:name w:val="WW8Num23z0"/>
    <w:rsid w:val="00C609DE"/>
    <w:rPr>
      <w:rFonts w:ascii="Wingdings" w:hAnsi="Wingdings" w:cs="Wingdings"/>
    </w:rPr>
  </w:style>
  <w:style w:type="character" w:customStyle="1" w:styleId="WW8Num23z1">
    <w:name w:val="WW8Num23z1"/>
    <w:rsid w:val="00C609DE"/>
    <w:rPr>
      <w:rFonts w:ascii="Courier New" w:hAnsi="Courier New" w:cs="Courier New"/>
    </w:rPr>
  </w:style>
  <w:style w:type="character" w:customStyle="1" w:styleId="WW8Num23z3">
    <w:name w:val="WW8Num23z3"/>
    <w:rsid w:val="00C609DE"/>
    <w:rPr>
      <w:rFonts w:ascii="Symbol" w:hAnsi="Symbol" w:cs="Symbol"/>
    </w:rPr>
  </w:style>
  <w:style w:type="character" w:customStyle="1" w:styleId="WW8Num24z0">
    <w:name w:val="WW8Num24z0"/>
    <w:rsid w:val="00C609DE"/>
    <w:rPr>
      <w:rFonts w:ascii="Wingdings" w:hAnsi="Wingdings" w:cs="Wingdings"/>
    </w:rPr>
  </w:style>
  <w:style w:type="character" w:customStyle="1" w:styleId="WW8Num24z1">
    <w:name w:val="WW8Num24z1"/>
    <w:rsid w:val="00C609DE"/>
    <w:rPr>
      <w:rFonts w:ascii="Courier New" w:hAnsi="Courier New" w:cs="Courier New"/>
    </w:rPr>
  </w:style>
  <w:style w:type="character" w:customStyle="1" w:styleId="WW8Num24z3">
    <w:name w:val="WW8Num24z3"/>
    <w:rsid w:val="00C609DE"/>
    <w:rPr>
      <w:rFonts w:ascii="Symbol" w:hAnsi="Symbol" w:cs="Symbol"/>
    </w:rPr>
  </w:style>
  <w:style w:type="character" w:styleId="Hyperlink">
    <w:name w:val="Hyperlink"/>
    <w:rsid w:val="00C609DE"/>
    <w:rPr>
      <w:color w:val="0000FF"/>
      <w:u w:val="single"/>
    </w:rPr>
  </w:style>
  <w:style w:type="character" w:customStyle="1" w:styleId="Heading3Char">
    <w:name w:val="Heading 3 Char"/>
    <w:rsid w:val="00C609DE"/>
    <w:rPr>
      <w:b/>
      <w:sz w:val="24"/>
      <w:szCs w:val="24"/>
      <w:lang w:val="en-US" w:eastAsia="ar-SA" w:bidi="ar-SA"/>
    </w:rPr>
  </w:style>
  <w:style w:type="character" w:styleId="FollowedHyperlink">
    <w:name w:val="FollowedHyperlink"/>
    <w:rsid w:val="00C609DE"/>
    <w:rPr>
      <w:color w:val="800080"/>
      <w:u w:val="single"/>
    </w:rPr>
  </w:style>
  <w:style w:type="character" w:customStyle="1" w:styleId="Heading6Char">
    <w:name w:val="Heading 6 Char"/>
    <w:rsid w:val="00C609DE"/>
    <w:rPr>
      <w:rFonts w:ascii="Calibri" w:eastAsia="Times New Roman" w:hAnsi="Calibri" w:cs="Times New Roman"/>
      <w:b/>
      <w:bCs/>
      <w:sz w:val="22"/>
      <w:szCs w:val="22"/>
    </w:rPr>
  </w:style>
  <w:style w:type="character" w:customStyle="1" w:styleId="Heading3Char1">
    <w:name w:val="Heading 3 Char1"/>
    <w:rsid w:val="00C609DE"/>
    <w:rPr>
      <w:rFonts w:ascii="Cambria" w:eastAsia="Times New Roman" w:hAnsi="Cambria" w:cs="Times New Roman"/>
      <w:b/>
      <w:bCs/>
      <w:sz w:val="26"/>
      <w:szCs w:val="26"/>
    </w:rPr>
  </w:style>
  <w:style w:type="character" w:customStyle="1" w:styleId="TitleChar">
    <w:name w:val="Title Char"/>
    <w:rsid w:val="00C609DE"/>
    <w:rPr>
      <w:sz w:val="24"/>
      <w:szCs w:val="24"/>
      <w:u w:val="single"/>
    </w:rPr>
  </w:style>
  <w:style w:type="character" w:customStyle="1" w:styleId="TableFirstCOlumnStyle">
    <w:name w:val="Table First COlumn Style"/>
    <w:rsid w:val="00C609DE"/>
    <w:rPr>
      <w:rFonts w:ascii="Palatino Linotype" w:hAnsi="Palatino Linotype" w:cs="Palatino Linotype"/>
    </w:rPr>
  </w:style>
  <w:style w:type="character" w:customStyle="1" w:styleId="BulletedListTextChar">
    <w:name w:val="Bulleted List Text Char"/>
    <w:rsid w:val="00C609DE"/>
    <w:rPr>
      <w:rFonts w:ascii="Palatino Linotype" w:eastAsia="MS Mincho" w:hAnsi="Palatino Linotype" w:cs="Palatino Linotype"/>
      <w:kern w:val="1"/>
    </w:rPr>
  </w:style>
  <w:style w:type="character" w:customStyle="1" w:styleId="HeaderChar">
    <w:name w:val="Header Char"/>
    <w:rsid w:val="00C609DE"/>
    <w:rPr>
      <w:rFonts w:ascii="Trebuchet MS" w:hAnsi="Trebuchet MS" w:cs="Tahoma"/>
    </w:rPr>
  </w:style>
  <w:style w:type="character" w:customStyle="1" w:styleId="BodyText3Char">
    <w:name w:val="Body Text 3 Char"/>
    <w:rsid w:val="00C609DE"/>
    <w:rPr>
      <w:rFonts w:ascii="Trebuchet MS" w:hAnsi="Trebuchet MS" w:cs="Tahoma"/>
      <w:sz w:val="16"/>
      <w:szCs w:val="16"/>
    </w:rPr>
  </w:style>
  <w:style w:type="character" w:customStyle="1" w:styleId="NoSpacingChar">
    <w:name w:val="No Spacing Char"/>
    <w:rsid w:val="00C609DE"/>
    <w:rPr>
      <w:rFonts w:ascii="Trebuchet MS" w:hAnsi="Trebuchet MS" w:cs="Tahoma"/>
      <w:lang w:val="en-US" w:eastAsia="ar-SA" w:bidi="ar-SA"/>
    </w:rPr>
  </w:style>
  <w:style w:type="character" w:customStyle="1" w:styleId="BalloonTextChar">
    <w:name w:val="Balloon Text Char"/>
    <w:rsid w:val="00C609DE"/>
    <w:rPr>
      <w:rFonts w:ascii="Tahoma" w:hAnsi="Tahoma" w:cs="Tahoma"/>
      <w:sz w:val="16"/>
      <w:szCs w:val="16"/>
    </w:rPr>
  </w:style>
  <w:style w:type="character" w:customStyle="1" w:styleId="FooterChar">
    <w:name w:val="Footer Char"/>
    <w:rsid w:val="00C609DE"/>
    <w:rPr>
      <w:rFonts w:ascii="Trebuchet MS" w:hAnsi="Trebuchet MS" w:cs="Tahoma"/>
    </w:rPr>
  </w:style>
  <w:style w:type="character" w:customStyle="1" w:styleId="Bullets">
    <w:name w:val="Bullets"/>
    <w:rsid w:val="00C609DE"/>
    <w:rPr>
      <w:rFonts w:ascii="OpenSymbol" w:eastAsia="OpenSymbol" w:hAnsi="OpenSymbol" w:cs="OpenSymbol"/>
    </w:rPr>
  </w:style>
  <w:style w:type="paragraph" w:customStyle="1" w:styleId="Heading">
    <w:name w:val="Heading"/>
    <w:basedOn w:val="Normal"/>
    <w:next w:val="BodyText"/>
    <w:rsid w:val="00C609DE"/>
    <w:pPr>
      <w:keepNext/>
      <w:spacing w:before="240" w:after="120"/>
    </w:pPr>
    <w:rPr>
      <w:rFonts w:ascii="Arial" w:eastAsia="Microsoft YaHei" w:hAnsi="Arial" w:cs="Mangal"/>
      <w:sz w:val="28"/>
      <w:szCs w:val="28"/>
    </w:rPr>
  </w:style>
  <w:style w:type="paragraph" w:styleId="BodyText">
    <w:name w:val="Body Text"/>
    <w:basedOn w:val="Normal"/>
    <w:rsid w:val="00C609DE"/>
    <w:pPr>
      <w:ind w:right="-1260"/>
    </w:pPr>
  </w:style>
  <w:style w:type="paragraph" w:styleId="List">
    <w:name w:val="List"/>
    <w:basedOn w:val="BodyText"/>
    <w:rsid w:val="00C609DE"/>
    <w:rPr>
      <w:rFonts w:cs="Mangal"/>
    </w:rPr>
  </w:style>
  <w:style w:type="paragraph" w:styleId="Caption">
    <w:name w:val="caption"/>
    <w:basedOn w:val="Normal"/>
    <w:qFormat/>
    <w:rsid w:val="00C609DE"/>
    <w:pPr>
      <w:suppressLineNumbers/>
      <w:spacing w:before="120" w:after="120"/>
    </w:pPr>
    <w:rPr>
      <w:rFonts w:cs="Mangal"/>
      <w:i/>
      <w:iCs/>
      <w:sz w:val="24"/>
      <w:szCs w:val="24"/>
    </w:rPr>
  </w:style>
  <w:style w:type="paragraph" w:customStyle="1" w:styleId="Index">
    <w:name w:val="Index"/>
    <w:basedOn w:val="Normal"/>
    <w:rsid w:val="00C609DE"/>
    <w:pPr>
      <w:suppressLineNumbers/>
    </w:pPr>
    <w:rPr>
      <w:rFonts w:cs="Mangal"/>
    </w:rPr>
  </w:style>
  <w:style w:type="paragraph" w:styleId="Subtitle">
    <w:name w:val="Subtitle"/>
    <w:basedOn w:val="Normal"/>
    <w:next w:val="BodyText"/>
    <w:qFormat/>
    <w:rsid w:val="00C609DE"/>
    <w:pPr>
      <w:spacing w:line="360" w:lineRule="atLeast"/>
    </w:pPr>
    <w:rPr>
      <w:b/>
    </w:rPr>
  </w:style>
  <w:style w:type="paragraph" w:styleId="PlainText">
    <w:name w:val="Plain Text"/>
    <w:basedOn w:val="Normal"/>
    <w:rsid w:val="00C609DE"/>
    <w:rPr>
      <w:rFonts w:ascii="Courier New" w:hAnsi="Courier New" w:cs="Courier New"/>
    </w:rPr>
  </w:style>
  <w:style w:type="paragraph" w:styleId="Header">
    <w:name w:val="header"/>
    <w:basedOn w:val="Normal"/>
    <w:rsid w:val="007C3B10"/>
    <w:pPr>
      <w:tabs>
        <w:tab w:val="center" w:pos="4320"/>
        <w:tab w:val="right" w:pos="8640"/>
      </w:tabs>
    </w:pPr>
  </w:style>
  <w:style w:type="paragraph" w:styleId="Footer">
    <w:name w:val="footer"/>
    <w:basedOn w:val="Normal"/>
    <w:rsid w:val="00C609DE"/>
    <w:pPr>
      <w:tabs>
        <w:tab w:val="center" w:pos="4320"/>
        <w:tab w:val="right" w:pos="8640"/>
      </w:tabs>
    </w:pPr>
  </w:style>
  <w:style w:type="paragraph" w:styleId="Title">
    <w:name w:val="Title"/>
    <w:basedOn w:val="Normal"/>
    <w:next w:val="Subtitle"/>
    <w:qFormat/>
    <w:rsid w:val="00C609DE"/>
    <w:pPr>
      <w:jc w:val="center"/>
    </w:pPr>
    <w:rPr>
      <w:rFonts w:ascii="Times New Roman" w:hAnsi="Times New Roman" w:cs="Times New Roman"/>
      <w:sz w:val="24"/>
      <w:szCs w:val="24"/>
      <w:u w:val="single"/>
    </w:rPr>
  </w:style>
  <w:style w:type="paragraph" w:customStyle="1" w:styleId="bull1">
    <w:name w:val="bull1"/>
    <w:basedOn w:val="Normal"/>
    <w:rsid w:val="00C609DE"/>
    <w:pPr>
      <w:widowControl w:val="0"/>
      <w:tabs>
        <w:tab w:val="num" w:pos="2088"/>
      </w:tabs>
      <w:ind w:left="2088" w:hanging="360"/>
      <w:jc w:val="both"/>
    </w:pPr>
    <w:rPr>
      <w:rFonts w:ascii="Arial" w:eastAsia="MS Mincho" w:hAnsi="Arial" w:cs="Times New Roman"/>
      <w:kern w:val="1"/>
    </w:rPr>
  </w:style>
  <w:style w:type="paragraph" w:customStyle="1" w:styleId="BulletedListText">
    <w:name w:val="Bulleted List Text"/>
    <w:basedOn w:val="bull1"/>
    <w:rsid w:val="00C609DE"/>
    <w:rPr>
      <w:rFonts w:ascii="Palatino Linotype" w:hAnsi="Palatino Linotype" w:cs="Palatino Linotype"/>
    </w:rPr>
  </w:style>
  <w:style w:type="paragraph" w:customStyle="1" w:styleId="SmallHeading">
    <w:name w:val="Small Heading"/>
    <w:basedOn w:val="Normal"/>
    <w:rsid w:val="00C609DE"/>
    <w:pPr>
      <w:widowControl w:val="0"/>
      <w:ind w:left="720" w:right="29"/>
      <w:jc w:val="both"/>
    </w:pPr>
    <w:rPr>
      <w:rFonts w:ascii="Palatino Linotype" w:hAnsi="Palatino Linotype" w:cs="Times New Roman"/>
      <w:b/>
      <w:bCs/>
      <w:kern w:val="1"/>
    </w:rPr>
  </w:style>
  <w:style w:type="paragraph" w:customStyle="1" w:styleId="ParagraphText">
    <w:name w:val="Paragraph Text"/>
    <w:basedOn w:val="Normal"/>
    <w:rsid w:val="00C609DE"/>
    <w:pPr>
      <w:widowControl w:val="0"/>
      <w:ind w:left="720" w:right="29"/>
      <w:jc w:val="both"/>
    </w:pPr>
    <w:rPr>
      <w:rFonts w:ascii="Palatino Linotype" w:hAnsi="Palatino Linotype" w:cs="Times New Roman"/>
      <w:kern w:val="1"/>
    </w:rPr>
  </w:style>
  <w:style w:type="paragraph" w:customStyle="1" w:styleId="CVhead">
    <w:name w:val="CV head"/>
    <w:basedOn w:val="BodyText"/>
    <w:rsid w:val="00C609DE"/>
    <w:pPr>
      <w:spacing w:after="120"/>
      <w:ind w:left="720" w:right="0"/>
    </w:pPr>
    <w:rPr>
      <w:rFonts w:ascii="Georgia" w:hAnsi="Georgia" w:cs="Times New Roman"/>
      <w:b/>
      <w:lang w:val="en-GB"/>
    </w:rPr>
  </w:style>
  <w:style w:type="paragraph" w:styleId="NoSpacing">
    <w:name w:val="No Spacing"/>
    <w:qFormat/>
    <w:rsid w:val="00C609DE"/>
    <w:pPr>
      <w:suppressAutoHyphens/>
    </w:pPr>
    <w:rPr>
      <w:rFonts w:ascii="Trebuchet MS" w:eastAsia="Arial" w:hAnsi="Trebuchet MS" w:cs="Tahoma"/>
      <w:lang w:eastAsia="ar-SA"/>
    </w:rPr>
  </w:style>
  <w:style w:type="paragraph" w:styleId="BodyText3">
    <w:name w:val="Body Text 3"/>
    <w:basedOn w:val="Normal"/>
    <w:rsid w:val="00C609DE"/>
    <w:pPr>
      <w:spacing w:after="120"/>
    </w:pPr>
    <w:rPr>
      <w:sz w:val="16"/>
      <w:szCs w:val="16"/>
    </w:rPr>
  </w:style>
  <w:style w:type="paragraph" w:styleId="BalloonText">
    <w:name w:val="Balloon Text"/>
    <w:basedOn w:val="Normal"/>
    <w:rsid w:val="00C609DE"/>
    <w:rPr>
      <w:rFonts w:ascii="Tahoma" w:hAnsi="Tahoma"/>
      <w:sz w:val="16"/>
      <w:szCs w:val="16"/>
    </w:rPr>
  </w:style>
  <w:style w:type="paragraph" w:styleId="ListParagraph">
    <w:name w:val="List Paragraph"/>
    <w:basedOn w:val="Normal"/>
    <w:uiPriority w:val="34"/>
    <w:qFormat/>
    <w:rsid w:val="00AE4893"/>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yankav676@gmail.com" TargetMode="Externa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7BEF0-B43F-40D7-89D4-6A5BE4683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CCCurriculum Vitae</vt:lpstr>
    </vt:vector>
  </TitlesOfParts>
  <Company>HCL Infosystems Limited</Company>
  <LinksUpToDate>false</LinksUpToDate>
  <CharactersWithSpaces>5987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CCCurriculum Vitae</dc:title>
  <dc:creator>Rajendra Bhargava</dc:creator>
  <cp:lastModifiedBy>HCL</cp:lastModifiedBy>
  <cp:revision>87</cp:revision>
  <cp:lastPrinted>2014-07-11T10:16:00Z</cp:lastPrinted>
  <dcterms:created xsi:type="dcterms:W3CDTF">2015-01-28T04:30:00Z</dcterms:created>
  <dcterms:modified xsi:type="dcterms:W3CDTF">2015-08-03T06:50:00Z</dcterms:modified>
</cp:coreProperties>
</file>