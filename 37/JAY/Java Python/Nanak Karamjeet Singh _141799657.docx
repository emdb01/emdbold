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C33" w:rsidRDefault="00A325BA" w:rsidP="00CA2C33">
      <w:pPr>
        <w:tabs>
          <w:tab w:val="left" w:pos="4680"/>
        </w:tabs>
        <w:rPr>
          <w:rFonts w:ascii="Verdana" w:hAnsi="Verdana"/>
          <w:color w:val="000000"/>
          <w:shd w:val="clear" w:color="auto" w:fill="FFFFFF"/>
        </w:rPr>
      </w:pPr>
      <w:r w:rsidRPr="00A90934">
        <w:rPr>
          <w:rFonts w:ascii="arial-black" w:eastAsia="Times New Roman" w:hAnsi="arial-black" w:cs="Times New Roman"/>
          <w:b/>
          <w:bCs/>
          <w:color w:val="000000"/>
          <w:sz w:val="40"/>
          <w:szCs w:val="40"/>
          <w:lang w:val="en-IN" w:eastAsia="en-IN"/>
        </w:rPr>
        <w:t xml:space="preserve">Nanak </w:t>
      </w:r>
      <w:r w:rsidR="00607157" w:rsidRPr="00A90934">
        <w:rPr>
          <w:rFonts w:ascii="arial-black" w:eastAsia="Times New Roman" w:hAnsi="arial-black" w:cs="Times New Roman"/>
          <w:b/>
          <w:bCs/>
          <w:color w:val="000000"/>
          <w:sz w:val="40"/>
          <w:szCs w:val="40"/>
          <w:lang w:val="en-IN" w:eastAsia="en-IN"/>
        </w:rPr>
        <w:t>Karamjeet Singh</w:t>
      </w:r>
      <w:r w:rsidR="00A90934" w:rsidRPr="00A90934">
        <w:rPr>
          <w:rFonts w:ascii="arial-black" w:eastAsia="Times New Roman" w:hAnsi="arial-black" w:cs="Times New Roman"/>
          <w:b/>
          <w:bCs/>
          <w:color w:val="000000"/>
          <w:sz w:val="40"/>
          <w:szCs w:val="40"/>
          <w:lang w:val="en-IN" w:eastAsia="en-IN"/>
        </w:rPr>
        <w:t xml:space="preserve"> </w:t>
      </w:r>
      <w:r w:rsidR="00CA2C33">
        <w:rPr>
          <w:rFonts w:ascii="arial-black" w:eastAsia="Times New Roman" w:hAnsi="arial-black" w:cs="Times New Roman"/>
          <w:b/>
          <w:bCs/>
          <w:color w:val="000000"/>
          <w:sz w:val="40"/>
          <w:szCs w:val="40"/>
          <w:lang w:val="en-IN" w:eastAsia="en-IN"/>
        </w:rPr>
        <w:tab/>
      </w:r>
      <w:r w:rsidR="00CA2C33">
        <w:rPr>
          <w:rFonts w:ascii="arial-black" w:eastAsia="Times New Roman" w:hAnsi="arial-black" w:cs="Times New Roman"/>
          <w:b/>
          <w:bCs/>
          <w:color w:val="000000"/>
          <w:sz w:val="40"/>
          <w:szCs w:val="40"/>
          <w:lang w:val="en-IN" w:eastAsia="en-IN"/>
        </w:rPr>
        <w:tab/>
      </w:r>
      <w:r w:rsidR="00CA2C33">
        <w:rPr>
          <w:rFonts w:ascii="arial-black" w:eastAsia="Times New Roman" w:hAnsi="arial-black" w:cs="Times New Roman"/>
          <w:b/>
          <w:bCs/>
          <w:color w:val="000000"/>
          <w:sz w:val="40"/>
          <w:szCs w:val="40"/>
          <w:lang w:val="en-IN" w:eastAsia="en-IN"/>
        </w:rPr>
        <w:tab/>
      </w:r>
      <w:r w:rsidR="00CA2C33" w:rsidRPr="00455187">
        <w:rPr>
          <w:rFonts w:ascii="Verdana" w:hAnsi="Verdana"/>
          <w:color w:val="000000"/>
          <w:shd w:val="clear" w:color="auto" w:fill="FFFFFF"/>
        </w:rPr>
        <w:t>Phone:  +91 7259230033</w:t>
      </w:r>
    </w:p>
    <w:p w:rsidR="008E7490" w:rsidRDefault="00CA2C33" w:rsidP="008E7490">
      <w:pPr>
        <w:tabs>
          <w:tab w:val="left" w:pos="4680"/>
        </w:tabs>
        <w:spacing w:line="276" w:lineRule="auto"/>
        <w:rPr>
          <w:rFonts w:ascii="Arial Black" w:hAnsi="Arial Black" w:cs="Times New Roman"/>
        </w:rPr>
      </w:pPr>
      <w:r>
        <w:rPr>
          <w:rFonts w:ascii="Verdana" w:hAnsi="Verdana"/>
          <w:color w:val="000000"/>
          <w:shd w:val="clear" w:color="auto" w:fill="FFFFFF"/>
        </w:rPr>
        <w:tab/>
      </w:r>
      <w:r>
        <w:rPr>
          <w:rFonts w:ascii="Verdana" w:hAnsi="Verdana"/>
          <w:color w:val="000000"/>
          <w:shd w:val="clear" w:color="auto" w:fill="FFFFFF"/>
        </w:rPr>
        <w:tab/>
      </w:r>
      <w:r>
        <w:rPr>
          <w:rFonts w:ascii="Verdana" w:hAnsi="Verdana"/>
          <w:color w:val="000000"/>
          <w:shd w:val="clear" w:color="auto" w:fill="FFFFFF"/>
        </w:rPr>
        <w:tab/>
      </w:r>
      <w:r>
        <w:rPr>
          <w:rFonts w:ascii="Verdana" w:hAnsi="Verdana"/>
          <w:color w:val="000000"/>
          <w:shd w:val="clear" w:color="auto" w:fill="FFFFFF"/>
        </w:rPr>
        <w:tab/>
      </w:r>
      <w:r w:rsidRPr="00455187">
        <w:rPr>
          <w:rFonts w:ascii="Verdana" w:hAnsi="Verdana"/>
          <w:color w:val="000000"/>
          <w:shd w:val="clear" w:color="auto" w:fill="FFFFFF"/>
        </w:rPr>
        <w:t>Email:nanakks2016@gmail.com</w:t>
      </w:r>
      <w:r>
        <w:rPr>
          <w:rFonts w:ascii="Arial Black" w:hAnsi="Arial Black" w:cs="Times New Roman"/>
        </w:rPr>
        <w:t xml:space="preserve"> </w:t>
      </w:r>
    </w:p>
    <w:p w:rsidR="008E7490" w:rsidRPr="008E7490" w:rsidRDefault="008E7490" w:rsidP="008E7490">
      <w:pPr>
        <w:pStyle w:val="Heading4"/>
        <w:rPr>
          <w:rFonts w:ascii="Verdana" w:eastAsiaTheme="minorEastAsia" w:hAnsi="Verdana" w:cstheme="minorBidi"/>
          <w:b w:val="0"/>
          <w:bCs w:val="0"/>
          <w:color w:val="000000"/>
          <w:sz w:val="22"/>
          <w:szCs w:val="22"/>
          <w:shd w:val="clear" w:color="auto" w:fill="FFFFFF"/>
        </w:rPr>
      </w:pP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t xml:space="preserve">                       </w:t>
      </w:r>
      <w:r w:rsidRPr="008E7490">
        <w:rPr>
          <w:rFonts w:ascii="Verdana" w:eastAsiaTheme="minorEastAsia" w:hAnsi="Verdana" w:cstheme="minorBidi"/>
          <w:b w:val="0"/>
          <w:bCs w:val="0"/>
          <w:color w:val="000000"/>
          <w:sz w:val="22"/>
          <w:szCs w:val="22"/>
          <w:shd w:val="clear" w:color="auto" w:fill="FFFFFF"/>
        </w:rPr>
        <w:t xml:space="preserve">EMDB </w:t>
      </w:r>
      <w:bookmarkStart w:id="0" w:name="_GoBack"/>
      <w:bookmarkEnd w:id="0"/>
      <w:r w:rsidRPr="008E7490">
        <w:rPr>
          <w:rFonts w:ascii="Verdana" w:eastAsiaTheme="minorEastAsia" w:hAnsi="Verdana" w:cstheme="minorBidi"/>
          <w:b w:val="0"/>
          <w:bCs w:val="0"/>
          <w:color w:val="000000"/>
          <w:sz w:val="22"/>
          <w:szCs w:val="22"/>
          <w:shd w:val="clear" w:color="auto" w:fill="FFFFFF"/>
        </w:rPr>
        <w:t xml:space="preserve">ID: </w:t>
      </w:r>
      <w:r w:rsidRPr="008E7490">
        <w:rPr>
          <w:rFonts w:ascii="Verdana" w:eastAsiaTheme="minorEastAsia" w:hAnsi="Verdana" w:cstheme="minorBidi"/>
          <w:b w:val="0"/>
          <w:bCs w:val="0"/>
          <w:color w:val="000000"/>
          <w:sz w:val="22"/>
          <w:szCs w:val="22"/>
          <w:shd w:val="clear" w:color="auto" w:fill="FFFFFF"/>
        </w:rPr>
        <w:t>EMDB691470048810</w:t>
      </w:r>
    </w:p>
    <w:p w:rsidR="00A90934" w:rsidRPr="008E7490" w:rsidRDefault="00CA2C33" w:rsidP="00CA2C33">
      <w:pPr>
        <w:tabs>
          <w:tab w:val="left" w:pos="4680"/>
        </w:tabs>
        <w:rPr>
          <w:rFonts w:ascii="Verdana" w:hAnsi="Verdana"/>
          <w:color w:val="000000"/>
          <w:shd w:val="clear" w:color="auto" w:fill="FFFFFF"/>
        </w:rPr>
      </w:pPr>
      <w:r w:rsidRPr="008E7490">
        <w:rPr>
          <w:rFonts w:ascii="Verdana" w:hAnsi="Verdana"/>
          <w:color w:val="000000"/>
          <w:shd w:val="clear" w:color="auto" w:fill="FFFFFF"/>
        </w:rPr>
        <w:t xml:space="preserve"> </w:t>
      </w:r>
    </w:p>
    <w:tbl>
      <w:tblPr>
        <w:tblW w:w="4500" w:type="pct"/>
        <w:jc w:val="center"/>
        <w:tblCellSpacing w:w="7" w:type="dxa"/>
        <w:shd w:val="clear" w:color="auto" w:fill="FFFFFF"/>
        <w:tblCellMar>
          <w:top w:w="75" w:type="dxa"/>
          <w:left w:w="75" w:type="dxa"/>
          <w:bottom w:w="75" w:type="dxa"/>
          <w:right w:w="75" w:type="dxa"/>
        </w:tblCellMar>
        <w:tblLook w:val="04A0" w:firstRow="1" w:lastRow="0" w:firstColumn="1" w:lastColumn="0" w:noHBand="0" w:noVBand="1"/>
      </w:tblPr>
      <w:tblGrid>
        <w:gridCol w:w="9232"/>
      </w:tblGrid>
      <w:tr w:rsidR="00A90934" w:rsidRPr="00A90934" w:rsidTr="00A90934">
        <w:trPr>
          <w:tblCellSpacing w:w="7" w:type="dxa"/>
          <w:jc w:val="center"/>
        </w:trPr>
        <w:tc>
          <w:tcPr>
            <w:tcW w:w="0" w:type="auto"/>
            <w:shd w:val="clear" w:color="auto" w:fill="FFFFFF"/>
            <w:vAlign w:val="center"/>
            <w:hideMark/>
          </w:tcPr>
          <w:p w:rsidR="00A90934" w:rsidRPr="00A90934" w:rsidRDefault="00A90934" w:rsidP="00A90934">
            <w:pPr>
              <w:rPr>
                <w:rFonts w:ascii="Verdana" w:eastAsia="Times New Roman" w:hAnsi="Verdana" w:cs="Times New Roman"/>
                <w:sz w:val="24"/>
                <w:szCs w:val="24"/>
                <w:lang w:val="en-IN" w:eastAsia="en-IN"/>
              </w:rPr>
            </w:pPr>
          </w:p>
        </w:tc>
      </w:tr>
    </w:tbl>
    <w:p w:rsidR="006A6DCD" w:rsidRPr="00607157" w:rsidRDefault="006A6DCD" w:rsidP="00CA2C33">
      <w:pPr>
        <w:pBdr>
          <w:bottom w:val="single" w:sz="6" w:space="1" w:color="auto"/>
        </w:pBdr>
        <w:shd w:val="clear" w:color="auto" w:fill="D9D9D9"/>
        <w:spacing w:before="120"/>
        <w:ind w:left="0"/>
        <w:rPr>
          <w:rFonts w:ascii="arial-black" w:hAnsi="arial-black" w:cs="Times New Roman"/>
          <w:b/>
          <w:sz w:val="28"/>
          <w:szCs w:val="28"/>
        </w:rPr>
      </w:pPr>
      <w:r w:rsidRPr="00607157">
        <w:rPr>
          <w:rFonts w:ascii="arial-black" w:hAnsi="arial-black" w:cs="Times New Roman"/>
          <w:b/>
          <w:sz w:val="28"/>
          <w:szCs w:val="28"/>
        </w:rPr>
        <w:t>SUMMARY</w:t>
      </w:r>
    </w:p>
    <w:p w:rsidR="00D56807" w:rsidRDefault="003D347D" w:rsidP="0064431A">
      <w:pPr>
        <w:numPr>
          <w:ilvl w:val="0"/>
          <w:numId w:val="1"/>
        </w:numPr>
        <w:tabs>
          <w:tab w:val="left" w:pos="5040"/>
        </w:tabs>
        <w:spacing w:line="360" w:lineRule="auto"/>
        <w:jc w:val="both"/>
        <w:rPr>
          <w:rFonts w:ascii="Verdana" w:hAnsi="Verdana"/>
          <w:color w:val="000000"/>
          <w:shd w:val="clear" w:color="auto" w:fill="FFFFFF"/>
        </w:rPr>
      </w:pPr>
      <w:r>
        <w:rPr>
          <w:rFonts w:ascii="Verdana" w:hAnsi="Verdana"/>
          <w:color w:val="000000"/>
          <w:shd w:val="clear" w:color="auto" w:fill="FFFFFF"/>
        </w:rPr>
        <w:t xml:space="preserve">2 </w:t>
      </w:r>
      <w:r w:rsidR="0064431A" w:rsidRPr="00607157">
        <w:rPr>
          <w:rFonts w:ascii="Verdana" w:hAnsi="Verdana"/>
          <w:color w:val="000000"/>
          <w:shd w:val="clear" w:color="auto" w:fill="FFFFFF"/>
        </w:rPr>
        <w:t>years’ experience</w:t>
      </w:r>
      <w:r w:rsidR="00D56807" w:rsidRPr="00607157">
        <w:rPr>
          <w:rFonts w:ascii="Verdana" w:hAnsi="Verdana"/>
          <w:color w:val="000000"/>
          <w:shd w:val="clear" w:color="auto" w:fill="FFFFFF"/>
        </w:rPr>
        <w:t xml:space="preserve"> in Information Technology industry</w:t>
      </w:r>
      <w:r w:rsidR="008C7E1F" w:rsidRPr="00607157">
        <w:rPr>
          <w:rFonts w:ascii="Verdana" w:hAnsi="Verdana"/>
          <w:color w:val="000000"/>
          <w:shd w:val="clear" w:color="auto" w:fill="FFFFFF"/>
        </w:rPr>
        <w:t>.</w:t>
      </w:r>
    </w:p>
    <w:p w:rsidR="003D347D" w:rsidRDefault="003D347D" w:rsidP="0064431A">
      <w:pPr>
        <w:numPr>
          <w:ilvl w:val="0"/>
          <w:numId w:val="1"/>
        </w:numPr>
        <w:tabs>
          <w:tab w:val="left" w:pos="5040"/>
        </w:tabs>
        <w:spacing w:line="360" w:lineRule="auto"/>
        <w:jc w:val="both"/>
        <w:rPr>
          <w:rFonts w:ascii="Verdana" w:hAnsi="Verdana"/>
          <w:color w:val="000000"/>
          <w:shd w:val="clear" w:color="auto" w:fill="FFFFFF"/>
        </w:rPr>
      </w:pPr>
      <w:r>
        <w:rPr>
          <w:rFonts w:ascii="Verdana" w:hAnsi="Verdana"/>
          <w:color w:val="000000"/>
          <w:shd w:val="clear" w:color="auto" w:fill="FFFFFF"/>
        </w:rPr>
        <w:t>Very good knowledge on OOPS concept, Exception handling and other python concepts.</w:t>
      </w:r>
    </w:p>
    <w:p w:rsidR="003D347D" w:rsidRPr="00607157" w:rsidRDefault="003D347D" w:rsidP="0064431A">
      <w:pPr>
        <w:numPr>
          <w:ilvl w:val="0"/>
          <w:numId w:val="1"/>
        </w:numPr>
        <w:tabs>
          <w:tab w:val="left" w:pos="5040"/>
        </w:tabs>
        <w:spacing w:line="360" w:lineRule="auto"/>
        <w:jc w:val="both"/>
        <w:rPr>
          <w:rFonts w:ascii="Verdana" w:hAnsi="Verdana"/>
          <w:color w:val="000000"/>
          <w:shd w:val="clear" w:color="auto" w:fill="FFFFFF"/>
        </w:rPr>
      </w:pPr>
      <w:r>
        <w:rPr>
          <w:rFonts w:ascii="Verdana" w:hAnsi="Verdana"/>
          <w:color w:val="000000"/>
          <w:shd w:val="clear" w:color="auto" w:fill="FFFFFF"/>
        </w:rPr>
        <w:t>Knowledge about design patterns like Singleton.</w:t>
      </w:r>
    </w:p>
    <w:p w:rsidR="00D56807" w:rsidRPr="00607157" w:rsidRDefault="00A325BA" w:rsidP="00136BA3">
      <w:pPr>
        <w:numPr>
          <w:ilvl w:val="0"/>
          <w:numId w:val="1"/>
        </w:numPr>
        <w:tabs>
          <w:tab w:val="left" w:pos="5040"/>
        </w:tabs>
        <w:spacing w:line="360" w:lineRule="auto"/>
        <w:rPr>
          <w:rFonts w:ascii="Verdana" w:hAnsi="Verdana"/>
          <w:color w:val="000000"/>
          <w:shd w:val="clear" w:color="auto" w:fill="FFFFFF"/>
        </w:rPr>
      </w:pPr>
      <w:r w:rsidRPr="00607157">
        <w:rPr>
          <w:rFonts w:ascii="Verdana" w:hAnsi="Verdana"/>
          <w:color w:val="000000"/>
          <w:shd w:val="clear" w:color="auto" w:fill="FFFFFF"/>
        </w:rPr>
        <w:t>Have worked on IBM</w:t>
      </w:r>
      <w:r w:rsidR="007F6052" w:rsidRPr="00607157">
        <w:rPr>
          <w:rFonts w:ascii="Verdana" w:hAnsi="Verdana"/>
          <w:color w:val="000000"/>
          <w:shd w:val="clear" w:color="auto" w:fill="FFFFFF"/>
        </w:rPr>
        <w:t xml:space="preserve"> </w:t>
      </w:r>
      <w:r w:rsidRPr="00607157">
        <w:rPr>
          <w:rFonts w:ascii="Verdana" w:hAnsi="Verdana"/>
          <w:color w:val="000000"/>
          <w:shd w:val="clear" w:color="auto" w:fill="FFFFFF"/>
        </w:rPr>
        <w:t>WebSphere Message Broker</w:t>
      </w:r>
      <w:r w:rsidR="00BF3DC7" w:rsidRPr="00607157">
        <w:rPr>
          <w:rFonts w:ascii="Verdana" w:hAnsi="Verdana"/>
          <w:color w:val="000000"/>
          <w:shd w:val="clear" w:color="auto" w:fill="FFFFFF"/>
        </w:rPr>
        <w:t xml:space="preserve"> </w:t>
      </w:r>
      <w:r w:rsidRPr="00607157">
        <w:rPr>
          <w:rFonts w:ascii="Verdana" w:hAnsi="Verdana"/>
          <w:color w:val="000000"/>
          <w:shd w:val="clear" w:color="auto" w:fill="FFFFFF"/>
        </w:rPr>
        <w:t>service</w:t>
      </w:r>
      <w:r w:rsidR="00D56807" w:rsidRPr="00607157">
        <w:rPr>
          <w:rFonts w:ascii="Verdana" w:hAnsi="Verdana"/>
          <w:color w:val="000000"/>
          <w:shd w:val="clear" w:color="auto" w:fill="FFFFFF"/>
        </w:rPr>
        <w:t xml:space="preserve"> </w:t>
      </w:r>
      <w:r w:rsidR="008B07DA" w:rsidRPr="00607157">
        <w:rPr>
          <w:rFonts w:ascii="Verdana" w:hAnsi="Verdana"/>
          <w:color w:val="000000"/>
          <w:shd w:val="clear" w:color="auto" w:fill="FFFFFF"/>
        </w:rPr>
        <w:t>development, enhancement</w:t>
      </w:r>
      <w:r w:rsidR="001577C3" w:rsidRPr="00607157">
        <w:rPr>
          <w:rFonts w:ascii="Verdana" w:hAnsi="Verdana"/>
          <w:color w:val="000000"/>
          <w:shd w:val="clear" w:color="auto" w:fill="FFFFFF"/>
        </w:rPr>
        <w:t xml:space="preserve"> and basic testin</w:t>
      </w:r>
      <w:r w:rsidR="00D56807" w:rsidRPr="00607157">
        <w:rPr>
          <w:rFonts w:ascii="Verdana" w:hAnsi="Verdana"/>
          <w:color w:val="000000"/>
          <w:shd w:val="clear" w:color="auto" w:fill="FFFFFF"/>
        </w:rPr>
        <w:t>g.</w:t>
      </w:r>
    </w:p>
    <w:p w:rsidR="00026778" w:rsidRDefault="00A325BA" w:rsidP="00026778">
      <w:pPr>
        <w:numPr>
          <w:ilvl w:val="0"/>
          <w:numId w:val="1"/>
        </w:numPr>
        <w:tabs>
          <w:tab w:val="left" w:pos="5040"/>
        </w:tabs>
        <w:spacing w:line="360" w:lineRule="auto"/>
        <w:jc w:val="both"/>
        <w:rPr>
          <w:rFonts w:ascii="Verdana" w:hAnsi="Verdana"/>
          <w:color w:val="000000"/>
          <w:shd w:val="clear" w:color="auto" w:fill="FFFFFF"/>
        </w:rPr>
      </w:pPr>
      <w:r w:rsidRPr="00607157">
        <w:rPr>
          <w:rFonts w:ascii="Verdana" w:hAnsi="Verdana"/>
          <w:color w:val="000000"/>
          <w:shd w:val="clear" w:color="auto" w:fill="FFFFFF"/>
        </w:rPr>
        <w:t>Knowledge on XML, SOAP and REST web services.</w:t>
      </w:r>
    </w:p>
    <w:p w:rsidR="003D347D" w:rsidRDefault="003D347D" w:rsidP="00026778">
      <w:pPr>
        <w:numPr>
          <w:ilvl w:val="0"/>
          <w:numId w:val="1"/>
        </w:numPr>
        <w:tabs>
          <w:tab w:val="left" w:pos="5040"/>
        </w:tabs>
        <w:spacing w:line="360" w:lineRule="auto"/>
        <w:jc w:val="both"/>
        <w:rPr>
          <w:rFonts w:ascii="Verdana" w:hAnsi="Verdana"/>
          <w:color w:val="000000"/>
          <w:shd w:val="clear" w:color="auto" w:fill="FFFFFF"/>
        </w:rPr>
      </w:pPr>
      <w:r>
        <w:rPr>
          <w:rFonts w:ascii="Verdana" w:hAnsi="Verdana"/>
          <w:color w:val="000000"/>
          <w:shd w:val="clear" w:color="auto" w:fill="FFFFFF"/>
        </w:rPr>
        <w:t>Having experience on modeling MVC architecture using DJANGO web application framework</w:t>
      </w:r>
    </w:p>
    <w:p w:rsidR="003D347D" w:rsidRPr="00607157" w:rsidRDefault="003D347D" w:rsidP="00026778">
      <w:pPr>
        <w:numPr>
          <w:ilvl w:val="0"/>
          <w:numId w:val="1"/>
        </w:numPr>
        <w:tabs>
          <w:tab w:val="left" w:pos="5040"/>
        </w:tabs>
        <w:spacing w:line="360" w:lineRule="auto"/>
        <w:jc w:val="both"/>
        <w:rPr>
          <w:rFonts w:ascii="Verdana" w:hAnsi="Verdana"/>
          <w:color w:val="000000"/>
          <w:shd w:val="clear" w:color="auto" w:fill="FFFFFF"/>
        </w:rPr>
      </w:pPr>
      <w:r>
        <w:rPr>
          <w:rFonts w:ascii="Verdana" w:hAnsi="Verdana"/>
          <w:color w:val="000000"/>
          <w:shd w:val="clear" w:color="auto" w:fill="FFFFFF"/>
        </w:rPr>
        <w:t xml:space="preserve">Experience in customizing and deploying the applications using Heroku and AWS. </w:t>
      </w:r>
    </w:p>
    <w:p w:rsidR="002E5FF5" w:rsidRPr="00455187" w:rsidRDefault="00C97F93" w:rsidP="002E5FF5">
      <w:pPr>
        <w:numPr>
          <w:ilvl w:val="0"/>
          <w:numId w:val="1"/>
        </w:numPr>
        <w:tabs>
          <w:tab w:val="left" w:pos="5040"/>
        </w:tabs>
        <w:spacing w:line="360" w:lineRule="auto"/>
        <w:jc w:val="both"/>
        <w:rPr>
          <w:rFonts w:ascii="Times New Roman" w:hAnsi="Times New Roman" w:cs="Times New Roman"/>
          <w:sz w:val="24"/>
          <w:szCs w:val="24"/>
        </w:rPr>
      </w:pPr>
      <w:r w:rsidRPr="00455187">
        <w:rPr>
          <w:rFonts w:ascii="Verdana" w:hAnsi="Verdana"/>
          <w:color w:val="000000"/>
          <w:shd w:val="clear" w:color="auto" w:fill="FFFFFF"/>
        </w:rPr>
        <w:t>Exceptional analytical and problem solving skills.</w:t>
      </w:r>
      <w:r w:rsidR="00607157" w:rsidRPr="00455187">
        <w:rPr>
          <w:rFonts w:ascii="Verdana" w:hAnsi="Verdana"/>
          <w:color w:val="000000"/>
          <w:shd w:val="clear" w:color="auto" w:fill="FFFFFF"/>
        </w:rPr>
        <w:t xml:space="preserve">  </w:t>
      </w:r>
    </w:p>
    <w:p w:rsidR="000D1BDE" w:rsidRPr="0064431A" w:rsidRDefault="000D1BDE" w:rsidP="00D56807">
      <w:pPr>
        <w:autoSpaceDE w:val="0"/>
        <w:autoSpaceDN w:val="0"/>
        <w:ind w:left="360" w:right="360"/>
        <w:jc w:val="both"/>
        <w:rPr>
          <w:rFonts w:ascii="Times New Roman" w:hAnsi="Times New Roman" w:cs="Times New Roman"/>
          <w:b/>
          <w:sz w:val="24"/>
          <w:szCs w:val="24"/>
        </w:rPr>
      </w:pPr>
    </w:p>
    <w:p w:rsidR="006A6DCD" w:rsidRPr="00607157" w:rsidRDefault="006A6DCD" w:rsidP="005B3067">
      <w:pPr>
        <w:pBdr>
          <w:bottom w:val="single" w:sz="6" w:space="1" w:color="auto"/>
        </w:pBdr>
        <w:shd w:val="clear" w:color="auto" w:fill="D9D9D9"/>
        <w:spacing w:before="120"/>
        <w:ind w:left="0"/>
        <w:rPr>
          <w:rFonts w:ascii="arial-black" w:hAnsi="arial-black" w:cs="Times New Roman"/>
          <w:b/>
          <w:sz w:val="28"/>
          <w:szCs w:val="28"/>
        </w:rPr>
      </w:pPr>
      <w:r w:rsidRPr="00607157">
        <w:rPr>
          <w:rFonts w:ascii="arial-black" w:hAnsi="arial-black" w:cs="Times New Roman"/>
          <w:b/>
          <w:sz w:val="28"/>
          <w:szCs w:val="28"/>
        </w:rPr>
        <w:t>SKILLS</w:t>
      </w:r>
      <w:r w:rsidR="00607157">
        <w:rPr>
          <w:rFonts w:ascii="arial-black" w:hAnsi="arial-black" w:cs="Times New Roman"/>
          <w:b/>
          <w:sz w:val="28"/>
          <w:szCs w:val="28"/>
        </w:rPr>
        <w:t xml:space="preserve">   </w:t>
      </w:r>
    </w:p>
    <w:tbl>
      <w:tblPr>
        <w:tblW w:w="0" w:type="auto"/>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395"/>
        <w:gridCol w:w="5746"/>
      </w:tblGrid>
      <w:tr w:rsidR="006A6DCD" w:rsidRPr="0064431A" w:rsidTr="005B3067">
        <w:trPr>
          <w:trHeight w:val="482"/>
        </w:trPr>
        <w:tc>
          <w:tcPr>
            <w:tcW w:w="4395" w:type="dxa"/>
            <w:shd w:val="clear" w:color="auto" w:fill="D9D9D9"/>
            <w:vAlign w:val="center"/>
          </w:tcPr>
          <w:p w:rsidR="006A6DCD" w:rsidRPr="00607157" w:rsidRDefault="006A6DCD" w:rsidP="00823292">
            <w:pPr>
              <w:spacing w:before="40" w:after="40"/>
              <w:rPr>
                <w:rFonts w:ascii="Verdana" w:hAnsi="Verdana" w:cs="Times New Roman"/>
                <w:b/>
                <w:bCs/>
              </w:rPr>
            </w:pPr>
            <w:r w:rsidRPr="00607157">
              <w:rPr>
                <w:rFonts w:ascii="Verdana" w:hAnsi="Verdana" w:cs="Times New Roman"/>
                <w:b/>
                <w:bCs/>
              </w:rPr>
              <w:t>Operating System</w:t>
            </w:r>
          </w:p>
        </w:tc>
        <w:tc>
          <w:tcPr>
            <w:tcW w:w="5746" w:type="dxa"/>
            <w:shd w:val="clear" w:color="auto" w:fill="F2F2F2"/>
            <w:vAlign w:val="center"/>
          </w:tcPr>
          <w:p w:rsidR="006A6DCD" w:rsidRPr="0064431A" w:rsidRDefault="006A6DCD" w:rsidP="00A325BA">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 xml:space="preserve">Windows , </w:t>
            </w:r>
            <w:r w:rsidR="00AC35D3" w:rsidRPr="00607157">
              <w:rPr>
                <w:rFonts w:ascii="Verdana" w:eastAsiaTheme="minorEastAsia" w:hAnsi="Verdana" w:cstheme="minorBidi"/>
                <w:b w:val="0"/>
                <w:bCs w:val="0"/>
                <w:color w:val="000000"/>
                <w:sz w:val="22"/>
                <w:szCs w:val="22"/>
                <w:shd w:val="clear" w:color="auto" w:fill="FFFFFF"/>
              </w:rPr>
              <w:t>Windows 7</w:t>
            </w:r>
            <w:r w:rsidR="00A325BA" w:rsidRPr="00607157">
              <w:rPr>
                <w:rFonts w:ascii="Verdana" w:eastAsiaTheme="minorEastAsia" w:hAnsi="Verdana" w:cstheme="minorBidi"/>
                <w:b w:val="0"/>
                <w:bCs w:val="0"/>
                <w:color w:val="000000"/>
                <w:sz w:val="22"/>
                <w:szCs w:val="22"/>
                <w:shd w:val="clear" w:color="auto" w:fill="FFFFFF"/>
              </w:rPr>
              <w:t>, Linux</w:t>
            </w:r>
          </w:p>
        </w:tc>
      </w:tr>
      <w:tr w:rsidR="006A6DCD" w:rsidRPr="0064431A" w:rsidTr="005B3067">
        <w:trPr>
          <w:trHeight w:val="452"/>
        </w:trPr>
        <w:tc>
          <w:tcPr>
            <w:tcW w:w="4395" w:type="dxa"/>
            <w:shd w:val="clear" w:color="auto" w:fill="D9D9D9"/>
            <w:vAlign w:val="center"/>
          </w:tcPr>
          <w:p w:rsidR="006A6DCD" w:rsidRPr="0064431A" w:rsidRDefault="006A6DCD" w:rsidP="00823292">
            <w:pPr>
              <w:spacing w:before="40" w:after="40"/>
              <w:rPr>
                <w:rFonts w:ascii="Times New Roman" w:hAnsi="Times New Roman" w:cs="Times New Roman"/>
                <w:b/>
                <w:bCs/>
                <w:sz w:val="24"/>
                <w:szCs w:val="24"/>
              </w:rPr>
            </w:pPr>
            <w:r w:rsidRPr="00607157">
              <w:rPr>
                <w:rFonts w:ascii="Verdana" w:hAnsi="Verdana" w:cs="Times New Roman"/>
                <w:b/>
                <w:bCs/>
              </w:rPr>
              <w:t>Programming Languages</w:t>
            </w:r>
          </w:p>
        </w:tc>
        <w:tc>
          <w:tcPr>
            <w:tcW w:w="5746" w:type="dxa"/>
            <w:shd w:val="clear" w:color="auto" w:fill="F2F2F2"/>
            <w:vAlign w:val="center"/>
          </w:tcPr>
          <w:p w:rsidR="007F6052" w:rsidRPr="0064431A" w:rsidRDefault="007F6052" w:rsidP="007F6052">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 xml:space="preserve">Python, </w:t>
            </w:r>
            <w:r w:rsidR="005416A6" w:rsidRPr="00607157">
              <w:rPr>
                <w:rFonts w:ascii="Verdana" w:eastAsiaTheme="minorEastAsia" w:hAnsi="Verdana" w:cstheme="minorBidi"/>
                <w:b w:val="0"/>
                <w:bCs w:val="0"/>
                <w:color w:val="000000"/>
                <w:sz w:val="22"/>
                <w:szCs w:val="22"/>
                <w:shd w:val="clear" w:color="auto" w:fill="FFFFFF"/>
              </w:rPr>
              <w:t xml:space="preserve">Core </w:t>
            </w:r>
            <w:r w:rsidR="00A325BA" w:rsidRPr="00607157">
              <w:rPr>
                <w:rFonts w:ascii="Verdana" w:eastAsiaTheme="minorEastAsia" w:hAnsi="Verdana" w:cstheme="minorBidi"/>
                <w:b w:val="0"/>
                <w:bCs w:val="0"/>
                <w:color w:val="000000"/>
                <w:sz w:val="22"/>
                <w:szCs w:val="22"/>
                <w:shd w:val="clear" w:color="auto" w:fill="FFFFFF"/>
              </w:rPr>
              <w:t xml:space="preserve"> </w:t>
            </w:r>
            <w:r w:rsidR="001E61C3" w:rsidRPr="00607157">
              <w:rPr>
                <w:rFonts w:ascii="Verdana" w:eastAsiaTheme="minorEastAsia" w:hAnsi="Verdana" w:cstheme="minorBidi"/>
                <w:b w:val="0"/>
                <w:bCs w:val="0"/>
                <w:color w:val="000000"/>
                <w:sz w:val="22"/>
                <w:szCs w:val="22"/>
                <w:shd w:val="clear" w:color="auto" w:fill="FFFFFF"/>
              </w:rPr>
              <w:t>Java</w:t>
            </w:r>
          </w:p>
        </w:tc>
      </w:tr>
      <w:tr w:rsidR="007F6052" w:rsidRPr="0064431A" w:rsidTr="005B3067">
        <w:trPr>
          <w:trHeight w:val="452"/>
        </w:trPr>
        <w:tc>
          <w:tcPr>
            <w:tcW w:w="4395" w:type="dxa"/>
            <w:shd w:val="clear" w:color="auto" w:fill="D9D9D9"/>
            <w:vAlign w:val="center"/>
          </w:tcPr>
          <w:p w:rsidR="007F6052" w:rsidRPr="0064431A" w:rsidRDefault="007F6052" w:rsidP="007D7FCE">
            <w:pPr>
              <w:spacing w:before="40" w:after="40"/>
              <w:rPr>
                <w:rFonts w:ascii="Times New Roman" w:hAnsi="Times New Roman" w:cs="Times New Roman"/>
                <w:b/>
                <w:bCs/>
                <w:sz w:val="24"/>
                <w:szCs w:val="24"/>
              </w:rPr>
            </w:pPr>
            <w:r w:rsidRPr="00607157">
              <w:rPr>
                <w:rFonts w:ascii="Verdana" w:hAnsi="Verdana" w:cs="Times New Roman"/>
                <w:b/>
                <w:bCs/>
              </w:rPr>
              <w:t>Database &amp; Tools</w:t>
            </w:r>
          </w:p>
        </w:tc>
        <w:tc>
          <w:tcPr>
            <w:tcW w:w="5746" w:type="dxa"/>
            <w:shd w:val="clear" w:color="auto" w:fill="F2F2F2"/>
            <w:vAlign w:val="center"/>
          </w:tcPr>
          <w:p w:rsidR="007F6052" w:rsidRPr="0064431A" w:rsidRDefault="007F6052" w:rsidP="007D7FCE">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MySQL, Sqlite, PostgreSQL</w:t>
            </w:r>
            <w:r w:rsidR="00972F33">
              <w:rPr>
                <w:rFonts w:ascii="Verdana" w:eastAsiaTheme="minorEastAsia" w:hAnsi="Verdana" w:cstheme="minorBidi"/>
                <w:b w:val="0"/>
                <w:bCs w:val="0"/>
                <w:color w:val="000000"/>
                <w:sz w:val="22"/>
                <w:szCs w:val="22"/>
                <w:shd w:val="clear" w:color="auto" w:fill="FFFFFF"/>
              </w:rPr>
              <w:t>,mongoDB</w:t>
            </w:r>
          </w:p>
        </w:tc>
      </w:tr>
      <w:tr w:rsidR="005416A6" w:rsidRPr="0064431A" w:rsidTr="005B3067">
        <w:trPr>
          <w:trHeight w:val="452"/>
        </w:trPr>
        <w:tc>
          <w:tcPr>
            <w:tcW w:w="4395" w:type="dxa"/>
            <w:shd w:val="clear" w:color="auto" w:fill="D9D9D9"/>
            <w:vAlign w:val="center"/>
          </w:tcPr>
          <w:p w:rsidR="005416A6" w:rsidRPr="0064431A" w:rsidRDefault="005416A6" w:rsidP="007D7FCE">
            <w:pPr>
              <w:spacing w:before="40" w:after="40"/>
              <w:rPr>
                <w:rFonts w:ascii="Times New Roman" w:hAnsi="Times New Roman" w:cs="Times New Roman"/>
                <w:b/>
                <w:bCs/>
                <w:sz w:val="24"/>
                <w:szCs w:val="24"/>
              </w:rPr>
            </w:pPr>
            <w:r w:rsidRPr="00607157">
              <w:rPr>
                <w:rFonts w:ascii="Verdana" w:hAnsi="Verdana" w:cs="Times New Roman"/>
                <w:b/>
                <w:bCs/>
              </w:rPr>
              <w:t>Programming Environment</w:t>
            </w:r>
          </w:p>
        </w:tc>
        <w:tc>
          <w:tcPr>
            <w:tcW w:w="5746" w:type="dxa"/>
            <w:shd w:val="clear" w:color="auto" w:fill="F2F2F2"/>
            <w:vAlign w:val="center"/>
          </w:tcPr>
          <w:p w:rsidR="005416A6" w:rsidRDefault="005416A6" w:rsidP="007D7FCE">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Eclipse</w:t>
            </w:r>
          </w:p>
        </w:tc>
      </w:tr>
      <w:tr w:rsidR="005416A6" w:rsidRPr="0064431A" w:rsidTr="005B3067">
        <w:trPr>
          <w:trHeight w:val="452"/>
        </w:trPr>
        <w:tc>
          <w:tcPr>
            <w:tcW w:w="4395" w:type="dxa"/>
            <w:shd w:val="clear" w:color="auto" w:fill="D9D9D9"/>
            <w:vAlign w:val="center"/>
          </w:tcPr>
          <w:p w:rsidR="005416A6" w:rsidRDefault="005416A6" w:rsidP="007D7FCE">
            <w:pPr>
              <w:spacing w:before="40" w:after="40"/>
              <w:rPr>
                <w:rFonts w:ascii="Times New Roman" w:hAnsi="Times New Roman" w:cs="Times New Roman"/>
                <w:b/>
                <w:bCs/>
                <w:sz w:val="24"/>
                <w:szCs w:val="24"/>
              </w:rPr>
            </w:pPr>
            <w:r w:rsidRPr="00607157">
              <w:rPr>
                <w:rFonts w:ascii="Verdana" w:hAnsi="Verdana" w:cs="Times New Roman"/>
                <w:b/>
                <w:bCs/>
              </w:rPr>
              <w:t>Web Technologies</w:t>
            </w:r>
          </w:p>
        </w:tc>
        <w:tc>
          <w:tcPr>
            <w:tcW w:w="5746" w:type="dxa"/>
            <w:shd w:val="clear" w:color="auto" w:fill="F2F2F2"/>
            <w:vAlign w:val="center"/>
          </w:tcPr>
          <w:p w:rsidR="005416A6" w:rsidRDefault="005416A6" w:rsidP="007D7FCE">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HTML, CSS, Bootstrap, JQuery, Ajax</w:t>
            </w:r>
          </w:p>
        </w:tc>
      </w:tr>
      <w:tr w:rsidR="007F6052" w:rsidRPr="0064431A" w:rsidTr="005B3067">
        <w:trPr>
          <w:trHeight w:val="482"/>
        </w:trPr>
        <w:tc>
          <w:tcPr>
            <w:tcW w:w="4395" w:type="dxa"/>
            <w:shd w:val="clear" w:color="auto" w:fill="D9D9D9"/>
            <w:vAlign w:val="center"/>
          </w:tcPr>
          <w:p w:rsidR="007F6052" w:rsidRPr="0064431A" w:rsidRDefault="005416A6" w:rsidP="00823292">
            <w:pPr>
              <w:spacing w:before="40" w:after="40"/>
              <w:rPr>
                <w:rFonts w:ascii="Times New Roman" w:hAnsi="Times New Roman" w:cs="Times New Roman"/>
                <w:b/>
                <w:bCs/>
                <w:sz w:val="24"/>
                <w:szCs w:val="24"/>
              </w:rPr>
            </w:pPr>
            <w:r w:rsidRPr="00607157">
              <w:rPr>
                <w:rFonts w:ascii="Verdana" w:hAnsi="Verdana" w:cs="Times New Roman"/>
                <w:b/>
                <w:bCs/>
              </w:rPr>
              <w:t>Web Services</w:t>
            </w:r>
          </w:p>
        </w:tc>
        <w:tc>
          <w:tcPr>
            <w:tcW w:w="5746" w:type="dxa"/>
            <w:shd w:val="clear" w:color="auto" w:fill="F2F2F2"/>
            <w:vAlign w:val="center"/>
          </w:tcPr>
          <w:p w:rsidR="007F6052" w:rsidRPr="0064431A" w:rsidRDefault="005416A6" w:rsidP="000F2C20">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Rest API</w:t>
            </w:r>
          </w:p>
        </w:tc>
      </w:tr>
      <w:tr w:rsidR="007F6052" w:rsidRPr="0064431A" w:rsidTr="005B3067">
        <w:trPr>
          <w:trHeight w:val="482"/>
        </w:trPr>
        <w:tc>
          <w:tcPr>
            <w:tcW w:w="4395" w:type="dxa"/>
            <w:shd w:val="clear" w:color="auto" w:fill="D9D9D9"/>
            <w:vAlign w:val="center"/>
          </w:tcPr>
          <w:p w:rsidR="007F6052" w:rsidRPr="0064431A" w:rsidRDefault="007F6052" w:rsidP="00823292">
            <w:pPr>
              <w:spacing w:before="40" w:after="40"/>
              <w:rPr>
                <w:rFonts w:ascii="Times New Roman" w:hAnsi="Times New Roman" w:cs="Times New Roman"/>
                <w:b/>
                <w:bCs/>
                <w:sz w:val="24"/>
                <w:szCs w:val="24"/>
              </w:rPr>
            </w:pPr>
            <w:r w:rsidRPr="00607157">
              <w:rPr>
                <w:rFonts w:ascii="Verdana" w:hAnsi="Verdana" w:cs="Times New Roman"/>
                <w:b/>
                <w:bCs/>
              </w:rPr>
              <w:t>Testing Frameworks /Tools</w:t>
            </w:r>
          </w:p>
        </w:tc>
        <w:tc>
          <w:tcPr>
            <w:tcW w:w="5746" w:type="dxa"/>
            <w:shd w:val="clear" w:color="auto" w:fill="F2F2F2"/>
            <w:vAlign w:val="center"/>
          </w:tcPr>
          <w:p w:rsidR="007F6052" w:rsidRPr="0064431A" w:rsidRDefault="005416A6" w:rsidP="004748CC">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Soap UI</w:t>
            </w:r>
          </w:p>
        </w:tc>
      </w:tr>
      <w:tr w:rsidR="005416A6" w:rsidRPr="0064431A" w:rsidTr="005B3067">
        <w:trPr>
          <w:trHeight w:val="482"/>
        </w:trPr>
        <w:tc>
          <w:tcPr>
            <w:tcW w:w="4395" w:type="dxa"/>
            <w:shd w:val="clear" w:color="auto" w:fill="D9D9D9"/>
            <w:vAlign w:val="center"/>
          </w:tcPr>
          <w:p w:rsidR="005416A6" w:rsidRPr="0064431A" w:rsidRDefault="005416A6" w:rsidP="00823292">
            <w:pPr>
              <w:spacing w:before="40" w:after="40"/>
              <w:rPr>
                <w:rFonts w:ascii="Times New Roman" w:hAnsi="Times New Roman" w:cs="Times New Roman"/>
                <w:b/>
                <w:bCs/>
                <w:sz w:val="24"/>
                <w:szCs w:val="24"/>
              </w:rPr>
            </w:pPr>
            <w:r w:rsidRPr="00607157">
              <w:rPr>
                <w:rFonts w:ascii="Verdana" w:hAnsi="Verdana" w:cs="Times New Roman"/>
                <w:b/>
                <w:bCs/>
              </w:rPr>
              <w:t>Version Control Software</w:t>
            </w:r>
          </w:p>
        </w:tc>
        <w:tc>
          <w:tcPr>
            <w:tcW w:w="5746" w:type="dxa"/>
            <w:shd w:val="clear" w:color="auto" w:fill="F2F2F2"/>
            <w:vAlign w:val="center"/>
          </w:tcPr>
          <w:p w:rsidR="005416A6" w:rsidRDefault="005416A6" w:rsidP="00607157">
            <w:pPr>
              <w:pStyle w:val="BodyText"/>
              <w:rPr>
                <w:b w:val="0"/>
                <w:bCs w:val="0"/>
                <w:szCs w:val="24"/>
              </w:rPr>
            </w:pPr>
            <w:r w:rsidRPr="00607157">
              <w:rPr>
                <w:rFonts w:ascii="Verdana" w:eastAsiaTheme="minorEastAsia" w:hAnsi="Verdana" w:cstheme="minorBidi"/>
                <w:b w:val="0"/>
                <w:bCs w:val="0"/>
                <w:color w:val="000000"/>
                <w:sz w:val="22"/>
                <w:szCs w:val="22"/>
                <w:shd w:val="clear" w:color="auto" w:fill="FFFFFF"/>
              </w:rPr>
              <w:t xml:space="preserve">TortoiseSVN, </w:t>
            </w:r>
            <w:r w:rsidR="00681E34" w:rsidRPr="00607157">
              <w:rPr>
                <w:rFonts w:ascii="Verdana" w:eastAsiaTheme="minorEastAsia" w:hAnsi="Verdana" w:cstheme="minorBidi"/>
                <w:b w:val="0"/>
                <w:bCs w:val="0"/>
                <w:color w:val="000000"/>
                <w:sz w:val="22"/>
                <w:szCs w:val="22"/>
                <w:shd w:val="clear" w:color="auto" w:fill="FFFFFF"/>
              </w:rPr>
              <w:t>Git</w:t>
            </w:r>
          </w:p>
        </w:tc>
      </w:tr>
      <w:tr w:rsidR="007F6052" w:rsidRPr="0064431A" w:rsidTr="005B3067">
        <w:trPr>
          <w:trHeight w:val="458"/>
        </w:trPr>
        <w:tc>
          <w:tcPr>
            <w:tcW w:w="4395" w:type="dxa"/>
            <w:shd w:val="clear" w:color="auto" w:fill="D9D9D9"/>
          </w:tcPr>
          <w:p w:rsidR="007F6052" w:rsidRPr="0064431A" w:rsidRDefault="007F6052" w:rsidP="00823292">
            <w:pPr>
              <w:spacing w:before="40" w:after="40"/>
              <w:rPr>
                <w:rFonts w:ascii="Times New Roman" w:hAnsi="Times New Roman" w:cs="Times New Roman"/>
                <w:b/>
                <w:bCs/>
                <w:sz w:val="24"/>
                <w:szCs w:val="24"/>
              </w:rPr>
            </w:pPr>
            <w:r w:rsidRPr="00607157">
              <w:rPr>
                <w:rFonts w:ascii="Verdana" w:hAnsi="Verdana" w:cs="Times New Roman"/>
                <w:b/>
                <w:bCs/>
              </w:rPr>
              <w:t>Integration Development Tool</w:t>
            </w:r>
          </w:p>
        </w:tc>
        <w:tc>
          <w:tcPr>
            <w:tcW w:w="5746" w:type="dxa"/>
            <w:shd w:val="clear" w:color="auto" w:fill="F2F2F2"/>
            <w:vAlign w:val="center"/>
          </w:tcPr>
          <w:p w:rsidR="007F6052" w:rsidRPr="00607157" w:rsidRDefault="007F6052" w:rsidP="00607157">
            <w:pPr>
              <w:pStyle w:val="BodyText"/>
              <w:rPr>
                <w:rFonts w:ascii="Verdana" w:eastAsiaTheme="minorEastAsia" w:hAnsi="Verdana" w:cstheme="minorBidi"/>
                <w:b w:val="0"/>
                <w:bCs w:val="0"/>
                <w:color w:val="000000"/>
                <w:sz w:val="22"/>
                <w:szCs w:val="22"/>
                <w:shd w:val="clear" w:color="auto" w:fill="FFFFFF"/>
              </w:rPr>
            </w:pPr>
            <w:r w:rsidRPr="00607157">
              <w:rPr>
                <w:rFonts w:ascii="Verdana" w:eastAsiaTheme="minorEastAsia" w:hAnsi="Verdana" w:cstheme="minorBidi"/>
                <w:b w:val="0"/>
                <w:bCs w:val="0"/>
                <w:color w:val="000000"/>
                <w:sz w:val="22"/>
                <w:szCs w:val="22"/>
                <w:shd w:val="clear" w:color="auto" w:fill="FFFFFF"/>
              </w:rPr>
              <w:t>IBM WebSphereMessage Broker</w:t>
            </w:r>
          </w:p>
          <w:p w:rsidR="007F6052" w:rsidRPr="0064431A" w:rsidRDefault="007F6052" w:rsidP="00607157">
            <w:pPr>
              <w:pStyle w:val="BodyText"/>
            </w:pPr>
            <w:r w:rsidRPr="00607157">
              <w:rPr>
                <w:rFonts w:ascii="Verdana" w:eastAsiaTheme="minorEastAsia" w:hAnsi="Verdana" w:cstheme="minorBidi"/>
                <w:b w:val="0"/>
                <w:bCs w:val="0"/>
                <w:color w:val="000000"/>
                <w:sz w:val="22"/>
                <w:szCs w:val="22"/>
                <w:shd w:val="clear" w:color="auto" w:fill="FFFFFF"/>
              </w:rPr>
              <w:t>IBM WebSphere MQ</w:t>
            </w:r>
            <w:r>
              <w:br/>
            </w:r>
          </w:p>
        </w:tc>
      </w:tr>
      <w:tr w:rsidR="00972F33" w:rsidRPr="0064431A" w:rsidTr="005B3067">
        <w:trPr>
          <w:trHeight w:val="458"/>
        </w:trPr>
        <w:tc>
          <w:tcPr>
            <w:tcW w:w="4395" w:type="dxa"/>
            <w:shd w:val="clear" w:color="auto" w:fill="D9D9D9"/>
          </w:tcPr>
          <w:p w:rsidR="00972F33" w:rsidRPr="00607157" w:rsidRDefault="00972F33" w:rsidP="00823292">
            <w:pPr>
              <w:spacing w:before="40" w:after="40"/>
              <w:rPr>
                <w:rFonts w:ascii="Verdana" w:hAnsi="Verdana" w:cs="Times New Roman"/>
                <w:b/>
                <w:bCs/>
              </w:rPr>
            </w:pPr>
            <w:r>
              <w:rPr>
                <w:rFonts w:ascii="Verdana" w:hAnsi="Verdana" w:cs="Times New Roman"/>
                <w:b/>
                <w:bCs/>
              </w:rPr>
              <w:t>Technical Exposure</w:t>
            </w:r>
          </w:p>
        </w:tc>
        <w:tc>
          <w:tcPr>
            <w:tcW w:w="5746" w:type="dxa"/>
            <w:shd w:val="clear" w:color="auto" w:fill="F2F2F2"/>
            <w:vAlign w:val="center"/>
          </w:tcPr>
          <w:p w:rsidR="00972F33" w:rsidRPr="00607157" w:rsidRDefault="00972F33" w:rsidP="00607157">
            <w:pPr>
              <w:pStyle w:val="BodyText"/>
              <w:rPr>
                <w:rFonts w:ascii="Verdana" w:eastAsiaTheme="minorEastAsia" w:hAnsi="Verdana" w:cstheme="minorBidi"/>
                <w:b w:val="0"/>
                <w:bCs w:val="0"/>
                <w:color w:val="000000"/>
                <w:sz w:val="22"/>
                <w:szCs w:val="22"/>
                <w:shd w:val="clear" w:color="auto" w:fill="FFFFFF"/>
              </w:rPr>
            </w:pPr>
            <w:r>
              <w:rPr>
                <w:rFonts w:ascii="Verdana" w:eastAsiaTheme="minorEastAsia" w:hAnsi="Verdana" w:cstheme="minorBidi"/>
                <w:b w:val="0"/>
                <w:bCs w:val="0"/>
                <w:color w:val="000000"/>
                <w:sz w:val="22"/>
                <w:szCs w:val="22"/>
                <w:shd w:val="clear" w:color="auto" w:fill="FFFFFF"/>
              </w:rPr>
              <w:t>Data Structure &amp; Algorithm</w:t>
            </w:r>
          </w:p>
        </w:tc>
      </w:tr>
    </w:tbl>
    <w:p w:rsidR="008B07DA" w:rsidRPr="0064431A" w:rsidRDefault="008B07DA" w:rsidP="006A6DCD">
      <w:pPr>
        <w:tabs>
          <w:tab w:val="left" w:pos="360"/>
          <w:tab w:val="left" w:pos="2880"/>
          <w:tab w:val="left" w:pos="3150"/>
        </w:tabs>
        <w:ind w:left="3600" w:hanging="3600"/>
        <w:jc w:val="both"/>
        <w:rPr>
          <w:rFonts w:ascii="Times New Roman" w:hAnsi="Times New Roman" w:cs="Times New Roman"/>
          <w:sz w:val="24"/>
          <w:szCs w:val="24"/>
        </w:rPr>
      </w:pPr>
    </w:p>
    <w:p w:rsidR="007F23EE" w:rsidRDefault="007F23EE" w:rsidP="006F67CE">
      <w:pPr>
        <w:tabs>
          <w:tab w:val="left" w:pos="360"/>
          <w:tab w:val="left" w:pos="2880"/>
          <w:tab w:val="left" w:pos="3150"/>
        </w:tabs>
        <w:jc w:val="both"/>
        <w:rPr>
          <w:rFonts w:ascii="Times New Roman" w:hAnsi="Times New Roman" w:cs="Times New Roman"/>
          <w:sz w:val="24"/>
          <w:szCs w:val="24"/>
        </w:rPr>
      </w:pPr>
    </w:p>
    <w:p w:rsidR="006F67CE" w:rsidRDefault="006F67CE" w:rsidP="006F67CE">
      <w:pPr>
        <w:tabs>
          <w:tab w:val="left" w:pos="360"/>
          <w:tab w:val="left" w:pos="2880"/>
          <w:tab w:val="left" w:pos="3150"/>
        </w:tabs>
        <w:jc w:val="both"/>
        <w:rPr>
          <w:rFonts w:ascii="Times New Roman" w:hAnsi="Times New Roman" w:cs="Times New Roman"/>
          <w:sz w:val="24"/>
          <w:szCs w:val="24"/>
        </w:rPr>
      </w:pPr>
    </w:p>
    <w:p w:rsidR="006F67CE" w:rsidRDefault="006F67CE" w:rsidP="006F67CE">
      <w:pPr>
        <w:tabs>
          <w:tab w:val="left" w:pos="360"/>
          <w:tab w:val="left" w:pos="2880"/>
          <w:tab w:val="left" w:pos="3150"/>
        </w:tabs>
        <w:jc w:val="both"/>
        <w:rPr>
          <w:rFonts w:ascii="Times New Roman" w:hAnsi="Times New Roman" w:cs="Times New Roman"/>
          <w:sz w:val="24"/>
          <w:szCs w:val="24"/>
        </w:rPr>
      </w:pPr>
    </w:p>
    <w:p w:rsidR="007F23EE" w:rsidRPr="00607157" w:rsidRDefault="007F23EE" w:rsidP="00F739DB">
      <w:pPr>
        <w:pBdr>
          <w:bottom w:val="single" w:sz="6" w:space="1" w:color="auto"/>
        </w:pBdr>
        <w:shd w:val="clear" w:color="auto" w:fill="D9D9D9"/>
        <w:spacing w:before="120"/>
        <w:ind w:left="0"/>
        <w:rPr>
          <w:rFonts w:ascii="arial-black" w:hAnsi="arial-black" w:cs="Times New Roman"/>
          <w:b/>
          <w:sz w:val="28"/>
          <w:szCs w:val="28"/>
        </w:rPr>
      </w:pPr>
      <w:r w:rsidRPr="00607157">
        <w:rPr>
          <w:rFonts w:ascii="arial-black" w:hAnsi="arial-black" w:cs="Times New Roman"/>
          <w:b/>
          <w:sz w:val="28"/>
          <w:szCs w:val="28"/>
        </w:rPr>
        <w:lastRenderedPageBreak/>
        <w:t>CERTIFICATION</w:t>
      </w:r>
    </w:p>
    <w:p w:rsidR="009E614F" w:rsidRPr="00455187" w:rsidRDefault="007F23EE" w:rsidP="005B3067">
      <w:pPr>
        <w:pStyle w:val="Default"/>
        <w:ind w:left="360" w:firstLine="360"/>
        <w:rPr>
          <w:rFonts w:eastAsiaTheme="minorEastAsia" w:cstheme="minorBidi"/>
          <w:sz w:val="22"/>
          <w:szCs w:val="22"/>
          <w:shd w:val="clear" w:color="auto" w:fill="FFFFFF"/>
        </w:rPr>
      </w:pPr>
      <w:r w:rsidRPr="00455187">
        <w:rPr>
          <w:rFonts w:eastAsiaTheme="minorEastAsia" w:cstheme="minorBidi"/>
          <w:sz w:val="22"/>
          <w:szCs w:val="22"/>
          <w:shd w:val="clear" w:color="auto" w:fill="FFFFFF"/>
        </w:rPr>
        <w:t xml:space="preserve">IBM Certified Solution Implementer - WebSphere </w:t>
      </w:r>
      <w:r w:rsidR="00A325BA" w:rsidRPr="00455187">
        <w:rPr>
          <w:rFonts w:eastAsiaTheme="minorEastAsia" w:cstheme="minorBidi"/>
          <w:sz w:val="22"/>
          <w:szCs w:val="22"/>
          <w:shd w:val="clear" w:color="auto" w:fill="FFFFFF"/>
        </w:rPr>
        <w:t>Message Broker 8.0</w:t>
      </w:r>
    </w:p>
    <w:p w:rsidR="009E614F" w:rsidRDefault="009E614F" w:rsidP="009E614F">
      <w:pPr>
        <w:pStyle w:val="Default"/>
        <w:rPr>
          <w:rFonts w:ascii="Segoe UI" w:hAnsi="Segoe UI" w:cs="Segoe UI"/>
          <w:b/>
          <w:bCs/>
          <w:sz w:val="22"/>
          <w:szCs w:val="22"/>
          <w:shd w:val="clear" w:color="auto" w:fill="FFFFFF"/>
        </w:rPr>
      </w:pPr>
    </w:p>
    <w:p w:rsidR="009E614F" w:rsidRDefault="009E614F" w:rsidP="009E614F">
      <w:pPr>
        <w:pStyle w:val="Default"/>
        <w:rPr>
          <w:rFonts w:ascii="Times New Roman" w:hAnsi="Times New Roman" w:cs="Times New Roman"/>
        </w:rPr>
      </w:pPr>
    </w:p>
    <w:p w:rsidR="009E614F" w:rsidRPr="00607157" w:rsidRDefault="006F67CE" w:rsidP="000D1A24">
      <w:pPr>
        <w:pBdr>
          <w:bottom w:val="single" w:sz="6" w:space="1" w:color="auto"/>
        </w:pBdr>
        <w:shd w:val="clear" w:color="auto" w:fill="D9D9D9"/>
        <w:spacing w:before="120"/>
        <w:ind w:left="0"/>
        <w:rPr>
          <w:rFonts w:ascii="arial-black" w:hAnsi="arial-black" w:cs="Times New Roman"/>
          <w:b/>
          <w:sz w:val="28"/>
          <w:szCs w:val="28"/>
        </w:rPr>
      </w:pPr>
      <w:r>
        <w:rPr>
          <w:rFonts w:ascii="arial-black" w:hAnsi="arial-black" w:cs="Times New Roman"/>
          <w:b/>
          <w:sz w:val="28"/>
          <w:szCs w:val="28"/>
        </w:rPr>
        <w:t>WORK EXPERIENCE</w:t>
      </w:r>
    </w:p>
    <w:p w:rsidR="007B160A" w:rsidRPr="00B144FE" w:rsidRDefault="007B160A" w:rsidP="007B160A">
      <w:pPr>
        <w:pStyle w:val="BodyText"/>
        <w:numPr>
          <w:ilvl w:val="0"/>
          <w:numId w:val="40"/>
        </w:numPr>
        <w:rPr>
          <w:rFonts w:ascii="Verdana" w:eastAsiaTheme="minorEastAsia" w:hAnsi="Verdana" w:cstheme="minorBidi"/>
          <w:b w:val="0"/>
          <w:bCs w:val="0"/>
          <w:color w:val="000000"/>
          <w:sz w:val="22"/>
          <w:szCs w:val="22"/>
          <w:shd w:val="clear" w:color="auto" w:fill="FFFFFF"/>
        </w:rPr>
      </w:pPr>
      <w:r w:rsidRPr="00B144FE">
        <w:rPr>
          <w:rFonts w:ascii="Verdana" w:eastAsiaTheme="minorEastAsia" w:hAnsi="Verdana" w:cstheme="minorBidi"/>
          <w:bCs w:val="0"/>
          <w:color w:val="000000"/>
          <w:sz w:val="22"/>
          <w:szCs w:val="22"/>
          <w:shd w:val="clear" w:color="auto" w:fill="FFFFFF"/>
        </w:rPr>
        <w:t>Cognizant Technology Solutions</w:t>
      </w:r>
      <w:r w:rsidRPr="00B144FE">
        <w:rPr>
          <w:rFonts w:ascii="Verdana" w:eastAsiaTheme="minorEastAsia" w:hAnsi="Verdana" w:cstheme="minorBidi"/>
          <w:b w:val="0"/>
          <w:bCs w:val="0"/>
          <w:color w:val="000000"/>
          <w:sz w:val="22"/>
          <w:szCs w:val="22"/>
          <w:shd w:val="clear" w:color="auto" w:fill="FFFFFF"/>
        </w:rPr>
        <w:t xml:space="preserve"> – Blue Shield of California(Offshore Developer)</w:t>
      </w:r>
    </w:p>
    <w:p w:rsidR="00B144FE" w:rsidRDefault="00B144FE" w:rsidP="007B160A">
      <w:pPr>
        <w:pStyle w:val="BodyText"/>
        <w:spacing w:before="60"/>
        <w:rPr>
          <w:rFonts w:ascii="Verdana" w:eastAsiaTheme="minorEastAsia" w:hAnsi="Verdana" w:cstheme="minorBidi"/>
          <w:bCs w:val="0"/>
          <w:color w:val="000000"/>
          <w:sz w:val="22"/>
          <w:szCs w:val="22"/>
          <w:shd w:val="clear" w:color="auto" w:fill="FFFFFF"/>
        </w:rPr>
      </w:pPr>
      <w:r w:rsidRPr="00B144FE">
        <w:rPr>
          <w:rFonts w:ascii="Verdana" w:eastAsiaTheme="minorEastAsia" w:hAnsi="Verdana" w:cstheme="minorBidi"/>
          <w:bCs w:val="0"/>
          <w:color w:val="000000"/>
          <w:sz w:val="22"/>
          <w:szCs w:val="22"/>
          <w:shd w:val="clear" w:color="auto" w:fill="FFFFFF"/>
        </w:rPr>
        <w:t>Role</w:t>
      </w:r>
      <w:r w:rsidRPr="00B144FE">
        <w:rPr>
          <w:rFonts w:ascii="Verdana" w:eastAsiaTheme="minorEastAsia" w:hAnsi="Verdana" w:cstheme="minorBidi"/>
          <w:b w:val="0"/>
          <w:bCs w:val="0"/>
          <w:color w:val="000000"/>
          <w:sz w:val="22"/>
          <w:szCs w:val="22"/>
          <w:shd w:val="clear" w:color="auto" w:fill="FFFFFF"/>
        </w:rPr>
        <w:t>: Application Developer Offshore using Middleware Tools</w:t>
      </w:r>
      <w:r w:rsidRPr="00B144FE">
        <w:rPr>
          <w:rFonts w:ascii="Verdana" w:eastAsiaTheme="minorEastAsia" w:hAnsi="Verdana" w:cstheme="minorBidi"/>
          <w:b w:val="0"/>
          <w:bCs w:val="0"/>
          <w:color w:val="000000"/>
          <w:sz w:val="22"/>
          <w:szCs w:val="22"/>
          <w:shd w:val="clear" w:color="auto" w:fill="FFFFFF"/>
        </w:rPr>
        <w:tab/>
      </w:r>
      <w:r w:rsidRPr="00B144FE">
        <w:rPr>
          <w:rFonts w:ascii="Verdana" w:eastAsiaTheme="minorEastAsia" w:hAnsi="Verdana" w:cstheme="minorBidi"/>
          <w:bCs w:val="0"/>
          <w:color w:val="000000"/>
          <w:sz w:val="22"/>
          <w:szCs w:val="22"/>
          <w:shd w:val="clear" w:color="auto" w:fill="FFFFFF"/>
        </w:rPr>
        <w:t>Feb 15-Aug</w:t>
      </w:r>
      <w:r w:rsidRPr="00B144FE">
        <w:rPr>
          <w:rFonts w:ascii="Verdana" w:eastAsiaTheme="minorEastAsia" w:hAnsi="Verdana" w:cstheme="minorBidi"/>
          <w:b w:val="0"/>
          <w:bCs w:val="0"/>
          <w:color w:val="000000"/>
          <w:sz w:val="22"/>
          <w:szCs w:val="22"/>
          <w:shd w:val="clear" w:color="auto" w:fill="FFFFFF"/>
        </w:rPr>
        <w:t xml:space="preserve"> </w:t>
      </w:r>
      <w:r w:rsidRPr="00B144FE">
        <w:rPr>
          <w:rFonts w:ascii="Verdana" w:eastAsiaTheme="minorEastAsia" w:hAnsi="Verdana" w:cstheme="minorBidi"/>
          <w:bCs w:val="0"/>
          <w:color w:val="000000"/>
          <w:sz w:val="22"/>
          <w:szCs w:val="22"/>
          <w:shd w:val="clear" w:color="auto" w:fill="FFFFFF"/>
        </w:rPr>
        <w:t>15</w:t>
      </w:r>
    </w:p>
    <w:p w:rsidR="00B144FE" w:rsidRPr="00455187" w:rsidRDefault="00B144FE" w:rsidP="00B144FE">
      <w:pPr>
        <w:widowControl w:val="0"/>
        <w:suppressAutoHyphens/>
        <w:autoSpaceDE w:val="0"/>
        <w:rPr>
          <w:rFonts w:ascii="Verdana" w:hAnsi="Verdana"/>
          <w:color w:val="000000"/>
          <w:shd w:val="clear" w:color="auto" w:fill="FFFFFF"/>
        </w:rPr>
      </w:pPr>
      <w:r w:rsidRPr="00455187">
        <w:rPr>
          <w:rFonts w:ascii="Verdana" w:hAnsi="Verdana"/>
          <w:color w:val="000000"/>
          <w:shd w:val="clear" w:color="auto" w:fill="FFFFFF"/>
        </w:rPr>
        <w:t>Creating services for the development of the portal.</w:t>
      </w:r>
      <w:r w:rsidRPr="00B144FE">
        <w:rPr>
          <w:rFonts w:ascii="Verdana" w:hAnsi="Verdana"/>
          <w:color w:val="000000"/>
          <w:shd w:val="clear" w:color="auto" w:fill="FFFFFF"/>
        </w:rPr>
        <w:t xml:space="preserve"> </w:t>
      </w:r>
      <w:r w:rsidRPr="00455187">
        <w:rPr>
          <w:rFonts w:ascii="Verdana" w:hAnsi="Verdana"/>
          <w:color w:val="000000"/>
          <w:shd w:val="clear" w:color="auto" w:fill="FFFFFF"/>
        </w:rPr>
        <w:t>Including Common Service Framework and Web Portal Repository sub flows the services for auditing purpose.</w:t>
      </w:r>
    </w:p>
    <w:p w:rsidR="00B144FE" w:rsidRPr="00455187" w:rsidRDefault="00B144FE" w:rsidP="00B144FE">
      <w:pPr>
        <w:widowControl w:val="0"/>
        <w:suppressAutoHyphens/>
        <w:autoSpaceDE w:val="0"/>
        <w:rPr>
          <w:rFonts w:ascii="Verdana" w:hAnsi="Verdana"/>
          <w:color w:val="000000"/>
          <w:shd w:val="clear" w:color="auto" w:fill="FFFFFF"/>
        </w:rPr>
      </w:pPr>
      <w:r w:rsidRPr="00455187">
        <w:rPr>
          <w:rFonts w:ascii="Verdana" w:hAnsi="Verdana"/>
          <w:color w:val="000000"/>
          <w:shd w:val="clear" w:color="auto" w:fill="FFFFFF"/>
        </w:rPr>
        <w:t>Understanding the functionality of the already existing interfaces. Perf</w:t>
      </w:r>
      <w:r>
        <w:rPr>
          <w:rFonts w:ascii="Verdana" w:hAnsi="Verdana"/>
          <w:color w:val="000000"/>
          <w:shd w:val="clear" w:color="auto" w:fill="FFFFFF"/>
        </w:rPr>
        <w:t>orm migration related activities.</w:t>
      </w:r>
      <w:r w:rsidRPr="00455187">
        <w:rPr>
          <w:rFonts w:ascii="Verdana" w:hAnsi="Verdana"/>
          <w:color w:val="000000"/>
          <w:shd w:val="clear" w:color="auto" w:fill="FFFFFF"/>
        </w:rPr>
        <w:t xml:space="preserve"> Creating test cases and test suites for my services</w:t>
      </w:r>
      <w:r>
        <w:rPr>
          <w:rFonts w:ascii="Verdana" w:hAnsi="Verdana"/>
          <w:color w:val="000000"/>
          <w:shd w:val="clear" w:color="auto" w:fill="FFFFFF"/>
        </w:rPr>
        <w:t>.</w:t>
      </w:r>
      <w:r w:rsidRPr="00455187">
        <w:rPr>
          <w:rFonts w:ascii="Verdana" w:hAnsi="Verdana"/>
          <w:color w:val="000000"/>
          <w:shd w:val="clear" w:color="auto" w:fill="FFFFFF"/>
        </w:rPr>
        <w:t xml:space="preserve"> Unit testing of the interface</w:t>
      </w:r>
    </w:p>
    <w:p w:rsidR="00B144FE" w:rsidRPr="00455187" w:rsidRDefault="00B144FE" w:rsidP="00B144FE">
      <w:pPr>
        <w:widowControl w:val="0"/>
        <w:suppressAutoHyphens/>
        <w:autoSpaceDE w:val="0"/>
        <w:spacing w:before="60"/>
        <w:rPr>
          <w:rFonts w:ascii="Verdana" w:hAnsi="Verdana"/>
          <w:color w:val="000000"/>
          <w:shd w:val="clear" w:color="auto" w:fill="FFFFFF"/>
        </w:rPr>
      </w:pPr>
    </w:p>
    <w:p w:rsidR="00B144FE" w:rsidRPr="00B144FE" w:rsidRDefault="00B144FE" w:rsidP="00B144FE">
      <w:pPr>
        <w:pStyle w:val="BodyText"/>
        <w:numPr>
          <w:ilvl w:val="0"/>
          <w:numId w:val="41"/>
        </w:numPr>
        <w:spacing w:before="60"/>
        <w:rPr>
          <w:szCs w:val="24"/>
        </w:rPr>
      </w:pPr>
      <w:r>
        <w:rPr>
          <w:rFonts w:ascii="Verdana" w:eastAsiaTheme="minorEastAsia" w:hAnsi="Verdana" w:cstheme="minorBidi"/>
          <w:bCs w:val="0"/>
          <w:color w:val="000000"/>
          <w:sz w:val="22"/>
          <w:szCs w:val="22"/>
          <w:shd w:val="clear" w:color="auto" w:fill="FFFFFF"/>
        </w:rPr>
        <w:t>Blog using Django</w:t>
      </w:r>
    </w:p>
    <w:p w:rsidR="00BB02B9" w:rsidRPr="0064431A" w:rsidRDefault="00B144FE" w:rsidP="00B144FE">
      <w:pPr>
        <w:pStyle w:val="BodyText"/>
        <w:spacing w:before="60"/>
        <w:rPr>
          <w:szCs w:val="24"/>
        </w:rPr>
      </w:pPr>
      <w:r>
        <w:rPr>
          <w:rFonts w:ascii="Verdana" w:eastAsiaTheme="minorEastAsia" w:hAnsi="Verdana" w:cstheme="minorBidi"/>
          <w:bCs w:val="0"/>
          <w:color w:val="000000"/>
          <w:sz w:val="22"/>
          <w:szCs w:val="22"/>
          <w:shd w:val="clear" w:color="auto" w:fill="FFFFFF"/>
        </w:rPr>
        <w:t xml:space="preserve">Role: </w:t>
      </w:r>
      <w:r w:rsidR="00941D9D">
        <w:rPr>
          <w:rFonts w:ascii="Verdana" w:eastAsiaTheme="minorEastAsia" w:hAnsi="Verdana" w:cstheme="minorBidi"/>
          <w:b w:val="0"/>
          <w:bCs w:val="0"/>
          <w:color w:val="000000"/>
          <w:sz w:val="22"/>
          <w:szCs w:val="22"/>
          <w:shd w:val="clear" w:color="auto" w:fill="FFFFFF"/>
        </w:rPr>
        <w:t>Responsible for end to end development of the blog including deployment.</w:t>
      </w:r>
      <w:r w:rsidR="00731B84">
        <w:rPr>
          <w:szCs w:val="24"/>
        </w:rPr>
        <w:br w:type="textWrapping" w:clear="all"/>
      </w:r>
    </w:p>
    <w:p w:rsidR="00BD0413" w:rsidRDefault="00BD0413" w:rsidP="00941D9D">
      <w:pPr>
        <w:pStyle w:val="Default"/>
        <w:ind w:left="0"/>
        <w:rPr>
          <w:rFonts w:ascii="Calibri" w:hAnsi="Calibri"/>
          <w:b/>
          <w:bCs/>
        </w:rPr>
      </w:pPr>
    </w:p>
    <w:p w:rsidR="00941D9D" w:rsidRDefault="00941D9D" w:rsidP="00941D9D">
      <w:pPr>
        <w:pStyle w:val="Default"/>
        <w:numPr>
          <w:ilvl w:val="0"/>
          <w:numId w:val="42"/>
        </w:numPr>
        <w:rPr>
          <w:rFonts w:eastAsiaTheme="minorEastAsia" w:cstheme="minorBidi"/>
          <w:b/>
          <w:sz w:val="22"/>
          <w:szCs w:val="22"/>
          <w:shd w:val="clear" w:color="auto" w:fill="FFFFFF"/>
        </w:rPr>
      </w:pPr>
      <w:r w:rsidRPr="00941D9D">
        <w:rPr>
          <w:rFonts w:eastAsiaTheme="minorEastAsia" w:cstheme="minorBidi"/>
          <w:b/>
          <w:sz w:val="22"/>
          <w:szCs w:val="22"/>
          <w:shd w:val="clear" w:color="auto" w:fill="FFFFFF"/>
        </w:rPr>
        <w:t>Web Crawler</w:t>
      </w:r>
    </w:p>
    <w:p w:rsidR="00941D9D" w:rsidRDefault="00941D9D" w:rsidP="00941D9D">
      <w:pPr>
        <w:pStyle w:val="Default"/>
        <w:rPr>
          <w:rFonts w:eastAsiaTheme="minorEastAsia" w:cstheme="minorBidi"/>
          <w:sz w:val="22"/>
          <w:szCs w:val="22"/>
          <w:shd w:val="clear" w:color="auto" w:fill="FFFFFF"/>
        </w:rPr>
      </w:pPr>
      <w:r>
        <w:rPr>
          <w:rFonts w:eastAsiaTheme="minorEastAsia" w:cstheme="minorBidi"/>
          <w:b/>
          <w:sz w:val="22"/>
          <w:szCs w:val="22"/>
          <w:shd w:val="clear" w:color="auto" w:fill="FFFFFF"/>
        </w:rPr>
        <w:t xml:space="preserve">Role: </w:t>
      </w:r>
      <w:r>
        <w:rPr>
          <w:rFonts w:eastAsiaTheme="minorEastAsia" w:cstheme="minorBidi"/>
          <w:sz w:val="22"/>
          <w:szCs w:val="22"/>
          <w:shd w:val="clear" w:color="auto" w:fill="FFFFFF"/>
        </w:rPr>
        <w:t>Responsible for creating a basic automated multi threaded script to crawl a particular website.</w:t>
      </w:r>
    </w:p>
    <w:p w:rsidR="00941D9D" w:rsidRDefault="00941D9D" w:rsidP="00941D9D">
      <w:pPr>
        <w:pStyle w:val="Default"/>
        <w:rPr>
          <w:rFonts w:eastAsiaTheme="minorEastAsia" w:cstheme="minorBidi"/>
          <w:sz w:val="22"/>
          <w:szCs w:val="22"/>
          <w:shd w:val="clear" w:color="auto" w:fill="FFFFFF"/>
        </w:rPr>
      </w:pPr>
    </w:p>
    <w:p w:rsidR="006A7615" w:rsidRDefault="006A7615" w:rsidP="00941D9D">
      <w:pPr>
        <w:pStyle w:val="Default"/>
        <w:ind w:left="0"/>
        <w:rPr>
          <w:rFonts w:eastAsiaTheme="minorEastAsia" w:cstheme="minorBidi"/>
          <w:sz w:val="22"/>
          <w:szCs w:val="22"/>
          <w:shd w:val="clear" w:color="auto" w:fill="FFFFFF"/>
        </w:rPr>
      </w:pPr>
    </w:p>
    <w:p w:rsidR="00941D9D" w:rsidRDefault="00941D9D" w:rsidP="00941D9D">
      <w:pPr>
        <w:pStyle w:val="Default"/>
        <w:numPr>
          <w:ilvl w:val="0"/>
          <w:numId w:val="43"/>
        </w:numPr>
        <w:rPr>
          <w:rFonts w:eastAsiaTheme="minorEastAsia" w:cs="Times New Roman"/>
          <w:b/>
          <w:bCs/>
          <w:color w:val="auto"/>
          <w:sz w:val="22"/>
          <w:szCs w:val="22"/>
        </w:rPr>
      </w:pPr>
      <w:r>
        <w:rPr>
          <w:rFonts w:eastAsiaTheme="minorEastAsia" w:cs="Times New Roman"/>
          <w:b/>
          <w:bCs/>
          <w:color w:val="auto"/>
          <w:sz w:val="22"/>
          <w:szCs w:val="22"/>
        </w:rPr>
        <w:t>Music Player</w:t>
      </w:r>
    </w:p>
    <w:p w:rsidR="00941D9D" w:rsidRDefault="00941D9D" w:rsidP="00941D9D">
      <w:pPr>
        <w:pStyle w:val="Default"/>
        <w:rPr>
          <w:rFonts w:eastAsiaTheme="minorEastAsia" w:cs="Times New Roman"/>
          <w:bCs/>
          <w:color w:val="auto"/>
          <w:sz w:val="22"/>
          <w:szCs w:val="22"/>
        </w:rPr>
      </w:pPr>
      <w:r>
        <w:rPr>
          <w:rFonts w:eastAsiaTheme="minorEastAsia" w:cs="Times New Roman"/>
          <w:b/>
          <w:bCs/>
          <w:color w:val="auto"/>
          <w:sz w:val="22"/>
          <w:szCs w:val="22"/>
        </w:rPr>
        <w:t xml:space="preserve">Role: </w:t>
      </w:r>
      <w:r>
        <w:rPr>
          <w:rFonts w:eastAsiaTheme="minorEastAsia" w:cs="Times New Roman"/>
          <w:bCs/>
          <w:color w:val="auto"/>
          <w:sz w:val="22"/>
          <w:szCs w:val="22"/>
        </w:rPr>
        <w:t>Responsible for developing a basic functional media player using Tkinter and piglet.</w:t>
      </w:r>
    </w:p>
    <w:p w:rsidR="00941D9D" w:rsidRDefault="00941D9D" w:rsidP="00941D9D">
      <w:pPr>
        <w:pStyle w:val="Default"/>
        <w:rPr>
          <w:rFonts w:eastAsiaTheme="minorEastAsia" w:cs="Times New Roman"/>
          <w:bCs/>
          <w:color w:val="auto"/>
          <w:sz w:val="22"/>
          <w:szCs w:val="22"/>
        </w:rPr>
      </w:pPr>
    </w:p>
    <w:p w:rsidR="00941D9D" w:rsidRDefault="00941D9D" w:rsidP="00941D9D">
      <w:pPr>
        <w:pStyle w:val="Default"/>
        <w:rPr>
          <w:rFonts w:eastAsiaTheme="minorEastAsia" w:cs="Times New Roman"/>
          <w:bCs/>
          <w:color w:val="auto"/>
          <w:sz w:val="22"/>
          <w:szCs w:val="22"/>
        </w:rPr>
      </w:pPr>
    </w:p>
    <w:p w:rsidR="00941D9D" w:rsidRDefault="00941D9D" w:rsidP="00941D9D">
      <w:pPr>
        <w:pStyle w:val="Default"/>
        <w:numPr>
          <w:ilvl w:val="0"/>
          <w:numId w:val="43"/>
        </w:numPr>
        <w:rPr>
          <w:rFonts w:eastAsiaTheme="minorEastAsia" w:cs="Times New Roman"/>
          <w:b/>
          <w:bCs/>
          <w:color w:val="auto"/>
          <w:sz w:val="22"/>
          <w:szCs w:val="22"/>
        </w:rPr>
      </w:pPr>
      <w:r>
        <w:rPr>
          <w:rFonts w:eastAsiaTheme="minorEastAsia" w:cs="Times New Roman"/>
          <w:b/>
          <w:bCs/>
          <w:color w:val="auto"/>
          <w:sz w:val="22"/>
          <w:szCs w:val="22"/>
        </w:rPr>
        <w:t>Scripts</w:t>
      </w:r>
      <w:r w:rsidR="006F67CE">
        <w:rPr>
          <w:rFonts w:eastAsiaTheme="minorEastAsia" w:cs="Times New Roman"/>
          <w:b/>
          <w:bCs/>
          <w:color w:val="auto"/>
          <w:sz w:val="22"/>
          <w:szCs w:val="22"/>
        </w:rPr>
        <w:t>-Python</w:t>
      </w:r>
    </w:p>
    <w:p w:rsidR="00941D9D" w:rsidRDefault="00941D9D" w:rsidP="00941D9D">
      <w:pPr>
        <w:pStyle w:val="Default"/>
        <w:rPr>
          <w:rFonts w:eastAsiaTheme="minorEastAsia" w:cs="Times New Roman"/>
          <w:bCs/>
          <w:color w:val="auto"/>
          <w:sz w:val="22"/>
          <w:szCs w:val="22"/>
        </w:rPr>
      </w:pPr>
      <w:r>
        <w:rPr>
          <w:rFonts w:eastAsiaTheme="minorEastAsia" w:cs="Times New Roman"/>
          <w:b/>
          <w:bCs/>
          <w:color w:val="auto"/>
          <w:sz w:val="22"/>
          <w:szCs w:val="22"/>
        </w:rPr>
        <w:t xml:space="preserve">Role: </w:t>
      </w:r>
      <w:r>
        <w:rPr>
          <w:rFonts w:eastAsiaTheme="minorEastAsia" w:cs="Times New Roman"/>
          <w:bCs/>
          <w:color w:val="auto"/>
          <w:sz w:val="22"/>
          <w:szCs w:val="22"/>
        </w:rPr>
        <w:t>Responsible for developing MakeMyTrip unofficial api and script that runs periodically after a given interval and generates alert for flight details for given destination. User gets the alert in the mail as well as in mobile through sms.</w:t>
      </w:r>
    </w:p>
    <w:p w:rsidR="006324CE" w:rsidRDefault="006324CE" w:rsidP="00941D9D">
      <w:pPr>
        <w:pStyle w:val="Default"/>
        <w:rPr>
          <w:rFonts w:ascii="Calibri" w:hAnsi="Calibri"/>
          <w:bCs/>
        </w:rPr>
      </w:pPr>
    </w:p>
    <w:p w:rsidR="00941D9D" w:rsidRDefault="006F67CE" w:rsidP="00941D9D">
      <w:pPr>
        <w:pStyle w:val="Default"/>
        <w:rPr>
          <w:rFonts w:eastAsiaTheme="minorEastAsia" w:cs="Times New Roman"/>
          <w:bCs/>
          <w:color w:val="auto"/>
          <w:sz w:val="22"/>
          <w:szCs w:val="22"/>
        </w:rPr>
      </w:pPr>
      <w:r>
        <w:rPr>
          <w:rFonts w:eastAsiaTheme="minorEastAsia" w:cs="Times New Roman"/>
          <w:b/>
          <w:bCs/>
          <w:color w:val="auto"/>
          <w:sz w:val="22"/>
          <w:szCs w:val="22"/>
        </w:rPr>
        <w:t xml:space="preserve">Role: </w:t>
      </w:r>
      <w:r w:rsidR="006324CE">
        <w:rPr>
          <w:rFonts w:eastAsiaTheme="minorEastAsia" w:cs="Times New Roman"/>
          <w:bCs/>
          <w:color w:val="auto"/>
          <w:sz w:val="22"/>
          <w:szCs w:val="22"/>
        </w:rPr>
        <w:t>Responsible for developing s</w:t>
      </w:r>
      <w:r w:rsidR="00941D9D">
        <w:rPr>
          <w:rFonts w:eastAsiaTheme="minorEastAsia" w:cs="Times New Roman"/>
          <w:bCs/>
          <w:color w:val="auto"/>
          <w:sz w:val="22"/>
          <w:szCs w:val="22"/>
        </w:rPr>
        <w:t xml:space="preserve">cript to run any video in YouTube by just giving the name of a particular video in command prompt which </w:t>
      </w:r>
      <w:r w:rsidR="006324CE">
        <w:rPr>
          <w:rFonts w:eastAsiaTheme="minorEastAsia" w:cs="Times New Roman"/>
          <w:bCs/>
          <w:color w:val="auto"/>
          <w:sz w:val="22"/>
          <w:szCs w:val="22"/>
        </w:rPr>
        <w:t>user</w:t>
      </w:r>
      <w:r w:rsidR="00941D9D">
        <w:rPr>
          <w:rFonts w:eastAsiaTheme="minorEastAsia" w:cs="Times New Roman"/>
          <w:bCs/>
          <w:color w:val="auto"/>
          <w:sz w:val="22"/>
          <w:szCs w:val="22"/>
        </w:rPr>
        <w:t xml:space="preserve"> want</w:t>
      </w:r>
      <w:r w:rsidR="006324CE">
        <w:rPr>
          <w:rFonts w:eastAsiaTheme="minorEastAsia" w:cs="Times New Roman"/>
          <w:bCs/>
          <w:color w:val="auto"/>
          <w:sz w:val="22"/>
          <w:szCs w:val="22"/>
        </w:rPr>
        <w:t>s</w:t>
      </w:r>
      <w:r w:rsidR="00941D9D">
        <w:rPr>
          <w:rFonts w:eastAsiaTheme="minorEastAsia" w:cs="Times New Roman"/>
          <w:bCs/>
          <w:color w:val="auto"/>
          <w:sz w:val="22"/>
          <w:szCs w:val="22"/>
        </w:rPr>
        <w:t xml:space="preserve"> to be played.</w:t>
      </w:r>
    </w:p>
    <w:p w:rsidR="006324CE" w:rsidRDefault="006324CE" w:rsidP="00941D9D">
      <w:pPr>
        <w:pStyle w:val="Default"/>
        <w:rPr>
          <w:rFonts w:eastAsiaTheme="minorEastAsia" w:cs="Times New Roman"/>
          <w:bCs/>
          <w:color w:val="auto"/>
          <w:sz w:val="22"/>
          <w:szCs w:val="22"/>
        </w:rPr>
      </w:pPr>
    </w:p>
    <w:p w:rsidR="006324CE" w:rsidRDefault="006F67CE" w:rsidP="006324CE">
      <w:pPr>
        <w:pStyle w:val="Default"/>
        <w:rPr>
          <w:rFonts w:eastAsiaTheme="minorEastAsia" w:cs="Times New Roman"/>
          <w:bCs/>
          <w:color w:val="auto"/>
          <w:sz w:val="22"/>
          <w:szCs w:val="22"/>
        </w:rPr>
      </w:pPr>
      <w:r>
        <w:rPr>
          <w:rFonts w:eastAsiaTheme="minorEastAsia" w:cs="Times New Roman"/>
          <w:b/>
          <w:bCs/>
          <w:color w:val="auto"/>
          <w:sz w:val="22"/>
          <w:szCs w:val="22"/>
        </w:rPr>
        <w:t xml:space="preserve">Role: </w:t>
      </w:r>
      <w:r w:rsidR="006324CE">
        <w:rPr>
          <w:rFonts w:eastAsiaTheme="minorEastAsia" w:cs="Times New Roman"/>
          <w:bCs/>
          <w:color w:val="auto"/>
          <w:sz w:val="22"/>
          <w:szCs w:val="22"/>
        </w:rPr>
        <w:t>Responsible for developing</w:t>
      </w:r>
      <w:r w:rsidR="006324CE" w:rsidRPr="0035530C">
        <w:rPr>
          <w:rFonts w:eastAsiaTheme="minorEastAsia" w:cs="Times New Roman"/>
          <w:bCs/>
          <w:color w:val="auto"/>
          <w:sz w:val="22"/>
          <w:szCs w:val="22"/>
        </w:rPr>
        <w:t xml:space="preserve"> </w:t>
      </w:r>
      <w:r w:rsidR="006324CE">
        <w:rPr>
          <w:rFonts w:eastAsiaTheme="minorEastAsia" w:cs="Times New Roman"/>
          <w:bCs/>
          <w:color w:val="auto"/>
          <w:sz w:val="22"/>
          <w:szCs w:val="22"/>
        </w:rPr>
        <w:t>s</w:t>
      </w:r>
      <w:r w:rsidR="006324CE" w:rsidRPr="0035530C">
        <w:rPr>
          <w:rFonts w:eastAsiaTheme="minorEastAsia" w:cs="Times New Roman"/>
          <w:bCs/>
          <w:color w:val="auto"/>
          <w:sz w:val="22"/>
          <w:szCs w:val="22"/>
        </w:rPr>
        <w:t xml:space="preserve">cript that lets user to right click on </w:t>
      </w:r>
      <w:r w:rsidR="006324CE">
        <w:rPr>
          <w:rFonts w:eastAsiaTheme="minorEastAsia" w:cs="Times New Roman"/>
          <w:bCs/>
          <w:color w:val="auto"/>
          <w:sz w:val="22"/>
          <w:szCs w:val="22"/>
        </w:rPr>
        <w:t xml:space="preserve">any </w:t>
      </w:r>
      <w:r w:rsidR="006324CE" w:rsidRPr="0035530C">
        <w:rPr>
          <w:rFonts w:eastAsiaTheme="minorEastAsia" w:cs="Times New Roman"/>
          <w:bCs/>
          <w:color w:val="auto"/>
          <w:sz w:val="22"/>
          <w:szCs w:val="22"/>
        </w:rPr>
        <w:t xml:space="preserve">movie folder </w:t>
      </w:r>
      <w:r w:rsidR="006324CE">
        <w:rPr>
          <w:rFonts w:eastAsiaTheme="minorEastAsia" w:cs="Times New Roman"/>
          <w:bCs/>
          <w:color w:val="auto"/>
          <w:sz w:val="22"/>
          <w:szCs w:val="22"/>
        </w:rPr>
        <w:t xml:space="preserve">and just send the folder to command script in the SendTo and the script will open the imdb page of that particular movie for the user.Also user can select multiple folder and the script will generate the excel sheet with full movie details like </w:t>
      </w:r>
      <w:r>
        <w:rPr>
          <w:rFonts w:eastAsiaTheme="minorEastAsia" w:cs="Times New Roman"/>
          <w:bCs/>
          <w:color w:val="auto"/>
          <w:sz w:val="22"/>
          <w:szCs w:val="22"/>
        </w:rPr>
        <w:t>rating,</w:t>
      </w:r>
      <w:r w:rsidR="006324CE">
        <w:rPr>
          <w:rFonts w:eastAsiaTheme="minorEastAsia" w:cs="Times New Roman"/>
          <w:bCs/>
          <w:color w:val="auto"/>
          <w:sz w:val="22"/>
          <w:szCs w:val="22"/>
        </w:rPr>
        <w:t>cast, description etc.</w:t>
      </w:r>
    </w:p>
    <w:p w:rsidR="006324CE" w:rsidRDefault="006324CE" w:rsidP="00941D9D">
      <w:pPr>
        <w:pStyle w:val="Default"/>
        <w:rPr>
          <w:rFonts w:eastAsiaTheme="minorEastAsia" w:cs="Times New Roman"/>
          <w:bCs/>
          <w:color w:val="auto"/>
          <w:sz w:val="22"/>
          <w:szCs w:val="22"/>
        </w:rPr>
      </w:pPr>
    </w:p>
    <w:p w:rsidR="005B3067" w:rsidRDefault="005B3067" w:rsidP="00941D9D">
      <w:pPr>
        <w:pStyle w:val="Default"/>
        <w:rPr>
          <w:rFonts w:eastAsiaTheme="minorEastAsia" w:cs="Times New Roman"/>
          <w:bCs/>
          <w:color w:val="auto"/>
          <w:sz w:val="22"/>
          <w:szCs w:val="22"/>
        </w:rPr>
      </w:pPr>
    </w:p>
    <w:p w:rsidR="00D42AC7" w:rsidRPr="00607157" w:rsidRDefault="00D42AC7" w:rsidP="000D1A24">
      <w:pPr>
        <w:pBdr>
          <w:bottom w:val="single" w:sz="6" w:space="1" w:color="auto"/>
        </w:pBdr>
        <w:shd w:val="clear" w:color="auto" w:fill="D9D9D9"/>
        <w:spacing w:before="120"/>
        <w:ind w:left="0"/>
        <w:rPr>
          <w:rFonts w:ascii="arial-black" w:hAnsi="arial-black" w:cs="Times New Roman"/>
          <w:b/>
          <w:sz w:val="28"/>
          <w:szCs w:val="28"/>
        </w:rPr>
      </w:pPr>
      <w:r w:rsidRPr="00607157">
        <w:rPr>
          <w:rFonts w:ascii="arial-black" w:hAnsi="arial-black" w:cs="Times New Roman"/>
          <w:b/>
          <w:sz w:val="28"/>
          <w:szCs w:val="28"/>
        </w:rPr>
        <w:t>S</w:t>
      </w:r>
      <w:r w:rsidR="005B3067">
        <w:rPr>
          <w:rFonts w:ascii="arial-black" w:hAnsi="arial-black" w:cs="Times New Roman"/>
          <w:b/>
          <w:sz w:val="28"/>
          <w:szCs w:val="28"/>
        </w:rPr>
        <w:t>trength</w:t>
      </w:r>
    </w:p>
    <w:p w:rsidR="00D42AC7" w:rsidRPr="00455187" w:rsidRDefault="00D42AC7" w:rsidP="005B3067">
      <w:pPr>
        <w:pStyle w:val="Default"/>
        <w:numPr>
          <w:ilvl w:val="0"/>
          <w:numId w:val="43"/>
        </w:numPr>
        <w:rPr>
          <w:shd w:val="clear" w:color="auto" w:fill="FFFFFF"/>
        </w:rPr>
      </w:pPr>
      <w:r w:rsidRPr="00455187">
        <w:rPr>
          <w:shd w:val="clear" w:color="auto" w:fill="FFFFFF"/>
        </w:rPr>
        <w:t>Excellent capability to explore, learn and understand newer technology</w:t>
      </w:r>
      <w:r w:rsidR="003913FA">
        <w:rPr>
          <w:shd w:val="clear" w:color="auto" w:fill="FFFFFF"/>
        </w:rPr>
        <w:t>.</w:t>
      </w:r>
    </w:p>
    <w:p w:rsidR="00D42AC7" w:rsidRPr="00455187" w:rsidRDefault="00D42AC7" w:rsidP="005B3067">
      <w:pPr>
        <w:pStyle w:val="Default"/>
        <w:numPr>
          <w:ilvl w:val="0"/>
          <w:numId w:val="43"/>
        </w:numPr>
        <w:rPr>
          <w:shd w:val="clear" w:color="auto" w:fill="FFFFFF"/>
        </w:rPr>
      </w:pPr>
      <w:r w:rsidRPr="00455187">
        <w:rPr>
          <w:shd w:val="clear" w:color="auto" w:fill="FFFFFF"/>
        </w:rPr>
        <w:lastRenderedPageBreak/>
        <w:t xml:space="preserve">Quick learner and excellent team player, ability to meet tight deadlines, </w:t>
      </w:r>
      <w:r w:rsidR="008B2A9A" w:rsidRPr="00455187">
        <w:rPr>
          <w:shd w:val="clear" w:color="auto" w:fill="FFFFFF"/>
        </w:rPr>
        <w:t xml:space="preserve">can </w:t>
      </w:r>
      <w:r w:rsidRPr="00455187">
        <w:rPr>
          <w:shd w:val="clear" w:color="auto" w:fill="FFFFFF"/>
        </w:rPr>
        <w:t>work</w:t>
      </w:r>
      <w:r w:rsidR="00E11618">
        <w:rPr>
          <w:shd w:val="clear" w:color="auto" w:fill="FFFFFF"/>
        </w:rPr>
        <w:t xml:space="preserve"> </w:t>
      </w:r>
      <w:r w:rsidR="00E11618" w:rsidRPr="00455187">
        <w:rPr>
          <w:shd w:val="clear" w:color="auto" w:fill="FFFFFF"/>
        </w:rPr>
        <w:t>under pressure</w:t>
      </w:r>
      <w:r w:rsidR="003913FA">
        <w:rPr>
          <w:shd w:val="clear" w:color="auto" w:fill="FFFFFF"/>
        </w:rPr>
        <w:t>.</w:t>
      </w:r>
    </w:p>
    <w:p w:rsidR="008B2A9A" w:rsidRPr="006A7615" w:rsidRDefault="008B2A9A" w:rsidP="006A7615">
      <w:pPr>
        <w:rPr>
          <w:rFonts w:ascii="Times New Roman" w:hAnsi="Times New Roman"/>
          <w:b/>
          <w:sz w:val="24"/>
          <w:szCs w:val="24"/>
          <w:u w:val="single"/>
        </w:rPr>
      </w:pPr>
    </w:p>
    <w:p w:rsidR="008B2A9A" w:rsidRPr="006F67CE" w:rsidRDefault="006F67CE" w:rsidP="000D1A24">
      <w:pPr>
        <w:pBdr>
          <w:bottom w:val="single" w:sz="6" w:space="1" w:color="auto"/>
        </w:pBdr>
        <w:shd w:val="clear" w:color="auto" w:fill="D9D9D9"/>
        <w:tabs>
          <w:tab w:val="left" w:pos="2913"/>
        </w:tabs>
        <w:spacing w:before="120"/>
        <w:ind w:left="0"/>
        <w:rPr>
          <w:rFonts w:ascii="arial-black" w:hAnsi="arial-black" w:cs="Times New Roman"/>
          <w:b/>
          <w:sz w:val="28"/>
          <w:szCs w:val="28"/>
        </w:rPr>
      </w:pPr>
      <w:r w:rsidRPr="006F67CE">
        <w:rPr>
          <w:rFonts w:ascii="arial-black" w:hAnsi="arial-black" w:cs="Times New Roman"/>
          <w:b/>
          <w:sz w:val="28"/>
          <w:szCs w:val="28"/>
        </w:rPr>
        <w:t>Education</w:t>
      </w:r>
    </w:p>
    <w:p w:rsidR="006F67CE" w:rsidRDefault="006F67CE" w:rsidP="006F67CE">
      <w:pPr>
        <w:pStyle w:val="ListParagraph"/>
        <w:numPr>
          <w:ilvl w:val="0"/>
          <w:numId w:val="43"/>
        </w:numPr>
        <w:rPr>
          <w:rFonts w:ascii="Verdana" w:eastAsiaTheme="minorEastAsia" w:hAnsi="Verdana"/>
          <w:b/>
          <w:bCs/>
          <w:sz w:val="22"/>
          <w:szCs w:val="22"/>
        </w:rPr>
      </w:pPr>
      <w:r w:rsidRPr="006F67CE">
        <w:rPr>
          <w:rFonts w:ascii="Verdana" w:eastAsiaTheme="minorEastAsia" w:hAnsi="Verdana"/>
          <w:b/>
          <w:bCs/>
          <w:sz w:val="22"/>
          <w:szCs w:val="22"/>
        </w:rPr>
        <w:t>Bachelor of Technology – Computer Science</w:t>
      </w:r>
      <w:r>
        <w:rPr>
          <w:rFonts w:ascii="Verdana" w:eastAsiaTheme="minorEastAsia" w:hAnsi="Verdana"/>
          <w:b/>
          <w:bCs/>
          <w:sz w:val="22"/>
          <w:szCs w:val="22"/>
        </w:rPr>
        <w:tab/>
      </w:r>
      <w:r>
        <w:rPr>
          <w:rFonts w:ascii="Verdana" w:eastAsiaTheme="minorEastAsia" w:hAnsi="Verdana"/>
          <w:b/>
          <w:bCs/>
          <w:sz w:val="22"/>
          <w:szCs w:val="22"/>
        </w:rPr>
        <w:tab/>
      </w:r>
      <w:r>
        <w:rPr>
          <w:rFonts w:ascii="Verdana" w:eastAsiaTheme="minorEastAsia" w:hAnsi="Verdana"/>
          <w:b/>
          <w:bCs/>
          <w:sz w:val="22"/>
          <w:szCs w:val="22"/>
        </w:rPr>
        <w:tab/>
        <w:t>2010 – 2014</w:t>
      </w:r>
    </w:p>
    <w:p w:rsidR="006F67CE" w:rsidRDefault="006F67CE" w:rsidP="006F67CE">
      <w:pPr>
        <w:pStyle w:val="ListParagraph"/>
        <w:rPr>
          <w:rFonts w:ascii="Verdana" w:eastAsiaTheme="minorEastAsia" w:hAnsi="Verdana"/>
          <w:bCs/>
          <w:sz w:val="22"/>
          <w:szCs w:val="22"/>
        </w:rPr>
      </w:pPr>
      <w:r>
        <w:rPr>
          <w:rFonts w:ascii="Verdana" w:eastAsiaTheme="minorEastAsia" w:hAnsi="Verdana"/>
          <w:bCs/>
          <w:sz w:val="22"/>
          <w:szCs w:val="22"/>
        </w:rPr>
        <w:t>Biju Patnaik University of Technology</w:t>
      </w:r>
      <w:r>
        <w:rPr>
          <w:rFonts w:ascii="Verdana" w:eastAsiaTheme="minorEastAsia" w:hAnsi="Verdana"/>
          <w:bCs/>
          <w:sz w:val="22"/>
          <w:szCs w:val="22"/>
        </w:rPr>
        <w:tab/>
      </w:r>
      <w:r>
        <w:rPr>
          <w:rFonts w:ascii="Verdana" w:eastAsiaTheme="minorEastAsia" w:hAnsi="Verdana"/>
          <w:bCs/>
          <w:sz w:val="22"/>
          <w:szCs w:val="22"/>
        </w:rPr>
        <w:tab/>
      </w:r>
      <w:r>
        <w:rPr>
          <w:rFonts w:ascii="Verdana" w:eastAsiaTheme="minorEastAsia" w:hAnsi="Verdana"/>
          <w:bCs/>
          <w:sz w:val="22"/>
          <w:szCs w:val="22"/>
        </w:rPr>
        <w:tab/>
      </w:r>
      <w:r>
        <w:rPr>
          <w:rFonts w:ascii="Verdana" w:eastAsiaTheme="minorEastAsia" w:hAnsi="Verdana"/>
          <w:bCs/>
          <w:sz w:val="22"/>
          <w:szCs w:val="22"/>
        </w:rPr>
        <w:tab/>
      </w:r>
      <w:r>
        <w:rPr>
          <w:rFonts w:ascii="Verdana" w:eastAsiaTheme="minorEastAsia" w:hAnsi="Verdana"/>
          <w:bCs/>
          <w:sz w:val="22"/>
          <w:szCs w:val="22"/>
        </w:rPr>
        <w:tab/>
        <w:t xml:space="preserve">   CGPA-8.2</w:t>
      </w:r>
    </w:p>
    <w:p w:rsidR="006F67CE" w:rsidRPr="006F67CE" w:rsidRDefault="006F67CE" w:rsidP="006F67CE">
      <w:pPr>
        <w:pStyle w:val="ListParagraph"/>
        <w:rPr>
          <w:rFonts w:ascii="Verdana" w:eastAsiaTheme="minorEastAsia" w:hAnsi="Verdana"/>
          <w:bCs/>
          <w:sz w:val="22"/>
          <w:szCs w:val="22"/>
        </w:rPr>
      </w:pPr>
      <w:r>
        <w:rPr>
          <w:rFonts w:ascii="Verdana" w:eastAsiaTheme="minorEastAsia" w:hAnsi="Verdana"/>
          <w:bCs/>
          <w:sz w:val="22"/>
          <w:szCs w:val="22"/>
        </w:rPr>
        <w:t>Bhubaneshwar</w:t>
      </w:r>
    </w:p>
    <w:p w:rsidR="006F67CE" w:rsidRPr="006F67CE" w:rsidRDefault="006F67CE" w:rsidP="006F67CE">
      <w:pPr>
        <w:pStyle w:val="ListParagraph"/>
        <w:rPr>
          <w:rFonts w:ascii="Verdana" w:eastAsiaTheme="minorEastAsia" w:hAnsi="Verdana"/>
          <w:b/>
          <w:bCs/>
          <w:sz w:val="22"/>
          <w:szCs w:val="22"/>
        </w:rPr>
      </w:pPr>
    </w:p>
    <w:p w:rsidR="006F67CE" w:rsidRDefault="006F67CE" w:rsidP="008B2A9A">
      <w:pPr>
        <w:rPr>
          <w:rFonts w:ascii="Times New Roman" w:hAnsi="Times New Roman" w:cs="Times New Roman"/>
          <w:sz w:val="24"/>
          <w:szCs w:val="24"/>
        </w:rPr>
      </w:pPr>
    </w:p>
    <w:p w:rsidR="008B2A9A" w:rsidRPr="00AC6503" w:rsidRDefault="008B2A9A" w:rsidP="00554FD1">
      <w:pPr>
        <w:pBdr>
          <w:bottom w:val="single" w:sz="6" w:space="1" w:color="auto"/>
        </w:pBdr>
        <w:shd w:val="clear" w:color="auto" w:fill="D9D9D9"/>
        <w:tabs>
          <w:tab w:val="left" w:pos="2913"/>
        </w:tabs>
        <w:spacing w:before="120"/>
        <w:ind w:left="0"/>
        <w:rPr>
          <w:rFonts w:ascii="arial-black" w:hAnsi="arial-black" w:cs="Times New Roman"/>
          <w:b/>
          <w:sz w:val="28"/>
          <w:szCs w:val="28"/>
        </w:rPr>
      </w:pPr>
      <w:r w:rsidRPr="00AC6503">
        <w:rPr>
          <w:rFonts w:ascii="arial-black" w:hAnsi="arial-black" w:cs="Times New Roman"/>
          <w:b/>
          <w:sz w:val="28"/>
          <w:szCs w:val="28"/>
        </w:rPr>
        <w:t>Declaration</w:t>
      </w:r>
      <w:r w:rsidR="006F67CE">
        <w:rPr>
          <w:rFonts w:ascii="arial-black" w:hAnsi="arial-black" w:cs="Times New Roman"/>
          <w:b/>
          <w:sz w:val="28"/>
          <w:szCs w:val="28"/>
        </w:rPr>
        <w:tab/>
      </w:r>
    </w:p>
    <w:p w:rsidR="008B2A9A" w:rsidRPr="00455187" w:rsidRDefault="008B2A9A" w:rsidP="008B2A9A">
      <w:pPr>
        <w:rPr>
          <w:rFonts w:ascii="Verdana" w:hAnsi="Verdana"/>
          <w:color w:val="000000"/>
          <w:shd w:val="clear" w:color="auto" w:fill="FFFFFF"/>
        </w:rPr>
      </w:pPr>
      <w:r w:rsidRPr="00455187">
        <w:rPr>
          <w:rFonts w:ascii="Verdana" w:hAnsi="Verdana"/>
          <w:color w:val="000000"/>
          <w:shd w:val="clear" w:color="auto" w:fill="FFFFFF"/>
        </w:rPr>
        <w:t>I hereby declare all the information furnished above is true to the best of my knowledge.</w:t>
      </w:r>
      <w:r w:rsidRPr="00455187">
        <w:rPr>
          <w:rFonts w:ascii="Verdana" w:hAnsi="Verdana"/>
          <w:color w:val="000000"/>
          <w:shd w:val="clear" w:color="auto" w:fill="FFFFFF"/>
        </w:rPr>
        <w:tab/>
      </w:r>
    </w:p>
    <w:p w:rsidR="007C5AB2" w:rsidRDefault="007C5AB2" w:rsidP="00455187">
      <w:pPr>
        <w:rPr>
          <w:rFonts w:ascii="Verdana" w:hAnsi="Verdana"/>
          <w:b/>
          <w:color w:val="000000"/>
          <w:shd w:val="clear" w:color="auto" w:fill="FFFFFF"/>
        </w:rPr>
      </w:pPr>
    </w:p>
    <w:p w:rsidR="008B2A9A" w:rsidRDefault="008B2A9A" w:rsidP="00455187">
      <w:pPr>
        <w:rPr>
          <w:rFonts w:ascii="Verdana" w:hAnsi="Verdana"/>
          <w:sz w:val="20"/>
          <w:szCs w:val="20"/>
        </w:rPr>
      </w:pPr>
      <w:r w:rsidRPr="007C5AB2">
        <w:rPr>
          <w:rFonts w:ascii="Verdana" w:hAnsi="Verdana"/>
          <w:b/>
          <w:color w:val="000000"/>
          <w:shd w:val="clear" w:color="auto" w:fill="FFFFFF"/>
        </w:rPr>
        <w:t>Place</w:t>
      </w:r>
      <w:r w:rsidRPr="00455187">
        <w:rPr>
          <w:rFonts w:ascii="Verdana" w:hAnsi="Verdana"/>
          <w:color w:val="000000"/>
          <w:shd w:val="clear" w:color="auto" w:fill="FFFFFF"/>
        </w:rPr>
        <w:t>: Bangalore</w:t>
      </w:r>
      <w:r>
        <w:rPr>
          <w:rFonts w:ascii="Verdana" w:hAnsi="Verdana"/>
          <w:sz w:val="20"/>
          <w:szCs w:val="20"/>
        </w:rPr>
        <w:tab/>
      </w:r>
      <w:r w:rsidR="007C5AB2">
        <w:rPr>
          <w:rFonts w:ascii="Verdana" w:hAnsi="Verdana"/>
          <w:sz w:val="20"/>
          <w:szCs w:val="20"/>
        </w:rPr>
        <w:tab/>
      </w:r>
      <w:r w:rsidR="007C5AB2">
        <w:rPr>
          <w:rFonts w:ascii="Verdana" w:hAnsi="Verdana"/>
          <w:sz w:val="20"/>
          <w:szCs w:val="20"/>
        </w:rPr>
        <w:tab/>
      </w:r>
      <w:r w:rsidR="007C5AB2">
        <w:rPr>
          <w:rFonts w:ascii="Verdana" w:hAnsi="Verdana"/>
          <w:sz w:val="20"/>
          <w:szCs w:val="20"/>
        </w:rPr>
        <w:tab/>
      </w:r>
      <w:r w:rsidR="007C5AB2">
        <w:rPr>
          <w:rFonts w:ascii="Verdana" w:hAnsi="Verdana"/>
          <w:sz w:val="20"/>
          <w:szCs w:val="20"/>
        </w:rPr>
        <w:tab/>
      </w:r>
      <w:r w:rsidR="007C5AB2">
        <w:rPr>
          <w:rFonts w:ascii="Verdana" w:hAnsi="Verdana"/>
          <w:sz w:val="20"/>
          <w:szCs w:val="20"/>
        </w:rPr>
        <w:tab/>
      </w:r>
      <w:r w:rsidR="007C5AB2">
        <w:rPr>
          <w:rFonts w:ascii="Verdana" w:hAnsi="Verdana"/>
          <w:sz w:val="20"/>
          <w:szCs w:val="20"/>
        </w:rPr>
        <w:tab/>
      </w:r>
      <w:r w:rsidR="007C5AB2">
        <w:rPr>
          <w:rFonts w:ascii="Verdana" w:hAnsi="Verdana"/>
          <w:b/>
          <w:sz w:val="20"/>
          <w:szCs w:val="20"/>
        </w:rPr>
        <w:t>Nanak Karamjeet Singh</w:t>
      </w:r>
    </w:p>
    <w:p w:rsidR="004748CC" w:rsidRPr="0064431A" w:rsidRDefault="00DF75B5" w:rsidP="00715787">
      <w:pPr>
        <w:rPr>
          <w:rFonts w:ascii="Times New Roman" w:hAnsi="Times New Roman" w:cs="Times New Roman"/>
          <w:b/>
          <w:sz w:val="24"/>
          <w:szCs w:val="24"/>
        </w:rPr>
      </w:pP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sidR="008B2A9A">
        <w:rPr>
          <w:rFonts w:ascii="Verdana" w:hAnsi="Verdana"/>
          <w:sz w:val="20"/>
          <w:szCs w:val="20"/>
        </w:rPr>
        <w:tab/>
      </w:r>
      <w:r w:rsidR="008B2A9A">
        <w:rPr>
          <w:rFonts w:ascii="Verdana" w:hAnsi="Verdana"/>
          <w:sz w:val="20"/>
          <w:szCs w:val="20"/>
        </w:rPr>
        <w:tab/>
      </w:r>
      <w:r w:rsidR="008B2A9A">
        <w:rPr>
          <w:rFonts w:ascii="Verdana" w:hAnsi="Verdana"/>
          <w:sz w:val="20"/>
          <w:szCs w:val="20"/>
        </w:rPr>
        <w:tab/>
      </w:r>
      <w:r w:rsidR="008B2A9A">
        <w:rPr>
          <w:rFonts w:ascii="Verdana" w:hAnsi="Verdana"/>
          <w:sz w:val="20"/>
          <w:szCs w:val="20"/>
        </w:rPr>
        <w:tab/>
      </w:r>
      <w:r w:rsidR="008B2A9A">
        <w:rPr>
          <w:rFonts w:ascii="Verdana" w:hAnsi="Verdana"/>
          <w:sz w:val="20"/>
          <w:szCs w:val="20"/>
        </w:rPr>
        <w:tab/>
      </w:r>
      <w:r w:rsidR="008B2A9A">
        <w:rPr>
          <w:rFonts w:ascii="Verdana" w:hAnsi="Verdana"/>
          <w:sz w:val="20"/>
          <w:szCs w:val="20"/>
        </w:rPr>
        <w:tab/>
      </w:r>
    </w:p>
    <w:sectPr w:rsidR="004748CC" w:rsidRPr="0064431A" w:rsidSect="00455187">
      <w:headerReference w:type="default" r:id="rId8"/>
      <w:footerReference w:type="default" r:id="rId9"/>
      <w:pgSz w:w="12240" w:h="15840" w:code="1"/>
      <w:pgMar w:top="567" w:right="1080" w:bottom="1080" w:left="108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5069" w:rsidRDefault="00175069" w:rsidP="00B97159">
      <w:r>
        <w:separator/>
      </w:r>
    </w:p>
  </w:endnote>
  <w:endnote w:type="continuationSeparator" w:id="0">
    <w:p w:rsidR="00175069" w:rsidRDefault="00175069" w:rsidP="00B97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Sans Serif">
    <w:panose1 w:val="00000000000000000000"/>
    <w:charset w:val="00"/>
    <w:family w:val="swiss"/>
    <w:notTrueType/>
    <w:pitch w:val="variable"/>
    <w:sig w:usb0="00000003" w:usb1="00000000" w:usb2="00000000" w:usb3="00000000" w:csb0="00000001" w:csb1="00000000"/>
  </w:font>
  <w:font w:name="arial-black">
    <w:altName w:val="Times New Roman"/>
    <w:panose1 w:val="00000000000000000000"/>
    <w:charset w:val="00"/>
    <w:family w:val="roman"/>
    <w:notTrueType/>
    <w:pitch w:val="default"/>
  </w:font>
  <w:font w:name="Arial Black">
    <w:panose1 w:val="020B0A04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6E0C" w:rsidRDefault="003F21CA">
    <w:pPr>
      <w:pStyle w:val="Footer"/>
      <w:pBdr>
        <w:top w:val="single" w:sz="4" w:space="0" w:color="D9D9D9"/>
      </w:pBdr>
      <w:jc w:val="right"/>
      <w:rPr>
        <w:color w:val="4F81BD"/>
        <w:sz w:val="20"/>
      </w:rPr>
    </w:pPr>
    <w:r>
      <w:rPr>
        <w:color w:val="4F81BD"/>
        <w:sz w:val="20"/>
      </w:rPr>
      <w:fldChar w:fldCharType="begin"/>
    </w:r>
    <w:r w:rsidR="00FB29B0">
      <w:rPr>
        <w:color w:val="4F81BD"/>
        <w:sz w:val="20"/>
      </w:rPr>
      <w:instrText xml:space="preserve"> PAGE   \* MERGEFORMAT </w:instrText>
    </w:r>
    <w:r>
      <w:rPr>
        <w:color w:val="4F81BD"/>
        <w:sz w:val="20"/>
      </w:rPr>
      <w:fldChar w:fldCharType="separate"/>
    </w:r>
    <w:r w:rsidR="008E7490">
      <w:rPr>
        <w:noProof/>
        <w:color w:val="4F81BD"/>
        <w:sz w:val="20"/>
      </w:rPr>
      <w:t>1</w:t>
    </w:r>
    <w:r>
      <w:rPr>
        <w:color w:val="4F81BD"/>
        <w:sz w:val="20"/>
      </w:rPr>
      <w:fldChar w:fldCharType="end"/>
    </w:r>
    <w:r w:rsidR="00FB29B0">
      <w:rPr>
        <w:color w:val="4F81BD"/>
        <w:sz w:val="20"/>
      </w:rPr>
      <w:t xml:space="preserve"> | </w:t>
    </w:r>
    <w:r w:rsidR="00FB29B0">
      <w:rPr>
        <w:color w:val="4F81BD"/>
        <w:spacing w:val="60"/>
        <w:sz w:val="20"/>
      </w:rPr>
      <w:t>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5069" w:rsidRDefault="00175069" w:rsidP="00B97159">
      <w:r>
        <w:separator/>
      </w:r>
    </w:p>
  </w:footnote>
  <w:footnote w:type="continuationSeparator" w:id="0">
    <w:p w:rsidR="00175069" w:rsidRDefault="00175069" w:rsidP="00B971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6E0C" w:rsidRDefault="00175069">
    <w:pPr>
      <w:pStyle w:val="Header"/>
    </w:pPr>
    <w:r>
      <w:rPr>
        <w:noProof/>
      </w:rPr>
      <w:pict>
        <v:shapetype id="_x0000_t202" coordsize="21600,21600" o:spt="202" path="m,l,21600r21600,l21600,xe">
          <v:stroke joinstyle="miter"/>
          <v:path gradientshapeok="t" o:connecttype="rect"/>
        </v:shapetype>
        <v:shape id="Text Box 3" o:spid="_x0000_s2051" type="#_x0000_t202" style="position:absolute;left:0;text-align:left;margin-left:117pt;margin-top:-22.5pt;width:296.9pt;height:26.9pt;z-index:251662336;visibility:visible;mso-wrap-distance-left:9.05pt;mso-wrap-distance-righ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" stroked="f">
          <v:fill opacity="0"/>
          <v:textbox inset="0,0,0,0">
            <w:txbxContent>
              <w:p w:rsidR="00856E0C" w:rsidRDefault="00175069">
                <w:pPr>
                  <w:jc w:val="center"/>
                  <w:rPr>
                    <w:rFonts w:ascii="Arial" w:hAnsi="Arial" w:cs="Arial"/>
                    <w:b/>
                    <w:szCs w:val="20"/>
                  </w:rPr>
                </w:pPr>
              </w:p>
            </w:txbxContent>
          </v:textbox>
          <w10:wrap type="topAndBottom"/>
        </v:shape>
      </w:pict>
    </w:r>
    <w:r>
      <w:rPr>
        <w:noProof/>
      </w:rPr>
      <w:pict>
        <v:rect id="Rectangle 2" o:spid="_x0000_s2050" style="position:absolute;left:0;text-align:left;margin-left:585pt;margin-top:495pt;width:28.4pt;height:303.8pt;z-index:-251655168;visibility:visible;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" fillcolor="#3188b4" stroked="f">
          <v:stroke joinstyle="round"/>
          <w10:wrap anchorx="page" anchory="page"/>
        </v:rect>
      </w:pict>
    </w:r>
    <w:r>
      <w:rPr>
        <w:noProof/>
      </w:rPr>
      <w:pict>
        <v:rect id="Rectangle 1" o:spid="_x0000_s2049" style="position:absolute;left:0;text-align:left;margin-left:67.5pt;margin-top:-67.5pt;width:27pt;height:162pt;rotation:-90;z-index:-251656192;visibility:visible;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" fillcolor="#2d9f01" stroked="f">
          <v:stroke joinstyle="round"/>
          <w10:wrap anchorx="page" anchory="page"/>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bullet"/>
      <w:lvlText w:val=""/>
      <w:lvlJc w:val="left"/>
      <w:pPr>
        <w:tabs>
          <w:tab w:val="num" w:pos="720"/>
        </w:tabs>
        <w:ind w:left="2736" w:hanging="360"/>
      </w:pPr>
      <w:rPr>
        <w:rFonts w:ascii="Symbol" w:hAnsi="Symbol" w:cs="Symbol"/>
      </w:rPr>
    </w:lvl>
    <w:lvl w:ilvl="1">
      <w:start w:val="1"/>
      <w:numFmt w:val="decimal"/>
      <w:lvlText w:val="%2."/>
      <w:lvlJc w:val="left"/>
      <w:pPr>
        <w:tabs>
          <w:tab w:val="num" w:pos="1800"/>
        </w:tabs>
        <w:ind w:left="180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2880"/>
        </w:tabs>
        <w:ind w:left="2880" w:hanging="360"/>
      </w:pPr>
    </w:lvl>
    <w:lvl w:ilvl="5">
      <w:start w:val="1"/>
      <w:numFmt w:val="decimal"/>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320"/>
        </w:tabs>
        <w:ind w:left="4320" w:hanging="360"/>
      </w:pPr>
    </w:lvl>
  </w:abstractNum>
  <w:abstractNum w:abstractNumId="1"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Wingdings" w:hAnsi="Wingdings" w:cs="Wingdings"/>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Wingdings"/>
      </w:rPr>
    </w:lvl>
    <w:lvl w:ilvl="3">
      <w:start w:val="1"/>
      <w:numFmt w:val="bullet"/>
      <w:lvlText w:val=""/>
      <w:lvlJc w:val="left"/>
      <w:pPr>
        <w:tabs>
          <w:tab w:val="num" w:pos="2520"/>
        </w:tabs>
        <w:ind w:left="2520" w:hanging="360"/>
      </w:pPr>
      <w:rPr>
        <w:rFonts w:ascii="Symbol" w:hAnsi="Symbol" w:cs="Symbol"/>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Wingdings"/>
      </w:rPr>
    </w:lvl>
    <w:lvl w:ilvl="6">
      <w:start w:val="1"/>
      <w:numFmt w:val="bullet"/>
      <w:lvlText w:val=""/>
      <w:lvlJc w:val="left"/>
      <w:pPr>
        <w:tabs>
          <w:tab w:val="num" w:pos="4680"/>
        </w:tabs>
        <w:ind w:left="4680" w:hanging="360"/>
      </w:pPr>
      <w:rPr>
        <w:rFonts w:ascii="Symbol" w:hAnsi="Symbol" w:cs="Symbol"/>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Wingdings"/>
      </w:rPr>
    </w:lvl>
  </w:abstractNum>
  <w:abstractNum w:abstractNumId="2" w15:restartNumberingAfterBreak="0">
    <w:nsid w:val="00000005"/>
    <w:multiLevelType w:val="multilevel"/>
    <w:tmpl w:val="00000005"/>
    <w:name w:val="RTF_Num 3"/>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3" w15:restartNumberingAfterBreak="0">
    <w:nsid w:val="01913EF0"/>
    <w:multiLevelType w:val="hybridMultilevel"/>
    <w:tmpl w:val="CF8EF68A"/>
    <w:lvl w:ilvl="0" w:tplc="EA6494E6">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3866939"/>
    <w:multiLevelType w:val="hybridMultilevel"/>
    <w:tmpl w:val="BDCCAEF6"/>
    <w:lvl w:ilvl="0" w:tplc="D8F83676">
      <w:start w:val="4"/>
      <w:numFmt w:val="decimal"/>
      <w:lvlText w:val="%1."/>
      <w:lvlJc w:val="left"/>
      <w:pPr>
        <w:ind w:left="720" w:hanging="360"/>
      </w:pPr>
      <w:rPr>
        <w:rFonts w:ascii="Calibri" w:eastAsia="Calibri" w:hAnsi="Calibri" w:cs="Verdana"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754D79"/>
    <w:multiLevelType w:val="hybridMultilevel"/>
    <w:tmpl w:val="D1FC2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DA3FCC"/>
    <w:multiLevelType w:val="hybridMultilevel"/>
    <w:tmpl w:val="6A48A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02EAF"/>
    <w:multiLevelType w:val="hybridMultilevel"/>
    <w:tmpl w:val="C00619E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C71CF8"/>
    <w:multiLevelType w:val="hybridMultilevel"/>
    <w:tmpl w:val="398C03F2"/>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505B83"/>
    <w:multiLevelType w:val="hybridMultilevel"/>
    <w:tmpl w:val="2E64012A"/>
    <w:lvl w:ilvl="0" w:tplc="016871A0">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8C4948"/>
    <w:multiLevelType w:val="hybridMultilevel"/>
    <w:tmpl w:val="40767E26"/>
    <w:lvl w:ilvl="0" w:tplc="E0E415A6">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2C43AC"/>
    <w:multiLevelType w:val="hybridMultilevel"/>
    <w:tmpl w:val="DBDAE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9F2A07"/>
    <w:multiLevelType w:val="hybridMultilevel"/>
    <w:tmpl w:val="F12A9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B4EC9"/>
    <w:multiLevelType w:val="hybridMultilevel"/>
    <w:tmpl w:val="7B448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C7F3224"/>
    <w:multiLevelType w:val="hybridMultilevel"/>
    <w:tmpl w:val="B0E610B2"/>
    <w:lvl w:ilvl="0" w:tplc="C996078E">
      <w:start w:val="1"/>
      <w:numFmt w:val="bullet"/>
      <w:lvlText w:val="•"/>
      <w:lvlJc w:val="left"/>
      <w:pPr>
        <w:tabs>
          <w:tab w:val="num" w:pos="720"/>
        </w:tabs>
        <w:ind w:left="720" w:hanging="360"/>
      </w:pPr>
      <w:rPr>
        <w:rFonts w:ascii="Times" w:hAnsi="Times" w:cs="Times New Roman" w:hint="default"/>
      </w:rPr>
    </w:lvl>
    <w:lvl w:ilvl="1" w:tplc="564E46F4">
      <w:start w:val="1"/>
      <w:numFmt w:val="bullet"/>
      <w:lvlText w:val="•"/>
      <w:lvlJc w:val="left"/>
      <w:pPr>
        <w:tabs>
          <w:tab w:val="num" w:pos="1440"/>
        </w:tabs>
        <w:ind w:left="1440" w:hanging="360"/>
      </w:pPr>
      <w:rPr>
        <w:rFonts w:ascii="Times" w:hAnsi="Times" w:cs="Times New Roman" w:hint="default"/>
      </w:rPr>
    </w:lvl>
    <w:lvl w:ilvl="2" w:tplc="6A48B8CE">
      <w:start w:val="1"/>
      <w:numFmt w:val="bullet"/>
      <w:lvlText w:val="•"/>
      <w:lvlJc w:val="left"/>
      <w:pPr>
        <w:tabs>
          <w:tab w:val="num" w:pos="2160"/>
        </w:tabs>
        <w:ind w:left="2160" w:hanging="360"/>
      </w:pPr>
      <w:rPr>
        <w:rFonts w:ascii="Times" w:hAnsi="Times" w:cs="Times New Roman" w:hint="default"/>
      </w:rPr>
    </w:lvl>
    <w:lvl w:ilvl="3" w:tplc="612652E2">
      <w:start w:val="1"/>
      <w:numFmt w:val="bullet"/>
      <w:lvlText w:val="•"/>
      <w:lvlJc w:val="left"/>
      <w:pPr>
        <w:tabs>
          <w:tab w:val="num" w:pos="2880"/>
        </w:tabs>
        <w:ind w:left="2880" w:hanging="360"/>
      </w:pPr>
      <w:rPr>
        <w:rFonts w:ascii="Times" w:hAnsi="Times" w:cs="Times New Roman" w:hint="default"/>
      </w:rPr>
    </w:lvl>
    <w:lvl w:ilvl="4" w:tplc="0658B8B0">
      <w:start w:val="1"/>
      <w:numFmt w:val="bullet"/>
      <w:lvlText w:val="•"/>
      <w:lvlJc w:val="left"/>
      <w:pPr>
        <w:tabs>
          <w:tab w:val="num" w:pos="3600"/>
        </w:tabs>
        <w:ind w:left="3600" w:hanging="360"/>
      </w:pPr>
      <w:rPr>
        <w:rFonts w:ascii="Times" w:hAnsi="Times" w:cs="Times New Roman" w:hint="default"/>
      </w:rPr>
    </w:lvl>
    <w:lvl w:ilvl="5" w:tplc="E11ED480">
      <w:start w:val="1"/>
      <w:numFmt w:val="bullet"/>
      <w:lvlText w:val="•"/>
      <w:lvlJc w:val="left"/>
      <w:pPr>
        <w:tabs>
          <w:tab w:val="num" w:pos="4320"/>
        </w:tabs>
        <w:ind w:left="4320" w:hanging="360"/>
      </w:pPr>
      <w:rPr>
        <w:rFonts w:ascii="Times" w:hAnsi="Times" w:cs="Times New Roman" w:hint="default"/>
      </w:rPr>
    </w:lvl>
    <w:lvl w:ilvl="6" w:tplc="C4B87520">
      <w:start w:val="1"/>
      <w:numFmt w:val="bullet"/>
      <w:lvlText w:val="•"/>
      <w:lvlJc w:val="left"/>
      <w:pPr>
        <w:tabs>
          <w:tab w:val="num" w:pos="5040"/>
        </w:tabs>
        <w:ind w:left="5040" w:hanging="360"/>
      </w:pPr>
      <w:rPr>
        <w:rFonts w:ascii="Times" w:hAnsi="Times" w:cs="Times New Roman" w:hint="default"/>
      </w:rPr>
    </w:lvl>
    <w:lvl w:ilvl="7" w:tplc="DEAAD704">
      <w:start w:val="1"/>
      <w:numFmt w:val="bullet"/>
      <w:lvlText w:val="•"/>
      <w:lvlJc w:val="left"/>
      <w:pPr>
        <w:tabs>
          <w:tab w:val="num" w:pos="5760"/>
        </w:tabs>
        <w:ind w:left="5760" w:hanging="360"/>
      </w:pPr>
      <w:rPr>
        <w:rFonts w:ascii="Times" w:hAnsi="Times" w:cs="Times New Roman" w:hint="default"/>
      </w:rPr>
    </w:lvl>
    <w:lvl w:ilvl="8" w:tplc="595EE1B8">
      <w:start w:val="1"/>
      <w:numFmt w:val="bullet"/>
      <w:lvlText w:val="•"/>
      <w:lvlJc w:val="left"/>
      <w:pPr>
        <w:tabs>
          <w:tab w:val="num" w:pos="6480"/>
        </w:tabs>
        <w:ind w:left="6480" w:hanging="360"/>
      </w:pPr>
      <w:rPr>
        <w:rFonts w:ascii="Times" w:hAnsi="Times" w:cs="Times New Roman" w:hint="default"/>
      </w:rPr>
    </w:lvl>
  </w:abstractNum>
  <w:abstractNum w:abstractNumId="16" w15:restartNumberingAfterBreak="0">
    <w:nsid w:val="2CAC7412"/>
    <w:multiLevelType w:val="hybridMultilevel"/>
    <w:tmpl w:val="E91A121A"/>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CAF010F"/>
    <w:multiLevelType w:val="hybridMultilevel"/>
    <w:tmpl w:val="A15CE52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FE92C4C"/>
    <w:multiLevelType w:val="hybridMultilevel"/>
    <w:tmpl w:val="3410B24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19" w15:restartNumberingAfterBreak="0">
    <w:nsid w:val="32231D36"/>
    <w:multiLevelType w:val="hybridMultilevel"/>
    <w:tmpl w:val="8BE09E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27A327C"/>
    <w:multiLevelType w:val="hybridMultilevel"/>
    <w:tmpl w:val="FD58BB4C"/>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51E08F3"/>
    <w:multiLevelType w:val="hybridMultilevel"/>
    <w:tmpl w:val="05DC212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3AA61FA9"/>
    <w:multiLevelType w:val="hybridMultilevel"/>
    <w:tmpl w:val="26EC9676"/>
    <w:lvl w:ilvl="0" w:tplc="90E66910">
      <w:start w:val="1"/>
      <w:numFmt w:val="bullet"/>
      <w:lvlText w:val=""/>
      <w:lvlJc w:val="left"/>
      <w:pPr>
        <w:ind w:left="1440" w:hanging="360"/>
      </w:pPr>
      <w:rPr>
        <w:rFonts w:ascii="Symbol" w:hAnsi="Symbol" w:hint="default"/>
        <w:sz w:val="32"/>
        <w:szCs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B39325C"/>
    <w:multiLevelType w:val="hybridMultilevel"/>
    <w:tmpl w:val="6E0EAA80"/>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30B31E2"/>
    <w:multiLevelType w:val="hybridMultilevel"/>
    <w:tmpl w:val="A77CF12A"/>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47F717E"/>
    <w:multiLevelType w:val="hybridMultilevel"/>
    <w:tmpl w:val="B67E93A6"/>
    <w:lvl w:ilvl="0" w:tplc="F52884D0">
      <w:start w:val="1"/>
      <w:numFmt w:val="decimal"/>
      <w:lvlText w:val="%1."/>
      <w:lvlJc w:val="left"/>
      <w:pPr>
        <w:ind w:left="1800" w:hanging="360"/>
      </w:pPr>
      <w:rPr>
        <w:rFonts w:ascii="Verdana" w:eastAsiaTheme="minorEastAsia" w:hAnsi="Verdana" w:cs="Times New Roman" w:hint="default"/>
        <w:color w:val="auto"/>
        <w:sz w:val="22"/>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46BB2930"/>
    <w:multiLevelType w:val="hybridMultilevel"/>
    <w:tmpl w:val="C22CB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490B8B"/>
    <w:multiLevelType w:val="hybridMultilevel"/>
    <w:tmpl w:val="02E0981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ABE2B20"/>
    <w:multiLevelType w:val="hybridMultilevel"/>
    <w:tmpl w:val="30BE49B4"/>
    <w:lvl w:ilvl="0" w:tplc="40090001">
      <w:start w:val="1"/>
      <w:numFmt w:val="bullet"/>
      <w:lvlText w:val=""/>
      <w:lvlJc w:val="left"/>
      <w:pPr>
        <w:ind w:left="1449" w:hanging="360"/>
      </w:pPr>
      <w:rPr>
        <w:rFonts w:ascii="Symbol" w:hAnsi="Symbol" w:hint="default"/>
      </w:rPr>
    </w:lvl>
    <w:lvl w:ilvl="1" w:tplc="40090003" w:tentative="1">
      <w:start w:val="1"/>
      <w:numFmt w:val="bullet"/>
      <w:lvlText w:val="o"/>
      <w:lvlJc w:val="left"/>
      <w:pPr>
        <w:ind w:left="2169" w:hanging="360"/>
      </w:pPr>
      <w:rPr>
        <w:rFonts w:ascii="Courier New" w:hAnsi="Courier New" w:cs="Courier New" w:hint="default"/>
      </w:rPr>
    </w:lvl>
    <w:lvl w:ilvl="2" w:tplc="40090005" w:tentative="1">
      <w:start w:val="1"/>
      <w:numFmt w:val="bullet"/>
      <w:lvlText w:val=""/>
      <w:lvlJc w:val="left"/>
      <w:pPr>
        <w:ind w:left="2889" w:hanging="360"/>
      </w:pPr>
      <w:rPr>
        <w:rFonts w:ascii="Wingdings" w:hAnsi="Wingdings" w:hint="default"/>
      </w:rPr>
    </w:lvl>
    <w:lvl w:ilvl="3" w:tplc="40090001" w:tentative="1">
      <w:start w:val="1"/>
      <w:numFmt w:val="bullet"/>
      <w:lvlText w:val=""/>
      <w:lvlJc w:val="left"/>
      <w:pPr>
        <w:ind w:left="3609" w:hanging="360"/>
      </w:pPr>
      <w:rPr>
        <w:rFonts w:ascii="Symbol" w:hAnsi="Symbol" w:hint="default"/>
      </w:rPr>
    </w:lvl>
    <w:lvl w:ilvl="4" w:tplc="40090003" w:tentative="1">
      <w:start w:val="1"/>
      <w:numFmt w:val="bullet"/>
      <w:lvlText w:val="o"/>
      <w:lvlJc w:val="left"/>
      <w:pPr>
        <w:ind w:left="4329" w:hanging="360"/>
      </w:pPr>
      <w:rPr>
        <w:rFonts w:ascii="Courier New" w:hAnsi="Courier New" w:cs="Courier New" w:hint="default"/>
      </w:rPr>
    </w:lvl>
    <w:lvl w:ilvl="5" w:tplc="40090005" w:tentative="1">
      <w:start w:val="1"/>
      <w:numFmt w:val="bullet"/>
      <w:lvlText w:val=""/>
      <w:lvlJc w:val="left"/>
      <w:pPr>
        <w:ind w:left="5049" w:hanging="360"/>
      </w:pPr>
      <w:rPr>
        <w:rFonts w:ascii="Wingdings" w:hAnsi="Wingdings" w:hint="default"/>
      </w:rPr>
    </w:lvl>
    <w:lvl w:ilvl="6" w:tplc="40090001" w:tentative="1">
      <w:start w:val="1"/>
      <w:numFmt w:val="bullet"/>
      <w:lvlText w:val=""/>
      <w:lvlJc w:val="left"/>
      <w:pPr>
        <w:ind w:left="5769" w:hanging="360"/>
      </w:pPr>
      <w:rPr>
        <w:rFonts w:ascii="Symbol" w:hAnsi="Symbol" w:hint="default"/>
      </w:rPr>
    </w:lvl>
    <w:lvl w:ilvl="7" w:tplc="40090003" w:tentative="1">
      <w:start w:val="1"/>
      <w:numFmt w:val="bullet"/>
      <w:lvlText w:val="o"/>
      <w:lvlJc w:val="left"/>
      <w:pPr>
        <w:ind w:left="6489" w:hanging="360"/>
      </w:pPr>
      <w:rPr>
        <w:rFonts w:ascii="Courier New" w:hAnsi="Courier New" w:cs="Courier New" w:hint="default"/>
      </w:rPr>
    </w:lvl>
    <w:lvl w:ilvl="8" w:tplc="40090005" w:tentative="1">
      <w:start w:val="1"/>
      <w:numFmt w:val="bullet"/>
      <w:lvlText w:val=""/>
      <w:lvlJc w:val="left"/>
      <w:pPr>
        <w:ind w:left="7209" w:hanging="360"/>
      </w:pPr>
      <w:rPr>
        <w:rFonts w:ascii="Wingdings" w:hAnsi="Wingdings" w:hint="default"/>
      </w:rPr>
    </w:lvl>
  </w:abstractNum>
  <w:abstractNum w:abstractNumId="29" w15:restartNumberingAfterBreak="0">
    <w:nsid w:val="4F1F2ACA"/>
    <w:multiLevelType w:val="hybridMultilevel"/>
    <w:tmpl w:val="B7E0A54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7D8535F"/>
    <w:multiLevelType w:val="hybridMultilevel"/>
    <w:tmpl w:val="32926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A55E17"/>
    <w:multiLevelType w:val="hybridMultilevel"/>
    <w:tmpl w:val="CEB0EAAE"/>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59E45273"/>
    <w:multiLevelType w:val="hybridMultilevel"/>
    <w:tmpl w:val="68560BA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236DB9"/>
    <w:multiLevelType w:val="hybridMultilevel"/>
    <w:tmpl w:val="EAF2E7A4"/>
    <w:lvl w:ilvl="0" w:tplc="0D26AE44">
      <w:start w:val="1"/>
      <w:numFmt w:val="decimal"/>
      <w:lvlText w:val="%1."/>
      <w:lvlJc w:val="left"/>
      <w:pPr>
        <w:ind w:left="2160" w:hanging="360"/>
      </w:pPr>
      <w:rPr>
        <w:rFonts w:ascii="Verdana" w:eastAsiaTheme="minorEastAsia" w:hAnsi="Verdana" w:cs="Times New Roman" w:hint="default"/>
        <w:color w:val="auto"/>
        <w:sz w:val="22"/>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5D5719FF"/>
    <w:multiLevelType w:val="multilevel"/>
    <w:tmpl w:val="F9A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D43FC"/>
    <w:multiLevelType w:val="hybridMultilevel"/>
    <w:tmpl w:val="C1BE14C0"/>
    <w:lvl w:ilvl="0" w:tplc="51A0B77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7085E43"/>
    <w:multiLevelType w:val="hybridMultilevel"/>
    <w:tmpl w:val="97204B6A"/>
    <w:lvl w:ilvl="0" w:tplc="7DFC9B18">
      <w:start w:val="1"/>
      <w:numFmt w:val="decimal"/>
      <w:lvlText w:val="%1)"/>
      <w:lvlJc w:val="left"/>
      <w:pPr>
        <w:ind w:left="720" w:hanging="360"/>
      </w:pPr>
      <w:rPr>
        <w:rFonts w:hint="default"/>
        <w:b w:val="0"/>
        <w:sz w:val="27"/>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CC76C37"/>
    <w:multiLevelType w:val="hybridMultilevel"/>
    <w:tmpl w:val="72D6136C"/>
    <w:lvl w:ilvl="0" w:tplc="73A2A778">
      <w:start w:val="1"/>
      <w:numFmt w:val="bullet"/>
      <w:lvlText w:val=""/>
      <w:lvlJc w:val="left"/>
      <w:pPr>
        <w:ind w:left="1440" w:hanging="360"/>
      </w:pPr>
      <w:rPr>
        <w:rFonts w:ascii="Symbol" w:hAnsi="Symbol" w:hint="default"/>
        <w:sz w:val="32"/>
        <w:szCs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DFA62B5"/>
    <w:multiLevelType w:val="hybridMultilevel"/>
    <w:tmpl w:val="1FF09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C63DDF"/>
    <w:multiLevelType w:val="hybridMultilevel"/>
    <w:tmpl w:val="285801A2"/>
    <w:lvl w:ilvl="0" w:tplc="741CBBF8">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5B2785E"/>
    <w:multiLevelType w:val="hybridMultilevel"/>
    <w:tmpl w:val="03226822"/>
    <w:lvl w:ilvl="0" w:tplc="04090005">
      <w:start w:val="1"/>
      <w:numFmt w:val="bullet"/>
      <w:lvlText w:val=""/>
      <w:lvlJc w:val="left"/>
      <w:pPr>
        <w:tabs>
          <w:tab w:val="num" w:pos="720"/>
        </w:tabs>
        <w:ind w:left="72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A4C0037"/>
    <w:multiLevelType w:val="multilevel"/>
    <w:tmpl w:val="CE0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C7303"/>
    <w:multiLevelType w:val="hybridMultilevel"/>
    <w:tmpl w:val="1C1E3540"/>
    <w:lvl w:ilvl="0" w:tplc="5E64B2DC">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CC159C8"/>
    <w:multiLevelType w:val="hybridMultilevel"/>
    <w:tmpl w:val="9B684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44"/>
  </w:num>
  <w:num w:numId="3">
    <w:abstractNumId w:val="23"/>
  </w:num>
  <w:num w:numId="4">
    <w:abstractNumId w:val="20"/>
  </w:num>
  <w:num w:numId="5">
    <w:abstractNumId w:val="16"/>
  </w:num>
  <w:num w:numId="6">
    <w:abstractNumId w:val="9"/>
  </w:num>
  <w:num w:numId="7">
    <w:abstractNumId w:val="31"/>
  </w:num>
  <w:num w:numId="8">
    <w:abstractNumId w:val="17"/>
  </w:num>
  <w:num w:numId="9">
    <w:abstractNumId w:val="26"/>
  </w:num>
  <w:num w:numId="10">
    <w:abstractNumId w:val="13"/>
  </w:num>
  <w:num w:numId="11">
    <w:abstractNumId w:val="14"/>
  </w:num>
  <w:num w:numId="12">
    <w:abstractNumId w:val="41"/>
  </w:num>
  <w:num w:numId="13">
    <w:abstractNumId w:val="2"/>
  </w:num>
  <w:num w:numId="14">
    <w:abstractNumId w:val="36"/>
  </w:num>
  <w:num w:numId="15">
    <w:abstractNumId w:val="15"/>
  </w:num>
  <w:num w:numId="16">
    <w:abstractNumId w:val="8"/>
  </w:num>
  <w:num w:numId="17">
    <w:abstractNumId w:val="39"/>
  </w:num>
  <w:num w:numId="18">
    <w:abstractNumId w:val="6"/>
  </w:num>
  <w:num w:numId="19">
    <w:abstractNumId w:val="30"/>
  </w:num>
  <w:num w:numId="2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4"/>
  </w:num>
  <w:num w:numId="22">
    <w:abstractNumId w:val="42"/>
  </w:num>
  <w:num w:numId="23">
    <w:abstractNumId w:val="35"/>
  </w:num>
  <w:num w:numId="24">
    <w:abstractNumId w:val="1"/>
  </w:num>
  <w:num w:numId="25">
    <w:abstractNumId w:val="19"/>
  </w:num>
  <w:num w:numId="26">
    <w:abstractNumId w:val="37"/>
  </w:num>
  <w:num w:numId="27">
    <w:abstractNumId w:val="28"/>
  </w:num>
  <w:num w:numId="28">
    <w:abstractNumId w:val="18"/>
  </w:num>
  <w:num w:numId="29">
    <w:abstractNumId w:val="21"/>
  </w:num>
  <w:num w:numId="30">
    <w:abstractNumId w:val="5"/>
  </w:num>
  <w:num w:numId="31">
    <w:abstractNumId w:val="24"/>
  </w:num>
  <w:num w:numId="32">
    <w:abstractNumId w:val="3"/>
  </w:num>
  <w:num w:numId="33">
    <w:abstractNumId w:val="29"/>
  </w:num>
  <w:num w:numId="34">
    <w:abstractNumId w:val="32"/>
  </w:num>
  <w:num w:numId="35">
    <w:abstractNumId w:val="7"/>
  </w:num>
  <w:num w:numId="36">
    <w:abstractNumId w:val="4"/>
  </w:num>
  <w:num w:numId="37">
    <w:abstractNumId w:val="27"/>
  </w:num>
  <w:num w:numId="38">
    <w:abstractNumId w:val="25"/>
  </w:num>
  <w:num w:numId="39">
    <w:abstractNumId w:val="33"/>
  </w:num>
  <w:num w:numId="40">
    <w:abstractNumId w:val="43"/>
  </w:num>
  <w:num w:numId="41">
    <w:abstractNumId w:val="11"/>
  </w:num>
  <w:num w:numId="42">
    <w:abstractNumId w:val="10"/>
  </w:num>
  <w:num w:numId="43">
    <w:abstractNumId w:val="40"/>
  </w:num>
  <w:num w:numId="44">
    <w:abstractNumId w:val="22"/>
  </w:num>
  <w:num w:numId="4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A6DCD"/>
    <w:rsid w:val="000057DE"/>
    <w:rsid w:val="00014913"/>
    <w:rsid w:val="00015254"/>
    <w:rsid w:val="00016282"/>
    <w:rsid w:val="00023DE4"/>
    <w:rsid w:val="000261D1"/>
    <w:rsid w:val="00026778"/>
    <w:rsid w:val="0002687A"/>
    <w:rsid w:val="00027EAB"/>
    <w:rsid w:val="000339DE"/>
    <w:rsid w:val="00034483"/>
    <w:rsid w:val="000344E4"/>
    <w:rsid w:val="0003749C"/>
    <w:rsid w:val="00037C8D"/>
    <w:rsid w:val="0004339E"/>
    <w:rsid w:val="00050FC9"/>
    <w:rsid w:val="000644D6"/>
    <w:rsid w:val="00066F0F"/>
    <w:rsid w:val="000679B0"/>
    <w:rsid w:val="00072629"/>
    <w:rsid w:val="00074001"/>
    <w:rsid w:val="0007548E"/>
    <w:rsid w:val="00081934"/>
    <w:rsid w:val="00083AE1"/>
    <w:rsid w:val="00091503"/>
    <w:rsid w:val="0009448D"/>
    <w:rsid w:val="00096A56"/>
    <w:rsid w:val="000A0A62"/>
    <w:rsid w:val="000A49A5"/>
    <w:rsid w:val="000B1BD3"/>
    <w:rsid w:val="000B3C1E"/>
    <w:rsid w:val="000B539A"/>
    <w:rsid w:val="000B539B"/>
    <w:rsid w:val="000C30F0"/>
    <w:rsid w:val="000D0C46"/>
    <w:rsid w:val="000D1A24"/>
    <w:rsid w:val="000D1BDE"/>
    <w:rsid w:val="000D24A8"/>
    <w:rsid w:val="000D6EE1"/>
    <w:rsid w:val="000E153B"/>
    <w:rsid w:val="000E1BC6"/>
    <w:rsid w:val="000F2C20"/>
    <w:rsid w:val="000F576B"/>
    <w:rsid w:val="000F6E98"/>
    <w:rsid w:val="00115708"/>
    <w:rsid w:val="00117949"/>
    <w:rsid w:val="0012345C"/>
    <w:rsid w:val="001315A1"/>
    <w:rsid w:val="00136BA3"/>
    <w:rsid w:val="00136FDE"/>
    <w:rsid w:val="00142BF5"/>
    <w:rsid w:val="0015572D"/>
    <w:rsid w:val="00156A8B"/>
    <w:rsid w:val="001577C3"/>
    <w:rsid w:val="001628B0"/>
    <w:rsid w:val="0017218E"/>
    <w:rsid w:val="0017271D"/>
    <w:rsid w:val="0017435C"/>
    <w:rsid w:val="00174CBE"/>
    <w:rsid w:val="00175069"/>
    <w:rsid w:val="00183BE7"/>
    <w:rsid w:val="001844F5"/>
    <w:rsid w:val="00184F6B"/>
    <w:rsid w:val="00186BC1"/>
    <w:rsid w:val="001A075E"/>
    <w:rsid w:val="001A35ED"/>
    <w:rsid w:val="001A3DAC"/>
    <w:rsid w:val="001B2194"/>
    <w:rsid w:val="001B3EDF"/>
    <w:rsid w:val="001B4C3F"/>
    <w:rsid w:val="001B578E"/>
    <w:rsid w:val="001B5D30"/>
    <w:rsid w:val="001C7572"/>
    <w:rsid w:val="001D0A1C"/>
    <w:rsid w:val="001D186C"/>
    <w:rsid w:val="001D4A90"/>
    <w:rsid w:val="001D5BE1"/>
    <w:rsid w:val="001E4E79"/>
    <w:rsid w:val="001E61C3"/>
    <w:rsid w:val="002032B2"/>
    <w:rsid w:val="00204053"/>
    <w:rsid w:val="00215118"/>
    <w:rsid w:val="00217E51"/>
    <w:rsid w:val="00221553"/>
    <w:rsid w:val="0022354F"/>
    <w:rsid w:val="00224F10"/>
    <w:rsid w:val="00226349"/>
    <w:rsid w:val="00226593"/>
    <w:rsid w:val="0023740B"/>
    <w:rsid w:val="002407F0"/>
    <w:rsid w:val="00246E7E"/>
    <w:rsid w:val="00247089"/>
    <w:rsid w:val="0024769D"/>
    <w:rsid w:val="00252AFB"/>
    <w:rsid w:val="00253A19"/>
    <w:rsid w:val="0025457F"/>
    <w:rsid w:val="00254BDB"/>
    <w:rsid w:val="002579CD"/>
    <w:rsid w:val="00257C9B"/>
    <w:rsid w:val="00263B9C"/>
    <w:rsid w:val="0026420F"/>
    <w:rsid w:val="00270D80"/>
    <w:rsid w:val="00273950"/>
    <w:rsid w:val="00274F0E"/>
    <w:rsid w:val="0027610B"/>
    <w:rsid w:val="002765EB"/>
    <w:rsid w:val="002770AF"/>
    <w:rsid w:val="00282813"/>
    <w:rsid w:val="00283191"/>
    <w:rsid w:val="0028326D"/>
    <w:rsid w:val="00286476"/>
    <w:rsid w:val="002B09F1"/>
    <w:rsid w:val="002C17D2"/>
    <w:rsid w:val="002C191B"/>
    <w:rsid w:val="002D2783"/>
    <w:rsid w:val="002D631C"/>
    <w:rsid w:val="002E3F76"/>
    <w:rsid w:val="002E5FF5"/>
    <w:rsid w:val="002F1C1C"/>
    <w:rsid w:val="0030783D"/>
    <w:rsid w:val="00315FB2"/>
    <w:rsid w:val="003173A0"/>
    <w:rsid w:val="0032089D"/>
    <w:rsid w:val="0032524C"/>
    <w:rsid w:val="003365E4"/>
    <w:rsid w:val="0033794E"/>
    <w:rsid w:val="00347629"/>
    <w:rsid w:val="00347BBC"/>
    <w:rsid w:val="003522F6"/>
    <w:rsid w:val="0035530C"/>
    <w:rsid w:val="00355F6C"/>
    <w:rsid w:val="00356712"/>
    <w:rsid w:val="00361299"/>
    <w:rsid w:val="003711BB"/>
    <w:rsid w:val="00373AC1"/>
    <w:rsid w:val="00375F45"/>
    <w:rsid w:val="0037606D"/>
    <w:rsid w:val="0037639D"/>
    <w:rsid w:val="00383EA6"/>
    <w:rsid w:val="00390D5E"/>
    <w:rsid w:val="003913FA"/>
    <w:rsid w:val="003957D9"/>
    <w:rsid w:val="003A5107"/>
    <w:rsid w:val="003B7EC6"/>
    <w:rsid w:val="003C1F4E"/>
    <w:rsid w:val="003C406E"/>
    <w:rsid w:val="003C7907"/>
    <w:rsid w:val="003D347D"/>
    <w:rsid w:val="003D4654"/>
    <w:rsid w:val="003F094A"/>
    <w:rsid w:val="003F1714"/>
    <w:rsid w:val="003F19B4"/>
    <w:rsid w:val="003F21CA"/>
    <w:rsid w:val="003F4BCB"/>
    <w:rsid w:val="00404445"/>
    <w:rsid w:val="004071BE"/>
    <w:rsid w:val="00410105"/>
    <w:rsid w:val="00415354"/>
    <w:rsid w:val="00424E7C"/>
    <w:rsid w:val="004341F2"/>
    <w:rsid w:val="00445450"/>
    <w:rsid w:val="004458D0"/>
    <w:rsid w:val="00452CC1"/>
    <w:rsid w:val="00455187"/>
    <w:rsid w:val="00457283"/>
    <w:rsid w:val="00460CE6"/>
    <w:rsid w:val="0046128D"/>
    <w:rsid w:val="004668CD"/>
    <w:rsid w:val="004748CC"/>
    <w:rsid w:val="00482423"/>
    <w:rsid w:val="00483B23"/>
    <w:rsid w:val="00491565"/>
    <w:rsid w:val="00492B06"/>
    <w:rsid w:val="00496FCD"/>
    <w:rsid w:val="004A6ABB"/>
    <w:rsid w:val="004A7402"/>
    <w:rsid w:val="004B03E9"/>
    <w:rsid w:val="004B04F4"/>
    <w:rsid w:val="004B63C4"/>
    <w:rsid w:val="004C0108"/>
    <w:rsid w:val="004C4C8B"/>
    <w:rsid w:val="004D25DC"/>
    <w:rsid w:val="004D3754"/>
    <w:rsid w:val="004D4206"/>
    <w:rsid w:val="004E27FC"/>
    <w:rsid w:val="004F3270"/>
    <w:rsid w:val="0051072D"/>
    <w:rsid w:val="00511AAE"/>
    <w:rsid w:val="00514EA5"/>
    <w:rsid w:val="00520350"/>
    <w:rsid w:val="00521540"/>
    <w:rsid w:val="00522FF6"/>
    <w:rsid w:val="00525FEE"/>
    <w:rsid w:val="00530EC1"/>
    <w:rsid w:val="005336C6"/>
    <w:rsid w:val="005416A6"/>
    <w:rsid w:val="00541997"/>
    <w:rsid w:val="005436D9"/>
    <w:rsid w:val="00547637"/>
    <w:rsid w:val="00554FD1"/>
    <w:rsid w:val="00564DDD"/>
    <w:rsid w:val="00565521"/>
    <w:rsid w:val="00575250"/>
    <w:rsid w:val="005824E3"/>
    <w:rsid w:val="005828BE"/>
    <w:rsid w:val="00583F97"/>
    <w:rsid w:val="00586B1C"/>
    <w:rsid w:val="00591D12"/>
    <w:rsid w:val="005A0009"/>
    <w:rsid w:val="005A2C02"/>
    <w:rsid w:val="005A5692"/>
    <w:rsid w:val="005A77E4"/>
    <w:rsid w:val="005B3067"/>
    <w:rsid w:val="005B690A"/>
    <w:rsid w:val="005C408C"/>
    <w:rsid w:val="005D667B"/>
    <w:rsid w:val="005E51BC"/>
    <w:rsid w:val="005E6276"/>
    <w:rsid w:val="005E643F"/>
    <w:rsid w:val="005F4123"/>
    <w:rsid w:val="005F48DB"/>
    <w:rsid w:val="005F5CBD"/>
    <w:rsid w:val="00607157"/>
    <w:rsid w:val="00614012"/>
    <w:rsid w:val="00614D4C"/>
    <w:rsid w:val="00616B63"/>
    <w:rsid w:val="006170B3"/>
    <w:rsid w:val="00624602"/>
    <w:rsid w:val="00627239"/>
    <w:rsid w:val="006319DD"/>
    <w:rsid w:val="006324CE"/>
    <w:rsid w:val="00635C54"/>
    <w:rsid w:val="00635CC8"/>
    <w:rsid w:val="0064431A"/>
    <w:rsid w:val="00656219"/>
    <w:rsid w:val="00665D86"/>
    <w:rsid w:val="00676B7D"/>
    <w:rsid w:val="00680276"/>
    <w:rsid w:val="006802C1"/>
    <w:rsid w:val="0068040B"/>
    <w:rsid w:val="00680CB6"/>
    <w:rsid w:val="00681E34"/>
    <w:rsid w:val="00694456"/>
    <w:rsid w:val="006944FE"/>
    <w:rsid w:val="006A2B70"/>
    <w:rsid w:val="006A5346"/>
    <w:rsid w:val="006A6DCD"/>
    <w:rsid w:val="006A70E7"/>
    <w:rsid w:val="006A7615"/>
    <w:rsid w:val="006B0002"/>
    <w:rsid w:val="006B50ED"/>
    <w:rsid w:val="006B685A"/>
    <w:rsid w:val="006B72A3"/>
    <w:rsid w:val="006C646C"/>
    <w:rsid w:val="006D0946"/>
    <w:rsid w:val="006D1970"/>
    <w:rsid w:val="006D783B"/>
    <w:rsid w:val="006D7CB0"/>
    <w:rsid w:val="006E0FEE"/>
    <w:rsid w:val="006E335D"/>
    <w:rsid w:val="006F18B0"/>
    <w:rsid w:val="006F5897"/>
    <w:rsid w:val="006F67CE"/>
    <w:rsid w:val="006F79BE"/>
    <w:rsid w:val="0070353A"/>
    <w:rsid w:val="00715787"/>
    <w:rsid w:val="00717D24"/>
    <w:rsid w:val="00731B84"/>
    <w:rsid w:val="00731E4D"/>
    <w:rsid w:val="0073486A"/>
    <w:rsid w:val="007458CE"/>
    <w:rsid w:val="00745D22"/>
    <w:rsid w:val="007501E2"/>
    <w:rsid w:val="00752ED0"/>
    <w:rsid w:val="007551D7"/>
    <w:rsid w:val="007605B4"/>
    <w:rsid w:val="007613F1"/>
    <w:rsid w:val="00773A1A"/>
    <w:rsid w:val="0077418F"/>
    <w:rsid w:val="007758EA"/>
    <w:rsid w:val="0078119D"/>
    <w:rsid w:val="00787BA9"/>
    <w:rsid w:val="00793D2D"/>
    <w:rsid w:val="007A46E6"/>
    <w:rsid w:val="007B0CDD"/>
    <w:rsid w:val="007B160A"/>
    <w:rsid w:val="007B3C78"/>
    <w:rsid w:val="007B47E8"/>
    <w:rsid w:val="007B5045"/>
    <w:rsid w:val="007B7819"/>
    <w:rsid w:val="007B7E96"/>
    <w:rsid w:val="007B7FEF"/>
    <w:rsid w:val="007C3A38"/>
    <w:rsid w:val="007C598C"/>
    <w:rsid w:val="007C5AB2"/>
    <w:rsid w:val="007D76EC"/>
    <w:rsid w:val="007E48A4"/>
    <w:rsid w:val="007E4E9B"/>
    <w:rsid w:val="007E5126"/>
    <w:rsid w:val="007E63E2"/>
    <w:rsid w:val="007F0CDC"/>
    <w:rsid w:val="007F23EE"/>
    <w:rsid w:val="007F6052"/>
    <w:rsid w:val="00812569"/>
    <w:rsid w:val="0081333C"/>
    <w:rsid w:val="00814FF1"/>
    <w:rsid w:val="00815D6E"/>
    <w:rsid w:val="00817291"/>
    <w:rsid w:val="00817AD6"/>
    <w:rsid w:val="00817B39"/>
    <w:rsid w:val="0082084E"/>
    <w:rsid w:val="008257BF"/>
    <w:rsid w:val="00826034"/>
    <w:rsid w:val="00844007"/>
    <w:rsid w:val="008475E8"/>
    <w:rsid w:val="0085012D"/>
    <w:rsid w:val="008520A1"/>
    <w:rsid w:val="008602F5"/>
    <w:rsid w:val="008607BD"/>
    <w:rsid w:val="00864DD7"/>
    <w:rsid w:val="00866465"/>
    <w:rsid w:val="00872BAE"/>
    <w:rsid w:val="00886157"/>
    <w:rsid w:val="008A13A4"/>
    <w:rsid w:val="008A2091"/>
    <w:rsid w:val="008A2EE2"/>
    <w:rsid w:val="008B07DA"/>
    <w:rsid w:val="008B1645"/>
    <w:rsid w:val="008B2A9A"/>
    <w:rsid w:val="008B2D8F"/>
    <w:rsid w:val="008C1217"/>
    <w:rsid w:val="008C35FA"/>
    <w:rsid w:val="008C5357"/>
    <w:rsid w:val="008C7E1F"/>
    <w:rsid w:val="008D6BE7"/>
    <w:rsid w:val="008E1763"/>
    <w:rsid w:val="008E56E6"/>
    <w:rsid w:val="008E63FE"/>
    <w:rsid w:val="008E7490"/>
    <w:rsid w:val="008E782E"/>
    <w:rsid w:val="008F2E9D"/>
    <w:rsid w:val="008F47E8"/>
    <w:rsid w:val="008F5D09"/>
    <w:rsid w:val="00904E0A"/>
    <w:rsid w:val="00905E7F"/>
    <w:rsid w:val="00906136"/>
    <w:rsid w:val="00912B55"/>
    <w:rsid w:val="00916199"/>
    <w:rsid w:val="009169F2"/>
    <w:rsid w:val="0092479F"/>
    <w:rsid w:val="009250AF"/>
    <w:rsid w:val="00925F3E"/>
    <w:rsid w:val="00927414"/>
    <w:rsid w:val="00935C64"/>
    <w:rsid w:val="00941D9D"/>
    <w:rsid w:val="009424BF"/>
    <w:rsid w:val="0095005C"/>
    <w:rsid w:val="009616B1"/>
    <w:rsid w:val="00963449"/>
    <w:rsid w:val="009723B6"/>
    <w:rsid w:val="00972F33"/>
    <w:rsid w:val="00974C6D"/>
    <w:rsid w:val="00984B85"/>
    <w:rsid w:val="00986A56"/>
    <w:rsid w:val="0098700D"/>
    <w:rsid w:val="00987E06"/>
    <w:rsid w:val="00997250"/>
    <w:rsid w:val="009A5472"/>
    <w:rsid w:val="009B20FB"/>
    <w:rsid w:val="009B635E"/>
    <w:rsid w:val="009C03E9"/>
    <w:rsid w:val="009C1120"/>
    <w:rsid w:val="009C711F"/>
    <w:rsid w:val="009C71C6"/>
    <w:rsid w:val="009C7BA6"/>
    <w:rsid w:val="009D015D"/>
    <w:rsid w:val="009D160E"/>
    <w:rsid w:val="009D3B4F"/>
    <w:rsid w:val="009D416C"/>
    <w:rsid w:val="009D627C"/>
    <w:rsid w:val="009D6E2B"/>
    <w:rsid w:val="009E0FC5"/>
    <w:rsid w:val="009E614F"/>
    <w:rsid w:val="009F4CED"/>
    <w:rsid w:val="009F60F6"/>
    <w:rsid w:val="00A21CE6"/>
    <w:rsid w:val="00A2608A"/>
    <w:rsid w:val="00A26489"/>
    <w:rsid w:val="00A325BA"/>
    <w:rsid w:val="00A43FD6"/>
    <w:rsid w:val="00A475AC"/>
    <w:rsid w:val="00A47CEF"/>
    <w:rsid w:val="00A56309"/>
    <w:rsid w:val="00A661AC"/>
    <w:rsid w:val="00A67255"/>
    <w:rsid w:val="00A72C4B"/>
    <w:rsid w:val="00A76128"/>
    <w:rsid w:val="00A80277"/>
    <w:rsid w:val="00A83725"/>
    <w:rsid w:val="00A84CD5"/>
    <w:rsid w:val="00A859FE"/>
    <w:rsid w:val="00A90934"/>
    <w:rsid w:val="00A93143"/>
    <w:rsid w:val="00A95BCF"/>
    <w:rsid w:val="00AA28BC"/>
    <w:rsid w:val="00AA7C79"/>
    <w:rsid w:val="00AB1E09"/>
    <w:rsid w:val="00AB4461"/>
    <w:rsid w:val="00AB5A3A"/>
    <w:rsid w:val="00AC35D3"/>
    <w:rsid w:val="00AC3A29"/>
    <w:rsid w:val="00AC415B"/>
    <w:rsid w:val="00AC6503"/>
    <w:rsid w:val="00AC65D9"/>
    <w:rsid w:val="00AC715A"/>
    <w:rsid w:val="00AD6B24"/>
    <w:rsid w:val="00AD7CA8"/>
    <w:rsid w:val="00AF0D17"/>
    <w:rsid w:val="00AF789B"/>
    <w:rsid w:val="00B037C1"/>
    <w:rsid w:val="00B07CED"/>
    <w:rsid w:val="00B13803"/>
    <w:rsid w:val="00B144FE"/>
    <w:rsid w:val="00B15549"/>
    <w:rsid w:val="00B156C6"/>
    <w:rsid w:val="00B32730"/>
    <w:rsid w:val="00B40ECD"/>
    <w:rsid w:val="00B616DE"/>
    <w:rsid w:val="00B82148"/>
    <w:rsid w:val="00B8244E"/>
    <w:rsid w:val="00B86BB9"/>
    <w:rsid w:val="00B86BBA"/>
    <w:rsid w:val="00B86E72"/>
    <w:rsid w:val="00B92255"/>
    <w:rsid w:val="00B97159"/>
    <w:rsid w:val="00BA4A85"/>
    <w:rsid w:val="00BA6E42"/>
    <w:rsid w:val="00BB02B9"/>
    <w:rsid w:val="00BC03CB"/>
    <w:rsid w:val="00BC1506"/>
    <w:rsid w:val="00BC288A"/>
    <w:rsid w:val="00BC68B0"/>
    <w:rsid w:val="00BC720F"/>
    <w:rsid w:val="00BD0413"/>
    <w:rsid w:val="00BE68F0"/>
    <w:rsid w:val="00BE71CB"/>
    <w:rsid w:val="00BF21E2"/>
    <w:rsid w:val="00BF2653"/>
    <w:rsid w:val="00BF3DC7"/>
    <w:rsid w:val="00BF517F"/>
    <w:rsid w:val="00C041FE"/>
    <w:rsid w:val="00C11FC6"/>
    <w:rsid w:val="00C2138A"/>
    <w:rsid w:val="00C23684"/>
    <w:rsid w:val="00C335C9"/>
    <w:rsid w:val="00C42CAF"/>
    <w:rsid w:val="00C4396E"/>
    <w:rsid w:val="00C45667"/>
    <w:rsid w:val="00C50D17"/>
    <w:rsid w:val="00C67434"/>
    <w:rsid w:val="00C74ACA"/>
    <w:rsid w:val="00C75430"/>
    <w:rsid w:val="00C768DB"/>
    <w:rsid w:val="00C81AD7"/>
    <w:rsid w:val="00C9027F"/>
    <w:rsid w:val="00C91243"/>
    <w:rsid w:val="00C92AB4"/>
    <w:rsid w:val="00C97D4A"/>
    <w:rsid w:val="00C97F93"/>
    <w:rsid w:val="00CA2C33"/>
    <w:rsid w:val="00CA3C7F"/>
    <w:rsid w:val="00CA64F2"/>
    <w:rsid w:val="00CA7383"/>
    <w:rsid w:val="00CB388D"/>
    <w:rsid w:val="00CC2FC7"/>
    <w:rsid w:val="00CC47BE"/>
    <w:rsid w:val="00CC7E83"/>
    <w:rsid w:val="00CD569C"/>
    <w:rsid w:val="00CD671F"/>
    <w:rsid w:val="00CE0A8C"/>
    <w:rsid w:val="00CE419C"/>
    <w:rsid w:val="00CF4E67"/>
    <w:rsid w:val="00CF5960"/>
    <w:rsid w:val="00D0370F"/>
    <w:rsid w:val="00D0599E"/>
    <w:rsid w:val="00D203C3"/>
    <w:rsid w:val="00D221AC"/>
    <w:rsid w:val="00D230CD"/>
    <w:rsid w:val="00D26243"/>
    <w:rsid w:val="00D329AA"/>
    <w:rsid w:val="00D356D3"/>
    <w:rsid w:val="00D41D9E"/>
    <w:rsid w:val="00D42AC7"/>
    <w:rsid w:val="00D439DC"/>
    <w:rsid w:val="00D55562"/>
    <w:rsid w:val="00D55BF9"/>
    <w:rsid w:val="00D5653F"/>
    <w:rsid w:val="00D56807"/>
    <w:rsid w:val="00D6057A"/>
    <w:rsid w:val="00D70BE3"/>
    <w:rsid w:val="00D904FF"/>
    <w:rsid w:val="00D90686"/>
    <w:rsid w:val="00D91F19"/>
    <w:rsid w:val="00D94670"/>
    <w:rsid w:val="00DA1E4A"/>
    <w:rsid w:val="00DB1979"/>
    <w:rsid w:val="00DB5B02"/>
    <w:rsid w:val="00DC2E02"/>
    <w:rsid w:val="00DD283F"/>
    <w:rsid w:val="00DD6A09"/>
    <w:rsid w:val="00DD7605"/>
    <w:rsid w:val="00DE0996"/>
    <w:rsid w:val="00DF3D2B"/>
    <w:rsid w:val="00DF75B5"/>
    <w:rsid w:val="00E02791"/>
    <w:rsid w:val="00E03197"/>
    <w:rsid w:val="00E042AE"/>
    <w:rsid w:val="00E042D9"/>
    <w:rsid w:val="00E0614A"/>
    <w:rsid w:val="00E10F76"/>
    <w:rsid w:val="00E11618"/>
    <w:rsid w:val="00E12A65"/>
    <w:rsid w:val="00E2627F"/>
    <w:rsid w:val="00E33099"/>
    <w:rsid w:val="00E37FA5"/>
    <w:rsid w:val="00E47A7D"/>
    <w:rsid w:val="00E514B2"/>
    <w:rsid w:val="00E6445A"/>
    <w:rsid w:val="00E648F4"/>
    <w:rsid w:val="00E66AA8"/>
    <w:rsid w:val="00E73BDB"/>
    <w:rsid w:val="00E830F2"/>
    <w:rsid w:val="00E83E80"/>
    <w:rsid w:val="00E84029"/>
    <w:rsid w:val="00E94C0E"/>
    <w:rsid w:val="00E96FB1"/>
    <w:rsid w:val="00EA1784"/>
    <w:rsid w:val="00EB1663"/>
    <w:rsid w:val="00EB32DF"/>
    <w:rsid w:val="00EB575D"/>
    <w:rsid w:val="00ED1730"/>
    <w:rsid w:val="00ED3B31"/>
    <w:rsid w:val="00ED6C92"/>
    <w:rsid w:val="00EE1E43"/>
    <w:rsid w:val="00EF0F5E"/>
    <w:rsid w:val="00EF4826"/>
    <w:rsid w:val="00EF63E6"/>
    <w:rsid w:val="00EF71F7"/>
    <w:rsid w:val="00F108DB"/>
    <w:rsid w:val="00F108FD"/>
    <w:rsid w:val="00F123A3"/>
    <w:rsid w:val="00F123CD"/>
    <w:rsid w:val="00F26D24"/>
    <w:rsid w:val="00F32DC0"/>
    <w:rsid w:val="00F4110B"/>
    <w:rsid w:val="00F54B2B"/>
    <w:rsid w:val="00F562EA"/>
    <w:rsid w:val="00F653E1"/>
    <w:rsid w:val="00F72ABD"/>
    <w:rsid w:val="00F739DB"/>
    <w:rsid w:val="00F74331"/>
    <w:rsid w:val="00F8591D"/>
    <w:rsid w:val="00F86BCF"/>
    <w:rsid w:val="00F86E4B"/>
    <w:rsid w:val="00F90D90"/>
    <w:rsid w:val="00F9124C"/>
    <w:rsid w:val="00F91AAE"/>
    <w:rsid w:val="00F9213D"/>
    <w:rsid w:val="00F932B2"/>
    <w:rsid w:val="00F97E29"/>
    <w:rsid w:val="00FA04DE"/>
    <w:rsid w:val="00FB29B0"/>
    <w:rsid w:val="00FB7AB5"/>
    <w:rsid w:val="00FC0E8A"/>
    <w:rsid w:val="00FC43FF"/>
    <w:rsid w:val="00FC65EB"/>
    <w:rsid w:val="00FC7F22"/>
    <w:rsid w:val="00FD2F6B"/>
    <w:rsid w:val="00FD7685"/>
    <w:rsid w:val="00FE238B"/>
    <w:rsid w:val="00FE552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976C1D19-06D2-4987-BCF7-CB4419A8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ind w:left="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3803"/>
  </w:style>
  <w:style w:type="paragraph" w:styleId="Heading1">
    <w:name w:val="heading 1"/>
    <w:basedOn w:val="Normal"/>
    <w:next w:val="Normal"/>
    <w:link w:val="Heading1Char"/>
    <w:qFormat/>
    <w:rsid w:val="006A6DCD"/>
    <w:pPr>
      <w:keepNext/>
      <w:outlineLvl w:val="0"/>
    </w:pPr>
    <w:rPr>
      <w:rFonts w:ascii="Arial" w:eastAsia="Times New Roman" w:hAnsi="Arial" w:cs="Arial"/>
      <w:b/>
      <w:bCs/>
      <w:color w:val="000080"/>
    </w:rPr>
  </w:style>
  <w:style w:type="paragraph" w:styleId="Heading3">
    <w:name w:val="heading 3"/>
    <w:basedOn w:val="Normal"/>
    <w:next w:val="Normal"/>
    <w:link w:val="Heading3Char"/>
    <w:qFormat/>
    <w:rsid w:val="006A6DCD"/>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link w:val="Heading4Char"/>
    <w:qFormat/>
    <w:rsid w:val="006A6DCD"/>
    <w:pPr>
      <w:keepNext/>
      <w:jc w:val="center"/>
      <w:outlineLvl w:val="3"/>
    </w:pPr>
    <w:rPr>
      <w:rFonts w:ascii="Times New Roman" w:eastAsia="Times New Roman" w:hAnsi="Times New Roman" w:cs="Times New Roman"/>
      <w:b/>
      <w:bCs/>
      <w:color w:val="333399"/>
      <w:sz w:val="18"/>
      <w:szCs w:val="18"/>
    </w:rPr>
  </w:style>
  <w:style w:type="paragraph" w:styleId="Heading5">
    <w:name w:val="heading 5"/>
    <w:basedOn w:val="Normal"/>
    <w:next w:val="Normal"/>
    <w:link w:val="Heading5Char"/>
    <w:qFormat/>
    <w:rsid w:val="006A6DCD"/>
    <w:pPr>
      <w:keepNext/>
      <w:pBdr>
        <w:bottom w:val="single" w:sz="6" w:space="1" w:color="auto"/>
      </w:pBdr>
      <w:shd w:val="clear" w:color="auto" w:fill="D9D9D9"/>
      <w:spacing w:before="40"/>
      <w:outlineLvl w:val="4"/>
    </w:pPr>
    <w:rPr>
      <w:rFonts w:ascii="Times New Roman" w:eastAsia="Times New Roman" w:hAnsi="Times New Roman" w:cs="Times New Roman"/>
      <w:b/>
      <w:sz w:val="24"/>
    </w:rPr>
  </w:style>
  <w:style w:type="paragraph" w:styleId="Heading7">
    <w:name w:val="heading 7"/>
    <w:basedOn w:val="Normal"/>
    <w:next w:val="Normal"/>
    <w:link w:val="Heading7Char"/>
    <w:uiPriority w:val="9"/>
    <w:semiHidden/>
    <w:unhideWhenUsed/>
    <w:qFormat/>
    <w:rsid w:val="007E4E9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6DCD"/>
    <w:rPr>
      <w:rFonts w:ascii="Arial" w:eastAsia="Times New Roman" w:hAnsi="Arial" w:cs="Arial"/>
      <w:b/>
      <w:bCs/>
      <w:color w:val="000080"/>
    </w:rPr>
  </w:style>
  <w:style w:type="character" w:customStyle="1" w:styleId="Heading3Char">
    <w:name w:val="Heading 3 Char"/>
    <w:basedOn w:val="DefaultParagraphFont"/>
    <w:link w:val="Heading3"/>
    <w:rsid w:val="006A6DCD"/>
    <w:rPr>
      <w:rFonts w:ascii="Cambria" w:eastAsia="Times New Roman" w:hAnsi="Cambria" w:cs="Times New Roman"/>
      <w:b/>
      <w:bCs/>
      <w:sz w:val="26"/>
      <w:szCs w:val="26"/>
    </w:rPr>
  </w:style>
  <w:style w:type="character" w:customStyle="1" w:styleId="Heading4Char">
    <w:name w:val="Heading 4 Char"/>
    <w:basedOn w:val="DefaultParagraphFont"/>
    <w:link w:val="Heading4"/>
    <w:rsid w:val="006A6DCD"/>
    <w:rPr>
      <w:rFonts w:ascii="Times New Roman" w:eastAsia="Times New Roman" w:hAnsi="Times New Roman" w:cs="Times New Roman"/>
      <w:b/>
      <w:bCs/>
      <w:color w:val="333399"/>
      <w:sz w:val="18"/>
      <w:szCs w:val="18"/>
    </w:rPr>
  </w:style>
  <w:style w:type="character" w:customStyle="1" w:styleId="Heading5Char">
    <w:name w:val="Heading 5 Char"/>
    <w:basedOn w:val="DefaultParagraphFont"/>
    <w:link w:val="Heading5"/>
    <w:rsid w:val="006A6DCD"/>
    <w:rPr>
      <w:rFonts w:ascii="Times New Roman" w:eastAsia="Times New Roman" w:hAnsi="Times New Roman" w:cs="Times New Roman"/>
      <w:b/>
      <w:sz w:val="24"/>
      <w:shd w:val="clear" w:color="auto" w:fill="D9D9D9"/>
    </w:rPr>
  </w:style>
  <w:style w:type="character" w:styleId="Hyperlink">
    <w:name w:val="Hyperlink"/>
    <w:basedOn w:val="DefaultParagraphFont"/>
    <w:semiHidden/>
    <w:rsid w:val="006A6DCD"/>
    <w:rPr>
      <w:color w:val="0000FF"/>
      <w:u w:val="single"/>
    </w:rPr>
  </w:style>
  <w:style w:type="paragraph" w:styleId="NormalWeb">
    <w:name w:val="Normal (Web)"/>
    <w:basedOn w:val="Normal"/>
    <w:uiPriority w:val="99"/>
    <w:rsid w:val="006A6DCD"/>
    <w:pPr>
      <w:spacing w:before="100" w:beforeAutospacing="1" w:after="100" w:afterAutospacing="1"/>
    </w:pPr>
    <w:rPr>
      <w:rFonts w:ascii="Times New Roman" w:eastAsia="Times New Roman" w:hAnsi="Times New Roman" w:cs="Times New Roman"/>
      <w:sz w:val="24"/>
      <w:szCs w:val="24"/>
    </w:rPr>
  </w:style>
  <w:style w:type="paragraph" w:styleId="BodyText">
    <w:name w:val="Body Text"/>
    <w:basedOn w:val="Normal"/>
    <w:link w:val="BodyTextChar"/>
    <w:rsid w:val="006A6DCD"/>
    <w:rPr>
      <w:rFonts w:ascii="Times New Roman" w:eastAsia="Times New Roman" w:hAnsi="Times New Roman" w:cs="Times New Roman"/>
      <w:b/>
      <w:bCs/>
      <w:sz w:val="24"/>
      <w:szCs w:val="20"/>
    </w:rPr>
  </w:style>
  <w:style w:type="character" w:customStyle="1" w:styleId="BodyTextChar">
    <w:name w:val="Body Text Char"/>
    <w:basedOn w:val="DefaultParagraphFont"/>
    <w:link w:val="BodyText"/>
    <w:rsid w:val="006A6DCD"/>
    <w:rPr>
      <w:rFonts w:ascii="Times New Roman" w:eastAsia="Times New Roman" w:hAnsi="Times New Roman" w:cs="Times New Roman"/>
      <w:b/>
      <w:bCs/>
      <w:sz w:val="24"/>
      <w:szCs w:val="20"/>
    </w:rPr>
  </w:style>
  <w:style w:type="paragraph" w:customStyle="1" w:styleId="Achievement">
    <w:name w:val="Achievement"/>
    <w:basedOn w:val="BodyText"/>
    <w:rsid w:val="006A6DCD"/>
    <w:pPr>
      <w:suppressAutoHyphens/>
      <w:spacing w:after="60" w:line="220" w:lineRule="atLeast"/>
      <w:jc w:val="both"/>
    </w:pPr>
    <w:rPr>
      <w:rFonts w:ascii="Arial" w:hAnsi="Arial" w:cs="Arial"/>
      <w:b w:val="0"/>
      <w:bCs w:val="0"/>
      <w:spacing w:val="-5"/>
      <w:sz w:val="20"/>
    </w:rPr>
  </w:style>
  <w:style w:type="paragraph" w:styleId="Header">
    <w:name w:val="header"/>
    <w:basedOn w:val="Normal"/>
    <w:link w:val="HeaderChar"/>
    <w:semiHidden/>
    <w:rsid w:val="006A6DCD"/>
    <w:pPr>
      <w:tabs>
        <w:tab w:val="center" w:pos="4680"/>
        <w:tab w:val="right" w:pos="9360"/>
      </w:tabs>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6A6DCD"/>
    <w:rPr>
      <w:rFonts w:ascii="Times New Roman" w:eastAsia="Times New Roman" w:hAnsi="Times New Roman" w:cs="Times New Roman"/>
      <w:sz w:val="24"/>
      <w:szCs w:val="24"/>
    </w:rPr>
  </w:style>
  <w:style w:type="paragraph" w:styleId="Footer">
    <w:name w:val="footer"/>
    <w:basedOn w:val="Normal"/>
    <w:link w:val="FooterChar"/>
    <w:semiHidden/>
    <w:rsid w:val="006A6DCD"/>
    <w:pPr>
      <w:tabs>
        <w:tab w:val="center" w:pos="4680"/>
        <w:tab w:val="right" w:pos="9360"/>
      </w:tabs>
    </w:pPr>
    <w:rPr>
      <w:rFonts w:ascii="Times New Roman" w:eastAsia="Times New Roman" w:hAnsi="Times New Roman" w:cs="Times New Roman"/>
      <w:sz w:val="24"/>
      <w:szCs w:val="24"/>
    </w:rPr>
  </w:style>
  <w:style w:type="character" w:customStyle="1" w:styleId="FooterChar">
    <w:name w:val="Footer Char"/>
    <w:basedOn w:val="DefaultParagraphFont"/>
    <w:link w:val="Footer"/>
    <w:semiHidden/>
    <w:rsid w:val="006A6DCD"/>
    <w:rPr>
      <w:rFonts w:ascii="Times New Roman" w:eastAsia="Times New Roman" w:hAnsi="Times New Roman" w:cs="Times New Roman"/>
      <w:sz w:val="24"/>
      <w:szCs w:val="24"/>
    </w:rPr>
  </w:style>
  <w:style w:type="paragraph" w:customStyle="1" w:styleId="cogCVprojectheading">
    <w:name w:val="cog CV project heading"/>
    <w:basedOn w:val="Normal"/>
    <w:autoRedefine/>
    <w:rsid w:val="0064431A"/>
    <w:pPr>
      <w:autoSpaceDE w:val="0"/>
      <w:autoSpaceDN w:val="0"/>
      <w:spacing w:line="300" w:lineRule="exact"/>
    </w:pPr>
    <w:rPr>
      <w:rFonts w:ascii="Times New Roman" w:eastAsia="Times New Roman" w:hAnsi="Times New Roman" w:cs="Times New Roman"/>
      <w:b/>
      <w:sz w:val="24"/>
      <w:szCs w:val="24"/>
    </w:rPr>
  </w:style>
  <w:style w:type="paragraph" w:styleId="BodyText2">
    <w:name w:val="Body Text 2"/>
    <w:basedOn w:val="Normal"/>
    <w:link w:val="BodyText2Char"/>
    <w:semiHidden/>
    <w:rsid w:val="006A6DCD"/>
    <w:rPr>
      <w:rFonts w:ascii="Times New Roman" w:eastAsia="Times New Roman" w:hAnsi="Times New Roman" w:cs="Times New Roman"/>
      <w:sz w:val="18"/>
      <w:szCs w:val="18"/>
    </w:rPr>
  </w:style>
  <w:style w:type="character" w:customStyle="1" w:styleId="BodyText2Char">
    <w:name w:val="Body Text 2 Char"/>
    <w:basedOn w:val="DefaultParagraphFont"/>
    <w:link w:val="BodyText2"/>
    <w:semiHidden/>
    <w:rsid w:val="006A6DCD"/>
    <w:rPr>
      <w:rFonts w:ascii="Times New Roman" w:eastAsia="Times New Roman" w:hAnsi="Times New Roman" w:cs="Times New Roman"/>
      <w:sz w:val="18"/>
      <w:szCs w:val="18"/>
    </w:rPr>
  </w:style>
  <w:style w:type="paragraph" w:styleId="ListParagraph">
    <w:name w:val="List Paragraph"/>
    <w:basedOn w:val="Normal"/>
    <w:uiPriority w:val="34"/>
    <w:qFormat/>
    <w:rsid w:val="00614012"/>
    <w:rPr>
      <w:rFonts w:ascii="MS Sans Serif" w:eastAsia="Times New Roman" w:hAnsi="MS Sans Serif" w:cs="Times New Roman"/>
      <w:sz w:val="20"/>
      <w:szCs w:val="20"/>
    </w:rPr>
  </w:style>
  <w:style w:type="character" w:customStyle="1" w:styleId="st">
    <w:name w:val="st"/>
    <w:basedOn w:val="DefaultParagraphFont"/>
    <w:rsid w:val="00E03197"/>
  </w:style>
  <w:style w:type="paragraph" w:styleId="BodyTextIndent2">
    <w:name w:val="Body Text Indent 2"/>
    <w:basedOn w:val="Normal"/>
    <w:link w:val="BodyTextIndent2Char"/>
    <w:uiPriority w:val="99"/>
    <w:semiHidden/>
    <w:unhideWhenUsed/>
    <w:rsid w:val="00F123A3"/>
    <w:pPr>
      <w:spacing w:after="120" w:line="480" w:lineRule="auto"/>
      <w:ind w:left="360"/>
    </w:pPr>
  </w:style>
  <w:style w:type="character" w:customStyle="1" w:styleId="BodyTextIndent2Char">
    <w:name w:val="Body Text Indent 2 Char"/>
    <w:basedOn w:val="DefaultParagraphFont"/>
    <w:link w:val="BodyTextIndent2"/>
    <w:uiPriority w:val="99"/>
    <w:semiHidden/>
    <w:rsid w:val="00F123A3"/>
  </w:style>
  <w:style w:type="character" w:customStyle="1" w:styleId="apple-converted-space">
    <w:name w:val="apple-converted-space"/>
    <w:basedOn w:val="DefaultParagraphFont"/>
    <w:rsid w:val="00491565"/>
  </w:style>
  <w:style w:type="paragraph" w:customStyle="1" w:styleId="NormalTimesNewRoman">
    <w:name w:val="Normal + Times New Roman"/>
    <w:aliases w:val="12 pt,Bold,Dark Blue"/>
    <w:basedOn w:val="NormalWeb"/>
    <w:rsid w:val="00624602"/>
    <w:pPr>
      <w:spacing w:before="43" w:beforeAutospacing="0" w:after="115" w:afterAutospacing="0"/>
    </w:pPr>
    <w:rPr>
      <w:b/>
      <w:bCs/>
      <w:color w:val="000080"/>
    </w:rPr>
  </w:style>
  <w:style w:type="paragraph" w:customStyle="1" w:styleId="TemplateInformation">
    <w:name w:val="Template Information"/>
    <w:basedOn w:val="Normal"/>
    <w:rsid w:val="00904E0A"/>
    <w:pPr>
      <w:keepLines/>
      <w:spacing w:after="120"/>
      <w:ind w:left="993"/>
    </w:pPr>
    <w:rPr>
      <w:rFonts w:ascii="Times New Roman" w:eastAsia="Times New Roman" w:hAnsi="Times New Roman" w:cs="Times New Roman"/>
      <w:i/>
      <w:color w:val="0000FF"/>
      <w:sz w:val="20"/>
      <w:szCs w:val="20"/>
      <w:lang w:val="en-AU"/>
    </w:rPr>
  </w:style>
  <w:style w:type="character" w:customStyle="1" w:styleId="BodyindentCharChar">
    <w:name w:val="Body indent Char Char"/>
    <w:link w:val="BodyindentChar"/>
    <w:locked/>
    <w:rsid w:val="00904E0A"/>
  </w:style>
  <w:style w:type="paragraph" w:customStyle="1" w:styleId="BodyindentChar">
    <w:name w:val="Body indent Char"/>
    <w:basedOn w:val="Normal"/>
    <w:link w:val="BodyindentCharChar"/>
    <w:rsid w:val="00904E0A"/>
    <w:pPr>
      <w:spacing w:after="120"/>
      <w:ind w:left="907"/>
    </w:pPr>
  </w:style>
  <w:style w:type="character" w:customStyle="1" w:styleId="Heading7Char">
    <w:name w:val="Heading 7 Char"/>
    <w:basedOn w:val="DefaultParagraphFont"/>
    <w:link w:val="Heading7"/>
    <w:uiPriority w:val="9"/>
    <w:semiHidden/>
    <w:rsid w:val="007E4E9B"/>
    <w:rPr>
      <w:rFonts w:asciiTheme="majorHAnsi" w:eastAsiaTheme="majorEastAsia" w:hAnsiTheme="majorHAnsi" w:cstheme="majorBidi"/>
      <w:i/>
      <w:iCs/>
      <w:color w:val="404040" w:themeColor="text1" w:themeTint="BF"/>
    </w:rPr>
  </w:style>
  <w:style w:type="character" w:styleId="Strong">
    <w:name w:val="Strong"/>
    <w:basedOn w:val="DefaultParagraphFont"/>
    <w:uiPriority w:val="22"/>
    <w:qFormat/>
    <w:rsid w:val="007E4E9B"/>
    <w:rPr>
      <w:b/>
      <w:bCs/>
    </w:rPr>
  </w:style>
  <w:style w:type="paragraph" w:customStyle="1" w:styleId="Cog-bullet">
    <w:name w:val="Cog-bullet"/>
    <w:basedOn w:val="Normal"/>
    <w:rsid w:val="00091503"/>
    <w:pPr>
      <w:keepNext/>
      <w:numPr>
        <w:numId w:val="16"/>
      </w:numPr>
      <w:spacing w:before="60" w:after="60" w:line="260" w:lineRule="atLeast"/>
    </w:pPr>
    <w:rPr>
      <w:rFonts w:ascii="Arial" w:eastAsia="Times New Roman" w:hAnsi="Arial" w:cs="Times New Roman"/>
      <w:color w:val="000000"/>
      <w:sz w:val="18"/>
      <w:szCs w:val="20"/>
    </w:rPr>
  </w:style>
  <w:style w:type="paragraph" w:customStyle="1" w:styleId="Default">
    <w:name w:val="Default"/>
    <w:rsid w:val="00D42AC7"/>
    <w:pPr>
      <w:autoSpaceDE w:val="0"/>
      <w:autoSpaceDN w:val="0"/>
      <w:adjustRightInd w:val="0"/>
    </w:pPr>
    <w:rPr>
      <w:rFonts w:ascii="Verdana" w:eastAsia="Calibri"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67115">
      <w:bodyDiv w:val="1"/>
      <w:marLeft w:val="0"/>
      <w:marRight w:val="0"/>
      <w:marTop w:val="0"/>
      <w:marBottom w:val="0"/>
      <w:divBdr>
        <w:top w:val="none" w:sz="0" w:space="0" w:color="auto"/>
        <w:left w:val="none" w:sz="0" w:space="0" w:color="auto"/>
        <w:bottom w:val="none" w:sz="0" w:space="0" w:color="auto"/>
        <w:right w:val="none" w:sz="0" w:space="0" w:color="auto"/>
      </w:divBdr>
    </w:div>
    <w:div w:id="99683293">
      <w:bodyDiv w:val="1"/>
      <w:marLeft w:val="0"/>
      <w:marRight w:val="0"/>
      <w:marTop w:val="0"/>
      <w:marBottom w:val="0"/>
      <w:divBdr>
        <w:top w:val="none" w:sz="0" w:space="0" w:color="auto"/>
        <w:left w:val="none" w:sz="0" w:space="0" w:color="auto"/>
        <w:bottom w:val="none" w:sz="0" w:space="0" w:color="auto"/>
        <w:right w:val="none" w:sz="0" w:space="0" w:color="auto"/>
      </w:divBdr>
    </w:div>
    <w:div w:id="183633870">
      <w:bodyDiv w:val="1"/>
      <w:marLeft w:val="0"/>
      <w:marRight w:val="0"/>
      <w:marTop w:val="0"/>
      <w:marBottom w:val="0"/>
      <w:divBdr>
        <w:top w:val="none" w:sz="0" w:space="0" w:color="auto"/>
        <w:left w:val="none" w:sz="0" w:space="0" w:color="auto"/>
        <w:bottom w:val="none" w:sz="0" w:space="0" w:color="auto"/>
        <w:right w:val="none" w:sz="0" w:space="0" w:color="auto"/>
      </w:divBdr>
    </w:div>
    <w:div w:id="348676544">
      <w:bodyDiv w:val="1"/>
      <w:marLeft w:val="0"/>
      <w:marRight w:val="0"/>
      <w:marTop w:val="0"/>
      <w:marBottom w:val="0"/>
      <w:divBdr>
        <w:top w:val="none" w:sz="0" w:space="0" w:color="auto"/>
        <w:left w:val="none" w:sz="0" w:space="0" w:color="auto"/>
        <w:bottom w:val="none" w:sz="0" w:space="0" w:color="auto"/>
        <w:right w:val="none" w:sz="0" w:space="0" w:color="auto"/>
      </w:divBdr>
    </w:div>
    <w:div w:id="350187158">
      <w:bodyDiv w:val="1"/>
      <w:marLeft w:val="0"/>
      <w:marRight w:val="0"/>
      <w:marTop w:val="0"/>
      <w:marBottom w:val="0"/>
      <w:divBdr>
        <w:top w:val="none" w:sz="0" w:space="0" w:color="auto"/>
        <w:left w:val="none" w:sz="0" w:space="0" w:color="auto"/>
        <w:bottom w:val="none" w:sz="0" w:space="0" w:color="auto"/>
        <w:right w:val="none" w:sz="0" w:space="0" w:color="auto"/>
      </w:divBdr>
    </w:div>
    <w:div w:id="378474992">
      <w:bodyDiv w:val="1"/>
      <w:marLeft w:val="0"/>
      <w:marRight w:val="0"/>
      <w:marTop w:val="0"/>
      <w:marBottom w:val="0"/>
      <w:divBdr>
        <w:top w:val="none" w:sz="0" w:space="0" w:color="auto"/>
        <w:left w:val="none" w:sz="0" w:space="0" w:color="auto"/>
        <w:bottom w:val="none" w:sz="0" w:space="0" w:color="auto"/>
        <w:right w:val="none" w:sz="0" w:space="0" w:color="auto"/>
      </w:divBdr>
    </w:div>
    <w:div w:id="391582075">
      <w:bodyDiv w:val="1"/>
      <w:marLeft w:val="0"/>
      <w:marRight w:val="0"/>
      <w:marTop w:val="0"/>
      <w:marBottom w:val="0"/>
      <w:divBdr>
        <w:top w:val="none" w:sz="0" w:space="0" w:color="auto"/>
        <w:left w:val="none" w:sz="0" w:space="0" w:color="auto"/>
        <w:bottom w:val="none" w:sz="0" w:space="0" w:color="auto"/>
        <w:right w:val="none" w:sz="0" w:space="0" w:color="auto"/>
      </w:divBdr>
    </w:div>
    <w:div w:id="394856914">
      <w:bodyDiv w:val="1"/>
      <w:marLeft w:val="0"/>
      <w:marRight w:val="0"/>
      <w:marTop w:val="0"/>
      <w:marBottom w:val="0"/>
      <w:divBdr>
        <w:top w:val="none" w:sz="0" w:space="0" w:color="auto"/>
        <w:left w:val="none" w:sz="0" w:space="0" w:color="auto"/>
        <w:bottom w:val="none" w:sz="0" w:space="0" w:color="auto"/>
        <w:right w:val="none" w:sz="0" w:space="0" w:color="auto"/>
      </w:divBdr>
    </w:div>
    <w:div w:id="465005174">
      <w:bodyDiv w:val="1"/>
      <w:marLeft w:val="0"/>
      <w:marRight w:val="0"/>
      <w:marTop w:val="0"/>
      <w:marBottom w:val="0"/>
      <w:divBdr>
        <w:top w:val="none" w:sz="0" w:space="0" w:color="auto"/>
        <w:left w:val="none" w:sz="0" w:space="0" w:color="auto"/>
        <w:bottom w:val="none" w:sz="0" w:space="0" w:color="auto"/>
        <w:right w:val="none" w:sz="0" w:space="0" w:color="auto"/>
      </w:divBdr>
    </w:div>
    <w:div w:id="512230809">
      <w:bodyDiv w:val="1"/>
      <w:marLeft w:val="0"/>
      <w:marRight w:val="0"/>
      <w:marTop w:val="0"/>
      <w:marBottom w:val="0"/>
      <w:divBdr>
        <w:top w:val="none" w:sz="0" w:space="0" w:color="auto"/>
        <w:left w:val="none" w:sz="0" w:space="0" w:color="auto"/>
        <w:bottom w:val="none" w:sz="0" w:space="0" w:color="auto"/>
        <w:right w:val="none" w:sz="0" w:space="0" w:color="auto"/>
      </w:divBdr>
    </w:div>
    <w:div w:id="528643411">
      <w:bodyDiv w:val="1"/>
      <w:marLeft w:val="0"/>
      <w:marRight w:val="0"/>
      <w:marTop w:val="0"/>
      <w:marBottom w:val="0"/>
      <w:divBdr>
        <w:top w:val="none" w:sz="0" w:space="0" w:color="auto"/>
        <w:left w:val="none" w:sz="0" w:space="0" w:color="auto"/>
        <w:bottom w:val="none" w:sz="0" w:space="0" w:color="auto"/>
        <w:right w:val="none" w:sz="0" w:space="0" w:color="auto"/>
      </w:divBdr>
    </w:div>
    <w:div w:id="618607733">
      <w:bodyDiv w:val="1"/>
      <w:marLeft w:val="0"/>
      <w:marRight w:val="0"/>
      <w:marTop w:val="0"/>
      <w:marBottom w:val="0"/>
      <w:divBdr>
        <w:top w:val="none" w:sz="0" w:space="0" w:color="auto"/>
        <w:left w:val="none" w:sz="0" w:space="0" w:color="auto"/>
        <w:bottom w:val="none" w:sz="0" w:space="0" w:color="auto"/>
        <w:right w:val="none" w:sz="0" w:space="0" w:color="auto"/>
      </w:divBdr>
    </w:div>
    <w:div w:id="641496534">
      <w:bodyDiv w:val="1"/>
      <w:marLeft w:val="0"/>
      <w:marRight w:val="0"/>
      <w:marTop w:val="0"/>
      <w:marBottom w:val="0"/>
      <w:divBdr>
        <w:top w:val="none" w:sz="0" w:space="0" w:color="auto"/>
        <w:left w:val="none" w:sz="0" w:space="0" w:color="auto"/>
        <w:bottom w:val="none" w:sz="0" w:space="0" w:color="auto"/>
        <w:right w:val="none" w:sz="0" w:space="0" w:color="auto"/>
      </w:divBdr>
    </w:div>
    <w:div w:id="694310331">
      <w:bodyDiv w:val="1"/>
      <w:marLeft w:val="0"/>
      <w:marRight w:val="0"/>
      <w:marTop w:val="0"/>
      <w:marBottom w:val="0"/>
      <w:divBdr>
        <w:top w:val="none" w:sz="0" w:space="0" w:color="auto"/>
        <w:left w:val="none" w:sz="0" w:space="0" w:color="auto"/>
        <w:bottom w:val="none" w:sz="0" w:space="0" w:color="auto"/>
        <w:right w:val="none" w:sz="0" w:space="0" w:color="auto"/>
      </w:divBdr>
    </w:div>
    <w:div w:id="822891864">
      <w:bodyDiv w:val="1"/>
      <w:marLeft w:val="0"/>
      <w:marRight w:val="0"/>
      <w:marTop w:val="0"/>
      <w:marBottom w:val="0"/>
      <w:divBdr>
        <w:top w:val="none" w:sz="0" w:space="0" w:color="auto"/>
        <w:left w:val="none" w:sz="0" w:space="0" w:color="auto"/>
        <w:bottom w:val="none" w:sz="0" w:space="0" w:color="auto"/>
        <w:right w:val="none" w:sz="0" w:space="0" w:color="auto"/>
      </w:divBdr>
    </w:div>
    <w:div w:id="966357022">
      <w:bodyDiv w:val="1"/>
      <w:marLeft w:val="0"/>
      <w:marRight w:val="0"/>
      <w:marTop w:val="0"/>
      <w:marBottom w:val="0"/>
      <w:divBdr>
        <w:top w:val="none" w:sz="0" w:space="0" w:color="auto"/>
        <w:left w:val="none" w:sz="0" w:space="0" w:color="auto"/>
        <w:bottom w:val="none" w:sz="0" w:space="0" w:color="auto"/>
        <w:right w:val="none" w:sz="0" w:space="0" w:color="auto"/>
      </w:divBdr>
    </w:div>
    <w:div w:id="1141003738">
      <w:bodyDiv w:val="1"/>
      <w:marLeft w:val="0"/>
      <w:marRight w:val="0"/>
      <w:marTop w:val="0"/>
      <w:marBottom w:val="0"/>
      <w:divBdr>
        <w:top w:val="none" w:sz="0" w:space="0" w:color="auto"/>
        <w:left w:val="none" w:sz="0" w:space="0" w:color="auto"/>
        <w:bottom w:val="none" w:sz="0" w:space="0" w:color="auto"/>
        <w:right w:val="none" w:sz="0" w:space="0" w:color="auto"/>
      </w:divBdr>
    </w:div>
    <w:div w:id="1305966496">
      <w:bodyDiv w:val="1"/>
      <w:marLeft w:val="0"/>
      <w:marRight w:val="0"/>
      <w:marTop w:val="0"/>
      <w:marBottom w:val="0"/>
      <w:divBdr>
        <w:top w:val="none" w:sz="0" w:space="0" w:color="auto"/>
        <w:left w:val="none" w:sz="0" w:space="0" w:color="auto"/>
        <w:bottom w:val="none" w:sz="0" w:space="0" w:color="auto"/>
        <w:right w:val="none" w:sz="0" w:space="0" w:color="auto"/>
      </w:divBdr>
    </w:div>
    <w:div w:id="1349214045">
      <w:bodyDiv w:val="1"/>
      <w:marLeft w:val="0"/>
      <w:marRight w:val="0"/>
      <w:marTop w:val="0"/>
      <w:marBottom w:val="0"/>
      <w:divBdr>
        <w:top w:val="none" w:sz="0" w:space="0" w:color="auto"/>
        <w:left w:val="none" w:sz="0" w:space="0" w:color="auto"/>
        <w:bottom w:val="none" w:sz="0" w:space="0" w:color="auto"/>
        <w:right w:val="none" w:sz="0" w:space="0" w:color="auto"/>
      </w:divBdr>
    </w:div>
    <w:div w:id="1397048684">
      <w:bodyDiv w:val="1"/>
      <w:marLeft w:val="0"/>
      <w:marRight w:val="0"/>
      <w:marTop w:val="0"/>
      <w:marBottom w:val="0"/>
      <w:divBdr>
        <w:top w:val="none" w:sz="0" w:space="0" w:color="auto"/>
        <w:left w:val="none" w:sz="0" w:space="0" w:color="auto"/>
        <w:bottom w:val="none" w:sz="0" w:space="0" w:color="auto"/>
        <w:right w:val="none" w:sz="0" w:space="0" w:color="auto"/>
      </w:divBdr>
    </w:div>
    <w:div w:id="1415931388">
      <w:bodyDiv w:val="1"/>
      <w:marLeft w:val="0"/>
      <w:marRight w:val="0"/>
      <w:marTop w:val="0"/>
      <w:marBottom w:val="0"/>
      <w:divBdr>
        <w:top w:val="none" w:sz="0" w:space="0" w:color="auto"/>
        <w:left w:val="none" w:sz="0" w:space="0" w:color="auto"/>
        <w:bottom w:val="none" w:sz="0" w:space="0" w:color="auto"/>
        <w:right w:val="none" w:sz="0" w:space="0" w:color="auto"/>
      </w:divBdr>
    </w:div>
    <w:div w:id="1451051836">
      <w:bodyDiv w:val="1"/>
      <w:marLeft w:val="0"/>
      <w:marRight w:val="0"/>
      <w:marTop w:val="0"/>
      <w:marBottom w:val="0"/>
      <w:divBdr>
        <w:top w:val="none" w:sz="0" w:space="0" w:color="auto"/>
        <w:left w:val="none" w:sz="0" w:space="0" w:color="auto"/>
        <w:bottom w:val="none" w:sz="0" w:space="0" w:color="auto"/>
        <w:right w:val="none" w:sz="0" w:space="0" w:color="auto"/>
      </w:divBdr>
    </w:div>
    <w:div w:id="1524513528">
      <w:bodyDiv w:val="1"/>
      <w:marLeft w:val="0"/>
      <w:marRight w:val="0"/>
      <w:marTop w:val="0"/>
      <w:marBottom w:val="0"/>
      <w:divBdr>
        <w:top w:val="none" w:sz="0" w:space="0" w:color="auto"/>
        <w:left w:val="none" w:sz="0" w:space="0" w:color="auto"/>
        <w:bottom w:val="none" w:sz="0" w:space="0" w:color="auto"/>
        <w:right w:val="none" w:sz="0" w:space="0" w:color="auto"/>
      </w:divBdr>
    </w:div>
    <w:div w:id="1529634511">
      <w:bodyDiv w:val="1"/>
      <w:marLeft w:val="0"/>
      <w:marRight w:val="0"/>
      <w:marTop w:val="0"/>
      <w:marBottom w:val="0"/>
      <w:divBdr>
        <w:top w:val="none" w:sz="0" w:space="0" w:color="auto"/>
        <w:left w:val="none" w:sz="0" w:space="0" w:color="auto"/>
        <w:bottom w:val="none" w:sz="0" w:space="0" w:color="auto"/>
        <w:right w:val="none" w:sz="0" w:space="0" w:color="auto"/>
      </w:divBdr>
    </w:div>
    <w:div w:id="1536842902">
      <w:bodyDiv w:val="1"/>
      <w:marLeft w:val="0"/>
      <w:marRight w:val="0"/>
      <w:marTop w:val="0"/>
      <w:marBottom w:val="0"/>
      <w:divBdr>
        <w:top w:val="none" w:sz="0" w:space="0" w:color="auto"/>
        <w:left w:val="none" w:sz="0" w:space="0" w:color="auto"/>
        <w:bottom w:val="none" w:sz="0" w:space="0" w:color="auto"/>
        <w:right w:val="none" w:sz="0" w:space="0" w:color="auto"/>
      </w:divBdr>
    </w:div>
    <w:div w:id="1556045904">
      <w:bodyDiv w:val="1"/>
      <w:marLeft w:val="0"/>
      <w:marRight w:val="0"/>
      <w:marTop w:val="0"/>
      <w:marBottom w:val="0"/>
      <w:divBdr>
        <w:top w:val="none" w:sz="0" w:space="0" w:color="auto"/>
        <w:left w:val="none" w:sz="0" w:space="0" w:color="auto"/>
        <w:bottom w:val="none" w:sz="0" w:space="0" w:color="auto"/>
        <w:right w:val="none" w:sz="0" w:space="0" w:color="auto"/>
      </w:divBdr>
    </w:div>
    <w:div w:id="1613588956">
      <w:bodyDiv w:val="1"/>
      <w:marLeft w:val="0"/>
      <w:marRight w:val="0"/>
      <w:marTop w:val="0"/>
      <w:marBottom w:val="0"/>
      <w:divBdr>
        <w:top w:val="none" w:sz="0" w:space="0" w:color="auto"/>
        <w:left w:val="none" w:sz="0" w:space="0" w:color="auto"/>
        <w:bottom w:val="none" w:sz="0" w:space="0" w:color="auto"/>
        <w:right w:val="none" w:sz="0" w:space="0" w:color="auto"/>
      </w:divBdr>
    </w:div>
    <w:div w:id="1621648840">
      <w:bodyDiv w:val="1"/>
      <w:marLeft w:val="0"/>
      <w:marRight w:val="0"/>
      <w:marTop w:val="0"/>
      <w:marBottom w:val="0"/>
      <w:divBdr>
        <w:top w:val="none" w:sz="0" w:space="0" w:color="auto"/>
        <w:left w:val="none" w:sz="0" w:space="0" w:color="auto"/>
        <w:bottom w:val="none" w:sz="0" w:space="0" w:color="auto"/>
        <w:right w:val="none" w:sz="0" w:space="0" w:color="auto"/>
      </w:divBdr>
    </w:div>
    <w:div w:id="1676958700">
      <w:bodyDiv w:val="1"/>
      <w:marLeft w:val="0"/>
      <w:marRight w:val="0"/>
      <w:marTop w:val="0"/>
      <w:marBottom w:val="0"/>
      <w:divBdr>
        <w:top w:val="none" w:sz="0" w:space="0" w:color="auto"/>
        <w:left w:val="none" w:sz="0" w:space="0" w:color="auto"/>
        <w:bottom w:val="none" w:sz="0" w:space="0" w:color="auto"/>
        <w:right w:val="none" w:sz="0" w:space="0" w:color="auto"/>
      </w:divBdr>
    </w:div>
    <w:div w:id="1724065462">
      <w:bodyDiv w:val="1"/>
      <w:marLeft w:val="0"/>
      <w:marRight w:val="0"/>
      <w:marTop w:val="0"/>
      <w:marBottom w:val="0"/>
      <w:divBdr>
        <w:top w:val="none" w:sz="0" w:space="0" w:color="auto"/>
        <w:left w:val="none" w:sz="0" w:space="0" w:color="auto"/>
        <w:bottom w:val="none" w:sz="0" w:space="0" w:color="auto"/>
        <w:right w:val="none" w:sz="0" w:space="0" w:color="auto"/>
      </w:divBdr>
    </w:div>
    <w:div w:id="1734041634">
      <w:bodyDiv w:val="1"/>
      <w:marLeft w:val="0"/>
      <w:marRight w:val="0"/>
      <w:marTop w:val="0"/>
      <w:marBottom w:val="0"/>
      <w:divBdr>
        <w:top w:val="none" w:sz="0" w:space="0" w:color="auto"/>
        <w:left w:val="none" w:sz="0" w:space="0" w:color="auto"/>
        <w:bottom w:val="none" w:sz="0" w:space="0" w:color="auto"/>
        <w:right w:val="none" w:sz="0" w:space="0" w:color="auto"/>
      </w:divBdr>
    </w:div>
    <w:div w:id="1791852487">
      <w:bodyDiv w:val="1"/>
      <w:marLeft w:val="0"/>
      <w:marRight w:val="0"/>
      <w:marTop w:val="0"/>
      <w:marBottom w:val="0"/>
      <w:divBdr>
        <w:top w:val="none" w:sz="0" w:space="0" w:color="auto"/>
        <w:left w:val="none" w:sz="0" w:space="0" w:color="auto"/>
        <w:bottom w:val="none" w:sz="0" w:space="0" w:color="auto"/>
        <w:right w:val="none" w:sz="0" w:space="0" w:color="auto"/>
      </w:divBdr>
    </w:div>
    <w:div w:id="1939830654">
      <w:bodyDiv w:val="1"/>
      <w:marLeft w:val="0"/>
      <w:marRight w:val="0"/>
      <w:marTop w:val="0"/>
      <w:marBottom w:val="0"/>
      <w:divBdr>
        <w:top w:val="none" w:sz="0" w:space="0" w:color="auto"/>
        <w:left w:val="none" w:sz="0" w:space="0" w:color="auto"/>
        <w:bottom w:val="none" w:sz="0" w:space="0" w:color="auto"/>
        <w:right w:val="none" w:sz="0" w:space="0" w:color="auto"/>
      </w:divBdr>
    </w:div>
    <w:div w:id="2086370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1108F0-A7C4-4180-AFBC-9CB8BCCC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3</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a1</Company>
  <LinksUpToDate>false</LinksUpToDate>
  <CharactersWithSpaces>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Singh, Nanak Karamjeet (Cognizant)</cp:lastModifiedBy>
  <cp:revision>68</cp:revision>
  <cp:lastPrinted>2015-03-12T10:28:00Z</cp:lastPrinted>
  <dcterms:created xsi:type="dcterms:W3CDTF">2015-05-12T17:32:00Z</dcterms:created>
  <dcterms:modified xsi:type="dcterms:W3CDTF">2016-08-01T11:14:00Z</dcterms:modified>
</cp:coreProperties>
</file>