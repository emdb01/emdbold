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81B" w:rsidRPr="0046781B" w:rsidRDefault="000F729D" w:rsidP="0046781B">
      <w:pPr>
        <w:pStyle w:val="Heading2"/>
        <w:jc w:val="center"/>
        <w:rPr>
          <w:rFonts w:ascii="Times New Roman" w:hAnsi="Times New Roman" w:cs="Times New Roman"/>
          <w:sz w:val="32"/>
          <w:szCs w:val="32"/>
          <w:u w:val="single"/>
        </w:rPr>
        <w:sectPr w:rsidR="0046781B" w:rsidRPr="0046781B" w:rsidSect="00F86CB8">
          <w:pgSz w:w="11907" w:h="16839" w:code="9"/>
          <w:pgMar w:top="862" w:right="862" w:bottom="862" w:left="862" w:header="0" w:footer="0" w:gutter="0"/>
          <w:cols w:space="720"/>
          <w:docGrid w:linePitch="360"/>
        </w:sectPr>
      </w:pPr>
      <w:r w:rsidRPr="00C70BD3">
        <w:rPr>
          <w:rFonts w:ascii="Times New Roman" w:hAnsi="Times New Roman" w:cs="Times New Roman"/>
          <w:sz w:val="32"/>
          <w:szCs w:val="32"/>
          <w:u w:val="single"/>
        </w:rPr>
        <w:t>CURRICULUM VITAE</w:t>
      </w:r>
    </w:p>
    <w:p w:rsidR="0046781B" w:rsidRPr="002F6060" w:rsidRDefault="0046781B" w:rsidP="00BD3832">
      <w:pPr>
        <w:rPr>
          <w:b/>
          <w:sz w:val="20"/>
          <w:szCs w:val="22"/>
        </w:rPr>
      </w:pPr>
    </w:p>
    <w:p w:rsidR="00BD3832" w:rsidRDefault="00BD3832" w:rsidP="00BD3832">
      <w:pPr>
        <w:rPr>
          <w:b/>
          <w:sz w:val="28"/>
          <w:szCs w:val="22"/>
        </w:rPr>
      </w:pPr>
      <w:r w:rsidRPr="004F00A9">
        <w:rPr>
          <w:b/>
          <w:sz w:val="28"/>
          <w:szCs w:val="22"/>
        </w:rPr>
        <w:t>Ketan Singh</w:t>
      </w:r>
    </w:p>
    <w:p w:rsidR="006012C5" w:rsidRDefault="00ED420E" w:rsidP="006012C5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1</w:t>
      </w:r>
      <w:r w:rsidRPr="00ED420E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</w:t>
      </w:r>
      <w:r w:rsidR="006012C5">
        <w:rPr>
          <w:sz w:val="22"/>
          <w:szCs w:val="22"/>
        </w:rPr>
        <w:t>Main, Opp. Shiva Temple,</w:t>
      </w:r>
    </w:p>
    <w:p w:rsidR="006012C5" w:rsidRDefault="0009154A" w:rsidP="006012C5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Near Cosmos Mall, Brookfield</w:t>
      </w:r>
      <w:r w:rsidR="006012C5">
        <w:rPr>
          <w:sz w:val="22"/>
          <w:szCs w:val="22"/>
        </w:rPr>
        <w:t>,</w:t>
      </w:r>
    </w:p>
    <w:p w:rsidR="006012C5" w:rsidRDefault="006012C5" w:rsidP="006012C5">
      <w:pPr>
        <w:autoSpaceDE w:val="0"/>
        <w:autoSpaceDN w:val="0"/>
        <w:adjustRightInd w:val="0"/>
        <w:rPr>
          <w:sz w:val="20"/>
          <w:szCs w:val="20"/>
        </w:rPr>
      </w:pPr>
      <w:r>
        <w:rPr>
          <w:sz w:val="22"/>
          <w:szCs w:val="22"/>
        </w:rPr>
        <w:t>Bangalore-560037</w:t>
      </w:r>
    </w:p>
    <w:p w:rsidR="001E0C93" w:rsidRPr="00097C60" w:rsidRDefault="001E0C93" w:rsidP="001E0C93">
      <w:pPr>
        <w:pStyle w:val="PlainText"/>
        <w:rPr>
          <w:rFonts w:ascii="Times New Roman" w:hAnsi="Times New Roman" w:cs="Times New Roman"/>
          <w:sz w:val="22"/>
        </w:rPr>
      </w:pPr>
      <w:r w:rsidRPr="00097C60">
        <w:rPr>
          <w:rFonts w:ascii="Times New Roman" w:hAnsi="Times New Roman" w:cs="Times New Roman"/>
          <w:sz w:val="22"/>
        </w:rPr>
        <w:br w:type="column"/>
      </w:r>
    </w:p>
    <w:p w:rsidR="001E0C93" w:rsidRPr="00097C60" w:rsidRDefault="001E0C93" w:rsidP="001E0C93">
      <w:pPr>
        <w:pStyle w:val="PlainText"/>
        <w:rPr>
          <w:rFonts w:ascii="Times New Roman" w:hAnsi="Times New Roman" w:cs="Times New Roman"/>
          <w:sz w:val="22"/>
        </w:rPr>
      </w:pPr>
    </w:p>
    <w:p w:rsidR="0046781B" w:rsidRDefault="0046781B" w:rsidP="001E0C93">
      <w:pPr>
        <w:pStyle w:val="PlainText"/>
        <w:jc w:val="right"/>
        <w:rPr>
          <w:rFonts w:ascii="Times New Roman" w:hAnsi="Times New Roman" w:cs="Times New Roman"/>
          <w:sz w:val="22"/>
        </w:rPr>
      </w:pPr>
    </w:p>
    <w:p w:rsidR="00BD3832" w:rsidRPr="00097C60" w:rsidRDefault="00BD3832" w:rsidP="00A54547">
      <w:pPr>
        <w:pStyle w:val="PlainText"/>
        <w:jc w:val="right"/>
        <w:rPr>
          <w:rFonts w:ascii="Times New Roman" w:hAnsi="Times New Roman" w:cs="Times New Roman"/>
          <w:sz w:val="24"/>
          <w:szCs w:val="22"/>
        </w:rPr>
        <w:sectPr w:rsidR="00BD3832" w:rsidRPr="00097C60" w:rsidSect="00F86CB8">
          <w:type w:val="continuous"/>
          <w:pgSz w:w="11907" w:h="16839" w:code="9"/>
          <w:pgMar w:top="862" w:right="862" w:bottom="862" w:left="862" w:header="0" w:footer="0" w:gutter="0"/>
          <w:cols w:num="2" w:space="720"/>
          <w:docGrid w:linePitch="360"/>
        </w:sectPr>
      </w:pPr>
      <w:r w:rsidRPr="00097C60">
        <w:rPr>
          <w:rFonts w:ascii="Times New Roman" w:hAnsi="Times New Roman" w:cs="Times New Roman"/>
          <w:sz w:val="22"/>
        </w:rPr>
        <w:t xml:space="preserve">Email: </w:t>
      </w:r>
      <w:r w:rsidR="0085305A">
        <w:rPr>
          <w:rFonts w:ascii="Times New Roman" w:hAnsi="Times New Roman" w:cs="Times New Roman"/>
          <w:b/>
          <w:sz w:val="22"/>
        </w:rPr>
        <w:t>KetanSingh.ssec</w:t>
      </w:r>
      <w:r w:rsidRPr="00E24CBE">
        <w:rPr>
          <w:rFonts w:ascii="Times New Roman" w:hAnsi="Times New Roman" w:cs="Times New Roman"/>
          <w:b/>
          <w:sz w:val="22"/>
        </w:rPr>
        <w:t>@gmail.com</w:t>
      </w:r>
      <w:r w:rsidRPr="00E24CBE">
        <w:rPr>
          <w:rFonts w:ascii="Times New Roman" w:hAnsi="Times New Roman" w:cs="Times New Roman"/>
          <w:sz w:val="22"/>
        </w:rPr>
        <w:cr/>
      </w:r>
      <w:r w:rsidR="00097C60" w:rsidRPr="00097C60">
        <w:rPr>
          <w:rFonts w:ascii="Times New Roman" w:hAnsi="Times New Roman" w:cs="Times New Roman"/>
          <w:sz w:val="22"/>
        </w:rPr>
        <w:t>Contact No</w:t>
      </w:r>
      <w:r w:rsidRPr="00097C60">
        <w:rPr>
          <w:rFonts w:ascii="Times New Roman" w:hAnsi="Times New Roman" w:cs="Times New Roman"/>
          <w:sz w:val="22"/>
        </w:rPr>
        <w:t xml:space="preserve">: </w:t>
      </w:r>
      <w:r w:rsidRPr="00097C60">
        <w:rPr>
          <w:rFonts w:ascii="Times New Roman" w:hAnsi="Times New Roman" w:cs="Times New Roman"/>
          <w:b/>
          <w:sz w:val="22"/>
        </w:rPr>
        <w:t>+91-8123-70-24-50</w:t>
      </w:r>
    </w:p>
    <w:p w:rsidR="00BD3832" w:rsidRPr="00D16263" w:rsidRDefault="005E690C" w:rsidP="00B24833">
      <w:pPr>
        <w:widowControl w:val="0"/>
        <w:shd w:val="clear" w:color="auto" w:fill="CCCCCC"/>
        <w:spacing w:before="120" w:after="120"/>
        <w:rPr>
          <w:b/>
        </w:rPr>
      </w:pPr>
      <w:r>
        <w:rPr>
          <w:b/>
        </w:rPr>
        <w:lastRenderedPageBreak/>
        <w:t>Objective</w:t>
      </w:r>
    </w:p>
    <w:p w:rsidR="005E690C" w:rsidRDefault="00F57ECF" w:rsidP="001E2BFB">
      <w:pPr>
        <w:tabs>
          <w:tab w:val="left" w:pos="90"/>
        </w:tabs>
        <w:autoSpaceDE w:val="0"/>
        <w:autoSpaceDN w:val="0"/>
        <w:adjustRightInd w:val="0"/>
        <w:spacing w:after="240"/>
      </w:pPr>
      <w:r>
        <w:tab/>
      </w:r>
      <w:r>
        <w:tab/>
      </w:r>
      <w:proofErr w:type="gramStart"/>
      <w:r w:rsidR="00BA197D">
        <w:t xml:space="preserve">To use my </w:t>
      </w:r>
      <w:r w:rsidR="007D691A" w:rsidRPr="002C22A2">
        <w:t>skills in the best possible way for achieving the co</w:t>
      </w:r>
      <w:r w:rsidR="004468CD">
        <w:t xml:space="preserve">mpany's goals and to enhance my </w:t>
      </w:r>
      <w:r w:rsidR="007D691A" w:rsidRPr="002C22A2">
        <w:t>professional skills in</w:t>
      </w:r>
      <w:r w:rsidR="00BA197D">
        <w:t xml:space="preserve"> a dynamic and stable workplace.</w:t>
      </w:r>
      <w:proofErr w:type="gramEnd"/>
    </w:p>
    <w:p w:rsidR="000F04B7" w:rsidRPr="00DE1F5C" w:rsidRDefault="004E280C" w:rsidP="005A3C1C">
      <w:pPr>
        <w:widowControl w:val="0"/>
        <w:shd w:val="clear" w:color="auto" w:fill="CCCCCC"/>
        <w:tabs>
          <w:tab w:val="left" w:pos="8730"/>
        </w:tabs>
        <w:spacing w:after="12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t>Professional</w:t>
      </w:r>
      <w:r w:rsidR="000F04B7">
        <w:rPr>
          <w:b/>
          <w:bCs/>
          <w:lang w:val="en-AU"/>
        </w:rPr>
        <w:t xml:space="preserve"> Experience</w:t>
      </w:r>
      <w:r w:rsidR="000F04B7" w:rsidRPr="00DE1F5C">
        <w:rPr>
          <w:b/>
          <w:bCs/>
          <w:lang w:val="en-AU"/>
        </w:rPr>
        <w:t xml:space="preserve"> </w:t>
      </w:r>
      <w:r w:rsidR="005A3C1C">
        <w:rPr>
          <w:b/>
          <w:bCs/>
          <w:lang w:val="en-AU"/>
        </w:rPr>
        <w:tab/>
      </w:r>
      <w:r w:rsidR="005A3C1C" w:rsidRPr="00663448">
        <w:rPr>
          <w:b/>
          <w:bCs/>
          <w:sz w:val="22"/>
          <w:lang w:val="en-AU"/>
        </w:rPr>
        <w:t>Total: 2.</w:t>
      </w:r>
      <w:r w:rsidR="00EA57B6">
        <w:rPr>
          <w:b/>
          <w:bCs/>
          <w:sz w:val="22"/>
          <w:lang w:val="en-AU"/>
        </w:rPr>
        <w:t>7</w:t>
      </w:r>
      <w:bookmarkStart w:id="0" w:name="_GoBack"/>
      <w:bookmarkEnd w:id="0"/>
      <w:r w:rsidR="005A3C1C" w:rsidRPr="00663448">
        <w:rPr>
          <w:b/>
          <w:bCs/>
          <w:sz w:val="22"/>
          <w:lang w:val="en-AU"/>
        </w:rPr>
        <w:t xml:space="preserve"> </w:t>
      </w:r>
      <w:proofErr w:type="spellStart"/>
      <w:r w:rsidR="005A3C1C" w:rsidRPr="00663448">
        <w:rPr>
          <w:b/>
          <w:bCs/>
          <w:sz w:val="22"/>
          <w:lang w:val="en-AU"/>
        </w:rPr>
        <w:t>yrs</w:t>
      </w:r>
      <w:proofErr w:type="spellEnd"/>
    </w:p>
    <w:p w:rsidR="005A628D" w:rsidRDefault="00087571" w:rsidP="005A628D">
      <w:pPr>
        <w:tabs>
          <w:tab w:val="left" w:pos="-450"/>
        </w:tabs>
        <w:suppressAutoHyphens/>
        <w:jc w:val="both"/>
      </w:pPr>
      <w:r>
        <w:rPr>
          <w:i/>
        </w:rPr>
        <w:t>Em</w:t>
      </w:r>
      <w:r w:rsidR="00691777">
        <w:rPr>
          <w:i/>
        </w:rPr>
        <w:t>ploy</w:t>
      </w:r>
      <w:r w:rsidR="00992C2B">
        <w:rPr>
          <w:i/>
        </w:rPr>
        <w:t>er</w:t>
      </w:r>
      <w:r w:rsidR="005A628D" w:rsidRPr="0079399C">
        <w:rPr>
          <w:i/>
        </w:rPr>
        <w:t>:</w:t>
      </w:r>
      <w:r w:rsidR="005A628D">
        <w:t xml:space="preserve"> </w:t>
      </w:r>
      <w:proofErr w:type="spellStart"/>
      <w:r w:rsidR="005A628D">
        <w:t>Logfire</w:t>
      </w:r>
      <w:proofErr w:type="spellEnd"/>
      <w:r w:rsidR="005A628D" w:rsidRPr="00552D3A">
        <w:t xml:space="preserve"> </w:t>
      </w:r>
      <w:r w:rsidR="00ED1E89">
        <w:t xml:space="preserve">Technology Solutions </w:t>
      </w:r>
      <w:r w:rsidR="005A628D" w:rsidRPr="00552D3A">
        <w:t>India</w:t>
      </w:r>
      <w:r w:rsidR="00ED1E89">
        <w:t xml:space="preserve"> </w:t>
      </w:r>
      <w:proofErr w:type="spellStart"/>
      <w:r w:rsidR="00ED1E89">
        <w:t>Pvt</w:t>
      </w:r>
      <w:proofErr w:type="spellEnd"/>
      <w:r w:rsidR="00ED1E89">
        <w:t xml:space="preserve"> Ltd, Bangalore</w:t>
      </w:r>
      <w:r w:rsidR="00ED1E89">
        <w:tab/>
      </w:r>
      <w:r>
        <w:tab/>
      </w:r>
      <w:r w:rsidR="00C03C5C">
        <w:tab/>
      </w:r>
      <w:r w:rsidR="00C700C8">
        <w:tab/>
      </w:r>
      <w:r w:rsidR="005A628D">
        <w:t>Feb’15- Present</w:t>
      </w:r>
    </w:p>
    <w:p w:rsidR="00C700C8" w:rsidRPr="00C700C8" w:rsidRDefault="00BE5E72" w:rsidP="005A628D">
      <w:pPr>
        <w:tabs>
          <w:tab w:val="left" w:pos="-450"/>
        </w:tabs>
        <w:suppressAutoHyphens/>
        <w:spacing w:line="276" w:lineRule="auto"/>
      </w:pPr>
      <w:r>
        <w:rPr>
          <w:i/>
        </w:rPr>
        <w:t>Category</w:t>
      </w:r>
      <w:r w:rsidR="00C700C8">
        <w:rPr>
          <w:i/>
        </w:rPr>
        <w:t xml:space="preserve">: </w:t>
      </w:r>
      <w:r w:rsidR="00C700C8" w:rsidRPr="00E41854">
        <w:rPr>
          <w:b/>
        </w:rPr>
        <w:t>Product Based</w:t>
      </w:r>
      <w:r w:rsidR="009117E9">
        <w:t xml:space="preserve"> </w:t>
      </w:r>
      <w:r w:rsidR="00C84FE6">
        <w:t xml:space="preserve">(B2B) </w:t>
      </w:r>
      <w:r w:rsidR="009117E9">
        <w:t xml:space="preserve">- </w:t>
      </w:r>
      <w:r w:rsidR="007F6D1F">
        <w:t>Full Time</w:t>
      </w:r>
    </w:p>
    <w:p w:rsidR="005A628D" w:rsidRDefault="005A628D" w:rsidP="005A628D">
      <w:pPr>
        <w:tabs>
          <w:tab w:val="left" w:pos="-450"/>
        </w:tabs>
        <w:suppressAutoHyphens/>
        <w:spacing w:line="276" w:lineRule="auto"/>
      </w:pPr>
      <w:r w:rsidRPr="004817FE">
        <w:rPr>
          <w:i/>
        </w:rPr>
        <w:t>Designation:</w:t>
      </w:r>
      <w:r>
        <w:t xml:space="preserve"> Associate Software</w:t>
      </w:r>
      <w:r w:rsidRPr="008F7630">
        <w:t xml:space="preserve"> Engineer</w:t>
      </w:r>
      <w:r w:rsidR="00B773A4">
        <w:t xml:space="preserve"> </w:t>
      </w:r>
      <w:r w:rsidR="00A36DB4">
        <w:t>–</w:t>
      </w:r>
      <w:r w:rsidR="002E54C0">
        <w:t xml:space="preserve"> </w:t>
      </w:r>
      <w:r w:rsidR="00A36DB4">
        <w:t>Backend</w:t>
      </w:r>
      <w:r w:rsidR="00B06C8C">
        <w:t xml:space="preserve"> </w:t>
      </w:r>
      <w:r w:rsidR="00A36DB4">
        <w:t>(</w:t>
      </w:r>
      <w:r w:rsidR="00B773A4">
        <w:t>Python</w:t>
      </w:r>
      <w:r w:rsidR="00A36DB4">
        <w:t>)</w:t>
      </w:r>
    </w:p>
    <w:p w:rsidR="005A628D" w:rsidRPr="00512015" w:rsidRDefault="005A628D" w:rsidP="005A628D">
      <w:pPr>
        <w:tabs>
          <w:tab w:val="left" w:pos="-450"/>
        </w:tabs>
        <w:suppressAutoHyphens/>
        <w:rPr>
          <w:sz w:val="22"/>
        </w:rPr>
      </w:pPr>
      <w:r w:rsidRPr="004817FE">
        <w:rPr>
          <w:i/>
          <w:sz w:val="22"/>
        </w:rPr>
        <w:t>Skills:</w:t>
      </w:r>
      <w:r w:rsidRPr="00512015">
        <w:rPr>
          <w:sz w:val="22"/>
        </w:rPr>
        <w:t xml:space="preserve"> </w:t>
      </w:r>
      <w:r>
        <w:rPr>
          <w:sz w:val="22"/>
        </w:rPr>
        <w:t xml:space="preserve">Python, </w:t>
      </w:r>
      <w:proofErr w:type="spellStart"/>
      <w:r>
        <w:rPr>
          <w:sz w:val="22"/>
        </w:rPr>
        <w:t>Django</w:t>
      </w:r>
      <w:proofErr w:type="spellEnd"/>
      <w:r>
        <w:rPr>
          <w:sz w:val="22"/>
        </w:rPr>
        <w:t>,</w:t>
      </w:r>
      <w:r w:rsidR="00D23344">
        <w:rPr>
          <w:sz w:val="22"/>
        </w:rPr>
        <w:t xml:space="preserve"> </w:t>
      </w:r>
      <w:proofErr w:type="spellStart"/>
      <w:r w:rsidR="00D23344">
        <w:rPr>
          <w:sz w:val="22"/>
        </w:rPr>
        <w:t>PostgreSQL</w:t>
      </w:r>
      <w:proofErr w:type="spellEnd"/>
      <w:r w:rsidR="00D23344">
        <w:rPr>
          <w:sz w:val="22"/>
        </w:rPr>
        <w:t>,</w:t>
      </w:r>
      <w:r>
        <w:rPr>
          <w:sz w:val="22"/>
        </w:rPr>
        <w:t xml:space="preserve"> </w:t>
      </w:r>
      <w:r w:rsidR="00A73395">
        <w:rPr>
          <w:sz w:val="22"/>
        </w:rPr>
        <w:t xml:space="preserve">Backend Development, </w:t>
      </w:r>
      <w:r w:rsidR="00055BF0">
        <w:rPr>
          <w:sz w:val="22"/>
        </w:rPr>
        <w:t>HTML</w:t>
      </w:r>
      <w:r w:rsidR="00533E4C">
        <w:rPr>
          <w:sz w:val="22"/>
        </w:rPr>
        <w:t>/JavaScript</w:t>
      </w:r>
      <w:r>
        <w:rPr>
          <w:sz w:val="22"/>
        </w:rPr>
        <w:t xml:space="preserve"> </w:t>
      </w:r>
      <w:r w:rsidRPr="001A0840">
        <w:rPr>
          <w:sz w:val="20"/>
        </w:rPr>
        <w:t>basics</w:t>
      </w:r>
    </w:p>
    <w:p w:rsidR="00877476" w:rsidRDefault="00877476" w:rsidP="00877476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proofErr w:type="spellStart"/>
      <w:r w:rsidRPr="00877476">
        <w:rPr>
          <w:rFonts w:ascii="Times New Roman" w:hAnsi="Times New Roman"/>
        </w:rPr>
        <w:t>LogFire</w:t>
      </w:r>
      <w:proofErr w:type="spellEnd"/>
      <w:r w:rsidRPr="00877476">
        <w:rPr>
          <w:rFonts w:ascii="Times New Roman" w:hAnsi="Times New Roman"/>
        </w:rPr>
        <w:t xml:space="preserve"> is a robust Software as a Service (</w:t>
      </w:r>
      <w:proofErr w:type="spellStart"/>
      <w:r w:rsidRPr="00877476">
        <w:rPr>
          <w:rFonts w:ascii="Times New Roman" w:hAnsi="Times New Roman"/>
        </w:rPr>
        <w:t>SaaS</w:t>
      </w:r>
      <w:proofErr w:type="spellEnd"/>
      <w:r w:rsidRPr="00877476">
        <w:rPr>
          <w:rFonts w:ascii="Times New Roman" w:hAnsi="Times New Roman"/>
        </w:rPr>
        <w:t xml:space="preserve">), Cloud-based, Warehouse Management Systems (WMS) and </w:t>
      </w:r>
      <w:proofErr w:type="spellStart"/>
      <w:r w:rsidRPr="00877476">
        <w:rPr>
          <w:rFonts w:ascii="Times New Roman" w:hAnsi="Times New Roman"/>
        </w:rPr>
        <w:t>WorkForce</w:t>
      </w:r>
      <w:proofErr w:type="spellEnd"/>
      <w:r w:rsidRPr="00877476">
        <w:rPr>
          <w:rFonts w:ascii="Times New Roman" w:hAnsi="Times New Roman"/>
        </w:rPr>
        <w:t xml:space="preserve"> Management System (WFM) that helps organizations manage inventory &amp; fulfillment.</w:t>
      </w:r>
    </w:p>
    <w:p w:rsidR="005A628D" w:rsidRDefault="005A628D" w:rsidP="00C53E1C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512015">
        <w:rPr>
          <w:rFonts w:ascii="Times New Roman" w:hAnsi="Times New Roman"/>
        </w:rPr>
        <w:t xml:space="preserve">About </w:t>
      </w:r>
      <w:r w:rsidR="00E87F7B">
        <w:rPr>
          <w:rFonts w:ascii="Times New Roman" w:hAnsi="Times New Roman"/>
        </w:rPr>
        <w:t>1</w:t>
      </w:r>
      <w:r w:rsidR="0032399E">
        <w:rPr>
          <w:rFonts w:ascii="Times New Roman" w:hAnsi="Times New Roman"/>
        </w:rPr>
        <w:t>7</w:t>
      </w:r>
      <w:r w:rsidR="00C6468D">
        <w:rPr>
          <w:rFonts w:ascii="Times New Roman" w:hAnsi="Times New Roman"/>
        </w:rPr>
        <w:t>+</w:t>
      </w:r>
      <w:r w:rsidRPr="00512015">
        <w:rPr>
          <w:rFonts w:ascii="Times New Roman" w:hAnsi="Times New Roman"/>
        </w:rPr>
        <w:t xml:space="preserve"> months of experience</w:t>
      </w:r>
      <w:r>
        <w:rPr>
          <w:rFonts w:ascii="Times New Roman" w:hAnsi="Times New Roman"/>
        </w:rPr>
        <w:t xml:space="preserve"> </w:t>
      </w:r>
      <w:r w:rsidR="00D23344">
        <w:rPr>
          <w:rFonts w:ascii="Times New Roman" w:hAnsi="Times New Roman"/>
        </w:rPr>
        <w:t xml:space="preserve">in </w:t>
      </w:r>
      <w:r w:rsidR="0052053A">
        <w:rPr>
          <w:rFonts w:ascii="Times New Roman" w:hAnsi="Times New Roman"/>
        </w:rPr>
        <w:t xml:space="preserve">designing, </w:t>
      </w:r>
      <w:r>
        <w:rPr>
          <w:rFonts w:ascii="Times New Roman" w:hAnsi="Times New Roman"/>
        </w:rPr>
        <w:t>development</w:t>
      </w:r>
      <w:r w:rsidR="00A73395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enhancement</w:t>
      </w:r>
      <w:r w:rsidR="00A73395">
        <w:rPr>
          <w:rFonts w:ascii="Times New Roman" w:hAnsi="Times New Roman"/>
        </w:rPr>
        <w:t xml:space="preserve"> and </w:t>
      </w:r>
      <w:proofErr w:type="spellStart"/>
      <w:r w:rsidR="00087FAD">
        <w:rPr>
          <w:rFonts w:ascii="Times New Roman" w:hAnsi="Times New Roman"/>
        </w:rPr>
        <w:t>bug</w:t>
      </w:r>
      <w:r w:rsidR="00A73395">
        <w:rPr>
          <w:rFonts w:ascii="Times New Roman" w:hAnsi="Times New Roman"/>
        </w:rPr>
        <w:t>fix</w:t>
      </w:r>
      <w:proofErr w:type="spellEnd"/>
      <w:r>
        <w:rPr>
          <w:rFonts w:ascii="Times New Roman" w:hAnsi="Times New Roman"/>
        </w:rPr>
        <w:t xml:space="preserve"> of</w:t>
      </w:r>
      <w:r w:rsidRPr="00512015">
        <w:rPr>
          <w:rFonts w:ascii="Times New Roman" w:hAnsi="Times New Roman"/>
        </w:rPr>
        <w:t xml:space="preserve"> </w:t>
      </w:r>
      <w:r w:rsidR="00A73395">
        <w:rPr>
          <w:rFonts w:ascii="Times New Roman" w:hAnsi="Times New Roman"/>
        </w:rPr>
        <w:t xml:space="preserve">codebase of </w:t>
      </w:r>
      <w:r>
        <w:rPr>
          <w:rFonts w:ascii="Times New Roman" w:hAnsi="Times New Roman"/>
        </w:rPr>
        <w:t xml:space="preserve">Workforce Management </w:t>
      </w:r>
      <w:r w:rsidR="007C0B7B">
        <w:rPr>
          <w:rFonts w:ascii="Times New Roman" w:hAnsi="Times New Roman"/>
        </w:rPr>
        <w:t xml:space="preserve">(WFM) </w:t>
      </w:r>
      <w:r w:rsidR="00966B70">
        <w:rPr>
          <w:rFonts w:ascii="Times New Roman" w:hAnsi="Times New Roman"/>
        </w:rPr>
        <w:t xml:space="preserve">SAAS </w:t>
      </w:r>
      <w:r w:rsidR="005E61A6">
        <w:rPr>
          <w:rFonts w:ascii="Times New Roman" w:hAnsi="Times New Roman"/>
        </w:rPr>
        <w:t>Product</w:t>
      </w:r>
      <w:r w:rsidR="00C53E1C">
        <w:rPr>
          <w:rFonts w:ascii="Times New Roman" w:hAnsi="Times New Roman"/>
        </w:rPr>
        <w:t xml:space="preserve"> </w:t>
      </w:r>
      <w:r w:rsidR="005B2976">
        <w:rPr>
          <w:rFonts w:ascii="Times New Roman" w:hAnsi="Times New Roman"/>
        </w:rPr>
        <w:t xml:space="preserve">using </w:t>
      </w:r>
      <w:r w:rsidR="00491454">
        <w:rPr>
          <w:rFonts w:ascii="Times New Roman" w:hAnsi="Times New Roman"/>
        </w:rPr>
        <w:t>P</w:t>
      </w:r>
      <w:r w:rsidR="0052053A">
        <w:rPr>
          <w:rFonts w:ascii="Times New Roman" w:hAnsi="Times New Roman"/>
        </w:rPr>
        <w:t>ython/</w:t>
      </w:r>
      <w:proofErr w:type="spellStart"/>
      <w:r w:rsidR="0052053A">
        <w:rPr>
          <w:rFonts w:ascii="Times New Roman" w:hAnsi="Times New Roman"/>
        </w:rPr>
        <w:t>Django</w:t>
      </w:r>
      <w:proofErr w:type="spellEnd"/>
      <w:r w:rsidR="00B92005">
        <w:rPr>
          <w:rFonts w:ascii="Times New Roman" w:hAnsi="Times New Roman"/>
        </w:rPr>
        <w:t xml:space="preserve"> framework</w:t>
      </w:r>
      <w:r w:rsidR="0052053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 client</w:t>
      </w:r>
      <w:r w:rsidR="00C53E1C">
        <w:rPr>
          <w:rFonts w:ascii="Times New Roman" w:hAnsi="Times New Roman"/>
        </w:rPr>
        <w:t xml:space="preserve">s of </w:t>
      </w:r>
      <w:proofErr w:type="spellStart"/>
      <w:r w:rsidR="00C53E1C">
        <w:rPr>
          <w:rFonts w:ascii="Times New Roman" w:hAnsi="Times New Roman"/>
        </w:rPr>
        <w:t>Logfire</w:t>
      </w:r>
      <w:proofErr w:type="spellEnd"/>
      <w:r w:rsidR="00A73395">
        <w:rPr>
          <w:rFonts w:ascii="Times New Roman" w:hAnsi="Times New Roman"/>
        </w:rPr>
        <w:t xml:space="preserve"> worldwide</w:t>
      </w:r>
      <w:r>
        <w:rPr>
          <w:rFonts w:ascii="Times New Roman" w:hAnsi="Times New Roman"/>
        </w:rPr>
        <w:t>.</w:t>
      </w:r>
    </w:p>
    <w:p w:rsidR="007948B4" w:rsidRPr="007948B4" w:rsidRDefault="007948B4" w:rsidP="007948B4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7948B4">
        <w:rPr>
          <w:rFonts w:ascii="Times New Roman" w:hAnsi="Times New Roman"/>
        </w:rPr>
        <w:t>Responsible for all the development activities for in-house products and serv</w:t>
      </w:r>
      <w:r w:rsidR="0062752A">
        <w:rPr>
          <w:rFonts w:ascii="Times New Roman" w:hAnsi="Times New Roman"/>
        </w:rPr>
        <w:t xml:space="preserve">ices offered to </w:t>
      </w:r>
      <w:proofErr w:type="spellStart"/>
      <w:r w:rsidR="0062752A">
        <w:rPr>
          <w:rFonts w:ascii="Times New Roman" w:hAnsi="Times New Roman"/>
        </w:rPr>
        <w:t>Logfire</w:t>
      </w:r>
      <w:proofErr w:type="spellEnd"/>
      <w:r w:rsidR="0062752A">
        <w:rPr>
          <w:rFonts w:ascii="Times New Roman" w:hAnsi="Times New Roman"/>
        </w:rPr>
        <w:t xml:space="preserve"> clients</w:t>
      </w:r>
      <w:r w:rsidR="00EC3D8A">
        <w:rPr>
          <w:rFonts w:ascii="Times New Roman" w:hAnsi="Times New Roman"/>
        </w:rPr>
        <w:t>.</w:t>
      </w:r>
    </w:p>
    <w:p w:rsidR="007948B4" w:rsidRDefault="007948B4" w:rsidP="007948B4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7948B4">
        <w:rPr>
          <w:rFonts w:ascii="Times New Roman" w:hAnsi="Times New Roman"/>
        </w:rPr>
        <w:t xml:space="preserve">Required to support the </w:t>
      </w:r>
      <w:proofErr w:type="spellStart"/>
      <w:r w:rsidRPr="007948B4">
        <w:rPr>
          <w:rFonts w:ascii="Times New Roman" w:hAnsi="Times New Roman"/>
        </w:rPr>
        <w:t>Logfire</w:t>
      </w:r>
      <w:proofErr w:type="spellEnd"/>
      <w:r w:rsidRPr="007948B4">
        <w:rPr>
          <w:rFonts w:ascii="Times New Roman" w:hAnsi="Times New Roman"/>
        </w:rPr>
        <w:t xml:space="preserve"> R&amp;D activities in terms of development, testing and support</w:t>
      </w:r>
      <w:r w:rsidR="00EC3D8A">
        <w:rPr>
          <w:rFonts w:ascii="Times New Roman" w:hAnsi="Times New Roman"/>
        </w:rPr>
        <w:t>.</w:t>
      </w:r>
    </w:p>
    <w:p w:rsidR="006C7BD3" w:rsidRDefault="006C7BD3" w:rsidP="006C7BD3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6C7BD3">
        <w:rPr>
          <w:rFonts w:ascii="Times New Roman" w:hAnsi="Times New Roman"/>
        </w:rPr>
        <w:t xml:space="preserve">Knowledge of python web development framework like </w:t>
      </w:r>
      <w:proofErr w:type="spellStart"/>
      <w:r w:rsidRPr="006C7BD3">
        <w:rPr>
          <w:rFonts w:ascii="Times New Roman" w:hAnsi="Times New Roman"/>
        </w:rPr>
        <w:t>Django</w:t>
      </w:r>
      <w:proofErr w:type="spellEnd"/>
      <w:r w:rsidR="00EC3D8A">
        <w:rPr>
          <w:rFonts w:ascii="Times New Roman" w:hAnsi="Times New Roman"/>
        </w:rPr>
        <w:t>.</w:t>
      </w:r>
    </w:p>
    <w:p w:rsidR="006B157A" w:rsidRPr="006B157A" w:rsidRDefault="006B157A" w:rsidP="006B157A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6B157A">
        <w:rPr>
          <w:rFonts w:ascii="Times New Roman" w:hAnsi="Times New Roman"/>
        </w:rPr>
        <w:t>Object oriented programming</w:t>
      </w:r>
      <w:r w:rsidR="00FA6BED">
        <w:rPr>
          <w:rFonts w:ascii="Times New Roman" w:hAnsi="Times New Roman"/>
        </w:rPr>
        <w:t>, data structures</w:t>
      </w:r>
      <w:r w:rsidRPr="006B157A">
        <w:rPr>
          <w:rFonts w:ascii="Times New Roman" w:hAnsi="Times New Roman"/>
        </w:rPr>
        <w:t xml:space="preserve"> and algorithms concepts</w:t>
      </w:r>
      <w:r w:rsidR="00EC3D8A">
        <w:rPr>
          <w:rFonts w:ascii="Times New Roman" w:hAnsi="Times New Roman"/>
        </w:rPr>
        <w:t>.</w:t>
      </w:r>
    </w:p>
    <w:p w:rsidR="00162342" w:rsidRDefault="001D57A8" w:rsidP="00162342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Hands-on with R</w:t>
      </w:r>
      <w:r w:rsidR="00162342">
        <w:rPr>
          <w:rFonts w:ascii="Times New Roman" w:hAnsi="Times New Roman"/>
        </w:rPr>
        <w:t xml:space="preserve">elational </w:t>
      </w:r>
      <w:r>
        <w:rPr>
          <w:rFonts w:ascii="Times New Roman" w:hAnsi="Times New Roman"/>
        </w:rPr>
        <w:t>D</w:t>
      </w:r>
      <w:r w:rsidR="00162342">
        <w:rPr>
          <w:rFonts w:ascii="Times New Roman" w:hAnsi="Times New Roman"/>
        </w:rPr>
        <w:t xml:space="preserve">atabases like </w:t>
      </w:r>
      <w:proofErr w:type="spellStart"/>
      <w:r w:rsidR="00162342">
        <w:rPr>
          <w:rFonts w:ascii="Times New Roman" w:hAnsi="Times New Roman"/>
        </w:rPr>
        <w:t>PostgreSQL</w:t>
      </w:r>
      <w:proofErr w:type="spellEnd"/>
      <w:r w:rsidR="00EC3D8A">
        <w:rPr>
          <w:rFonts w:ascii="Times New Roman" w:hAnsi="Times New Roman"/>
        </w:rPr>
        <w:t>.</w:t>
      </w:r>
    </w:p>
    <w:p w:rsidR="00FB1939" w:rsidRPr="00FB1939" w:rsidRDefault="0091683B" w:rsidP="00FB1939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Working knowledge on </w:t>
      </w:r>
      <w:r w:rsidR="00097335">
        <w:rPr>
          <w:rFonts w:ascii="Times New Roman" w:hAnsi="Times New Roman"/>
        </w:rPr>
        <w:t>Linux development environment.</w:t>
      </w:r>
    </w:p>
    <w:p w:rsidR="006B157A" w:rsidRPr="00512015" w:rsidRDefault="00E8443A" w:rsidP="00386DEB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Knowledge of </w:t>
      </w:r>
      <w:r w:rsidR="006B157A" w:rsidRPr="006B157A">
        <w:rPr>
          <w:rFonts w:ascii="Times New Roman" w:hAnsi="Times New Roman"/>
        </w:rPr>
        <w:t>software</w:t>
      </w:r>
      <w:r w:rsidR="00386DEB">
        <w:rPr>
          <w:rFonts w:ascii="Times New Roman" w:hAnsi="Times New Roman"/>
        </w:rPr>
        <w:t xml:space="preserve"> version control </w:t>
      </w:r>
      <w:r w:rsidR="0091683B">
        <w:rPr>
          <w:rFonts w:ascii="Times New Roman" w:hAnsi="Times New Roman"/>
        </w:rPr>
        <w:t xml:space="preserve">- </w:t>
      </w:r>
      <w:r w:rsidR="000D16F4">
        <w:rPr>
          <w:rFonts w:ascii="Times New Roman" w:hAnsi="Times New Roman"/>
        </w:rPr>
        <w:t>Subversion</w:t>
      </w:r>
      <w:r>
        <w:rPr>
          <w:rFonts w:ascii="Times New Roman" w:hAnsi="Times New Roman"/>
        </w:rPr>
        <w:t xml:space="preserve"> repository</w:t>
      </w:r>
      <w:r w:rsidR="00BC5EAE">
        <w:rPr>
          <w:rFonts w:ascii="Times New Roman" w:hAnsi="Times New Roman"/>
        </w:rPr>
        <w:t xml:space="preserve"> SVN</w:t>
      </w:r>
      <w:r w:rsidR="001D76BA">
        <w:rPr>
          <w:rFonts w:ascii="Times New Roman" w:hAnsi="Times New Roman"/>
        </w:rPr>
        <w:t xml:space="preserve">, </w:t>
      </w:r>
      <w:proofErr w:type="spellStart"/>
      <w:r w:rsidR="001D76BA">
        <w:rPr>
          <w:rFonts w:ascii="Times New Roman" w:hAnsi="Times New Roman"/>
        </w:rPr>
        <w:t>Git</w:t>
      </w:r>
      <w:proofErr w:type="spellEnd"/>
      <w:r w:rsidR="001D76BA">
        <w:rPr>
          <w:rFonts w:ascii="Times New Roman" w:hAnsi="Times New Roman"/>
        </w:rPr>
        <w:t>.</w:t>
      </w:r>
    </w:p>
    <w:p w:rsidR="005A628D" w:rsidRPr="00C53E1C" w:rsidRDefault="005A628D" w:rsidP="00552D3A">
      <w:pPr>
        <w:tabs>
          <w:tab w:val="left" w:pos="-450"/>
        </w:tabs>
        <w:suppressAutoHyphens/>
        <w:jc w:val="both"/>
      </w:pPr>
    </w:p>
    <w:p w:rsidR="005A4EDC" w:rsidRDefault="0079399C" w:rsidP="00552D3A">
      <w:pPr>
        <w:tabs>
          <w:tab w:val="left" w:pos="-450"/>
        </w:tabs>
        <w:suppressAutoHyphens/>
        <w:jc w:val="both"/>
      </w:pPr>
      <w:r w:rsidRPr="0079399C">
        <w:rPr>
          <w:i/>
        </w:rPr>
        <w:t>Client:</w:t>
      </w:r>
      <w:r>
        <w:t xml:space="preserve"> </w:t>
      </w:r>
      <w:r w:rsidR="00552D3A" w:rsidRPr="00552D3A">
        <w:t>Microsoft India Private Limited</w:t>
      </w:r>
      <w:r>
        <w:t>, Bangalore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="001F3964">
        <w:t>Nov</w:t>
      </w:r>
      <w:r>
        <w:t>’13</w:t>
      </w:r>
      <w:r w:rsidR="005A4EDC">
        <w:t xml:space="preserve">- </w:t>
      </w:r>
      <w:r w:rsidR="005A628D">
        <w:t>Jan`15</w:t>
      </w:r>
    </w:p>
    <w:p w:rsidR="007F6D1F" w:rsidRDefault="00BE5E72" w:rsidP="006D3C7F">
      <w:pPr>
        <w:tabs>
          <w:tab w:val="left" w:pos="-450"/>
        </w:tabs>
        <w:suppressAutoHyphens/>
        <w:spacing w:line="276" w:lineRule="auto"/>
      </w:pPr>
      <w:r>
        <w:rPr>
          <w:i/>
        </w:rPr>
        <w:t>Category</w:t>
      </w:r>
      <w:r w:rsidR="007F6D1F">
        <w:rPr>
          <w:i/>
        </w:rPr>
        <w:t xml:space="preserve">: </w:t>
      </w:r>
      <w:r w:rsidR="007F6D1F" w:rsidRPr="00410F85">
        <w:rPr>
          <w:b/>
        </w:rPr>
        <w:t>Product Based</w:t>
      </w:r>
      <w:r w:rsidR="009117E9">
        <w:t xml:space="preserve"> </w:t>
      </w:r>
      <w:r w:rsidR="00A805EA">
        <w:t xml:space="preserve">(B2B) </w:t>
      </w:r>
      <w:r w:rsidR="009117E9">
        <w:t xml:space="preserve">- </w:t>
      </w:r>
      <w:r w:rsidR="007F6D1F">
        <w:t>On Contract</w:t>
      </w:r>
    </w:p>
    <w:p w:rsidR="00AF39D4" w:rsidRPr="00AF39D4" w:rsidRDefault="003F333F" w:rsidP="006D3C7F">
      <w:pPr>
        <w:tabs>
          <w:tab w:val="left" w:pos="-450"/>
        </w:tabs>
        <w:suppressAutoHyphens/>
        <w:spacing w:line="276" w:lineRule="auto"/>
      </w:pPr>
      <w:r>
        <w:rPr>
          <w:i/>
        </w:rPr>
        <w:t>Employer</w:t>
      </w:r>
      <w:r w:rsidR="00AF39D4" w:rsidRPr="00AF39D4">
        <w:rPr>
          <w:i/>
        </w:rPr>
        <w:t>:</w:t>
      </w:r>
      <w:r w:rsidR="00AF39D4">
        <w:t xml:space="preserve"> </w:t>
      </w:r>
      <w:proofErr w:type="spellStart"/>
      <w:r w:rsidR="00AF39D4" w:rsidRPr="00AF39D4">
        <w:t>KnowledgeWorks</w:t>
      </w:r>
      <w:proofErr w:type="spellEnd"/>
      <w:r w:rsidR="00AF39D4" w:rsidRPr="00AF39D4">
        <w:t xml:space="preserve"> IT Consulting </w:t>
      </w:r>
      <w:proofErr w:type="spellStart"/>
      <w:r w:rsidR="00AF39D4" w:rsidRPr="00AF39D4">
        <w:t>Pvt</w:t>
      </w:r>
      <w:proofErr w:type="spellEnd"/>
      <w:r w:rsidR="00AF39D4" w:rsidRPr="00AF39D4">
        <w:t xml:space="preserve"> Ltd, Bangalore</w:t>
      </w:r>
    </w:p>
    <w:p w:rsidR="005A4EDC" w:rsidRDefault="004817FE" w:rsidP="006D3C7F">
      <w:pPr>
        <w:tabs>
          <w:tab w:val="left" w:pos="-450"/>
        </w:tabs>
        <w:suppressAutoHyphens/>
        <w:spacing w:line="276" w:lineRule="auto"/>
        <w:rPr>
          <w:sz w:val="20"/>
        </w:rPr>
      </w:pPr>
      <w:r w:rsidRPr="004817FE">
        <w:rPr>
          <w:i/>
        </w:rPr>
        <w:t>Designation:</w:t>
      </w:r>
      <w:r>
        <w:t xml:space="preserve"> </w:t>
      </w:r>
      <w:r w:rsidR="005A4EDC" w:rsidRPr="008F7630">
        <w:t>Support Engineer</w:t>
      </w:r>
      <w:r w:rsidR="008B79B6">
        <w:t xml:space="preserve"> </w:t>
      </w:r>
      <w:r w:rsidR="005A4EDC" w:rsidRPr="00210CB0">
        <w:rPr>
          <w:sz w:val="20"/>
        </w:rPr>
        <w:t>(</w:t>
      </w:r>
      <w:r w:rsidR="00210CB0" w:rsidRPr="00210CB0">
        <w:rPr>
          <w:sz w:val="20"/>
        </w:rPr>
        <w:t>Enterprise Communication Support</w:t>
      </w:r>
      <w:r w:rsidR="005A4EDC" w:rsidRPr="00210CB0">
        <w:rPr>
          <w:sz w:val="20"/>
        </w:rPr>
        <w:t>)</w:t>
      </w:r>
    </w:p>
    <w:p w:rsidR="00C61445" w:rsidRDefault="00C61445" w:rsidP="006D3C7F">
      <w:pPr>
        <w:tabs>
          <w:tab w:val="left" w:pos="-450"/>
        </w:tabs>
        <w:suppressAutoHyphens/>
        <w:spacing w:line="276" w:lineRule="auto"/>
      </w:pPr>
      <w:r w:rsidRPr="004817FE">
        <w:rPr>
          <w:i/>
          <w:sz w:val="22"/>
        </w:rPr>
        <w:t>Skills:</w:t>
      </w:r>
      <w:r w:rsidRPr="00512015">
        <w:rPr>
          <w:sz w:val="22"/>
        </w:rPr>
        <w:t xml:space="preserve"> </w:t>
      </w:r>
      <w:r>
        <w:rPr>
          <w:sz w:val="22"/>
        </w:rPr>
        <w:t xml:space="preserve">C++, </w:t>
      </w:r>
      <w:proofErr w:type="spellStart"/>
      <w:r>
        <w:rPr>
          <w:sz w:val="22"/>
        </w:rPr>
        <w:t>Powershell</w:t>
      </w:r>
      <w:proofErr w:type="spellEnd"/>
      <w:r>
        <w:rPr>
          <w:sz w:val="22"/>
        </w:rPr>
        <w:t xml:space="preserve"> Scripting, Python (</w:t>
      </w:r>
      <w:r w:rsidRPr="00D865BE">
        <w:rPr>
          <w:sz w:val="20"/>
        </w:rPr>
        <w:t>basics</w:t>
      </w:r>
      <w:r>
        <w:rPr>
          <w:sz w:val="22"/>
        </w:rPr>
        <w:t>)</w:t>
      </w:r>
    </w:p>
    <w:p w:rsidR="000F04B7" w:rsidRPr="00512015" w:rsidRDefault="00240279" w:rsidP="004817FE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spacing w:before="60"/>
        <w:rPr>
          <w:rFonts w:ascii="Times New Roman" w:hAnsi="Times New Roman"/>
        </w:rPr>
      </w:pPr>
      <w:r w:rsidRPr="00512015">
        <w:rPr>
          <w:rFonts w:ascii="Times New Roman" w:hAnsi="Times New Roman"/>
        </w:rPr>
        <w:t>About 1</w:t>
      </w:r>
      <w:r w:rsidR="009E2909">
        <w:rPr>
          <w:rFonts w:ascii="Times New Roman" w:hAnsi="Times New Roman"/>
        </w:rPr>
        <w:t>4</w:t>
      </w:r>
      <w:r w:rsidR="00E95905">
        <w:rPr>
          <w:rFonts w:ascii="Times New Roman" w:hAnsi="Times New Roman"/>
        </w:rPr>
        <w:t>+</w:t>
      </w:r>
      <w:r w:rsidRPr="00512015">
        <w:rPr>
          <w:rFonts w:ascii="Times New Roman" w:hAnsi="Times New Roman"/>
        </w:rPr>
        <w:t xml:space="preserve"> months of e</w:t>
      </w:r>
      <w:r w:rsidR="005A4EDC" w:rsidRPr="00512015">
        <w:rPr>
          <w:rFonts w:ascii="Times New Roman" w:hAnsi="Times New Roman"/>
        </w:rPr>
        <w:t>xp</w:t>
      </w:r>
      <w:r w:rsidR="000F04B7" w:rsidRPr="00512015">
        <w:rPr>
          <w:rFonts w:ascii="Times New Roman" w:hAnsi="Times New Roman"/>
        </w:rPr>
        <w:t>erience in troubleshooting</w:t>
      </w:r>
      <w:r w:rsidR="00AD634A" w:rsidRPr="00512015">
        <w:rPr>
          <w:rFonts w:ascii="Times New Roman" w:hAnsi="Times New Roman"/>
        </w:rPr>
        <w:t xml:space="preserve"> and </w:t>
      </w:r>
      <w:proofErr w:type="spellStart"/>
      <w:r w:rsidR="00AD634A" w:rsidRPr="00512015">
        <w:rPr>
          <w:rFonts w:ascii="Times New Roman" w:hAnsi="Times New Roman"/>
        </w:rPr>
        <w:t>bugfix</w:t>
      </w:r>
      <w:proofErr w:type="spellEnd"/>
      <w:r w:rsidR="000F04B7" w:rsidRPr="00512015">
        <w:rPr>
          <w:rFonts w:ascii="Times New Roman" w:hAnsi="Times New Roman"/>
        </w:rPr>
        <w:t xml:space="preserve"> of Exchange Server live </w:t>
      </w:r>
      <w:r w:rsidR="00AD634A" w:rsidRPr="00512015">
        <w:rPr>
          <w:rFonts w:ascii="Times New Roman" w:hAnsi="Times New Roman"/>
        </w:rPr>
        <w:t xml:space="preserve">production </w:t>
      </w:r>
      <w:r w:rsidR="000F04B7" w:rsidRPr="00512015">
        <w:rPr>
          <w:rFonts w:ascii="Times New Roman" w:hAnsi="Times New Roman"/>
        </w:rPr>
        <w:t xml:space="preserve">scenarios for </w:t>
      </w:r>
      <w:r w:rsidR="00BF0660" w:rsidRPr="00512015">
        <w:rPr>
          <w:rFonts w:ascii="Times New Roman" w:hAnsi="Times New Roman"/>
        </w:rPr>
        <w:t xml:space="preserve">Microsoft </w:t>
      </w:r>
      <w:r w:rsidR="0079399C" w:rsidRPr="00512015">
        <w:rPr>
          <w:rFonts w:ascii="Times New Roman" w:hAnsi="Times New Roman"/>
        </w:rPr>
        <w:t xml:space="preserve">Premier </w:t>
      </w:r>
      <w:r w:rsidR="00BF0660" w:rsidRPr="00512015">
        <w:rPr>
          <w:rFonts w:ascii="Times New Roman" w:hAnsi="Times New Roman"/>
        </w:rPr>
        <w:t xml:space="preserve">Enterprise customers by </w:t>
      </w:r>
      <w:r w:rsidR="00AD634A" w:rsidRPr="00512015">
        <w:rPr>
          <w:rFonts w:ascii="Times New Roman" w:hAnsi="Times New Roman"/>
        </w:rPr>
        <w:t>re</w:t>
      </w:r>
      <w:r w:rsidR="00BF0660" w:rsidRPr="00512015">
        <w:rPr>
          <w:rFonts w:ascii="Times New Roman" w:hAnsi="Times New Roman"/>
        </w:rPr>
        <w:t>solving complex technical problems and helping to pro-actively prevent new issues</w:t>
      </w:r>
      <w:r w:rsidR="00E459B0">
        <w:rPr>
          <w:rFonts w:ascii="Times New Roman" w:hAnsi="Times New Roman"/>
        </w:rPr>
        <w:t>.</w:t>
      </w:r>
    </w:p>
    <w:p w:rsidR="00535681" w:rsidRPr="00512015" w:rsidRDefault="00535681" w:rsidP="00535681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rPr>
          <w:rFonts w:ascii="Times New Roman" w:hAnsi="Times New Roman"/>
        </w:rPr>
      </w:pPr>
      <w:r w:rsidRPr="00512015">
        <w:rPr>
          <w:rFonts w:ascii="Times New Roman" w:hAnsi="Times New Roman"/>
        </w:rPr>
        <w:t>Determine</w:t>
      </w:r>
      <w:r w:rsidR="00525F21">
        <w:rPr>
          <w:rFonts w:ascii="Times New Roman" w:hAnsi="Times New Roman"/>
        </w:rPr>
        <w:t xml:space="preserve"> root cause of a</w:t>
      </w:r>
      <w:r w:rsidRPr="00512015">
        <w:rPr>
          <w:rFonts w:ascii="Times New Roman" w:hAnsi="Times New Roman"/>
        </w:rPr>
        <w:t xml:space="preserve"> problem and narrow to a specific component while managing the c</w:t>
      </w:r>
      <w:r w:rsidR="00512015" w:rsidRPr="00512015">
        <w:rPr>
          <w:rFonts w:ascii="Times New Roman" w:hAnsi="Times New Roman"/>
        </w:rPr>
        <w:t>lient</w:t>
      </w:r>
      <w:r w:rsidRPr="00512015">
        <w:rPr>
          <w:rFonts w:ascii="Times New Roman" w:hAnsi="Times New Roman"/>
        </w:rPr>
        <w:t>’s expectations for resolution</w:t>
      </w:r>
      <w:r w:rsidR="00BE138B" w:rsidRPr="00512015">
        <w:rPr>
          <w:rFonts w:ascii="Times New Roman" w:hAnsi="Times New Roman"/>
        </w:rPr>
        <w:t>.</w:t>
      </w:r>
      <w:r w:rsidR="002B28EC" w:rsidRPr="00512015">
        <w:rPr>
          <w:rFonts w:ascii="Times New Roman" w:hAnsi="Times New Roman"/>
        </w:rPr>
        <w:t xml:space="preserve"> Collaborate across teams and technical product issues leveraging global resources as needed to resolve issues.</w:t>
      </w:r>
    </w:p>
    <w:p w:rsidR="0079399C" w:rsidRPr="00512015" w:rsidRDefault="0079399C" w:rsidP="00535681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rPr>
          <w:rFonts w:ascii="Times New Roman" w:hAnsi="Times New Roman"/>
        </w:rPr>
      </w:pPr>
      <w:r w:rsidRPr="00512015">
        <w:rPr>
          <w:rFonts w:ascii="Times New Roman" w:hAnsi="Times New Roman"/>
        </w:rPr>
        <w:t>Helping c</w:t>
      </w:r>
      <w:r w:rsidR="00512015" w:rsidRPr="00512015">
        <w:rPr>
          <w:rFonts w:ascii="Times New Roman" w:hAnsi="Times New Roman"/>
        </w:rPr>
        <w:t xml:space="preserve">lients </w:t>
      </w:r>
      <w:r w:rsidRPr="00512015">
        <w:rPr>
          <w:rFonts w:ascii="Times New Roman" w:hAnsi="Times New Roman"/>
        </w:rPr>
        <w:t>recover from highly critical scenarios such as complete service down situation and</w:t>
      </w:r>
      <w:r w:rsidR="00B417E2" w:rsidRPr="00512015">
        <w:rPr>
          <w:rFonts w:ascii="Times New Roman" w:hAnsi="Times New Roman"/>
        </w:rPr>
        <w:t xml:space="preserve"> production </w:t>
      </w:r>
      <w:r w:rsidRPr="00512015">
        <w:rPr>
          <w:rFonts w:ascii="Times New Roman" w:hAnsi="Times New Roman"/>
        </w:rPr>
        <w:t>outages.</w:t>
      </w:r>
    </w:p>
    <w:p w:rsidR="009E532D" w:rsidRDefault="009E532D" w:rsidP="00512015">
      <w:pPr>
        <w:pStyle w:val="ListParagraph"/>
        <w:numPr>
          <w:ilvl w:val="0"/>
          <w:numId w:val="32"/>
        </w:numPr>
        <w:tabs>
          <w:tab w:val="left" w:pos="-450"/>
        </w:tabs>
        <w:suppressAutoHyphens/>
        <w:rPr>
          <w:rFonts w:ascii="Times New Roman" w:hAnsi="Times New Roman"/>
        </w:rPr>
      </w:pPr>
      <w:r w:rsidRPr="00512015">
        <w:rPr>
          <w:rFonts w:ascii="Times New Roman" w:hAnsi="Times New Roman"/>
        </w:rPr>
        <w:t>Enjoy learning about new technologies, products and tools which help find a solution for a specific customer problem.</w:t>
      </w:r>
    </w:p>
    <w:p w:rsidR="003954CA" w:rsidRPr="002C22A2" w:rsidRDefault="003954CA" w:rsidP="003954CA">
      <w:pPr>
        <w:widowControl w:val="0"/>
        <w:shd w:val="clear" w:color="auto" w:fill="CCCCCC"/>
        <w:tabs>
          <w:tab w:val="left" w:pos="90"/>
        </w:tabs>
        <w:spacing w:before="240" w:after="120"/>
      </w:pPr>
      <w:r>
        <w:rPr>
          <w:b/>
        </w:rPr>
        <w:t>Technical Skills</w:t>
      </w:r>
    </w:p>
    <w:p w:rsidR="003204D5" w:rsidRDefault="003954CA" w:rsidP="003954CA">
      <w:pPr>
        <w:pStyle w:val="ListParagraph"/>
        <w:numPr>
          <w:ilvl w:val="0"/>
          <w:numId w:val="35"/>
        </w:numPr>
        <w:suppressAutoHyphens/>
        <w:ind w:left="851" w:hanging="425"/>
      </w:pPr>
      <w:r w:rsidRPr="009C036F">
        <w:rPr>
          <w:b/>
        </w:rPr>
        <w:t>Programming L</w:t>
      </w:r>
      <w:r>
        <w:rPr>
          <w:b/>
        </w:rPr>
        <w:t>anguages</w:t>
      </w:r>
      <w:r w:rsidR="00B86DE2">
        <w:rPr>
          <w:b/>
        </w:rPr>
        <w:t xml:space="preserve"> &amp; Concepts</w:t>
      </w:r>
      <w:r w:rsidRPr="009C036F">
        <w:rPr>
          <w:b/>
        </w:rPr>
        <w:tab/>
        <w:t>:</w:t>
      </w:r>
      <w:r>
        <w:tab/>
      </w:r>
      <w:r w:rsidR="002716BF">
        <w:t>Python/</w:t>
      </w:r>
      <w:proofErr w:type="spellStart"/>
      <w:r w:rsidR="002716BF">
        <w:t>Dj</w:t>
      </w:r>
      <w:r w:rsidR="00CF626E">
        <w:t>ango</w:t>
      </w:r>
      <w:proofErr w:type="spellEnd"/>
      <w:r w:rsidR="00CF626E">
        <w:t xml:space="preserve">, </w:t>
      </w:r>
      <w:r>
        <w:t>Data Structures &amp; Algorithm,</w:t>
      </w:r>
    </w:p>
    <w:p w:rsidR="003954CA" w:rsidRDefault="003204D5" w:rsidP="008B6C97">
      <w:pPr>
        <w:pStyle w:val="ListParagraph"/>
        <w:suppressAutoHyphens/>
        <w:ind w:left="851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t>PostgreSQL</w:t>
      </w:r>
      <w:proofErr w:type="spellEnd"/>
      <w:r w:rsidR="00656EAD">
        <w:t>/SQL</w:t>
      </w:r>
      <w:r w:rsidR="008B6C97">
        <w:t xml:space="preserve">, OOPS, </w:t>
      </w:r>
      <w:r w:rsidR="008F57CD">
        <w:t>HTML/JavaScript</w:t>
      </w:r>
      <w:r w:rsidR="0005326E">
        <w:t xml:space="preserve"> </w:t>
      </w:r>
      <w:r w:rsidR="00656EAD">
        <w:t>basics</w:t>
      </w:r>
    </w:p>
    <w:p w:rsidR="003954CA" w:rsidRDefault="003954CA" w:rsidP="003954CA">
      <w:pPr>
        <w:pStyle w:val="ListParagraph"/>
        <w:numPr>
          <w:ilvl w:val="0"/>
          <w:numId w:val="35"/>
        </w:numPr>
        <w:tabs>
          <w:tab w:val="left" w:pos="-450"/>
        </w:tabs>
        <w:suppressAutoHyphens/>
        <w:spacing w:after="240"/>
        <w:ind w:left="851" w:hanging="425"/>
      </w:pPr>
      <w:r w:rsidRPr="009C036F">
        <w:rPr>
          <w:b/>
        </w:rPr>
        <w:t>Operating Systems</w:t>
      </w:r>
      <w:r w:rsidRPr="009C036F">
        <w:rPr>
          <w:b/>
        </w:rPr>
        <w:tab/>
      </w:r>
      <w:r w:rsidRPr="009C036F">
        <w:rPr>
          <w:b/>
        </w:rPr>
        <w:tab/>
      </w:r>
      <w:r w:rsidRPr="009C036F">
        <w:rPr>
          <w:b/>
        </w:rPr>
        <w:tab/>
        <w:t>:</w:t>
      </w:r>
      <w:r w:rsidRPr="009C036F">
        <w:rPr>
          <w:b/>
        </w:rPr>
        <w:tab/>
      </w:r>
      <w:r w:rsidR="00AB156D">
        <w:t>Windows Server 2008</w:t>
      </w:r>
      <w:r w:rsidR="004615EE">
        <w:t>, Unix/Linux</w:t>
      </w:r>
      <w:r w:rsidR="0047020E">
        <w:t xml:space="preserve"> </w:t>
      </w:r>
      <w:r w:rsidR="004615EE">
        <w:t>Shell</w:t>
      </w:r>
    </w:p>
    <w:p w:rsidR="003954CA" w:rsidRDefault="003954CA" w:rsidP="004817FE">
      <w:pPr>
        <w:tabs>
          <w:tab w:val="left" w:pos="-450"/>
        </w:tabs>
        <w:suppressAutoHyphens/>
      </w:pPr>
    </w:p>
    <w:p w:rsidR="008B6C97" w:rsidRDefault="008B6C97" w:rsidP="004817FE">
      <w:pPr>
        <w:tabs>
          <w:tab w:val="left" w:pos="-450"/>
        </w:tabs>
        <w:suppressAutoHyphens/>
      </w:pPr>
    </w:p>
    <w:p w:rsidR="00FB6547" w:rsidRDefault="00FB6547" w:rsidP="004817FE">
      <w:pPr>
        <w:tabs>
          <w:tab w:val="left" w:pos="-450"/>
        </w:tabs>
        <w:suppressAutoHyphens/>
      </w:pPr>
    </w:p>
    <w:p w:rsidR="00FB6547" w:rsidRDefault="00FB6547" w:rsidP="004817FE">
      <w:pPr>
        <w:tabs>
          <w:tab w:val="left" w:pos="-450"/>
        </w:tabs>
        <w:suppressAutoHyphens/>
      </w:pPr>
    </w:p>
    <w:p w:rsidR="00FF0C6C" w:rsidRDefault="00FF0C6C" w:rsidP="004817FE">
      <w:pPr>
        <w:tabs>
          <w:tab w:val="left" w:pos="-450"/>
        </w:tabs>
        <w:suppressAutoHyphens/>
      </w:pPr>
    </w:p>
    <w:p w:rsidR="00FB6547" w:rsidRPr="004817FE" w:rsidRDefault="00FB6547" w:rsidP="004817FE">
      <w:pPr>
        <w:tabs>
          <w:tab w:val="left" w:pos="-450"/>
        </w:tabs>
        <w:suppressAutoHyphens/>
      </w:pPr>
    </w:p>
    <w:p w:rsidR="009C036F" w:rsidRPr="009C036F" w:rsidRDefault="009C036F" w:rsidP="009C036F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 w:rsidRPr="009C036F">
        <w:rPr>
          <w:b/>
          <w:bCs/>
          <w:lang w:val="en-AU"/>
        </w:rPr>
        <w:t>Educational Qualification</w:t>
      </w:r>
    </w:p>
    <w:tbl>
      <w:tblPr>
        <w:tblpPr w:leftFromText="180" w:rightFromText="180" w:vertAnchor="text" w:horzAnchor="margin" w:tblpXSpec="center" w:tblpY="5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38"/>
        <w:gridCol w:w="2268"/>
        <w:gridCol w:w="2835"/>
        <w:gridCol w:w="1317"/>
        <w:gridCol w:w="1744"/>
      </w:tblGrid>
      <w:tr w:rsidR="009C036F" w:rsidRPr="001D5280" w:rsidTr="00C243BF">
        <w:trPr>
          <w:trHeight w:val="506"/>
        </w:trPr>
        <w:tc>
          <w:tcPr>
            <w:tcW w:w="2019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69BC">
              <w:rPr>
                <w:rFonts w:ascii="Times New Roman" w:hAnsi="Times New Roman"/>
                <w:b/>
              </w:rPr>
              <w:t>QUALIFICATION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69BC">
              <w:rPr>
                <w:rFonts w:ascii="Times New Roman" w:hAnsi="Times New Roman"/>
                <w:b/>
              </w:rPr>
              <w:t>INSTITUTION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69BC">
              <w:rPr>
                <w:rFonts w:ascii="Times New Roman" w:hAnsi="Times New Roman"/>
                <w:b/>
              </w:rPr>
              <w:t>UNIVERSITY/BOARD</w:t>
            </w:r>
          </w:p>
        </w:tc>
        <w:tc>
          <w:tcPr>
            <w:tcW w:w="1317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69BC">
              <w:rPr>
                <w:rFonts w:ascii="Times New Roman" w:hAnsi="Times New Roman"/>
                <w:b/>
              </w:rPr>
              <w:t>YEAR OF PASSING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69BC">
              <w:rPr>
                <w:rFonts w:ascii="Times New Roman" w:hAnsi="Times New Roman"/>
                <w:b/>
              </w:rPr>
              <w:t>PERCENTAGE</w:t>
            </w:r>
          </w:p>
        </w:tc>
      </w:tr>
      <w:tr w:rsidR="009C036F" w:rsidTr="00C243BF">
        <w:trPr>
          <w:trHeight w:val="622"/>
        </w:trPr>
        <w:tc>
          <w:tcPr>
            <w:tcW w:w="2019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B.E. (C</w:t>
            </w:r>
            <w:r>
              <w:rPr>
                <w:rFonts w:ascii="Times New Roman" w:hAnsi="Times New Roman"/>
              </w:rPr>
              <w:t>omputer Science</w:t>
            </w:r>
            <w:r w:rsidRPr="003D69BC">
              <w:rPr>
                <w:rFonts w:ascii="Times New Roman" w:hAnsi="Times New Roman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C036F" w:rsidRPr="003D69BC" w:rsidRDefault="009C036F" w:rsidP="00C243BF">
            <w:pPr>
              <w:jc w:val="center"/>
              <w:rPr>
                <w:sz w:val="22"/>
                <w:szCs w:val="22"/>
              </w:rPr>
            </w:pPr>
            <w:proofErr w:type="spellStart"/>
            <w:r w:rsidRPr="003D69BC">
              <w:rPr>
                <w:sz w:val="22"/>
                <w:szCs w:val="22"/>
              </w:rPr>
              <w:t>Shirdi</w:t>
            </w:r>
            <w:proofErr w:type="spellEnd"/>
            <w:r w:rsidRPr="003D69BC">
              <w:rPr>
                <w:sz w:val="22"/>
                <w:szCs w:val="22"/>
              </w:rPr>
              <w:t xml:space="preserve"> </w:t>
            </w:r>
            <w:proofErr w:type="spellStart"/>
            <w:r w:rsidRPr="003D69BC"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Engineering College, </w:t>
            </w:r>
            <w:r w:rsidRPr="003D69BC">
              <w:rPr>
                <w:sz w:val="22"/>
                <w:szCs w:val="22"/>
              </w:rPr>
              <w:t>Bangalore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C036F" w:rsidRPr="003D69BC" w:rsidRDefault="009C036F" w:rsidP="00C243BF">
            <w:pPr>
              <w:jc w:val="center"/>
              <w:rPr>
                <w:sz w:val="22"/>
                <w:szCs w:val="22"/>
              </w:rPr>
            </w:pPr>
            <w:proofErr w:type="spellStart"/>
            <w:r w:rsidRPr="003D69BC">
              <w:rPr>
                <w:sz w:val="22"/>
                <w:szCs w:val="22"/>
              </w:rPr>
              <w:t>Visvesvaraya</w:t>
            </w:r>
            <w:proofErr w:type="spellEnd"/>
            <w:r w:rsidRPr="003D69BC">
              <w:rPr>
                <w:sz w:val="22"/>
                <w:szCs w:val="22"/>
              </w:rPr>
              <w:t xml:space="preserve"> Technological University, Belgaum</w:t>
            </w:r>
          </w:p>
        </w:tc>
        <w:tc>
          <w:tcPr>
            <w:tcW w:w="1317" w:type="dxa"/>
            <w:shd w:val="clear" w:color="auto" w:fill="auto"/>
            <w:vAlign w:val="center"/>
          </w:tcPr>
          <w:p w:rsidR="009C036F" w:rsidRPr="003D69BC" w:rsidRDefault="009C036F" w:rsidP="00C243BF">
            <w:pPr>
              <w:jc w:val="center"/>
              <w:rPr>
                <w:sz w:val="22"/>
                <w:szCs w:val="22"/>
              </w:rPr>
            </w:pPr>
            <w:r w:rsidRPr="003D69BC">
              <w:rPr>
                <w:sz w:val="22"/>
                <w:szCs w:val="22"/>
              </w:rPr>
              <w:t>201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036F" w:rsidRPr="003D69BC" w:rsidRDefault="009C036F" w:rsidP="00802D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60.0</w:t>
            </w:r>
            <w:r w:rsidRPr="003D69BC">
              <w:rPr>
                <w:sz w:val="22"/>
                <w:szCs w:val="22"/>
              </w:rPr>
              <w:t>%</w:t>
            </w:r>
          </w:p>
        </w:tc>
      </w:tr>
      <w:tr w:rsidR="009C036F" w:rsidTr="00C243BF">
        <w:trPr>
          <w:trHeight w:val="567"/>
        </w:trPr>
        <w:tc>
          <w:tcPr>
            <w:tcW w:w="2019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Class 12</w:t>
            </w:r>
            <w:r w:rsidRPr="003D69BC"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C036F" w:rsidRPr="003D69BC" w:rsidRDefault="009C036F" w:rsidP="00C243BF">
            <w:pPr>
              <w:snapToGrid w:val="0"/>
              <w:jc w:val="center"/>
              <w:rPr>
                <w:sz w:val="22"/>
                <w:szCs w:val="22"/>
              </w:rPr>
            </w:pPr>
            <w:r w:rsidRPr="003D69BC">
              <w:rPr>
                <w:sz w:val="22"/>
                <w:szCs w:val="22"/>
              </w:rPr>
              <w:t>Dr. V.S.</w:t>
            </w:r>
            <w:r>
              <w:rPr>
                <w:sz w:val="22"/>
                <w:szCs w:val="22"/>
              </w:rPr>
              <w:t>E</w:t>
            </w:r>
            <w:r w:rsidRPr="003D69B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C</w:t>
            </w:r>
            <w:r w:rsidRPr="003D69BC">
              <w:rPr>
                <w:sz w:val="22"/>
                <w:szCs w:val="22"/>
              </w:rPr>
              <w:t>., Kanpur, Uttar Pradesh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I.S.C.</w:t>
            </w:r>
            <w:r>
              <w:rPr>
                <w:rFonts w:ascii="Times New Roman" w:hAnsi="Times New Roman"/>
              </w:rPr>
              <w:t>, New Delhi</w:t>
            </w:r>
          </w:p>
        </w:tc>
        <w:tc>
          <w:tcPr>
            <w:tcW w:w="1317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036F" w:rsidRPr="003D69BC" w:rsidRDefault="009C036F" w:rsidP="00802D4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73.8%</w:t>
            </w:r>
          </w:p>
        </w:tc>
      </w:tr>
      <w:tr w:rsidR="009C036F" w:rsidTr="00C243BF">
        <w:trPr>
          <w:trHeight w:val="567"/>
        </w:trPr>
        <w:tc>
          <w:tcPr>
            <w:tcW w:w="2019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Class 10</w:t>
            </w:r>
            <w:r w:rsidRPr="003D69BC"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C036F" w:rsidRPr="003D69BC" w:rsidRDefault="009C036F" w:rsidP="00C243BF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V.S.E.C</w:t>
            </w:r>
            <w:r w:rsidRPr="003D69BC">
              <w:rPr>
                <w:sz w:val="22"/>
                <w:szCs w:val="22"/>
              </w:rPr>
              <w:t>., Kanpur, Uttar Pradesh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  <w:b/>
                <w:u w:val="single"/>
              </w:rPr>
            </w:pPr>
            <w:r w:rsidRPr="003D69BC">
              <w:rPr>
                <w:rFonts w:ascii="Times New Roman" w:hAnsi="Times New Roman"/>
              </w:rPr>
              <w:t>I.C.S.E.</w:t>
            </w:r>
            <w:r>
              <w:rPr>
                <w:rFonts w:ascii="Times New Roman" w:hAnsi="Times New Roman"/>
              </w:rPr>
              <w:t>, New Delhi</w:t>
            </w:r>
          </w:p>
        </w:tc>
        <w:tc>
          <w:tcPr>
            <w:tcW w:w="1317" w:type="dxa"/>
            <w:shd w:val="clear" w:color="auto" w:fill="auto"/>
            <w:vAlign w:val="center"/>
          </w:tcPr>
          <w:p w:rsidR="009C036F" w:rsidRPr="003D69BC" w:rsidRDefault="009C036F" w:rsidP="00C243B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2006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036F" w:rsidRPr="003D69BC" w:rsidRDefault="009C036F" w:rsidP="00802D4F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69BC">
              <w:rPr>
                <w:rFonts w:ascii="Times New Roman" w:hAnsi="Times New Roman"/>
              </w:rPr>
              <w:t>79.4%</w:t>
            </w:r>
          </w:p>
        </w:tc>
      </w:tr>
    </w:tbl>
    <w:p w:rsidR="003954CA" w:rsidRDefault="003954CA" w:rsidP="003954CA">
      <w:pPr>
        <w:widowControl w:val="0"/>
        <w:shd w:val="clear" w:color="auto" w:fill="FFFFFF" w:themeFill="background1"/>
        <w:spacing w:after="120" w:line="276" w:lineRule="auto"/>
        <w:rPr>
          <w:b/>
          <w:bCs/>
          <w:lang w:val="en-AU"/>
        </w:rPr>
      </w:pPr>
    </w:p>
    <w:p w:rsidR="00C30AA9" w:rsidRPr="00D16263" w:rsidRDefault="00C30AA9" w:rsidP="00D16263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 w:rsidRPr="002C22A2">
        <w:rPr>
          <w:b/>
          <w:bCs/>
          <w:lang w:val="en-AU"/>
        </w:rPr>
        <w:t xml:space="preserve">Projects </w:t>
      </w:r>
      <w:proofErr w:type="gramStart"/>
      <w:r w:rsidRPr="002C22A2">
        <w:rPr>
          <w:b/>
          <w:bCs/>
          <w:lang w:val="en-AU"/>
        </w:rPr>
        <w:t>Undertaken</w:t>
      </w:r>
      <w:proofErr w:type="gramEnd"/>
      <w:r w:rsidR="0085305A">
        <w:rPr>
          <w:b/>
          <w:bCs/>
          <w:lang w:val="en-AU"/>
        </w:rPr>
        <w:t xml:space="preserve"> (</w:t>
      </w:r>
      <w:r w:rsidR="00D65B92">
        <w:rPr>
          <w:b/>
          <w:bCs/>
          <w:lang w:val="en-AU"/>
        </w:rPr>
        <w:t>a</w:t>
      </w:r>
      <w:r w:rsidR="00D92E72">
        <w:rPr>
          <w:b/>
          <w:bCs/>
          <w:lang w:val="en-AU"/>
        </w:rPr>
        <w:t>cademics</w:t>
      </w:r>
      <w:r w:rsidR="0085305A">
        <w:rPr>
          <w:b/>
          <w:bCs/>
          <w:lang w:val="en-AU"/>
        </w:rPr>
        <w:t xml:space="preserve">) </w:t>
      </w:r>
    </w:p>
    <w:p w:rsidR="002C22A2" w:rsidRPr="00CE32B0" w:rsidRDefault="002C22A2" w:rsidP="00EE0132">
      <w:pPr>
        <w:pStyle w:val="ListParagraph"/>
        <w:numPr>
          <w:ilvl w:val="0"/>
          <w:numId w:val="43"/>
        </w:numPr>
        <w:spacing w:after="120"/>
        <w:rPr>
          <w:rFonts w:ascii="Times New Roman" w:hAnsi="Times New Roman"/>
          <w:u w:val="single"/>
        </w:rPr>
      </w:pPr>
      <w:r w:rsidRPr="00CE32B0">
        <w:rPr>
          <w:rFonts w:ascii="Times New Roman" w:hAnsi="Times New Roman"/>
          <w:u w:val="single"/>
        </w:rPr>
        <w:t>Design and Implementation of Automated OOP Lab Manual using C++</w:t>
      </w:r>
    </w:p>
    <w:p w:rsidR="008F6D6E" w:rsidRDefault="008F6D6E" w:rsidP="002F6060">
      <w:pPr>
        <w:suppressAutoHyphens/>
        <w:ind w:firstLine="360"/>
        <w:jc w:val="both"/>
        <w:rPr>
          <w:sz w:val="22"/>
          <w:szCs w:val="22"/>
        </w:rPr>
      </w:pPr>
      <w:r w:rsidRPr="004050BF">
        <w:rPr>
          <w:sz w:val="22"/>
          <w:szCs w:val="22"/>
        </w:rPr>
        <w:t>Environment</w:t>
      </w:r>
      <w:r w:rsidR="006545C4">
        <w:rPr>
          <w:sz w:val="22"/>
          <w:szCs w:val="22"/>
        </w:rPr>
        <w:t>/Language</w:t>
      </w:r>
      <w:r w:rsidRPr="004050BF">
        <w:rPr>
          <w:sz w:val="22"/>
          <w:szCs w:val="22"/>
        </w:rPr>
        <w:tab/>
      </w:r>
      <w:r w:rsidRPr="004050BF">
        <w:rPr>
          <w:sz w:val="22"/>
          <w:szCs w:val="22"/>
        </w:rPr>
        <w:tab/>
        <w:t>:</w:t>
      </w:r>
      <w:r w:rsidRPr="004050BF">
        <w:rPr>
          <w:sz w:val="22"/>
          <w:szCs w:val="22"/>
        </w:rPr>
        <w:tab/>
        <w:t>Windows XP</w:t>
      </w:r>
      <w:r w:rsidR="006545C4">
        <w:rPr>
          <w:sz w:val="22"/>
          <w:szCs w:val="22"/>
        </w:rPr>
        <w:t>,</w:t>
      </w:r>
      <w:r w:rsidR="006545C4" w:rsidRPr="006545C4">
        <w:rPr>
          <w:sz w:val="22"/>
          <w:szCs w:val="22"/>
        </w:rPr>
        <w:t xml:space="preserve"> </w:t>
      </w:r>
      <w:r w:rsidR="006545C4">
        <w:rPr>
          <w:sz w:val="22"/>
          <w:szCs w:val="22"/>
        </w:rPr>
        <w:t>C++</w:t>
      </w:r>
    </w:p>
    <w:p w:rsidR="00753F28" w:rsidRPr="004050BF" w:rsidRDefault="00753F28" w:rsidP="002F6060">
      <w:pPr>
        <w:suppressAutoHyphens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Team Size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2</w:t>
      </w:r>
    </w:p>
    <w:p w:rsidR="00310B6A" w:rsidRDefault="008F6D6E" w:rsidP="00EE0132">
      <w:pPr>
        <w:suppressAutoHyphens/>
        <w:spacing w:after="120"/>
        <w:ind w:left="4320" w:hanging="3960"/>
        <w:jc w:val="both"/>
        <w:rPr>
          <w:sz w:val="22"/>
          <w:szCs w:val="22"/>
        </w:rPr>
      </w:pPr>
      <w:r w:rsidRPr="004050BF">
        <w:rPr>
          <w:sz w:val="22"/>
          <w:szCs w:val="22"/>
        </w:rPr>
        <w:t>De</w:t>
      </w:r>
      <w:r w:rsidR="0092118A">
        <w:rPr>
          <w:sz w:val="22"/>
          <w:szCs w:val="22"/>
        </w:rPr>
        <w:t>scription</w:t>
      </w:r>
      <w:r w:rsidR="000F729D" w:rsidRPr="004050BF">
        <w:rPr>
          <w:sz w:val="22"/>
          <w:szCs w:val="22"/>
        </w:rPr>
        <w:t xml:space="preserve">    </w:t>
      </w:r>
      <w:r w:rsidR="00341707">
        <w:rPr>
          <w:sz w:val="22"/>
          <w:szCs w:val="22"/>
        </w:rPr>
        <w:t xml:space="preserve">                            </w:t>
      </w:r>
      <w:r w:rsidR="0046781B">
        <w:rPr>
          <w:sz w:val="22"/>
          <w:szCs w:val="22"/>
        </w:rPr>
        <w:t xml:space="preserve">   </w:t>
      </w:r>
      <w:r w:rsidR="00341707">
        <w:rPr>
          <w:sz w:val="22"/>
          <w:szCs w:val="22"/>
        </w:rPr>
        <w:t xml:space="preserve"> </w:t>
      </w:r>
      <w:r w:rsidRPr="004050BF">
        <w:rPr>
          <w:sz w:val="22"/>
          <w:szCs w:val="22"/>
        </w:rPr>
        <w:t>:</w:t>
      </w:r>
      <w:r w:rsidRPr="004050BF">
        <w:rPr>
          <w:sz w:val="22"/>
          <w:szCs w:val="22"/>
        </w:rPr>
        <w:tab/>
      </w:r>
      <w:r w:rsidRPr="009C036F">
        <w:rPr>
          <w:sz w:val="22"/>
          <w:szCs w:val="22"/>
        </w:rPr>
        <w:t>In this project, we are implementing the</w:t>
      </w:r>
      <w:r w:rsidR="004C3C16">
        <w:rPr>
          <w:sz w:val="22"/>
          <w:szCs w:val="22"/>
        </w:rPr>
        <w:t xml:space="preserve"> data structure</w:t>
      </w:r>
      <w:r w:rsidR="00802D4F">
        <w:rPr>
          <w:sz w:val="22"/>
          <w:szCs w:val="22"/>
        </w:rPr>
        <w:t xml:space="preserve"> techniques </w:t>
      </w:r>
      <w:r w:rsidRPr="009C036F">
        <w:rPr>
          <w:sz w:val="22"/>
          <w:szCs w:val="22"/>
        </w:rPr>
        <w:t xml:space="preserve">of </w:t>
      </w:r>
      <w:r w:rsidR="00341707" w:rsidRPr="009C036F">
        <w:rPr>
          <w:sz w:val="22"/>
          <w:szCs w:val="22"/>
        </w:rPr>
        <w:t xml:space="preserve">C++ </w:t>
      </w:r>
      <w:r w:rsidRPr="009C036F">
        <w:rPr>
          <w:sz w:val="22"/>
          <w:szCs w:val="22"/>
        </w:rPr>
        <w:t>language like Singly linked list, Doubly link</w:t>
      </w:r>
      <w:r w:rsidR="00E93FD9" w:rsidRPr="009C036F">
        <w:rPr>
          <w:sz w:val="22"/>
          <w:szCs w:val="22"/>
        </w:rPr>
        <w:t>ed list, Inheritance</w:t>
      </w:r>
      <w:r w:rsidR="00E94A33">
        <w:rPr>
          <w:sz w:val="22"/>
          <w:szCs w:val="22"/>
        </w:rPr>
        <w:t xml:space="preserve">, </w:t>
      </w:r>
      <w:r w:rsidRPr="009C036F">
        <w:rPr>
          <w:sz w:val="22"/>
          <w:szCs w:val="22"/>
        </w:rPr>
        <w:t>Binary tree etc. to demonstrate the Object Oriented property of C++ language through a menu driven user interface</w:t>
      </w:r>
      <w:r w:rsidRPr="004050BF">
        <w:rPr>
          <w:sz w:val="22"/>
          <w:szCs w:val="22"/>
        </w:rPr>
        <w:t>.</w:t>
      </w:r>
    </w:p>
    <w:p w:rsidR="00966079" w:rsidRPr="00EE0132" w:rsidRDefault="00966079" w:rsidP="00EE0132">
      <w:pPr>
        <w:suppressAutoHyphens/>
        <w:spacing w:after="120"/>
        <w:ind w:left="4320" w:hanging="3960"/>
        <w:jc w:val="both"/>
        <w:rPr>
          <w:sz w:val="22"/>
          <w:szCs w:val="22"/>
        </w:rPr>
      </w:pPr>
    </w:p>
    <w:p w:rsidR="00035459" w:rsidRPr="002C22A2" w:rsidRDefault="001F3964" w:rsidP="00035459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t xml:space="preserve">Industry </w:t>
      </w:r>
      <w:r w:rsidR="00195BFE">
        <w:rPr>
          <w:b/>
          <w:bCs/>
          <w:lang w:val="en-AU"/>
        </w:rPr>
        <w:t>Training</w:t>
      </w:r>
    </w:p>
    <w:p w:rsidR="001F3964" w:rsidRPr="00892675" w:rsidRDefault="001F3964" w:rsidP="00954204">
      <w:pPr>
        <w:pStyle w:val="ListParagraph"/>
        <w:numPr>
          <w:ilvl w:val="0"/>
          <w:numId w:val="42"/>
        </w:numPr>
        <w:suppressAutoHyphens/>
        <w:rPr>
          <w:rFonts w:ascii="Times New Roman" w:hAnsi="Times New Roman"/>
        </w:rPr>
      </w:pPr>
      <w:r w:rsidRPr="00892675">
        <w:rPr>
          <w:rFonts w:ascii="Times New Roman" w:hAnsi="Times New Roman"/>
        </w:rPr>
        <w:t>Trained on Microsoft Exchange Server 2007/2010/2013 from ‘Microsoft India Private Limited’, Bangalore</w:t>
      </w:r>
      <w:r w:rsidR="00954204" w:rsidRPr="00892675">
        <w:rPr>
          <w:rFonts w:ascii="Times New Roman" w:hAnsi="Times New Roman"/>
        </w:rPr>
        <w:t xml:space="preserve"> </w:t>
      </w:r>
      <w:r w:rsidRPr="00892675">
        <w:rPr>
          <w:rFonts w:ascii="Times New Roman" w:hAnsi="Times New Roman"/>
        </w:rPr>
        <w:t>from Sept`13 to Nov`13.</w:t>
      </w:r>
    </w:p>
    <w:p w:rsidR="00035459" w:rsidRPr="00035459" w:rsidRDefault="00035459" w:rsidP="00035459">
      <w:pPr>
        <w:suppressAutoHyphens/>
        <w:spacing w:after="120"/>
        <w:jc w:val="both"/>
        <w:rPr>
          <w:sz w:val="22"/>
        </w:rPr>
      </w:pPr>
    </w:p>
    <w:p w:rsidR="0049021F" w:rsidRDefault="000E5E71" w:rsidP="00FF1CA1">
      <w:pPr>
        <w:widowControl w:val="0"/>
        <w:shd w:val="clear" w:color="auto" w:fill="CCCCCC"/>
        <w:spacing w:after="120" w:line="276" w:lineRule="auto"/>
      </w:pPr>
      <w:r>
        <w:rPr>
          <w:b/>
          <w:bCs/>
          <w:lang w:val="en-AU"/>
        </w:rPr>
        <w:t>Honours</w:t>
      </w:r>
    </w:p>
    <w:p w:rsidR="00AD4965" w:rsidRPr="0049021F" w:rsidRDefault="00AD4965" w:rsidP="00CA4786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49021F">
        <w:rPr>
          <w:rFonts w:ascii="Times New Roman" w:hAnsi="Times New Roman"/>
        </w:rPr>
        <w:t>Best Campus Ambassador Award</w:t>
      </w:r>
      <w:r w:rsidR="0049021F" w:rsidRPr="0049021F">
        <w:rPr>
          <w:rFonts w:ascii="Times New Roman" w:hAnsi="Times New Roman"/>
        </w:rPr>
        <w:t xml:space="preserve"> - </w:t>
      </w:r>
      <w:r w:rsidR="0049021F" w:rsidRPr="00FF765E">
        <w:rPr>
          <w:rFonts w:ascii="Times New Roman" w:hAnsi="Times New Roman"/>
          <w:i/>
        </w:rPr>
        <w:t>Twenty19.com</w:t>
      </w:r>
      <w:r w:rsidR="0049021F" w:rsidRPr="0049021F">
        <w:rPr>
          <w:rFonts w:ascii="Times New Roman" w:hAnsi="Times New Roman"/>
        </w:rPr>
        <w:t>,</w:t>
      </w:r>
      <w:r w:rsidR="006B4C48">
        <w:rPr>
          <w:rFonts w:ascii="Times New Roman" w:hAnsi="Times New Roman"/>
        </w:rPr>
        <w:t xml:space="preserve"> </w:t>
      </w:r>
      <w:r w:rsidRPr="0049021F">
        <w:rPr>
          <w:rFonts w:ascii="Times New Roman" w:hAnsi="Times New Roman"/>
          <w:i/>
        </w:rPr>
        <w:t xml:space="preserve">July </w:t>
      </w:r>
      <w:r w:rsidR="0049021F" w:rsidRPr="0049021F">
        <w:rPr>
          <w:rFonts w:ascii="Times New Roman" w:hAnsi="Times New Roman"/>
          <w:i/>
        </w:rPr>
        <w:t>‘</w:t>
      </w:r>
      <w:r w:rsidRPr="0049021F">
        <w:rPr>
          <w:rFonts w:ascii="Times New Roman" w:hAnsi="Times New Roman"/>
          <w:i/>
        </w:rPr>
        <w:t xml:space="preserve">10 </w:t>
      </w:r>
      <w:r w:rsidRPr="00FF765E">
        <w:rPr>
          <w:rFonts w:ascii="Times New Roman" w:hAnsi="Times New Roman"/>
        </w:rPr>
        <w:t>to</w:t>
      </w:r>
      <w:r w:rsidRPr="0049021F">
        <w:rPr>
          <w:rFonts w:ascii="Times New Roman" w:hAnsi="Times New Roman"/>
          <w:i/>
        </w:rPr>
        <w:t xml:space="preserve"> </w:t>
      </w:r>
      <w:r w:rsidR="0049021F" w:rsidRPr="0049021F">
        <w:rPr>
          <w:rFonts w:ascii="Times New Roman" w:hAnsi="Times New Roman"/>
          <w:i/>
        </w:rPr>
        <w:t>Nov’</w:t>
      </w:r>
      <w:r w:rsidRPr="0049021F">
        <w:rPr>
          <w:rFonts w:ascii="Times New Roman" w:hAnsi="Times New Roman"/>
          <w:i/>
        </w:rPr>
        <w:t>10</w:t>
      </w:r>
      <w:r w:rsidR="00FF765E">
        <w:rPr>
          <w:rFonts w:ascii="Times New Roman" w:hAnsi="Times New Roman"/>
        </w:rPr>
        <w:t>,</w:t>
      </w:r>
      <w:r w:rsidRPr="0049021F">
        <w:rPr>
          <w:rFonts w:ascii="Times New Roman" w:hAnsi="Times New Roman"/>
        </w:rPr>
        <w:t xml:space="preserve"> for outstanding work and contribution to the organization.</w:t>
      </w:r>
    </w:p>
    <w:p w:rsidR="00AD4965" w:rsidRPr="0049021F" w:rsidRDefault="00AD4965" w:rsidP="00CA4786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49021F">
        <w:rPr>
          <w:rFonts w:ascii="Times New Roman" w:hAnsi="Times New Roman"/>
        </w:rPr>
        <w:t>Won 2</w:t>
      </w:r>
      <w:r w:rsidRPr="0049021F">
        <w:rPr>
          <w:rFonts w:ascii="Times New Roman" w:hAnsi="Times New Roman"/>
          <w:vertAlign w:val="superscript"/>
        </w:rPr>
        <w:t>nd</w:t>
      </w:r>
      <w:r w:rsidRPr="0049021F">
        <w:rPr>
          <w:rFonts w:ascii="Times New Roman" w:hAnsi="Times New Roman"/>
        </w:rPr>
        <w:t xml:space="preserve"> prize</w:t>
      </w:r>
      <w:r w:rsidR="004468CD">
        <w:rPr>
          <w:rFonts w:ascii="Times New Roman" w:hAnsi="Times New Roman"/>
        </w:rPr>
        <w:t xml:space="preserve"> for ‘Group dance’ in </w:t>
      </w:r>
      <w:r w:rsidR="004468CD" w:rsidRPr="004468CD">
        <w:rPr>
          <w:rFonts w:ascii="Times New Roman" w:hAnsi="Times New Roman"/>
          <w:i/>
        </w:rPr>
        <w:t>S</w:t>
      </w:r>
      <w:r w:rsidR="009C036F" w:rsidRPr="004468CD">
        <w:rPr>
          <w:rFonts w:ascii="Times New Roman" w:hAnsi="Times New Roman"/>
          <w:i/>
        </w:rPr>
        <w:t>amskruti</w:t>
      </w:r>
      <w:r w:rsidR="004468CD" w:rsidRPr="004468CD">
        <w:rPr>
          <w:rFonts w:ascii="Times New Roman" w:hAnsi="Times New Roman"/>
          <w:i/>
        </w:rPr>
        <w:t>’10</w:t>
      </w:r>
      <w:r w:rsidR="004468CD">
        <w:rPr>
          <w:rFonts w:ascii="Times New Roman" w:hAnsi="Times New Roman"/>
          <w:i/>
        </w:rPr>
        <w:t xml:space="preserve"> </w:t>
      </w:r>
      <w:r w:rsidRPr="0049021F">
        <w:rPr>
          <w:rFonts w:ascii="Times New Roman" w:hAnsi="Times New Roman"/>
        </w:rPr>
        <w:t>- cultural fest</w:t>
      </w:r>
      <w:r w:rsidR="00890ABE">
        <w:rPr>
          <w:rFonts w:ascii="Times New Roman" w:hAnsi="Times New Roman"/>
        </w:rPr>
        <w:t>, o</w:t>
      </w:r>
      <w:r w:rsidR="00017FEA">
        <w:rPr>
          <w:rFonts w:ascii="Times New Roman" w:hAnsi="Times New Roman"/>
        </w:rPr>
        <w:t>rganized by</w:t>
      </w:r>
      <w:r w:rsidR="00FF765E">
        <w:rPr>
          <w:rFonts w:ascii="Times New Roman" w:hAnsi="Times New Roman"/>
        </w:rPr>
        <w:t xml:space="preserve"> </w:t>
      </w:r>
      <w:r w:rsidRPr="004468CD">
        <w:rPr>
          <w:rFonts w:ascii="Times New Roman" w:hAnsi="Times New Roman"/>
          <w:i/>
        </w:rPr>
        <w:t>S</w:t>
      </w:r>
      <w:r w:rsidRPr="0049021F">
        <w:rPr>
          <w:rFonts w:ascii="Times New Roman" w:hAnsi="Times New Roman"/>
          <w:i/>
        </w:rPr>
        <w:t>SEC, Bangalore</w:t>
      </w:r>
    </w:p>
    <w:p w:rsidR="00AD4965" w:rsidRPr="0049021F" w:rsidRDefault="00AD4965" w:rsidP="00CA4786">
      <w:pPr>
        <w:pStyle w:val="ListParagraph"/>
        <w:numPr>
          <w:ilvl w:val="0"/>
          <w:numId w:val="20"/>
        </w:numPr>
        <w:tabs>
          <w:tab w:val="left" w:pos="709"/>
        </w:tabs>
        <w:spacing w:line="276" w:lineRule="auto"/>
        <w:rPr>
          <w:rFonts w:ascii="Times New Roman" w:hAnsi="Times New Roman"/>
          <w:i/>
        </w:rPr>
      </w:pPr>
      <w:r w:rsidRPr="0049021F">
        <w:rPr>
          <w:rFonts w:ascii="Times New Roman" w:hAnsi="Times New Roman"/>
        </w:rPr>
        <w:t>Presented paper titled “</w:t>
      </w:r>
      <w:r w:rsidRPr="0049021F">
        <w:rPr>
          <w:rFonts w:ascii="Times New Roman" w:hAnsi="Times New Roman"/>
          <w:bCs/>
        </w:rPr>
        <w:t>Virtualization</w:t>
      </w:r>
      <w:r w:rsidRPr="0049021F">
        <w:rPr>
          <w:rFonts w:ascii="Times New Roman" w:hAnsi="Times New Roman"/>
        </w:rPr>
        <w:t xml:space="preserve">” </w:t>
      </w:r>
      <w:r w:rsidRPr="00FF765E">
        <w:rPr>
          <w:rFonts w:ascii="Times New Roman" w:hAnsi="Times New Roman"/>
        </w:rPr>
        <w:t>in</w:t>
      </w:r>
      <w:r w:rsidRPr="0049021F">
        <w:rPr>
          <w:rFonts w:ascii="Times New Roman" w:hAnsi="Times New Roman"/>
          <w:i/>
        </w:rPr>
        <w:t xml:space="preserve"> Advaya</w:t>
      </w:r>
      <w:r w:rsidR="00FF765E">
        <w:rPr>
          <w:rFonts w:ascii="Times New Roman" w:hAnsi="Times New Roman"/>
          <w:i/>
        </w:rPr>
        <w:t>’</w:t>
      </w:r>
      <w:r w:rsidRPr="0049021F">
        <w:rPr>
          <w:rFonts w:ascii="Times New Roman" w:hAnsi="Times New Roman"/>
          <w:i/>
        </w:rPr>
        <w:t>09</w:t>
      </w:r>
      <w:r w:rsidRPr="00FF765E">
        <w:rPr>
          <w:rFonts w:ascii="Times New Roman" w:hAnsi="Times New Roman"/>
        </w:rPr>
        <w:t xml:space="preserve"> and </w:t>
      </w:r>
      <w:r w:rsidR="00FF765E">
        <w:rPr>
          <w:rFonts w:ascii="Times New Roman" w:hAnsi="Times New Roman"/>
          <w:i/>
        </w:rPr>
        <w:t>Livaz’</w:t>
      </w:r>
      <w:r w:rsidRPr="0049021F">
        <w:rPr>
          <w:rFonts w:ascii="Times New Roman" w:hAnsi="Times New Roman"/>
          <w:i/>
        </w:rPr>
        <w:t>10</w:t>
      </w:r>
      <w:r w:rsidR="0049021F" w:rsidRPr="00FF765E">
        <w:rPr>
          <w:rFonts w:ascii="Times New Roman" w:hAnsi="Times New Roman"/>
        </w:rPr>
        <w:t xml:space="preserve"> at </w:t>
      </w:r>
      <w:r w:rsidRPr="00017FEA">
        <w:rPr>
          <w:rFonts w:ascii="Times New Roman" w:hAnsi="Times New Roman"/>
        </w:rPr>
        <w:t>SSEC, Bangalore</w:t>
      </w:r>
    </w:p>
    <w:p w:rsidR="00AD4965" w:rsidRPr="00F86CB8" w:rsidRDefault="00AD4965" w:rsidP="00CA4786">
      <w:pPr>
        <w:pStyle w:val="ListParagraph"/>
        <w:numPr>
          <w:ilvl w:val="0"/>
          <w:numId w:val="20"/>
        </w:numPr>
        <w:spacing w:after="240" w:line="276" w:lineRule="auto"/>
        <w:rPr>
          <w:rFonts w:ascii="Times New Roman" w:hAnsi="Times New Roman"/>
        </w:rPr>
      </w:pPr>
      <w:r w:rsidRPr="0049021F">
        <w:rPr>
          <w:rFonts w:ascii="Times New Roman" w:hAnsi="Times New Roman"/>
        </w:rPr>
        <w:t>Partici</w:t>
      </w:r>
      <w:r w:rsidR="00FF765E">
        <w:rPr>
          <w:rFonts w:ascii="Times New Roman" w:hAnsi="Times New Roman"/>
        </w:rPr>
        <w:t xml:space="preserve">pated in </w:t>
      </w:r>
      <w:proofErr w:type="spellStart"/>
      <w:r w:rsidR="009C036F" w:rsidRPr="009C036F">
        <w:rPr>
          <w:rFonts w:ascii="Times New Roman" w:hAnsi="Times New Roman"/>
          <w:i/>
        </w:rPr>
        <w:t>Dreamsparks</w:t>
      </w:r>
      <w:proofErr w:type="spellEnd"/>
      <w:r w:rsidR="009C036F" w:rsidRPr="009C036F">
        <w:rPr>
          <w:rFonts w:ascii="Times New Roman" w:hAnsi="Times New Roman"/>
          <w:i/>
        </w:rPr>
        <w:t xml:space="preserve"> </w:t>
      </w:r>
      <w:proofErr w:type="spellStart"/>
      <w:r w:rsidR="009C036F" w:rsidRPr="009C036F">
        <w:rPr>
          <w:rFonts w:ascii="Times New Roman" w:hAnsi="Times New Roman"/>
          <w:i/>
        </w:rPr>
        <w:t>Yatra</w:t>
      </w:r>
      <w:proofErr w:type="spellEnd"/>
      <w:r w:rsidR="009C036F" w:rsidRPr="009C036F">
        <w:rPr>
          <w:rFonts w:ascii="Times New Roman" w:hAnsi="Times New Roman"/>
          <w:i/>
        </w:rPr>
        <w:t xml:space="preserve"> </w:t>
      </w:r>
      <w:r w:rsidR="00FF765E" w:rsidRPr="00FF765E">
        <w:rPr>
          <w:rFonts w:ascii="Times New Roman" w:hAnsi="Times New Roman"/>
          <w:i/>
        </w:rPr>
        <w:t>‘11</w:t>
      </w:r>
      <w:r w:rsidRPr="0049021F">
        <w:rPr>
          <w:rFonts w:ascii="Times New Roman" w:hAnsi="Times New Roman"/>
        </w:rPr>
        <w:t xml:space="preserve"> </w:t>
      </w:r>
      <w:r w:rsidR="00FF765E">
        <w:rPr>
          <w:rFonts w:ascii="Times New Roman" w:hAnsi="Times New Roman"/>
        </w:rPr>
        <w:t xml:space="preserve"> and </w:t>
      </w:r>
      <w:r w:rsidR="00FF765E" w:rsidRPr="00FF765E">
        <w:rPr>
          <w:rFonts w:ascii="Times New Roman" w:hAnsi="Times New Roman"/>
          <w:i/>
        </w:rPr>
        <w:t>’12</w:t>
      </w:r>
      <w:r w:rsidR="00FF765E">
        <w:rPr>
          <w:rFonts w:ascii="Times New Roman" w:hAnsi="Times New Roman"/>
        </w:rPr>
        <w:t xml:space="preserve"> </w:t>
      </w:r>
      <w:r w:rsidR="00890ABE">
        <w:rPr>
          <w:rFonts w:ascii="Times New Roman" w:hAnsi="Times New Roman"/>
        </w:rPr>
        <w:t>o</w:t>
      </w:r>
      <w:r w:rsidRPr="0049021F">
        <w:rPr>
          <w:rFonts w:ascii="Times New Roman" w:hAnsi="Times New Roman"/>
        </w:rPr>
        <w:t>rganized by</w:t>
      </w:r>
      <w:r w:rsidR="00B0787F">
        <w:rPr>
          <w:rFonts w:ascii="Times New Roman" w:hAnsi="Times New Roman"/>
        </w:rPr>
        <w:t xml:space="preserve"> - </w:t>
      </w:r>
      <w:r w:rsidR="00FF765E" w:rsidRPr="00B0787F">
        <w:rPr>
          <w:rFonts w:ascii="Times New Roman" w:hAnsi="Times New Roman"/>
          <w:i/>
        </w:rPr>
        <w:t>M</w:t>
      </w:r>
      <w:r w:rsidR="009C036F" w:rsidRPr="00B0787F">
        <w:rPr>
          <w:rFonts w:ascii="Times New Roman" w:hAnsi="Times New Roman"/>
          <w:i/>
        </w:rPr>
        <w:t>icrosoft</w:t>
      </w:r>
      <w:r w:rsidR="00E93FD9" w:rsidRPr="0049021F">
        <w:rPr>
          <w:rFonts w:ascii="Times New Roman" w:hAnsi="Times New Roman"/>
        </w:rPr>
        <w:t>, Bangalore</w:t>
      </w:r>
    </w:p>
    <w:p w:rsidR="00AD4965" w:rsidRPr="002C22A2" w:rsidRDefault="00AD4965" w:rsidP="00F86CB8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t>Volunteer</w:t>
      </w:r>
    </w:p>
    <w:p w:rsidR="00AD4965" w:rsidRPr="0049021F" w:rsidRDefault="00AD4965" w:rsidP="0049021F">
      <w:pPr>
        <w:pStyle w:val="ListParagraph"/>
        <w:numPr>
          <w:ilvl w:val="0"/>
          <w:numId w:val="22"/>
        </w:numPr>
        <w:rPr>
          <w:rFonts w:ascii="Times New Roman" w:hAnsi="Times New Roman"/>
        </w:rPr>
      </w:pPr>
      <w:r w:rsidRPr="0049021F">
        <w:rPr>
          <w:rFonts w:ascii="Times New Roman" w:hAnsi="Times New Roman"/>
          <w:b/>
        </w:rPr>
        <w:t>Campus Ambassador Program</w:t>
      </w:r>
      <w:r w:rsidR="00FF765E">
        <w:rPr>
          <w:rFonts w:ascii="Times New Roman" w:hAnsi="Times New Roman"/>
          <w:b/>
        </w:rPr>
        <w:t xml:space="preserve"> </w:t>
      </w:r>
      <w:r w:rsidR="0049021F" w:rsidRPr="00FF765E">
        <w:rPr>
          <w:rFonts w:ascii="Times New Roman" w:hAnsi="Times New Roman"/>
        </w:rPr>
        <w:t>(</w:t>
      </w:r>
      <w:r w:rsidR="0049021F" w:rsidRPr="0049021F">
        <w:rPr>
          <w:rFonts w:ascii="Times New Roman" w:hAnsi="Times New Roman"/>
        </w:rPr>
        <w:t xml:space="preserve">July 2010 to </w:t>
      </w:r>
      <w:r w:rsidR="009305C9">
        <w:rPr>
          <w:rFonts w:ascii="Times New Roman" w:hAnsi="Times New Roman"/>
        </w:rPr>
        <w:t>March 2012</w:t>
      </w:r>
      <w:r w:rsidR="0049021F" w:rsidRPr="0049021F">
        <w:rPr>
          <w:rFonts w:ascii="Times New Roman" w:hAnsi="Times New Roman"/>
        </w:rPr>
        <w:t xml:space="preserve">) for </w:t>
      </w:r>
      <w:r w:rsidRPr="0049021F">
        <w:rPr>
          <w:rFonts w:ascii="Times New Roman" w:hAnsi="Times New Roman"/>
          <w:b/>
        </w:rPr>
        <w:t>Twenty19.com</w:t>
      </w:r>
      <w:r w:rsidR="0049021F" w:rsidRPr="0049021F">
        <w:rPr>
          <w:rFonts w:ascii="Times New Roman" w:hAnsi="Times New Roman"/>
        </w:rPr>
        <w:t xml:space="preserve">, </w:t>
      </w:r>
      <w:r w:rsidRPr="0049021F">
        <w:rPr>
          <w:rFonts w:ascii="Times New Roman" w:hAnsi="Times New Roman"/>
        </w:rPr>
        <w:t>Chennai, Tamil Nadu</w:t>
      </w:r>
      <w:r w:rsidR="00F86CB8">
        <w:rPr>
          <w:rFonts w:ascii="Times New Roman" w:hAnsi="Times New Roman"/>
        </w:rPr>
        <w:t>.</w:t>
      </w:r>
    </w:p>
    <w:p w:rsidR="000E5E71" w:rsidRPr="00F86CB8" w:rsidRDefault="009C4F10" w:rsidP="00F86CB8">
      <w:pPr>
        <w:pStyle w:val="ListParagraph"/>
        <w:numPr>
          <w:ilvl w:val="0"/>
          <w:numId w:val="22"/>
        </w:numPr>
        <w:spacing w:after="240"/>
        <w:rPr>
          <w:rStyle w:val="label1"/>
          <w:rFonts w:ascii="Times New Roman" w:hAnsi="Times New Roman" w:cs="Times New Roman"/>
          <w:bCs w:val="0"/>
          <w:color w:val="auto"/>
          <w:sz w:val="22"/>
          <w:szCs w:val="22"/>
        </w:rPr>
      </w:pPr>
      <w:proofErr w:type="spellStart"/>
      <w:r w:rsidRPr="0049021F">
        <w:rPr>
          <w:rFonts w:ascii="Times New Roman" w:hAnsi="Times New Roman"/>
          <w:b/>
        </w:rPr>
        <w:t>Starpreneur</w:t>
      </w:r>
      <w:proofErr w:type="spellEnd"/>
      <w:r w:rsidRPr="0049021F">
        <w:rPr>
          <w:rFonts w:ascii="Times New Roman" w:hAnsi="Times New Roman"/>
          <w:b/>
        </w:rPr>
        <w:t xml:space="preserve"> – young</w:t>
      </w:r>
      <w:r w:rsidR="00AD4965" w:rsidRPr="0049021F">
        <w:rPr>
          <w:rFonts w:ascii="Times New Roman" w:hAnsi="Times New Roman"/>
          <w:b/>
        </w:rPr>
        <w:t xml:space="preserve"> </w:t>
      </w:r>
      <w:r w:rsidR="00F86CB8" w:rsidRPr="0049021F">
        <w:rPr>
          <w:rFonts w:ascii="Times New Roman" w:hAnsi="Times New Roman"/>
          <w:b/>
        </w:rPr>
        <w:t>entrepreneur’s</w:t>
      </w:r>
      <w:r w:rsidR="00AD4965" w:rsidRPr="0049021F">
        <w:rPr>
          <w:rFonts w:ascii="Times New Roman" w:hAnsi="Times New Roman"/>
          <w:b/>
        </w:rPr>
        <w:t xml:space="preserve"> initiative program</w:t>
      </w:r>
      <w:r w:rsidR="0049021F" w:rsidRPr="0049021F">
        <w:rPr>
          <w:rFonts w:ascii="Times New Roman" w:hAnsi="Times New Roman"/>
          <w:b/>
        </w:rPr>
        <w:t xml:space="preserve"> </w:t>
      </w:r>
      <w:r w:rsidR="0049021F" w:rsidRPr="0049021F">
        <w:rPr>
          <w:rFonts w:ascii="Times New Roman" w:hAnsi="Times New Roman"/>
        </w:rPr>
        <w:t>(</w:t>
      </w:r>
      <w:r w:rsidR="009305C9">
        <w:rPr>
          <w:rFonts w:ascii="Times New Roman" w:hAnsi="Times New Roman"/>
        </w:rPr>
        <w:t>May</w:t>
      </w:r>
      <w:r w:rsidRPr="0049021F">
        <w:rPr>
          <w:rFonts w:ascii="Times New Roman" w:hAnsi="Times New Roman"/>
        </w:rPr>
        <w:t xml:space="preserve"> 2011 to </w:t>
      </w:r>
      <w:r w:rsidR="009305C9">
        <w:rPr>
          <w:rFonts w:ascii="Times New Roman" w:hAnsi="Times New Roman"/>
        </w:rPr>
        <w:t>April 2012</w:t>
      </w:r>
      <w:r w:rsidR="0049021F" w:rsidRPr="0049021F">
        <w:rPr>
          <w:rFonts w:ascii="Times New Roman" w:hAnsi="Times New Roman"/>
        </w:rPr>
        <w:t>)</w:t>
      </w:r>
      <w:r w:rsidR="0049021F" w:rsidRPr="0049021F">
        <w:rPr>
          <w:rFonts w:ascii="Times New Roman" w:hAnsi="Times New Roman"/>
          <w:b/>
        </w:rPr>
        <w:t xml:space="preserve"> </w:t>
      </w:r>
      <w:r w:rsidR="0049021F" w:rsidRPr="0049021F">
        <w:rPr>
          <w:rFonts w:ascii="Times New Roman" w:hAnsi="Times New Roman"/>
        </w:rPr>
        <w:t xml:space="preserve">for </w:t>
      </w:r>
      <w:r w:rsidR="00AD4965" w:rsidRPr="0049021F">
        <w:rPr>
          <w:rFonts w:ascii="Times New Roman" w:hAnsi="Times New Roman"/>
          <w:b/>
        </w:rPr>
        <w:t>Nurture Talent Academy</w:t>
      </w:r>
      <w:r w:rsidR="00AD4965" w:rsidRPr="0049021F">
        <w:rPr>
          <w:rFonts w:ascii="Times New Roman" w:hAnsi="Times New Roman"/>
        </w:rPr>
        <w:t>, Mumbai</w:t>
      </w:r>
      <w:r w:rsidR="0085305A">
        <w:rPr>
          <w:rFonts w:ascii="Times New Roman" w:hAnsi="Times New Roman"/>
        </w:rPr>
        <w:t>.</w:t>
      </w:r>
    </w:p>
    <w:p w:rsidR="000E5E71" w:rsidRPr="002C22A2" w:rsidRDefault="000E5E71" w:rsidP="005B76B5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t>Strengths</w:t>
      </w:r>
    </w:p>
    <w:p w:rsidR="00AD4965" w:rsidRPr="006F7851" w:rsidRDefault="00BF13D7" w:rsidP="00290754">
      <w:pPr>
        <w:pStyle w:val="ListParagraph"/>
        <w:numPr>
          <w:ilvl w:val="0"/>
          <w:numId w:val="27"/>
        </w:numPr>
        <w:rPr>
          <w:rFonts w:ascii="Times New Roman" w:hAnsi="Times New Roman"/>
        </w:rPr>
      </w:pPr>
      <w:r w:rsidRPr="006F7851">
        <w:rPr>
          <w:rFonts w:ascii="Times New Roman" w:hAnsi="Times New Roman"/>
        </w:rPr>
        <w:t>Good a</w:t>
      </w:r>
      <w:r w:rsidR="00AD4965" w:rsidRPr="006F7851">
        <w:rPr>
          <w:rFonts w:ascii="Times New Roman" w:hAnsi="Times New Roman"/>
        </w:rPr>
        <w:t>nalytical ability</w:t>
      </w:r>
      <w:r w:rsidR="007D081C" w:rsidRPr="006F7851">
        <w:rPr>
          <w:rFonts w:ascii="Times New Roman" w:hAnsi="Times New Roman"/>
        </w:rPr>
        <w:t xml:space="preserve">, </w:t>
      </w:r>
      <w:r w:rsidRPr="006F7851">
        <w:rPr>
          <w:rFonts w:ascii="Times New Roman" w:hAnsi="Times New Roman"/>
        </w:rPr>
        <w:t>i</w:t>
      </w:r>
      <w:r w:rsidR="00AD4965" w:rsidRPr="006F7851">
        <w:rPr>
          <w:rFonts w:ascii="Times New Roman" w:hAnsi="Times New Roman"/>
        </w:rPr>
        <w:t>nnovative</w:t>
      </w:r>
      <w:r w:rsidR="00056F6C" w:rsidRPr="006F7851">
        <w:rPr>
          <w:rFonts w:ascii="Times New Roman" w:hAnsi="Times New Roman"/>
        </w:rPr>
        <w:t>.</w:t>
      </w:r>
      <w:r w:rsidR="006F7851" w:rsidRPr="006F7851">
        <w:rPr>
          <w:rFonts w:ascii="Times New Roman" w:hAnsi="Times New Roman"/>
        </w:rPr>
        <w:t xml:space="preserve"> </w:t>
      </w:r>
      <w:r w:rsidR="00AC6BA6" w:rsidRPr="006F7851">
        <w:rPr>
          <w:rFonts w:ascii="Times New Roman" w:hAnsi="Times New Roman"/>
        </w:rPr>
        <w:t>Collaborative</w:t>
      </w:r>
      <w:r w:rsidRPr="006F7851">
        <w:rPr>
          <w:rFonts w:ascii="Times New Roman" w:hAnsi="Times New Roman"/>
        </w:rPr>
        <w:t xml:space="preserve"> with</w:t>
      </w:r>
      <w:r w:rsidR="00FF765E" w:rsidRPr="006F7851">
        <w:rPr>
          <w:rFonts w:ascii="Times New Roman" w:hAnsi="Times New Roman"/>
        </w:rPr>
        <w:t xml:space="preserve"> leadership q</w:t>
      </w:r>
      <w:r w:rsidR="0049021F" w:rsidRPr="006F7851">
        <w:rPr>
          <w:rFonts w:ascii="Times New Roman" w:hAnsi="Times New Roman"/>
        </w:rPr>
        <w:t>ualities</w:t>
      </w:r>
      <w:r w:rsidR="00056F6C" w:rsidRPr="006F7851">
        <w:rPr>
          <w:rFonts w:ascii="Times New Roman" w:hAnsi="Times New Roman"/>
        </w:rPr>
        <w:t>.</w:t>
      </w:r>
    </w:p>
    <w:p w:rsidR="00AD4965" w:rsidRDefault="00AD4965" w:rsidP="00F86CB8">
      <w:pPr>
        <w:pStyle w:val="ListParagraph"/>
        <w:numPr>
          <w:ilvl w:val="0"/>
          <w:numId w:val="27"/>
        </w:numPr>
        <w:tabs>
          <w:tab w:val="left" w:pos="709"/>
          <w:tab w:val="right" w:pos="9360"/>
        </w:tabs>
        <w:spacing w:after="240"/>
        <w:rPr>
          <w:rFonts w:ascii="Times New Roman" w:hAnsi="Times New Roman"/>
        </w:rPr>
      </w:pPr>
      <w:r w:rsidRPr="005D6657">
        <w:rPr>
          <w:rFonts w:ascii="Times New Roman" w:hAnsi="Times New Roman"/>
        </w:rPr>
        <w:t xml:space="preserve">Ability to </w:t>
      </w:r>
      <w:r w:rsidR="00BF13D7">
        <w:rPr>
          <w:rFonts w:ascii="Times New Roman" w:hAnsi="Times New Roman"/>
        </w:rPr>
        <w:t xml:space="preserve">retain productivity </w:t>
      </w:r>
      <w:r w:rsidR="00056F6C">
        <w:rPr>
          <w:rFonts w:ascii="Times New Roman" w:hAnsi="Times New Roman"/>
        </w:rPr>
        <w:t xml:space="preserve">and performance </w:t>
      </w:r>
      <w:r w:rsidRPr="005D6657">
        <w:rPr>
          <w:rFonts w:ascii="Times New Roman" w:hAnsi="Times New Roman"/>
        </w:rPr>
        <w:t>in adverse circumstances</w:t>
      </w:r>
      <w:r w:rsidR="00056F6C">
        <w:rPr>
          <w:rFonts w:ascii="Times New Roman" w:hAnsi="Times New Roman"/>
        </w:rPr>
        <w:t>.</w:t>
      </w:r>
    </w:p>
    <w:p w:rsidR="00DC55E8" w:rsidRDefault="00DC55E8" w:rsidP="00F86CB8">
      <w:pPr>
        <w:pStyle w:val="ListParagraph"/>
        <w:numPr>
          <w:ilvl w:val="0"/>
          <w:numId w:val="27"/>
        </w:numPr>
        <w:tabs>
          <w:tab w:val="left" w:pos="709"/>
          <w:tab w:val="right" w:pos="9360"/>
        </w:tabs>
        <w:spacing w:after="240"/>
        <w:rPr>
          <w:rFonts w:ascii="Times New Roman" w:hAnsi="Times New Roman"/>
        </w:rPr>
      </w:pPr>
      <w:r>
        <w:t>Ability to achieve stretch goals in a highly innovative and fast paced environment.</w:t>
      </w:r>
    </w:p>
    <w:p w:rsidR="00376BC8" w:rsidRPr="005D6657" w:rsidRDefault="00376BC8" w:rsidP="00376BC8">
      <w:pPr>
        <w:pStyle w:val="ListParagraph"/>
        <w:numPr>
          <w:ilvl w:val="0"/>
          <w:numId w:val="27"/>
        </w:numPr>
        <w:tabs>
          <w:tab w:val="left" w:pos="709"/>
          <w:tab w:val="right" w:pos="9360"/>
        </w:tabs>
        <w:spacing w:after="240"/>
        <w:rPr>
          <w:rFonts w:ascii="Times New Roman" w:hAnsi="Times New Roman"/>
        </w:rPr>
      </w:pPr>
      <w:r w:rsidRPr="00376BC8">
        <w:rPr>
          <w:rFonts w:ascii="Times New Roman" w:hAnsi="Times New Roman"/>
        </w:rPr>
        <w:t xml:space="preserve">Excellent </w:t>
      </w:r>
      <w:r>
        <w:rPr>
          <w:rFonts w:ascii="Times New Roman" w:hAnsi="Times New Roman"/>
        </w:rPr>
        <w:t xml:space="preserve">verbal and </w:t>
      </w:r>
      <w:r w:rsidRPr="00376BC8">
        <w:rPr>
          <w:rFonts w:ascii="Times New Roman" w:hAnsi="Times New Roman"/>
        </w:rPr>
        <w:t>written communication</w:t>
      </w:r>
      <w:r>
        <w:rPr>
          <w:rFonts w:ascii="Times New Roman" w:hAnsi="Times New Roman"/>
        </w:rPr>
        <w:t>.</w:t>
      </w:r>
    </w:p>
    <w:p w:rsidR="000E5E71" w:rsidRPr="002C22A2" w:rsidRDefault="000E5E71" w:rsidP="00F86CB8">
      <w:pPr>
        <w:widowControl w:val="0"/>
        <w:shd w:val="clear" w:color="auto" w:fill="CCCCCC"/>
        <w:spacing w:after="12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t>Hobbies</w:t>
      </w:r>
    </w:p>
    <w:p w:rsidR="00254043" w:rsidRDefault="00AD4965" w:rsidP="002F2D47">
      <w:pPr>
        <w:pStyle w:val="ListParagraph"/>
        <w:spacing w:after="240"/>
        <w:ind w:left="0" w:firstLine="720"/>
        <w:rPr>
          <w:rFonts w:ascii="Times New Roman" w:hAnsi="Times New Roman"/>
        </w:rPr>
      </w:pPr>
      <w:proofErr w:type="gramStart"/>
      <w:r w:rsidRPr="00BF13D7">
        <w:rPr>
          <w:rFonts w:ascii="Times New Roman" w:hAnsi="Times New Roman"/>
        </w:rPr>
        <w:t>Playing keyboard &amp;</w:t>
      </w:r>
      <w:r w:rsidR="005725F4" w:rsidRPr="00BF13D7">
        <w:rPr>
          <w:rFonts w:ascii="Times New Roman" w:hAnsi="Times New Roman"/>
        </w:rPr>
        <w:t xml:space="preserve"> drums</w:t>
      </w:r>
      <w:r w:rsidR="00234A32" w:rsidRPr="00BF13D7">
        <w:rPr>
          <w:rFonts w:ascii="Times New Roman" w:hAnsi="Times New Roman"/>
        </w:rPr>
        <w:t xml:space="preserve">, </w:t>
      </w:r>
      <w:r w:rsidR="005B76B5" w:rsidRPr="00BF13D7">
        <w:rPr>
          <w:rFonts w:ascii="Times New Roman" w:hAnsi="Times New Roman"/>
        </w:rPr>
        <w:t>travelling and</w:t>
      </w:r>
      <w:r w:rsidR="00EC1A7E" w:rsidRPr="00BF13D7">
        <w:rPr>
          <w:rFonts w:ascii="Times New Roman" w:hAnsi="Times New Roman"/>
        </w:rPr>
        <w:t xml:space="preserve"> exploring places, </w:t>
      </w:r>
      <w:r w:rsidR="00234A32" w:rsidRPr="00BF13D7">
        <w:rPr>
          <w:rFonts w:ascii="Times New Roman" w:hAnsi="Times New Roman"/>
        </w:rPr>
        <w:t>surfing internet</w:t>
      </w:r>
      <w:r w:rsidR="00DA7C20">
        <w:rPr>
          <w:rFonts w:ascii="Times New Roman" w:hAnsi="Times New Roman"/>
        </w:rPr>
        <w:t xml:space="preserve"> and self-learning</w:t>
      </w:r>
      <w:r w:rsidR="00234A32" w:rsidRPr="00BF13D7">
        <w:rPr>
          <w:rFonts w:ascii="Times New Roman" w:hAnsi="Times New Roman"/>
        </w:rPr>
        <w:t>,</w:t>
      </w:r>
      <w:r w:rsidR="0085305A">
        <w:rPr>
          <w:rFonts w:ascii="Times New Roman" w:hAnsi="Times New Roman"/>
        </w:rPr>
        <w:t xml:space="preserve"> </w:t>
      </w:r>
      <w:r w:rsidR="00DA7C20">
        <w:rPr>
          <w:rFonts w:ascii="Times New Roman" w:hAnsi="Times New Roman"/>
        </w:rPr>
        <w:t xml:space="preserve">following </w:t>
      </w:r>
      <w:r w:rsidR="00234A32" w:rsidRPr="00BF13D7">
        <w:rPr>
          <w:rFonts w:ascii="Times New Roman" w:hAnsi="Times New Roman"/>
        </w:rPr>
        <w:t>late</w:t>
      </w:r>
      <w:r w:rsidR="00550600">
        <w:rPr>
          <w:rFonts w:ascii="Times New Roman" w:hAnsi="Times New Roman"/>
        </w:rPr>
        <w:t>st technologies</w:t>
      </w:r>
      <w:r w:rsidR="0046781B" w:rsidRPr="00BF13D7">
        <w:rPr>
          <w:rFonts w:ascii="Times New Roman" w:hAnsi="Times New Roman"/>
        </w:rPr>
        <w:t>.</w:t>
      </w:r>
      <w:proofErr w:type="gramEnd"/>
    </w:p>
    <w:p w:rsidR="00FA46E0" w:rsidRDefault="00FA46E0" w:rsidP="002F2D47">
      <w:pPr>
        <w:pStyle w:val="ListParagraph"/>
        <w:spacing w:after="240"/>
        <w:ind w:left="0" w:firstLine="720"/>
        <w:rPr>
          <w:rFonts w:ascii="Times New Roman" w:hAnsi="Times New Roman"/>
        </w:rPr>
      </w:pPr>
    </w:p>
    <w:p w:rsidR="00FA46E0" w:rsidRDefault="00FA46E0" w:rsidP="002F2D47">
      <w:pPr>
        <w:pStyle w:val="ListParagraph"/>
        <w:spacing w:after="240"/>
        <w:ind w:left="0" w:firstLine="720"/>
        <w:rPr>
          <w:rFonts w:ascii="Times New Roman" w:hAnsi="Times New Roman"/>
        </w:rPr>
      </w:pPr>
    </w:p>
    <w:p w:rsidR="00A02E3D" w:rsidRPr="002C22A2" w:rsidRDefault="00FF765E" w:rsidP="00F86CB8">
      <w:pPr>
        <w:widowControl w:val="0"/>
        <w:shd w:val="clear" w:color="auto" w:fill="CCCCCC"/>
        <w:tabs>
          <w:tab w:val="left" w:pos="90"/>
        </w:tabs>
        <w:spacing w:after="120"/>
        <w:rPr>
          <w:b/>
        </w:rPr>
      </w:pPr>
      <w:r>
        <w:rPr>
          <w:b/>
        </w:rPr>
        <w:lastRenderedPageBreak/>
        <w:t>Personal Details</w:t>
      </w:r>
    </w:p>
    <w:tbl>
      <w:tblPr>
        <w:tblW w:w="998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86"/>
        <w:gridCol w:w="7102"/>
      </w:tblGrid>
      <w:tr w:rsidR="00A02E3D" w:rsidRPr="002C22A2" w:rsidTr="00CA1161">
        <w:trPr>
          <w:trHeight w:val="274"/>
        </w:trPr>
        <w:tc>
          <w:tcPr>
            <w:tcW w:w="2886" w:type="dxa"/>
          </w:tcPr>
          <w:p w:rsidR="0049021F" w:rsidRDefault="00A02E3D" w:rsidP="002834F3">
            <w:pPr>
              <w:widowControl w:val="0"/>
              <w:tabs>
                <w:tab w:val="left" w:pos="90"/>
              </w:tabs>
              <w:snapToGrid w:val="0"/>
              <w:rPr>
                <w:b/>
                <w:bCs/>
                <w:lang w:val="en-AU"/>
              </w:rPr>
            </w:pPr>
            <w:r w:rsidRPr="002C22A2">
              <w:rPr>
                <w:b/>
                <w:bCs/>
                <w:lang w:val="en-AU"/>
              </w:rPr>
              <w:t xml:space="preserve">Name                         </w:t>
            </w:r>
          </w:p>
          <w:p w:rsidR="00A02E3D" w:rsidRPr="0049021F" w:rsidRDefault="0049021F" w:rsidP="002834F3">
            <w:pPr>
              <w:widowControl w:val="0"/>
              <w:tabs>
                <w:tab w:val="left" w:pos="90"/>
              </w:tabs>
              <w:snapToGrid w:val="0"/>
              <w:rPr>
                <w:b/>
                <w:bCs/>
                <w:lang w:val="en-AU"/>
              </w:rPr>
            </w:pPr>
            <w:r w:rsidRPr="0049021F">
              <w:rPr>
                <w:b/>
              </w:rPr>
              <w:t>Father’s</w:t>
            </w:r>
            <w:r>
              <w:rPr>
                <w:b/>
                <w:bCs/>
                <w:lang w:val="en-AU"/>
              </w:rPr>
              <w:t xml:space="preserve"> Name </w:t>
            </w:r>
            <w:r w:rsidR="00A02E3D" w:rsidRPr="0049021F">
              <w:rPr>
                <w:b/>
                <w:bCs/>
                <w:lang w:val="en-AU"/>
              </w:rPr>
              <w:t xml:space="preserve"> </w:t>
            </w:r>
          </w:p>
        </w:tc>
        <w:tc>
          <w:tcPr>
            <w:tcW w:w="7102" w:type="dxa"/>
          </w:tcPr>
          <w:p w:rsidR="0049021F" w:rsidRDefault="000E5E71" w:rsidP="002834F3">
            <w:pPr>
              <w:pStyle w:val="PlainText"/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Ketan Singh</w:t>
            </w:r>
          </w:p>
          <w:p w:rsidR="0049021F" w:rsidRPr="002C22A2" w:rsidRDefault="0049021F" w:rsidP="002834F3">
            <w:pPr>
              <w:pStyle w:val="PlainText"/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Chandra Neel Kumar Singh</w:t>
            </w:r>
          </w:p>
        </w:tc>
      </w:tr>
      <w:tr w:rsidR="00A02E3D" w:rsidRPr="002C22A2" w:rsidTr="00CA1161">
        <w:trPr>
          <w:trHeight w:val="65"/>
        </w:trPr>
        <w:tc>
          <w:tcPr>
            <w:tcW w:w="2886" w:type="dxa"/>
          </w:tcPr>
          <w:p w:rsidR="00A02E3D" w:rsidRPr="002C22A2" w:rsidRDefault="00A02E3D" w:rsidP="002834F3">
            <w:pPr>
              <w:widowControl w:val="0"/>
              <w:tabs>
                <w:tab w:val="left" w:pos="90"/>
              </w:tabs>
              <w:snapToGrid w:val="0"/>
              <w:spacing w:line="135" w:lineRule="atLeast"/>
              <w:rPr>
                <w:b/>
                <w:bCs/>
                <w:lang w:val="en-AU"/>
              </w:rPr>
            </w:pPr>
            <w:r w:rsidRPr="002C22A2">
              <w:rPr>
                <w:b/>
                <w:bCs/>
                <w:lang w:val="en-AU"/>
              </w:rPr>
              <w:t xml:space="preserve">Date of Birth </w:t>
            </w:r>
          </w:p>
        </w:tc>
        <w:tc>
          <w:tcPr>
            <w:tcW w:w="7102" w:type="dxa"/>
          </w:tcPr>
          <w:p w:rsidR="00A02E3D" w:rsidRPr="002C22A2" w:rsidRDefault="000E5E71" w:rsidP="00234A32">
            <w:pPr>
              <w:widowControl w:val="0"/>
              <w:tabs>
                <w:tab w:val="left" w:pos="90"/>
              </w:tabs>
              <w:snapToGrid w:val="0"/>
              <w:spacing w:line="135" w:lineRule="atLeast"/>
              <w:rPr>
                <w:lang w:val="en-AU"/>
              </w:rPr>
            </w:pPr>
            <w:r>
              <w:rPr>
                <w:lang w:val="en-AU"/>
              </w:rPr>
              <w:t>11</w:t>
            </w:r>
            <w:r w:rsidR="00A02E3D" w:rsidRPr="002C22A2">
              <w:rPr>
                <w:vertAlign w:val="superscript"/>
                <w:lang w:val="en-AU"/>
              </w:rPr>
              <w:t>th</w:t>
            </w:r>
            <w:r w:rsidR="00A02E3D" w:rsidRPr="002C22A2">
              <w:rPr>
                <w:lang w:val="en-AU"/>
              </w:rPr>
              <w:t xml:space="preserve"> </w:t>
            </w:r>
            <w:r>
              <w:rPr>
                <w:lang w:val="en-AU"/>
              </w:rPr>
              <w:t>February</w:t>
            </w:r>
            <w:r w:rsidR="00234A32">
              <w:rPr>
                <w:lang w:val="en-AU"/>
              </w:rPr>
              <w:t xml:space="preserve">, </w:t>
            </w:r>
            <w:r>
              <w:rPr>
                <w:lang w:val="en-AU"/>
              </w:rPr>
              <w:t>1991</w:t>
            </w:r>
          </w:p>
        </w:tc>
      </w:tr>
      <w:tr w:rsidR="00A02E3D" w:rsidRPr="002C22A2" w:rsidTr="00CA1161">
        <w:trPr>
          <w:trHeight w:val="65"/>
        </w:trPr>
        <w:tc>
          <w:tcPr>
            <w:tcW w:w="2886" w:type="dxa"/>
          </w:tcPr>
          <w:p w:rsidR="00A02E3D" w:rsidRPr="002C22A2" w:rsidRDefault="0049021F" w:rsidP="002834F3">
            <w:pPr>
              <w:widowControl w:val="0"/>
              <w:tabs>
                <w:tab w:val="left" w:pos="90"/>
              </w:tabs>
              <w:snapToGrid w:val="0"/>
              <w:spacing w:line="135" w:lineRule="atLeast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Gender</w:t>
            </w:r>
          </w:p>
        </w:tc>
        <w:tc>
          <w:tcPr>
            <w:tcW w:w="7102" w:type="dxa"/>
          </w:tcPr>
          <w:p w:rsidR="00A02E3D" w:rsidRPr="002C22A2" w:rsidRDefault="00A02E3D" w:rsidP="002834F3">
            <w:pPr>
              <w:widowControl w:val="0"/>
              <w:tabs>
                <w:tab w:val="left" w:pos="90"/>
              </w:tabs>
              <w:snapToGrid w:val="0"/>
              <w:spacing w:line="135" w:lineRule="atLeast"/>
              <w:rPr>
                <w:lang w:val="en-AU"/>
              </w:rPr>
            </w:pPr>
            <w:r w:rsidRPr="002C22A2">
              <w:rPr>
                <w:lang w:val="en-AU"/>
              </w:rPr>
              <w:t>Male</w:t>
            </w:r>
          </w:p>
        </w:tc>
      </w:tr>
      <w:tr w:rsidR="00A02E3D" w:rsidRPr="002C22A2" w:rsidTr="00CA1161">
        <w:trPr>
          <w:trHeight w:val="134"/>
        </w:trPr>
        <w:tc>
          <w:tcPr>
            <w:tcW w:w="2886" w:type="dxa"/>
          </w:tcPr>
          <w:p w:rsidR="00A02E3D" w:rsidRPr="002C22A2" w:rsidRDefault="00A02E3D" w:rsidP="002834F3">
            <w:pPr>
              <w:widowControl w:val="0"/>
              <w:tabs>
                <w:tab w:val="left" w:pos="90"/>
              </w:tabs>
              <w:snapToGrid w:val="0"/>
              <w:rPr>
                <w:b/>
                <w:bCs/>
                <w:lang w:val="en-AU"/>
              </w:rPr>
            </w:pPr>
            <w:r w:rsidRPr="002C22A2">
              <w:rPr>
                <w:b/>
                <w:bCs/>
                <w:lang w:val="en-AU"/>
              </w:rPr>
              <w:t>Nationality</w:t>
            </w:r>
          </w:p>
        </w:tc>
        <w:tc>
          <w:tcPr>
            <w:tcW w:w="7102" w:type="dxa"/>
          </w:tcPr>
          <w:p w:rsidR="0049021F" w:rsidRPr="002C22A2" w:rsidRDefault="00A02E3D" w:rsidP="002834F3">
            <w:pPr>
              <w:widowControl w:val="0"/>
              <w:tabs>
                <w:tab w:val="left" w:pos="90"/>
              </w:tabs>
              <w:snapToGrid w:val="0"/>
              <w:rPr>
                <w:lang w:val="en-AU"/>
              </w:rPr>
            </w:pPr>
            <w:r w:rsidRPr="002C22A2">
              <w:rPr>
                <w:lang w:val="en-AU"/>
              </w:rPr>
              <w:t>Indian</w:t>
            </w:r>
          </w:p>
        </w:tc>
      </w:tr>
      <w:tr w:rsidR="00A02E3D" w:rsidRPr="002C22A2" w:rsidTr="00CA1161">
        <w:trPr>
          <w:trHeight w:val="409"/>
        </w:trPr>
        <w:tc>
          <w:tcPr>
            <w:tcW w:w="2886" w:type="dxa"/>
          </w:tcPr>
          <w:p w:rsidR="0049021F" w:rsidRDefault="0049021F" w:rsidP="002834F3">
            <w:pPr>
              <w:widowControl w:val="0"/>
              <w:tabs>
                <w:tab w:val="left" w:pos="90"/>
              </w:tabs>
              <w:snapToGrid w:val="0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Languages Known</w:t>
            </w:r>
          </w:p>
          <w:p w:rsidR="0049021F" w:rsidRPr="002C22A2" w:rsidRDefault="0049021F" w:rsidP="002834F3">
            <w:pPr>
              <w:widowControl w:val="0"/>
              <w:tabs>
                <w:tab w:val="left" w:pos="90"/>
              </w:tabs>
              <w:snapToGrid w:val="0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Permanent Address</w:t>
            </w:r>
          </w:p>
        </w:tc>
        <w:tc>
          <w:tcPr>
            <w:tcW w:w="7102" w:type="dxa"/>
          </w:tcPr>
          <w:p w:rsidR="0049021F" w:rsidRDefault="0049021F" w:rsidP="0049021F">
            <w:pPr>
              <w:pStyle w:val="PlainText"/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English, Hindi</w:t>
            </w:r>
          </w:p>
          <w:p w:rsidR="0049021F" w:rsidRPr="002C22A2" w:rsidRDefault="0049021F" w:rsidP="0049021F">
            <w:pPr>
              <w:pStyle w:val="PlainText"/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#134, Z-1,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Hemant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43240">
              <w:rPr>
                <w:rFonts w:ascii="Times New Roman" w:hAnsi="Times New Roman" w:cs="Times New Roman"/>
                <w:sz w:val="24"/>
                <w:szCs w:val="24"/>
              </w:rPr>
              <w:t xml:space="preserve"> Barra-2,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Kanpur-208027</w:t>
            </w:r>
            <w:r w:rsidR="00043240">
              <w:rPr>
                <w:rFonts w:ascii="Times New Roman" w:hAnsi="Times New Roman" w:cs="Times New Roman"/>
                <w:sz w:val="24"/>
                <w:szCs w:val="24"/>
              </w:rPr>
              <w:t>, Uttar Pradesh</w:t>
            </w:r>
          </w:p>
        </w:tc>
      </w:tr>
    </w:tbl>
    <w:p w:rsidR="00CA1161" w:rsidRDefault="00CA1161" w:rsidP="000E5E71">
      <w:pPr>
        <w:rPr>
          <w:b/>
          <w:sz w:val="22"/>
        </w:rPr>
      </w:pPr>
    </w:p>
    <w:p w:rsidR="00A03B7B" w:rsidRPr="002C22A2" w:rsidRDefault="00A03B7B" w:rsidP="00A03B7B">
      <w:pPr>
        <w:widowControl w:val="0"/>
        <w:shd w:val="clear" w:color="auto" w:fill="CCCCCC"/>
        <w:tabs>
          <w:tab w:val="left" w:pos="90"/>
          <w:tab w:val="left" w:pos="600"/>
        </w:tabs>
        <w:spacing w:before="240" w:after="120"/>
        <w:rPr>
          <w:b/>
          <w:bCs/>
          <w:lang w:val="en-AU"/>
        </w:rPr>
      </w:pPr>
      <w:r w:rsidRPr="002C22A2">
        <w:rPr>
          <w:b/>
          <w:bCs/>
          <w:lang w:val="en-AU"/>
        </w:rPr>
        <w:t>Declaration</w:t>
      </w:r>
    </w:p>
    <w:p w:rsidR="00A03B7B" w:rsidRPr="006B7E59" w:rsidRDefault="00A03B7B" w:rsidP="00A03B7B">
      <w:pPr>
        <w:ind w:firstLine="720"/>
        <w:jc w:val="both"/>
        <w:rPr>
          <w:sz w:val="22"/>
        </w:rPr>
      </w:pPr>
      <w:r w:rsidRPr="006B7E59">
        <w:rPr>
          <w:sz w:val="22"/>
        </w:rPr>
        <w:t>I hereby declare that the above</w:t>
      </w:r>
      <w:r>
        <w:rPr>
          <w:sz w:val="22"/>
        </w:rPr>
        <w:t xml:space="preserve"> </w:t>
      </w:r>
      <w:r w:rsidRPr="006B7E59">
        <w:rPr>
          <w:sz w:val="22"/>
        </w:rPr>
        <w:t>mentioned information is correct to my knowledge and</w:t>
      </w:r>
      <w:r>
        <w:rPr>
          <w:sz w:val="22"/>
        </w:rPr>
        <w:t xml:space="preserve"> I bear the responsibility </w:t>
      </w:r>
      <w:r w:rsidRPr="006B7E59">
        <w:rPr>
          <w:sz w:val="22"/>
        </w:rPr>
        <w:t>for the correctness of the particulars.</w:t>
      </w:r>
    </w:p>
    <w:p w:rsidR="00A03B7B" w:rsidRDefault="00A03B7B" w:rsidP="00A03B7B"/>
    <w:p w:rsidR="00A03B7B" w:rsidRDefault="00A03B7B" w:rsidP="00A03B7B">
      <w:pPr>
        <w:rPr>
          <w:b/>
          <w:sz w:val="22"/>
        </w:rPr>
      </w:pPr>
    </w:p>
    <w:p w:rsidR="00A03B7B" w:rsidRPr="006B7E59" w:rsidRDefault="00A03B7B" w:rsidP="00A03B7B">
      <w:pPr>
        <w:rPr>
          <w:sz w:val="22"/>
        </w:rPr>
      </w:pPr>
      <w:r w:rsidRPr="006B7E59">
        <w:rPr>
          <w:b/>
          <w:sz w:val="22"/>
        </w:rPr>
        <w:t>Date</w:t>
      </w:r>
      <w:r>
        <w:rPr>
          <w:b/>
          <w:sz w:val="22"/>
        </w:rPr>
        <w:t>:</w:t>
      </w:r>
      <w:r w:rsidRPr="00BE38C0">
        <w:rPr>
          <w:sz w:val="22"/>
        </w:rPr>
        <w:t xml:space="preserve"> </w:t>
      </w:r>
      <w:r w:rsidR="009F7DA6">
        <w:rPr>
          <w:sz w:val="22"/>
        </w:rPr>
        <w:t>Ju</w:t>
      </w:r>
      <w:r w:rsidR="00D46F31">
        <w:rPr>
          <w:sz w:val="22"/>
        </w:rPr>
        <w:t>ly</w:t>
      </w:r>
      <w:r w:rsidR="00EB5C53">
        <w:rPr>
          <w:sz w:val="22"/>
        </w:rPr>
        <w:t xml:space="preserve"> 2016</w:t>
      </w:r>
    </w:p>
    <w:p w:rsidR="00A03B7B" w:rsidRDefault="00A03B7B" w:rsidP="00A03B7B">
      <w:pPr>
        <w:rPr>
          <w:b/>
          <w:sz w:val="22"/>
        </w:rPr>
      </w:pPr>
      <w:r w:rsidRPr="006B7E59">
        <w:rPr>
          <w:b/>
          <w:sz w:val="22"/>
        </w:rPr>
        <w:t xml:space="preserve">Place: </w:t>
      </w:r>
      <w:r w:rsidRPr="006B7E59">
        <w:rPr>
          <w:sz w:val="22"/>
        </w:rPr>
        <w:t>Bangalore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B7E59">
        <w:rPr>
          <w:b/>
          <w:sz w:val="22"/>
        </w:rPr>
        <w:t xml:space="preserve"> </w:t>
      </w:r>
      <w:r>
        <w:rPr>
          <w:b/>
          <w:sz w:val="22"/>
        </w:rPr>
        <w:tab/>
      </w:r>
      <w:r w:rsidRPr="006B7E59">
        <w:rPr>
          <w:b/>
          <w:sz w:val="22"/>
        </w:rPr>
        <w:t>(</w:t>
      </w:r>
      <w:r w:rsidRPr="0049021F">
        <w:rPr>
          <w:b/>
          <w:sz w:val="26"/>
          <w:szCs w:val="26"/>
        </w:rPr>
        <w:t>Ketan Singh</w:t>
      </w:r>
      <w:r>
        <w:rPr>
          <w:b/>
          <w:sz w:val="22"/>
        </w:rPr>
        <w:t>)</w:t>
      </w:r>
    </w:p>
    <w:p w:rsidR="00CA1161" w:rsidRPr="00CA1161" w:rsidRDefault="00CA1161" w:rsidP="00A03B7B">
      <w:pPr>
        <w:pStyle w:val="ListParagraph"/>
        <w:spacing w:after="240"/>
        <w:ind w:left="0"/>
        <w:rPr>
          <w:rFonts w:ascii="Times New Roman" w:hAnsi="Times New Roman"/>
        </w:rPr>
      </w:pPr>
    </w:p>
    <w:sectPr w:rsidR="00CA1161" w:rsidRPr="00CA1161" w:rsidSect="003B6329">
      <w:type w:val="continuous"/>
      <w:pgSz w:w="11907" w:h="16839" w:code="9"/>
      <w:pgMar w:top="862" w:right="862" w:bottom="680" w:left="86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76A" w:rsidRDefault="0082676A" w:rsidP="009C4F10">
      <w:r>
        <w:separator/>
      </w:r>
    </w:p>
  </w:endnote>
  <w:endnote w:type="continuationSeparator" w:id="0">
    <w:p w:rsidR="0082676A" w:rsidRDefault="0082676A" w:rsidP="009C4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76A" w:rsidRDefault="0082676A" w:rsidP="009C4F10">
      <w:r>
        <w:separator/>
      </w:r>
    </w:p>
  </w:footnote>
  <w:footnote w:type="continuationSeparator" w:id="0">
    <w:p w:rsidR="0082676A" w:rsidRDefault="0082676A" w:rsidP="009C4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lvl w:ilvl="0">
      <w:start w:val="1"/>
      <w:numFmt w:val="bullet"/>
      <w:lvlText w:val="·"/>
      <w:lvlJc w:val="left"/>
      <w:pPr>
        <w:tabs>
          <w:tab w:val="num" w:pos="760"/>
        </w:tabs>
        <w:ind w:left="7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83102AD"/>
    <w:multiLevelType w:val="hybridMultilevel"/>
    <w:tmpl w:val="A78A0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6C3987"/>
    <w:multiLevelType w:val="hybridMultilevel"/>
    <w:tmpl w:val="7C4E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BD7D03"/>
    <w:multiLevelType w:val="hybridMultilevel"/>
    <w:tmpl w:val="61EE6E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12284D66"/>
    <w:multiLevelType w:val="hybridMultilevel"/>
    <w:tmpl w:val="C8888FFE"/>
    <w:lvl w:ilvl="0" w:tplc="B090287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614FDB"/>
    <w:multiLevelType w:val="hybridMultilevel"/>
    <w:tmpl w:val="A98AB2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32E72C5"/>
    <w:multiLevelType w:val="hybridMultilevel"/>
    <w:tmpl w:val="7F24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D35823"/>
    <w:multiLevelType w:val="hybridMultilevel"/>
    <w:tmpl w:val="969A2B8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9B9717E"/>
    <w:multiLevelType w:val="hybridMultilevel"/>
    <w:tmpl w:val="6BAC43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9EA4AC3"/>
    <w:multiLevelType w:val="hybridMultilevel"/>
    <w:tmpl w:val="C10C9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C290294"/>
    <w:multiLevelType w:val="hybridMultilevel"/>
    <w:tmpl w:val="2FCC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700283"/>
    <w:multiLevelType w:val="hybridMultilevel"/>
    <w:tmpl w:val="06E24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AC5D39"/>
    <w:multiLevelType w:val="hybridMultilevel"/>
    <w:tmpl w:val="B01235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9EB4D2F"/>
    <w:multiLevelType w:val="hybridMultilevel"/>
    <w:tmpl w:val="92927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23759F"/>
    <w:multiLevelType w:val="hybridMultilevel"/>
    <w:tmpl w:val="677A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D23E8A"/>
    <w:multiLevelType w:val="hybridMultilevel"/>
    <w:tmpl w:val="FF40E2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F377C90"/>
    <w:multiLevelType w:val="hybridMultilevel"/>
    <w:tmpl w:val="21308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0224788"/>
    <w:multiLevelType w:val="hybridMultilevel"/>
    <w:tmpl w:val="69CAC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953B69"/>
    <w:multiLevelType w:val="hybridMultilevel"/>
    <w:tmpl w:val="C7E8C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2AD5A22"/>
    <w:multiLevelType w:val="hybridMultilevel"/>
    <w:tmpl w:val="142645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3BCF3EC3"/>
    <w:multiLevelType w:val="hybridMultilevel"/>
    <w:tmpl w:val="0B1A5D18"/>
    <w:lvl w:ilvl="0" w:tplc="0409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24">
    <w:nsid w:val="3CE31C42"/>
    <w:multiLevelType w:val="hybridMultilevel"/>
    <w:tmpl w:val="74A6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DEA6EC2"/>
    <w:multiLevelType w:val="hybridMultilevel"/>
    <w:tmpl w:val="945E4DA8"/>
    <w:lvl w:ilvl="0" w:tplc="0AEAF8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FC570E"/>
    <w:multiLevelType w:val="hybridMultilevel"/>
    <w:tmpl w:val="16E828DC"/>
    <w:lvl w:ilvl="0" w:tplc="B090287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2E51878"/>
    <w:multiLevelType w:val="hybridMultilevel"/>
    <w:tmpl w:val="44667D42"/>
    <w:lvl w:ilvl="0" w:tplc="4B1AAF78">
      <w:start w:val="79"/>
      <w:numFmt w:val="bullet"/>
      <w:lvlText w:val="•"/>
      <w:lvlJc w:val="left"/>
      <w:pPr>
        <w:ind w:left="36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8">
    <w:nsid w:val="45DB2408"/>
    <w:multiLevelType w:val="hybridMultilevel"/>
    <w:tmpl w:val="E698DD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7CC3379"/>
    <w:multiLevelType w:val="hybridMultilevel"/>
    <w:tmpl w:val="E56033F0"/>
    <w:lvl w:ilvl="0" w:tplc="0AEAF8C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0">
    <w:nsid w:val="4A0319E1"/>
    <w:multiLevelType w:val="hybridMultilevel"/>
    <w:tmpl w:val="E33E3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AFD080E"/>
    <w:multiLevelType w:val="hybridMultilevel"/>
    <w:tmpl w:val="6C603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08027D"/>
    <w:multiLevelType w:val="hybridMultilevel"/>
    <w:tmpl w:val="42CAAD1E"/>
    <w:lvl w:ilvl="0" w:tplc="03647C04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45F1601"/>
    <w:multiLevelType w:val="hybridMultilevel"/>
    <w:tmpl w:val="C0143AB8"/>
    <w:lvl w:ilvl="0" w:tplc="0409000F">
      <w:start w:val="1"/>
      <w:numFmt w:val="decimal"/>
      <w:lvlText w:val="%1."/>
      <w:lvlJc w:val="left"/>
      <w:pPr>
        <w:ind w:left="-299" w:hanging="360"/>
      </w:pPr>
    </w:lvl>
    <w:lvl w:ilvl="1" w:tplc="04090019" w:tentative="1">
      <w:start w:val="1"/>
      <w:numFmt w:val="lowerLetter"/>
      <w:lvlText w:val="%2."/>
      <w:lvlJc w:val="left"/>
      <w:pPr>
        <w:ind w:left="421" w:hanging="360"/>
      </w:pPr>
    </w:lvl>
    <w:lvl w:ilvl="2" w:tplc="0409001B" w:tentative="1">
      <w:start w:val="1"/>
      <w:numFmt w:val="lowerRoman"/>
      <w:lvlText w:val="%3."/>
      <w:lvlJc w:val="right"/>
      <w:pPr>
        <w:ind w:left="1141" w:hanging="180"/>
      </w:pPr>
    </w:lvl>
    <w:lvl w:ilvl="3" w:tplc="0409000F" w:tentative="1">
      <w:start w:val="1"/>
      <w:numFmt w:val="decimal"/>
      <w:lvlText w:val="%4."/>
      <w:lvlJc w:val="left"/>
      <w:pPr>
        <w:ind w:left="1861" w:hanging="360"/>
      </w:pPr>
    </w:lvl>
    <w:lvl w:ilvl="4" w:tplc="04090019" w:tentative="1">
      <w:start w:val="1"/>
      <w:numFmt w:val="lowerLetter"/>
      <w:lvlText w:val="%5."/>
      <w:lvlJc w:val="left"/>
      <w:pPr>
        <w:ind w:left="2581" w:hanging="360"/>
      </w:pPr>
    </w:lvl>
    <w:lvl w:ilvl="5" w:tplc="0409001B" w:tentative="1">
      <w:start w:val="1"/>
      <w:numFmt w:val="lowerRoman"/>
      <w:lvlText w:val="%6."/>
      <w:lvlJc w:val="right"/>
      <w:pPr>
        <w:ind w:left="3301" w:hanging="180"/>
      </w:pPr>
    </w:lvl>
    <w:lvl w:ilvl="6" w:tplc="0409000F" w:tentative="1">
      <w:start w:val="1"/>
      <w:numFmt w:val="decimal"/>
      <w:lvlText w:val="%7."/>
      <w:lvlJc w:val="left"/>
      <w:pPr>
        <w:ind w:left="4021" w:hanging="360"/>
      </w:pPr>
    </w:lvl>
    <w:lvl w:ilvl="7" w:tplc="04090019" w:tentative="1">
      <w:start w:val="1"/>
      <w:numFmt w:val="lowerLetter"/>
      <w:lvlText w:val="%8."/>
      <w:lvlJc w:val="left"/>
      <w:pPr>
        <w:ind w:left="4741" w:hanging="360"/>
      </w:pPr>
    </w:lvl>
    <w:lvl w:ilvl="8" w:tplc="0409001B" w:tentative="1">
      <w:start w:val="1"/>
      <w:numFmt w:val="lowerRoman"/>
      <w:lvlText w:val="%9."/>
      <w:lvlJc w:val="right"/>
      <w:pPr>
        <w:ind w:left="5461" w:hanging="180"/>
      </w:pPr>
    </w:lvl>
  </w:abstractNum>
  <w:abstractNum w:abstractNumId="34">
    <w:nsid w:val="5B493D54"/>
    <w:multiLevelType w:val="hybridMultilevel"/>
    <w:tmpl w:val="9CF615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5CD0589A"/>
    <w:multiLevelType w:val="hybridMultilevel"/>
    <w:tmpl w:val="9CDC295C"/>
    <w:lvl w:ilvl="0" w:tplc="0409000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190" w:hanging="360"/>
      </w:pPr>
      <w:rPr>
        <w:rFonts w:ascii="Wingdings" w:hAnsi="Wingdings" w:hint="default"/>
      </w:rPr>
    </w:lvl>
  </w:abstractNum>
  <w:abstractNum w:abstractNumId="36">
    <w:nsid w:val="5F323AE2"/>
    <w:multiLevelType w:val="hybridMultilevel"/>
    <w:tmpl w:val="BBB252F0"/>
    <w:lvl w:ilvl="0" w:tplc="10283080">
      <w:numFmt w:val="bullet"/>
      <w:lvlText w:val="•"/>
      <w:lvlJc w:val="left"/>
      <w:pPr>
        <w:ind w:left="720" w:hanging="720"/>
      </w:pPr>
      <w:rPr>
        <w:rFonts w:ascii="Symbol" w:eastAsia="Times New Roman" w:hAnsi="Symbol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3C005DB"/>
    <w:multiLevelType w:val="hybridMultilevel"/>
    <w:tmpl w:val="A7CCE6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44576A2"/>
    <w:multiLevelType w:val="hybridMultilevel"/>
    <w:tmpl w:val="7EB0B3A2"/>
    <w:lvl w:ilvl="0" w:tplc="0AEAF8C0">
      <w:numFmt w:val="bullet"/>
      <w:lvlText w:val="•"/>
      <w:lvlJc w:val="left"/>
      <w:pPr>
        <w:ind w:left="3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9">
    <w:nsid w:val="6B6C6595"/>
    <w:multiLevelType w:val="hybridMultilevel"/>
    <w:tmpl w:val="7EC607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>
    <w:nsid w:val="6FB71DCB"/>
    <w:multiLevelType w:val="hybridMultilevel"/>
    <w:tmpl w:val="3CBE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354F24"/>
    <w:multiLevelType w:val="hybridMultilevel"/>
    <w:tmpl w:val="C302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7876A2"/>
    <w:multiLevelType w:val="hybridMultilevel"/>
    <w:tmpl w:val="FA10B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5"/>
  </w:num>
  <w:num w:numId="6">
    <w:abstractNumId w:val="10"/>
  </w:num>
  <w:num w:numId="7">
    <w:abstractNumId w:val="39"/>
  </w:num>
  <w:num w:numId="8">
    <w:abstractNumId w:val="37"/>
  </w:num>
  <w:num w:numId="9">
    <w:abstractNumId w:val="22"/>
  </w:num>
  <w:num w:numId="10">
    <w:abstractNumId w:val="8"/>
  </w:num>
  <w:num w:numId="11">
    <w:abstractNumId w:val="34"/>
  </w:num>
  <w:num w:numId="12">
    <w:abstractNumId w:val="21"/>
  </w:num>
  <w:num w:numId="13">
    <w:abstractNumId w:val="27"/>
  </w:num>
  <w:num w:numId="14">
    <w:abstractNumId w:val="33"/>
  </w:num>
  <w:num w:numId="15">
    <w:abstractNumId w:val="38"/>
  </w:num>
  <w:num w:numId="16">
    <w:abstractNumId w:val="29"/>
  </w:num>
  <w:num w:numId="17">
    <w:abstractNumId w:val="32"/>
  </w:num>
  <w:num w:numId="18">
    <w:abstractNumId w:val="13"/>
  </w:num>
  <w:num w:numId="19">
    <w:abstractNumId w:val="25"/>
  </w:num>
  <w:num w:numId="20">
    <w:abstractNumId w:val="41"/>
  </w:num>
  <w:num w:numId="21">
    <w:abstractNumId w:val="5"/>
  </w:num>
  <w:num w:numId="22">
    <w:abstractNumId w:val="17"/>
  </w:num>
  <w:num w:numId="23">
    <w:abstractNumId w:val="24"/>
  </w:num>
  <w:num w:numId="24">
    <w:abstractNumId w:val="7"/>
  </w:num>
  <w:num w:numId="25">
    <w:abstractNumId w:val="26"/>
  </w:num>
  <w:num w:numId="26">
    <w:abstractNumId w:val="36"/>
  </w:num>
  <w:num w:numId="27">
    <w:abstractNumId w:val="40"/>
  </w:num>
  <w:num w:numId="28">
    <w:abstractNumId w:val="11"/>
  </w:num>
  <w:num w:numId="29">
    <w:abstractNumId w:val="18"/>
  </w:num>
  <w:num w:numId="30">
    <w:abstractNumId w:val="23"/>
  </w:num>
  <w:num w:numId="31">
    <w:abstractNumId w:val="16"/>
  </w:num>
  <w:num w:numId="32">
    <w:abstractNumId w:val="20"/>
  </w:num>
  <w:num w:numId="33">
    <w:abstractNumId w:val="42"/>
  </w:num>
  <w:num w:numId="34">
    <w:abstractNumId w:val="4"/>
  </w:num>
  <w:num w:numId="35">
    <w:abstractNumId w:val="35"/>
  </w:num>
  <w:num w:numId="36">
    <w:abstractNumId w:val="14"/>
  </w:num>
  <w:num w:numId="37">
    <w:abstractNumId w:val="28"/>
  </w:num>
  <w:num w:numId="38">
    <w:abstractNumId w:val="31"/>
  </w:num>
  <w:num w:numId="39">
    <w:abstractNumId w:val="19"/>
  </w:num>
  <w:num w:numId="40">
    <w:abstractNumId w:val="6"/>
  </w:num>
  <w:num w:numId="41">
    <w:abstractNumId w:val="12"/>
  </w:num>
  <w:num w:numId="42">
    <w:abstractNumId w:val="9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4BC"/>
    <w:rsid w:val="00001B67"/>
    <w:rsid w:val="00002BE0"/>
    <w:rsid w:val="00003F57"/>
    <w:rsid w:val="000113C8"/>
    <w:rsid w:val="0001542F"/>
    <w:rsid w:val="00017FEA"/>
    <w:rsid w:val="0002255D"/>
    <w:rsid w:val="00024BD6"/>
    <w:rsid w:val="00024F32"/>
    <w:rsid w:val="00034992"/>
    <w:rsid w:val="00034D47"/>
    <w:rsid w:val="00035459"/>
    <w:rsid w:val="00041CFC"/>
    <w:rsid w:val="00043240"/>
    <w:rsid w:val="0004543F"/>
    <w:rsid w:val="0005326E"/>
    <w:rsid w:val="00055BF0"/>
    <w:rsid w:val="00056F6C"/>
    <w:rsid w:val="000573D7"/>
    <w:rsid w:val="000865C7"/>
    <w:rsid w:val="00087571"/>
    <w:rsid w:val="00087FAD"/>
    <w:rsid w:val="000913F0"/>
    <w:rsid w:val="0009154A"/>
    <w:rsid w:val="00093BE1"/>
    <w:rsid w:val="00097335"/>
    <w:rsid w:val="00097C60"/>
    <w:rsid w:val="000A7674"/>
    <w:rsid w:val="000B0DEB"/>
    <w:rsid w:val="000C2B80"/>
    <w:rsid w:val="000D16F4"/>
    <w:rsid w:val="000D2214"/>
    <w:rsid w:val="000E3789"/>
    <w:rsid w:val="000E4098"/>
    <w:rsid w:val="000E5E71"/>
    <w:rsid w:val="000F04B7"/>
    <w:rsid w:val="000F729D"/>
    <w:rsid w:val="0010341B"/>
    <w:rsid w:val="001056FF"/>
    <w:rsid w:val="00106B1E"/>
    <w:rsid w:val="001072ED"/>
    <w:rsid w:val="001205BB"/>
    <w:rsid w:val="001219D4"/>
    <w:rsid w:val="00124199"/>
    <w:rsid w:val="00142261"/>
    <w:rsid w:val="001505D6"/>
    <w:rsid w:val="00162342"/>
    <w:rsid w:val="00162FDB"/>
    <w:rsid w:val="0016599D"/>
    <w:rsid w:val="001832D0"/>
    <w:rsid w:val="001834BC"/>
    <w:rsid w:val="001855AF"/>
    <w:rsid w:val="001878F2"/>
    <w:rsid w:val="00190C75"/>
    <w:rsid w:val="00194F0D"/>
    <w:rsid w:val="00195BFE"/>
    <w:rsid w:val="001A0840"/>
    <w:rsid w:val="001B01B5"/>
    <w:rsid w:val="001B07AD"/>
    <w:rsid w:val="001B6D9B"/>
    <w:rsid w:val="001C058B"/>
    <w:rsid w:val="001D12C2"/>
    <w:rsid w:val="001D1536"/>
    <w:rsid w:val="001D39AD"/>
    <w:rsid w:val="001D57A8"/>
    <w:rsid w:val="001D76BA"/>
    <w:rsid w:val="001E0628"/>
    <w:rsid w:val="001E0C93"/>
    <w:rsid w:val="001E2BFB"/>
    <w:rsid w:val="001F1258"/>
    <w:rsid w:val="001F19B1"/>
    <w:rsid w:val="001F3964"/>
    <w:rsid w:val="001F6BE0"/>
    <w:rsid w:val="00203EDD"/>
    <w:rsid w:val="00207637"/>
    <w:rsid w:val="00210CB0"/>
    <w:rsid w:val="00212A15"/>
    <w:rsid w:val="00216C9B"/>
    <w:rsid w:val="00230D50"/>
    <w:rsid w:val="00234A32"/>
    <w:rsid w:val="00234F42"/>
    <w:rsid w:val="00236D0E"/>
    <w:rsid w:val="00240279"/>
    <w:rsid w:val="00242AFF"/>
    <w:rsid w:val="00242B4C"/>
    <w:rsid w:val="00254043"/>
    <w:rsid w:val="002630DF"/>
    <w:rsid w:val="002647B7"/>
    <w:rsid w:val="002716BF"/>
    <w:rsid w:val="002740BA"/>
    <w:rsid w:val="00281C16"/>
    <w:rsid w:val="002834F3"/>
    <w:rsid w:val="00290971"/>
    <w:rsid w:val="00297E48"/>
    <w:rsid w:val="002A13F8"/>
    <w:rsid w:val="002A330B"/>
    <w:rsid w:val="002A41DB"/>
    <w:rsid w:val="002B28EC"/>
    <w:rsid w:val="002B64D8"/>
    <w:rsid w:val="002C22A2"/>
    <w:rsid w:val="002D601D"/>
    <w:rsid w:val="002D695B"/>
    <w:rsid w:val="002E54C0"/>
    <w:rsid w:val="002F2D47"/>
    <w:rsid w:val="002F6060"/>
    <w:rsid w:val="003039B0"/>
    <w:rsid w:val="00310B6A"/>
    <w:rsid w:val="003142D9"/>
    <w:rsid w:val="00315A6E"/>
    <w:rsid w:val="00317586"/>
    <w:rsid w:val="003204D5"/>
    <w:rsid w:val="0032399E"/>
    <w:rsid w:val="00327823"/>
    <w:rsid w:val="00327F71"/>
    <w:rsid w:val="00330A4F"/>
    <w:rsid w:val="00332806"/>
    <w:rsid w:val="0033689E"/>
    <w:rsid w:val="00341707"/>
    <w:rsid w:val="00346F70"/>
    <w:rsid w:val="00347776"/>
    <w:rsid w:val="00365C43"/>
    <w:rsid w:val="00367736"/>
    <w:rsid w:val="00376BC8"/>
    <w:rsid w:val="0038012A"/>
    <w:rsid w:val="00380F63"/>
    <w:rsid w:val="003836E2"/>
    <w:rsid w:val="00386DEB"/>
    <w:rsid w:val="00387756"/>
    <w:rsid w:val="003954CA"/>
    <w:rsid w:val="003956CA"/>
    <w:rsid w:val="00397C2B"/>
    <w:rsid w:val="003A24E9"/>
    <w:rsid w:val="003A3031"/>
    <w:rsid w:val="003B6329"/>
    <w:rsid w:val="003B63DF"/>
    <w:rsid w:val="003D30A5"/>
    <w:rsid w:val="003D5411"/>
    <w:rsid w:val="003D69BC"/>
    <w:rsid w:val="003E2784"/>
    <w:rsid w:val="003E71B0"/>
    <w:rsid w:val="003F333F"/>
    <w:rsid w:val="003F54C7"/>
    <w:rsid w:val="004050BF"/>
    <w:rsid w:val="004071DB"/>
    <w:rsid w:val="00410F85"/>
    <w:rsid w:val="0041691D"/>
    <w:rsid w:val="004334AA"/>
    <w:rsid w:val="00443CE7"/>
    <w:rsid w:val="004468CD"/>
    <w:rsid w:val="00447E72"/>
    <w:rsid w:val="0045300C"/>
    <w:rsid w:val="004540A1"/>
    <w:rsid w:val="004615EE"/>
    <w:rsid w:val="00466E8F"/>
    <w:rsid w:val="0046781B"/>
    <w:rsid w:val="00467BB1"/>
    <w:rsid w:val="0047020E"/>
    <w:rsid w:val="004817FE"/>
    <w:rsid w:val="0049021F"/>
    <w:rsid w:val="004908C6"/>
    <w:rsid w:val="00491454"/>
    <w:rsid w:val="00494991"/>
    <w:rsid w:val="00494B65"/>
    <w:rsid w:val="00497C32"/>
    <w:rsid w:val="004A283C"/>
    <w:rsid w:val="004A7EC4"/>
    <w:rsid w:val="004C3C16"/>
    <w:rsid w:val="004C4752"/>
    <w:rsid w:val="004E280C"/>
    <w:rsid w:val="004E475B"/>
    <w:rsid w:val="004E57E4"/>
    <w:rsid w:val="004F00A9"/>
    <w:rsid w:val="004F0903"/>
    <w:rsid w:val="00500A04"/>
    <w:rsid w:val="00512015"/>
    <w:rsid w:val="0052053A"/>
    <w:rsid w:val="00521797"/>
    <w:rsid w:val="005256EB"/>
    <w:rsid w:val="00525F21"/>
    <w:rsid w:val="00533E4C"/>
    <w:rsid w:val="00535681"/>
    <w:rsid w:val="00546AB9"/>
    <w:rsid w:val="005473A5"/>
    <w:rsid w:val="005473DD"/>
    <w:rsid w:val="00550600"/>
    <w:rsid w:val="00552D3A"/>
    <w:rsid w:val="00556191"/>
    <w:rsid w:val="00566A6F"/>
    <w:rsid w:val="005725F4"/>
    <w:rsid w:val="00583F77"/>
    <w:rsid w:val="005878EF"/>
    <w:rsid w:val="005910F1"/>
    <w:rsid w:val="00596839"/>
    <w:rsid w:val="005A3C1C"/>
    <w:rsid w:val="005A4EDC"/>
    <w:rsid w:val="005A628D"/>
    <w:rsid w:val="005B0151"/>
    <w:rsid w:val="005B2976"/>
    <w:rsid w:val="005B76B5"/>
    <w:rsid w:val="005C5006"/>
    <w:rsid w:val="005D5ECF"/>
    <w:rsid w:val="005D6657"/>
    <w:rsid w:val="005E61A6"/>
    <w:rsid w:val="005E690C"/>
    <w:rsid w:val="005F0835"/>
    <w:rsid w:val="006012C5"/>
    <w:rsid w:val="006108DE"/>
    <w:rsid w:val="0062752A"/>
    <w:rsid w:val="00632EF1"/>
    <w:rsid w:val="00640B46"/>
    <w:rsid w:val="0064444D"/>
    <w:rsid w:val="00647A65"/>
    <w:rsid w:val="006545C4"/>
    <w:rsid w:val="00656EAD"/>
    <w:rsid w:val="006572A8"/>
    <w:rsid w:val="00663448"/>
    <w:rsid w:val="006830B9"/>
    <w:rsid w:val="00691777"/>
    <w:rsid w:val="00692B0B"/>
    <w:rsid w:val="00693437"/>
    <w:rsid w:val="0069666E"/>
    <w:rsid w:val="006A0CB9"/>
    <w:rsid w:val="006B157A"/>
    <w:rsid w:val="006B4C48"/>
    <w:rsid w:val="006B4D55"/>
    <w:rsid w:val="006C552A"/>
    <w:rsid w:val="006C7BD3"/>
    <w:rsid w:val="006D3C7F"/>
    <w:rsid w:val="006E710C"/>
    <w:rsid w:val="006F7851"/>
    <w:rsid w:val="00700649"/>
    <w:rsid w:val="007055A9"/>
    <w:rsid w:val="00712E21"/>
    <w:rsid w:val="00717BE0"/>
    <w:rsid w:val="00727985"/>
    <w:rsid w:val="007325B7"/>
    <w:rsid w:val="00742711"/>
    <w:rsid w:val="00753284"/>
    <w:rsid w:val="00753B2C"/>
    <w:rsid w:val="00753F28"/>
    <w:rsid w:val="00753FA6"/>
    <w:rsid w:val="00754A8B"/>
    <w:rsid w:val="0075652D"/>
    <w:rsid w:val="0075668B"/>
    <w:rsid w:val="007820B6"/>
    <w:rsid w:val="0079205B"/>
    <w:rsid w:val="00792911"/>
    <w:rsid w:val="0079399C"/>
    <w:rsid w:val="007948B4"/>
    <w:rsid w:val="00797C1D"/>
    <w:rsid w:val="007A74EE"/>
    <w:rsid w:val="007B51A3"/>
    <w:rsid w:val="007B7E7E"/>
    <w:rsid w:val="007C0B7B"/>
    <w:rsid w:val="007C6515"/>
    <w:rsid w:val="007D081C"/>
    <w:rsid w:val="007D691A"/>
    <w:rsid w:val="007E13E6"/>
    <w:rsid w:val="007E7885"/>
    <w:rsid w:val="007E7CE0"/>
    <w:rsid w:val="007F6D1F"/>
    <w:rsid w:val="00802D4F"/>
    <w:rsid w:val="008216C2"/>
    <w:rsid w:val="00821AD3"/>
    <w:rsid w:val="00823611"/>
    <w:rsid w:val="008258B3"/>
    <w:rsid w:val="0082676A"/>
    <w:rsid w:val="0083081D"/>
    <w:rsid w:val="0085305A"/>
    <w:rsid w:val="0085523C"/>
    <w:rsid w:val="008644D3"/>
    <w:rsid w:val="008662CD"/>
    <w:rsid w:val="008673F3"/>
    <w:rsid w:val="0087477A"/>
    <w:rsid w:val="008750AA"/>
    <w:rsid w:val="0087573A"/>
    <w:rsid w:val="00877476"/>
    <w:rsid w:val="008815BE"/>
    <w:rsid w:val="00885961"/>
    <w:rsid w:val="00890953"/>
    <w:rsid w:val="00890ABE"/>
    <w:rsid w:val="00892675"/>
    <w:rsid w:val="00895F37"/>
    <w:rsid w:val="008A07D6"/>
    <w:rsid w:val="008A27D0"/>
    <w:rsid w:val="008A33BA"/>
    <w:rsid w:val="008B4094"/>
    <w:rsid w:val="008B6C97"/>
    <w:rsid w:val="008B79B6"/>
    <w:rsid w:val="008C190B"/>
    <w:rsid w:val="008C7E16"/>
    <w:rsid w:val="008D3C7B"/>
    <w:rsid w:val="008E33A3"/>
    <w:rsid w:val="008E34E4"/>
    <w:rsid w:val="008E5AC7"/>
    <w:rsid w:val="008F57CD"/>
    <w:rsid w:val="008F6D6E"/>
    <w:rsid w:val="008F7630"/>
    <w:rsid w:val="00900A92"/>
    <w:rsid w:val="0091082B"/>
    <w:rsid w:val="009117E9"/>
    <w:rsid w:val="0091683B"/>
    <w:rsid w:val="0092118A"/>
    <w:rsid w:val="009305C9"/>
    <w:rsid w:val="009316C7"/>
    <w:rsid w:val="00940CAC"/>
    <w:rsid w:val="00943D56"/>
    <w:rsid w:val="00946244"/>
    <w:rsid w:val="00946FC5"/>
    <w:rsid w:val="00950A79"/>
    <w:rsid w:val="00954204"/>
    <w:rsid w:val="0096341E"/>
    <w:rsid w:val="00964A43"/>
    <w:rsid w:val="00966079"/>
    <w:rsid w:val="00966B70"/>
    <w:rsid w:val="00986EB9"/>
    <w:rsid w:val="00987D56"/>
    <w:rsid w:val="00992C2B"/>
    <w:rsid w:val="00996B46"/>
    <w:rsid w:val="009A217E"/>
    <w:rsid w:val="009C036F"/>
    <w:rsid w:val="009C4F10"/>
    <w:rsid w:val="009C7160"/>
    <w:rsid w:val="009E2909"/>
    <w:rsid w:val="009E2CB7"/>
    <w:rsid w:val="009E532D"/>
    <w:rsid w:val="009F5C27"/>
    <w:rsid w:val="009F6DBE"/>
    <w:rsid w:val="009F7DA6"/>
    <w:rsid w:val="00A02E3D"/>
    <w:rsid w:val="00A03B7B"/>
    <w:rsid w:val="00A06729"/>
    <w:rsid w:val="00A21B2A"/>
    <w:rsid w:val="00A34A94"/>
    <w:rsid w:val="00A36DB4"/>
    <w:rsid w:val="00A52771"/>
    <w:rsid w:val="00A54547"/>
    <w:rsid w:val="00A630EF"/>
    <w:rsid w:val="00A726D2"/>
    <w:rsid w:val="00A73395"/>
    <w:rsid w:val="00A805EA"/>
    <w:rsid w:val="00A85038"/>
    <w:rsid w:val="00A93A25"/>
    <w:rsid w:val="00A958C2"/>
    <w:rsid w:val="00A97F83"/>
    <w:rsid w:val="00AA4EA6"/>
    <w:rsid w:val="00AB156D"/>
    <w:rsid w:val="00AB1C67"/>
    <w:rsid w:val="00AC46D6"/>
    <w:rsid w:val="00AC65B8"/>
    <w:rsid w:val="00AC6BA6"/>
    <w:rsid w:val="00AD4965"/>
    <w:rsid w:val="00AD598E"/>
    <w:rsid w:val="00AD634A"/>
    <w:rsid w:val="00AF196B"/>
    <w:rsid w:val="00AF39D4"/>
    <w:rsid w:val="00AF54C2"/>
    <w:rsid w:val="00B005DD"/>
    <w:rsid w:val="00B02A9D"/>
    <w:rsid w:val="00B06C8C"/>
    <w:rsid w:val="00B0787F"/>
    <w:rsid w:val="00B11175"/>
    <w:rsid w:val="00B1136C"/>
    <w:rsid w:val="00B24833"/>
    <w:rsid w:val="00B32D59"/>
    <w:rsid w:val="00B417E2"/>
    <w:rsid w:val="00B454F1"/>
    <w:rsid w:val="00B45A0D"/>
    <w:rsid w:val="00B50BCC"/>
    <w:rsid w:val="00B51BB7"/>
    <w:rsid w:val="00B51D2B"/>
    <w:rsid w:val="00B633FF"/>
    <w:rsid w:val="00B72A53"/>
    <w:rsid w:val="00B74940"/>
    <w:rsid w:val="00B773A4"/>
    <w:rsid w:val="00B811BF"/>
    <w:rsid w:val="00B82853"/>
    <w:rsid w:val="00B86DE2"/>
    <w:rsid w:val="00B91DA4"/>
    <w:rsid w:val="00B91E9A"/>
    <w:rsid w:val="00B92005"/>
    <w:rsid w:val="00B976C1"/>
    <w:rsid w:val="00BA0891"/>
    <w:rsid w:val="00BA197D"/>
    <w:rsid w:val="00BA4905"/>
    <w:rsid w:val="00BA768C"/>
    <w:rsid w:val="00BC0BC3"/>
    <w:rsid w:val="00BC5EAE"/>
    <w:rsid w:val="00BD3832"/>
    <w:rsid w:val="00BD4FE6"/>
    <w:rsid w:val="00BE0257"/>
    <w:rsid w:val="00BE138B"/>
    <w:rsid w:val="00BE1CE1"/>
    <w:rsid w:val="00BE38C0"/>
    <w:rsid w:val="00BE5E72"/>
    <w:rsid w:val="00BE7BA6"/>
    <w:rsid w:val="00BF0660"/>
    <w:rsid w:val="00BF0B15"/>
    <w:rsid w:val="00BF13D7"/>
    <w:rsid w:val="00BF1538"/>
    <w:rsid w:val="00BF6624"/>
    <w:rsid w:val="00C0246B"/>
    <w:rsid w:val="00C03C5C"/>
    <w:rsid w:val="00C05F9B"/>
    <w:rsid w:val="00C11CC8"/>
    <w:rsid w:val="00C30AA9"/>
    <w:rsid w:val="00C3189D"/>
    <w:rsid w:val="00C35043"/>
    <w:rsid w:val="00C36B53"/>
    <w:rsid w:val="00C47C3A"/>
    <w:rsid w:val="00C50BC5"/>
    <w:rsid w:val="00C53E1C"/>
    <w:rsid w:val="00C570A6"/>
    <w:rsid w:val="00C61445"/>
    <w:rsid w:val="00C614DB"/>
    <w:rsid w:val="00C6468D"/>
    <w:rsid w:val="00C700C8"/>
    <w:rsid w:val="00C752DC"/>
    <w:rsid w:val="00C84409"/>
    <w:rsid w:val="00C84FE6"/>
    <w:rsid w:val="00C92674"/>
    <w:rsid w:val="00C93081"/>
    <w:rsid w:val="00CA1161"/>
    <w:rsid w:val="00CA1413"/>
    <w:rsid w:val="00CA3CD4"/>
    <w:rsid w:val="00CA4786"/>
    <w:rsid w:val="00CA5B47"/>
    <w:rsid w:val="00CC2FE2"/>
    <w:rsid w:val="00CE205F"/>
    <w:rsid w:val="00CE32B0"/>
    <w:rsid w:val="00CF213D"/>
    <w:rsid w:val="00CF626E"/>
    <w:rsid w:val="00D16263"/>
    <w:rsid w:val="00D23344"/>
    <w:rsid w:val="00D377A1"/>
    <w:rsid w:val="00D4222F"/>
    <w:rsid w:val="00D42E7D"/>
    <w:rsid w:val="00D440BA"/>
    <w:rsid w:val="00D454AD"/>
    <w:rsid w:val="00D46F31"/>
    <w:rsid w:val="00D51553"/>
    <w:rsid w:val="00D573C0"/>
    <w:rsid w:val="00D60A3D"/>
    <w:rsid w:val="00D65220"/>
    <w:rsid w:val="00D65B92"/>
    <w:rsid w:val="00D81BB4"/>
    <w:rsid w:val="00D83BE0"/>
    <w:rsid w:val="00D865BE"/>
    <w:rsid w:val="00D92E72"/>
    <w:rsid w:val="00DA2368"/>
    <w:rsid w:val="00DA6680"/>
    <w:rsid w:val="00DA7C20"/>
    <w:rsid w:val="00DB23A3"/>
    <w:rsid w:val="00DB363C"/>
    <w:rsid w:val="00DB4462"/>
    <w:rsid w:val="00DC55E8"/>
    <w:rsid w:val="00DC7ADD"/>
    <w:rsid w:val="00DD7387"/>
    <w:rsid w:val="00DE1F5C"/>
    <w:rsid w:val="00DE22F2"/>
    <w:rsid w:val="00DE2A98"/>
    <w:rsid w:val="00DF1A3F"/>
    <w:rsid w:val="00E04036"/>
    <w:rsid w:val="00E12930"/>
    <w:rsid w:val="00E15693"/>
    <w:rsid w:val="00E218E5"/>
    <w:rsid w:val="00E23CFB"/>
    <w:rsid w:val="00E24CBE"/>
    <w:rsid w:val="00E2693B"/>
    <w:rsid w:val="00E3581A"/>
    <w:rsid w:val="00E41854"/>
    <w:rsid w:val="00E459B0"/>
    <w:rsid w:val="00E46733"/>
    <w:rsid w:val="00E54562"/>
    <w:rsid w:val="00E66CCC"/>
    <w:rsid w:val="00E71B91"/>
    <w:rsid w:val="00E82BDF"/>
    <w:rsid w:val="00E8443A"/>
    <w:rsid w:val="00E87F7B"/>
    <w:rsid w:val="00E93FD9"/>
    <w:rsid w:val="00E94A33"/>
    <w:rsid w:val="00E94E9E"/>
    <w:rsid w:val="00E95905"/>
    <w:rsid w:val="00E96244"/>
    <w:rsid w:val="00EA07D3"/>
    <w:rsid w:val="00EA2325"/>
    <w:rsid w:val="00EA34F4"/>
    <w:rsid w:val="00EA4E5B"/>
    <w:rsid w:val="00EA57B6"/>
    <w:rsid w:val="00EB4DD5"/>
    <w:rsid w:val="00EB5C53"/>
    <w:rsid w:val="00EC1A7E"/>
    <w:rsid w:val="00EC3D8A"/>
    <w:rsid w:val="00EC704F"/>
    <w:rsid w:val="00ED03A5"/>
    <w:rsid w:val="00ED1E89"/>
    <w:rsid w:val="00ED33D7"/>
    <w:rsid w:val="00ED420E"/>
    <w:rsid w:val="00ED69E4"/>
    <w:rsid w:val="00EE0132"/>
    <w:rsid w:val="00EE0E4A"/>
    <w:rsid w:val="00EE6B0E"/>
    <w:rsid w:val="00EF7793"/>
    <w:rsid w:val="00F01865"/>
    <w:rsid w:val="00F037E8"/>
    <w:rsid w:val="00F1344F"/>
    <w:rsid w:val="00F32759"/>
    <w:rsid w:val="00F52D91"/>
    <w:rsid w:val="00F57ECF"/>
    <w:rsid w:val="00F60EA8"/>
    <w:rsid w:val="00F61AEC"/>
    <w:rsid w:val="00F62FF3"/>
    <w:rsid w:val="00F7333A"/>
    <w:rsid w:val="00F86CB8"/>
    <w:rsid w:val="00F91910"/>
    <w:rsid w:val="00F9522D"/>
    <w:rsid w:val="00F97EB7"/>
    <w:rsid w:val="00FA4309"/>
    <w:rsid w:val="00FA46E0"/>
    <w:rsid w:val="00FA6BED"/>
    <w:rsid w:val="00FB01F3"/>
    <w:rsid w:val="00FB1939"/>
    <w:rsid w:val="00FB6547"/>
    <w:rsid w:val="00FB69C2"/>
    <w:rsid w:val="00FC21E7"/>
    <w:rsid w:val="00FD12F8"/>
    <w:rsid w:val="00FD7FF6"/>
    <w:rsid w:val="00FE1EC2"/>
    <w:rsid w:val="00FE7988"/>
    <w:rsid w:val="00FE7BA8"/>
    <w:rsid w:val="00FF0C6C"/>
    <w:rsid w:val="00FF1CA1"/>
    <w:rsid w:val="00F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4E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729D"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3D30A5"/>
    <w:rPr>
      <w:rFonts w:ascii="Courier New" w:hAnsi="Courier New" w:cs="Courier New"/>
      <w:sz w:val="20"/>
      <w:szCs w:val="20"/>
    </w:rPr>
  </w:style>
  <w:style w:type="character" w:styleId="Hyperlink">
    <w:name w:val="Hyperlink"/>
    <w:rsid w:val="008757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47B7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abel1">
    <w:name w:val="label1"/>
    <w:rsid w:val="00AD4965"/>
    <w:rPr>
      <w:rFonts w:ascii="Arial" w:hAnsi="Arial" w:cs="Arial" w:hint="default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F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4F1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4F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C4F10"/>
    <w:rPr>
      <w:sz w:val="24"/>
      <w:szCs w:val="24"/>
    </w:rPr>
  </w:style>
  <w:style w:type="character" w:customStyle="1" w:styleId="Heading2Char">
    <w:name w:val="Heading 2 Char"/>
    <w:link w:val="Heading2"/>
    <w:rsid w:val="000F729D"/>
    <w:rPr>
      <w:rFonts w:ascii="Arial" w:hAnsi="Arial" w:cs="Arial"/>
      <w:b/>
      <w:bCs/>
      <w:szCs w:val="24"/>
    </w:rPr>
  </w:style>
  <w:style w:type="character" w:customStyle="1" w:styleId="PlainTextChar">
    <w:name w:val="Plain Text Char"/>
    <w:link w:val="PlainText"/>
    <w:rsid w:val="00BD3832"/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BA19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5E690C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C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B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4E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729D"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3D30A5"/>
    <w:rPr>
      <w:rFonts w:ascii="Courier New" w:hAnsi="Courier New" w:cs="Courier New"/>
      <w:sz w:val="20"/>
      <w:szCs w:val="20"/>
    </w:rPr>
  </w:style>
  <w:style w:type="character" w:styleId="Hyperlink">
    <w:name w:val="Hyperlink"/>
    <w:rsid w:val="008757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47B7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abel1">
    <w:name w:val="label1"/>
    <w:rsid w:val="00AD4965"/>
    <w:rPr>
      <w:rFonts w:ascii="Arial" w:hAnsi="Arial" w:cs="Arial" w:hint="default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F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4F1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4F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C4F10"/>
    <w:rPr>
      <w:sz w:val="24"/>
      <w:szCs w:val="24"/>
    </w:rPr>
  </w:style>
  <w:style w:type="character" w:customStyle="1" w:styleId="Heading2Char">
    <w:name w:val="Heading 2 Char"/>
    <w:link w:val="Heading2"/>
    <w:rsid w:val="000F729D"/>
    <w:rPr>
      <w:rFonts w:ascii="Arial" w:hAnsi="Arial" w:cs="Arial"/>
      <w:b/>
      <w:bCs/>
      <w:szCs w:val="24"/>
    </w:rPr>
  </w:style>
  <w:style w:type="character" w:customStyle="1" w:styleId="PlainTextChar">
    <w:name w:val="Plain Text Char"/>
    <w:link w:val="PlainText"/>
    <w:rsid w:val="00BD3832"/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BA19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5E690C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C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D93B2-BAFD-4803-92FE-3229BF20E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3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Qazin</Company>
  <LinksUpToDate>false</LinksUpToDate>
  <CharactersWithSpaces>5282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Singh</dc:creator>
  <cp:keywords>Python, Django, algorithms, data structure, linux, backend</cp:keywords>
  <cp:lastModifiedBy>Ketan</cp:lastModifiedBy>
  <cp:revision>242</cp:revision>
  <cp:lastPrinted>2014-12-29T22:27:00Z</cp:lastPrinted>
  <dcterms:created xsi:type="dcterms:W3CDTF">2014-07-15T13:08:00Z</dcterms:created>
  <dcterms:modified xsi:type="dcterms:W3CDTF">2016-07-08T09:28:00Z</dcterms:modified>
</cp:coreProperties>
</file>