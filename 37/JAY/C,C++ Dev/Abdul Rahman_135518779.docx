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EDA" w:rsidRDefault="00F10924" w:rsidP="00736D1B">
      <w:pPr>
        <w:spacing w:line="160" w:lineRule="atLeast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 xml:space="preserve">Abdul </w:t>
      </w:r>
      <w:proofErr w:type="spellStart"/>
      <w:r>
        <w:rPr>
          <w:rFonts w:ascii="Verdana" w:hAnsi="Verdana"/>
          <w:b/>
          <w:bCs/>
          <w:color w:val="000000"/>
          <w:sz w:val="18"/>
          <w:szCs w:val="18"/>
        </w:rPr>
        <w:t>Rahman</w:t>
      </w:r>
      <w:proofErr w:type="spellEnd"/>
      <w:r>
        <w:rPr>
          <w:rFonts w:ascii="Verdana" w:hAnsi="Verdana"/>
          <w:b/>
          <w:bCs/>
          <w:color w:val="000000"/>
          <w:sz w:val="18"/>
          <w:szCs w:val="18"/>
        </w:rPr>
        <w:t xml:space="preserve"> </w:t>
      </w:r>
      <w:r w:rsidR="002357DC">
        <w:rPr>
          <w:rFonts w:ascii="Verdana" w:hAnsi="Verdana"/>
          <w:b/>
          <w:bCs/>
          <w:color w:val="000000"/>
          <w:sz w:val="18"/>
          <w:szCs w:val="18"/>
        </w:rPr>
        <w:t xml:space="preserve">         </w:t>
      </w:r>
      <w:r w:rsidR="005730B1">
        <w:rPr>
          <w:rFonts w:ascii="Verdana" w:hAnsi="Verdana"/>
          <w:b/>
          <w:bCs/>
          <w:color w:val="000000"/>
          <w:sz w:val="18"/>
          <w:szCs w:val="18"/>
        </w:rPr>
        <w:tab/>
      </w:r>
      <w:r w:rsidR="005730B1">
        <w:rPr>
          <w:rFonts w:ascii="Verdana" w:hAnsi="Verdana"/>
          <w:b/>
          <w:bCs/>
          <w:color w:val="000000"/>
          <w:sz w:val="18"/>
          <w:szCs w:val="18"/>
        </w:rPr>
        <w:tab/>
      </w:r>
      <w:r w:rsidR="005730B1">
        <w:rPr>
          <w:rFonts w:ascii="Verdana" w:hAnsi="Verdana"/>
          <w:b/>
          <w:bCs/>
          <w:color w:val="000000"/>
          <w:sz w:val="18"/>
          <w:szCs w:val="18"/>
        </w:rPr>
        <w:tab/>
      </w:r>
      <w:r w:rsidR="005730B1">
        <w:rPr>
          <w:rFonts w:ascii="Verdana" w:hAnsi="Verdana"/>
          <w:b/>
          <w:bCs/>
          <w:color w:val="000000"/>
          <w:sz w:val="18"/>
          <w:szCs w:val="18"/>
        </w:rPr>
        <w:tab/>
      </w:r>
      <w:r w:rsidR="005730B1">
        <w:rPr>
          <w:rFonts w:ascii="Verdana" w:hAnsi="Verdana"/>
          <w:b/>
          <w:bCs/>
          <w:color w:val="000000"/>
          <w:sz w:val="18"/>
          <w:szCs w:val="18"/>
        </w:rPr>
        <w:tab/>
      </w:r>
      <w:r w:rsidR="005730B1">
        <w:rPr>
          <w:rFonts w:ascii="Verdana" w:hAnsi="Verdana"/>
          <w:b/>
          <w:bCs/>
          <w:color w:val="000000"/>
          <w:sz w:val="18"/>
          <w:szCs w:val="18"/>
        </w:rPr>
        <w:tab/>
      </w:r>
      <w:r w:rsidR="00105EDA">
        <w:rPr>
          <w:rFonts w:ascii="Verdana" w:hAnsi="Verdana"/>
          <w:b/>
          <w:bCs/>
          <w:color w:val="000000"/>
          <w:sz w:val="18"/>
          <w:szCs w:val="18"/>
        </w:rPr>
        <w:t xml:space="preserve">            B-1177 </w:t>
      </w:r>
    </w:p>
    <w:p w:rsidR="00105EDA" w:rsidRDefault="00105EDA" w:rsidP="00105EDA">
      <w:pPr>
        <w:spacing w:line="160" w:lineRule="atLeast"/>
        <w:ind w:left="648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New Ashok Nagar</w:t>
      </w:r>
    </w:p>
    <w:p w:rsidR="00492EBD" w:rsidRPr="00105EDA" w:rsidRDefault="00F10924" w:rsidP="00105EDA">
      <w:pPr>
        <w:spacing w:line="160" w:lineRule="atLeast"/>
        <w:ind w:left="5760" w:firstLine="720"/>
        <w:rPr>
          <w:rFonts w:ascii="Verdana" w:hAnsi="Verdana"/>
          <w:b/>
          <w:bCs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 </w:t>
      </w:r>
      <w:r w:rsidR="005E0DFA">
        <w:rPr>
          <w:rFonts w:ascii="Verdana" w:hAnsi="Verdana" w:cs="Verdana"/>
          <w:color w:val="000000"/>
          <w:sz w:val="18"/>
          <w:szCs w:val="18"/>
        </w:rPr>
        <w:t>New Delhi</w:t>
      </w:r>
      <w:r w:rsidR="00105EDA">
        <w:rPr>
          <w:rFonts w:ascii="Verdana" w:hAnsi="Verdana" w:cs="Verdana"/>
          <w:color w:val="000000"/>
          <w:sz w:val="18"/>
          <w:szCs w:val="18"/>
        </w:rPr>
        <w:t>-110096</w:t>
      </w:r>
    </w:p>
    <w:p w:rsidR="00492EBD" w:rsidRPr="000B7912" w:rsidRDefault="00F10924" w:rsidP="00F10924">
      <w:pPr>
        <w:spacing w:line="160" w:lineRule="atLeast"/>
        <w:jc w:val="center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Verdana"/>
          <w:color w:val="000000"/>
          <w:sz w:val="18"/>
          <w:szCs w:val="18"/>
        </w:rPr>
        <w:t xml:space="preserve">                                                                                 </w:t>
      </w:r>
      <w:r w:rsidR="00105EDA">
        <w:rPr>
          <w:rFonts w:ascii="Verdana" w:hAnsi="Verdana" w:cs="Verdana"/>
          <w:color w:val="000000"/>
          <w:sz w:val="18"/>
          <w:szCs w:val="18"/>
        </w:rPr>
        <w:t xml:space="preserve">         </w:t>
      </w:r>
      <w:r w:rsidR="00492EBD" w:rsidRPr="000B7912">
        <w:rPr>
          <w:rFonts w:ascii="Verdana" w:hAnsi="Verdana" w:cs="Verdana"/>
          <w:color w:val="000000"/>
          <w:sz w:val="18"/>
          <w:szCs w:val="18"/>
        </w:rPr>
        <w:t xml:space="preserve">Mobile: </w:t>
      </w:r>
      <w:r w:rsidR="00B5646C">
        <w:rPr>
          <w:rFonts w:ascii="Verdana" w:hAnsi="Verdana" w:cs="Verdana"/>
          <w:color w:val="000000"/>
          <w:sz w:val="18"/>
          <w:szCs w:val="18"/>
        </w:rPr>
        <w:t>+91 9873 25 5352</w:t>
      </w:r>
    </w:p>
    <w:p w:rsidR="00492EBD" w:rsidRDefault="00F10924" w:rsidP="00F10924">
      <w:pPr>
        <w:spacing w:line="160" w:lineRule="atLeast"/>
        <w:jc w:val="center"/>
        <w:rPr>
          <w:rFonts w:ascii="Verdana" w:hAnsi="Verdana" w:cs="Verdana"/>
          <w:color w:val="0000FF"/>
          <w:sz w:val="18"/>
          <w:szCs w:val="18"/>
        </w:rPr>
      </w:pPr>
      <w:r>
        <w:rPr>
          <w:rFonts w:ascii="Verdana" w:hAnsi="Verdana" w:cs="Verdana"/>
          <w:color w:val="0000FF"/>
          <w:sz w:val="18"/>
          <w:szCs w:val="18"/>
        </w:rPr>
        <w:t xml:space="preserve">                                                                                </w:t>
      </w:r>
      <w:r w:rsidR="00105EDA">
        <w:rPr>
          <w:rFonts w:ascii="Verdana" w:hAnsi="Verdana" w:cs="Verdana"/>
          <w:color w:val="0000FF"/>
          <w:sz w:val="18"/>
          <w:szCs w:val="18"/>
        </w:rPr>
        <w:t xml:space="preserve">     </w:t>
      </w:r>
      <w:r>
        <w:rPr>
          <w:rFonts w:ascii="Verdana" w:hAnsi="Verdana" w:cs="Verdana"/>
          <w:color w:val="0000FF"/>
          <w:sz w:val="18"/>
          <w:szCs w:val="18"/>
        </w:rPr>
        <w:t xml:space="preserve"> </w:t>
      </w:r>
      <w:hyperlink r:id="rId7" w:history="1">
        <w:r w:rsidR="00252E22" w:rsidRPr="009D6528">
          <w:rPr>
            <w:rStyle w:val="Hyperlink"/>
            <w:rFonts w:ascii="Verdana" w:hAnsi="Verdana" w:cs="Verdana"/>
            <w:sz w:val="18"/>
            <w:szCs w:val="18"/>
          </w:rPr>
          <w:t>abdulans2@gmail.com</w:t>
        </w:r>
      </w:hyperlink>
      <w:bookmarkStart w:id="0" w:name="_GoBack"/>
      <w:bookmarkEnd w:id="0"/>
    </w:p>
    <w:p w:rsidR="00F739B2" w:rsidRDefault="00F739B2" w:rsidP="00F10924">
      <w:pPr>
        <w:spacing w:line="160" w:lineRule="atLeast"/>
        <w:jc w:val="center"/>
        <w:rPr>
          <w:rFonts w:ascii="Verdana" w:hAnsi="Verdana" w:cs="Verdana"/>
          <w:color w:val="0000FF"/>
          <w:sz w:val="18"/>
          <w:szCs w:val="18"/>
        </w:rPr>
      </w:pPr>
    </w:p>
    <w:p w:rsidR="00F739B2" w:rsidRPr="000B7912" w:rsidRDefault="00F739B2" w:rsidP="00F10924">
      <w:pPr>
        <w:spacing w:line="160" w:lineRule="atLeast"/>
        <w:jc w:val="center"/>
        <w:rPr>
          <w:rFonts w:ascii="Verdana" w:hAnsi="Verdana" w:cs="Verdana"/>
          <w:color w:val="000000"/>
          <w:sz w:val="18"/>
          <w:szCs w:val="18"/>
        </w:rPr>
      </w:pPr>
    </w:p>
    <w:p w:rsidR="00492EBD" w:rsidRPr="000B7912" w:rsidRDefault="00492EBD" w:rsidP="00492EBD">
      <w:pPr>
        <w:pBdr>
          <w:bottom w:val="thinThickSmallGap" w:sz="24" w:space="1" w:color="auto"/>
        </w:pBdr>
        <w:autoSpaceDE w:val="0"/>
        <w:autoSpaceDN w:val="0"/>
        <w:adjustRightInd w:val="0"/>
        <w:rPr>
          <w:rFonts w:ascii="Verdana" w:hAnsi="Verdana" w:cs="Times-Roman"/>
          <w:b/>
          <w:i/>
          <w:sz w:val="18"/>
          <w:szCs w:val="18"/>
          <w:lang w:val="en-GB"/>
        </w:rPr>
      </w:pPr>
      <w:r w:rsidRPr="000B7912">
        <w:rPr>
          <w:rFonts w:ascii="Verdana" w:hAnsi="Verdana" w:cs="Times-Roman"/>
          <w:b/>
          <w:i/>
          <w:sz w:val="18"/>
          <w:szCs w:val="18"/>
          <w:lang w:val="en-GB"/>
        </w:rPr>
        <w:t>OBJECTIVE</w:t>
      </w:r>
    </w:p>
    <w:p w:rsidR="005C4FF8" w:rsidRPr="000B7912" w:rsidRDefault="005C4FF8" w:rsidP="00D91C4E">
      <w:pPr>
        <w:autoSpaceDE w:val="0"/>
        <w:autoSpaceDN w:val="0"/>
        <w:adjustRightInd w:val="0"/>
        <w:rPr>
          <w:rFonts w:ascii="Verdana" w:hAnsi="Verdana" w:cs="Times-Bold"/>
          <w:sz w:val="18"/>
          <w:szCs w:val="18"/>
          <w:lang w:val="en-GB"/>
        </w:rPr>
      </w:pPr>
    </w:p>
    <w:p w:rsidR="00D91C4E" w:rsidRPr="000B7912" w:rsidRDefault="00D91C4E" w:rsidP="0039371C">
      <w:pPr>
        <w:autoSpaceDE w:val="0"/>
        <w:autoSpaceDN w:val="0"/>
        <w:adjustRightInd w:val="0"/>
        <w:rPr>
          <w:rFonts w:ascii="Verdana" w:hAnsi="Verdana" w:cs="Times-Bold"/>
          <w:b/>
          <w:sz w:val="18"/>
          <w:szCs w:val="18"/>
          <w:lang w:val="en-GB"/>
        </w:rPr>
      </w:pPr>
      <w:r w:rsidRPr="000B7912">
        <w:rPr>
          <w:rFonts w:ascii="Verdana" w:hAnsi="Verdana" w:cs="Times-Bold"/>
          <w:b/>
          <w:sz w:val="18"/>
          <w:szCs w:val="18"/>
          <w:lang w:val="en-GB"/>
        </w:rPr>
        <w:t>Seeking assignment in Software</w:t>
      </w:r>
      <w:r w:rsidR="002357DE">
        <w:rPr>
          <w:rFonts w:ascii="Verdana" w:hAnsi="Verdana" w:cs="Times-Bold"/>
          <w:b/>
          <w:sz w:val="18"/>
          <w:szCs w:val="18"/>
          <w:lang w:val="en-GB"/>
        </w:rPr>
        <w:t xml:space="preserve"> I</w:t>
      </w:r>
      <w:r w:rsidR="00093982" w:rsidRPr="000B7912">
        <w:rPr>
          <w:rFonts w:ascii="Verdana" w:hAnsi="Verdana" w:cs="Times-Bold"/>
          <w:b/>
          <w:sz w:val="18"/>
          <w:szCs w:val="18"/>
          <w:lang w:val="en-GB"/>
        </w:rPr>
        <w:t>ndustry</w:t>
      </w:r>
      <w:r w:rsidR="00B76001" w:rsidRPr="000B7912">
        <w:rPr>
          <w:rFonts w:ascii="Verdana" w:hAnsi="Verdana" w:cs="Times-Bold"/>
          <w:b/>
          <w:sz w:val="18"/>
          <w:szCs w:val="18"/>
          <w:lang w:val="en-GB"/>
        </w:rPr>
        <w:t xml:space="preserve"> with a growth</w:t>
      </w:r>
      <w:r w:rsidR="004052B7">
        <w:rPr>
          <w:rFonts w:ascii="Verdana" w:hAnsi="Verdana" w:cs="Times-Bold"/>
          <w:b/>
          <w:sz w:val="18"/>
          <w:szCs w:val="18"/>
          <w:lang w:val="en-GB"/>
        </w:rPr>
        <w:t xml:space="preserve"> oriented organization</w:t>
      </w:r>
    </w:p>
    <w:p w:rsidR="00492EBD" w:rsidRPr="000B7912" w:rsidRDefault="00492EBD" w:rsidP="00D91C4E">
      <w:pPr>
        <w:autoSpaceDE w:val="0"/>
        <w:autoSpaceDN w:val="0"/>
        <w:adjustRightInd w:val="0"/>
        <w:rPr>
          <w:rFonts w:ascii="Verdana" w:hAnsi="Verdana" w:cs="Times-Bold"/>
          <w:sz w:val="18"/>
          <w:szCs w:val="18"/>
          <w:lang w:val="en-GB"/>
        </w:rPr>
      </w:pPr>
    </w:p>
    <w:p w:rsidR="00BE14F7" w:rsidRPr="00BE14F7" w:rsidRDefault="00492EBD" w:rsidP="00BE14F7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  <w:r w:rsidRPr="000B7912">
        <w:rPr>
          <w:rFonts w:ascii="Verdana" w:hAnsi="Verdana" w:cs="Times-Bold"/>
          <w:b/>
          <w:i/>
          <w:sz w:val="18"/>
          <w:szCs w:val="18"/>
          <w:lang w:val="en-GB"/>
        </w:rPr>
        <w:t>RESUME SUMMARY</w:t>
      </w:r>
    </w:p>
    <w:p w:rsidR="00BE14F7" w:rsidRPr="00BE14F7" w:rsidRDefault="00BE14F7" w:rsidP="00BE14F7">
      <w:pPr>
        <w:numPr>
          <w:ilvl w:val="0"/>
          <w:numId w:val="43"/>
        </w:numPr>
        <w:ind w:right="-1440"/>
        <w:rPr>
          <w:rFonts w:ascii="Verdana" w:hAnsi="Verdana"/>
          <w:sz w:val="20"/>
          <w:szCs w:val="20"/>
        </w:rPr>
      </w:pPr>
      <w:r w:rsidRPr="00BE14F7">
        <w:rPr>
          <w:rFonts w:ascii="Verdana" w:hAnsi="Verdana"/>
          <w:sz w:val="20"/>
          <w:szCs w:val="20"/>
        </w:rPr>
        <w:t xml:space="preserve">Experience of above </w:t>
      </w:r>
      <w:r>
        <w:rPr>
          <w:rFonts w:ascii="Verdana" w:hAnsi="Verdana"/>
          <w:sz w:val="20"/>
          <w:szCs w:val="20"/>
        </w:rPr>
        <w:t>4</w:t>
      </w:r>
      <w:r w:rsidRPr="00BE14F7">
        <w:rPr>
          <w:rFonts w:ascii="Verdana" w:hAnsi="Verdana"/>
          <w:sz w:val="20"/>
          <w:szCs w:val="20"/>
        </w:rPr>
        <w:t xml:space="preserve"> Month Industrial </w:t>
      </w:r>
      <w:proofErr w:type="gramStart"/>
      <w:r w:rsidRPr="00BE14F7">
        <w:rPr>
          <w:rFonts w:ascii="Verdana" w:hAnsi="Verdana"/>
          <w:sz w:val="20"/>
          <w:szCs w:val="20"/>
        </w:rPr>
        <w:t>trainee</w:t>
      </w:r>
      <w:proofErr w:type="gramEnd"/>
      <w:r w:rsidRPr="00BE14F7">
        <w:rPr>
          <w:rFonts w:ascii="Verdana" w:hAnsi="Verdana"/>
          <w:sz w:val="20"/>
          <w:szCs w:val="20"/>
        </w:rPr>
        <w:t xml:space="preserve"> as </w:t>
      </w:r>
      <w:proofErr w:type="spellStart"/>
      <w:r w:rsidRPr="00BE14F7">
        <w:rPr>
          <w:rFonts w:ascii="Verdana" w:hAnsi="Verdana"/>
          <w:sz w:val="20"/>
          <w:szCs w:val="20"/>
        </w:rPr>
        <w:t>Keskintch</w:t>
      </w:r>
      <w:proofErr w:type="spellEnd"/>
      <w:r w:rsidRPr="00BE14F7">
        <w:rPr>
          <w:rFonts w:ascii="Verdana" w:hAnsi="Verdana"/>
          <w:sz w:val="20"/>
          <w:szCs w:val="20"/>
        </w:rPr>
        <w:t xml:space="preserve"> Software Services.</w:t>
      </w:r>
    </w:p>
    <w:p w:rsidR="00BE14F7" w:rsidRPr="00BE14F7" w:rsidRDefault="00BE14F7" w:rsidP="00BE14F7">
      <w:pPr>
        <w:numPr>
          <w:ilvl w:val="0"/>
          <w:numId w:val="43"/>
        </w:numPr>
        <w:ind w:right="-1440"/>
        <w:rPr>
          <w:rFonts w:ascii="Verdana" w:hAnsi="Verdana"/>
          <w:sz w:val="20"/>
          <w:szCs w:val="20"/>
        </w:rPr>
      </w:pPr>
      <w:r w:rsidRPr="00BE14F7">
        <w:rPr>
          <w:rFonts w:ascii="Verdana" w:hAnsi="Verdana"/>
          <w:sz w:val="20"/>
          <w:szCs w:val="20"/>
        </w:rPr>
        <w:t xml:space="preserve">I worked Admin Panel projects in groups in C#, Asp.net with </w:t>
      </w:r>
      <w:proofErr w:type="spellStart"/>
      <w:r w:rsidRPr="00BE14F7">
        <w:rPr>
          <w:rFonts w:ascii="Verdana" w:hAnsi="Verdana"/>
          <w:sz w:val="20"/>
          <w:szCs w:val="20"/>
        </w:rPr>
        <w:t>Sql</w:t>
      </w:r>
      <w:proofErr w:type="spellEnd"/>
      <w:r w:rsidRPr="00BE14F7">
        <w:rPr>
          <w:rFonts w:ascii="Verdana" w:hAnsi="Verdana"/>
          <w:sz w:val="20"/>
          <w:szCs w:val="20"/>
        </w:rPr>
        <w:t xml:space="preserve"> server back end.</w:t>
      </w:r>
    </w:p>
    <w:p w:rsidR="003A1F32" w:rsidRDefault="003A1F32" w:rsidP="003A1F32">
      <w:pPr>
        <w:widowControl w:val="0"/>
        <w:tabs>
          <w:tab w:val="left" w:pos="360"/>
        </w:tabs>
        <w:autoSpaceDE w:val="0"/>
        <w:autoSpaceDN w:val="0"/>
        <w:adjustRightInd w:val="0"/>
        <w:spacing w:after="60"/>
        <w:ind w:left="360"/>
        <w:jc w:val="both"/>
        <w:rPr>
          <w:rFonts w:ascii="Verdana" w:hAnsi="Verdana" w:cs="Verdana"/>
          <w:color w:val="000000"/>
          <w:sz w:val="18"/>
          <w:szCs w:val="18"/>
        </w:rPr>
      </w:pPr>
    </w:p>
    <w:p w:rsidR="00587E7F" w:rsidRDefault="00587E7F" w:rsidP="00546F20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</w:rPr>
      </w:pPr>
      <w:r w:rsidRPr="00587E7F">
        <w:rPr>
          <w:rFonts w:ascii="Verdana" w:hAnsi="Verdana" w:cs="Verdana"/>
          <w:b/>
          <w:color w:val="000000"/>
          <w:sz w:val="18"/>
          <w:szCs w:val="18"/>
        </w:rPr>
        <w:t>Creative mind</w:t>
      </w:r>
      <w:r w:rsidRPr="00587E7F">
        <w:rPr>
          <w:rFonts w:ascii="Verdana" w:hAnsi="Verdana" w:cs="Verdana"/>
          <w:color w:val="000000"/>
          <w:sz w:val="18"/>
          <w:szCs w:val="18"/>
        </w:rPr>
        <w:t xml:space="preserve"> and </w:t>
      </w:r>
      <w:r w:rsidRPr="00587E7F">
        <w:rPr>
          <w:rFonts w:ascii="Verdana" w:hAnsi="Verdana" w:cs="Verdana"/>
          <w:b/>
          <w:color w:val="000000"/>
          <w:sz w:val="18"/>
          <w:szCs w:val="18"/>
        </w:rPr>
        <w:t>understanding</w:t>
      </w:r>
      <w:r w:rsidR="0027701A">
        <w:rPr>
          <w:rFonts w:ascii="Verdana" w:hAnsi="Verdana" w:cs="Verdana"/>
          <w:color w:val="000000"/>
          <w:sz w:val="18"/>
          <w:szCs w:val="18"/>
        </w:rPr>
        <w:t xml:space="preserve"> attitude</w:t>
      </w:r>
      <w:r w:rsidRPr="00587E7F">
        <w:rPr>
          <w:rFonts w:ascii="Verdana" w:hAnsi="Verdana" w:cs="Verdana"/>
          <w:color w:val="000000"/>
          <w:sz w:val="18"/>
          <w:szCs w:val="18"/>
        </w:rPr>
        <w:t>.</w:t>
      </w:r>
    </w:p>
    <w:p w:rsidR="00587E7F" w:rsidRDefault="00587E7F" w:rsidP="00546F20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</w:rPr>
      </w:pPr>
      <w:r w:rsidRPr="00587E7F">
        <w:rPr>
          <w:rFonts w:ascii="Verdana" w:hAnsi="Verdana" w:cs="Verdana"/>
          <w:color w:val="000000"/>
          <w:sz w:val="18"/>
          <w:szCs w:val="18"/>
        </w:rPr>
        <w:t xml:space="preserve">Ability to do a </w:t>
      </w:r>
      <w:r w:rsidRPr="00587E7F">
        <w:rPr>
          <w:rFonts w:ascii="Verdana" w:hAnsi="Verdana" w:cs="Verdana"/>
          <w:b/>
          <w:color w:val="000000"/>
          <w:sz w:val="18"/>
          <w:szCs w:val="18"/>
        </w:rPr>
        <w:t>challenging task</w:t>
      </w:r>
      <w:r w:rsidR="002357DE">
        <w:rPr>
          <w:rFonts w:ascii="Verdana" w:hAnsi="Verdana" w:cs="Verdana"/>
          <w:b/>
          <w:color w:val="000000"/>
          <w:sz w:val="18"/>
          <w:szCs w:val="18"/>
        </w:rPr>
        <w:t xml:space="preserve"> </w:t>
      </w:r>
      <w:r>
        <w:rPr>
          <w:rFonts w:ascii="Verdana" w:hAnsi="Verdana" w:cs="Verdana"/>
          <w:color w:val="000000"/>
          <w:sz w:val="18"/>
          <w:szCs w:val="18"/>
        </w:rPr>
        <w:t xml:space="preserve">and </w:t>
      </w:r>
      <w:r w:rsidRPr="00587E7F">
        <w:rPr>
          <w:rFonts w:ascii="Verdana" w:hAnsi="Verdana" w:cs="Verdana"/>
          <w:b/>
          <w:color w:val="000000"/>
          <w:sz w:val="18"/>
          <w:szCs w:val="18"/>
        </w:rPr>
        <w:t>problem solving</w:t>
      </w:r>
      <w:r>
        <w:rPr>
          <w:rFonts w:ascii="Verdana" w:hAnsi="Verdana" w:cs="Verdana"/>
          <w:color w:val="000000"/>
          <w:sz w:val="18"/>
          <w:szCs w:val="18"/>
        </w:rPr>
        <w:t xml:space="preserve"> skills.</w:t>
      </w:r>
    </w:p>
    <w:p w:rsidR="00546F20" w:rsidRDefault="00587E7F" w:rsidP="00546F20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</w:rPr>
      </w:pPr>
      <w:r w:rsidRPr="00546F20">
        <w:rPr>
          <w:rFonts w:ascii="Verdana" w:hAnsi="Verdana" w:cs="Verdana"/>
          <w:color w:val="000000"/>
          <w:sz w:val="18"/>
          <w:szCs w:val="18"/>
        </w:rPr>
        <w:t xml:space="preserve">Strong skills and good understanding </w:t>
      </w:r>
    </w:p>
    <w:p w:rsidR="00587E7F" w:rsidRPr="00546F20" w:rsidRDefault="00587E7F" w:rsidP="00546F20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</w:rPr>
      </w:pPr>
      <w:r w:rsidRPr="00546F20">
        <w:rPr>
          <w:rFonts w:ascii="Verdana" w:hAnsi="Verdana" w:cs="Verdana"/>
          <w:color w:val="000000"/>
          <w:sz w:val="18"/>
          <w:szCs w:val="18"/>
        </w:rPr>
        <w:t xml:space="preserve">Experience of </w:t>
      </w:r>
      <w:r w:rsidRPr="00546F20">
        <w:rPr>
          <w:rFonts w:ascii="Verdana" w:hAnsi="Verdana" w:cs="Verdana"/>
          <w:b/>
          <w:color w:val="000000"/>
          <w:sz w:val="18"/>
          <w:szCs w:val="18"/>
        </w:rPr>
        <w:t>working under pressure</w:t>
      </w:r>
      <w:r w:rsidRPr="00546F20">
        <w:rPr>
          <w:rFonts w:ascii="Verdana" w:hAnsi="Verdana" w:cs="Verdana"/>
          <w:color w:val="000000"/>
          <w:sz w:val="18"/>
          <w:szCs w:val="18"/>
        </w:rPr>
        <w:t xml:space="preserve"> and capable to </w:t>
      </w:r>
      <w:r w:rsidRPr="00546F20">
        <w:rPr>
          <w:rFonts w:ascii="Verdana" w:hAnsi="Verdana" w:cs="Verdana"/>
          <w:b/>
          <w:color w:val="000000"/>
          <w:sz w:val="18"/>
          <w:szCs w:val="18"/>
        </w:rPr>
        <w:t>handle multitasking</w:t>
      </w:r>
      <w:r w:rsidRPr="00546F20">
        <w:rPr>
          <w:rFonts w:ascii="Verdana" w:hAnsi="Verdana" w:cs="Verdana"/>
          <w:color w:val="000000"/>
          <w:sz w:val="18"/>
          <w:szCs w:val="18"/>
        </w:rPr>
        <w:t>.</w:t>
      </w:r>
    </w:p>
    <w:p w:rsidR="00587E7F" w:rsidRPr="00587E7F" w:rsidRDefault="00587E7F" w:rsidP="00546F20">
      <w:pPr>
        <w:widowControl w:val="0"/>
        <w:numPr>
          <w:ilvl w:val="0"/>
          <w:numId w:val="41"/>
        </w:numPr>
        <w:tabs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color w:val="000000"/>
          <w:sz w:val="18"/>
          <w:szCs w:val="18"/>
        </w:rPr>
      </w:pPr>
      <w:r w:rsidRPr="00587E7F">
        <w:rPr>
          <w:rFonts w:ascii="Verdana" w:hAnsi="Verdana" w:cs="Verdana"/>
          <w:color w:val="000000"/>
          <w:sz w:val="18"/>
          <w:szCs w:val="18"/>
        </w:rPr>
        <w:t xml:space="preserve">Ability to </w:t>
      </w:r>
      <w:r w:rsidRPr="00587E7F">
        <w:rPr>
          <w:rFonts w:ascii="Verdana" w:hAnsi="Verdana" w:cs="Verdana"/>
          <w:b/>
          <w:color w:val="000000"/>
          <w:sz w:val="18"/>
          <w:szCs w:val="18"/>
        </w:rPr>
        <w:t>grasp quickly</w:t>
      </w:r>
      <w:r w:rsidRPr="00587E7F">
        <w:rPr>
          <w:rFonts w:ascii="Verdana" w:hAnsi="Verdana" w:cs="Verdana"/>
          <w:color w:val="000000"/>
          <w:sz w:val="18"/>
          <w:szCs w:val="18"/>
        </w:rPr>
        <w:t xml:space="preserve"> and </w:t>
      </w:r>
      <w:r w:rsidRPr="00587E7F">
        <w:rPr>
          <w:rFonts w:ascii="Verdana" w:hAnsi="Verdana" w:cs="Verdana"/>
          <w:b/>
          <w:color w:val="000000"/>
          <w:sz w:val="18"/>
          <w:szCs w:val="18"/>
        </w:rPr>
        <w:t>learn any technology.</w:t>
      </w:r>
    </w:p>
    <w:p w:rsidR="00F5263C" w:rsidRPr="00F5263C" w:rsidRDefault="00F5263C" w:rsidP="00546F20">
      <w:pPr>
        <w:widowControl w:val="0"/>
        <w:tabs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Verdana" w:hAnsi="Verdana" w:cs="Verdana"/>
          <w:b/>
          <w:color w:val="000000"/>
          <w:sz w:val="18"/>
          <w:szCs w:val="18"/>
        </w:rPr>
      </w:pPr>
    </w:p>
    <w:p w:rsidR="00F5263C" w:rsidRPr="00F5263C" w:rsidRDefault="00F5263C" w:rsidP="00F5263C">
      <w:pPr>
        <w:widowControl w:val="0"/>
        <w:tabs>
          <w:tab w:val="left" w:pos="360"/>
        </w:tabs>
        <w:autoSpaceDE w:val="0"/>
        <w:autoSpaceDN w:val="0"/>
        <w:adjustRightInd w:val="0"/>
        <w:spacing w:after="60"/>
        <w:jc w:val="both"/>
        <w:rPr>
          <w:rFonts w:ascii="Verdana" w:hAnsi="Verdana" w:cs="Verdana"/>
          <w:b/>
          <w:color w:val="000000"/>
          <w:sz w:val="18"/>
          <w:szCs w:val="18"/>
        </w:rPr>
      </w:pPr>
    </w:p>
    <w:p w:rsidR="00E657C4" w:rsidRDefault="00120B60" w:rsidP="00E657C4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18"/>
          <w:szCs w:val="18"/>
        </w:rPr>
      </w:pPr>
      <w:r>
        <w:rPr>
          <w:rFonts w:ascii="Verdana" w:hAnsi="Verdana" w:cs="Times-Bold"/>
          <w:b/>
          <w:i/>
          <w:sz w:val="18"/>
          <w:szCs w:val="18"/>
          <w:lang w:val="en-GB"/>
        </w:rPr>
        <w:t>PROJECT WORK (M</w:t>
      </w:r>
      <w:r w:rsidR="00E657C4">
        <w:rPr>
          <w:rFonts w:ascii="Verdana" w:hAnsi="Verdana" w:cs="Times-Bold"/>
          <w:b/>
          <w:i/>
          <w:sz w:val="18"/>
          <w:szCs w:val="18"/>
          <w:lang w:val="en-GB"/>
        </w:rPr>
        <w:t>.C.A)</w:t>
      </w:r>
    </w:p>
    <w:p w:rsidR="002357DC" w:rsidRPr="002357DC" w:rsidRDefault="002357DC" w:rsidP="00D61518">
      <w:pPr>
        <w:rPr>
          <w:bCs/>
        </w:rPr>
      </w:pPr>
    </w:p>
    <w:p w:rsidR="00587E7F" w:rsidRPr="001A7088" w:rsidRDefault="00BB149B" w:rsidP="00587E7F">
      <w:pPr>
        <w:spacing w:before="36" w:after="36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 xml:space="preserve">       </w:t>
      </w:r>
      <w:r w:rsidR="00587E7F">
        <w:rPr>
          <w:rFonts w:ascii="Verdana" w:hAnsi="Verdana"/>
          <w:b/>
          <w:i/>
          <w:sz w:val="18"/>
          <w:szCs w:val="18"/>
        </w:rPr>
        <w:t xml:space="preserve">  Project Name</w:t>
      </w:r>
      <w:r w:rsidR="0027701A">
        <w:rPr>
          <w:rFonts w:ascii="Verdana" w:hAnsi="Verdana"/>
          <w:b/>
          <w:i/>
          <w:sz w:val="18"/>
          <w:szCs w:val="18"/>
        </w:rPr>
        <w:tab/>
      </w:r>
      <w:r w:rsidR="00587E7F" w:rsidRPr="001A7088">
        <w:rPr>
          <w:rFonts w:ascii="Verdana" w:hAnsi="Verdana"/>
          <w:b/>
          <w:i/>
          <w:sz w:val="18"/>
          <w:szCs w:val="18"/>
        </w:rPr>
        <w:t xml:space="preserve">-   </w:t>
      </w:r>
      <w:r w:rsidR="00E657C4">
        <w:rPr>
          <w:rFonts w:ascii="Verdana" w:hAnsi="Verdana"/>
          <w:b/>
          <w:i/>
          <w:sz w:val="18"/>
          <w:szCs w:val="18"/>
        </w:rPr>
        <w:t>One4all.in</w:t>
      </w:r>
    </w:p>
    <w:p w:rsidR="00587E7F" w:rsidRDefault="00E657C4" w:rsidP="00587E7F">
      <w:pPr>
        <w:rPr>
          <w:bCs/>
        </w:rPr>
      </w:pPr>
      <w:r>
        <w:rPr>
          <w:bCs/>
        </w:rPr>
        <w:t xml:space="preserve">         </w:t>
      </w:r>
      <w:r w:rsidR="001908B6">
        <w:rPr>
          <w:bCs/>
        </w:rPr>
        <w:t>Team Size</w:t>
      </w:r>
      <w:r w:rsidR="0027701A">
        <w:rPr>
          <w:bCs/>
        </w:rPr>
        <w:tab/>
      </w:r>
      <w:r w:rsidR="008D4DE7">
        <w:rPr>
          <w:bCs/>
        </w:rPr>
        <w:t>-   5</w:t>
      </w:r>
    </w:p>
    <w:p w:rsidR="00587E7F" w:rsidRDefault="00E657C4" w:rsidP="00587E7F">
      <w:r>
        <w:t xml:space="preserve">         </w:t>
      </w:r>
      <w:r w:rsidR="00587E7F">
        <w:t>Language</w:t>
      </w:r>
      <w:r w:rsidR="0027701A">
        <w:tab/>
      </w:r>
      <w:r w:rsidR="00587E7F">
        <w:t xml:space="preserve">-   </w:t>
      </w:r>
      <w:r w:rsidR="00305A25">
        <w:t xml:space="preserve">C#, </w:t>
      </w:r>
      <w:r w:rsidR="00587E7F">
        <w:t>ASP.NET</w:t>
      </w:r>
      <w:r w:rsidR="006D0E1B">
        <w:t>, ADO.NET</w:t>
      </w:r>
    </w:p>
    <w:p w:rsidR="00E657C4" w:rsidRDefault="00E657C4" w:rsidP="00587E7F">
      <w:r>
        <w:t xml:space="preserve">         JavaScript</w:t>
      </w:r>
    </w:p>
    <w:p w:rsidR="00587E7F" w:rsidRDefault="00BB149B" w:rsidP="00587E7F">
      <w:r>
        <w:t xml:space="preserve">        </w:t>
      </w:r>
      <w:r w:rsidR="00E657C4">
        <w:t xml:space="preserve"> </w:t>
      </w:r>
      <w:r w:rsidR="00587E7F">
        <w:t>Backend</w:t>
      </w:r>
      <w:r w:rsidR="0027701A">
        <w:tab/>
      </w:r>
      <w:r>
        <w:t xml:space="preserve">            </w:t>
      </w:r>
      <w:r w:rsidR="00587E7F">
        <w:t>-   SQL SERVER 200</w:t>
      </w:r>
      <w:r w:rsidR="00196185">
        <w:t>8 R2</w:t>
      </w:r>
    </w:p>
    <w:p w:rsidR="00E657C4" w:rsidRDefault="00587E7F" w:rsidP="00587E7F">
      <w:pPr>
        <w:rPr>
          <w:bCs/>
        </w:rPr>
      </w:pPr>
      <w:r>
        <w:rPr>
          <w:bCs/>
        </w:rPr>
        <w:t xml:space="preserve">          </w:t>
      </w:r>
      <w:r w:rsidR="00D61518">
        <w:rPr>
          <w:bCs/>
        </w:rPr>
        <w:t xml:space="preserve">           </w:t>
      </w:r>
    </w:p>
    <w:p w:rsidR="00731A13" w:rsidRDefault="00587E7F" w:rsidP="00205F21">
      <w:r>
        <w:t xml:space="preserve">           Description</w:t>
      </w:r>
      <w:r w:rsidR="0027701A">
        <w:tab/>
      </w:r>
      <w:r>
        <w:t xml:space="preserve">-   </w:t>
      </w:r>
      <w:r w:rsidR="00205F21" w:rsidRPr="00205F21">
        <w:t xml:space="preserve">It is a </w:t>
      </w:r>
      <w:r w:rsidR="005E79DC">
        <w:t>online schedule services</w:t>
      </w:r>
      <w:r w:rsidR="00205F21" w:rsidRPr="00205F21">
        <w:t xml:space="preserve"> marketing project in which</w:t>
      </w:r>
      <w:r w:rsidR="005E79DC">
        <w:t xml:space="preserve"> any</w:t>
      </w:r>
      <w:r w:rsidR="00205F21" w:rsidRPr="00205F21">
        <w:t xml:space="preserve">one </w:t>
      </w:r>
      <w:r w:rsidR="005E79DC">
        <w:t xml:space="preserve">schedule service of the product </w:t>
      </w:r>
      <w:r w:rsidR="00D61518" w:rsidRPr="00205F21">
        <w:t>Add</w:t>
      </w:r>
      <w:r w:rsidR="00731A13" w:rsidRPr="00205F21">
        <w:t xml:space="preserve"> new ones under him/</w:t>
      </w:r>
      <w:proofErr w:type="spellStart"/>
      <w:r w:rsidR="00731A13" w:rsidRPr="00205F21">
        <w:t>her.There</w:t>
      </w:r>
      <w:proofErr w:type="spellEnd"/>
      <w:r w:rsidR="00731A13" w:rsidRPr="00205F21">
        <w:t xml:space="preserve"> are two modules Admin and member </w:t>
      </w:r>
      <w:r w:rsidR="005E79DC">
        <w:t xml:space="preserve">/Technician </w:t>
      </w:r>
      <w:r w:rsidR="00D61518" w:rsidRPr="00205F21">
        <w:t>Side</w:t>
      </w:r>
      <w:r w:rsidR="005E79DC">
        <w:t xml:space="preserve"> </w:t>
      </w:r>
      <w:r w:rsidR="00731A13" w:rsidRPr="00205F21">
        <w:t>.</w:t>
      </w:r>
      <w:r w:rsidR="00F75070">
        <w:t xml:space="preserve">I worked on Admin </w:t>
      </w:r>
      <w:r w:rsidR="005E79DC">
        <w:t>modules. In the project schedule services</w:t>
      </w:r>
      <w:r w:rsidR="00731A13" w:rsidRPr="00205F21">
        <w:t xml:space="preserve"> </w:t>
      </w:r>
      <w:r w:rsidR="005E79DC">
        <w:t xml:space="preserve">for the user from </w:t>
      </w:r>
      <w:r w:rsidR="00731A13" w:rsidRPr="00205F21">
        <w:t xml:space="preserve">admin </w:t>
      </w:r>
      <w:proofErr w:type="spellStart"/>
      <w:r w:rsidR="00731A13" w:rsidRPr="00205F21">
        <w:t>side.I</w:t>
      </w:r>
      <w:proofErr w:type="spellEnd"/>
      <w:r w:rsidR="00731A13" w:rsidRPr="00205F21">
        <w:t xml:space="preserve"> prepared many reports for client</w:t>
      </w:r>
      <w:r w:rsidR="00C03941">
        <w:t>.</w:t>
      </w:r>
    </w:p>
    <w:p w:rsidR="00551F7D" w:rsidRPr="001908B6" w:rsidRDefault="00D61518" w:rsidP="001908B6">
      <w:r w:rsidRPr="00205F21">
        <w:t>Which</w:t>
      </w:r>
      <w:r w:rsidR="005E79DC">
        <w:t xml:space="preserve"> </w:t>
      </w:r>
      <w:r w:rsidR="00205F21" w:rsidRPr="00205F21">
        <w:t xml:space="preserve">showed his/her </w:t>
      </w:r>
      <w:r w:rsidR="005E79DC">
        <w:t xml:space="preserve">schedule </w:t>
      </w:r>
      <w:proofErr w:type="spellStart"/>
      <w:r w:rsidR="005E79DC">
        <w:t>request</w:t>
      </w:r>
      <w:proofErr w:type="gramStart"/>
      <w:r w:rsidR="00205F21" w:rsidRPr="00205F21">
        <w:t>,</w:t>
      </w:r>
      <w:r w:rsidR="005E79DC">
        <w:t>technician</w:t>
      </w:r>
      <w:proofErr w:type="spellEnd"/>
      <w:proofErr w:type="gramEnd"/>
      <w:r w:rsidR="005E79DC">
        <w:t xml:space="preserve"> detail</w:t>
      </w:r>
      <w:r w:rsidR="00205F21" w:rsidRPr="00205F21">
        <w:t xml:space="preserve"> d</w:t>
      </w:r>
      <w:r w:rsidR="005E79DC">
        <w:t xml:space="preserve">eduction, payment of schedule services </w:t>
      </w:r>
      <w:proofErr w:type="spellStart"/>
      <w:r w:rsidR="00731A13" w:rsidRPr="00205F21">
        <w:t>page</w:t>
      </w:r>
      <w:r w:rsidR="00205F21" w:rsidRPr="00205F21">
        <w:t>his</w:t>
      </w:r>
      <w:proofErr w:type="spellEnd"/>
      <w:r w:rsidR="00205F21" w:rsidRPr="00205F21">
        <w:t>/her edit profile is pages also prepared by me.</w:t>
      </w:r>
    </w:p>
    <w:p w:rsidR="0039371C" w:rsidRDefault="0039371C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66E16" w:rsidRDefault="00B66E16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66E16" w:rsidRDefault="00B66E16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B149B" w:rsidRDefault="00BB149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66E16" w:rsidRDefault="00B66E16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66E16" w:rsidRDefault="00B66E16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B76001" w:rsidRPr="000B7912" w:rsidRDefault="00B76001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  <w:r w:rsidRPr="000B7912">
        <w:rPr>
          <w:rFonts w:ascii="Verdana" w:hAnsi="Verdana" w:cs="Times-Bold"/>
          <w:b/>
          <w:i/>
          <w:sz w:val="18"/>
          <w:szCs w:val="18"/>
          <w:lang w:val="en-GB"/>
        </w:rPr>
        <w:t>ACADEMIC CREDENTIALS</w:t>
      </w:r>
    </w:p>
    <w:p w:rsidR="003C4B21" w:rsidRDefault="003C4B21" w:rsidP="001B60E0">
      <w:pPr>
        <w:jc w:val="both"/>
        <w:rPr>
          <w:rFonts w:ascii="Verdana" w:hAnsi="Verdana"/>
          <w:sz w:val="18"/>
          <w:szCs w:val="18"/>
          <w:lang w:val="en-GB"/>
        </w:rPr>
      </w:pPr>
    </w:p>
    <w:p w:rsidR="002A7176" w:rsidRPr="000B7912" w:rsidRDefault="00B904D7" w:rsidP="001B60E0">
      <w:pPr>
        <w:jc w:val="both"/>
        <w:rPr>
          <w:rFonts w:ascii="Verdana" w:hAnsi="Verdana"/>
          <w:sz w:val="18"/>
          <w:szCs w:val="18"/>
          <w:lang w:val="en-GB"/>
        </w:rPr>
      </w:pPr>
      <w:r>
        <w:rPr>
          <w:rFonts w:ascii="Verdana" w:hAnsi="Verdana"/>
          <w:b/>
          <w:sz w:val="20"/>
          <w:szCs w:val="20"/>
        </w:rPr>
        <w:t>2014</w:t>
      </w:r>
      <w:r w:rsidR="006D0E1B">
        <w:rPr>
          <w:rFonts w:ascii="Verdana" w:hAnsi="Verdana"/>
          <w:b/>
          <w:sz w:val="20"/>
          <w:szCs w:val="20"/>
        </w:rPr>
        <w:t xml:space="preserve"> MCA</w:t>
      </w:r>
      <w:r>
        <w:rPr>
          <w:rFonts w:ascii="Verdana" w:hAnsi="Verdana"/>
          <w:b/>
          <w:sz w:val="20"/>
          <w:szCs w:val="20"/>
        </w:rPr>
        <w:t xml:space="preserve"> IMS Ghaziabad affiliated </w:t>
      </w:r>
      <w:proofErr w:type="gramStart"/>
      <w:r>
        <w:rPr>
          <w:rFonts w:ascii="Verdana" w:hAnsi="Verdana"/>
          <w:b/>
          <w:sz w:val="20"/>
          <w:szCs w:val="20"/>
        </w:rPr>
        <w:t>to(</w:t>
      </w:r>
      <w:proofErr w:type="gramEnd"/>
      <w:r>
        <w:rPr>
          <w:rFonts w:ascii="Verdana" w:hAnsi="Verdana"/>
          <w:b/>
          <w:sz w:val="20"/>
          <w:szCs w:val="20"/>
        </w:rPr>
        <w:t xml:space="preserve">MTU </w:t>
      </w:r>
      <w:proofErr w:type="spellStart"/>
      <w:r>
        <w:rPr>
          <w:rFonts w:ascii="Verdana" w:hAnsi="Verdana"/>
          <w:b/>
          <w:sz w:val="20"/>
          <w:szCs w:val="20"/>
        </w:rPr>
        <w:t>Noida</w:t>
      </w:r>
      <w:proofErr w:type="spellEnd"/>
      <w:r>
        <w:rPr>
          <w:rFonts w:ascii="Verdana" w:hAnsi="Verdana"/>
          <w:b/>
          <w:sz w:val="20"/>
          <w:szCs w:val="20"/>
        </w:rPr>
        <w:t>)</w:t>
      </w:r>
    </w:p>
    <w:p w:rsidR="002A7176" w:rsidRDefault="00105117" w:rsidP="002A717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2011</w:t>
      </w:r>
      <w:r w:rsidR="006D0E1B">
        <w:rPr>
          <w:rFonts w:ascii="Verdana" w:hAnsi="Verdana"/>
          <w:b/>
          <w:sz w:val="20"/>
          <w:szCs w:val="20"/>
        </w:rPr>
        <w:t xml:space="preserve"> </w:t>
      </w:r>
      <w:r w:rsidR="00B904D7">
        <w:rPr>
          <w:rFonts w:ascii="Verdana" w:hAnsi="Verdana"/>
          <w:b/>
          <w:sz w:val="20"/>
          <w:szCs w:val="20"/>
        </w:rPr>
        <w:t xml:space="preserve">Integral University </w:t>
      </w:r>
      <w:proofErr w:type="spellStart"/>
      <w:r w:rsidR="002A7176" w:rsidRPr="000324E3">
        <w:rPr>
          <w:rFonts w:ascii="Verdana" w:hAnsi="Verdana"/>
          <w:b/>
          <w:sz w:val="20"/>
          <w:szCs w:val="20"/>
        </w:rPr>
        <w:t>University</w:t>
      </w:r>
      <w:proofErr w:type="spellEnd"/>
    </w:p>
    <w:p w:rsidR="002A7176" w:rsidRDefault="00B904D7" w:rsidP="002A7176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2006</w:t>
      </w:r>
      <w:r w:rsidR="006D0E1B">
        <w:rPr>
          <w:rFonts w:ascii="Verdana" w:hAnsi="Verdana"/>
          <w:b/>
          <w:sz w:val="20"/>
          <w:szCs w:val="20"/>
        </w:rPr>
        <w:t xml:space="preserve"> Intermediate</w:t>
      </w:r>
      <w:r w:rsidR="008805EA">
        <w:rPr>
          <w:rFonts w:ascii="Verdana" w:hAnsi="Verdana"/>
          <w:b/>
          <w:sz w:val="20"/>
          <w:szCs w:val="20"/>
        </w:rPr>
        <w:t xml:space="preserve"> </w:t>
      </w:r>
      <w:r w:rsidR="001908B6">
        <w:rPr>
          <w:rFonts w:ascii="Verdana" w:hAnsi="Verdana"/>
          <w:b/>
          <w:sz w:val="20"/>
          <w:szCs w:val="20"/>
        </w:rPr>
        <w:t>U.P</w:t>
      </w:r>
      <w:r w:rsidR="002A7176">
        <w:rPr>
          <w:rFonts w:ascii="Verdana" w:hAnsi="Verdana"/>
          <w:b/>
          <w:sz w:val="20"/>
          <w:szCs w:val="20"/>
        </w:rPr>
        <w:t xml:space="preserve"> Board</w:t>
      </w:r>
      <w:r w:rsidR="002A7176">
        <w:rPr>
          <w:rFonts w:ascii="Verdana" w:hAnsi="Verdana"/>
          <w:sz w:val="20"/>
          <w:szCs w:val="20"/>
        </w:rPr>
        <w:t>.</w:t>
      </w:r>
      <w:proofErr w:type="gramEnd"/>
    </w:p>
    <w:p w:rsidR="002A7176" w:rsidRDefault="006D0E1B" w:rsidP="002A7176">
      <w:pPr>
        <w:ind w:right="-1440"/>
        <w:rPr>
          <w:rFonts w:ascii="Verdana" w:hAnsi="Verdana"/>
          <w:sz w:val="20"/>
          <w:szCs w:val="20"/>
        </w:rPr>
      </w:pPr>
      <w:proofErr w:type="gramStart"/>
      <w:r w:rsidRPr="00115594">
        <w:rPr>
          <w:rFonts w:ascii="Verdana" w:hAnsi="Verdana"/>
          <w:b/>
          <w:sz w:val="20"/>
          <w:szCs w:val="20"/>
        </w:rPr>
        <w:t>200</w:t>
      </w:r>
      <w:r w:rsidR="00B904D7">
        <w:rPr>
          <w:rFonts w:ascii="Verdana" w:hAnsi="Verdana"/>
          <w:b/>
          <w:sz w:val="20"/>
          <w:szCs w:val="20"/>
        </w:rPr>
        <w:t>4</w:t>
      </w:r>
      <w:r>
        <w:rPr>
          <w:rFonts w:ascii="Verdana" w:hAnsi="Verdana"/>
          <w:b/>
          <w:sz w:val="20"/>
          <w:szCs w:val="20"/>
        </w:rPr>
        <w:t xml:space="preserve"> High</w:t>
      </w:r>
      <w:r w:rsidR="002A7176">
        <w:rPr>
          <w:rFonts w:ascii="Verdana" w:hAnsi="Verdana"/>
          <w:b/>
          <w:sz w:val="20"/>
          <w:szCs w:val="20"/>
        </w:rPr>
        <w:t xml:space="preserve"> School</w:t>
      </w:r>
      <w:r w:rsidR="008805EA">
        <w:rPr>
          <w:rFonts w:ascii="Verdana" w:hAnsi="Verdana"/>
          <w:b/>
          <w:sz w:val="20"/>
          <w:szCs w:val="20"/>
        </w:rPr>
        <w:t xml:space="preserve"> </w:t>
      </w:r>
      <w:proofErr w:type="spellStart"/>
      <w:r w:rsidR="002A7176" w:rsidRPr="00814637">
        <w:rPr>
          <w:rFonts w:ascii="Verdana" w:hAnsi="Verdana"/>
          <w:b/>
          <w:sz w:val="20"/>
          <w:szCs w:val="20"/>
        </w:rPr>
        <w:t>U.P.Board</w:t>
      </w:r>
      <w:proofErr w:type="spellEnd"/>
      <w:r w:rsidR="002A7176">
        <w:rPr>
          <w:rFonts w:ascii="Verdana" w:hAnsi="Verdana"/>
          <w:b/>
          <w:sz w:val="20"/>
          <w:szCs w:val="20"/>
        </w:rPr>
        <w:t>.</w:t>
      </w:r>
      <w:proofErr w:type="gramEnd"/>
    </w:p>
    <w:p w:rsidR="001E2B1A" w:rsidRDefault="001E2B1A" w:rsidP="001E2B1A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EA4CF0" w:rsidRDefault="00EA4CF0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Verdana"/>
          <w:color w:val="000000"/>
          <w:sz w:val="18"/>
          <w:szCs w:val="18"/>
        </w:rPr>
      </w:pPr>
    </w:p>
    <w:p w:rsidR="001E31C8" w:rsidRPr="000B7912" w:rsidRDefault="006D0E1B" w:rsidP="001A3F32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  <w:proofErr w:type="gramStart"/>
      <w:r>
        <w:rPr>
          <w:rFonts w:ascii="Verdana" w:hAnsi="Verdana" w:cs="Times-Bold"/>
          <w:b/>
          <w:i/>
          <w:sz w:val="18"/>
          <w:szCs w:val="18"/>
          <w:lang w:val="en-GB"/>
        </w:rPr>
        <w:t>IT</w:t>
      </w:r>
      <w:proofErr w:type="gramEnd"/>
      <w:r>
        <w:rPr>
          <w:rFonts w:ascii="Verdana" w:hAnsi="Verdana" w:cs="Times-Bold"/>
          <w:b/>
          <w:i/>
          <w:sz w:val="18"/>
          <w:szCs w:val="18"/>
          <w:lang w:val="en-GB"/>
        </w:rPr>
        <w:t xml:space="preserve"> </w:t>
      </w:r>
      <w:r w:rsidR="001E31C8" w:rsidRPr="000B7912">
        <w:rPr>
          <w:rFonts w:ascii="Verdana" w:hAnsi="Verdana" w:cs="Times-Bold"/>
          <w:b/>
          <w:i/>
          <w:sz w:val="18"/>
          <w:szCs w:val="18"/>
          <w:lang w:val="en-GB"/>
        </w:rPr>
        <w:t>SKILLS</w:t>
      </w:r>
    </w:p>
    <w:p w:rsidR="00C636DA" w:rsidRDefault="00C636DA" w:rsidP="001A3F32">
      <w:pPr>
        <w:jc w:val="both"/>
        <w:rPr>
          <w:rFonts w:ascii="Verdana" w:hAnsi="Verdana"/>
          <w:sz w:val="18"/>
          <w:szCs w:val="18"/>
          <w:lang w:val="en-GB"/>
        </w:rPr>
      </w:pPr>
    </w:p>
    <w:p w:rsidR="00CE4EAF" w:rsidRDefault="003C6645" w:rsidP="001A3F32">
      <w:pPr>
        <w:jc w:val="both"/>
        <w:rPr>
          <w:rFonts w:ascii="Verdana" w:hAnsi="Verdana"/>
          <w:sz w:val="18"/>
          <w:szCs w:val="18"/>
          <w:lang w:val="en-GB"/>
        </w:rPr>
      </w:pPr>
      <w:r>
        <w:rPr>
          <w:rFonts w:ascii="Verdana" w:hAnsi="Verdana"/>
          <w:sz w:val="18"/>
          <w:szCs w:val="18"/>
          <w:lang w:val="en-GB"/>
        </w:rPr>
        <w:t xml:space="preserve">I am </w:t>
      </w:r>
      <w:r w:rsidRPr="003C6645">
        <w:rPr>
          <w:rFonts w:ascii="Verdana" w:hAnsi="Verdana"/>
          <w:b/>
          <w:sz w:val="18"/>
          <w:szCs w:val="18"/>
          <w:lang w:val="en-GB"/>
        </w:rPr>
        <w:t>proficient in core o</w:t>
      </w:r>
      <w:r w:rsidR="001F29D6">
        <w:rPr>
          <w:rFonts w:ascii="Verdana" w:hAnsi="Verdana"/>
          <w:b/>
          <w:sz w:val="18"/>
          <w:szCs w:val="18"/>
          <w:lang w:val="en-GB"/>
        </w:rPr>
        <w:t>f object oriented concepts</w:t>
      </w:r>
      <w:r>
        <w:rPr>
          <w:rFonts w:ascii="Verdana" w:hAnsi="Verdana"/>
          <w:sz w:val="18"/>
          <w:szCs w:val="18"/>
          <w:lang w:val="en-GB"/>
        </w:rPr>
        <w:t xml:space="preserve">. </w:t>
      </w:r>
      <w:r w:rsidRPr="00CE4EAF">
        <w:rPr>
          <w:rFonts w:ascii="Verdana" w:hAnsi="Verdana"/>
          <w:b/>
          <w:sz w:val="18"/>
          <w:szCs w:val="18"/>
          <w:lang w:val="en-GB"/>
        </w:rPr>
        <w:t>I can work on any Computer Lang</w:t>
      </w:r>
      <w:r w:rsidR="00CE4EAF" w:rsidRPr="00CE4EAF">
        <w:rPr>
          <w:rFonts w:ascii="Verdana" w:hAnsi="Verdana"/>
          <w:b/>
          <w:sz w:val="18"/>
          <w:szCs w:val="18"/>
          <w:lang w:val="en-GB"/>
        </w:rPr>
        <w:t>uage</w:t>
      </w:r>
      <w:r w:rsidR="00CE4EAF">
        <w:rPr>
          <w:rFonts w:ascii="Verdana" w:hAnsi="Verdana"/>
          <w:sz w:val="18"/>
          <w:szCs w:val="18"/>
          <w:lang w:val="en-GB"/>
        </w:rPr>
        <w:t xml:space="preserve"> having some time to rehearse but here is the list of the languages</w:t>
      </w:r>
      <w:r w:rsidR="00A215D4">
        <w:rPr>
          <w:rFonts w:ascii="Verdana" w:hAnsi="Verdana"/>
          <w:sz w:val="18"/>
          <w:szCs w:val="18"/>
          <w:lang w:val="en-GB"/>
        </w:rPr>
        <w:t xml:space="preserve"> and tools</w:t>
      </w:r>
      <w:r w:rsidR="00CE4EAF">
        <w:rPr>
          <w:rFonts w:ascii="Verdana" w:hAnsi="Verdana"/>
          <w:sz w:val="18"/>
          <w:szCs w:val="18"/>
          <w:lang w:val="en-GB"/>
        </w:rPr>
        <w:t xml:space="preserve"> I already worked on…</w:t>
      </w:r>
    </w:p>
    <w:p w:rsidR="003C6645" w:rsidRPr="000B7912" w:rsidRDefault="003C6645" w:rsidP="001A3F32">
      <w:pPr>
        <w:jc w:val="both"/>
        <w:rPr>
          <w:rFonts w:ascii="Verdana" w:hAnsi="Verdana"/>
          <w:sz w:val="18"/>
          <w:szCs w:val="18"/>
          <w:lang w:val="en-GB"/>
        </w:rPr>
      </w:pPr>
    </w:p>
    <w:p w:rsidR="00FF34A3" w:rsidRDefault="00FF34A3" w:rsidP="00FF34A3">
      <w:pPr>
        <w:jc w:val="both"/>
      </w:pPr>
      <w:r>
        <w:rPr>
          <w:rFonts w:ascii="Verdana" w:eastAsia="Verdana" w:hAnsi="Verdana" w:cs="Verdana"/>
          <w:sz w:val="18"/>
        </w:rPr>
        <w:t>Programming Languages</w:t>
      </w:r>
      <w:r w:rsidR="005F6DF9"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>:</w:t>
      </w:r>
      <w:r w:rsidR="005F6DF9">
        <w:rPr>
          <w:rFonts w:ascii="Verdana" w:eastAsia="Verdana" w:hAnsi="Verdana" w:cs="Verdana"/>
          <w:sz w:val="18"/>
        </w:rPr>
        <w:tab/>
      </w:r>
      <w:r w:rsidR="00346FC1">
        <w:rPr>
          <w:rFonts w:ascii="Verdana" w:eastAsia="Verdana" w:hAnsi="Verdana" w:cs="Verdana"/>
          <w:b/>
          <w:sz w:val="18"/>
        </w:rPr>
        <w:t xml:space="preserve"> </w:t>
      </w:r>
      <w:r w:rsidR="00B155DE">
        <w:rPr>
          <w:rFonts w:ascii="Verdana" w:eastAsia="Verdana" w:hAnsi="Verdana" w:cs="Verdana"/>
          <w:b/>
          <w:sz w:val="18"/>
        </w:rPr>
        <w:t>C</w:t>
      </w:r>
      <w:proofErr w:type="gramStart"/>
      <w:r w:rsidR="00B155DE">
        <w:rPr>
          <w:rFonts w:ascii="Verdana" w:eastAsia="Verdana" w:hAnsi="Verdana" w:cs="Verdana"/>
          <w:b/>
          <w:sz w:val="18"/>
        </w:rPr>
        <w:t>,C</w:t>
      </w:r>
      <w:proofErr w:type="gramEnd"/>
      <w:r w:rsidR="00B155DE">
        <w:rPr>
          <w:rFonts w:ascii="Verdana" w:eastAsia="Verdana" w:hAnsi="Verdana" w:cs="Verdana"/>
          <w:b/>
          <w:sz w:val="18"/>
        </w:rPr>
        <w:t>++,</w:t>
      </w:r>
      <w:r w:rsidR="00105EDA">
        <w:rPr>
          <w:rFonts w:ascii="Verdana" w:eastAsia="Verdana" w:hAnsi="Verdana" w:cs="Verdana"/>
          <w:b/>
          <w:sz w:val="18"/>
        </w:rPr>
        <w:t>JAVA,HTML , CSS, PHOTOSHOP, LOGO MAKER,</w:t>
      </w:r>
    </w:p>
    <w:p w:rsidR="00FF34A3" w:rsidRDefault="00FF34A3" w:rsidP="001B53B6">
      <w:pPr>
        <w:spacing w:line="276" w:lineRule="auto"/>
        <w:jc w:val="both"/>
      </w:pPr>
      <w:r>
        <w:rPr>
          <w:rFonts w:ascii="Verdana" w:eastAsia="Verdana" w:hAnsi="Verdana" w:cs="Verdana"/>
          <w:sz w:val="18"/>
        </w:rPr>
        <w:t>Frameworks</w:t>
      </w:r>
      <w:r w:rsidR="005F6DF9">
        <w:rPr>
          <w:rFonts w:ascii="Verdana" w:eastAsia="Verdana" w:hAnsi="Verdana" w:cs="Verdana"/>
          <w:sz w:val="18"/>
        </w:rPr>
        <w:tab/>
      </w:r>
      <w:r w:rsidR="005F6DF9">
        <w:rPr>
          <w:rFonts w:ascii="Verdana" w:eastAsia="Verdana" w:hAnsi="Verdana" w:cs="Verdana"/>
          <w:sz w:val="18"/>
        </w:rPr>
        <w:tab/>
      </w:r>
      <w:r w:rsidR="005F6DF9">
        <w:rPr>
          <w:rFonts w:ascii="Verdana" w:eastAsia="Verdana" w:hAnsi="Verdana" w:cs="Verdana"/>
          <w:sz w:val="18"/>
        </w:rPr>
        <w:tab/>
      </w:r>
      <w:r w:rsidRPr="00551F7D">
        <w:rPr>
          <w:rFonts w:ascii="Verdana" w:eastAsia="Verdana" w:hAnsi="Verdana" w:cs="Verdana"/>
          <w:sz w:val="18"/>
        </w:rPr>
        <w:t>:</w:t>
      </w:r>
      <w:r w:rsidR="005F6DF9">
        <w:rPr>
          <w:rFonts w:ascii="Verdana" w:eastAsia="Verdana" w:hAnsi="Verdana" w:cs="Verdana"/>
          <w:b/>
          <w:sz w:val="18"/>
        </w:rPr>
        <w:tab/>
      </w:r>
      <w:r w:rsidR="00252E22">
        <w:rPr>
          <w:rFonts w:ascii="Verdana" w:eastAsia="Verdana" w:hAnsi="Verdana" w:cs="Verdana"/>
          <w:b/>
          <w:sz w:val="18"/>
        </w:rPr>
        <w:t xml:space="preserve">Word press , core </w:t>
      </w:r>
      <w:proofErr w:type="spellStart"/>
      <w:r w:rsidR="00252E22">
        <w:rPr>
          <w:rFonts w:ascii="Verdana" w:eastAsia="Verdana" w:hAnsi="Verdana" w:cs="Verdana"/>
          <w:b/>
          <w:sz w:val="18"/>
        </w:rPr>
        <w:t>Php</w:t>
      </w:r>
      <w:proofErr w:type="spellEnd"/>
      <w:r w:rsidR="00252E22">
        <w:rPr>
          <w:rFonts w:ascii="Verdana" w:eastAsia="Verdana" w:hAnsi="Verdana" w:cs="Verdana"/>
          <w:b/>
          <w:sz w:val="18"/>
        </w:rPr>
        <w:t>, JAVA SCRIPT</w:t>
      </w:r>
    </w:p>
    <w:p w:rsidR="00FF34A3" w:rsidRDefault="00FF34A3" w:rsidP="00FF34A3">
      <w:pPr>
        <w:jc w:val="both"/>
      </w:pPr>
      <w:r>
        <w:rPr>
          <w:rFonts w:ascii="Verdana" w:eastAsia="Verdana" w:hAnsi="Verdana" w:cs="Verdana"/>
          <w:sz w:val="18"/>
        </w:rPr>
        <w:t>RDBMS</w:t>
      </w:r>
      <w:r>
        <w:rPr>
          <w:rFonts w:ascii="Verdana" w:eastAsia="Verdana" w:hAnsi="Verdana" w:cs="Verdana"/>
          <w:sz w:val="18"/>
        </w:rPr>
        <w:tab/>
        <w:t>at backend</w:t>
      </w:r>
      <w:r w:rsidR="005F6DF9">
        <w:rPr>
          <w:rFonts w:ascii="Verdana" w:eastAsia="Verdana" w:hAnsi="Verdana" w:cs="Verdana"/>
          <w:sz w:val="18"/>
        </w:rPr>
        <w:tab/>
      </w:r>
      <w:r w:rsidR="005F6DF9"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sz w:val="18"/>
        </w:rPr>
        <w:t>:</w:t>
      </w:r>
      <w:r w:rsidR="005F6DF9">
        <w:rPr>
          <w:rFonts w:ascii="Verdana" w:eastAsia="Verdana" w:hAnsi="Verdana" w:cs="Verdana"/>
          <w:sz w:val="18"/>
        </w:rPr>
        <w:tab/>
      </w:r>
      <w:proofErr w:type="spellStart"/>
      <w:r w:rsidR="00252E22">
        <w:rPr>
          <w:rFonts w:ascii="Verdana" w:eastAsia="Verdana" w:hAnsi="Verdana" w:cs="Verdana"/>
          <w:sz w:val="18"/>
        </w:rPr>
        <w:t>My</w:t>
      </w:r>
      <w:r>
        <w:rPr>
          <w:rFonts w:ascii="Verdana" w:eastAsia="Verdana" w:hAnsi="Verdana" w:cs="Verdana"/>
          <w:b/>
          <w:sz w:val="18"/>
        </w:rPr>
        <w:t>SQL</w:t>
      </w:r>
      <w:proofErr w:type="spellEnd"/>
      <w:r>
        <w:rPr>
          <w:rFonts w:ascii="Verdana" w:eastAsia="Verdana" w:hAnsi="Verdana" w:cs="Verdana"/>
          <w:b/>
          <w:sz w:val="18"/>
        </w:rPr>
        <w:t xml:space="preserve"> </w:t>
      </w:r>
    </w:p>
    <w:p w:rsidR="00501365" w:rsidRPr="00916E07" w:rsidRDefault="00FF34A3" w:rsidP="00916E07">
      <w:pPr>
        <w:jc w:val="both"/>
      </w:pPr>
      <w:r>
        <w:rPr>
          <w:rFonts w:ascii="Verdana" w:eastAsia="Verdana" w:hAnsi="Verdana" w:cs="Verdana"/>
          <w:sz w:val="18"/>
        </w:rPr>
        <w:t>Operating Systems</w:t>
      </w:r>
      <w:r w:rsidR="005F6DF9">
        <w:rPr>
          <w:rFonts w:ascii="Verdana" w:eastAsia="Verdana" w:hAnsi="Verdana" w:cs="Verdana"/>
          <w:sz w:val="18"/>
        </w:rPr>
        <w:tab/>
      </w:r>
      <w:r w:rsidR="005F6DF9">
        <w:rPr>
          <w:rFonts w:ascii="Verdana" w:eastAsia="Verdana" w:hAnsi="Verdana" w:cs="Verdana"/>
          <w:sz w:val="18"/>
        </w:rPr>
        <w:tab/>
        <w:t>:</w:t>
      </w:r>
      <w:r w:rsidR="005F6DF9">
        <w:rPr>
          <w:rFonts w:ascii="Verdana" w:eastAsia="Verdana" w:hAnsi="Verdana" w:cs="Verdana"/>
          <w:sz w:val="18"/>
        </w:rPr>
        <w:tab/>
      </w:r>
      <w:r>
        <w:rPr>
          <w:rFonts w:ascii="Verdana" w:eastAsia="Verdana" w:hAnsi="Verdana" w:cs="Verdana"/>
          <w:b/>
          <w:sz w:val="18"/>
        </w:rPr>
        <w:t>Windows</w:t>
      </w:r>
      <w:r w:rsidR="00B66E16">
        <w:rPr>
          <w:rFonts w:ascii="Verdana" w:eastAsia="Verdana" w:hAnsi="Verdana" w:cs="Verdana"/>
          <w:b/>
          <w:sz w:val="18"/>
        </w:rPr>
        <w:t>7</w:t>
      </w:r>
    </w:p>
    <w:p w:rsidR="00501365" w:rsidRDefault="00501365" w:rsidP="001A242C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501365" w:rsidRDefault="00501365" w:rsidP="001A242C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501365" w:rsidRDefault="00501365" w:rsidP="001A242C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</w:p>
    <w:p w:rsidR="001A242C" w:rsidRPr="000B7912" w:rsidRDefault="001A242C" w:rsidP="001A242C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  <w:r w:rsidRPr="000B7912">
        <w:rPr>
          <w:rFonts w:ascii="Verdana" w:hAnsi="Verdana" w:cs="Times-Bold"/>
          <w:b/>
          <w:i/>
          <w:sz w:val="18"/>
          <w:szCs w:val="18"/>
          <w:lang w:val="en-GB"/>
        </w:rPr>
        <w:t>PERSONAL DETAILS</w:t>
      </w:r>
    </w:p>
    <w:p w:rsidR="001A242C" w:rsidRPr="000B7912" w:rsidRDefault="001A242C" w:rsidP="001A242C">
      <w:pPr>
        <w:autoSpaceDE w:val="0"/>
        <w:autoSpaceDN w:val="0"/>
        <w:adjustRightInd w:val="0"/>
        <w:jc w:val="both"/>
        <w:rPr>
          <w:rFonts w:ascii="Verdana" w:hAnsi="Verdana" w:cs="Times-Bold"/>
          <w:sz w:val="18"/>
          <w:szCs w:val="18"/>
          <w:lang w:val="en-GB"/>
        </w:rPr>
      </w:pPr>
    </w:p>
    <w:p w:rsidR="00345BE3" w:rsidRPr="000B7912" w:rsidRDefault="001A242C" w:rsidP="001A242C">
      <w:pPr>
        <w:rPr>
          <w:rFonts w:ascii="Verdana" w:hAnsi="Verdana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Name</w:t>
      </w:r>
      <w:r w:rsidRPr="000B7912">
        <w:rPr>
          <w:rFonts w:ascii="Verdana" w:hAnsi="Verdana"/>
          <w:sz w:val="18"/>
          <w:szCs w:val="18"/>
        </w:rPr>
        <w:tab/>
      </w:r>
      <w:r w:rsidRPr="000B7912">
        <w:rPr>
          <w:rFonts w:ascii="Verdana" w:hAnsi="Verdana"/>
          <w:sz w:val="18"/>
          <w:szCs w:val="18"/>
        </w:rPr>
        <w:tab/>
      </w:r>
      <w:r w:rsidRPr="000B7912">
        <w:rPr>
          <w:rFonts w:ascii="Verdana" w:hAnsi="Verdana"/>
          <w:sz w:val="18"/>
          <w:szCs w:val="18"/>
        </w:rPr>
        <w:tab/>
        <w:t>:</w:t>
      </w:r>
      <w:r w:rsidRPr="000B7912">
        <w:rPr>
          <w:rFonts w:ascii="Verdana" w:hAnsi="Verdana"/>
          <w:sz w:val="18"/>
          <w:szCs w:val="18"/>
        </w:rPr>
        <w:tab/>
      </w:r>
      <w:r w:rsidR="00B155DE">
        <w:rPr>
          <w:rFonts w:ascii="Verdana" w:hAnsi="Verdana"/>
          <w:sz w:val="18"/>
          <w:szCs w:val="18"/>
        </w:rPr>
        <w:t xml:space="preserve">Abdul </w:t>
      </w:r>
      <w:proofErr w:type="spellStart"/>
      <w:r w:rsidR="00B155DE">
        <w:rPr>
          <w:rFonts w:ascii="Verdana" w:hAnsi="Verdana"/>
          <w:sz w:val="18"/>
          <w:szCs w:val="18"/>
        </w:rPr>
        <w:t>Rahman</w:t>
      </w:r>
      <w:proofErr w:type="spellEnd"/>
      <w:r w:rsidR="00134069">
        <w:rPr>
          <w:rFonts w:ascii="Verdana" w:hAnsi="Verdana"/>
          <w:sz w:val="18"/>
          <w:szCs w:val="18"/>
        </w:rPr>
        <w:tab/>
      </w:r>
    </w:p>
    <w:p w:rsidR="00B155DE" w:rsidRDefault="001A242C" w:rsidP="001A242C">
      <w:pPr>
        <w:rPr>
          <w:rFonts w:ascii="Verdana" w:hAnsi="Verdana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Fathers Name</w:t>
      </w:r>
      <w:r w:rsidRPr="000B7912">
        <w:rPr>
          <w:rFonts w:ascii="Verdana" w:hAnsi="Verdana"/>
          <w:sz w:val="18"/>
          <w:szCs w:val="18"/>
        </w:rPr>
        <w:tab/>
      </w:r>
      <w:r w:rsidRPr="000B7912">
        <w:rPr>
          <w:rFonts w:ascii="Verdana" w:hAnsi="Verdana"/>
          <w:sz w:val="18"/>
          <w:szCs w:val="18"/>
        </w:rPr>
        <w:tab/>
        <w:t>:</w:t>
      </w:r>
      <w:r w:rsidRPr="000B7912">
        <w:rPr>
          <w:rFonts w:ascii="Verdana" w:hAnsi="Verdana"/>
          <w:sz w:val="18"/>
          <w:szCs w:val="18"/>
        </w:rPr>
        <w:tab/>
      </w:r>
      <w:r w:rsidR="00B155DE">
        <w:rPr>
          <w:rFonts w:ascii="Verdana" w:hAnsi="Verdana"/>
          <w:sz w:val="18"/>
          <w:szCs w:val="18"/>
        </w:rPr>
        <w:t xml:space="preserve">Aurangzeb </w:t>
      </w:r>
      <w:proofErr w:type="spellStart"/>
      <w:r w:rsidR="00B155DE">
        <w:rPr>
          <w:rFonts w:ascii="Verdana" w:hAnsi="Verdana"/>
          <w:sz w:val="18"/>
          <w:szCs w:val="18"/>
        </w:rPr>
        <w:t>Ansari</w:t>
      </w:r>
      <w:proofErr w:type="spellEnd"/>
    </w:p>
    <w:p w:rsidR="001A242C" w:rsidRPr="000B7912" w:rsidRDefault="001A242C" w:rsidP="001A242C">
      <w:pPr>
        <w:rPr>
          <w:rFonts w:ascii="Verdana" w:hAnsi="Verdana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Date of Birth</w:t>
      </w:r>
      <w:r w:rsidRPr="000B7912">
        <w:rPr>
          <w:rFonts w:ascii="Verdana" w:hAnsi="Verdana"/>
          <w:sz w:val="18"/>
          <w:szCs w:val="18"/>
        </w:rPr>
        <w:tab/>
      </w:r>
      <w:r w:rsidRPr="000B7912">
        <w:rPr>
          <w:rFonts w:ascii="Verdana" w:hAnsi="Verdana"/>
          <w:sz w:val="18"/>
          <w:szCs w:val="18"/>
        </w:rPr>
        <w:tab/>
        <w:t>:</w:t>
      </w:r>
      <w:r w:rsidRPr="000B7912">
        <w:rPr>
          <w:rFonts w:ascii="Verdana" w:hAnsi="Verdana"/>
          <w:sz w:val="18"/>
          <w:szCs w:val="18"/>
        </w:rPr>
        <w:tab/>
      </w:r>
      <w:r w:rsidR="00B155DE">
        <w:rPr>
          <w:rFonts w:ascii="Verdana" w:hAnsi="Verdana"/>
          <w:sz w:val="18"/>
          <w:szCs w:val="18"/>
        </w:rPr>
        <w:t>2</w:t>
      </w:r>
      <w:r w:rsidR="001908B6">
        <w:rPr>
          <w:rFonts w:ascii="Verdana" w:hAnsi="Verdana"/>
          <w:sz w:val="18"/>
          <w:szCs w:val="18"/>
        </w:rPr>
        <w:t>5/12</w:t>
      </w:r>
      <w:r w:rsidR="00513161" w:rsidRPr="000B7912">
        <w:rPr>
          <w:rFonts w:ascii="Verdana" w:hAnsi="Verdana"/>
          <w:sz w:val="18"/>
          <w:szCs w:val="18"/>
        </w:rPr>
        <w:t>/198</w:t>
      </w:r>
      <w:r w:rsidR="00B155DE">
        <w:rPr>
          <w:rFonts w:ascii="Verdana" w:hAnsi="Verdana"/>
          <w:sz w:val="18"/>
          <w:szCs w:val="18"/>
        </w:rPr>
        <w:t>9</w:t>
      </w:r>
    </w:p>
    <w:p w:rsidR="001A242C" w:rsidRPr="000B7912" w:rsidRDefault="001A242C" w:rsidP="001A242C">
      <w:pPr>
        <w:rPr>
          <w:rFonts w:ascii="Verdana" w:hAnsi="Verdana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Language Speak/Write</w:t>
      </w:r>
      <w:r w:rsidRPr="000B7912">
        <w:rPr>
          <w:rFonts w:ascii="Verdana" w:hAnsi="Verdana"/>
          <w:sz w:val="18"/>
          <w:szCs w:val="18"/>
        </w:rPr>
        <w:tab/>
        <w:t>:</w:t>
      </w:r>
      <w:r w:rsidRPr="000B7912">
        <w:rPr>
          <w:rFonts w:ascii="Verdana" w:hAnsi="Verdana"/>
          <w:sz w:val="18"/>
          <w:szCs w:val="18"/>
        </w:rPr>
        <w:tab/>
        <w:t>English, Hindi</w:t>
      </w:r>
    </w:p>
    <w:p w:rsidR="001A242C" w:rsidRPr="000B7912" w:rsidRDefault="001A242C" w:rsidP="001A242C">
      <w:pPr>
        <w:rPr>
          <w:rFonts w:ascii="Verdana" w:hAnsi="Verdana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Sex</w:t>
      </w:r>
      <w:r w:rsidRPr="000B7912">
        <w:rPr>
          <w:rFonts w:ascii="Verdana" w:hAnsi="Verdana"/>
          <w:sz w:val="18"/>
          <w:szCs w:val="18"/>
        </w:rPr>
        <w:tab/>
      </w:r>
      <w:r w:rsidRPr="000B7912">
        <w:rPr>
          <w:rFonts w:ascii="Verdana" w:hAnsi="Verdana"/>
          <w:sz w:val="18"/>
          <w:szCs w:val="18"/>
        </w:rPr>
        <w:tab/>
      </w:r>
      <w:r w:rsidRPr="000B7912">
        <w:rPr>
          <w:rFonts w:ascii="Verdana" w:hAnsi="Verdana"/>
          <w:sz w:val="18"/>
          <w:szCs w:val="18"/>
        </w:rPr>
        <w:tab/>
        <w:t>:</w:t>
      </w:r>
      <w:r w:rsidRPr="000B7912">
        <w:rPr>
          <w:rFonts w:ascii="Verdana" w:hAnsi="Verdana"/>
          <w:sz w:val="18"/>
          <w:szCs w:val="18"/>
        </w:rPr>
        <w:tab/>
        <w:t>Male</w:t>
      </w:r>
    </w:p>
    <w:p w:rsidR="00AF2E66" w:rsidRDefault="00943417" w:rsidP="0004185E">
      <w:pPr>
        <w:rPr>
          <w:rFonts w:ascii="Verdana" w:hAnsi="Verdana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Marital</w:t>
      </w:r>
      <w:r w:rsidR="001A242C" w:rsidRPr="000B7912">
        <w:rPr>
          <w:rFonts w:ascii="Verdana" w:hAnsi="Verdana"/>
          <w:sz w:val="18"/>
          <w:szCs w:val="18"/>
        </w:rPr>
        <w:t xml:space="preserve"> Status</w:t>
      </w:r>
      <w:r w:rsidR="001A242C" w:rsidRPr="000B7912">
        <w:rPr>
          <w:rFonts w:ascii="Verdana" w:hAnsi="Verdana"/>
          <w:sz w:val="18"/>
          <w:szCs w:val="18"/>
        </w:rPr>
        <w:tab/>
      </w:r>
      <w:r w:rsidR="001A242C" w:rsidRPr="000B7912">
        <w:rPr>
          <w:rFonts w:ascii="Verdana" w:hAnsi="Verdana"/>
          <w:sz w:val="18"/>
          <w:szCs w:val="18"/>
        </w:rPr>
        <w:tab/>
        <w:t>:</w:t>
      </w:r>
      <w:r w:rsidR="001A242C" w:rsidRPr="000B7912">
        <w:rPr>
          <w:rFonts w:ascii="Verdana" w:hAnsi="Verdana"/>
          <w:sz w:val="18"/>
          <w:szCs w:val="18"/>
        </w:rPr>
        <w:tab/>
        <w:t>Single</w:t>
      </w:r>
    </w:p>
    <w:p w:rsidR="00BB4720" w:rsidRPr="00AE66DA" w:rsidRDefault="001A242C" w:rsidP="00BB4720">
      <w:pPr>
        <w:spacing w:line="160" w:lineRule="atLeast"/>
        <w:rPr>
          <w:rFonts w:ascii="Verdana" w:hAnsi="Verdana"/>
          <w:bCs/>
          <w:color w:val="000000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Contact Address</w:t>
      </w:r>
      <w:r w:rsidRPr="000B7912">
        <w:rPr>
          <w:rFonts w:ascii="Verdana" w:hAnsi="Verdana"/>
          <w:sz w:val="18"/>
          <w:szCs w:val="18"/>
        </w:rPr>
        <w:tab/>
      </w:r>
      <w:r w:rsidR="00943417">
        <w:rPr>
          <w:rFonts w:ascii="Verdana" w:hAnsi="Verdana"/>
          <w:sz w:val="18"/>
          <w:szCs w:val="18"/>
        </w:rPr>
        <w:t>:</w:t>
      </w:r>
      <w:r w:rsidR="00B155DE">
        <w:rPr>
          <w:rFonts w:ascii="Verdana" w:hAnsi="Verdana"/>
          <w:sz w:val="18"/>
          <w:szCs w:val="18"/>
        </w:rPr>
        <w:t xml:space="preserve">          </w:t>
      </w:r>
      <w:r w:rsidR="00105EDA">
        <w:rPr>
          <w:rFonts w:ascii="Verdana" w:hAnsi="Verdana"/>
          <w:sz w:val="18"/>
          <w:szCs w:val="18"/>
        </w:rPr>
        <w:t>B-1177 New Ashok</w:t>
      </w:r>
      <w:r w:rsidR="005E0DFA">
        <w:rPr>
          <w:rFonts w:ascii="Verdana" w:hAnsi="Verdana"/>
          <w:sz w:val="18"/>
          <w:szCs w:val="18"/>
        </w:rPr>
        <w:t xml:space="preserve"> Nagar,</w:t>
      </w:r>
    </w:p>
    <w:p w:rsidR="00BB4720" w:rsidRPr="00AE66DA" w:rsidRDefault="00105EDA" w:rsidP="00551F7D">
      <w:pPr>
        <w:spacing w:line="160" w:lineRule="atLeast"/>
        <w:ind w:left="2160" w:firstLine="720"/>
        <w:rPr>
          <w:rFonts w:ascii="Verdana" w:hAnsi="Verdana"/>
          <w:bCs/>
          <w:color w:val="000000"/>
          <w:sz w:val="18"/>
          <w:szCs w:val="18"/>
        </w:rPr>
      </w:pPr>
      <w:r>
        <w:rPr>
          <w:rFonts w:ascii="Verdana" w:hAnsi="Verdana"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Verdana" w:hAnsi="Verdana"/>
          <w:bCs/>
          <w:color w:val="000000"/>
          <w:sz w:val="18"/>
          <w:szCs w:val="18"/>
        </w:rPr>
        <w:t>Sangam</w:t>
      </w:r>
      <w:proofErr w:type="spellEnd"/>
      <w:r>
        <w:rPr>
          <w:rFonts w:ascii="Verdana" w:hAnsi="Verdana"/>
          <w:bCs/>
          <w:color w:val="000000"/>
          <w:sz w:val="18"/>
          <w:szCs w:val="18"/>
        </w:rPr>
        <w:t xml:space="preserve"> </w:t>
      </w:r>
      <w:proofErr w:type="spellStart"/>
      <w:r>
        <w:rPr>
          <w:rFonts w:ascii="Verdana" w:hAnsi="Verdana"/>
          <w:bCs/>
          <w:color w:val="000000"/>
          <w:sz w:val="18"/>
          <w:szCs w:val="18"/>
        </w:rPr>
        <w:t>Gali</w:t>
      </w:r>
      <w:proofErr w:type="spellEnd"/>
    </w:p>
    <w:p w:rsidR="001E2B1A" w:rsidRDefault="00551F7D" w:rsidP="00D6379A">
      <w:pPr>
        <w:pBdr>
          <w:bottom w:val="thinThickSmallGap" w:sz="24" w:space="1" w:color="auto"/>
        </w:pBdr>
        <w:tabs>
          <w:tab w:val="left" w:pos="2894"/>
        </w:tabs>
        <w:autoSpaceDE w:val="0"/>
        <w:autoSpaceDN w:val="0"/>
        <w:adjustRightInd w:val="0"/>
        <w:jc w:val="both"/>
        <w:rPr>
          <w:rFonts w:ascii="Verdana" w:hAnsi="Verdana"/>
          <w:bCs/>
          <w:color w:val="000000"/>
          <w:sz w:val="18"/>
          <w:szCs w:val="18"/>
        </w:rPr>
      </w:pPr>
      <w:r>
        <w:rPr>
          <w:rFonts w:ascii="Verdana" w:hAnsi="Verdana"/>
          <w:bCs/>
          <w:color w:val="000000"/>
          <w:sz w:val="18"/>
          <w:szCs w:val="18"/>
        </w:rPr>
        <w:tab/>
      </w:r>
      <w:r w:rsidR="005E0DFA">
        <w:rPr>
          <w:rFonts w:ascii="Verdana" w:hAnsi="Verdana"/>
          <w:bCs/>
          <w:color w:val="000000"/>
          <w:sz w:val="18"/>
          <w:szCs w:val="18"/>
        </w:rPr>
        <w:t>(New Delhi</w:t>
      </w:r>
      <w:r w:rsidR="00105EDA">
        <w:rPr>
          <w:rFonts w:ascii="Verdana" w:hAnsi="Verdana"/>
          <w:bCs/>
          <w:color w:val="000000"/>
          <w:sz w:val="18"/>
          <w:szCs w:val="18"/>
        </w:rPr>
        <w:t>-110096</w:t>
      </w:r>
      <w:r w:rsidR="00495DD1" w:rsidRPr="00AE66DA">
        <w:rPr>
          <w:rFonts w:ascii="Verdana" w:hAnsi="Verdana"/>
          <w:bCs/>
          <w:color w:val="000000"/>
          <w:sz w:val="18"/>
          <w:szCs w:val="18"/>
        </w:rPr>
        <w:t>)</w:t>
      </w:r>
    </w:p>
    <w:p w:rsidR="00551F7D" w:rsidRDefault="00551F7D" w:rsidP="00D6379A">
      <w:pPr>
        <w:pBdr>
          <w:bottom w:val="thinThickSmallGap" w:sz="24" w:space="1" w:color="auto"/>
        </w:pBdr>
        <w:tabs>
          <w:tab w:val="left" w:pos="2894"/>
        </w:tabs>
        <w:autoSpaceDE w:val="0"/>
        <w:autoSpaceDN w:val="0"/>
        <w:adjustRightInd w:val="0"/>
        <w:jc w:val="both"/>
        <w:rPr>
          <w:rFonts w:ascii="Verdana" w:hAnsi="Verdana"/>
          <w:bCs/>
          <w:color w:val="000000"/>
          <w:sz w:val="18"/>
          <w:szCs w:val="18"/>
        </w:rPr>
      </w:pPr>
    </w:p>
    <w:p w:rsidR="00551F7D" w:rsidRPr="00D6379A" w:rsidRDefault="00551F7D" w:rsidP="00D6379A">
      <w:pPr>
        <w:pBdr>
          <w:bottom w:val="thinThickSmallGap" w:sz="24" w:space="1" w:color="auto"/>
        </w:pBdr>
        <w:tabs>
          <w:tab w:val="left" w:pos="2894"/>
        </w:tabs>
        <w:autoSpaceDE w:val="0"/>
        <w:autoSpaceDN w:val="0"/>
        <w:adjustRightInd w:val="0"/>
        <w:jc w:val="both"/>
        <w:rPr>
          <w:rFonts w:ascii="Verdana" w:hAnsi="Verdana" w:cs="Times-Bold"/>
          <w:i/>
          <w:sz w:val="18"/>
          <w:szCs w:val="18"/>
          <w:lang w:val="en-GB"/>
        </w:rPr>
      </w:pPr>
    </w:p>
    <w:p w:rsidR="00405FE9" w:rsidRPr="000B7912" w:rsidRDefault="00405FE9" w:rsidP="00405FE9">
      <w:pPr>
        <w:pBdr>
          <w:bottom w:val="thinThickSmallGap" w:sz="24" w:space="1" w:color="auto"/>
        </w:pBdr>
        <w:autoSpaceDE w:val="0"/>
        <w:autoSpaceDN w:val="0"/>
        <w:adjustRightInd w:val="0"/>
        <w:jc w:val="both"/>
        <w:rPr>
          <w:rFonts w:ascii="Verdana" w:hAnsi="Verdana" w:cs="Times-Bold"/>
          <w:b/>
          <w:i/>
          <w:sz w:val="18"/>
          <w:szCs w:val="18"/>
          <w:lang w:val="en-GB"/>
        </w:rPr>
      </w:pPr>
      <w:r w:rsidRPr="000B7912">
        <w:rPr>
          <w:rFonts w:ascii="Verdana" w:hAnsi="Verdana" w:cs="Times-Bold"/>
          <w:b/>
          <w:i/>
          <w:sz w:val="18"/>
          <w:szCs w:val="18"/>
          <w:lang w:val="en-GB"/>
        </w:rPr>
        <w:t>DECLARATION</w:t>
      </w:r>
    </w:p>
    <w:p w:rsidR="00585C2D" w:rsidRPr="000B7912" w:rsidRDefault="00585C2D" w:rsidP="004E0595">
      <w:pPr>
        <w:rPr>
          <w:rFonts w:ascii="Verdana" w:hAnsi="Verdana" w:cs="Times-Bold"/>
          <w:sz w:val="18"/>
          <w:szCs w:val="18"/>
          <w:lang w:val="en-GB"/>
        </w:rPr>
      </w:pPr>
    </w:p>
    <w:p w:rsidR="000D2923" w:rsidRDefault="00405FE9" w:rsidP="00CE4EAF">
      <w:pPr>
        <w:jc w:val="both"/>
        <w:rPr>
          <w:rFonts w:ascii="Verdana" w:hAnsi="Verdana"/>
          <w:sz w:val="18"/>
          <w:szCs w:val="18"/>
        </w:rPr>
      </w:pPr>
      <w:r w:rsidRPr="000B7912">
        <w:rPr>
          <w:rFonts w:ascii="Verdana" w:hAnsi="Verdana"/>
          <w:sz w:val="18"/>
          <w:szCs w:val="18"/>
        </w:rPr>
        <w:t>I hereby declare that the above information is correct to the best of my knowledge.</w:t>
      </w:r>
    </w:p>
    <w:p w:rsidR="00CE4EAF" w:rsidRPr="00CE4EAF" w:rsidRDefault="00CE4EAF" w:rsidP="00CE4EAF">
      <w:pPr>
        <w:jc w:val="both"/>
        <w:rPr>
          <w:rFonts w:ascii="Verdana" w:hAnsi="Verdana"/>
          <w:sz w:val="18"/>
          <w:szCs w:val="18"/>
        </w:rPr>
      </w:pPr>
    </w:p>
    <w:p w:rsidR="00405FE9" w:rsidRPr="000B7912" w:rsidRDefault="00943417" w:rsidP="00405FE9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 w:rsidRPr="000B7912">
        <w:rPr>
          <w:rFonts w:ascii="Verdana" w:hAnsi="Verdana"/>
          <w:b/>
          <w:sz w:val="18"/>
          <w:szCs w:val="18"/>
        </w:rPr>
        <w:t>DATE:</w:t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</w:p>
    <w:p w:rsidR="002C42AD" w:rsidRPr="000B7912" w:rsidRDefault="002C42AD" w:rsidP="00405FE9">
      <w:pPr>
        <w:jc w:val="both"/>
        <w:rPr>
          <w:rFonts w:ascii="Verdana" w:hAnsi="Verdana"/>
          <w:b/>
          <w:sz w:val="18"/>
          <w:szCs w:val="18"/>
        </w:rPr>
      </w:pPr>
    </w:p>
    <w:p w:rsidR="00405FE9" w:rsidRPr="00A215D4" w:rsidRDefault="00943417" w:rsidP="00A215D4">
      <w:pPr>
        <w:jc w:val="both"/>
        <w:rPr>
          <w:rFonts w:ascii="Verdana" w:hAnsi="Verdana"/>
          <w:b/>
          <w:sz w:val="18"/>
          <w:szCs w:val="18"/>
        </w:rPr>
      </w:pPr>
      <w:r w:rsidRPr="000B7912">
        <w:rPr>
          <w:rFonts w:ascii="Verdana" w:hAnsi="Verdana"/>
          <w:b/>
          <w:sz w:val="18"/>
          <w:szCs w:val="18"/>
        </w:rPr>
        <w:t>PLACE:</w:t>
      </w:r>
      <w:r w:rsidR="00712494">
        <w:rPr>
          <w:rFonts w:ascii="Verdana" w:hAnsi="Verdana"/>
          <w:b/>
          <w:sz w:val="18"/>
          <w:szCs w:val="18"/>
        </w:rPr>
        <w:t xml:space="preserve">    New Delhi</w:t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405FE9" w:rsidRPr="000B7912">
        <w:rPr>
          <w:rFonts w:ascii="Verdana" w:hAnsi="Verdana"/>
          <w:b/>
          <w:sz w:val="18"/>
          <w:szCs w:val="18"/>
        </w:rPr>
        <w:tab/>
      </w:r>
      <w:r w:rsidR="00346FC1">
        <w:rPr>
          <w:rFonts w:ascii="Verdana" w:hAnsi="Verdana"/>
          <w:b/>
          <w:sz w:val="18"/>
          <w:szCs w:val="18"/>
        </w:rPr>
        <w:tab/>
      </w:r>
      <w:r w:rsidR="00346FC1">
        <w:rPr>
          <w:rFonts w:ascii="Verdana" w:hAnsi="Verdana"/>
          <w:b/>
          <w:sz w:val="18"/>
          <w:szCs w:val="18"/>
        </w:rPr>
        <w:tab/>
      </w:r>
      <w:r w:rsidR="00346FC1">
        <w:rPr>
          <w:rFonts w:ascii="Verdana" w:hAnsi="Verdana"/>
          <w:b/>
          <w:sz w:val="18"/>
          <w:szCs w:val="18"/>
        </w:rPr>
        <w:tab/>
      </w:r>
      <w:r w:rsidR="00346FC1">
        <w:rPr>
          <w:rFonts w:ascii="Verdana" w:hAnsi="Verdana"/>
          <w:b/>
          <w:sz w:val="18"/>
          <w:szCs w:val="18"/>
        </w:rPr>
        <w:tab/>
      </w:r>
      <w:r w:rsidR="00346FC1">
        <w:rPr>
          <w:rFonts w:ascii="Verdana" w:hAnsi="Verdana"/>
          <w:b/>
          <w:sz w:val="18"/>
          <w:szCs w:val="18"/>
        </w:rPr>
        <w:tab/>
      </w:r>
      <w:r w:rsidR="00B155DE">
        <w:rPr>
          <w:rFonts w:ascii="Verdana" w:hAnsi="Verdana"/>
          <w:b/>
          <w:sz w:val="18"/>
          <w:szCs w:val="18"/>
        </w:rPr>
        <w:t xml:space="preserve">Abdul </w:t>
      </w:r>
      <w:proofErr w:type="spellStart"/>
      <w:r w:rsidR="00B155DE">
        <w:rPr>
          <w:rFonts w:ascii="Verdana" w:hAnsi="Verdana"/>
          <w:b/>
          <w:sz w:val="18"/>
          <w:szCs w:val="18"/>
        </w:rPr>
        <w:t>Rahman</w:t>
      </w:r>
      <w:proofErr w:type="spellEnd"/>
    </w:p>
    <w:sectPr w:rsidR="00405FE9" w:rsidRPr="00A215D4" w:rsidSect="00093982">
      <w:pgSz w:w="11909" w:h="16834" w:code="9"/>
      <w:pgMar w:top="1440" w:right="1008" w:bottom="1440" w:left="1008" w:header="144" w:footer="144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57E6" w:rsidRDefault="008357E6" w:rsidP="00093982">
      <w:r>
        <w:separator/>
      </w:r>
    </w:p>
  </w:endnote>
  <w:endnote w:type="continuationSeparator" w:id="0">
    <w:p w:rsidR="008357E6" w:rsidRDefault="008357E6" w:rsidP="000939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57E6" w:rsidRDefault="008357E6" w:rsidP="00093982">
      <w:r>
        <w:separator/>
      </w:r>
    </w:p>
  </w:footnote>
  <w:footnote w:type="continuationSeparator" w:id="0">
    <w:p w:rsidR="008357E6" w:rsidRDefault="008357E6" w:rsidP="000939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start w:val="1"/>
      <w:numFmt w:val="bullet"/>
      <w:lvlText w:val=""/>
      <w:lvlJc w:val="left"/>
      <w:pPr>
        <w:tabs>
          <w:tab w:val="num" w:pos="303"/>
        </w:tabs>
        <w:ind w:left="303" w:hanging="360"/>
      </w:pPr>
      <w:rPr>
        <w:rFonts w:ascii="Wingdings" w:hAnsi="Wingdings"/>
      </w:rPr>
    </w:lvl>
  </w:abstractNum>
  <w:abstractNum w:abstractNumId="1">
    <w:nsid w:val="00000005"/>
    <w:multiLevelType w:val="singleLevel"/>
    <w:tmpl w:val="00000005"/>
    <w:name w:val="WW8Num5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>
    <w:nsid w:val="00000008"/>
    <w:multiLevelType w:val="singleLevel"/>
    <w:tmpl w:val="00000008"/>
    <w:name w:val="WW8Num8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3">
    <w:nsid w:val="02A4791D"/>
    <w:multiLevelType w:val="hybridMultilevel"/>
    <w:tmpl w:val="75E0885C"/>
    <w:lvl w:ilvl="0" w:tplc="2AA8F97A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ahoma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5017B7"/>
    <w:multiLevelType w:val="hybridMultilevel"/>
    <w:tmpl w:val="0C6A9646"/>
    <w:lvl w:ilvl="0" w:tplc="831060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7E0A85"/>
    <w:multiLevelType w:val="hybridMultilevel"/>
    <w:tmpl w:val="0540D328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0AB90D94"/>
    <w:multiLevelType w:val="hybridMultilevel"/>
    <w:tmpl w:val="1CD6B556"/>
    <w:lvl w:ilvl="0" w:tplc="CD9C8AC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B5AB5A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ahoma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C7E0047"/>
    <w:multiLevelType w:val="hybridMultilevel"/>
    <w:tmpl w:val="FE86E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CCC2869"/>
    <w:multiLevelType w:val="hybridMultilevel"/>
    <w:tmpl w:val="2B2A3F1A"/>
    <w:lvl w:ilvl="0" w:tplc="02026146">
      <w:start w:val="1"/>
      <w:numFmt w:val="decimal"/>
      <w:lvlText w:val="%1."/>
      <w:lvlJc w:val="left"/>
      <w:pPr>
        <w:ind w:left="773" w:hanging="468"/>
      </w:pPr>
      <w:rPr>
        <w:rFonts w:ascii="Garamond" w:hAnsi="Garamond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85" w:hanging="360"/>
      </w:pPr>
    </w:lvl>
    <w:lvl w:ilvl="2" w:tplc="4009001B" w:tentative="1">
      <w:start w:val="1"/>
      <w:numFmt w:val="lowerRoman"/>
      <w:lvlText w:val="%3."/>
      <w:lvlJc w:val="right"/>
      <w:pPr>
        <w:ind w:left="2105" w:hanging="180"/>
      </w:pPr>
    </w:lvl>
    <w:lvl w:ilvl="3" w:tplc="4009000F" w:tentative="1">
      <w:start w:val="1"/>
      <w:numFmt w:val="decimal"/>
      <w:lvlText w:val="%4."/>
      <w:lvlJc w:val="left"/>
      <w:pPr>
        <w:ind w:left="2825" w:hanging="360"/>
      </w:pPr>
    </w:lvl>
    <w:lvl w:ilvl="4" w:tplc="40090019" w:tentative="1">
      <w:start w:val="1"/>
      <w:numFmt w:val="lowerLetter"/>
      <w:lvlText w:val="%5."/>
      <w:lvlJc w:val="left"/>
      <w:pPr>
        <w:ind w:left="3545" w:hanging="360"/>
      </w:pPr>
    </w:lvl>
    <w:lvl w:ilvl="5" w:tplc="4009001B" w:tentative="1">
      <w:start w:val="1"/>
      <w:numFmt w:val="lowerRoman"/>
      <w:lvlText w:val="%6."/>
      <w:lvlJc w:val="right"/>
      <w:pPr>
        <w:ind w:left="4265" w:hanging="180"/>
      </w:pPr>
    </w:lvl>
    <w:lvl w:ilvl="6" w:tplc="4009000F" w:tentative="1">
      <w:start w:val="1"/>
      <w:numFmt w:val="decimal"/>
      <w:lvlText w:val="%7."/>
      <w:lvlJc w:val="left"/>
      <w:pPr>
        <w:ind w:left="4985" w:hanging="360"/>
      </w:pPr>
    </w:lvl>
    <w:lvl w:ilvl="7" w:tplc="40090019" w:tentative="1">
      <w:start w:val="1"/>
      <w:numFmt w:val="lowerLetter"/>
      <w:lvlText w:val="%8."/>
      <w:lvlJc w:val="left"/>
      <w:pPr>
        <w:ind w:left="5705" w:hanging="360"/>
      </w:pPr>
    </w:lvl>
    <w:lvl w:ilvl="8" w:tplc="40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9">
    <w:nsid w:val="0F1423CD"/>
    <w:multiLevelType w:val="multilevel"/>
    <w:tmpl w:val="08AE7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45A7173"/>
    <w:multiLevelType w:val="multilevel"/>
    <w:tmpl w:val="8EDC0D42"/>
    <w:lvl w:ilvl="0">
      <w:start w:val="1"/>
      <w:numFmt w:val="bullet"/>
      <w:lvlText w:val="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ahoma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7967CDA"/>
    <w:multiLevelType w:val="hybridMultilevel"/>
    <w:tmpl w:val="DE9CCA9C"/>
    <w:lvl w:ilvl="0" w:tplc="DFC645B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8BB610C"/>
    <w:multiLevelType w:val="hybridMultilevel"/>
    <w:tmpl w:val="BB42589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D9C8AC6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9A038FB"/>
    <w:multiLevelType w:val="hybridMultilevel"/>
    <w:tmpl w:val="519066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1892E08"/>
    <w:multiLevelType w:val="hybridMultilevel"/>
    <w:tmpl w:val="F1C6F770"/>
    <w:lvl w:ilvl="0" w:tplc="F062886A">
      <w:start w:val="5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5">
    <w:nsid w:val="23CE42DF"/>
    <w:multiLevelType w:val="singleLevel"/>
    <w:tmpl w:val="FC4815D2"/>
    <w:lvl w:ilvl="0">
      <w:start w:val="2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16">
    <w:nsid w:val="24586F32"/>
    <w:multiLevelType w:val="hybridMultilevel"/>
    <w:tmpl w:val="0A34B454"/>
    <w:lvl w:ilvl="0" w:tplc="ECBC8CF4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7">
    <w:nsid w:val="27104FFA"/>
    <w:multiLevelType w:val="hybridMultilevel"/>
    <w:tmpl w:val="B40804EC"/>
    <w:lvl w:ilvl="0" w:tplc="6ABAC308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18">
    <w:nsid w:val="292E751A"/>
    <w:multiLevelType w:val="hybridMultilevel"/>
    <w:tmpl w:val="4F4214B6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050"/>
        </w:tabs>
        <w:ind w:left="10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770"/>
        </w:tabs>
        <w:ind w:left="17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10"/>
        </w:tabs>
        <w:ind w:left="32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30"/>
        </w:tabs>
        <w:ind w:left="39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370"/>
        </w:tabs>
        <w:ind w:left="53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090"/>
        </w:tabs>
        <w:ind w:left="6090" w:hanging="360"/>
      </w:pPr>
    </w:lvl>
  </w:abstractNum>
  <w:abstractNum w:abstractNumId="19">
    <w:nsid w:val="2ED7247B"/>
    <w:multiLevelType w:val="hybridMultilevel"/>
    <w:tmpl w:val="5BF2A842"/>
    <w:lvl w:ilvl="0" w:tplc="CD9C8AC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color w:val="auto"/>
      </w:rPr>
    </w:lvl>
    <w:lvl w:ilvl="1" w:tplc="593A585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18E4CDE"/>
    <w:multiLevelType w:val="hybridMultilevel"/>
    <w:tmpl w:val="2EFAB86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774215D"/>
    <w:multiLevelType w:val="hybridMultilevel"/>
    <w:tmpl w:val="99F8524E"/>
    <w:lvl w:ilvl="0" w:tplc="E22AF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8357AD0"/>
    <w:multiLevelType w:val="hybridMultilevel"/>
    <w:tmpl w:val="B4662864"/>
    <w:lvl w:ilvl="0" w:tplc="A1FA7DB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6C4650"/>
    <w:multiLevelType w:val="hybridMultilevel"/>
    <w:tmpl w:val="5A328CD0"/>
    <w:lvl w:ilvl="0" w:tplc="545804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9D4ECD"/>
    <w:multiLevelType w:val="hybridMultilevel"/>
    <w:tmpl w:val="3BA0FC1C"/>
    <w:lvl w:ilvl="0" w:tplc="DD325D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8D64C6"/>
    <w:multiLevelType w:val="singleLevel"/>
    <w:tmpl w:val="61B6D9E8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26">
    <w:nsid w:val="48216EC2"/>
    <w:multiLevelType w:val="hybridMultilevel"/>
    <w:tmpl w:val="59ACB742"/>
    <w:lvl w:ilvl="0" w:tplc="F856B9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D13610"/>
    <w:multiLevelType w:val="hybridMultilevel"/>
    <w:tmpl w:val="AC64FB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AC350D3"/>
    <w:multiLevelType w:val="hybridMultilevel"/>
    <w:tmpl w:val="75828316"/>
    <w:lvl w:ilvl="0" w:tplc="36523846">
      <w:start w:val="1"/>
      <w:numFmt w:val="bullet"/>
      <w:lvlText w:val=""/>
      <w:lvlJc w:val="left"/>
      <w:pPr>
        <w:tabs>
          <w:tab w:val="num" w:pos="3816"/>
        </w:tabs>
        <w:ind w:left="3816" w:hanging="108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5076"/>
        </w:tabs>
        <w:ind w:left="5076" w:hanging="360"/>
      </w:pPr>
      <w:rPr>
        <w:rFonts w:ascii="Wingdings" w:hAnsi="Wingdings" w:hint="default"/>
      </w:rPr>
    </w:lvl>
    <w:lvl w:ilvl="3" w:tplc="513A9642">
      <w:numFmt w:val="bullet"/>
      <w:lvlText w:val=""/>
      <w:lvlJc w:val="left"/>
      <w:pPr>
        <w:tabs>
          <w:tab w:val="num" w:pos="6156"/>
        </w:tabs>
        <w:ind w:left="6156" w:hanging="720"/>
      </w:pPr>
      <w:rPr>
        <w:rFonts w:ascii="Symbol" w:eastAsia="Times New Roman" w:hAnsi="Symbol" w:cs="Times New Roman" w:hint="default"/>
        <w:b/>
        <w:sz w:val="24"/>
      </w:rPr>
    </w:lvl>
    <w:lvl w:ilvl="4" w:tplc="04090003" w:tentative="1">
      <w:start w:val="1"/>
      <w:numFmt w:val="bullet"/>
      <w:lvlText w:val="o"/>
      <w:lvlJc w:val="left"/>
      <w:pPr>
        <w:tabs>
          <w:tab w:val="num" w:pos="6516"/>
        </w:tabs>
        <w:ind w:left="6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36"/>
        </w:tabs>
        <w:ind w:left="7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56"/>
        </w:tabs>
        <w:ind w:left="7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76"/>
        </w:tabs>
        <w:ind w:left="8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96"/>
        </w:tabs>
        <w:ind w:left="9396" w:hanging="360"/>
      </w:pPr>
      <w:rPr>
        <w:rFonts w:ascii="Wingdings" w:hAnsi="Wingdings" w:hint="default"/>
      </w:rPr>
    </w:lvl>
  </w:abstractNum>
  <w:abstractNum w:abstractNumId="29">
    <w:nsid w:val="557E780F"/>
    <w:multiLevelType w:val="hybridMultilevel"/>
    <w:tmpl w:val="5A328CD0"/>
    <w:lvl w:ilvl="0" w:tplc="545804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456F7F"/>
    <w:multiLevelType w:val="hybridMultilevel"/>
    <w:tmpl w:val="632C0D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AF94D1B"/>
    <w:multiLevelType w:val="hybridMultilevel"/>
    <w:tmpl w:val="8EDC0D42"/>
    <w:lvl w:ilvl="0" w:tplc="14068940">
      <w:start w:val="1"/>
      <w:numFmt w:val="bullet"/>
      <w:lvlText w:val="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B5AB5A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ahoma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E342941"/>
    <w:multiLevelType w:val="hybridMultilevel"/>
    <w:tmpl w:val="CE2AD3A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>
    <w:nsid w:val="61CA5EE2"/>
    <w:multiLevelType w:val="hybridMultilevel"/>
    <w:tmpl w:val="C29C64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1FC5F01"/>
    <w:multiLevelType w:val="hybridMultilevel"/>
    <w:tmpl w:val="DE2AA67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>
    <w:nsid w:val="62AF1735"/>
    <w:multiLevelType w:val="hybridMultilevel"/>
    <w:tmpl w:val="08A04D58"/>
    <w:lvl w:ilvl="0" w:tplc="CD9C8AC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1B19AD"/>
    <w:multiLevelType w:val="hybridMultilevel"/>
    <w:tmpl w:val="5A108B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67352CBA"/>
    <w:multiLevelType w:val="hybridMultilevel"/>
    <w:tmpl w:val="9E42F19E"/>
    <w:lvl w:ilvl="0" w:tplc="386AC8FA">
      <w:start w:val="1"/>
      <w:numFmt w:val="decimal"/>
      <w:lvlText w:val="%1"/>
      <w:lvlJc w:val="left"/>
      <w:pPr>
        <w:ind w:left="720" w:hanging="360"/>
      </w:pPr>
      <w:rPr>
        <w:rFonts w:cs="Times New Roman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B3509C"/>
    <w:multiLevelType w:val="hybridMultilevel"/>
    <w:tmpl w:val="79AAF37E"/>
    <w:lvl w:ilvl="0" w:tplc="8310602A">
      <w:start w:val="1"/>
      <w:numFmt w:val="decimal"/>
      <w:lvlText w:val="%1."/>
      <w:lvlJc w:val="left"/>
      <w:pPr>
        <w:tabs>
          <w:tab w:val="num" w:pos="1002"/>
        </w:tabs>
        <w:ind w:left="1002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22" w:hanging="360"/>
      </w:pPr>
    </w:lvl>
    <w:lvl w:ilvl="2" w:tplc="0409001B" w:tentative="1">
      <w:start w:val="1"/>
      <w:numFmt w:val="lowerRoman"/>
      <w:lvlText w:val="%3."/>
      <w:lvlJc w:val="right"/>
      <w:pPr>
        <w:ind w:left="2442" w:hanging="180"/>
      </w:pPr>
    </w:lvl>
    <w:lvl w:ilvl="3" w:tplc="0409000F" w:tentative="1">
      <w:start w:val="1"/>
      <w:numFmt w:val="decimal"/>
      <w:lvlText w:val="%4."/>
      <w:lvlJc w:val="left"/>
      <w:pPr>
        <w:ind w:left="3162" w:hanging="360"/>
      </w:pPr>
    </w:lvl>
    <w:lvl w:ilvl="4" w:tplc="04090019" w:tentative="1">
      <w:start w:val="1"/>
      <w:numFmt w:val="lowerLetter"/>
      <w:lvlText w:val="%5."/>
      <w:lvlJc w:val="left"/>
      <w:pPr>
        <w:ind w:left="3882" w:hanging="360"/>
      </w:pPr>
    </w:lvl>
    <w:lvl w:ilvl="5" w:tplc="0409001B" w:tentative="1">
      <w:start w:val="1"/>
      <w:numFmt w:val="lowerRoman"/>
      <w:lvlText w:val="%6."/>
      <w:lvlJc w:val="right"/>
      <w:pPr>
        <w:ind w:left="4602" w:hanging="180"/>
      </w:pPr>
    </w:lvl>
    <w:lvl w:ilvl="6" w:tplc="0409000F" w:tentative="1">
      <w:start w:val="1"/>
      <w:numFmt w:val="decimal"/>
      <w:lvlText w:val="%7."/>
      <w:lvlJc w:val="left"/>
      <w:pPr>
        <w:ind w:left="5322" w:hanging="360"/>
      </w:pPr>
    </w:lvl>
    <w:lvl w:ilvl="7" w:tplc="04090019" w:tentative="1">
      <w:start w:val="1"/>
      <w:numFmt w:val="lowerLetter"/>
      <w:lvlText w:val="%8."/>
      <w:lvlJc w:val="left"/>
      <w:pPr>
        <w:ind w:left="6042" w:hanging="360"/>
      </w:pPr>
    </w:lvl>
    <w:lvl w:ilvl="8" w:tplc="04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>
    <w:nsid w:val="6A783B37"/>
    <w:multiLevelType w:val="hybridMultilevel"/>
    <w:tmpl w:val="3D58DE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CC20EF2"/>
    <w:multiLevelType w:val="hybridMultilevel"/>
    <w:tmpl w:val="3E4C354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5853D18"/>
    <w:multiLevelType w:val="hybridMultilevel"/>
    <w:tmpl w:val="AD4CDE98"/>
    <w:lvl w:ilvl="0" w:tplc="1C8C6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9DE0334"/>
    <w:multiLevelType w:val="hybridMultilevel"/>
    <w:tmpl w:val="08AE71E2"/>
    <w:lvl w:ilvl="0" w:tplc="5512EDA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34"/>
  </w:num>
  <w:num w:numId="4">
    <w:abstractNumId w:val="30"/>
  </w:num>
  <w:num w:numId="5">
    <w:abstractNumId w:val="35"/>
  </w:num>
  <w:num w:numId="6">
    <w:abstractNumId w:val="9"/>
  </w:num>
  <w:num w:numId="7">
    <w:abstractNumId w:val="19"/>
  </w:num>
  <w:num w:numId="8">
    <w:abstractNumId w:val="31"/>
  </w:num>
  <w:num w:numId="9">
    <w:abstractNumId w:val="10"/>
  </w:num>
  <w:num w:numId="10">
    <w:abstractNumId w:val="6"/>
  </w:num>
  <w:num w:numId="11">
    <w:abstractNumId w:val="11"/>
  </w:num>
  <w:num w:numId="12">
    <w:abstractNumId w:val="3"/>
  </w:num>
  <w:num w:numId="13">
    <w:abstractNumId w:val="36"/>
  </w:num>
  <w:num w:numId="14">
    <w:abstractNumId w:val="27"/>
  </w:num>
  <w:num w:numId="15">
    <w:abstractNumId w:val="16"/>
  </w:num>
  <w:num w:numId="16">
    <w:abstractNumId w:val="21"/>
  </w:num>
  <w:num w:numId="17">
    <w:abstractNumId w:val="28"/>
  </w:num>
  <w:num w:numId="18">
    <w:abstractNumId w:val="4"/>
  </w:num>
  <w:num w:numId="19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20"/>
  </w:num>
  <w:num w:numId="24">
    <w:abstractNumId w:val="33"/>
  </w:num>
  <w:num w:numId="25">
    <w:abstractNumId w:val="2"/>
  </w:num>
  <w:num w:numId="26">
    <w:abstractNumId w:val="0"/>
  </w:num>
  <w:num w:numId="27">
    <w:abstractNumId w:val="38"/>
  </w:num>
  <w:num w:numId="28">
    <w:abstractNumId w:val="25"/>
  </w:num>
  <w:num w:numId="29">
    <w:abstractNumId w:val="15"/>
  </w:num>
  <w:num w:numId="30">
    <w:abstractNumId w:val="1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31">
    <w:abstractNumId w:val="1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  <w:b w:val="0"/>
        </w:rPr>
      </w:lvl>
    </w:lvlOverride>
  </w:num>
  <w:num w:numId="32">
    <w:abstractNumId w:val="1"/>
  </w:num>
  <w:num w:numId="33">
    <w:abstractNumId w:val="8"/>
  </w:num>
  <w:num w:numId="34">
    <w:abstractNumId w:val="24"/>
  </w:num>
  <w:num w:numId="35">
    <w:abstractNumId w:val="22"/>
  </w:num>
  <w:num w:numId="36">
    <w:abstractNumId w:val="37"/>
  </w:num>
  <w:num w:numId="37">
    <w:abstractNumId w:val="26"/>
  </w:num>
  <w:num w:numId="38">
    <w:abstractNumId w:val="41"/>
  </w:num>
  <w:num w:numId="39">
    <w:abstractNumId w:val="14"/>
  </w:num>
  <w:num w:numId="40">
    <w:abstractNumId w:val="17"/>
  </w:num>
  <w:num w:numId="41">
    <w:abstractNumId w:val="7"/>
  </w:num>
  <w:num w:numId="42">
    <w:abstractNumId w:val="5"/>
  </w:num>
  <w:num w:numId="43">
    <w:abstractNumId w:val="39"/>
  </w:num>
  <w:num w:numId="44">
    <w:abstractNumId w:val="13"/>
  </w:num>
  <w:num w:numId="45">
    <w:abstractNumId w:val="23"/>
  </w:num>
  <w:num w:numId="46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55D8"/>
    <w:rsid w:val="00001A5B"/>
    <w:rsid w:val="00011AE5"/>
    <w:rsid w:val="00021356"/>
    <w:rsid w:val="00027479"/>
    <w:rsid w:val="0004185E"/>
    <w:rsid w:val="0005036D"/>
    <w:rsid w:val="000604D3"/>
    <w:rsid w:val="00062DD7"/>
    <w:rsid w:val="00064DF8"/>
    <w:rsid w:val="0006600D"/>
    <w:rsid w:val="00080D42"/>
    <w:rsid w:val="00081FF3"/>
    <w:rsid w:val="00093982"/>
    <w:rsid w:val="00093F23"/>
    <w:rsid w:val="0009406E"/>
    <w:rsid w:val="000955D8"/>
    <w:rsid w:val="00097E94"/>
    <w:rsid w:val="000A5D45"/>
    <w:rsid w:val="000B1635"/>
    <w:rsid w:val="000B1C46"/>
    <w:rsid w:val="000B7912"/>
    <w:rsid w:val="000C143E"/>
    <w:rsid w:val="000C30B6"/>
    <w:rsid w:val="000C53A5"/>
    <w:rsid w:val="000D0636"/>
    <w:rsid w:val="000D2923"/>
    <w:rsid w:val="000E064B"/>
    <w:rsid w:val="000E275D"/>
    <w:rsid w:val="000E4DF2"/>
    <w:rsid w:val="001000E3"/>
    <w:rsid w:val="00101C49"/>
    <w:rsid w:val="001021CC"/>
    <w:rsid w:val="00105117"/>
    <w:rsid w:val="00105EDA"/>
    <w:rsid w:val="00106A3D"/>
    <w:rsid w:val="001205BA"/>
    <w:rsid w:val="00120B60"/>
    <w:rsid w:val="00132EAC"/>
    <w:rsid w:val="00132EB5"/>
    <w:rsid w:val="00133536"/>
    <w:rsid w:val="00134069"/>
    <w:rsid w:val="00134089"/>
    <w:rsid w:val="001358F6"/>
    <w:rsid w:val="00142565"/>
    <w:rsid w:val="00146648"/>
    <w:rsid w:val="00150C30"/>
    <w:rsid w:val="00153055"/>
    <w:rsid w:val="00157F01"/>
    <w:rsid w:val="00164C79"/>
    <w:rsid w:val="00166CEB"/>
    <w:rsid w:val="0017579B"/>
    <w:rsid w:val="001908B6"/>
    <w:rsid w:val="001912EF"/>
    <w:rsid w:val="00196185"/>
    <w:rsid w:val="00197E08"/>
    <w:rsid w:val="001A242C"/>
    <w:rsid w:val="001A3F32"/>
    <w:rsid w:val="001B2605"/>
    <w:rsid w:val="001B53B6"/>
    <w:rsid w:val="001B60E0"/>
    <w:rsid w:val="001D6E84"/>
    <w:rsid w:val="001E2B1A"/>
    <w:rsid w:val="001E31C8"/>
    <w:rsid w:val="001E59AB"/>
    <w:rsid w:val="001F1FA6"/>
    <w:rsid w:val="001F241C"/>
    <w:rsid w:val="001F29D6"/>
    <w:rsid w:val="001F3BC3"/>
    <w:rsid w:val="001F4EBD"/>
    <w:rsid w:val="00203F18"/>
    <w:rsid w:val="002056F6"/>
    <w:rsid w:val="00205F21"/>
    <w:rsid w:val="00213443"/>
    <w:rsid w:val="00221F68"/>
    <w:rsid w:val="0022522A"/>
    <w:rsid w:val="002357DC"/>
    <w:rsid w:val="002357DE"/>
    <w:rsid w:val="00235CD8"/>
    <w:rsid w:val="00235E3C"/>
    <w:rsid w:val="002367A4"/>
    <w:rsid w:val="0023790A"/>
    <w:rsid w:val="00240947"/>
    <w:rsid w:val="002456EB"/>
    <w:rsid w:val="00246636"/>
    <w:rsid w:val="00252E22"/>
    <w:rsid w:val="00253A2F"/>
    <w:rsid w:val="00260C91"/>
    <w:rsid w:val="00275019"/>
    <w:rsid w:val="00276A5C"/>
    <w:rsid w:val="0027701A"/>
    <w:rsid w:val="00292E28"/>
    <w:rsid w:val="00294FC0"/>
    <w:rsid w:val="002958EF"/>
    <w:rsid w:val="002972FF"/>
    <w:rsid w:val="002A1E60"/>
    <w:rsid w:val="002A645F"/>
    <w:rsid w:val="002A7176"/>
    <w:rsid w:val="002B70AF"/>
    <w:rsid w:val="002C1B71"/>
    <w:rsid w:val="002C42AD"/>
    <w:rsid w:val="002C6656"/>
    <w:rsid w:val="002D3687"/>
    <w:rsid w:val="002D74F5"/>
    <w:rsid w:val="002D7E89"/>
    <w:rsid w:val="002F10CD"/>
    <w:rsid w:val="002F4EE3"/>
    <w:rsid w:val="002F66FE"/>
    <w:rsid w:val="00305A25"/>
    <w:rsid w:val="00310E59"/>
    <w:rsid w:val="003129AD"/>
    <w:rsid w:val="00322231"/>
    <w:rsid w:val="00326DF9"/>
    <w:rsid w:val="003270B4"/>
    <w:rsid w:val="003440B2"/>
    <w:rsid w:val="0034557A"/>
    <w:rsid w:val="00345BE3"/>
    <w:rsid w:val="00346FC1"/>
    <w:rsid w:val="00361C9C"/>
    <w:rsid w:val="00367D85"/>
    <w:rsid w:val="00382F7C"/>
    <w:rsid w:val="00384BF0"/>
    <w:rsid w:val="003903E5"/>
    <w:rsid w:val="0039325D"/>
    <w:rsid w:val="0039371C"/>
    <w:rsid w:val="003A1F32"/>
    <w:rsid w:val="003A67A0"/>
    <w:rsid w:val="003B1DE1"/>
    <w:rsid w:val="003B6374"/>
    <w:rsid w:val="003B64EF"/>
    <w:rsid w:val="003B7EC0"/>
    <w:rsid w:val="003C4B21"/>
    <w:rsid w:val="003C6645"/>
    <w:rsid w:val="003D097D"/>
    <w:rsid w:val="003D2DE2"/>
    <w:rsid w:val="003D3FFD"/>
    <w:rsid w:val="003D5D82"/>
    <w:rsid w:val="003E6569"/>
    <w:rsid w:val="003F117D"/>
    <w:rsid w:val="00401382"/>
    <w:rsid w:val="004052B7"/>
    <w:rsid w:val="00405FE9"/>
    <w:rsid w:val="00406989"/>
    <w:rsid w:val="004158AD"/>
    <w:rsid w:val="00416A0C"/>
    <w:rsid w:val="00416DFE"/>
    <w:rsid w:val="00430877"/>
    <w:rsid w:val="004373DE"/>
    <w:rsid w:val="00437998"/>
    <w:rsid w:val="00441C71"/>
    <w:rsid w:val="00445088"/>
    <w:rsid w:val="0046035B"/>
    <w:rsid w:val="00465390"/>
    <w:rsid w:val="004733DA"/>
    <w:rsid w:val="0048293F"/>
    <w:rsid w:val="00483AD1"/>
    <w:rsid w:val="00492D1D"/>
    <w:rsid w:val="00492EBD"/>
    <w:rsid w:val="004952A3"/>
    <w:rsid w:val="00495DD1"/>
    <w:rsid w:val="004A21F8"/>
    <w:rsid w:val="004A3BBF"/>
    <w:rsid w:val="004A5837"/>
    <w:rsid w:val="004B54C5"/>
    <w:rsid w:val="004B63A4"/>
    <w:rsid w:val="004C165C"/>
    <w:rsid w:val="004D25E1"/>
    <w:rsid w:val="004D4E0F"/>
    <w:rsid w:val="004D79F4"/>
    <w:rsid w:val="004E0595"/>
    <w:rsid w:val="004E0D09"/>
    <w:rsid w:val="004E6DFD"/>
    <w:rsid w:val="004F0E3C"/>
    <w:rsid w:val="004F5DBD"/>
    <w:rsid w:val="00501365"/>
    <w:rsid w:val="00513161"/>
    <w:rsid w:val="00522650"/>
    <w:rsid w:val="00535BBE"/>
    <w:rsid w:val="00537E6E"/>
    <w:rsid w:val="00546F20"/>
    <w:rsid w:val="00551F7D"/>
    <w:rsid w:val="005548AC"/>
    <w:rsid w:val="005557FF"/>
    <w:rsid w:val="005571EF"/>
    <w:rsid w:val="00563726"/>
    <w:rsid w:val="005730B1"/>
    <w:rsid w:val="00575376"/>
    <w:rsid w:val="00583A61"/>
    <w:rsid w:val="00585C2D"/>
    <w:rsid w:val="00587E7F"/>
    <w:rsid w:val="00595D1A"/>
    <w:rsid w:val="00596B74"/>
    <w:rsid w:val="005A32B1"/>
    <w:rsid w:val="005A51B6"/>
    <w:rsid w:val="005A5C48"/>
    <w:rsid w:val="005B53A3"/>
    <w:rsid w:val="005B6C46"/>
    <w:rsid w:val="005C4FF8"/>
    <w:rsid w:val="005C5DB8"/>
    <w:rsid w:val="005C601C"/>
    <w:rsid w:val="005C6260"/>
    <w:rsid w:val="005D2E5D"/>
    <w:rsid w:val="005D71A7"/>
    <w:rsid w:val="005E0DFA"/>
    <w:rsid w:val="005E47E4"/>
    <w:rsid w:val="005E5D0C"/>
    <w:rsid w:val="005E79DC"/>
    <w:rsid w:val="005F3A24"/>
    <w:rsid w:val="005F483B"/>
    <w:rsid w:val="005F6DF9"/>
    <w:rsid w:val="0060011E"/>
    <w:rsid w:val="00600BCD"/>
    <w:rsid w:val="00601DE5"/>
    <w:rsid w:val="006027FA"/>
    <w:rsid w:val="00604F2B"/>
    <w:rsid w:val="006134B2"/>
    <w:rsid w:val="00623ECB"/>
    <w:rsid w:val="00632C10"/>
    <w:rsid w:val="006433CE"/>
    <w:rsid w:val="00644D05"/>
    <w:rsid w:val="006509A6"/>
    <w:rsid w:val="00652A4C"/>
    <w:rsid w:val="00657EEA"/>
    <w:rsid w:val="00664A8C"/>
    <w:rsid w:val="006654E8"/>
    <w:rsid w:val="00667BC8"/>
    <w:rsid w:val="00672962"/>
    <w:rsid w:val="006729FB"/>
    <w:rsid w:val="00673BE4"/>
    <w:rsid w:val="00687A42"/>
    <w:rsid w:val="00692E10"/>
    <w:rsid w:val="00693141"/>
    <w:rsid w:val="006A70F0"/>
    <w:rsid w:val="006D0E1B"/>
    <w:rsid w:val="006D4ABF"/>
    <w:rsid w:val="006D6829"/>
    <w:rsid w:val="006F5C9D"/>
    <w:rsid w:val="00703101"/>
    <w:rsid w:val="00712494"/>
    <w:rsid w:val="0071360D"/>
    <w:rsid w:val="007156A5"/>
    <w:rsid w:val="007253A3"/>
    <w:rsid w:val="00726819"/>
    <w:rsid w:val="00730486"/>
    <w:rsid w:val="00731A13"/>
    <w:rsid w:val="00734C55"/>
    <w:rsid w:val="00736244"/>
    <w:rsid w:val="00736D1B"/>
    <w:rsid w:val="00747704"/>
    <w:rsid w:val="00752384"/>
    <w:rsid w:val="00754E30"/>
    <w:rsid w:val="00757537"/>
    <w:rsid w:val="007727EB"/>
    <w:rsid w:val="007753CA"/>
    <w:rsid w:val="00776515"/>
    <w:rsid w:val="00780B45"/>
    <w:rsid w:val="00780F62"/>
    <w:rsid w:val="00784D6E"/>
    <w:rsid w:val="007C207F"/>
    <w:rsid w:val="007D5C19"/>
    <w:rsid w:val="007F2885"/>
    <w:rsid w:val="007F4312"/>
    <w:rsid w:val="007F604D"/>
    <w:rsid w:val="00804565"/>
    <w:rsid w:val="00810FDD"/>
    <w:rsid w:val="008137D2"/>
    <w:rsid w:val="00834F6C"/>
    <w:rsid w:val="008357E6"/>
    <w:rsid w:val="008373A4"/>
    <w:rsid w:val="0084047A"/>
    <w:rsid w:val="00841783"/>
    <w:rsid w:val="00845049"/>
    <w:rsid w:val="00854EDD"/>
    <w:rsid w:val="00866AA4"/>
    <w:rsid w:val="00873C8D"/>
    <w:rsid w:val="0087554D"/>
    <w:rsid w:val="008805EA"/>
    <w:rsid w:val="00887415"/>
    <w:rsid w:val="008C006F"/>
    <w:rsid w:val="008C00E3"/>
    <w:rsid w:val="008C2DE1"/>
    <w:rsid w:val="008C57E9"/>
    <w:rsid w:val="008D4DE7"/>
    <w:rsid w:val="008E00D8"/>
    <w:rsid w:val="008E6771"/>
    <w:rsid w:val="008F279A"/>
    <w:rsid w:val="008F3575"/>
    <w:rsid w:val="008F5467"/>
    <w:rsid w:val="008F5B15"/>
    <w:rsid w:val="00901A86"/>
    <w:rsid w:val="00916E07"/>
    <w:rsid w:val="009277C6"/>
    <w:rsid w:val="0093034A"/>
    <w:rsid w:val="00935328"/>
    <w:rsid w:val="009365E5"/>
    <w:rsid w:val="00941897"/>
    <w:rsid w:val="00943417"/>
    <w:rsid w:val="00944CA5"/>
    <w:rsid w:val="009456E2"/>
    <w:rsid w:val="0094741B"/>
    <w:rsid w:val="009505CB"/>
    <w:rsid w:val="009713AF"/>
    <w:rsid w:val="0097283C"/>
    <w:rsid w:val="00976C98"/>
    <w:rsid w:val="00980C25"/>
    <w:rsid w:val="00996406"/>
    <w:rsid w:val="00997261"/>
    <w:rsid w:val="009A005D"/>
    <w:rsid w:val="009A0A51"/>
    <w:rsid w:val="009B53CD"/>
    <w:rsid w:val="009D050D"/>
    <w:rsid w:val="009E15B3"/>
    <w:rsid w:val="009E43AE"/>
    <w:rsid w:val="009E51C6"/>
    <w:rsid w:val="009E5F1E"/>
    <w:rsid w:val="009E7992"/>
    <w:rsid w:val="009F1402"/>
    <w:rsid w:val="009F2836"/>
    <w:rsid w:val="009F6161"/>
    <w:rsid w:val="00A07283"/>
    <w:rsid w:val="00A1724C"/>
    <w:rsid w:val="00A17401"/>
    <w:rsid w:val="00A20FED"/>
    <w:rsid w:val="00A213B5"/>
    <w:rsid w:val="00A215D4"/>
    <w:rsid w:val="00A2214C"/>
    <w:rsid w:val="00A26F9F"/>
    <w:rsid w:val="00A30CBF"/>
    <w:rsid w:val="00A31CFF"/>
    <w:rsid w:val="00A37086"/>
    <w:rsid w:val="00A4449D"/>
    <w:rsid w:val="00A60699"/>
    <w:rsid w:val="00A64891"/>
    <w:rsid w:val="00A85A7D"/>
    <w:rsid w:val="00A918A3"/>
    <w:rsid w:val="00A92ED8"/>
    <w:rsid w:val="00A9331C"/>
    <w:rsid w:val="00A961A1"/>
    <w:rsid w:val="00AA0075"/>
    <w:rsid w:val="00AA007F"/>
    <w:rsid w:val="00AA0EA6"/>
    <w:rsid w:val="00AA7A4A"/>
    <w:rsid w:val="00AE191F"/>
    <w:rsid w:val="00AE2B82"/>
    <w:rsid w:val="00AE3EE9"/>
    <w:rsid w:val="00AE50FE"/>
    <w:rsid w:val="00AE66DA"/>
    <w:rsid w:val="00AF0701"/>
    <w:rsid w:val="00AF0705"/>
    <w:rsid w:val="00AF2E66"/>
    <w:rsid w:val="00AF3C2A"/>
    <w:rsid w:val="00B0585B"/>
    <w:rsid w:val="00B058A9"/>
    <w:rsid w:val="00B155DE"/>
    <w:rsid w:val="00B2269F"/>
    <w:rsid w:val="00B357C1"/>
    <w:rsid w:val="00B35B24"/>
    <w:rsid w:val="00B377D6"/>
    <w:rsid w:val="00B4220E"/>
    <w:rsid w:val="00B468A3"/>
    <w:rsid w:val="00B508B5"/>
    <w:rsid w:val="00B5248C"/>
    <w:rsid w:val="00B55A1B"/>
    <w:rsid w:val="00B5646C"/>
    <w:rsid w:val="00B571ED"/>
    <w:rsid w:val="00B66E16"/>
    <w:rsid w:val="00B676E5"/>
    <w:rsid w:val="00B7466F"/>
    <w:rsid w:val="00B76001"/>
    <w:rsid w:val="00B8082B"/>
    <w:rsid w:val="00B84834"/>
    <w:rsid w:val="00B904D7"/>
    <w:rsid w:val="00B97E12"/>
    <w:rsid w:val="00BB149B"/>
    <w:rsid w:val="00BB4720"/>
    <w:rsid w:val="00BB4C54"/>
    <w:rsid w:val="00BB71A1"/>
    <w:rsid w:val="00BD02FA"/>
    <w:rsid w:val="00BD4EF2"/>
    <w:rsid w:val="00BE14F7"/>
    <w:rsid w:val="00BE19EC"/>
    <w:rsid w:val="00BF05DC"/>
    <w:rsid w:val="00BF3856"/>
    <w:rsid w:val="00C030E6"/>
    <w:rsid w:val="00C03941"/>
    <w:rsid w:val="00C04D9B"/>
    <w:rsid w:val="00C1039C"/>
    <w:rsid w:val="00C11434"/>
    <w:rsid w:val="00C164D8"/>
    <w:rsid w:val="00C17A57"/>
    <w:rsid w:val="00C41461"/>
    <w:rsid w:val="00C429CE"/>
    <w:rsid w:val="00C52267"/>
    <w:rsid w:val="00C53381"/>
    <w:rsid w:val="00C57444"/>
    <w:rsid w:val="00C632C4"/>
    <w:rsid w:val="00C636DA"/>
    <w:rsid w:val="00C659D7"/>
    <w:rsid w:val="00C711F3"/>
    <w:rsid w:val="00C83B89"/>
    <w:rsid w:val="00C83E88"/>
    <w:rsid w:val="00C8757B"/>
    <w:rsid w:val="00C90C73"/>
    <w:rsid w:val="00C92AFC"/>
    <w:rsid w:val="00C95314"/>
    <w:rsid w:val="00C9575E"/>
    <w:rsid w:val="00CC5E27"/>
    <w:rsid w:val="00CD160C"/>
    <w:rsid w:val="00CD5BD0"/>
    <w:rsid w:val="00CE1AAF"/>
    <w:rsid w:val="00CE4EAF"/>
    <w:rsid w:val="00CE6D7C"/>
    <w:rsid w:val="00CF1D46"/>
    <w:rsid w:val="00CF2823"/>
    <w:rsid w:val="00CF3D03"/>
    <w:rsid w:val="00D03B57"/>
    <w:rsid w:val="00D13476"/>
    <w:rsid w:val="00D134CE"/>
    <w:rsid w:val="00D15ED4"/>
    <w:rsid w:val="00D16108"/>
    <w:rsid w:val="00D16493"/>
    <w:rsid w:val="00D17C95"/>
    <w:rsid w:val="00D17E2A"/>
    <w:rsid w:val="00D216AB"/>
    <w:rsid w:val="00D246E9"/>
    <w:rsid w:val="00D31344"/>
    <w:rsid w:val="00D31762"/>
    <w:rsid w:val="00D44DF1"/>
    <w:rsid w:val="00D47984"/>
    <w:rsid w:val="00D56154"/>
    <w:rsid w:val="00D56F0F"/>
    <w:rsid w:val="00D61518"/>
    <w:rsid w:val="00D6379A"/>
    <w:rsid w:val="00D64095"/>
    <w:rsid w:val="00D72805"/>
    <w:rsid w:val="00D77BE0"/>
    <w:rsid w:val="00D87341"/>
    <w:rsid w:val="00D91C4E"/>
    <w:rsid w:val="00D9583D"/>
    <w:rsid w:val="00D9594A"/>
    <w:rsid w:val="00D964BF"/>
    <w:rsid w:val="00DA5D02"/>
    <w:rsid w:val="00DB1D1A"/>
    <w:rsid w:val="00DC1379"/>
    <w:rsid w:val="00DC3B19"/>
    <w:rsid w:val="00DD353B"/>
    <w:rsid w:val="00DE2BF6"/>
    <w:rsid w:val="00DF1ACB"/>
    <w:rsid w:val="00DF54D8"/>
    <w:rsid w:val="00E022D1"/>
    <w:rsid w:val="00E067C1"/>
    <w:rsid w:val="00E13832"/>
    <w:rsid w:val="00E166D4"/>
    <w:rsid w:val="00E30575"/>
    <w:rsid w:val="00E37030"/>
    <w:rsid w:val="00E37986"/>
    <w:rsid w:val="00E40388"/>
    <w:rsid w:val="00E51679"/>
    <w:rsid w:val="00E657C4"/>
    <w:rsid w:val="00E669B6"/>
    <w:rsid w:val="00E66FB1"/>
    <w:rsid w:val="00E740EF"/>
    <w:rsid w:val="00E76260"/>
    <w:rsid w:val="00E84292"/>
    <w:rsid w:val="00E8464A"/>
    <w:rsid w:val="00E84D27"/>
    <w:rsid w:val="00E8724D"/>
    <w:rsid w:val="00E907B0"/>
    <w:rsid w:val="00E93988"/>
    <w:rsid w:val="00E93CE2"/>
    <w:rsid w:val="00E95339"/>
    <w:rsid w:val="00EA33AD"/>
    <w:rsid w:val="00EA4CF0"/>
    <w:rsid w:val="00EB0A0C"/>
    <w:rsid w:val="00EB6427"/>
    <w:rsid w:val="00EC1BA7"/>
    <w:rsid w:val="00EC23E6"/>
    <w:rsid w:val="00EE6EED"/>
    <w:rsid w:val="00F03F55"/>
    <w:rsid w:val="00F04392"/>
    <w:rsid w:val="00F10924"/>
    <w:rsid w:val="00F240C7"/>
    <w:rsid w:val="00F25F20"/>
    <w:rsid w:val="00F27D4B"/>
    <w:rsid w:val="00F30CD0"/>
    <w:rsid w:val="00F44DCC"/>
    <w:rsid w:val="00F5263C"/>
    <w:rsid w:val="00F60DD0"/>
    <w:rsid w:val="00F739B2"/>
    <w:rsid w:val="00F75070"/>
    <w:rsid w:val="00F756E5"/>
    <w:rsid w:val="00F810B2"/>
    <w:rsid w:val="00F87508"/>
    <w:rsid w:val="00F92C9E"/>
    <w:rsid w:val="00F93E63"/>
    <w:rsid w:val="00F95653"/>
    <w:rsid w:val="00F9641B"/>
    <w:rsid w:val="00FA4F93"/>
    <w:rsid w:val="00FB45E1"/>
    <w:rsid w:val="00FC177F"/>
    <w:rsid w:val="00FD1B9D"/>
    <w:rsid w:val="00FD4861"/>
    <w:rsid w:val="00FE0753"/>
    <w:rsid w:val="00FE2AB4"/>
    <w:rsid w:val="00FF2809"/>
    <w:rsid w:val="00FF28D2"/>
    <w:rsid w:val="00FF34A3"/>
    <w:rsid w:val="00FF37C9"/>
    <w:rsid w:val="00FF70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F55"/>
    <w:rPr>
      <w:sz w:val="24"/>
      <w:szCs w:val="24"/>
    </w:rPr>
  </w:style>
  <w:style w:type="paragraph" w:styleId="Heading1">
    <w:name w:val="heading 1"/>
    <w:basedOn w:val="Normal"/>
    <w:next w:val="Normal"/>
    <w:qFormat/>
    <w:rsid w:val="00AE3EE9"/>
    <w:pPr>
      <w:keepNext/>
      <w:autoSpaceDE w:val="0"/>
      <w:autoSpaceDN w:val="0"/>
      <w:adjustRightInd w:val="0"/>
      <w:jc w:val="both"/>
      <w:outlineLvl w:val="0"/>
    </w:pPr>
    <w:rPr>
      <w:rFonts w:ascii="Times-Bold" w:hAnsi="Times-Bold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0604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E3EE9"/>
    <w:rPr>
      <w:color w:val="0000FF"/>
      <w:u w:val="single"/>
    </w:rPr>
  </w:style>
  <w:style w:type="paragraph" w:styleId="Title">
    <w:name w:val="Title"/>
    <w:basedOn w:val="Normal"/>
    <w:qFormat/>
    <w:rsid w:val="00AE3EE9"/>
    <w:pPr>
      <w:autoSpaceDE w:val="0"/>
      <w:autoSpaceDN w:val="0"/>
      <w:adjustRightInd w:val="0"/>
      <w:jc w:val="center"/>
    </w:pPr>
    <w:rPr>
      <w:rFonts w:ascii="Times-Bold" w:hAnsi="Times-Bold"/>
      <w:b/>
      <w:bCs/>
      <w:sz w:val="32"/>
      <w:szCs w:val="32"/>
    </w:rPr>
  </w:style>
  <w:style w:type="paragraph" w:styleId="BodyText">
    <w:name w:val="Body Text"/>
    <w:basedOn w:val="Normal"/>
    <w:rsid w:val="00AE3EE9"/>
    <w:pPr>
      <w:jc w:val="both"/>
    </w:pPr>
  </w:style>
  <w:style w:type="table" w:styleId="TableGrid">
    <w:name w:val="Table Grid"/>
    <w:basedOn w:val="TableNormal"/>
    <w:rsid w:val="009E15B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0939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093982"/>
    <w:rPr>
      <w:sz w:val="24"/>
      <w:szCs w:val="24"/>
    </w:rPr>
  </w:style>
  <w:style w:type="paragraph" w:styleId="Footer">
    <w:name w:val="footer"/>
    <w:basedOn w:val="Normal"/>
    <w:link w:val="FooterChar"/>
    <w:rsid w:val="000939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93982"/>
    <w:rPr>
      <w:sz w:val="24"/>
      <w:szCs w:val="24"/>
    </w:rPr>
  </w:style>
  <w:style w:type="paragraph" w:customStyle="1" w:styleId="Achievement">
    <w:name w:val="Achievement"/>
    <w:basedOn w:val="BodyText"/>
    <w:rsid w:val="00747704"/>
    <w:pPr>
      <w:tabs>
        <w:tab w:val="num" w:pos="360"/>
      </w:tabs>
      <w:suppressAutoHyphens/>
      <w:spacing w:after="60" w:line="220" w:lineRule="atLeast"/>
      <w:ind w:left="360" w:hanging="360"/>
    </w:pPr>
    <w:rPr>
      <w:rFonts w:ascii="Arial" w:eastAsia="Batang" w:hAnsi="Arial"/>
      <w:spacing w:val="-5"/>
      <w:sz w:val="20"/>
      <w:szCs w:val="20"/>
      <w:lang w:eastAsia="ar-SA"/>
    </w:rPr>
  </w:style>
  <w:style w:type="character" w:styleId="Strong">
    <w:name w:val="Strong"/>
    <w:qFormat/>
    <w:rsid w:val="002D7E89"/>
    <w:rPr>
      <w:b/>
      <w:bCs/>
    </w:rPr>
  </w:style>
  <w:style w:type="paragraph" w:styleId="ListParagraph">
    <w:name w:val="List Paragraph"/>
    <w:basedOn w:val="Normal"/>
    <w:uiPriority w:val="34"/>
    <w:qFormat/>
    <w:rsid w:val="00DC1379"/>
    <w:pPr>
      <w:ind w:left="720"/>
    </w:pPr>
  </w:style>
  <w:style w:type="character" w:customStyle="1" w:styleId="st">
    <w:name w:val="st"/>
    <w:basedOn w:val="DefaultParagraphFont"/>
    <w:rsid w:val="00587E7F"/>
  </w:style>
  <w:style w:type="paragraph" w:styleId="BalloonText">
    <w:name w:val="Balloon Text"/>
    <w:basedOn w:val="Normal"/>
    <w:link w:val="BalloonTextChar"/>
    <w:rsid w:val="005013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136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0604D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dulans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Avinash Gautam</vt:lpstr>
    </vt:vector>
  </TitlesOfParts>
  <Company>Gautam's</Company>
  <LinksUpToDate>false</LinksUpToDate>
  <CharactersWithSpaces>2563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Avinash Gautam</dc:title>
  <dc:creator>Avinash</dc:creator>
  <cp:lastModifiedBy>RAHMAN</cp:lastModifiedBy>
  <cp:revision>33</cp:revision>
  <cp:lastPrinted>2014-03-31T12:47:00Z</cp:lastPrinted>
  <dcterms:created xsi:type="dcterms:W3CDTF">2014-05-05T09:00:00Z</dcterms:created>
  <dcterms:modified xsi:type="dcterms:W3CDTF">2016-04-21T07:00:00Z</dcterms:modified>
</cp:coreProperties>
</file>