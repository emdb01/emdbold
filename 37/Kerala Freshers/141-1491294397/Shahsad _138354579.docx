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F1878" w:rsidRDefault="00CA2FB9">
      <w:pPr>
        <w:jc w:val="center"/>
        <w:rPr>
          <w:rFonts w:ascii="Arimo" w:hAnsi="Arimo"/>
          <w:b/>
          <w:bCs/>
          <w:sz w:val="28"/>
          <w:szCs w:val="28"/>
        </w:rPr>
      </w:pPr>
      <w:r>
        <w:rPr>
          <w:rFonts w:ascii="Arimo" w:hAnsi="Arimo"/>
          <w:b/>
          <w:bCs/>
          <w:sz w:val="28"/>
          <w:szCs w:val="28"/>
        </w:rPr>
        <w:t>RESUME</w:t>
      </w:r>
    </w:p>
    <w:p w:rsidR="00CF1878" w:rsidRDefault="00CF1878">
      <w:pPr>
        <w:jc w:val="center"/>
        <w:rPr>
          <w:rFonts w:ascii="Arimo" w:hAnsi="Arimo"/>
          <w:b/>
          <w:bCs/>
          <w:sz w:val="28"/>
          <w:szCs w:val="28"/>
        </w:rPr>
      </w:pPr>
    </w:p>
    <w:p w:rsidR="00CF1878" w:rsidRDefault="00CF1878">
      <w:pPr>
        <w:jc w:val="center"/>
        <w:rPr>
          <w:rFonts w:ascii="Arimo" w:hAnsi="Arimo"/>
          <w:b/>
          <w:bCs/>
          <w:sz w:val="28"/>
          <w:szCs w:val="28"/>
        </w:rPr>
      </w:pPr>
    </w:p>
    <w:p w:rsidR="00CF1878" w:rsidRDefault="00B51E04">
      <w:pPr>
        <w:jc w:val="right"/>
        <w:rPr>
          <w:rFonts w:ascii="Arimo" w:eastAsia="Arial" w:hAnsi="Arimo" w:cs="Arial"/>
          <w:sz w:val="28"/>
          <w:szCs w:val="28"/>
        </w:rPr>
      </w:pPr>
      <w:r>
        <w:rPr>
          <w:noProof/>
          <w:lang w:eastAsia="en-US" w:bidi="ar-SA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5071110</wp:posOffset>
            </wp:positionH>
            <wp:positionV relativeFrom="paragraph">
              <wp:posOffset>147955</wp:posOffset>
            </wp:positionV>
            <wp:extent cx="1076325" cy="1239520"/>
            <wp:effectExtent l="1905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39520"/>
                    </a:xfrm>
                    <a:prstGeom prst="rect">
                      <a:avLst/>
                    </a:prstGeom>
                    <a:noFill/>
                    <a:ln w="9525" cap="flat">
                      <a:noFill/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CA2FB9">
        <w:rPr>
          <w:rFonts w:ascii="Arimo" w:hAnsi="Arimo"/>
          <w:b/>
          <w:bCs/>
          <w:sz w:val="28"/>
          <w:szCs w:val="28"/>
        </w:rPr>
        <w:t xml:space="preserve">                                 </w:t>
      </w:r>
    </w:p>
    <w:p w:rsidR="00CF1878" w:rsidRDefault="00CF1878">
      <w:pPr>
        <w:rPr>
          <w:rFonts w:ascii="Arimo" w:eastAsia="Arial" w:hAnsi="Arimo" w:cs="Arial"/>
          <w:sz w:val="28"/>
          <w:szCs w:val="28"/>
        </w:rPr>
      </w:pPr>
    </w:p>
    <w:p w:rsidR="00CF1878" w:rsidRDefault="00CA2FB9">
      <w:pPr>
        <w:rPr>
          <w:rFonts w:ascii="Arimo" w:eastAsia="Arial" w:hAnsi="Arimo" w:cs="Arial"/>
          <w:sz w:val="28"/>
          <w:szCs w:val="28"/>
        </w:rPr>
      </w:pPr>
      <w:r>
        <w:rPr>
          <w:rFonts w:ascii="Arimo" w:eastAsia="Arial" w:hAnsi="Arimo" w:cs="Arial"/>
          <w:sz w:val="28"/>
          <w:szCs w:val="28"/>
        </w:rPr>
        <w:t xml:space="preserve">      SHAHSAD .A</w:t>
      </w:r>
    </w:p>
    <w:p w:rsidR="00CF1878" w:rsidRDefault="00CA2FB9">
      <w:pPr>
        <w:autoSpaceDE w:val="0"/>
        <w:spacing w:line="200" w:lineRule="atLeast"/>
        <w:rPr>
          <w:rFonts w:ascii="Arimo" w:eastAsia="Arial" w:hAnsi="Arimo" w:cs="Arial"/>
          <w:sz w:val="28"/>
          <w:szCs w:val="28"/>
        </w:rPr>
      </w:pPr>
      <w:r>
        <w:rPr>
          <w:rFonts w:ascii="Arimo" w:eastAsia="Arial" w:hAnsi="Arimo" w:cs="Arial"/>
          <w:sz w:val="28"/>
          <w:szCs w:val="28"/>
        </w:rPr>
        <w:t xml:space="preserve">     </w:t>
      </w:r>
      <w:r w:rsidR="00996926">
        <w:rPr>
          <w:rFonts w:ascii="Arimo" w:eastAsia="Arial" w:hAnsi="Arimo" w:cs="Arial"/>
          <w:sz w:val="28"/>
          <w:szCs w:val="28"/>
        </w:rPr>
        <w:t>Email:</w:t>
      </w:r>
      <w:r>
        <w:rPr>
          <w:rFonts w:ascii="Arimo" w:eastAsia="Arial" w:hAnsi="Arimo" w:cs="Arial"/>
          <w:sz w:val="28"/>
          <w:szCs w:val="28"/>
        </w:rPr>
        <w:t xml:space="preserve"> </w:t>
      </w:r>
      <w:r>
        <w:rPr>
          <w:rFonts w:ascii="Arimo" w:eastAsia="Mangal" w:hAnsi="Arimo"/>
          <w:sz w:val="28"/>
          <w:szCs w:val="28"/>
        </w:rPr>
        <w:t>Shahsadsaheer@gmail.com</w:t>
      </w:r>
    </w:p>
    <w:p w:rsidR="00CF1878" w:rsidRDefault="00CA2FB9">
      <w:pPr>
        <w:autoSpaceDE w:val="0"/>
        <w:spacing w:line="200" w:lineRule="atLeast"/>
        <w:rPr>
          <w:rFonts w:ascii="Arimo" w:hAnsi="Arimo"/>
          <w:sz w:val="28"/>
          <w:szCs w:val="28"/>
        </w:rPr>
      </w:pPr>
      <w:r>
        <w:rPr>
          <w:rFonts w:ascii="Arimo" w:eastAsia="Arial" w:hAnsi="Arimo" w:cs="Arial"/>
          <w:sz w:val="28"/>
          <w:szCs w:val="28"/>
        </w:rPr>
        <w:t xml:space="preserve">     </w:t>
      </w:r>
      <w:r w:rsidR="00996926">
        <w:rPr>
          <w:rFonts w:ascii="Arimo" w:eastAsia="Arial" w:hAnsi="Arimo" w:cs="Arial"/>
          <w:sz w:val="28"/>
          <w:szCs w:val="28"/>
        </w:rPr>
        <w:t>Mobile: +</w:t>
      </w:r>
      <w:r>
        <w:rPr>
          <w:rFonts w:ascii="Arimo" w:eastAsia="Arial" w:hAnsi="Arimo" w:cs="Arial"/>
          <w:sz w:val="28"/>
          <w:szCs w:val="28"/>
        </w:rPr>
        <w:t>919895789224</w:t>
      </w:r>
    </w:p>
    <w:p w:rsidR="00CF1878" w:rsidRDefault="00CF1878">
      <w:pPr>
        <w:rPr>
          <w:rFonts w:ascii="Arimo" w:hAnsi="Arimo"/>
          <w:sz w:val="28"/>
          <w:szCs w:val="28"/>
        </w:rPr>
      </w:pPr>
    </w:p>
    <w:p w:rsidR="00CF1878" w:rsidRDefault="00155E4A">
      <w:pPr>
        <w:rPr>
          <w:rFonts w:ascii="Arimo" w:hAnsi="Arimo"/>
          <w:b/>
          <w:bCs/>
          <w:sz w:val="26"/>
          <w:szCs w:val="26"/>
        </w:rPr>
      </w:pPr>
      <w:r w:rsidRPr="00155E4A">
        <w:pict>
          <v:line id="_x0000_s1027" style="position:absolute;z-index:251654656" from="2.55pt,13pt" to="491.55pt,13pt" strokeweight=".53mm"/>
        </w:pict>
      </w:r>
    </w:p>
    <w:p w:rsidR="00CF1878" w:rsidRDefault="00155E4A">
      <w:pPr>
        <w:pStyle w:val="Heading"/>
      </w:pPr>
      <w:r>
        <w:pict>
          <v:rect id="_x0000_s1028" style="position:absolute;margin-left:1.05pt;margin-top:19.95pt;width:495pt;height:19.25pt;z-index:251655680;v-text-anchor:middle" fillcolor="#b2b2b2" strokecolor="gray">
            <v:fill color2="#4d4d4d"/>
            <v:stroke color2="#7f7f7f" joinstyle="round"/>
            <v:textbox style="mso-next-textbox:#_x0000_s1028;mso-rotate-with-shape:t" inset="2.5mm,1.25mm,2.5mm,1.25mm">
              <w:txbxContent>
                <w:p w:rsidR="00CF1878" w:rsidRPr="00B51E04" w:rsidRDefault="00B51E04">
                  <w:pPr>
                    <w:spacing w:line="0" w:lineRule="atLeast"/>
                    <w:rPr>
                      <w:rFonts w:ascii="Arimo" w:eastAsia="Microsoft YaHei" w:hAnsi="Arimo"/>
                      <w:b/>
                    </w:rPr>
                  </w:pPr>
                  <w:r>
                    <w:rPr>
                      <w:rFonts w:ascii="Arimo" w:eastAsia="Microsoft YaHei" w:hAnsi="Arimo"/>
                      <w:b/>
                    </w:rPr>
                    <w:t>Objective</w:t>
                  </w:r>
                </w:p>
              </w:txbxContent>
            </v:textbox>
          </v:rect>
        </w:pict>
      </w:r>
    </w:p>
    <w:p w:rsidR="00CF1878" w:rsidRDefault="00CF1878">
      <w:pPr>
        <w:pStyle w:val="BodyText"/>
      </w:pPr>
    </w:p>
    <w:p w:rsidR="00CF1878" w:rsidRDefault="00CF1878">
      <w:pPr>
        <w:rPr>
          <w:rFonts w:ascii="Arimo" w:eastAsia="Arial" w:hAnsi="Arimo" w:cs="Arial"/>
          <w:sz w:val="28"/>
          <w:szCs w:val="28"/>
        </w:rPr>
      </w:pPr>
    </w:p>
    <w:p w:rsidR="00CF1878" w:rsidRDefault="00CA2FB9">
      <w:r>
        <w:rPr>
          <w:rFonts w:ascii="Arimo" w:eastAsia="Arial" w:hAnsi="Arimo" w:cs="Arial"/>
          <w:sz w:val="28"/>
          <w:szCs w:val="28"/>
        </w:rPr>
        <w:t xml:space="preserve">  </w:t>
      </w:r>
      <w:r>
        <w:rPr>
          <w:rFonts w:eastAsia="Arial" w:cs="Arial"/>
          <w:sz w:val="28"/>
          <w:szCs w:val="28"/>
        </w:rPr>
        <w:t xml:space="preserve">   </w:t>
      </w:r>
      <w:r>
        <w:rPr>
          <w:rFonts w:eastAsia="Times New Roman" w:cs="Times New Roman"/>
          <w:sz w:val="28"/>
          <w:szCs w:val="28"/>
        </w:rPr>
        <w:t xml:space="preserve"> A challenging position as a Systems/Network Administrator academic knowledge            and experience in the best possible method where I can deploy and use my technical,  academic knowledge and experience in best possible method.</w:t>
      </w:r>
    </w:p>
    <w:p w:rsidR="00CF1878" w:rsidRDefault="00CF1878">
      <w:pPr>
        <w:pStyle w:val="BodyText"/>
      </w:pPr>
    </w:p>
    <w:p w:rsidR="00CF1878" w:rsidRDefault="00CF1878">
      <w:pPr>
        <w:pStyle w:val="BodyText"/>
      </w:pPr>
    </w:p>
    <w:p w:rsidR="00CF1878" w:rsidRDefault="00155E4A">
      <w:pPr>
        <w:pStyle w:val="BodyText"/>
      </w:pPr>
      <w:r>
        <w:pict>
          <v:rect id="_x0000_s1029" style="position:absolute;margin-left:1.05pt;margin-top:6pt;width:496.5pt;height:20.8pt;z-index:251656704;v-text-anchor:middle" fillcolor="#999" strokecolor="gray">
            <v:fill color2="#666"/>
            <v:stroke color2="#7f7f7f" joinstyle="round"/>
            <v:textbox style="mso-next-textbox:#_x0000_s1029;mso-rotate-with-shape:t" inset="2.5mm,1.25mm,2.5mm,1.25mm">
              <w:txbxContent>
                <w:p w:rsidR="00CF1878" w:rsidRPr="00B51E04" w:rsidRDefault="00CA2FB9">
                  <w:pPr>
                    <w:spacing w:line="0" w:lineRule="atLeast"/>
                    <w:rPr>
                      <w:rFonts w:ascii="Arimo" w:eastAsia="Microsoft YaHei" w:hAnsi="Arimo"/>
                      <w:b/>
                    </w:rPr>
                  </w:pPr>
                  <w:r w:rsidRPr="00B51E04">
                    <w:rPr>
                      <w:rFonts w:ascii="Arimo" w:eastAsia="Microsoft YaHei" w:hAnsi="Arimo"/>
                      <w:b/>
                    </w:rPr>
                    <w:t>Summary</w:t>
                  </w:r>
                </w:p>
              </w:txbxContent>
            </v:textbox>
          </v:rect>
        </w:pict>
      </w:r>
      <w:r w:rsidR="00CA2FB9">
        <w:t xml:space="preserve">                                                                                                                                                                      </w:t>
      </w:r>
    </w:p>
    <w:p w:rsidR="00CF1878" w:rsidRDefault="00CF1878">
      <w:pPr>
        <w:pStyle w:val="BodyText"/>
      </w:pPr>
    </w:p>
    <w:p w:rsidR="00CF1878" w:rsidRDefault="00CF1878">
      <w:pPr>
        <w:pStyle w:val="BodyText"/>
      </w:pPr>
    </w:p>
    <w:p w:rsidR="00CF1878" w:rsidRDefault="00CA2FB9">
      <w:pPr>
        <w:autoSpaceDE w:val="0"/>
        <w:spacing w:line="200" w:lineRule="atLeast"/>
      </w:pPr>
      <w:r>
        <w:rPr>
          <w:rFonts w:eastAsia="Arial" w:cs="Arial"/>
          <w:sz w:val="26"/>
          <w:szCs w:val="26"/>
        </w:rPr>
        <w:t xml:space="preserve">          I have completed my graduation in Bachelor of Computer </w:t>
      </w:r>
      <w:r w:rsidR="00996926">
        <w:rPr>
          <w:rFonts w:eastAsia="Arial" w:cs="Arial"/>
          <w:sz w:val="26"/>
          <w:szCs w:val="26"/>
        </w:rPr>
        <w:t>Application from</w:t>
      </w:r>
      <w:r>
        <w:rPr>
          <w:rFonts w:eastAsia="Arial" w:cs="Arial"/>
          <w:sz w:val="26"/>
          <w:szCs w:val="26"/>
        </w:rPr>
        <w:t xml:space="preserve"> India </w:t>
      </w:r>
      <w:r w:rsidR="00996926">
        <w:rPr>
          <w:rFonts w:eastAsia="Mangal"/>
          <w:sz w:val="26"/>
          <w:szCs w:val="26"/>
        </w:rPr>
        <w:t>Karnataka</w:t>
      </w:r>
      <w:r>
        <w:rPr>
          <w:rFonts w:eastAsia="Mangal"/>
          <w:sz w:val="26"/>
          <w:szCs w:val="26"/>
        </w:rPr>
        <w:t xml:space="preserve"> </w:t>
      </w:r>
      <w:r w:rsidR="00996926">
        <w:rPr>
          <w:rFonts w:eastAsia="Mangal"/>
          <w:sz w:val="26"/>
          <w:szCs w:val="26"/>
        </w:rPr>
        <w:t>University</w:t>
      </w:r>
      <w:r>
        <w:rPr>
          <w:rFonts w:eastAsia="Mangal"/>
          <w:sz w:val="26"/>
          <w:szCs w:val="26"/>
        </w:rPr>
        <w:t xml:space="preserve">. I was employed with </w:t>
      </w:r>
      <w:r w:rsidR="00996926">
        <w:rPr>
          <w:rFonts w:eastAsia="Mangal"/>
          <w:sz w:val="26"/>
          <w:szCs w:val="26"/>
        </w:rPr>
        <w:t>Teresa</w:t>
      </w:r>
      <w:r>
        <w:rPr>
          <w:rFonts w:eastAsia="Mangal"/>
          <w:sz w:val="26"/>
          <w:szCs w:val="26"/>
        </w:rPr>
        <w:t xml:space="preserve"> technologies as a computer hardware engineer for one </w:t>
      </w:r>
      <w:r w:rsidR="00996926">
        <w:rPr>
          <w:rFonts w:eastAsia="Mangal"/>
          <w:sz w:val="26"/>
          <w:szCs w:val="26"/>
        </w:rPr>
        <w:t xml:space="preserve">year. </w:t>
      </w:r>
      <w:r>
        <w:rPr>
          <w:rFonts w:eastAsia="Mangal"/>
          <w:sz w:val="26"/>
          <w:szCs w:val="26"/>
        </w:rPr>
        <w:t xml:space="preserve">During my tenure, I have gained much information and expertise about the networking industry.  I believe that my experience and </w:t>
      </w:r>
      <w:r w:rsidR="00996926">
        <w:rPr>
          <w:rFonts w:eastAsia="Mangal"/>
          <w:sz w:val="26"/>
          <w:szCs w:val="26"/>
        </w:rPr>
        <w:t>handedness will</w:t>
      </w:r>
      <w:r>
        <w:rPr>
          <w:rFonts w:eastAsia="Mangal"/>
          <w:sz w:val="26"/>
          <w:szCs w:val="26"/>
        </w:rPr>
        <w:t xml:space="preserve"> add greatly towards the growth of your organization.</w:t>
      </w:r>
    </w:p>
    <w:p w:rsidR="00CF1878" w:rsidRDefault="00CA2FB9">
      <w:pPr>
        <w:pStyle w:val="BodyText"/>
      </w:pPr>
      <w:r>
        <w:t xml:space="preserve"> </w:t>
      </w:r>
    </w:p>
    <w:p w:rsidR="00CF1878" w:rsidRDefault="00CF1878">
      <w:pPr>
        <w:pStyle w:val="BodyText"/>
      </w:pPr>
    </w:p>
    <w:p w:rsidR="00CF1878" w:rsidRDefault="00155E4A">
      <w:pPr>
        <w:pStyle w:val="BodyText"/>
      </w:pPr>
      <w:r>
        <w:pict>
          <v:rect id="_x0000_s1030" style="position:absolute;margin-left:2.25pt;margin-top:12.2pt;width:493.8pt;height:20.9pt;z-index:251657728;v-text-anchor:middle" fillcolor="#999" strokecolor="gray">
            <v:fill color2="#666"/>
            <v:stroke color2="#7f7f7f" joinstyle="round"/>
            <v:textbox style="mso-next-textbox:#_x0000_s1030;mso-rotate-with-shape:t" inset="2.5mm,1.25mm,2.5mm,1.25mm">
              <w:txbxContent>
                <w:p w:rsidR="00CF1878" w:rsidRPr="00B51E04" w:rsidRDefault="00CA2FB9">
                  <w:pPr>
                    <w:spacing w:line="0" w:lineRule="atLeast"/>
                    <w:rPr>
                      <w:rFonts w:ascii="Arial" w:eastAsia="Microsoft YaHei" w:hAnsi="Arial"/>
                      <w:b/>
                    </w:rPr>
                  </w:pPr>
                  <w:r w:rsidRPr="00B51E04">
                    <w:rPr>
                      <w:rFonts w:ascii="Arial" w:eastAsia="Microsoft YaHei" w:hAnsi="Arial"/>
                      <w:b/>
                    </w:rPr>
                    <w:t>Technical Knowledge</w:t>
                  </w:r>
                </w:p>
              </w:txbxContent>
            </v:textbox>
          </v:rect>
        </w:pict>
      </w:r>
    </w:p>
    <w:p w:rsidR="00CF1878" w:rsidRDefault="00CF1878">
      <w:pPr>
        <w:pStyle w:val="BodyText"/>
      </w:pPr>
    </w:p>
    <w:p w:rsidR="00CF1878" w:rsidRDefault="00CF1878">
      <w:pPr>
        <w:pStyle w:val="BodyText"/>
      </w:pPr>
    </w:p>
    <w:p w:rsidR="00CF1878" w:rsidRDefault="00CA2FB9">
      <w:pPr>
        <w:pStyle w:val="BodyText"/>
        <w:rPr>
          <w:rFonts w:ascii="Verdana" w:hAnsi="Verdana"/>
          <w:bCs/>
          <w:color w:val="000000"/>
          <w:sz w:val="18"/>
        </w:rPr>
      </w:pPr>
      <w:r>
        <w:rPr>
          <w:rFonts w:ascii="Arial" w:hAnsi="Arial"/>
          <w:b/>
          <w:bCs/>
          <w:color w:val="333333"/>
        </w:rPr>
        <w:t xml:space="preserve"> </w:t>
      </w:r>
      <w:r>
        <w:rPr>
          <w:rFonts w:ascii="Arial" w:hAnsi="Arial"/>
          <w:b/>
          <w:bCs/>
          <w:color w:val="333333"/>
          <w:u w:val="single"/>
        </w:rPr>
        <w:t>Hardware skills</w:t>
      </w:r>
    </w:p>
    <w:p w:rsidR="00CF1878" w:rsidRDefault="00CA2FB9">
      <w:pPr>
        <w:pStyle w:val="BodyText"/>
        <w:numPr>
          <w:ilvl w:val="0"/>
          <w:numId w:val="1"/>
        </w:numPr>
        <w:rPr>
          <w:rFonts w:ascii="Verdana" w:hAnsi="Verdana"/>
          <w:bCs/>
          <w:color w:val="000000"/>
          <w:sz w:val="18"/>
        </w:rPr>
      </w:pPr>
      <w:r>
        <w:rPr>
          <w:rFonts w:ascii="Verdana" w:hAnsi="Verdana"/>
          <w:bCs/>
          <w:color w:val="000000"/>
          <w:sz w:val="18"/>
        </w:rPr>
        <w:t xml:space="preserve">Trouble shooting the networking related problems. </w:t>
      </w:r>
    </w:p>
    <w:p w:rsidR="00CF1878" w:rsidRDefault="00CA2FB9">
      <w:pPr>
        <w:pStyle w:val="BodyText"/>
        <w:numPr>
          <w:ilvl w:val="0"/>
          <w:numId w:val="1"/>
        </w:numPr>
        <w:rPr>
          <w:rFonts w:ascii="Verdana" w:hAnsi="Verdana"/>
          <w:bCs/>
          <w:color w:val="000000"/>
          <w:sz w:val="18"/>
        </w:rPr>
      </w:pPr>
      <w:r>
        <w:rPr>
          <w:rFonts w:ascii="Verdana" w:hAnsi="Verdana"/>
          <w:bCs/>
          <w:color w:val="000000"/>
          <w:sz w:val="18"/>
        </w:rPr>
        <w:t>Troubleshooting &amp; maintenance of PCs</w:t>
      </w:r>
      <w:r>
        <w:rPr>
          <w:rFonts w:ascii="Arial" w:hAnsi="Arial"/>
          <w:b/>
          <w:bCs/>
          <w:color w:val="333333"/>
        </w:rPr>
        <w:t xml:space="preserve"> </w:t>
      </w:r>
    </w:p>
    <w:p w:rsidR="00CF1878" w:rsidRDefault="00CA2FB9">
      <w:pPr>
        <w:pStyle w:val="BodyText"/>
        <w:numPr>
          <w:ilvl w:val="0"/>
          <w:numId w:val="1"/>
        </w:numPr>
        <w:rPr>
          <w:rFonts w:ascii="Verdana" w:hAnsi="Verdana"/>
          <w:bCs/>
          <w:color w:val="000000"/>
          <w:sz w:val="18"/>
        </w:rPr>
      </w:pPr>
      <w:r>
        <w:rPr>
          <w:rFonts w:ascii="Verdana" w:hAnsi="Verdana"/>
          <w:bCs/>
          <w:color w:val="000000"/>
          <w:sz w:val="18"/>
        </w:rPr>
        <w:t>Fault finding &amp; trouble shooting of Monitor, SMPS, and Mother Board</w:t>
      </w:r>
      <w:r>
        <w:rPr>
          <w:rFonts w:ascii="Arial" w:hAnsi="Arial"/>
          <w:b/>
          <w:bCs/>
          <w:color w:val="333333"/>
        </w:rPr>
        <w:t xml:space="preserve"> </w:t>
      </w:r>
    </w:p>
    <w:p w:rsidR="00CF1878" w:rsidRDefault="00CA2FB9">
      <w:pPr>
        <w:pStyle w:val="BodyText"/>
        <w:numPr>
          <w:ilvl w:val="0"/>
          <w:numId w:val="1"/>
        </w:numPr>
        <w:rPr>
          <w:rFonts w:ascii="Verdana" w:hAnsi="Verdana"/>
          <w:bCs/>
          <w:color w:val="000000"/>
          <w:sz w:val="18"/>
        </w:rPr>
      </w:pPr>
      <w:r>
        <w:rPr>
          <w:rFonts w:ascii="Verdana" w:hAnsi="Verdana"/>
          <w:bCs/>
          <w:color w:val="000000"/>
          <w:sz w:val="18"/>
        </w:rPr>
        <w:t>Installation of Operating Systems  Win XP, Win 7, Win 8, Windows server 2008 R2 &amp; 2012 R2</w:t>
      </w:r>
    </w:p>
    <w:p w:rsidR="00CF1878" w:rsidRDefault="00CA2FB9">
      <w:pPr>
        <w:pStyle w:val="BodyText"/>
        <w:numPr>
          <w:ilvl w:val="0"/>
          <w:numId w:val="1"/>
        </w:numPr>
        <w:rPr>
          <w:rFonts w:ascii="Verdana" w:hAnsi="Verdana"/>
          <w:bCs/>
          <w:color w:val="000000"/>
          <w:sz w:val="18"/>
        </w:rPr>
      </w:pPr>
      <w:r>
        <w:rPr>
          <w:rFonts w:ascii="Verdana" w:hAnsi="Verdana"/>
          <w:bCs/>
          <w:color w:val="000000"/>
          <w:sz w:val="18"/>
        </w:rPr>
        <w:t xml:space="preserve">Configuration of Printer, Modem, Scanner </w:t>
      </w:r>
    </w:p>
    <w:p w:rsidR="00CF1878" w:rsidRDefault="00CA2FB9">
      <w:pPr>
        <w:pStyle w:val="BodyText"/>
        <w:rPr>
          <w:rFonts w:ascii="Verdana" w:hAnsi="Verdana"/>
          <w:b/>
          <w:bCs/>
          <w:color w:val="000000"/>
          <w:sz w:val="26"/>
          <w:szCs w:val="26"/>
          <w:u w:val="single"/>
        </w:rPr>
      </w:pPr>
      <w:r>
        <w:rPr>
          <w:rFonts w:ascii="Verdana" w:hAnsi="Verdana"/>
          <w:bCs/>
          <w:color w:val="000000"/>
          <w:sz w:val="18"/>
        </w:rPr>
        <w:t xml:space="preserve">Installation of device drivers &amp; hardware components. </w:t>
      </w:r>
    </w:p>
    <w:p w:rsidR="00CF1878" w:rsidRDefault="00CF1878">
      <w:pPr>
        <w:pStyle w:val="BodyText"/>
        <w:rPr>
          <w:rFonts w:ascii="Verdana" w:hAnsi="Verdana"/>
          <w:b/>
          <w:bCs/>
          <w:color w:val="000000"/>
          <w:sz w:val="26"/>
          <w:szCs w:val="26"/>
          <w:u w:val="single"/>
        </w:rPr>
      </w:pPr>
    </w:p>
    <w:p w:rsidR="00CF1878" w:rsidRDefault="00CA2FB9">
      <w:pPr>
        <w:pStyle w:val="BodyText"/>
        <w:rPr>
          <w:rFonts w:ascii="Verdana" w:hAnsi="Verdana"/>
          <w:bCs/>
          <w:color w:val="000000"/>
          <w:sz w:val="18"/>
          <w:szCs w:val="26"/>
        </w:rPr>
      </w:pPr>
      <w:r>
        <w:rPr>
          <w:rFonts w:ascii="Verdana" w:hAnsi="Verdana"/>
          <w:b/>
          <w:bCs/>
          <w:color w:val="000000"/>
          <w:sz w:val="26"/>
          <w:szCs w:val="26"/>
          <w:u w:val="single"/>
        </w:rPr>
        <w:t>Networking skills</w:t>
      </w:r>
    </w:p>
    <w:p w:rsidR="00CF1878" w:rsidRDefault="00CA2FB9">
      <w:pPr>
        <w:pStyle w:val="BodyText"/>
        <w:numPr>
          <w:ilvl w:val="0"/>
          <w:numId w:val="2"/>
        </w:numPr>
        <w:rPr>
          <w:rFonts w:ascii="Verdana" w:hAnsi="Verdana"/>
          <w:bCs/>
          <w:color w:val="000000"/>
          <w:sz w:val="18"/>
          <w:szCs w:val="26"/>
        </w:rPr>
      </w:pPr>
      <w:r>
        <w:rPr>
          <w:rFonts w:ascii="Verdana" w:hAnsi="Verdana"/>
          <w:bCs/>
          <w:color w:val="000000"/>
          <w:sz w:val="18"/>
          <w:szCs w:val="26"/>
        </w:rPr>
        <w:t>Cabling &amp; crimping for systems, hubs, switches &amp; routers</w:t>
      </w:r>
      <w:r>
        <w:rPr>
          <w:rFonts w:ascii="Verdana" w:hAnsi="Verdana"/>
          <w:b/>
          <w:bCs/>
          <w:color w:val="000000"/>
          <w:sz w:val="26"/>
          <w:szCs w:val="26"/>
        </w:rPr>
        <w:t xml:space="preserve"> </w:t>
      </w:r>
    </w:p>
    <w:p w:rsidR="00CF1878" w:rsidRDefault="00CA2FB9">
      <w:pPr>
        <w:pStyle w:val="BodyText"/>
        <w:numPr>
          <w:ilvl w:val="0"/>
          <w:numId w:val="2"/>
        </w:numPr>
        <w:rPr>
          <w:rFonts w:ascii="Verdana" w:hAnsi="Verdana"/>
          <w:bCs/>
          <w:color w:val="000000"/>
          <w:sz w:val="18"/>
          <w:szCs w:val="26"/>
        </w:rPr>
      </w:pPr>
      <w:r>
        <w:rPr>
          <w:rFonts w:ascii="Verdana" w:hAnsi="Verdana"/>
          <w:bCs/>
          <w:color w:val="000000"/>
          <w:sz w:val="18"/>
          <w:szCs w:val="26"/>
        </w:rPr>
        <w:t>Network devices, Repeater, Hub, and Switches</w:t>
      </w:r>
      <w:r>
        <w:rPr>
          <w:rFonts w:ascii="Verdana" w:hAnsi="Verdana"/>
          <w:b/>
          <w:bCs/>
          <w:color w:val="000000"/>
          <w:sz w:val="26"/>
          <w:szCs w:val="26"/>
        </w:rPr>
        <w:t xml:space="preserve"> </w:t>
      </w:r>
    </w:p>
    <w:p w:rsidR="00CF1878" w:rsidRDefault="00CA2FB9">
      <w:pPr>
        <w:pStyle w:val="BodyText"/>
        <w:numPr>
          <w:ilvl w:val="0"/>
          <w:numId w:val="2"/>
        </w:numPr>
        <w:rPr>
          <w:rFonts w:ascii="Verdana" w:hAnsi="Verdana"/>
          <w:bCs/>
          <w:color w:val="000000"/>
          <w:sz w:val="18"/>
          <w:szCs w:val="26"/>
        </w:rPr>
      </w:pPr>
      <w:r>
        <w:rPr>
          <w:rFonts w:ascii="Verdana" w:hAnsi="Verdana"/>
          <w:bCs/>
          <w:color w:val="000000"/>
          <w:sz w:val="18"/>
          <w:szCs w:val="26"/>
        </w:rPr>
        <w:t>Topologies, Media Access methods</w:t>
      </w:r>
      <w:r>
        <w:rPr>
          <w:rFonts w:ascii="Verdana" w:hAnsi="Verdana"/>
          <w:b/>
          <w:bCs/>
          <w:color w:val="000000"/>
          <w:sz w:val="26"/>
          <w:szCs w:val="26"/>
        </w:rPr>
        <w:t xml:space="preserve"> </w:t>
      </w:r>
    </w:p>
    <w:p w:rsidR="00CF1878" w:rsidRDefault="00CA2FB9">
      <w:pPr>
        <w:pStyle w:val="BodyText"/>
        <w:numPr>
          <w:ilvl w:val="0"/>
          <w:numId w:val="2"/>
        </w:numPr>
        <w:rPr>
          <w:rFonts w:ascii="Verdana" w:hAnsi="Verdana"/>
          <w:bCs/>
          <w:color w:val="000000"/>
          <w:sz w:val="18"/>
          <w:szCs w:val="26"/>
        </w:rPr>
      </w:pPr>
      <w:r>
        <w:rPr>
          <w:rFonts w:ascii="Verdana" w:hAnsi="Verdana"/>
          <w:bCs/>
          <w:color w:val="000000"/>
          <w:sz w:val="18"/>
          <w:szCs w:val="26"/>
        </w:rPr>
        <w:t xml:space="preserve">TCP/IP services, IP addressing </w:t>
      </w:r>
    </w:p>
    <w:p w:rsidR="00CF1878" w:rsidRDefault="00CA2FB9">
      <w:pPr>
        <w:pStyle w:val="BodyText"/>
        <w:numPr>
          <w:ilvl w:val="0"/>
          <w:numId w:val="2"/>
        </w:numPr>
        <w:rPr>
          <w:rFonts w:ascii="Verdana" w:hAnsi="Verdana"/>
          <w:b/>
          <w:bCs/>
          <w:color w:val="000000"/>
          <w:sz w:val="26"/>
          <w:szCs w:val="26"/>
        </w:rPr>
      </w:pPr>
      <w:r>
        <w:rPr>
          <w:rFonts w:ascii="Verdana" w:hAnsi="Verdana"/>
          <w:bCs/>
          <w:color w:val="000000"/>
          <w:sz w:val="18"/>
          <w:szCs w:val="26"/>
        </w:rPr>
        <w:t>DHCP, DNS, IIS etc.</w:t>
      </w:r>
      <w:r>
        <w:rPr>
          <w:rFonts w:ascii="Verdana" w:hAnsi="Verdana"/>
          <w:b/>
          <w:bCs/>
          <w:color w:val="000000"/>
          <w:sz w:val="26"/>
          <w:szCs w:val="26"/>
        </w:rPr>
        <w:t xml:space="preserve"> </w:t>
      </w:r>
    </w:p>
    <w:p w:rsidR="00CF1878" w:rsidRDefault="00CF1878">
      <w:pPr>
        <w:pStyle w:val="BodyText"/>
        <w:rPr>
          <w:rFonts w:ascii="Verdana" w:hAnsi="Verdana"/>
          <w:b/>
          <w:bCs/>
          <w:color w:val="000000"/>
          <w:sz w:val="26"/>
          <w:szCs w:val="26"/>
        </w:rPr>
      </w:pPr>
    </w:p>
    <w:p w:rsidR="00CF1878" w:rsidRDefault="00CF1878">
      <w:pPr>
        <w:pStyle w:val="BodyText"/>
        <w:rPr>
          <w:rFonts w:ascii="Verdana" w:hAnsi="Verdana"/>
          <w:b/>
          <w:bCs/>
          <w:color w:val="000000"/>
          <w:sz w:val="26"/>
          <w:szCs w:val="26"/>
        </w:rPr>
      </w:pPr>
    </w:p>
    <w:p w:rsidR="00CF1878" w:rsidRDefault="00155E4A">
      <w:pPr>
        <w:pStyle w:val="BodyText"/>
        <w:rPr>
          <w:rFonts w:ascii="Verdana" w:hAnsi="Verdana"/>
          <w:b/>
          <w:bCs/>
          <w:color w:val="000000"/>
          <w:sz w:val="26"/>
          <w:szCs w:val="26"/>
        </w:rPr>
      </w:pPr>
      <w:r w:rsidRPr="00155E4A">
        <w:pict>
          <v:rect id="_x0000_s1031" style="position:absolute;margin-left:5.25pt;margin-top:18.65pt;width:491.55pt;height:20.25pt;z-index:251658752;v-text-anchor:middle" fillcolor="gray" strokecolor="gray">
            <v:fill color2="#7f7f7f"/>
            <v:stroke color2="#7f7f7f" joinstyle="round"/>
            <v:textbox style="mso-rotate-with-shape:t" inset="2.5mm,1.25mm,2.5mm,1.25mm">
              <w:txbxContent>
                <w:p w:rsidR="00CF1878" w:rsidRPr="00B51E04" w:rsidRDefault="00CA2FB9">
                  <w:pPr>
                    <w:spacing w:line="0" w:lineRule="atLeast"/>
                    <w:rPr>
                      <w:rFonts w:ascii="Arimo" w:eastAsia="Microsoft YaHei" w:hAnsi="Arimo"/>
                      <w:b/>
                    </w:rPr>
                  </w:pPr>
                  <w:r w:rsidRPr="00B51E04">
                    <w:rPr>
                      <w:rFonts w:ascii="Arimo" w:eastAsia="Microsoft YaHei" w:hAnsi="Arimo"/>
                      <w:b/>
                    </w:rPr>
                    <w:t>Work Experience</w:t>
                  </w:r>
                </w:p>
              </w:txbxContent>
            </v:textbox>
          </v:rect>
        </w:pict>
      </w:r>
    </w:p>
    <w:p w:rsidR="00CF1878" w:rsidRDefault="00CF1878">
      <w:pPr>
        <w:pStyle w:val="BodyText"/>
        <w:rPr>
          <w:rFonts w:ascii="Verdana" w:hAnsi="Verdana"/>
          <w:b/>
          <w:bCs/>
          <w:color w:val="000000"/>
          <w:sz w:val="26"/>
          <w:szCs w:val="26"/>
        </w:rPr>
      </w:pPr>
    </w:p>
    <w:p w:rsidR="00CF1878" w:rsidRDefault="00CF1878">
      <w:pPr>
        <w:pStyle w:val="BodyText"/>
        <w:rPr>
          <w:rFonts w:ascii="Verdana" w:hAnsi="Verdana"/>
          <w:b/>
          <w:bCs/>
          <w:color w:val="000000"/>
          <w:sz w:val="26"/>
          <w:szCs w:val="26"/>
        </w:rPr>
      </w:pPr>
    </w:p>
    <w:p w:rsidR="00CF1878" w:rsidRDefault="00CA2FB9">
      <w:pPr>
        <w:numPr>
          <w:ilvl w:val="0"/>
          <w:numId w:val="2"/>
        </w:numPr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     Worked as computer</w:t>
      </w:r>
      <w:r>
        <w:rPr>
          <w:rFonts w:ascii="Arimo" w:eastAsia="Arial" w:hAnsi="Arimo" w:cs="Arial"/>
          <w:sz w:val="26"/>
          <w:szCs w:val="26"/>
        </w:rPr>
        <w:t xml:space="preserve"> </w:t>
      </w:r>
      <w:r>
        <w:rPr>
          <w:rFonts w:ascii="Arimo" w:eastAsia="Mangal" w:hAnsi="Arimo"/>
          <w:sz w:val="26"/>
          <w:szCs w:val="26"/>
        </w:rPr>
        <w:t>hardware</w:t>
      </w:r>
      <w:r>
        <w:rPr>
          <w:rFonts w:ascii="Arial" w:eastAsia="Arial" w:hAnsi="Arial" w:cs="Arial"/>
          <w:sz w:val="26"/>
          <w:szCs w:val="26"/>
        </w:rPr>
        <w:t xml:space="preserve"> engineer at TERESA TECHNOLOGIES </w:t>
      </w:r>
      <w:r w:rsidR="00996926">
        <w:rPr>
          <w:rFonts w:ascii="Arial" w:eastAsia="Arial" w:hAnsi="Arial" w:cs="Arial"/>
          <w:sz w:val="26"/>
          <w:szCs w:val="26"/>
        </w:rPr>
        <w:t>Kochi</w:t>
      </w:r>
      <w:r>
        <w:rPr>
          <w:rFonts w:ascii="Arial" w:eastAsia="Arial" w:hAnsi="Arial" w:cs="Arial"/>
          <w:sz w:val="26"/>
          <w:szCs w:val="26"/>
        </w:rPr>
        <w:t xml:space="preserve">, </w:t>
      </w:r>
      <w:r w:rsidR="00996926">
        <w:rPr>
          <w:rFonts w:ascii="Arial" w:eastAsia="Arial" w:hAnsi="Arial" w:cs="Arial"/>
          <w:sz w:val="26"/>
          <w:szCs w:val="26"/>
        </w:rPr>
        <w:t>Kerala</w:t>
      </w:r>
      <w:r>
        <w:rPr>
          <w:rFonts w:ascii="Arial" w:eastAsia="Arial" w:hAnsi="Arial" w:cs="Arial"/>
          <w:sz w:val="26"/>
          <w:szCs w:val="26"/>
        </w:rPr>
        <w:t xml:space="preserve">. From </w:t>
      </w:r>
      <w:r w:rsidR="00996926">
        <w:rPr>
          <w:rFonts w:ascii="Arial" w:eastAsia="Arial" w:hAnsi="Arial" w:cs="Arial"/>
          <w:sz w:val="26"/>
          <w:szCs w:val="26"/>
        </w:rPr>
        <w:t>September</w:t>
      </w:r>
      <w:r>
        <w:rPr>
          <w:rFonts w:ascii="Arial" w:eastAsia="Arial" w:hAnsi="Arial" w:cs="Arial"/>
          <w:sz w:val="26"/>
          <w:szCs w:val="26"/>
        </w:rPr>
        <w:t xml:space="preserve"> 2015 to </w:t>
      </w:r>
      <w:r w:rsidR="00996926">
        <w:rPr>
          <w:rFonts w:ascii="Arial" w:eastAsia="Arial" w:hAnsi="Arial" w:cs="Arial"/>
          <w:sz w:val="26"/>
          <w:szCs w:val="26"/>
        </w:rPr>
        <w:t>October</w:t>
      </w:r>
      <w:r>
        <w:rPr>
          <w:rFonts w:ascii="Arial" w:eastAsia="Arial" w:hAnsi="Arial" w:cs="Arial"/>
          <w:sz w:val="26"/>
          <w:szCs w:val="26"/>
        </w:rPr>
        <w:t xml:space="preserve"> 2016.</w:t>
      </w:r>
    </w:p>
    <w:p w:rsidR="00CF1878" w:rsidRDefault="00CF1878">
      <w:pPr>
        <w:rPr>
          <w:rFonts w:ascii="Arial" w:eastAsia="Arial" w:hAnsi="Arial" w:cs="Arial"/>
          <w:sz w:val="26"/>
          <w:szCs w:val="26"/>
        </w:rPr>
      </w:pPr>
    </w:p>
    <w:p w:rsidR="00CF1878" w:rsidRDefault="00CA2FB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Assembling of Computer, trouble shooting &amp; maintenance of Desktop PC’s, Servers, Printers, Software Installation, Network Installation &amp; Configuration</w:t>
      </w:r>
    </w:p>
    <w:p w:rsidR="00CF1878" w:rsidRDefault="00CF1878">
      <w:pPr>
        <w:rPr>
          <w:rFonts w:ascii="Arial" w:eastAsia="Arial" w:hAnsi="Arial" w:cs="Arial"/>
          <w:sz w:val="20"/>
          <w:szCs w:val="20"/>
        </w:rPr>
      </w:pPr>
    </w:p>
    <w:p w:rsidR="00CF1878" w:rsidRDefault="00CF1878">
      <w:pPr>
        <w:rPr>
          <w:rFonts w:ascii="Arial" w:eastAsia="Arial" w:hAnsi="Arial" w:cs="Arial"/>
          <w:sz w:val="20"/>
          <w:szCs w:val="20"/>
        </w:rPr>
      </w:pPr>
    </w:p>
    <w:p w:rsidR="00CF1878" w:rsidRDefault="00CF1878">
      <w:pPr>
        <w:rPr>
          <w:rFonts w:ascii="Arial" w:eastAsia="Arial" w:hAnsi="Arial" w:cs="Arial"/>
          <w:sz w:val="20"/>
          <w:szCs w:val="20"/>
        </w:rPr>
      </w:pPr>
    </w:p>
    <w:p w:rsidR="00CF1878" w:rsidRDefault="00155E4A">
      <w:pPr>
        <w:pStyle w:val="BodyText"/>
      </w:pPr>
      <w:r>
        <w:pict>
          <v:rect id="_x0000_s1032" style="position:absolute;margin-left:6pt;margin-top:13.5pt;width:491.6pt;height:21.05pt;z-index:251659776;v-text-anchor:middle" fillcolor="gray" strokecolor="gray">
            <v:fill color2="#7f7f7f"/>
            <v:stroke color2="#7f7f7f" joinstyle="round"/>
            <v:textbox style="mso-rotate-with-shape:t" inset="2.5mm,1.25mm,2.5mm,1.25mm">
              <w:txbxContent>
                <w:p w:rsidR="00CF1878" w:rsidRPr="00B51E04" w:rsidRDefault="00CA2FB9">
                  <w:pPr>
                    <w:spacing w:line="0" w:lineRule="atLeast"/>
                    <w:rPr>
                      <w:rFonts w:ascii="Arimo" w:eastAsia="Microsoft YaHei" w:hAnsi="Arimo"/>
                      <w:b/>
                    </w:rPr>
                  </w:pPr>
                  <w:r w:rsidRPr="00B51E04">
                    <w:rPr>
                      <w:rFonts w:ascii="Arimo" w:eastAsia="Microsoft YaHei" w:hAnsi="Arimo"/>
                      <w:b/>
                    </w:rPr>
                    <w:t>Education &amp; IT Training</w:t>
                  </w:r>
                </w:p>
              </w:txbxContent>
            </v:textbox>
          </v:rect>
        </w:pict>
      </w:r>
      <w:r w:rsidR="00CA2FB9">
        <w:t xml:space="preserve"> </w:t>
      </w:r>
    </w:p>
    <w:p w:rsidR="00CF1878" w:rsidRDefault="00CF1878">
      <w:pPr>
        <w:pStyle w:val="BodyText"/>
      </w:pPr>
    </w:p>
    <w:p w:rsidR="00CF1878" w:rsidRDefault="00CF1878">
      <w:pPr>
        <w:pStyle w:val="BodyText"/>
        <w:rPr>
          <w:rFonts w:ascii="Verdana" w:hAnsi="Verdana"/>
          <w:color w:val="000000"/>
          <w:sz w:val="28"/>
          <w:szCs w:val="28"/>
        </w:rPr>
      </w:pPr>
    </w:p>
    <w:p w:rsidR="00996926" w:rsidRDefault="00996926">
      <w:pPr>
        <w:pStyle w:val="BodyText"/>
        <w:rPr>
          <w:rFonts w:ascii="Verdana" w:hAnsi="Verdana"/>
          <w:color w:val="000000"/>
          <w:sz w:val="28"/>
          <w:szCs w:val="28"/>
        </w:rPr>
      </w:pPr>
    </w:p>
    <w:p w:rsidR="00CF1878" w:rsidRDefault="00CA2FB9">
      <w:pPr>
        <w:pStyle w:val="BodyText"/>
        <w:rPr>
          <w:rFonts w:ascii="Verdana" w:hAnsi="Verdana"/>
          <w:color w:val="000000"/>
        </w:rPr>
      </w:pPr>
      <w:r>
        <w:rPr>
          <w:rFonts w:ascii="Verdana" w:hAnsi="Verdana"/>
          <w:b/>
          <w:bCs/>
          <w:color w:val="000000"/>
          <w:sz w:val="26"/>
          <w:szCs w:val="26"/>
          <w:u w:val="single"/>
        </w:rPr>
        <w:t>Education</w:t>
      </w:r>
    </w:p>
    <w:p w:rsidR="00CF1878" w:rsidRDefault="00CA2FB9">
      <w:pPr>
        <w:pStyle w:val="BodyText"/>
        <w:numPr>
          <w:ilvl w:val="0"/>
          <w:numId w:val="3"/>
        </w:numPr>
        <w:rPr>
          <w:rFonts w:ascii="Verdana" w:hAnsi="Verdana"/>
          <w:color w:val="000000"/>
          <w:sz w:val="26"/>
          <w:szCs w:val="26"/>
        </w:rPr>
      </w:pPr>
      <w:r>
        <w:rPr>
          <w:rFonts w:ascii="Verdana" w:hAnsi="Verdana"/>
          <w:color w:val="000000"/>
        </w:rPr>
        <w:t>Bachelor of Computer Application                           2013 to 2015</w:t>
      </w:r>
    </w:p>
    <w:p w:rsidR="00CF1878" w:rsidRDefault="00CA2FB9">
      <w:pPr>
        <w:pStyle w:val="BodyText"/>
        <w:rPr>
          <w:rFonts w:ascii="Verdana" w:hAnsi="Verdana"/>
          <w:color w:val="000000"/>
          <w:sz w:val="26"/>
          <w:szCs w:val="26"/>
        </w:rPr>
      </w:pPr>
      <w:r>
        <w:rPr>
          <w:rFonts w:ascii="Verdana" w:hAnsi="Verdana"/>
          <w:color w:val="000000"/>
          <w:sz w:val="26"/>
          <w:szCs w:val="26"/>
        </w:rPr>
        <w:t xml:space="preserve">   Shree Bharathi Group of Institution </w:t>
      </w:r>
      <w:r w:rsidR="00996926">
        <w:rPr>
          <w:rFonts w:ascii="Verdana" w:hAnsi="Verdana"/>
          <w:color w:val="000000"/>
          <w:sz w:val="26"/>
          <w:szCs w:val="26"/>
        </w:rPr>
        <w:t>Mangalore</w:t>
      </w:r>
    </w:p>
    <w:p w:rsidR="00CF1878" w:rsidRDefault="00CF1878">
      <w:pPr>
        <w:pStyle w:val="BodyText"/>
        <w:rPr>
          <w:rFonts w:ascii="Verdana" w:hAnsi="Verdana"/>
          <w:color w:val="000000"/>
          <w:sz w:val="26"/>
          <w:szCs w:val="26"/>
        </w:rPr>
      </w:pPr>
    </w:p>
    <w:p w:rsidR="00996926" w:rsidRDefault="00996926">
      <w:pPr>
        <w:pStyle w:val="BodyText"/>
        <w:rPr>
          <w:rFonts w:ascii="Verdana" w:hAnsi="Verdana"/>
          <w:color w:val="000000"/>
          <w:sz w:val="26"/>
          <w:szCs w:val="26"/>
        </w:rPr>
      </w:pPr>
    </w:p>
    <w:p w:rsidR="00CF1878" w:rsidRDefault="00CA2FB9">
      <w:pPr>
        <w:pStyle w:val="BodyText"/>
        <w:rPr>
          <w:rFonts w:ascii="Verdana" w:hAnsi="Verdana"/>
          <w:b/>
          <w:bCs/>
          <w:color w:val="000000"/>
          <w:sz w:val="26"/>
          <w:szCs w:val="26"/>
          <w:u w:val="single"/>
        </w:rPr>
      </w:pPr>
      <w:r>
        <w:rPr>
          <w:rFonts w:ascii="Verdana" w:hAnsi="Verdana"/>
          <w:b/>
          <w:bCs/>
          <w:color w:val="000000"/>
          <w:sz w:val="28"/>
          <w:szCs w:val="28"/>
          <w:u w:val="single"/>
        </w:rPr>
        <w:t>IT Training</w:t>
      </w:r>
    </w:p>
    <w:p w:rsidR="00CF1878" w:rsidRDefault="00CF1878">
      <w:pPr>
        <w:pStyle w:val="BodyText"/>
        <w:rPr>
          <w:rFonts w:ascii="Verdana" w:hAnsi="Verdana"/>
          <w:b/>
          <w:bCs/>
          <w:color w:val="000000"/>
          <w:sz w:val="26"/>
          <w:szCs w:val="26"/>
          <w:u w:val="single"/>
        </w:rPr>
      </w:pPr>
    </w:p>
    <w:p w:rsidR="00CF1878" w:rsidRDefault="00CA2FB9">
      <w:pPr>
        <w:pStyle w:val="BodyText"/>
        <w:numPr>
          <w:ilvl w:val="0"/>
          <w:numId w:val="4"/>
        </w:numPr>
        <w:rPr>
          <w:rFonts w:ascii="Verdana" w:hAnsi="Verdana"/>
          <w:color w:val="000000"/>
          <w:sz w:val="26"/>
          <w:szCs w:val="26"/>
        </w:rPr>
      </w:pPr>
      <w:r>
        <w:rPr>
          <w:rFonts w:ascii="Verdana" w:hAnsi="Verdana"/>
          <w:color w:val="000000"/>
          <w:sz w:val="26"/>
          <w:szCs w:val="26"/>
        </w:rPr>
        <w:t>A+ ,  N+</w:t>
      </w:r>
    </w:p>
    <w:p w:rsidR="00CF1878" w:rsidRDefault="00CA2FB9">
      <w:pPr>
        <w:pStyle w:val="BodyText"/>
        <w:numPr>
          <w:ilvl w:val="0"/>
          <w:numId w:val="4"/>
        </w:numPr>
        <w:rPr>
          <w:rFonts w:ascii="Verdana" w:hAnsi="Verdana"/>
          <w:color w:val="000000"/>
          <w:sz w:val="26"/>
          <w:szCs w:val="26"/>
        </w:rPr>
      </w:pPr>
      <w:r>
        <w:rPr>
          <w:rFonts w:ascii="Verdana" w:hAnsi="Verdana"/>
          <w:color w:val="000000"/>
          <w:sz w:val="26"/>
          <w:szCs w:val="26"/>
        </w:rPr>
        <w:t>MCSA , CCNA</w:t>
      </w:r>
    </w:p>
    <w:p w:rsidR="00CF1878" w:rsidRDefault="00CF1878">
      <w:pPr>
        <w:pStyle w:val="BodyText"/>
        <w:rPr>
          <w:rFonts w:ascii="Verdana" w:hAnsi="Verdana"/>
          <w:color w:val="000000"/>
          <w:sz w:val="26"/>
          <w:szCs w:val="26"/>
        </w:rPr>
      </w:pPr>
    </w:p>
    <w:p w:rsidR="00996926" w:rsidRDefault="00996926">
      <w:pPr>
        <w:pStyle w:val="BodyText"/>
        <w:rPr>
          <w:rFonts w:ascii="Verdana" w:hAnsi="Verdana"/>
          <w:color w:val="000000"/>
          <w:sz w:val="26"/>
          <w:szCs w:val="26"/>
        </w:rPr>
      </w:pPr>
    </w:p>
    <w:p w:rsidR="00CF1878" w:rsidRDefault="00155E4A">
      <w:pPr>
        <w:pStyle w:val="BodyText"/>
        <w:rPr>
          <w:rFonts w:ascii="Verdana" w:hAnsi="Verdana"/>
          <w:color w:val="000000"/>
          <w:sz w:val="26"/>
          <w:szCs w:val="26"/>
        </w:rPr>
      </w:pPr>
      <w:r w:rsidRPr="00155E4A">
        <w:lastRenderedPageBreak/>
        <w:pict>
          <v:rect id="_x0000_s1033" style="position:absolute;margin-left:6pt;margin-top:13.5pt;width:491.6pt;height:19.2pt;z-index:251660800;v-text-anchor:middle" fillcolor="gray" strokecolor="gray">
            <v:fill color2="#7f7f7f"/>
            <v:stroke color2="#7f7f7f" joinstyle="round"/>
            <v:textbox style="mso-rotate-with-shape:t" inset="2.5mm,1.25mm,2.5mm,1.25mm">
              <w:txbxContent>
                <w:p w:rsidR="00CF1878" w:rsidRPr="00B51E04" w:rsidRDefault="00CA2FB9">
                  <w:pPr>
                    <w:spacing w:line="0" w:lineRule="atLeast"/>
                    <w:rPr>
                      <w:rFonts w:ascii="Arimo" w:eastAsia="Microsoft YaHei" w:hAnsi="Arimo"/>
                      <w:b/>
                    </w:rPr>
                  </w:pPr>
                  <w:r w:rsidRPr="00B51E04">
                    <w:rPr>
                      <w:rFonts w:ascii="Arimo" w:eastAsia="Microsoft YaHei" w:hAnsi="Arimo"/>
                      <w:b/>
                    </w:rPr>
                    <w:t>Personal Information</w:t>
                  </w:r>
                </w:p>
                <w:p w:rsidR="00B51E04" w:rsidRDefault="00B51E04"/>
              </w:txbxContent>
            </v:textbox>
          </v:rect>
        </w:pict>
      </w:r>
      <w:r w:rsidR="00CA2FB9">
        <w:rPr>
          <w:rFonts w:ascii="Verdana" w:hAnsi="Verdana"/>
          <w:color w:val="000000"/>
          <w:sz w:val="26"/>
          <w:szCs w:val="26"/>
        </w:rPr>
        <w:t xml:space="preserve">                        </w:t>
      </w:r>
    </w:p>
    <w:p w:rsidR="00CF1878" w:rsidRDefault="00CF1878">
      <w:pPr>
        <w:pStyle w:val="BodyText"/>
        <w:rPr>
          <w:rFonts w:ascii="Verdana" w:hAnsi="Verdana"/>
          <w:color w:val="000000"/>
          <w:sz w:val="26"/>
          <w:szCs w:val="26"/>
        </w:rPr>
      </w:pPr>
    </w:p>
    <w:p w:rsidR="00CF1878" w:rsidRPr="00996926" w:rsidRDefault="00996926">
      <w:pPr>
        <w:pStyle w:val="BodyText"/>
        <w:rPr>
          <w:rFonts w:ascii="Verdana" w:hAnsi="Verdana"/>
          <w:b/>
          <w:color w:val="000000"/>
          <w:sz w:val="26"/>
          <w:szCs w:val="26"/>
        </w:rPr>
      </w:pPr>
      <w:r>
        <w:rPr>
          <w:rFonts w:ascii="Verdana" w:hAnsi="Verdana"/>
          <w:b/>
          <w:color w:val="000000"/>
          <w:sz w:val="26"/>
          <w:szCs w:val="26"/>
        </w:rPr>
        <w:t xml:space="preserve">       </w:t>
      </w:r>
      <w:r w:rsidRPr="00996926">
        <w:rPr>
          <w:rFonts w:ascii="Verdana" w:hAnsi="Verdana"/>
          <w:b/>
          <w:color w:val="000000"/>
          <w:sz w:val="26"/>
          <w:szCs w:val="26"/>
        </w:rPr>
        <w:t>Name</w:t>
      </w:r>
      <w:r w:rsidR="00CA2FB9" w:rsidRPr="00996926">
        <w:rPr>
          <w:rFonts w:ascii="Verdana" w:hAnsi="Verdana"/>
          <w:b/>
          <w:color w:val="000000"/>
          <w:sz w:val="26"/>
          <w:szCs w:val="26"/>
        </w:rPr>
        <w:t xml:space="preserve">    </w:t>
      </w:r>
      <w:r>
        <w:rPr>
          <w:rFonts w:ascii="Verdana" w:hAnsi="Verdana"/>
          <w:b/>
          <w:color w:val="000000"/>
          <w:sz w:val="26"/>
          <w:szCs w:val="26"/>
        </w:rPr>
        <w:t xml:space="preserve">               </w:t>
      </w:r>
      <w:r w:rsidRPr="00996926">
        <w:rPr>
          <w:rFonts w:ascii="Verdana" w:hAnsi="Verdana"/>
          <w:b/>
          <w:color w:val="000000"/>
          <w:sz w:val="26"/>
          <w:szCs w:val="26"/>
        </w:rPr>
        <w:t>:</w:t>
      </w:r>
      <w:r w:rsidRPr="00996926">
        <w:rPr>
          <w:rFonts w:ascii="Verdana" w:hAnsi="Verdana"/>
          <w:color w:val="000000"/>
          <w:sz w:val="26"/>
          <w:szCs w:val="26"/>
        </w:rPr>
        <w:t xml:space="preserve">  Shahsad A</w:t>
      </w:r>
      <w:r w:rsidR="00CA2FB9" w:rsidRPr="00996926">
        <w:rPr>
          <w:rFonts w:ascii="Verdana" w:hAnsi="Verdana"/>
          <w:b/>
          <w:color w:val="000000"/>
          <w:sz w:val="26"/>
          <w:szCs w:val="26"/>
        </w:rPr>
        <w:t xml:space="preserve">  </w:t>
      </w:r>
    </w:p>
    <w:p w:rsidR="00736A0A" w:rsidRDefault="00996926">
      <w:pPr>
        <w:pStyle w:val="BodyText"/>
        <w:rPr>
          <w:rFonts w:ascii="Verdana" w:hAnsi="Verdana"/>
          <w:color w:val="000000"/>
          <w:sz w:val="26"/>
          <w:szCs w:val="26"/>
        </w:rPr>
      </w:pPr>
      <w:r>
        <w:rPr>
          <w:rFonts w:ascii="Verdana" w:hAnsi="Verdana"/>
          <w:color w:val="000000"/>
          <w:sz w:val="26"/>
          <w:szCs w:val="26"/>
        </w:rPr>
        <w:t xml:space="preserve">      </w:t>
      </w:r>
      <w:r w:rsidR="00CA2FB9">
        <w:rPr>
          <w:rFonts w:ascii="Verdana" w:hAnsi="Verdana"/>
          <w:b/>
          <w:bCs/>
          <w:color w:val="000000"/>
          <w:sz w:val="26"/>
          <w:szCs w:val="26"/>
        </w:rPr>
        <w:t xml:space="preserve">Address        </w:t>
      </w:r>
      <w:r>
        <w:rPr>
          <w:rFonts w:ascii="Verdana" w:hAnsi="Verdana"/>
          <w:b/>
          <w:bCs/>
          <w:color w:val="000000"/>
          <w:sz w:val="26"/>
          <w:szCs w:val="26"/>
        </w:rPr>
        <w:t xml:space="preserve"> </w:t>
      </w:r>
      <w:r w:rsidR="00D129B8">
        <w:rPr>
          <w:rFonts w:ascii="Verdana" w:hAnsi="Verdana"/>
          <w:b/>
          <w:bCs/>
          <w:color w:val="000000"/>
          <w:sz w:val="26"/>
          <w:szCs w:val="26"/>
        </w:rPr>
        <w:t xml:space="preserve">       </w:t>
      </w:r>
      <w:r w:rsidR="00CA2FB9">
        <w:rPr>
          <w:rFonts w:ascii="Verdana" w:hAnsi="Verdana"/>
          <w:b/>
          <w:bCs/>
          <w:color w:val="000000"/>
          <w:sz w:val="26"/>
          <w:szCs w:val="26"/>
        </w:rPr>
        <w:t>:</w:t>
      </w:r>
      <w:r w:rsidR="00CA2FB9">
        <w:rPr>
          <w:rFonts w:ascii="Verdana" w:hAnsi="Verdana"/>
          <w:color w:val="000000"/>
          <w:sz w:val="26"/>
          <w:szCs w:val="26"/>
        </w:rPr>
        <w:t xml:space="preserve"> </w:t>
      </w:r>
      <w:proofErr w:type="spellStart"/>
      <w:r w:rsidR="00CA2FB9">
        <w:rPr>
          <w:rFonts w:ascii="Verdana" w:hAnsi="Verdana"/>
          <w:color w:val="000000"/>
          <w:sz w:val="26"/>
          <w:szCs w:val="26"/>
        </w:rPr>
        <w:t>Shanib</w:t>
      </w:r>
      <w:proofErr w:type="spellEnd"/>
      <w:r w:rsidR="00CA2FB9">
        <w:rPr>
          <w:rFonts w:ascii="Verdana" w:hAnsi="Verdana"/>
          <w:color w:val="000000"/>
          <w:sz w:val="26"/>
          <w:szCs w:val="26"/>
        </w:rPr>
        <w:t xml:space="preserve"> </w:t>
      </w:r>
      <w:proofErr w:type="spellStart"/>
      <w:r w:rsidR="00CA2FB9">
        <w:rPr>
          <w:rFonts w:ascii="Verdana" w:hAnsi="Verdana"/>
          <w:color w:val="000000"/>
          <w:sz w:val="26"/>
          <w:szCs w:val="26"/>
        </w:rPr>
        <w:t>abna</w:t>
      </w:r>
      <w:proofErr w:type="spellEnd"/>
      <w:r w:rsidR="00CA2FB9">
        <w:rPr>
          <w:rFonts w:ascii="Verdana" w:hAnsi="Verdana"/>
          <w:color w:val="000000"/>
          <w:sz w:val="26"/>
          <w:szCs w:val="26"/>
        </w:rPr>
        <w:t xml:space="preserve"> </w:t>
      </w:r>
      <w:proofErr w:type="spellStart"/>
      <w:r w:rsidR="00CA2FB9">
        <w:rPr>
          <w:rFonts w:ascii="Verdana" w:hAnsi="Verdana"/>
          <w:color w:val="000000"/>
          <w:sz w:val="26"/>
          <w:szCs w:val="26"/>
        </w:rPr>
        <w:t>kattampally</w:t>
      </w:r>
      <w:proofErr w:type="spellEnd"/>
      <w:r w:rsidR="00CA2FB9">
        <w:rPr>
          <w:rFonts w:ascii="Verdana" w:hAnsi="Verdana"/>
          <w:color w:val="000000"/>
          <w:sz w:val="26"/>
          <w:szCs w:val="26"/>
        </w:rPr>
        <w:t>,</w:t>
      </w:r>
    </w:p>
    <w:p w:rsidR="00CF1878" w:rsidRDefault="00736A0A">
      <w:pPr>
        <w:pStyle w:val="BodyText"/>
        <w:rPr>
          <w:rFonts w:ascii="Verdana" w:hAnsi="Verdana"/>
          <w:color w:val="000000"/>
          <w:sz w:val="26"/>
          <w:szCs w:val="26"/>
        </w:rPr>
      </w:pPr>
      <w:r>
        <w:rPr>
          <w:rFonts w:ascii="Verdana" w:hAnsi="Verdana"/>
          <w:color w:val="000000"/>
          <w:sz w:val="26"/>
          <w:szCs w:val="26"/>
        </w:rPr>
        <w:t xml:space="preserve">                                    </w:t>
      </w:r>
      <w:r w:rsidR="00CA2FB9">
        <w:rPr>
          <w:rFonts w:ascii="Verdana" w:hAnsi="Verdana"/>
          <w:color w:val="000000"/>
          <w:sz w:val="26"/>
          <w:szCs w:val="26"/>
        </w:rPr>
        <w:t xml:space="preserve"> </w:t>
      </w:r>
      <w:proofErr w:type="gramStart"/>
      <w:r w:rsidR="00CA2FB9">
        <w:rPr>
          <w:rFonts w:ascii="Verdana" w:hAnsi="Verdana"/>
          <w:color w:val="000000"/>
          <w:sz w:val="26"/>
          <w:szCs w:val="26"/>
        </w:rPr>
        <w:t>kannur</w:t>
      </w:r>
      <w:proofErr w:type="gramEnd"/>
      <w:r w:rsidR="00CA2FB9">
        <w:rPr>
          <w:rFonts w:ascii="Verdana" w:hAnsi="Verdana"/>
          <w:color w:val="000000"/>
          <w:sz w:val="26"/>
          <w:szCs w:val="26"/>
        </w:rPr>
        <w:t xml:space="preserve">, </w:t>
      </w:r>
      <w:r w:rsidR="00996926">
        <w:rPr>
          <w:rFonts w:ascii="Verdana" w:hAnsi="Verdana"/>
          <w:color w:val="000000"/>
          <w:sz w:val="26"/>
          <w:szCs w:val="26"/>
        </w:rPr>
        <w:t>Kerala</w:t>
      </w:r>
      <w:r w:rsidR="00CA2FB9">
        <w:rPr>
          <w:rFonts w:ascii="Verdana" w:hAnsi="Verdana"/>
          <w:color w:val="000000"/>
          <w:sz w:val="26"/>
          <w:szCs w:val="26"/>
        </w:rPr>
        <w:t xml:space="preserve"> 670011</w:t>
      </w:r>
    </w:p>
    <w:p w:rsidR="00CF1878" w:rsidRDefault="00996926">
      <w:pPr>
        <w:pStyle w:val="BodyText"/>
        <w:rPr>
          <w:rFonts w:ascii="Verdana" w:hAnsi="Verdana"/>
          <w:b/>
          <w:bCs/>
          <w:color w:val="000000"/>
          <w:sz w:val="26"/>
          <w:szCs w:val="26"/>
        </w:rPr>
      </w:pPr>
      <w:r>
        <w:rPr>
          <w:rFonts w:ascii="Verdana" w:hAnsi="Verdana"/>
          <w:color w:val="000000"/>
          <w:sz w:val="26"/>
          <w:szCs w:val="26"/>
        </w:rPr>
        <w:t xml:space="preserve">      </w:t>
      </w:r>
      <w:r w:rsidR="00CA2FB9">
        <w:rPr>
          <w:rFonts w:ascii="Verdana" w:hAnsi="Verdana"/>
          <w:b/>
          <w:bCs/>
          <w:color w:val="000000"/>
          <w:sz w:val="26"/>
          <w:szCs w:val="26"/>
        </w:rPr>
        <w:t xml:space="preserve">Date of Birth        : </w:t>
      </w:r>
      <w:r w:rsidR="00CA2FB9">
        <w:rPr>
          <w:rFonts w:ascii="Verdana" w:hAnsi="Verdana"/>
          <w:color w:val="000000"/>
          <w:sz w:val="26"/>
          <w:szCs w:val="26"/>
        </w:rPr>
        <w:t>16/08/1993</w:t>
      </w:r>
    </w:p>
    <w:p w:rsidR="00CF1878" w:rsidRDefault="00996926">
      <w:pPr>
        <w:pStyle w:val="BodyText"/>
        <w:rPr>
          <w:rFonts w:ascii="Verdana" w:hAnsi="Verdana"/>
          <w:b/>
          <w:bCs/>
          <w:color w:val="000000"/>
          <w:sz w:val="26"/>
          <w:szCs w:val="26"/>
        </w:rPr>
      </w:pPr>
      <w:r>
        <w:rPr>
          <w:rFonts w:ascii="Verdana" w:hAnsi="Verdana"/>
          <w:b/>
          <w:bCs/>
          <w:color w:val="000000"/>
          <w:sz w:val="26"/>
          <w:szCs w:val="26"/>
        </w:rPr>
        <w:t xml:space="preserve">      </w:t>
      </w:r>
      <w:r w:rsidR="00CA2FB9">
        <w:rPr>
          <w:rFonts w:ascii="Verdana" w:hAnsi="Verdana"/>
          <w:b/>
          <w:bCs/>
          <w:color w:val="000000"/>
          <w:sz w:val="26"/>
          <w:szCs w:val="26"/>
        </w:rPr>
        <w:t xml:space="preserve">Gender                 : </w:t>
      </w:r>
      <w:r w:rsidR="00CA2FB9">
        <w:rPr>
          <w:rFonts w:ascii="Verdana" w:hAnsi="Verdana"/>
          <w:color w:val="000000"/>
          <w:sz w:val="26"/>
          <w:szCs w:val="26"/>
        </w:rPr>
        <w:t xml:space="preserve"> Male</w:t>
      </w:r>
    </w:p>
    <w:p w:rsidR="00CF1878" w:rsidRDefault="00996926">
      <w:pPr>
        <w:pStyle w:val="BodyText"/>
        <w:rPr>
          <w:rFonts w:ascii="Verdana" w:hAnsi="Verdana"/>
          <w:b/>
          <w:bCs/>
          <w:color w:val="000000"/>
          <w:sz w:val="26"/>
          <w:szCs w:val="26"/>
        </w:rPr>
      </w:pPr>
      <w:r>
        <w:rPr>
          <w:rFonts w:ascii="Verdana" w:hAnsi="Verdana"/>
          <w:b/>
          <w:bCs/>
          <w:color w:val="000000"/>
          <w:sz w:val="26"/>
          <w:szCs w:val="26"/>
        </w:rPr>
        <w:t xml:space="preserve">      </w:t>
      </w:r>
      <w:r w:rsidR="00CA2FB9">
        <w:rPr>
          <w:rFonts w:ascii="Verdana" w:hAnsi="Verdana"/>
          <w:b/>
          <w:bCs/>
          <w:color w:val="000000"/>
          <w:sz w:val="26"/>
          <w:szCs w:val="26"/>
        </w:rPr>
        <w:t>Marital Status      :</w:t>
      </w:r>
      <w:r w:rsidR="00CA2FB9">
        <w:rPr>
          <w:rFonts w:ascii="Verdana" w:hAnsi="Verdana"/>
          <w:color w:val="000000"/>
          <w:sz w:val="26"/>
          <w:szCs w:val="26"/>
        </w:rPr>
        <w:t xml:space="preserve"> Single</w:t>
      </w:r>
    </w:p>
    <w:p w:rsidR="00CF1878" w:rsidRDefault="00996926">
      <w:pPr>
        <w:pStyle w:val="BodyText"/>
        <w:rPr>
          <w:rFonts w:ascii="Verdana" w:hAnsi="Verdana"/>
          <w:color w:val="000000"/>
          <w:sz w:val="26"/>
          <w:szCs w:val="26"/>
        </w:rPr>
      </w:pPr>
      <w:r>
        <w:rPr>
          <w:rFonts w:ascii="Verdana" w:hAnsi="Verdana"/>
          <w:b/>
          <w:bCs/>
          <w:color w:val="000000"/>
          <w:sz w:val="26"/>
          <w:szCs w:val="26"/>
        </w:rPr>
        <w:t xml:space="preserve">      </w:t>
      </w:r>
      <w:r w:rsidR="00CA2FB9">
        <w:rPr>
          <w:rFonts w:ascii="Verdana" w:hAnsi="Verdana"/>
          <w:b/>
          <w:bCs/>
          <w:color w:val="000000"/>
          <w:sz w:val="26"/>
          <w:szCs w:val="26"/>
        </w:rPr>
        <w:t>Nationality           :</w:t>
      </w:r>
      <w:r w:rsidR="00CA2FB9">
        <w:rPr>
          <w:rFonts w:ascii="Verdana" w:hAnsi="Verdana"/>
          <w:color w:val="000000"/>
          <w:sz w:val="26"/>
          <w:szCs w:val="26"/>
        </w:rPr>
        <w:t xml:space="preserve"> India</w:t>
      </w:r>
      <w:r w:rsidR="00D129B8">
        <w:rPr>
          <w:rFonts w:ascii="Verdana" w:hAnsi="Verdana"/>
          <w:color w:val="000000"/>
          <w:sz w:val="26"/>
          <w:szCs w:val="26"/>
        </w:rPr>
        <w:t xml:space="preserve"> </w:t>
      </w:r>
      <w:r w:rsidR="00CA2FB9">
        <w:rPr>
          <w:rFonts w:ascii="Verdana" w:hAnsi="Verdana"/>
          <w:color w:val="000000"/>
          <w:sz w:val="26"/>
          <w:szCs w:val="26"/>
        </w:rPr>
        <w:t>n</w:t>
      </w:r>
    </w:p>
    <w:p w:rsidR="00CF1878" w:rsidRDefault="00996926">
      <w:pPr>
        <w:pStyle w:val="BodyText"/>
        <w:rPr>
          <w:rFonts w:ascii="Verdana" w:hAnsi="Verdana"/>
          <w:color w:val="000000"/>
          <w:sz w:val="26"/>
          <w:szCs w:val="26"/>
        </w:rPr>
      </w:pPr>
      <w:r>
        <w:rPr>
          <w:rFonts w:ascii="Verdana" w:hAnsi="Verdana"/>
          <w:color w:val="000000"/>
          <w:sz w:val="26"/>
          <w:szCs w:val="26"/>
        </w:rPr>
        <w:t xml:space="preserve">     </w:t>
      </w:r>
      <w:r w:rsidR="00CA2FB9">
        <w:rPr>
          <w:rFonts w:ascii="Verdana" w:hAnsi="Verdana"/>
          <w:b/>
          <w:bCs/>
          <w:color w:val="000000"/>
          <w:sz w:val="26"/>
          <w:szCs w:val="26"/>
        </w:rPr>
        <w:t xml:space="preserve">Know </w:t>
      </w:r>
      <w:r>
        <w:rPr>
          <w:rFonts w:ascii="Verdana" w:hAnsi="Verdana"/>
          <w:b/>
          <w:bCs/>
          <w:color w:val="000000"/>
          <w:sz w:val="26"/>
          <w:szCs w:val="26"/>
        </w:rPr>
        <w:t>Languages</w:t>
      </w:r>
      <w:r w:rsidR="00D129B8">
        <w:rPr>
          <w:rFonts w:ascii="Verdana" w:hAnsi="Verdana"/>
          <w:b/>
          <w:bCs/>
          <w:color w:val="000000"/>
          <w:sz w:val="26"/>
          <w:szCs w:val="26"/>
        </w:rPr>
        <w:t xml:space="preserve">  </w:t>
      </w:r>
      <w:r>
        <w:rPr>
          <w:rFonts w:ascii="Verdana" w:hAnsi="Verdana"/>
          <w:b/>
          <w:bCs/>
          <w:color w:val="000000"/>
          <w:sz w:val="26"/>
          <w:szCs w:val="26"/>
        </w:rPr>
        <w:t>:</w:t>
      </w:r>
      <w:r w:rsidR="00CA2FB9">
        <w:rPr>
          <w:rFonts w:ascii="Verdana" w:hAnsi="Verdana"/>
          <w:b/>
          <w:bCs/>
          <w:color w:val="000000"/>
          <w:sz w:val="26"/>
          <w:szCs w:val="26"/>
        </w:rPr>
        <w:t xml:space="preserve"> </w:t>
      </w:r>
      <w:r w:rsidR="000E7FBC">
        <w:rPr>
          <w:rFonts w:ascii="Verdana" w:hAnsi="Verdana"/>
          <w:color w:val="000000"/>
          <w:sz w:val="26"/>
          <w:szCs w:val="26"/>
        </w:rPr>
        <w:t>English, Hindi, Malayalam</w:t>
      </w:r>
    </w:p>
    <w:p w:rsidR="00CF1878" w:rsidRDefault="00CF1878">
      <w:pPr>
        <w:pStyle w:val="BodyText"/>
        <w:rPr>
          <w:rFonts w:ascii="Verdana" w:hAnsi="Verdana"/>
          <w:color w:val="000000"/>
          <w:sz w:val="26"/>
          <w:szCs w:val="26"/>
        </w:rPr>
      </w:pPr>
    </w:p>
    <w:p w:rsidR="00CF1878" w:rsidRDefault="00CF1878">
      <w:pPr>
        <w:pStyle w:val="BodyText"/>
        <w:rPr>
          <w:rFonts w:ascii="Verdana" w:hAnsi="Verdana"/>
          <w:color w:val="000000"/>
          <w:sz w:val="26"/>
          <w:szCs w:val="26"/>
        </w:rPr>
      </w:pPr>
    </w:p>
    <w:p w:rsidR="00CF1878" w:rsidRDefault="00155E4A">
      <w:pPr>
        <w:pStyle w:val="BodyText"/>
        <w:rPr>
          <w:rFonts w:ascii="Verdana" w:hAnsi="Verdana"/>
          <w:color w:val="000000"/>
          <w:sz w:val="26"/>
          <w:szCs w:val="26"/>
        </w:rPr>
      </w:pPr>
      <w:r w:rsidRPr="00155E4A">
        <w:pict>
          <v:rect id="_x0000_s1034" style="position:absolute;margin-left:6pt;margin-top:9.65pt;width:491.6pt;height:22.5pt;z-index:251661824;v-text-anchor:middle" fillcolor="gray" strokecolor="gray">
            <v:fill color2="#7f7f7f"/>
            <v:stroke color2="#7f7f7f" joinstyle="round"/>
            <v:textbox style="mso-rotate-with-shape:t" inset="2.5mm,1.25mm,2.5mm,1.25mm">
              <w:txbxContent>
                <w:p w:rsidR="00CF1878" w:rsidRPr="00B51E04" w:rsidRDefault="00996926">
                  <w:pPr>
                    <w:spacing w:line="0" w:lineRule="atLeast"/>
                    <w:rPr>
                      <w:rFonts w:ascii="Arimo" w:eastAsia="Microsoft YaHei" w:hAnsi="Arimo"/>
                      <w:b/>
                    </w:rPr>
                  </w:pPr>
                  <w:r>
                    <w:rPr>
                      <w:rFonts w:ascii="Arimo" w:eastAsia="Microsoft YaHei" w:hAnsi="Arimo"/>
                      <w:b/>
                    </w:rPr>
                    <w:t>Declaration</w:t>
                  </w:r>
                </w:p>
              </w:txbxContent>
            </v:textbox>
          </v:rect>
        </w:pict>
      </w:r>
    </w:p>
    <w:p w:rsidR="00CF1878" w:rsidRDefault="00CF1878">
      <w:pPr>
        <w:pStyle w:val="BodyText"/>
        <w:rPr>
          <w:rFonts w:ascii="Verdana" w:hAnsi="Verdana"/>
          <w:color w:val="000000"/>
          <w:sz w:val="26"/>
          <w:szCs w:val="26"/>
        </w:rPr>
      </w:pPr>
    </w:p>
    <w:p w:rsidR="00CF1878" w:rsidRDefault="00CA2FB9">
      <w:pPr>
        <w:pStyle w:val="BodyText"/>
        <w:rPr>
          <w:rFonts w:ascii="Arimo" w:hAnsi="Arimo"/>
          <w:color w:val="000000"/>
          <w:sz w:val="26"/>
          <w:szCs w:val="26"/>
        </w:rPr>
      </w:pPr>
      <w:r>
        <w:rPr>
          <w:rFonts w:ascii="Arimo" w:hAnsi="Arimo"/>
          <w:color w:val="000000"/>
          <w:sz w:val="26"/>
          <w:szCs w:val="26"/>
        </w:rPr>
        <w:t>I do hereby declare that the details given above are true and correct to the best of my knowledge and belief.</w:t>
      </w:r>
    </w:p>
    <w:p w:rsidR="00CF1878" w:rsidRDefault="00CF1878">
      <w:pPr>
        <w:pStyle w:val="BodyText"/>
        <w:rPr>
          <w:rFonts w:ascii="Arimo" w:hAnsi="Arimo"/>
          <w:color w:val="000000"/>
          <w:sz w:val="26"/>
          <w:szCs w:val="26"/>
        </w:rPr>
      </w:pPr>
    </w:p>
    <w:p w:rsidR="00CF1878" w:rsidRDefault="00CF1878">
      <w:pPr>
        <w:pStyle w:val="BodyText"/>
        <w:rPr>
          <w:rFonts w:ascii="Arimo" w:hAnsi="Arimo"/>
          <w:color w:val="000000"/>
          <w:sz w:val="26"/>
          <w:szCs w:val="26"/>
        </w:rPr>
      </w:pPr>
    </w:p>
    <w:p w:rsidR="00CA2FB9" w:rsidRDefault="00CA2FB9">
      <w:pPr>
        <w:pStyle w:val="BodyText"/>
      </w:pPr>
    </w:p>
    <w:sectPr w:rsidR="00CA2FB9" w:rsidSect="00CF1878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mo">
    <w:altName w:val="Arial"/>
    <w:panose1 w:val="020B0604020202020204"/>
    <w:charset w:val="00"/>
    <w:family w:val="swiss"/>
    <w:pitch w:val="variable"/>
    <w:sig w:usb0="00000000" w:usb1="500078FF" w:usb2="00000021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B51E04"/>
    <w:rsid w:val="000E7FBC"/>
    <w:rsid w:val="001259D1"/>
    <w:rsid w:val="00155E4A"/>
    <w:rsid w:val="00604BEF"/>
    <w:rsid w:val="00736A0A"/>
    <w:rsid w:val="007F5E4B"/>
    <w:rsid w:val="00996926"/>
    <w:rsid w:val="00B51E04"/>
    <w:rsid w:val="00CA2FB9"/>
    <w:rsid w:val="00CF1878"/>
    <w:rsid w:val="00D129B8"/>
    <w:rsid w:val="00DB5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878"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sid w:val="00CF1878"/>
    <w:rPr>
      <w:rFonts w:ascii="OpenSymbol" w:eastAsia="OpenSymbol" w:hAnsi="OpenSymbol" w:cs="OpenSymbol"/>
    </w:rPr>
  </w:style>
  <w:style w:type="character" w:customStyle="1" w:styleId="FootnoteCharacters">
    <w:name w:val="Footnote Characters"/>
    <w:rsid w:val="00CF1878"/>
  </w:style>
  <w:style w:type="character" w:customStyle="1" w:styleId="EndnoteCharacters">
    <w:name w:val="Endnote Characters"/>
    <w:rsid w:val="00CF1878"/>
  </w:style>
  <w:style w:type="character" w:customStyle="1" w:styleId="NumberingSymbols">
    <w:name w:val="Numbering Symbols"/>
    <w:rsid w:val="00CF1878"/>
  </w:style>
  <w:style w:type="paragraph" w:customStyle="1" w:styleId="Heading">
    <w:name w:val="Heading"/>
    <w:basedOn w:val="Normal"/>
    <w:next w:val="BodyText"/>
    <w:rsid w:val="00CF1878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rsid w:val="00CF1878"/>
    <w:pPr>
      <w:spacing w:after="120"/>
    </w:pPr>
  </w:style>
  <w:style w:type="paragraph" w:styleId="List">
    <w:name w:val="List"/>
    <w:basedOn w:val="BodyText"/>
    <w:rsid w:val="00CF1878"/>
  </w:style>
  <w:style w:type="paragraph" w:styleId="Caption">
    <w:name w:val="caption"/>
    <w:basedOn w:val="Normal"/>
    <w:qFormat/>
    <w:rsid w:val="00CF1878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CF1878"/>
    <w:pPr>
      <w:suppressLineNumbers/>
    </w:pPr>
  </w:style>
  <w:style w:type="paragraph" w:customStyle="1" w:styleId="Objectwitharrow">
    <w:name w:val="Object with arrow"/>
    <w:basedOn w:val="Normal"/>
    <w:rsid w:val="00CF1878"/>
  </w:style>
  <w:style w:type="paragraph" w:customStyle="1" w:styleId="Objectwithshadow">
    <w:name w:val="Object with shadow"/>
    <w:basedOn w:val="Normal"/>
    <w:rsid w:val="00CF1878"/>
  </w:style>
  <w:style w:type="paragraph" w:customStyle="1" w:styleId="Objectwithoutfill">
    <w:name w:val="Object without fill"/>
    <w:basedOn w:val="Normal"/>
    <w:rsid w:val="00CF1878"/>
  </w:style>
  <w:style w:type="paragraph" w:customStyle="1" w:styleId="Objectwithnofillandnoline">
    <w:name w:val="Object with no fill and no line"/>
    <w:basedOn w:val="Normal"/>
    <w:rsid w:val="00CF1878"/>
  </w:style>
  <w:style w:type="paragraph" w:customStyle="1" w:styleId="Text">
    <w:name w:val="Text"/>
    <w:basedOn w:val="Caption"/>
    <w:rsid w:val="00CF1878"/>
  </w:style>
  <w:style w:type="paragraph" w:customStyle="1" w:styleId="Textbodyjustified">
    <w:name w:val="Text body justified"/>
    <w:basedOn w:val="Normal"/>
    <w:rsid w:val="00CF1878"/>
  </w:style>
  <w:style w:type="paragraph" w:styleId="BodyTextFirstIndent">
    <w:name w:val="Body Text First Indent"/>
    <w:basedOn w:val="BodyText"/>
    <w:rsid w:val="00CF1878"/>
    <w:pPr>
      <w:ind w:firstLine="283"/>
    </w:pPr>
  </w:style>
  <w:style w:type="paragraph" w:styleId="Title">
    <w:name w:val="Title"/>
    <w:basedOn w:val="Heading"/>
    <w:next w:val="Subtitle"/>
    <w:qFormat/>
    <w:rsid w:val="00CF1878"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Heading"/>
    <w:next w:val="BodyText"/>
    <w:qFormat/>
    <w:rsid w:val="00CF1878"/>
    <w:pPr>
      <w:jc w:val="center"/>
    </w:pPr>
    <w:rPr>
      <w:i/>
      <w:iCs/>
    </w:rPr>
  </w:style>
  <w:style w:type="paragraph" w:customStyle="1" w:styleId="Title1">
    <w:name w:val="Title1"/>
    <w:basedOn w:val="Normal"/>
    <w:rsid w:val="00CF1878"/>
    <w:pPr>
      <w:jc w:val="center"/>
    </w:pPr>
  </w:style>
  <w:style w:type="paragraph" w:customStyle="1" w:styleId="Title2">
    <w:name w:val="Title2"/>
    <w:basedOn w:val="Normal"/>
    <w:rsid w:val="00CF1878"/>
    <w:pPr>
      <w:spacing w:before="57" w:after="57"/>
      <w:ind w:right="113"/>
      <w:jc w:val="center"/>
    </w:pPr>
  </w:style>
  <w:style w:type="paragraph" w:customStyle="1" w:styleId="Heading1">
    <w:name w:val="Heading1"/>
    <w:basedOn w:val="Normal"/>
    <w:rsid w:val="00CF1878"/>
    <w:pPr>
      <w:spacing w:before="238" w:after="119"/>
    </w:pPr>
  </w:style>
  <w:style w:type="paragraph" w:customStyle="1" w:styleId="Heading2">
    <w:name w:val="Heading2"/>
    <w:basedOn w:val="Normal"/>
    <w:rsid w:val="00CF1878"/>
    <w:pPr>
      <w:spacing w:before="238" w:after="119"/>
    </w:pPr>
  </w:style>
  <w:style w:type="paragraph" w:customStyle="1" w:styleId="DimensionLine">
    <w:name w:val="Dimension Line"/>
    <w:basedOn w:val="Normal"/>
    <w:rsid w:val="00CF1878"/>
  </w:style>
  <w:style w:type="paragraph" w:customStyle="1" w:styleId="DefaultLTGliederung1">
    <w:name w:val="Default~LT~Gliederung 1"/>
    <w:rsid w:val="00CF1878"/>
    <w:pPr>
      <w:widowControl w:val="0"/>
      <w:suppressAutoHyphens/>
      <w:autoSpaceDE w:val="0"/>
      <w:spacing w:after="283"/>
    </w:pPr>
    <w:rPr>
      <w:rFonts w:ascii="Mangal" w:eastAsia="Mangal" w:hAnsi="Mangal" w:cs="Mangal"/>
      <w:kern w:val="1"/>
      <w:sz w:val="63"/>
      <w:szCs w:val="63"/>
      <w:lang w:eastAsia="hi-IN" w:bidi="hi-IN"/>
    </w:rPr>
  </w:style>
  <w:style w:type="paragraph" w:customStyle="1" w:styleId="DefaultLTGliederung2">
    <w:name w:val="Default~LT~Gliederung 2"/>
    <w:basedOn w:val="DefaultLTGliederung1"/>
    <w:rsid w:val="00CF1878"/>
    <w:pPr>
      <w:spacing w:after="227"/>
    </w:pPr>
    <w:rPr>
      <w:sz w:val="56"/>
      <w:szCs w:val="56"/>
    </w:rPr>
  </w:style>
  <w:style w:type="paragraph" w:customStyle="1" w:styleId="DefaultLTGliederung3">
    <w:name w:val="Default~LT~Gliederung 3"/>
    <w:basedOn w:val="DefaultLTGliederung2"/>
    <w:rsid w:val="00CF1878"/>
    <w:pPr>
      <w:spacing w:after="170"/>
    </w:pPr>
    <w:rPr>
      <w:sz w:val="48"/>
      <w:szCs w:val="48"/>
    </w:rPr>
  </w:style>
  <w:style w:type="paragraph" w:customStyle="1" w:styleId="DefaultLTGliederung4">
    <w:name w:val="Default~LT~Gliederung 4"/>
    <w:basedOn w:val="DefaultLTGliederung3"/>
    <w:rsid w:val="00CF1878"/>
    <w:pPr>
      <w:spacing w:after="113"/>
    </w:pPr>
    <w:rPr>
      <w:sz w:val="40"/>
      <w:szCs w:val="40"/>
    </w:rPr>
  </w:style>
  <w:style w:type="paragraph" w:customStyle="1" w:styleId="DefaultLTGliederung5">
    <w:name w:val="Default~LT~Gliederung 5"/>
    <w:basedOn w:val="DefaultLTGliederung4"/>
    <w:rsid w:val="00CF1878"/>
    <w:pPr>
      <w:spacing w:after="57"/>
    </w:pPr>
  </w:style>
  <w:style w:type="paragraph" w:customStyle="1" w:styleId="DefaultLTGliederung6">
    <w:name w:val="Default~LT~Gliederung 6"/>
    <w:basedOn w:val="DefaultLTGliederung5"/>
    <w:rsid w:val="00CF1878"/>
  </w:style>
  <w:style w:type="paragraph" w:customStyle="1" w:styleId="DefaultLTGliederung7">
    <w:name w:val="Default~LT~Gliederung 7"/>
    <w:basedOn w:val="DefaultLTGliederung6"/>
    <w:rsid w:val="00CF1878"/>
  </w:style>
  <w:style w:type="paragraph" w:customStyle="1" w:styleId="DefaultLTGliederung8">
    <w:name w:val="Default~LT~Gliederung 8"/>
    <w:basedOn w:val="DefaultLTGliederung7"/>
    <w:rsid w:val="00CF1878"/>
  </w:style>
  <w:style w:type="paragraph" w:customStyle="1" w:styleId="DefaultLTGliederung9">
    <w:name w:val="Default~LT~Gliederung 9"/>
    <w:basedOn w:val="DefaultLTGliederung8"/>
    <w:rsid w:val="00CF1878"/>
  </w:style>
  <w:style w:type="paragraph" w:customStyle="1" w:styleId="DefaultLTTitel">
    <w:name w:val="Default~LT~Titel"/>
    <w:rsid w:val="00CF1878"/>
    <w:pPr>
      <w:widowControl w:val="0"/>
      <w:suppressAutoHyphens/>
      <w:autoSpaceDE w:val="0"/>
      <w:jc w:val="center"/>
    </w:pPr>
    <w:rPr>
      <w:rFonts w:ascii="Mangal" w:eastAsia="Mangal" w:hAnsi="Mangal" w:cs="Mangal"/>
      <w:kern w:val="1"/>
      <w:sz w:val="88"/>
      <w:szCs w:val="88"/>
      <w:lang w:eastAsia="hi-IN" w:bidi="hi-IN"/>
    </w:rPr>
  </w:style>
  <w:style w:type="paragraph" w:customStyle="1" w:styleId="DefaultLTUntertitel">
    <w:name w:val="Default~LT~Untertitel"/>
    <w:rsid w:val="00CF1878"/>
    <w:pPr>
      <w:widowControl w:val="0"/>
      <w:suppressAutoHyphens/>
      <w:autoSpaceDE w:val="0"/>
      <w:jc w:val="center"/>
    </w:pPr>
    <w:rPr>
      <w:rFonts w:ascii="Mangal" w:eastAsia="Mangal" w:hAnsi="Mangal" w:cs="Mangal"/>
      <w:kern w:val="1"/>
      <w:sz w:val="64"/>
      <w:szCs w:val="64"/>
      <w:lang w:eastAsia="hi-IN" w:bidi="hi-IN"/>
    </w:rPr>
  </w:style>
  <w:style w:type="paragraph" w:customStyle="1" w:styleId="DefaultLTNotizen">
    <w:name w:val="Default~LT~Notizen"/>
    <w:rsid w:val="00CF1878"/>
    <w:pPr>
      <w:widowControl w:val="0"/>
      <w:suppressAutoHyphens/>
      <w:autoSpaceDE w:val="0"/>
      <w:ind w:left="340" w:hanging="340"/>
    </w:pPr>
    <w:rPr>
      <w:rFonts w:ascii="Mangal" w:eastAsia="Mangal" w:hAnsi="Mangal" w:cs="Mangal"/>
      <w:kern w:val="1"/>
      <w:sz w:val="40"/>
      <w:szCs w:val="40"/>
      <w:lang w:eastAsia="hi-IN" w:bidi="hi-IN"/>
    </w:rPr>
  </w:style>
  <w:style w:type="paragraph" w:customStyle="1" w:styleId="DefaultLTHintergrundobjekte">
    <w:name w:val="Default~LT~Hintergrundobjekte"/>
    <w:rsid w:val="00CF1878"/>
    <w:pPr>
      <w:widowControl w:val="0"/>
      <w:suppressAutoHyphens/>
      <w:autoSpaceDE w:val="0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DefaultLTHintergrund">
    <w:name w:val="Default~LT~Hintergrund"/>
    <w:rsid w:val="00CF1878"/>
    <w:pPr>
      <w:widowControl w:val="0"/>
      <w:suppressAutoHyphens/>
      <w:autoSpaceDE w:val="0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default">
    <w:name w:val="default"/>
    <w:rsid w:val="00CF1878"/>
    <w:pPr>
      <w:widowControl w:val="0"/>
      <w:suppressAutoHyphens/>
      <w:autoSpaceDE w:val="0"/>
      <w:spacing w:line="200" w:lineRule="atLeast"/>
    </w:pPr>
    <w:rPr>
      <w:rFonts w:ascii="Mangal" w:eastAsia="Mangal" w:hAnsi="Mangal" w:cs="Mangal"/>
      <w:kern w:val="1"/>
      <w:sz w:val="36"/>
      <w:szCs w:val="36"/>
      <w:lang w:eastAsia="hi-IN" w:bidi="hi-IN"/>
    </w:rPr>
  </w:style>
  <w:style w:type="paragraph" w:customStyle="1" w:styleId="blue1">
    <w:name w:val="blue1"/>
    <w:basedOn w:val="default"/>
    <w:rsid w:val="00CF1878"/>
  </w:style>
  <w:style w:type="paragraph" w:customStyle="1" w:styleId="blue2">
    <w:name w:val="blue2"/>
    <w:basedOn w:val="default"/>
    <w:rsid w:val="00CF1878"/>
  </w:style>
  <w:style w:type="paragraph" w:customStyle="1" w:styleId="blue3">
    <w:name w:val="blue3"/>
    <w:basedOn w:val="default"/>
    <w:rsid w:val="00CF1878"/>
  </w:style>
  <w:style w:type="paragraph" w:customStyle="1" w:styleId="bw1">
    <w:name w:val="bw1"/>
    <w:basedOn w:val="default"/>
    <w:rsid w:val="00CF1878"/>
  </w:style>
  <w:style w:type="paragraph" w:customStyle="1" w:styleId="bw2">
    <w:name w:val="bw2"/>
    <w:basedOn w:val="default"/>
    <w:rsid w:val="00CF1878"/>
  </w:style>
  <w:style w:type="paragraph" w:customStyle="1" w:styleId="bw3">
    <w:name w:val="bw3"/>
    <w:basedOn w:val="default"/>
    <w:rsid w:val="00CF1878"/>
  </w:style>
  <w:style w:type="paragraph" w:customStyle="1" w:styleId="orange1">
    <w:name w:val="orange1"/>
    <w:basedOn w:val="default"/>
    <w:rsid w:val="00CF1878"/>
  </w:style>
  <w:style w:type="paragraph" w:customStyle="1" w:styleId="orange2">
    <w:name w:val="orange2"/>
    <w:basedOn w:val="default"/>
    <w:rsid w:val="00CF1878"/>
  </w:style>
  <w:style w:type="paragraph" w:customStyle="1" w:styleId="orange3">
    <w:name w:val="orange3"/>
    <w:basedOn w:val="default"/>
    <w:rsid w:val="00CF1878"/>
  </w:style>
  <w:style w:type="paragraph" w:customStyle="1" w:styleId="turquise1">
    <w:name w:val="turquise1"/>
    <w:basedOn w:val="default"/>
    <w:rsid w:val="00CF1878"/>
  </w:style>
  <w:style w:type="paragraph" w:customStyle="1" w:styleId="turquise2">
    <w:name w:val="turquise2"/>
    <w:basedOn w:val="default"/>
    <w:rsid w:val="00CF1878"/>
  </w:style>
  <w:style w:type="paragraph" w:customStyle="1" w:styleId="turquise3">
    <w:name w:val="turquise3"/>
    <w:basedOn w:val="default"/>
    <w:rsid w:val="00CF1878"/>
  </w:style>
  <w:style w:type="paragraph" w:customStyle="1" w:styleId="gray1">
    <w:name w:val="gray1"/>
    <w:basedOn w:val="default"/>
    <w:rsid w:val="00CF1878"/>
  </w:style>
  <w:style w:type="paragraph" w:customStyle="1" w:styleId="gray2">
    <w:name w:val="gray2"/>
    <w:basedOn w:val="default"/>
    <w:rsid w:val="00CF1878"/>
  </w:style>
  <w:style w:type="paragraph" w:customStyle="1" w:styleId="gray3">
    <w:name w:val="gray3"/>
    <w:basedOn w:val="default"/>
    <w:rsid w:val="00CF1878"/>
  </w:style>
  <w:style w:type="paragraph" w:customStyle="1" w:styleId="sun1">
    <w:name w:val="sun1"/>
    <w:basedOn w:val="default"/>
    <w:rsid w:val="00CF1878"/>
  </w:style>
  <w:style w:type="paragraph" w:customStyle="1" w:styleId="sun2">
    <w:name w:val="sun2"/>
    <w:basedOn w:val="default"/>
    <w:rsid w:val="00CF1878"/>
  </w:style>
  <w:style w:type="paragraph" w:customStyle="1" w:styleId="sun3">
    <w:name w:val="sun3"/>
    <w:basedOn w:val="default"/>
    <w:rsid w:val="00CF1878"/>
  </w:style>
  <w:style w:type="paragraph" w:customStyle="1" w:styleId="earth1">
    <w:name w:val="earth1"/>
    <w:basedOn w:val="default"/>
    <w:rsid w:val="00CF1878"/>
  </w:style>
  <w:style w:type="paragraph" w:customStyle="1" w:styleId="earth2">
    <w:name w:val="earth2"/>
    <w:basedOn w:val="default"/>
    <w:rsid w:val="00CF1878"/>
  </w:style>
  <w:style w:type="paragraph" w:customStyle="1" w:styleId="earth3">
    <w:name w:val="earth3"/>
    <w:basedOn w:val="default"/>
    <w:rsid w:val="00CF1878"/>
  </w:style>
  <w:style w:type="paragraph" w:customStyle="1" w:styleId="green1">
    <w:name w:val="green1"/>
    <w:basedOn w:val="default"/>
    <w:rsid w:val="00CF1878"/>
  </w:style>
  <w:style w:type="paragraph" w:customStyle="1" w:styleId="green2">
    <w:name w:val="green2"/>
    <w:basedOn w:val="default"/>
    <w:rsid w:val="00CF1878"/>
  </w:style>
  <w:style w:type="paragraph" w:customStyle="1" w:styleId="green3">
    <w:name w:val="green3"/>
    <w:basedOn w:val="default"/>
    <w:rsid w:val="00CF1878"/>
  </w:style>
  <w:style w:type="paragraph" w:customStyle="1" w:styleId="seetang1">
    <w:name w:val="seetang1"/>
    <w:basedOn w:val="default"/>
    <w:rsid w:val="00CF1878"/>
  </w:style>
  <w:style w:type="paragraph" w:customStyle="1" w:styleId="seetang2">
    <w:name w:val="seetang2"/>
    <w:basedOn w:val="default"/>
    <w:rsid w:val="00CF1878"/>
  </w:style>
  <w:style w:type="paragraph" w:customStyle="1" w:styleId="seetang3">
    <w:name w:val="seetang3"/>
    <w:basedOn w:val="default"/>
    <w:rsid w:val="00CF1878"/>
  </w:style>
  <w:style w:type="paragraph" w:customStyle="1" w:styleId="lightblue1">
    <w:name w:val="lightblue1"/>
    <w:basedOn w:val="default"/>
    <w:rsid w:val="00CF1878"/>
  </w:style>
  <w:style w:type="paragraph" w:customStyle="1" w:styleId="lightblue2">
    <w:name w:val="lightblue2"/>
    <w:basedOn w:val="default"/>
    <w:rsid w:val="00CF1878"/>
  </w:style>
  <w:style w:type="paragraph" w:customStyle="1" w:styleId="lightblue3">
    <w:name w:val="lightblue3"/>
    <w:basedOn w:val="default"/>
    <w:rsid w:val="00CF1878"/>
  </w:style>
  <w:style w:type="paragraph" w:customStyle="1" w:styleId="yellow1">
    <w:name w:val="yellow1"/>
    <w:basedOn w:val="default"/>
    <w:rsid w:val="00CF1878"/>
  </w:style>
  <w:style w:type="paragraph" w:customStyle="1" w:styleId="yellow2">
    <w:name w:val="yellow2"/>
    <w:basedOn w:val="default"/>
    <w:rsid w:val="00CF1878"/>
  </w:style>
  <w:style w:type="paragraph" w:customStyle="1" w:styleId="yellow3">
    <w:name w:val="yellow3"/>
    <w:basedOn w:val="default"/>
    <w:rsid w:val="00CF1878"/>
  </w:style>
  <w:style w:type="paragraph" w:customStyle="1" w:styleId="WW-Title">
    <w:name w:val="WW-Title"/>
    <w:rsid w:val="00CF1878"/>
    <w:pPr>
      <w:widowControl w:val="0"/>
      <w:suppressAutoHyphens/>
      <w:autoSpaceDE w:val="0"/>
      <w:jc w:val="center"/>
    </w:pPr>
    <w:rPr>
      <w:rFonts w:ascii="Mangal" w:eastAsia="Mangal" w:hAnsi="Mangal" w:cs="Mangal"/>
      <w:kern w:val="1"/>
      <w:sz w:val="88"/>
      <w:szCs w:val="88"/>
      <w:lang w:eastAsia="hi-IN" w:bidi="hi-IN"/>
    </w:rPr>
  </w:style>
  <w:style w:type="paragraph" w:customStyle="1" w:styleId="Backgroundobjects">
    <w:name w:val="Background objects"/>
    <w:rsid w:val="00CF1878"/>
    <w:pPr>
      <w:widowControl w:val="0"/>
      <w:suppressAutoHyphens/>
      <w:autoSpaceDE w:val="0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Background">
    <w:name w:val="Background"/>
    <w:rsid w:val="00CF1878"/>
    <w:pPr>
      <w:widowControl w:val="0"/>
      <w:suppressAutoHyphens/>
      <w:autoSpaceDE w:val="0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Notes">
    <w:name w:val="Notes"/>
    <w:rsid w:val="00CF1878"/>
    <w:pPr>
      <w:widowControl w:val="0"/>
      <w:suppressAutoHyphens/>
      <w:autoSpaceDE w:val="0"/>
      <w:ind w:left="340" w:hanging="340"/>
    </w:pPr>
    <w:rPr>
      <w:rFonts w:ascii="Mangal" w:eastAsia="Mangal" w:hAnsi="Mangal" w:cs="Mangal"/>
      <w:kern w:val="1"/>
      <w:sz w:val="40"/>
      <w:szCs w:val="40"/>
      <w:lang w:eastAsia="hi-IN" w:bidi="hi-IN"/>
    </w:rPr>
  </w:style>
  <w:style w:type="paragraph" w:customStyle="1" w:styleId="Outline1">
    <w:name w:val="Outline 1"/>
    <w:rsid w:val="00CF1878"/>
    <w:pPr>
      <w:widowControl w:val="0"/>
      <w:suppressAutoHyphens/>
      <w:autoSpaceDE w:val="0"/>
      <w:spacing w:after="283"/>
    </w:pPr>
    <w:rPr>
      <w:rFonts w:ascii="Mangal" w:eastAsia="Mangal" w:hAnsi="Mangal" w:cs="Mangal"/>
      <w:kern w:val="1"/>
      <w:sz w:val="63"/>
      <w:szCs w:val="63"/>
      <w:lang w:eastAsia="hi-IN" w:bidi="hi-IN"/>
    </w:rPr>
  </w:style>
  <w:style w:type="paragraph" w:customStyle="1" w:styleId="Outline2">
    <w:name w:val="Outline 2"/>
    <w:basedOn w:val="Outline1"/>
    <w:rsid w:val="00CF1878"/>
    <w:pPr>
      <w:spacing w:after="227"/>
    </w:pPr>
    <w:rPr>
      <w:sz w:val="56"/>
      <w:szCs w:val="56"/>
    </w:rPr>
  </w:style>
  <w:style w:type="paragraph" w:customStyle="1" w:styleId="Outline3">
    <w:name w:val="Outline 3"/>
    <w:basedOn w:val="Outline2"/>
    <w:rsid w:val="00CF1878"/>
    <w:pPr>
      <w:spacing w:after="170"/>
    </w:pPr>
    <w:rPr>
      <w:sz w:val="48"/>
      <w:szCs w:val="48"/>
    </w:rPr>
  </w:style>
  <w:style w:type="paragraph" w:customStyle="1" w:styleId="Outline4">
    <w:name w:val="Outline 4"/>
    <w:basedOn w:val="Outline3"/>
    <w:rsid w:val="00CF1878"/>
    <w:pPr>
      <w:spacing w:after="113"/>
    </w:pPr>
    <w:rPr>
      <w:sz w:val="40"/>
      <w:szCs w:val="40"/>
    </w:rPr>
  </w:style>
  <w:style w:type="paragraph" w:customStyle="1" w:styleId="Outline5">
    <w:name w:val="Outline 5"/>
    <w:basedOn w:val="Outline4"/>
    <w:rsid w:val="00CF1878"/>
    <w:pPr>
      <w:spacing w:after="57"/>
    </w:pPr>
  </w:style>
  <w:style w:type="paragraph" w:customStyle="1" w:styleId="Outline6">
    <w:name w:val="Outline 6"/>
    <w:basedOn w:val="Outline5"/>
    <w:rsid w:val="00CF1878"/>
  </w:style>
  <w:style w:type="paragraph" w:customStyle="1" w:styleId="Outline7">
    <w:name w:val="Outline 7"/>
    <w:basedOn w:val="Outline6"/>
    <w:rsid w:val="00CF1878"/>
  </w:style>
  <w:style w:type="paragraph" w:customStyle="1" w:styleId="Outline8">
    <w:name w:val="Outline 8"/>
    <w:basedOn w:val="Outline7"/>
    <w:rsid w:val="00CF1878"/>
  </w:style>
  <w:style w:type="paragraph" w:customStyle="1" w:styleId="Outline9">
    <w:name w:val="Outline 9"/>
    <w:basedOn w:val="Outline8"/>
    <w:rsid w:val="00CF1878"/>
  </w:style>
  <w:style w:type="paragraph" w:customStyle="1" w:styleId="WW-Title1">
    <w:name w:val="WW-Title1"/>
    <w:rsid w:val="00CF1878"/>
    <w:pPr>
      <w:widowControl w:val="0"/>
      <w:suppressAutoHyphens/>
      <w:autoSpaceDE w:val="0"/>
      <w:jc w:val="center"/>
    </w:pPr>
    <w:rPr>
      <w:rFonts w:ascii="Mangal" w:eastAsia="Mangal" w:hAnsi="Mangal" w:cs="Mangal"/>
      <w:kern w:val="1"/>
      <w:sz w:val="88"/>
      <w:szCs w:val="88"/>
      <w:lang w:eastAsia="hi-IN" w:bidi="hi-IN"/>
    </w:rPr>
  </w:style>
  <w:style w:type="paragraph" w:customStyle="1" w:styleId="WW-Title12">
    <w:name w:val="WW-Title12"/>
    <w:rsid w:val="00CF1878"/>
    <w:pPr>
      <w:widowControl w:val="0"/>
      <w:suppressAutoHyphens/>
      <w:autoSpaceDE w:val="0"/>
      <w:jc w:val="center"/>
    </w:pPr>
    <w:rPr>
      <w:rFonts w:ascii="Mangal" w:eastAsia="Mangal" w:hAnsi="Mangal" w:cs="Mangal"/>
      <w:kern w:val="1"/>
      <w:sz w:val="88"/>
      <w:szCs w:val="88"/>
      <w:lang w:eastAsia="hi-IN" w:bidi="hi-IN"/>
    </w:rPr>
  </w:style>
  <w:style w:type="paragraph" w:customStyle="1" w:styleId="WW-Title123">
    <w:name w:val="WW-Title123"/>
    <w:rsid w:val="00CF1878"/>
    <w:pPr>
      <w:widowControl w:val="0"/>
      <w:suppressAutoHyphens/>
      <w:autoSpaceDE w:val="0"/>
      <w:jc w:val="center"/>
    </w:pPr>
    <w:rPr>
      <w:rFonts w:ascii="Mangal" w:eastAsia="Mangal" w:hAnsi="Mangal" w:cs="Mangal"/>
      <w:kern w:val="1"/>
      <w:sz w:val="88"/>
      <w:szCs w:val="88"/>
      <w:lang w:eastAsia="hi-IN" w:bidi="hi-IN"/>
    </w:rPr>
  </w:style>
  <w:style w:type="paragraph" w:customStyle="1" w:styleId="TableContents">
    <w:name w:val="Table Contents"/>
    <w:basedOn w:val="Normal"/>
    <w:rsid w:val="00CF1878"/>
    <w:pPr>
      <w:suppressLineNumbers/>
    </w:pPr>
  </w:style>
  <w:style w:type="paragraph" w:customStyle="1" w:styleId="TableHeading">
    <w:name w:val="Table Heading"/>
    <w:basedOn w:val="TableContents"/>
    <w:rsid w:val="00CF1878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F6C0A8-3863-44C8-A243-B71B8FA42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SHAHSAD SAHEER</dc:creator>
  <cp:lastModifiedBy>user</cp:lastModifiedBy>
  <cp:revision>5</cp:revision>
  <cp:lastPrinted>1601-01-01T00:00:00Z</cp:lastPrinted>
  <dcterms:created xsi:type="dcterms:W3CDTF">2016-11-21T07:38:00Z</dcterms:created>
  <dcterms:modified xsi:type="dcterms:W3CDTF">2017-01-28T23:35:00Z</dcterms:modified>
</cp:coreProperties>
</file>