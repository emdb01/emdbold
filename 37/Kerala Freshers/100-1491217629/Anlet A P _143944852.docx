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1AC985FE" w14:textId="77777777" w:rsidR="00C4113B" w:rsidRPr="009555C4" w:rsidRDefault="00C4113B">
      <w:pPr>
        <w:tabs>
          <w:tab w:val="left" w:pos="180"/>
        </w:tabs>
        <w:rPr>
          <w:bCs/>
          <w:sz w:val="48"/>
          <w:szCs w:val="48"/>
        </w:rPr>
      </w:pPr>
    </w:p>
    <w:p w14:paraId="40262E26" w14:textId="77777777" w:rsidR="00C4113B" w:rsidRPr="009555C4" w:rsidRDefault="00C4113B" w:rsidP="000940D4">
      <w:pPr>
        <w:pStyle w:val="BodyText2"/>
        <w:ind w:right="-180"/>
        <w:rPr>
          <w:bCs/>
          <w:sz w:val="48"/>
          <w:szCs w:val="48"/>
        </w:rPr>
      </w:pPr>
    </w:p>
    <w:p w14:paraId="13C54F95" w14:textId="77777777" w:rsidR="00C4113B" w:rsidRPr="009555C4" w:rsidRDefault="00C4113B" w:rsidP="000940D4">
      <w:pPr>
        <w:pStyle w:val="BodyText2"/>
        <w:ind w:right="-180"/>
        <w:rPr>
          <w:sz w:val="36"/>
          <w:szCs w:val="36"/>
        </w:rPr>
      </w:pPr>
      <w:r w:rsidRPr="009555C4">
        <w:rPr>
          <w:sz w:val="36"/>
          <w:szCs w:val="36"/>
        </w:rPr>
        <w:tab/>
      </w:r>
      <w:r w:rsidRPr="009555C4">
        <w:rPr>
          <w:sz w:val="36"/>
          <w:szCs w:val="36"/>
        </w:rPr>
        <w:tab/>
      </w:r>
      <w:r w:rsidRPr="009555C4">
        <w:rPr>
          <w:sz w:val="36"/>
          <w:szCs w:val="36"/>
        </w:rPr>
        <w:tab/>
      </w:r>
      <w:r w:rsidRPr="009555C4">
        <w:rPr>
          <w:sz w:val="36"/>
          <w:szCs w:val="36"/>
        </w:rPr>
        <w:tab/>
      </w:r>
      <w:r w:rsidR="009406D5" w:rsidRPr="009555C4">
        <w:rPr>
          <w:sz w:val="36"/>
          <w:szCs w:val="36"/>
        </w:rPr>
        <w:t xml:space="preserve">    </w:t>
      </w:r>
      <w:proofErr w:type="spellStart"/>
      <w:r w:rsidR="00041BE0">
        <w:rPr>
          <w:sz w:val="36"/>
          <w:szCs w:val="36"/>
        </w:rPr>
        <w:t>Anlet</w:t>
      </w:r>
      <w:r w:rsidR="004858D7">
        <w:rPr>
          <w:sz w:val="36"/>
          <w:szCs w:val="36"/>
        </w:rPr>
        <w:t>.A.P</w:t>
      </w:r>
      <w:proofErr w:type="spellEnd"/>
    </w:p>
    <w:p w14:paraId="1A31D8DA" w14:textId="77777777" w:rsidR="008B7678" w:rsidRDefault="008B7678" w:rsidP="000940D4">
      <w:pPr>
        <w:pStyle w:val="BodyText2"/>
        <w:ind w:right="-180"/>
        <w:rPr>
          <w:sz w:val="22"/>
          <w:szCs w:val="22"/>
          <w:lang w:val="en-IN"/>
        </w:rPr>
      </w:pPr>
      <w:bookmarkStart w:id="0" w:name="_GoBack"/>
      <w:bookmarkEnd w:id="0"/>
    </w:p>
    <w:p w14:paraId="0558D0FB" w14:textId="4D85CB39" w:rsidR="008B7678" w:rsidRDefault="008B7678" w:rsidP="000940D4">
      <w:pPr>
        <w:pStyle w:val="BodyText2"/>
        <w:ind w:right="-180"/>
        <w:rPr>
          <w:sz w:val="22"/>
          <w:szCs w:val="22"/>
          <w:lang w:val="en-IN"/>
        </w:rPr>
      </w:pPr>
      <w:r>
        <w:rPr>
          <w:sz w:val="22"/>
          <w:szCs w:val="22"/>
          <w:lang w:val="en-IN"/>
        </w:rPr>
        <w:t xml:space="preserve">E-mail : </w:t>
      </w:r>
      <w:hyperlink r:id="rId7" w:history="1">
        <w:proofErr w:type="spellStart"/>
        <w:r w:rsidR="00DD2469" w:rsidRPr="005C57A8">
          <w:rPr>
            <w:rStyle w:val="Link"/>
            <w:sz w:val="22"/>
            <w:szCs w:val="22"/>
            <w:lang w:val="en-IN"/>
          </w:rPr>
          <w:t>anletap33@gmail.com</w:t>
        </w:r>
        <w:proofErr w:type="spellEnd"/>
      </w:hyperlink>
      <w:r w:rsidR="00DD2469">
        <w:rPr>
          <w:sz w:val="22"/>
          <w:szCs w:val="22"/>
          <w:lang w:val="en-IN"/>
        </w:rPr>
        <w:t>.                                                                   Ph: 9526983172</w:t>
      </w:r>
    </w:p>
    <w:p w14:paraId="138AD090" w14:textId="1F251C2E" w:rsidR="00C4113B" w:rsidRPr="009555C4" w:rsidRDefault="007C48F8" w:rsidP="000940D4">
      <w:pPr>
        <w:pStyle w:val="BodyText2"/>
        <w:ind w:right="-180"/>
        <w:rPr>
          <w:sz w:val="36"/>
          <w:szCs w:val="36"/>
          <w:lang w:val="x-none"/>
        </w:rPr>
      </w:pPr>
      <w:r w:rsidRPr="009555C4">
        <w:rPr>
          <w:noProof/>
          <w:lang w:val="en-GB" w:eastAsia="en-GB" w:bidi="ml-IN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3AB1517" wp14:editId="6DB6D5B8">
                <wp:simplePos x="0" y="0"/>
                <wp:positionH relativeFrom="column">
                  <wp:posOffset>0</wp:posOffset>
                </wp:positionH>
                <wp:positionV relativeFrom="paragraph">
                  <wp:posOffset>64770</wp:posOffset>
                </wp:positionV>
                <wp:extent cx="6400800" cy="3810"/>
                <wp:effectExtent l="50800" t="52070" r="63500" b="58420"/>
                <wp:wrapNone/>
                <wp:docPr id="9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00800" cy="3810"/>
                        </a:xfrm>
                        <a:prstGeom prst="line">
                          <a:avLst/>
                        </a:prstGeom>
                        <a:noFill/>
                        <a:ln w="158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63500" dist="38099" dir="2700000" algn="ctr" rotWithShape="0">
                                  <a:srgbClr val="000000">
                                    <a:alpha val="74998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C69DAC" id="Line 3" o:spid="_x0000_s1026" style="position:absolute;flip:y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1pt" to="7in,5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" strokeweight=".44mm">
                <v:stroke joinstyle="miter"/>
                <v:shadow opacity="49150f"/>
              </v:line>
            </w:pict>
          </mc:Fallback>
        </mc:AlternateContent>
      </w:r>
    </w:p>
    <w:p w14:paraId="4F6FD816" w14:textId="77777777" w:rsidR="00C4113B" w:rsidRPr="009555C4" w:rsidRDefault="00C4113B" w:rsidP="000940D4">
      <w:pPr>
        <w:tabs>
          <w:tab w:val="left" w:pos="0"/>
          <w:tab w:val="left" w:pos="180"/>
        </w:tabs>
        <w:jc w:val="both"/>
        <w:rPr>
          <w:bCs/>
          <w:sz w:val="38"/>
          <w:szCs w:val="38"/>
        </w:rPr>
      </w:pPr>
    </w:p>
    <w:p w14:paraId="10C1B18A" w14:textId="77777777" w:rsidR="00206205" w:rsidRPr="0045341D" w:rsidRDefault="00206205" w:rsidP="00206205">
      <w:pPr>
        <w:tabs>
          <w:tab w:val="left" w:pos="0"/>
          <w:tab w:val="left" w:pos="180"/>
          <w:tab w:val="right" w:pos="9936"/>
        </w:tabs>
        <w:jc w:val="both"/>
        <w:rPr>
          <w:b/>
          <w:bCs/>
          <w:sz w:val="20"/>
          <w:szCs w:val="20"/>
        </w:rPr>
      </w:pPr>
      <w:r w:rsidRPr="0045341D">
        <w:rPr>
          <w:b/>
          <w:bCs/>
          <w:sz w:val="20"/>
          <w:szCs w:val="20"/>
        </w:rPr>
        <w:t>OBJECTIVE</w:t>
      </w:r>
    </w:p>
    <w:p w14:paraId="71C4C409" w14:textId="38A16485" w:rsidR="00206205" w:rsidRDefault="007C48F8" w:rsidP="00206205">
      <w:pPr>
        <w:tabs>
          <w:tab w:val="left" w:pos="0"/>
          <w:tab w:val="left" w:pos="180"/>
        </w:tabs>
        <w:jc w:val="both"/>
        <w:rPr>
          <w:b/>
          <w:bCs/>
          <w:lang w:val="x-none"/>
        </w:rPr>
      </w:pPr>
      <w:r>
        <w:rPr>
          <w:noProof/>
          <w:lang w:val="en-GB" w:eastAsia="en-GB" w:bidi="ml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554E3AD" wp14:editId="1DF41A4B">
                <wp:simplePos x="0" y="0"/>
                <wp:positionH relativeFrom="column">
                  <wp:posOffset>-13970</wp:posOffset>
                </wp:positionH>
                <wp:positionV relativeFrom="paragraph">
                  <wp:posOffset>5715</wp:posOffset>
                </wp:positionV>
                <wp:extent cx="6395720" cy="635"/>
                <wp:effectExtent l="49530" t="56515" r="57150" b="57150"/>
                <wp:wrapNone/>
                <wp:docPr id="8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95720" cy="635"/>
                        </a:xfrm>
                        <a:prstGeom prst="line">
                          <a:avLst/>
                        </a:prstGeom>
                        <a:noFill/>
                        <a:ln w="158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63500" dist="38099" dir="2700000" algn="ctr" rotWithShape="0">
                                  <a:srgbClr val="000000">
                                    <a:alpha val="74998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AD119F" id="Line 2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1pt,.45pt" to="502.5pt,.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" strokeweight=".44mm">
                <v:stroke joinstyle="miter"/>
                <v:shadow opacity="49150f"/>
              </v:line>
            </w:pict>
          </mc:Fallback>
        </mc:AlternateContent>
      </w:r>
    </w:p>
    <w:p w14:paraId="24A1835C" w14:textId="77777777" w:rsidR="00206205" w:rsidRPr="001555EC" w:rsidRDefault="00206205" w:rsidP="00206205">
      <w:pPr>
        <w:ind w:left="720"/>
        <w:jc w:val="both"/>
        <w:rPr>
          <w:b/>
        </w:rPr>
      </w:pPr>
      <w:r w:rsidRPr="001555EC">
        <w:rPr>
          <w:b/>
        </w:rPr>
        <w:t>To work in a highly technical and competitive organization that allows me to upgrade my   skills constantly providing ample opportunities for growth and satisfy me by giving exact value for my efforts.</w:t>
      </w:r>
    </w:p>
    <w:p w14:paraId="63391E16" w14:textId="77777777" w:rsidR="00206205" w:rsidRDefault="00206205" w:rsidP="00206205">
      <w:pPr>
        <w:tabs>
          <w:tab w:val="left" w:pos="0"/>
          <w:tab w:val="left" w:pos="180"/>
        </w:tabs>
        <w:jc w:val="both"/>
        <w:rPr>
          <w:color w:val="000000"/>
        </w:rPr>
      </w:pPr>
      <w:r>
        <w:rPr>
          <w:color w:val="000000"/>
        </w:rPr>
        <w:t xml:space="preserve">  </w:t>
      </w:r>
    </w:p>
    <w:p w14:paraId="21441EA4" w14:textId="3D2F17E3" w:rsidR="00206205" w:rsidRPr="001555EC" w:rsidRDefault="007C48F8" w:rsidP="00206205">
      <w:pPr>
        <w:tabs>
          <w:tab w:val="left" w:pos="0"/>
          <w:tab w:val="left" w:pos="180"/>
        </w:tabs>
        <w:jc w:val="both"/>
        <w:rPr>
          <w:b/>
          <w:color w:val="000000"/>
          <w:sz w:val="20"/>
          <w:szCs w:val="20"/>
        </w:rPr>
      </w:pPr>
      <w:r w:rsidRPr="001555EC">
        <w:rPr>
          <w:noProof/>
          <w:sz w:val="20"/>
          <w:szCs w:val="20"/>
          <w:lang w:val="en-GB" w:eastAsia="en-GB" w:bidi="ml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AF5942" wp14:editId="0F0490AE">
                <wp:simplePos x="0" y="0"/>
                <wp:positionH relativeFrom="column">
                  <wp:posOffset>0</wp:posOffset>
                </wp:positionH>
                <wp:positionV relativeFrom="paragraph">
                  <wp:posOffset>164465</wp:posOffset>
                </wp:positionV>
                <wp:extent cx="6400800" cy="3810"/>
                <wp:effectExtent l="50800" t="50165" r="63500" b="60325"/>
                <wp:wrapNone/>
                <wp:docPr id="7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00800" cy="3810"/>
                        </a:xfrm>
                        <a:prstGeom prst="line">
                          <a:avLst/>
                        </a:prstGeom>
                        <a:noFill/>
                        <a:ln w="158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63500" dist="38099" dir="2700000" algn="ctr" rotWithShape="0">
                                  <a:srgbClr val="000000">
                                    <a:alpha val="74998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4CE129" id="Line 2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2.95pt" to="7in,13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" strokeweight=".44mm">
                <v:stroke joinstyle="miter"/>
                <v:shadow opacity="49150f"/>
              </v:line>
            </w:pict>
          </mc:Fallback>
        </mc:AlternateContent>
      </w:r>
      <w:r w:rsidR="00206205" w:rsidRPr="001555EC">
        <w:rPr>
          <w:b/>
          <w:color w:val="000000"/>
          <w:sz w:val="20"/>
          <w:szCs w:val="20"/>
        </w:rPr>
        <w:t xml:space="preserve">PROFESSIONAL </w:t>
      </w:r>
      <w:r w:rsidR="00206205">
        <w:rPr>
          <w:b/>
          <w:color w:val="000000"/>
          <w:sz w:val="20"/>
          <w:szCs w:val="20"/>
        </w:rPr>
        <w:t>EXPERTISE</w:t>
      </w:r>
    </w:p>
    <w:p w14:paraId="4D583B97" w14:textId="77777777" w:rsidR="00041BE0" w:rsidRDefault="00041BE0" w:rsidP="00041BE0">
      <w:pPr>
        <w:suppressAutoHyphens w:val="0"/>
        <w:ind w:left="1080"/>
        <w:jc w:val="both"/>
      </w:pPr>
    </w:p>
    <w:p w14:paraId="4CF2EAAB" w14:textId="77777777" w:rsidR="00041BE0" w:rsidRDefault="00041BE0" w:rsidP="00041BE0">
      <w:pPr>
        <w:suppressAutoHyphens w:val="0"/>
        <w:ind w:left="1080"/>
        <w:jc w:val="both"/>
      </w:pPr>
    </w:p>
    <w:p w14:paraId="1E2181A8" w14:textId="77777777" w:rsidR="004858D7" w:rsidRDefault="004858D7" w:rsidP="00041BE0">
      <w:pPr>
        <w:suppressAutoHyphens w:val="0"/>
        <w:ind w:left="1080"/>
        <w:jc w:val="both"/>
      </w:pPr>
      <w:r>
        <w:t>.</w:t>
      </w:r>
    </w:p>
    <w:p w14:paraId="0677D437" w14:textId="77777777" w:rsidR="00206205" w:rsidRPr="001555EC" w:rsidRDefault="00206205" w:rsidP="00206205">
      <w:pPr>
        <w:numPr>
          <w:ilvl w:val="0"/>
          <w:numId w:val="16"/>
        </w:numPr>
        <w:suppressAutoHyphens w:val="0"/>
        <w:jc w:val="both"/>
      </w:pPr>
      <w:r w:rsidRPr="001555EC">
        <w:t>Dedicated to meet client's needs through the use of effective programming methods and coding techniques.</w:t>
      </w:r>
    </w:p>
    <w:p w14:paraId="3E14EEB7" w14:textId="77777777" w:rsidR="00206205" w:rsidRPr="001555EC" w:rsidRDefault="00206205" w:rsidP="00206205">
      <w:pPr>
        <w:numPr>
          <w:ilvl w:val="0"/>
          <w:numId w:val="16"/>
        </w:numPr>
        <w:suppressAutoHyphens w:val="0"/>
        <w:jc w:val="both"/>
      </w:pPr>
      <w:r w:rsidRPr="001555EC">
        <w:t xml:space="preserve">Good </w:t>
      </w:r>
      <w:r w:rsidRPr="00180E62">
        <w:rPr>
          <w:b/>
        </w:rPr>
        <w:t>Communication skills</w:t>
      </w:r>
      <w:r w:rsidRPr="001555EC">
        <w:t xml:space="preserve">, good </w:t>
      </w:r>
      <w:r w:rsidRPr="00180E62">
        <w:rPr>
          <w:b/>
        </w:rPr>
        <w:t>Presentation skills</w:t>
      </w:r>
      <w:r w:rsidRPr="001555EC">
        <w:t xml:space="preserve">, exhibiting </w:t>
      </w:r>
      <w:r w:rsidRPr="00180E62">
        <w:rPr>
          <w:b/>
        </w:rPr>
        <w:t>leadership qualities</w:t>
      </w:r>
      <w:r w:rsidRPr="001555EC">
        <w:t xml:space="preserve"> in a Team.</w:t>
      </w:r>
    </w:p>
    <w:p w14:paraId="4416A6D1" w14:textId="77777777" w:rsidR="00206205" w:rsidRPr="001555EC" w:rsidRDefault="00206205" w:rsidP="00206205">
      <w:pPr>
        <w:numPr>
          <w:ilvl w:val="0"/>
          <w:numId w:val="16"/>
        </w:numPr>
        <w:suppressAutoHyphens w:val="0"/>
        <w:jc w:val="both"/>
      </w:pPr>
      <w:r w:rsidRPr="001555EC">
        <w:t xml:space="preserve">Acknowledged for delivering </w:t>
      </w:r>
      <w:r w:rsidRPr="00180E62">
        <w:rPr>
          <w:b/>
        </w:rPr>
        <w:t>on-time, high-quality work</w:t>
      </w:r>
      <w:r w:rsidRPr="001555EC">
        <w:t xml:space="preserve"> and willingness to share expert knowledge with team members.  </w:t>
      </w:r>
    </w:p>
    <w:p w14:paraId="340A6C94" w14:textId="77777777" w:rsidR="00206205" w:rsidRPr="001555EC" w:rsidRDefault="00206205" w:rsidP="00206205">
      <w:pPr>
        <w:numPr>
          <w:ilvl w:val="0"/>
          <w:numId w:val="16"/>
        </w:numPr>
        <w:suppressAutoHyphens w:val="0"/>
        <w:jc w:val="both"/>
      </w:pPr>
      <w:r w:rsidRPr="001555EC">
        <w:t xml:space="preserve">Ability to cop-up with </w:t>
      </w:r>
      <w:r w:rsidRPr="00180E62">
        <w:rPr>
          <w:b/>
        </w:rPr>
        <w:t>latest technologies and fast learner</w:t>
      </w:r>
      <w:r w:rsidRPr="001555EC">
        <w:t>.</w:t>
      </w:r>
    </w:p>
    <w:p w14:paraId="0EF43CA4" w14:textId="77777777" w:rsidR="00206205" w:rsidRDefault="00206205" w:rsidP="00206205">
      <w:pPr>
        <w:numPr>
          <w:ilvl w:val="0"/>
          <w:numId w:val="16"/>
        </w:numPr>
        <w:suppressAutoHyphens w:val="0"/>
        <w:jc w:val="both"/>
      </w:pPr>
      <w:r w:rsidRPr="001555EC">
        <w:t>Working potentially as a Team/Individual.</w:t>
      </w:r>
    </w:p>
    <w:p w14:paraId="4AC70F02" w14:textId="77777777" w:rsidR="00B81EB1" w:rsidRDefault="00B81EB1" w:rsidP="00B81EB1">
      <w:pPr>
        <w:suppressAutoHyphens w:val="0"/>
        <w:ind w:left="1080"/>
        <w:jc w:val="both"/>
      </w:pPr>
    </w:p>
    <w:p w14:paraId="519798BE" w14:textId="77777777" w:rsidR="00B81EB1" w:rsidRDefault="00B81EB1" w:rsidP="00B81EB1">
      <w:pPr>
        <w:suppressAutoHyphens w:val="0"/>
        <w:ind w:left="1080"/>
        <w:jc w:val="both"/>
      </w:pPr>
    </w:p>
    <w:p w14:paraId="3FCB82C5" w14:textId="77777777" w:rsidR="00B81EB1" w:rsidRPr="001555EC" w:rsidRDefault="00B81EB1" w:rsidP="00B81EB1">
      <w:pPr>
        <w:suppressAutoHyphens w:val="0"/>
        <w:jc w:val="both"/>
      </w:pPr>
    </w:p>
    <w:p w14:paraId="7D649FEC" w14:textId="77777777" w:rsidR="00206205" w:rsidRPr="00A85DBB" w:rsidRDefault="00206205" w:rsidP="00206205">
      <w:pPr>
        <w:widowControl w:val="0"/>
        <w:tabs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ind w:left="720"/>
        <w:jc w:val="both"/>
      </w:pPr>
    </w:p>
    <w:p w14:paraId="18581134" w14:textId="77777777" w:rsidR="00206205" w:rsidRPr="00A85DBB" w:rsidRDefault="00206205" w:rsidP="00206205">
      <w:pPr>
        <w:jc w:val="both"/>
        <w:rPr>
          <w:b/>
          <w:bCs/>
          <w:sz w:val="20"/>
          <w:szCs w:val="20"/>
        </w:rPr>
      </w:pPr>
      <w:r>
        <w:rPr>
          <w:b/>
          <w:bCs/>
        </w:rPr>
        <w:t xml:space="preserve"> </w:t>
      </w:r>
      <w:r w:rsidRPr="00A85DBB">
        <w:rPr>
          <w:b/>
          <w:bCs/>
          <w:sz w:val="20"/>
          <w:szCs w:val="20"/>
        </w:rPr>
        <w:t xml:space="preserve">TECHNICAL </w:t>
      </w:r>
      <w:r>
        <w:rPr>
          <w:b/>
          <w:color w:val="000000"/>
          <w:sz w:val="20"/>
          <w:szCs w:val="20"/>
        </w:rPr>
        <w:t>EXPERTISE</w:t>
      </w:r>
    </w:p>
    <w:p w14:paraId="0598C419" w14:textId="65708839" w:rsidR="00206205" w:rsidRDefault="007C48F8" w:rsidP="00206205">
      <w:pPr>
        <w:jc w:val="both"/>
        <w:rPr>
          <w:b/>
          <w:bCs/>
          <w:lang w:val="x-none"/>
        </w:rPr>
      </w:pPr>
      <w:r>
        <w:rPr>
          <w:noProof/>
          <w:lang w:val="en-GB" w:eastAsia="en-GB" w:bidi="ml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002B17" wp14:editId="6EAC5CC9">
                <wp:simplePos x="0" y="0"/>
                <wp:positionH relativeFrom="column">
                  <wp:posOffset>0</wp:posOffset>
                </wp:positionH>
                <wp:positionV relativeFrom="paragraph">
                  <wp:posOffset>-4445</wp:posOffset>
                </wp:positionV>
                <wp:extent cx="6400800" cy="3810"/>
                <wp:effectExtent l="50800" t="46355" r="63500" b="64135"/>
                <wp:wrapNone/>
                <wp:docPr id="6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00800" cy="3810"/>
                        </a:xfrm>
                        <a:prstGeom prst="line">
                          <a:avLst/>
                        </a:prstGeom>
                        <a:noFill/>
                        <a:ln w="158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63500" dist="38099" dir="2700000" algn="ctr" rotWithShape="0">
                                  <a:srgbClr val="000000">
                                    <a:alpha val="74998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570F07" id="Line 30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3pt" to="7in,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" strokeweight=".44mm">
                <v:stroke joinstyle="miter"/>
                <v:shadow opacity="49150f"/>
              </v:line>
            </w:pict>
          </mc:Fallback>
        </mc:AlternateContent>
      </w:r>
      <w:r w:rsidR="00206205">
        <w:rPr>
          <w:b/>
          <w:bCs/>
          <w:lang w:val="x-none"/>
        </w:rPr>
        <w:t xml:space="preserve"> </w:t>
      </w:r>
    </w:p>
    <w:tbl>
      <w:tblPr>
        <w:tblW w:w="9311" w:type="dxa"/>
        <w:tblInd w:w="93" w:type="dxa"/>
        <w:tblLook w:val="04A0" w:firstRow="1" w:lastRow="0" w:firstColumn="1" w:lastColumn="0" w:noHBand="0" w:noVBand="1"/>
      </w:tblPr>
      <w:tblGrid>
        <w:gridCol w:w="3345"/>
        <w:gridCol w:w="5966"/>
      </w:tblGrid>
      <w:tr w:rsidR="00206205" w:rsidRPr="00A85DBB" w14:paraId="1EE3675A" w14:textId="77777777" w:rsidTr="00B81EB1">
        <w:trPr>
          <w:trHeight w:hRule="exact" w:val="297"/>
        </w:trPr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bottom"/>
          </w:tcPr>
          <w:p w14:paraId="50A79C24" w14:textId="77777777" w:rsidR="00206205" w:rsidRPr="00A85DBB" w:rsidRDefault="00206205" w:rsidP="00B81EB1">
            <w:pPr>
              <w:jc w:val="both"/>
              <w:rPr>
                <w:color w:val="000000"/>
              </w:rPr>
            </w:pPr>
            <w:r w:rsidRPr="00A85DBB">
              <w:rPr>
                <w:color w:val="000000"/>
              </w:rPr>
              <w:t>Languages</w:t>
            </w:r>
          </w:p>
        </w:tc>
        <w:tc>
          <w:tcPr>
            <w:tcW w:w="5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50" w:color="FFFFFF" w:fill="FFFFFF"/>
            <w:vAlign w:val="bottom"/>
          </w:tcPr>
          <w:p w14:paraId="491DFF99" w14:textId="03573C49" w:rsidR="00206205" w:rsidRPr="00881C5C" w:rsidRDefault="00041BE0" w:rsidP="00041BE0">
            <w:pPr>
              <w:jc w:val="both"/>
              <w:rPr>
                <w:color w:val="000000"/>
                <w:lang w:val="en-IN"/>
              </w:rPr>
            </w:pPr>
            <w:r>
              <w:rPr>
                <w:color w:val="000000"/>
              </w:rPr>
              <w:t xml:space="preserve"> </w:t>
            </w:r>
            <w:r w:rsidR="00881C5C">
              <w:rPr>
                <w:color w:val="000000"/>
                <w:lang w:val="en-IN"/>
              </w:rPr>
              <w:t>Android,</w:t>
            </w:r>
            <w:r>
              <w:rPr>
                <w:color w:val="000000"/>
              </w:rPr>
              <w:t>VB 6.0</w:t>
            </w:r>
            <w:r w:rsidR="00881C5C">
              <w:rPr>
                <w:color w:val="000000"/>
                <w:lang w:val="en-IN"/>
              </w:rPr>
              <w:t>.</w:t>
            </w:r>
          </w:p>
        </w:tc>
      </w:tr>
      <w:tr w:rsidR="00206205" w:rsidRPr="00A85DBB" w14:paraId="5B8DD765" w14:textId="77777777" w:rsidTr="00B81EB1">
        <w:trPr>
          <w:trHeight w:hRule="exact" w:val="297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bottom"/>
          </w:tcPr>
          <w:p w14:paraId="1500A836" w14:textId="77777777" w:rsidR="00206205" w:rsidRPr="00A85DBB" w:rsidRDefault="00206205" w:rsidP="00B81EB1">
            <w:pPr>
              <w:jc w:val="both"/>
              <w:rPr>
                <w:color w:val="000000"/>
              </w:rPr>
            </w:pPr>
            <w:r w:rsidRPr="00A85DBB">
              <w:rPr>
                <w:color w:val="000000"/>
              </w:rPr>
              <w:t>Operating Systems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pct50" w:color="FFFFFF" w:fill="FFFFFF"/>
            <w:vAlign w:val="bottom"/>
          </w:tcPr>
          <w:p w14:paraId="5541E227" w14:textId="77777777" w:rsidR="00206205" w:rsidRPr="00A85DBB" w:rsidRDefault="00206205" w:rsidP="00B81EB1">
            <w:pPr>
              <w:jc w:val="both"/>
              <w:rPr>
                <w:color w:val="000000"/>
              </w:rPr>
            </w:pPr>
            <w:r w:rsidRPr="00A85DBB">
              <w:rPr>
                <w:color w:val="000000"/>
              </w:rPr>
              <w:t xml:space="preserve">Windows XP, </w:t>
            </w:r>
            <w:r w:rsidR="004858D7">
              <w:rPr>
                <w:color w:val="000000"/>
              </w:rPr>
              <w:t>7or 8.</w:t>
            </w:r>
          </w:p>
        </w:tc>
      </w:tr>
      <w:tr w:rsidR="00206205" w:rsidRPr="00A85DBB" w14:paraId="1A49668A" w14:textId="77777777" w:rsidTr="00B81EB1">
        <w:trPr>
          <w:trHeight w:hRule="exact" w:val="297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bottom"/>
          </w:tcPr>
          <w:p w14:paraId="6B8D26BD" w14:textId="77777777" w:rsidR="00206205" w:rsidRPr="00A85DBB" w:rsidRDefault="00041BE0" w:rsidP="00B81EB1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Display Type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pct50" w:color="FFFFFF" w:fill="FFFFFF"/>
            <w:vAlign w:val="bottom"/>
          </w:tcPr>
          <w:p w14:paraId="211413D4" w14:textId="77777777" w:rsidR="00206205" w:rsidRPr="00A85DBB" w:rsidRDefault="00041BE0" w:rsidP="00B81EB1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Standard VGA or SVGA card.</w:t>
            </w:r>
          </w:p>
        </w:tc>
      </w:tr>
      <w:tr w:rsidR="00206205" w:rsidRPr="00A85DBB" w14:paraId="7F15FC1E" w14:textId="77777777" w:rsidTr="00B81EB1">
        <w:trPr>
          <w:trHeight w:hRule="exact" w:val="580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bottom"/>
          </w:tcPr>
          <w:p w14:paraId="0CEF6A4B" w14:textId="77777777" w:rsidR="00206205" w:rsidRPr="00A85DBB" w:rsidRDefault="00206205" w:rsidP="00B81EB1">
            <w:pPr>
              <w:jc w:val="both"/>
              <w:rPr>
                <w:color w:val="000000"/>
              </w:rPr>
            </w:pPr>
            <w:r w:rsidRPr="00A85DBB">
              <w:rPr>
                <w:color w:val="000000"/>
              </w:rPr>
              <w:t>Databases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pct50" w:color="FFFFFF" w:fill="FFFFFF"/>
            <w:vAlign w:val="bottom"/>
          </w:tcPr>
          <w:p w14:paraId="57CD6E86" w14:textId="77777777" w:rsidR="00206205" w:rsidRPr="00A85DBB" w:rsidRDefault="004858D7" w:rsidP="00B81EB1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My</w:t>
            </w:r>
            <w:r w:rsidR="00041BE0">
              <w:rPr>
                <w:color w:val="000000"/>
              </w:rPr>
              <w:t>Sql</w:t>
            </w:r>
            <w:r w:rsidR="00B3031B">
              <w:rPr>
                <w:color w:val="000000"/>
              </w:rPr>
              <w:t>,Oracle,Microsoft</w:t>
            </w:r>
            <w:proofErr w:type="spellEnd"/>
            <w:r w:rsidR="00B3031B">
              <w:rPr>
                <w:color w:val="000000"/>
              </w:rPr>
              <w:t xml:space="preserve"> </w:t>
            </w:r>
            <w:proofErr w:type="spellStart"/>
            <w:r w:rsidR="00B3031B">
              <w:rPr>
                <w:color w:val="000000"/>
              </w:rPr>
              <w:t>acess</w:t>
            </w:r>
            <w:proofErr w:type="spellEnd"/>
            <w:r w:rsidR="00B3031B">
              <w:rPr>
                <w:color w:val="000000"/>
              </w:rPr>
              <w:t xml:space="preserve"> .</w:t>
            </w:r>
          </w:p>
        </w:tc>
      </w:tr>
      <w:tr w:rsidR="00206205" w:rsidRPr="00A85DBB" w14:paraId="10AB29F1" w14:textId="77777777" w:rsidTr="00B81EB1">
        <w:trPr>
          <w:trHeight w:hRule="exact" w:val="622"/>
        </w:trPr>
        <w:tc>
          <w:tcPr>
            <w:tcW w:w="3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bottom"/>
          </w:tcPr>
          <w:p w14:paraId="09760B41" w14:textId="77777777" w:rsidR="00206205" w:rsidRPr="00A85DBB" w:rsidRDefault="00206205" w:rsidP="00B81EB1">
            <w:pPr>
              <w:jc w:val="both"/>
              <w:rPr>
                <w:color w:val="000000"/>
              </w:rPr>
            </w:pPr>
            <w:r w:rsidRPr="00A85DBB">
              <w:rPr>
                <w:color w:val="000000"/>
              </w:rPr>
              <w:t>Tools</w:t>
            </w:r>
          </w:p>
        </w:tc>
        <w:tc>
          <w:tcPr>
            <w:tcW w:w="5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pct50" w:color="FFFFFF" w:fill="FFFFFF"/>
            <w:vAlign w:val="bottom"/>
          </w:tcPr>
          <w:p w14:paraId="109A75F0" w14:textId="65858C8B" w:rsidR="00206205" w:rsidRPr="009C6ACB" w:rsidRDefault="004308D7" w:rsidP="00B81EB1">
            <w:pPr>
              <w:jc w:val="both"/>
              <w:rPr>
                <w:color w:val="000000"/>
                <w:szCs w:val="22"/>
                <w:lang w:val="en-IN"/>
              </w:rPr>
            </w:pPr>
            <w:r>
              <w:rPr>
                <w:color w:val="000000"/>
              </w:rPr>
              <w:t>HTML,CSS</w:t>
            </w:r>
            <w:r w:rsidR="009C6ACB">
              <w:rPr>
                <w:color w:val="000000"/>
                <w:lang w:val="en-IN"/>
              </w:rPr>
              <w:t xml:space="preserve">. </w:t>
            </w:r>
          </w:p>
        </w:tc>
      </w:tr>
    </w:tbl>
    <w:p w14:paraId="1174CD68" w14:textId="77777777" w:rsidR="00206205" w:rsidRDefault="00206205" w:rsidP="00206205">
      <w:pPr>
        <w:tabs>
          <w:tab w:val="left" w:pos="0"/>
          <w:tab w:val="left" w:pos="180"/>
        </w:tabs>
        <w:jc w:val="both"/>
        <w:rPr>
          <w:b/>
          <w:sz w:val="20"/>
          <w:szCs w:val="20"/>
        </w:rPr>
      </w:pPr>
    </w:p>
    <w:p w14:paraId="48F8D3DD" w14:textId="77777777" w:rsidR="00B81EB1" w:rsidRDefault="00B81EB1" w:rsidP="00206205">
      <w:pPr>
        <w:tabs>
          <w:tab w:val="left" w:pos="0"/>
          <w:tab w:val="left" w:pos="180"/>
        </w:tabs>
        <w:jc w:val="both"/>
        <w:rPr>
          <w:b/>
          <w:sz w:val="20"/>
          <w:szCs w:val="20"/>
        </w:rPr>
      </w:pPr>
    </w:p>
    <w:p w14:paraId="0CE4B143" w14:textId="77777777" w:rsidR="00B81EB1" w:rsidRDefault="00B81EB1" w:rsidP="00206205">
      <w:pPr>
        <w:tabs>
          <w:tab w:val="left" w:pos="0"/>
          <w:tab w:val="left" w:pos="180"/>
        </w:tabs>
        <w:jc w:val="both"/>
        <w:rPr>
          <w:b/>
          <w:sz w:val="20"/>
          <w:szCs w:val="20"/>
        </w:rPr>
      </w:pPr>
    </w:p>
    <w:p w14:paraId="3C710100" w14:textId="77777777" w:rsidR="00206205" w:rsidRPr="00180E62" w:rsidRDefault="00206205" w:rsidP="00206205">
      <w:pPr>
        <w:tabs>
          <w:tab w:val="left" w:pos="0"/>
          <w:tab w:val="left" w:pos="180"/>
        </w:tabs>
        <w:jc w:val="both"/>
        <w:rPr>
          <w:b/>
          <w:sz w:val="20"/>
          <w:szCs w:val="20"/>
        </w:rPr>
      </w:pPr>
      <w:r w:rsidRPr="00180E62">
        <w:rPr>
          <w:b/>
          <w:sz w:val="20"/>
          <w:szCs w:val="20"/>
        </w:rPr>
        <w:t>EDUCATION</w:t>
      </w:r>
    </w:p>
    <w:p w14:paraId="5640368A" w14:textId="26EFC75B" w:rsidR="00206205" w:rsidRDefault="007C48F8" w:rsidP="00206205">
      <w:pPr>
        <w:tabs>
          <w:tab w:val="left" w:pos="0"/>
          <w:tab w:val="left" w:pos="180"/>
        </w:tabs>
        <w:jc w:val="both"/>
        <w:rPr>
          <w:iCs/>
        </w:rPr>
      </w:pPr>
      <w:r>
        <w:rPr>
          <w:noProof/>
          <w:lang w:val="en-GB" w:eastAsia="en-GB" w:bidi="ml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8203B3" wp14:editId="494CEB68">
                <wp:simplePos x="0" y="0"/>
                <wp:positionH relativeFrom="column">
                  <wp:posOffset>-57150</wp:posOffset>
                </wp:positionH>
                <wp:positionV relativeFrom="paragraph">
                  <wp:posOffset>31115</wp:posOffset>
                </wp:positionV>
                <wp:extent cx="6400800" cy="3810"/>
                <wp:effectExtent l="44450" t="56515" r="57150" b="66675"/>
                <wp:wrapNone/>
                <wp:docPr id="5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00800" cy="3810"/>
                        </a:xfrm>
                        <a:prstGeom prst="line">
                          <a:avLst/>
                        </a:prstGeom>
                        <a:noFill/>
                        <a:ln w="158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63500" dist="38099" dir="2700000" algn="ctr" rotWithShape="0">
                                  <a:srgbClr val="000000">
                                    <a:alpha val="74998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BAC839" id="Line 3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5pt,2.45pt" to="499.5pt,2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" strokeweight=".44mm">
                <v:stroke joinstyle="miter"/>
                <v:shadow opacity="49150f"/>
              </v:line>
            </w:pict>
          </mc:Fallback>
        </mc:AlternateContent>
      </w:r>
    </w:p>
    <w:p w14:paraId="7879284B" w14:textId="6D9AA224" w:rsidR="004A0819" w:rsidRDefault="004A0819" w:rsidP="00206205">
      <w:pPr>
        <w:numPr>
          <w:ilvl w:val="0"/>
          <w:numId w:val="18"/>
        </w:numPr>
        <w:tabs>
          <w:tab w:val="left" w:pos="3600"/>
        </w:tabs>
        <w:jc w:val="both"/>
      </w:pPr>
      <w:r>
        <w:rPr>
          <w:iCs/>
          <w:lang w:val="de-DE"/>
        </w:rPr>
        <w:t>Master of Comp</w:t>
      </w:r>
      <w:r w:rsidR="00B3031B">
        <w:rPr>
          <w:iCs/>
          <w:lang w:val="de-DE"/>
        </w:rPr>
        <w:t>ute</w:t>
      </w:r>
      <w:r w:rsidR="00162BA1">
        <w:rPr>
          <w:iCs/>
          <w:lang w:val="de-DE"/>
        </w:rPr>
        <w:t>r Application from</w:t>
      </w:r>
      <w:r w:rsidR="00162BA1">
        <w:rPr>
          <w:iCs/>
          <w:lang w:val="en-IN"/>
        </w:rPr>
        <w:t xml:space="preserve"> IAMT</w:t>
      </w:r>
      <w:r w:rsidR="00B3031B">
        <w:rPr>
          <w:iCs/>
          <w:lang w:val="de-DE"/>
        </w:rPr>
        <w:t>(</w:t>
      </w:r>
      <w:proofErr w:type="spellStart"/>
      <w:r w:rsidR="00B3031B">
        <w:rPr>
          <w:iCs/>
          <w:lang w:val="de-DE"/>
        </w:rPr>
        <w:t>Bharathiyar</w:t>
      </w:r>
      <w:proofErr w:type="spellEnd"/>
      <w:r w:rsidR="00B3031B">
        <w:rPr>
          <w:iCs/>
          <w:lang w:val="de-DE"/>
        </w:rPr>
        <w:t xml:space="preserve"> University).</w:t>
      </w:r>
    </w:p>
    <w:p w14:paraId="5B0BAF1E" w14:textId="77777777" w:rsidR="00206205" w:rsidRDefault="004A0819" w:rsidP="00206205">
      <w:pPr>
        <w:numPr>
          <w:ilvl w:val="0"/>
          <w:numId w:val="18"/>
        </w:numPr>
        <w:tabs>
          <w:tab w:val="left" w:pos="3600"/>
        </w:tabs>
        <w:jc w:val="both"/>
      </w:pPr>
      <w:r>
        <w:t xml:space="preserve">Degree in </w:t>
      </w:r>
      <w:proofErr w:type="spellStart"/>
      <w:r>
        <w:t>Bsc</w:t>
      </w:r>
      <w:proofErr w:type="spellEnd"/>
      <w:r>
        <w:t xml:space="preserve"> Chemistry from Mar </w:t>
      </w:r>
      <w:proofErr w:type="spellStart"/>
      <w:r>
        <w:t>Ivanious</w:t>
      </w:r>
      <w:proofErr w:type="spellEnd"/>
      <w:r>
        <w:t xml:space="preserve"> college,Nalanchira,Triv</w:t>
      </w:r>
      <w:r w:rsidR="00B3031B">
        <w:t>andrum(Kerala University)with 59.4</w:t>
      </w:r>
      <w:r>
        <w:t>%.(2011).</w:t>
      </w:r>
    </w:p>
    <w:p w14:paraId="6A4A0510" w14:textId="77777777" w:rsidR="00206205" w:rsidRDefault="00206205" w:rsidP="00206205">
      <w:pPr>
        <w:numPr>
          <w:ilvl w:val="0"/>
          <w:numId w:val="18"/>
        </w:numPr>
        <w:tabs>
          <w:tab w:val="left" w:pos="3600"/>
        </w:tabs>
        <w:jc w:val="both"/>
      </w:pPr>
      <w:r>
        <w:t xml:space="preserve">Plus Two in </w:t>
      </w:r>
      <w:r w:rsidR="004A0819">
        <w:t>Biology</w:t>
      </w:r>
      <w:r>
        <w:t xml:space="preserve"> Science from St.</w:t>
      </w:r>
      <w:r w:rsidR="004A0819">
        <w:t>Mary’s</w:t>
      </w:r>
      <w:r>
        <w:t xml:space="preserve"> </w:t>
      </w:r>
      <w:proofErr w:type="spellStart"/>
      <w:r>
        <w:t>HSS,</w:t>
      </w:r>
      <w:r w:rsidR="004A0819">
        <w:t>Pattom,</w:t>
      </w:r>
      <w:r w:rsidR="007026DA">
        <w:t>Trivandrum</w:t>
      </w:r>
      <w:proofErr w:type="spellEnd"/>
      <w:r w:rsidR="00B3031B">
        <w:t>(State Board) with 70</w:t>
      </w:r>
      <w:r w:rsidR="004A0819">
        <w:t>%.(2006-2008</w:t>
      </w:r>
      <w:r>
        <w:t>)</w:t>
      </w:r>
    </w:p>
    <w:p w14:paraId="34B1179F" w14:textId="77777777" w:rsidR="00206205" w:rsidRPr="00BB7789" w:rsidRDefault="00206205" w:rsidP="00206205">
      <w:pPr>
        <w:numPr>
          <w:ilvl w:val="0"/>
          <w:numId w:val="18"/>
        </w:numPr>
        <w:tabs>
          <w:tab w:val="left" w:pos="3600"/>
        </w:tabs>
        <w:jc w:val="both"/>
        <w:rPr>
          <w:b/>
        </w:rPr>
      </w:pPr>
      <w:proofErr w:type="spellStart"/>
      <w:r>
        <w:t>Xth</w:t>
      </w:r>
      <w:proofErr w:type="spellEnd"/>
      <w:r>
        <w:t xml:space="preserve"> fro</w:t>
      </w:r>
      <w:r w:rsidR="004A0819">
        <w:t xml:space="preserve">m St.Mary’s </w:t>
      </w:r>
      <w:r>
        <w:t xml:space="preserve"> HSS</w:t>
      </w:r>
      <w:r w:rsidR="004A0819">
        <w:t xml:space="preserve"> ,</w:t>
      </w:r>
      <w:proofErr w:type="spellStart"/>
      <w:r w:rsidR="004A0819">
        <w:t>Pattom,</w:t>
      </w:r>
      <w:r w:rsidR="00B3031B">
        <w:t>Trivandrum</w:t>
      </w:r>
      <w:proofErr w:type="spellEnd"/>
      <w:r w:rsidR="00B3031B">
        <w:t>(State Board) with 75</w:t>
      </w:r>
      <w:r w:rsidR="007026DA">
        <w:t>% . (2005-2006</w:t>
      </w:r>
      <w:r>
        <w:t>)</w:t>
      </w:r>
    </w:p>
    <w:p w14:paraId="08E3FC51" w14:textId="12493361" w:rsidR="00BB7789" w:rsidRPr="00B81EB1" w:rsidRDefault="00BB7789" w:rsidP="00206205">
      <w:pPr>
        <w:numPr>
          <w:ilvl w:val="0"/>
          <w:numId w:val="18"/>
        </w:numPr>
        <w:tabs>
          <w:tab w:val="left" w:pos="3600"/>
        </w:tabs>
        <w:jc w:val="both"/>
        <w:rPr>
          <w:b/>
        </w:rPr>
      </w:pPr>
      <w:r>
        <w:t>Diploma in software e</w:t>
      </w:r>
      <w:r w:rsidR="00162BA1">
        <w:t>ngineering from  CES KERALA</w:t>
      </w:r>
      <w:r w:rsidR="00162BA1">
        <w:rPr>
          <w:lang w:val="en-IN"/>
        </w:rPr>
        <w:t xml:space="preserve"> with 86%.</w:t>
      </w:r>
    </w:p>
    <w:p w14:paraId="2D5362D4" w14:textId="77777777" w:rsidR="00206205" w:rsidRDefault="00206205" w:rsidP="00206205">
      <w:pPr>
        <w:tabs>
          <w:tab w:val="left" w:pos="0"/>
          <w:tab w:val="left" w:pos="180"/>
        </w:tabs>
        <w:jc w:val="both"/>
        <w:rPr>
          <w:b/>
        </w:rPr>
      </w:pPr>
    </w:p>
    <w:p w14:paraId="730329B7" w14:textId="77777777" w:rsidR="00206205" w:rsidRDefault="00206205" w:rsidP="00206205">
      <w:pPr>
        <w:tabs>
          <w:tab w:val="left" w:pos="5400"/>
        </w:tabs>
        <w:ind w:left="720"/>
        <w:jc w:val="both"/>
        <w:rPr>
          <w:color w:val="333333"/>
        </w:rPr>
      </w:pPr>
    </w:p>
    <w:p w14:paraId="5B64555A" w14:textId="77777777" w:rsidR="00206205" w:rsidRDefault="00206205" w:rsidP="00206205">
      <w:pPr>
        <w:tabs>
          <w:tab w:val="left" w:pos="0"/>
          <w:tab w:val="left" w:pos="180"/>
        </w:tabs>
        <w:jc w:val="both"/>
        <w:rPr>
          <w:b/>
          <w:color w:val="000000"/>
          <w:sz w:val="20"/>
          <w:szCs w:val="20"/>
        </w:rPr>
      </w:pPr>
    </w:p>
    <w:p w14:paraId="332B51E9" w14:textId="77777777" w:rsidR="00206205" w:rsidRDefault="00206205" w:rsidP="00206205">
      <w:pPr>
        <w:tabs>
          <w:tab w:val="left" w:pos="0"/>
          <w:tab w:val="left" w:pos="180"/>
        </w:tabs>
        <w:jc w:val="both"/>
        <w:rPr>
          <w:b/>
          <w:color w:val="000000"/>
          <w:sz w:val="20"/>
          <w:szCs w:val="20"/>
        </w:rPr>
      </w:pPr>
    </w:p>
    <w:p w14:paraId="1FF226EC" w14:textId="77777777" w:rsidR="00B3031B" w:rsidRDefault="00B3031B" w:rsidP="00206205">
      <w:pPr>
        <w:tabs>
          <w:tab w:val="left" w:pos="0"/>
          <w:tab w:val="left" w:pos="180"/>
        </w:tabs>
        <w:jc w:val="both"/>
        <w:rPr>
          <w:b/>
          <w:color w:val="000000"/>
          <w:sz w:val="20"/>
          <w:szCs w:val="20"/>
        </w:rPr>
      </w:pPr>
    </w:p>
    <w:p w14:paraId="0ADFFB26" w14:textId="77777777" w:rsidR="00B3031B" w:rsidRPr="00CD680A" w:rsidRDefault="00B3031B" w:rsidP="00206205">
      <w:pPr>
        <w:tabs>
          <w:tab w:val="left" w:pos="0"/>
          <w:tab w:val="left" w:pos="180"/>
        </w:tabs>
        <w:jc w:val="both"/>
        <w:rPr>
          <w:b/>
          <w:color w:val="000000"/>
          <w:sz w:val="20"/>
          <w:szCs w:val="20"/>
          <w:lang w:val="en-IN"/>
        </w:rPr>
      </w:pPr>
    </w:p>
    <w:p w14:paraId="54FE1633" w14:textId="77777777" w:rsidR="00B3031B" w:rsidRPr="00CD680A" w:rsidRDefault="00B3031B" w:rsidP="00206205">
      <w:pPr>
        <w:tabs>
          <w:tab w:val="left" w:pos="0"/>
          <w:tab w:val="left" w:pos="180"/>
        </w:tabs>
        <w:jc w:val="both"/>
        <w:rPr>
          <w:b/>
          <w:color w:val="000000"/>
          <w:sz w:val="20"/>
          <w:szCs w:val="20"/>
          <w:lang w:val="en-IN"/>
        </w:rPr>
      </w:pPr>
    </w:p>
    <w:p w14:paraId="32A69252" w14:textId="77777777" w:rsidR="00206205" w:rsidRPr="006A7F52" w:rsidRDefault="00206205" w:rsidP="00206205">
      <w:pPr>
        <w:tabs>
          <w:tab w:val="left" w:pos="0"/>
          <w:tab w:val="left" w:pos="180"/>
        </w:tabs>
        <w:jc w:val="both"/>
        <w:rPr>
          <w:b/>
          <w:bCs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EXPERIANCED</w:t>
      </w:r>
      <w:proofErr w:type="spellEnd"/>
      <w:r>
        <w:rPr>
          <w:b/>
          <w:color w:val="000000"/>
          <w:sz w:val="20"/>
          <w:szCs w:val="20"/>
        </w:rPr>
        <w:t xml:space="preserve"> PROJECTS</w:t>
      </w:r>
    </w:p>
    <w:p w14:paraId="5B16CAA4" w14:textId="0424D348" w:rsidR="00EA4B40" w:rsidRPr="00CD680A" w:rsidRDefault="007C48F8" w:rsidP="0054137E">
      <w:pPr>
        <w:tabs>
          <w:tab w:val="left" w:pos="5760"/>
        </w:tabs>
        <w:jc w:val="both"/>
        <w:rPr>
          <w:bCs/>
          <w:sz w:val="20"/>
          <w:szCs w:val="20"/>
          <w:lang w:val="en-IN"/>
        </w:rPr>
      </w:pPr>
      <w:r>
        <w:rPr>
          <w:noProof/>
          <w:lang w:val="en-GB" w:eastAsia="en-GB" w:bidi="ml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D4A48C" wp14:editId="75B71A06">
                <wp:simplePos x="0" y="0"/>
                <wp:positionH relativeFrom="column">
                  <wp:posOffset>-17145</wp:posOffset>
                </wp:positionH>
                <wp:positionV relativeFrom="paragraph">
                  <wp:posOffset>33020</wp:posOffset>
                </wp:positionV>
                <wp:extent cx="6400800" cy="635"/>
                <wp:effectExtent l="46355" t="45720" r="67945" b="67945"/>
                <wp:wrapNone/>
                <wp:docPr id="4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635"/>
                        </a:xfrm>
                        <a:prstGeom prst="line">
                          <a:avLst/>
                        </a:prstGeom>
                        <a:noFill/>
                        <a:ln w="158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63500" dist="38099" dir="2700000" algn="ctr" rotWithShape="0">
                                  <a:srgbClr val="000000">
                                    <a:alpha val="74998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72671C" id="Line 3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35pt,2.6pt" to="502.65pt,2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" strokeweight=".44mm">
                <v:stroke joinstyle="miter"/>
                <v:shadow opacity="49150f"/>
              </v:line>
            </w:pict>
          </mc:Fallback>
        </mc:AlternateContent>
      </w:r>
      <w:r w:rsidRPr="009555C4">
        <w:rPr>
          <w:noProof/>
          <w:lang w:val="en-GB" w:eastAsia="en-GB" w:bidi="ml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DB96361" wp14:editId="1720755A">
                <wp:simplePos x="0" y="0"/>
                <wp:positionH relativeFrom="column">
                  <wp:posOffset>-17145</wp:posOffset>
                </wp:positionH>
                <wp:positionV relativeFrom="paragraph">
                  <wp:posOffset>33020</wp:posOffset>
                </wp:positionV>
                <wp:extent cx="6400800" cy="635"/>
                <wp:effectExtent l="46355" t="45720" r="67945" b="67945"/>
                <wp:wrapNone/>
                <wp:docPr id="3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635"/>
                        </a:xfrm>
                        <a:prstGeom prst="line">
                          <a:avLst/>
                        </a:prstGeom>
                        <a:noFill/>
                        <a:ln w="158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63500" dist="38099" dir="2700000" algn="ctr" rotWithShape="0">
                                  <a:srgbClr val="000000">
                                    <a:alpha val="74998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AB7CFC" id="Line 20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35pt,2.6pt" to="502.65pt,2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" strokeweight=".44mm">
                <v:stroke joinstyle="miter"/>
                <v:shadow opacity="49150f"/>
              </v:line>
            </w:pict>
          </mc:Fallback>
        </mc:AlternateContent>
      </w:r>
    </w:p>
    <w:p w14:paraId="1468E4DA" w14:textId="77777777" w:rsidR="0054137E" w:rsidRDefault="0054137E" w:rsidP="0054137E">
      <w:pPr>
        <w:tabs>
          <w:tab w:val="left" w:pos="5760"/>
        </w:tabs>
        <w:jc w:val="both"/>
        <w:rPr>
          <w:b/>
          <w:color w:val="333333"/>
          <w:u w:val="single"/>
        </w:rPr>
      </w:pPr>
      <w:r w:rsidRPr="000F4BE4">
        <w:rPr>
          <w:b/>
          <w:color w:val="333333"/>
          <w:u w:val="single"/>
        </w:rPr>
        <w:t>Project I</w:t>
      </w:r>
    </w:p>
    <w:p w14:paraId="1720288F" w14:textId="77777777" w:rsidR="00636950" w:rsidRPr="000F4BE4" w:rsidRDefault="00636950" w:rsidP="0054137E">
      <w:pPr>
        <w:tabs>
          <w:tab w:val="left" w:pos="5760"/>
        </w:tabs>
        <w:jc w:val="both"/>
        <w:rPr>
          <w:b/>
          <w:color w:val="333333"/>
          <w:u w:val="single"/>
        </w:rPr>
      </w:pPr>
    </w:p>
    <w:tbl>
      <w:tblPr>
        <w:tblW w:w="9485" w:type="dxa"/>
        <w:tblInd w:w="93" w:type="dxa"/>
        <w:tblLook w:val="04A0" w:firstRow="1" w:lastRow="0" w:firstColumn="1" w:lastColumn="0" w:noHBand="0" w:noVBand="1"/>
      </w:tblPr>
      <w:tblGrid>
        <w:gridCol w:w="3405"/>
        <w:gridCol w:w="6080"/>
      </w:tblGrid>
      <w:tr w:rsidR="00E01F0F" w:rsidRPr="009555C4" w14:paraId="07EA4D97" w14:textId="77777777" w:rsidTr="00E01F0F">
        <w:trPr>
          <w:trHeight w:val="1"/>
        </w:trPr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47C0B39D" w14:textId="77777777" w:rsidR="00076670" w:rsidRPr="009555C4" w:rsidRDefault="00076670" w:rsidP="00076670">
            <w:pPr>
              <w:rPr>
                <w:color w:val="000000"/>
                <w:sz w:val="22"/>
                <w:szCs w:val="22"/>
              </w:rPr>
            </w:pPr>
            <w:r w:rsidRPr="009555C4">
              <w:rPr>
                <w:color w:val="000000"/>
                <w:sz w:val="22"/>
                <w:szCs w:val="22"/>
              </w:rPr>
              <w:t>Project Name</w:t>
            </w:r>
          </w:p>
        </w:tc>
        <w:tc>
          <w:tcPr>
            <w:tcW w:w="6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50" w:color="FFFFFF" w:fill="FFFFFF"/>
            <w:vAlign w:val="bottom"/>
          </w:tcPr>
          <w:p w14:paraId="46B77AAE" w14:textId="77777777" w:rsidR="00076670" w:rsidRPr="009555C4" w:rsidRDefault="00B3031B" w:rsidP="007026DA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rStyle w:val="spelle"/>
                <w:color w:val="000000"/>
                <w:sz w:val="22"/>
                <w:szCs w:val="22"/>
              </w:rPr>
              <w:t>Tourism Management system</w:t>
            </w:r>
          </w:p>
        </w:tc>
      </w:tr>
      <w:tr w:rsidR="00E01F0F" w:rsidRPr="009555C4" w14:paraId="128E6632" w14:textId="77777777" w:rsidTr="00E01F0F">
        <w:trPr>
          <w:trHeight w:val="1"/>
        </w:trPr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42AF4E4E" w14:textId="77777777" w:rsidR="00076670" w:rsidRPr="009555C4" w:rsidRDefault="00076670" w:rsidP="00076670">
            <w:pPr>
              <w:jc w:val="both"/>
              <w:rPr>
                <w:color w:val="000000"/>
                <w:sz w:val="22"/>
                <w:szCs w:val="22"/>
              </w:rPr>
            </w:pPr>
            <w:r w:rsidRPr="009555C4">
              <w:rPr>
                <w:color w:val="000000"/>
                <w:sz w:val="22"/>
                <w:szCs w:val="22"/>
              </w:rPr>
              <w:t>Role in Project</w:t>
            </w:r>
          </w:p>
        </w:tc>
        <w:tc>
          <w:tcPr>
            <w:tcW w:w="6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50" w:color="FFFFFF" w:fill="FFFFFF"/>
            <w:vAlign w:val="bottom"/>
          </w:tcPr>
          <w:p w14:paraId="5A5BE5DE" w14:textId="77777777" w:rsidR="00076670" w:rsidRPr="009555C4" w:rsidRDefault="00076670" w:rsidP="00076670">
            <w:pPr>
              <w:jc w:val="both"/>
              <w:rPr>
                <w:color w:val="000000"/>
                <w:sz w:val="22"/>
                <w:szCs w:val="22"/>
              </w:rPr>
            </w:pPr>
            <w:r w:rsidRPr="009555C4">
              <w:rPr>
                <w:color w:val="000000"/>
                <w:sz w:val="22"/>
                <w:szCs w:val="22"/>
              </w:rPr>
              <w:t>Programmer.</w:t>
            </w:r>
          </w:p>
        </w:tc>
      </w:tr>
      <w:tr w:rsidR="00E01F0F" w:rsidRPr="009555C4" w14:paraId="28685E7B" w14:textId="77777777" w:rsidTr="00E01F0F">
        <w:trPr>
          <w:trHeight w:val="1"/>
        </w:trPr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7BF338E5" w14:textId="77777777" w:rsidR="00076670" w:rsidRPr="009555C4" w:rsidRDefault="00076670" w:rsidP="00076670">
            <w:pPr>
              <w:jc w:val="both"/>
              <w:rPr>
                <w:color w:val="000000"/>
                <w:sz w:val="22"/>
                <w:szCs w:val="22"/>
              </w:rPr>
            </w:pPr>
            <w:r w:rsidRPr="009555C4">
              <w:rPr>
                <w:color w:val="000000"/>
                <w:sz w:val="22"/>
                <w:szCs w:val="22"/>
              </w:rPr>
              <w:t>Duration of Project</w:t>
            </w:r>
          </w:p>
        </w:tc>
        <w:tc>
          <w:tcPr>
            <w:tcW w:w="6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50" w:color="FFFFFF" w:fill="FFFFFF"/>
            <w:vAlign w:val="bottom"/>
          </w:tcPr>
          <w:p w14:paraId="3CDA93E4" w14:textId="77777777" w:rsidR="00076670" w:rsidRPr="009555C4" w:rsidRDefault="00B3031B" w:rsidP="00076670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 Month</w:t>
            </w:r>
          </w:p>
        </w:tc>
      </w:tr>
      <w:tr w:rsidR="00E01F0F" w:rsidRPr="009555C4" w14:paraId="31CECA41" w14:textId="77777777" w:rsidTr="00E01F0F">
        <w:trPr>
          <w:trHeight w:val="1"/>
        </w:trPr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46FD678E" w14:textId="77777777" w:rsidR="00076670" w:rsidRPr="009555C4" w:rsidRDefault="00076670" w:rsidP="00076670">
            <w:pPr>
              <w:jc w:val="both"/>
              <w:rPr>
                <w:color w:val="000000"/>
                <w:sz w:val="22"/>
                <w:szCs w:val="22"/>
              </w:rPr>
            </w:pPr>
            <w:r w:rsidRPr="009555C4">
              <w:rPr>
                <w:color w:val="000000"/>
                <w:sz w:val="22"/>
                <w:szCs w:val="22"/>
              </w:rPr>
              <w:t>Team Size</w:t>
            </w:r>
          </w:p>
        </w:tc>
        <w:tc>
          <w:tcPr>
            <w:tcW w:w="6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50" w:color="FFFFFF" w:fill="FFFFFF"/>
            <w:vAlign w:val="bottom"/>
          </w:tcPr>
          <w:p w14:paraId="027A8862" w14:textId="77777777" w:rsidR="00076670" w:rsidRPr="009555C4" w:rsidRDefault="00B3031B" w:rsidP="00076670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</w:tr>
      <w:tr w:rsidR="00E01F0F" w:rsidRPr="009555C4" w14:paraId="286721C8" w14:textId="77777777" w:rsidTr="00E01F0F">
        <w:trPr>
          <w:trHeight w:val="1"/>
        </w:trPr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6531F15C" w14:textId="77777777" w:rsidR="00076670" w:rsidRPr="009555C4" w:rsidRDefault="00076670" w:rsidP="00076670">
            <w:pPr>
              <w:rPr>
                <w:color w:val="000000"/>
                <w:sz w:val="22"/>
                <w:szCs w:val="22"/>
              </w:rPr>
            </w:pPr>
            <w:r w:rsidRPr="009555C4">
              <w:rPr>
                <w:color w:val="000000"/>
                <w:sz w:val="22"/>
                <w:szCs w:val="22"/>
              </w:rPr>
              <w:t>Project Description</w:t>
            </w:r>
          </w:p>
        </w:tc>
        <w:tc>
          <w:tcPr>
            <w:tcW w:w="6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50" w:color="FFFFFF" w:fill="FFFFFF"/>
            <w:vAlign w:val="bottom"/>
          </w:tcPr>
          <w:p w14:paraId="48054DC8" w14:textId="77777777" w:rsidR="003B1C76" w:rsidRDefault="00B3031B" w:rsidP="00FB0103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Tourism is a way of utilizing resources, which would otherwise remain ideal for instance landscapes and cultural sites. </w:t>
            </w:r>
            <w:r w:rsidR="003B1C76">
              <w:rPr>
                <w:color w:val="000000"/>
                <w:sz w:val="22"/>
                <w:szCs w:val="22"/>
              </w:rPr>
              <w:t>T</w:t>
            </w:r>
            <w:r>
              <w:rPr>
                <w:color w:val="000000"/>
                <w:sz w:val="22"/>
                <w:szCs w:val="22"/>
              </w:rPr>
              <w:t>ourism</w:t>
            </w:r>
            <w:r w:rsidR="003B1C76">
              <w:rPr>
                <w:color w:val="000000"/>
                <w:sz w:val="22"/>
                <w:szCs w:val="22"/>
              </w:rPr>
              <w:t xml:space="preserve"> is currently India’s largest domestic generator of foreign exchange Rs.7,400 crore in 2000. Recognizing the significance of tourism as a tool of economic </w:t>
            </w:r>
            <w:proofErr w:type="spellStart"/>
            <w:r w:rsidR="003B1C76">
              <w:rPr>
                <w:color w:val="000000"/>
                <w:sz w:val="22"/>
                <w:szCs w:val="22"/>
              </w:rPr>
              <w:t>development,the</w:t>
            </w:r>
            <w:proofErr w:type="spellEnd"/>
            <w:r w:rsidR="003B1C76">
              <w:rPr>
                <w:color w:val="000000"/>
                <w:sz w:val="22"/>
                <w:szCs w:val="22"/>
              </w:rPr>
              <w:t xml:space="preserve"> India Government in 1984 gave in the status of an Industry.</w:t>
            </w:r>
          </w:p>
          <w:p w14:paraId="0E85D910" w14:textId="77777777" w:rsidR="00076670" w:rsidRDefault="003B1C76" w:rsidP="003B1C76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Private Tourist agencies and other Government agencies are the main sources, which help in promoting the bus</w:t>
            </w:r>
            <w:r w:rsidR="007026DA">
              <w:rPr>
                <w:color w:val="000000"/>
                <w:sz w:val="22"/>
                <w:szCs w:val="22"/>
              </w:rPr>
              <w:t>i</w:t>
            </w:r>
            <w:r>
              <w:rPr>
                <w:color w:val="000000"/>
                <w:sz w:val="22"/>
                <w:szCs w:val="22"/>
              </w:rPr>
              <w:t>ness.Through these agencies only, Tourists can enjoy the landscapes and cultural sites..</w:t>
            </w:r>
          </w:p>
          <w:p w14:paraId="3FE4E167" w14:textId="77777777" w:rsidR="003B1C76" w:rsidRDefault="003B1C76" w:rsidP="003B1C76">
            <w:pPr>
              <w:jc w:val="both"/>
              <w:rPr>
                <w:color w:val="000000"/>
                <w:sz w:val="22"/>
                <w:szCs w:val="22"/>
              </w:rPr>
            </w:pPr>
          </w:p>
          <w:p w14:paraId="4AA7F4CC" w14:textId="77777777" w:rsidR="003B1C76" w:rsidRPr="009555C4" w:rsidRDefault="003B1C76" w:rsidP="003B1C76">
            <w:pPr>
              <w:jc w:val="both"/>
              <w:rPr>
                <w:color w:val="000000"/>
                <w:sz w:val="22"/>
                <w:szCs w:val="22"/>
              </w:rPr>
            </w:pPr>
          </w:p>
        </w:tc>
      </w:tr>
      <w:tr w:rsidR="00E01F0F" w:rsidRPr="009555C4" w14:paraId="3EE1F39B" w14:textId="77777777" w:rsidTr="00E01F0F">
        <w:trPr>
          <w:trHeight w:val="1"/>
        </w:trPr>
        <w:tc>
          <w:tcPr>
            <w:tcW w:w="3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1787D02C" w14:textId="77777777" w:rsidR="00076670" w:rsidRPr="009555C4" w:rsidRDefault="00076670" w:rsidP="00076670">
            <w:pPr>
              <w:jc w:val="both"/>
              <w:rPr>
                <w:color w:val="000000"/>
                <w:sz w:val="22"/>
                <w:szCs w:val="22"/>
              </w:rPr>
            </w:pPr>
            <w:r w:rsidRPr="009555C4">
              <w:rPr>
                <w:color w:val="000000"/>
                <w:sz w:val="22"/>
                <w:szCs w:val="22"/>
              </w:rPr>
              <w:t>Tools used</w:t>
            </w:r>
          </w:p>
        </w:tc>
        <w:tc>
          <w:tcPr>
            <w:tcW w:w="6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50" w:color="FFFFFF" w:fill="FFFFFF"/>
            <w:vAlign w:val="bottom"/>
          </w:tcPr>
          <w:p w14:paraId="5049EBA5" w14:textId="77777777" w:rsidR="00076670" w:rsidRPr="009555C4" w:rsidRDefault="003B1C76" w:rsidP="003B1C76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Microsoft </w:t>
            </w:r>
            <w:proofErr w:type="spellStart"/>
            <w:r>
              <w:rPr>
                <w:color w:val="000000"/>
                <w:sz w:val="22"/>
                <w:szCs w:val="22"/>
              </w:rPr>
              <w:t>Acess,VB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6.0.</w:t>
            </w:r>
          </w:p>
        </w:tc>
      </w:tr>
    </w:tbl>
    <w:p w14:paraId="1D1D521F" w14:textId="6F674012" w:rsidR="00465AE2" w:rsidRPr="00BF76EE" w:rsidRDefault="00121F7C" w:rsidP="004A04D4">
      <w:pPr>
        <w:tabs>
          <w:tab w:val="left" w:pos="5760"/>
        </w:tabs>
        <w:jc w:val="both"/>
        <w:rPr>
          <w:color w:val="333333"/>
          <w:u w:val="single"/>
          <w:lang w:val="en-IN"/>
        </w:rPr>
      </w:pPr>
      <w:r>
        <w:rPr>
          <w:color w:val="333333"/>
          <w:u w:val="single"/>
        </w:rPr>
        <w:br/>
      </w:r>
      <w:r>
        <w:rPr>
          <w:color w:val="333333"/>
          <w:u w:val="single"/>
        </w:rPr>
        <w:br/>
      </w:r>
      <w:r w:rsidR="004A295D">
        <w:rPr>
          <w:color w:val="333333"/>
          <w:u w:val="single"/>
          <w:lang w:val="en-IN"/>
        </w:rPr>
        <w:t>Project II</w:t>
      </w:r>
      <w:r w:rsidR="00C95D73">
        <w:rPr>
          <w:color w:val="333333"/>
          <w:u w:val="single"/>
        </w:rPr>
        <w:br/>
      </w:r>
    </w:p>
    <w:tbl>
      <w:tblPr>
        <w:tblStyle w:val="TableGrid"/>
        <w:tblW w:w="9573" w:type="dxa"/>
        <w:tblLook w:val="04A0" w:firstRow="1" w:lastRow="0" w:firstColumn="1" w:lastColumn="0" w:noHBand="0" w:noVBand="1"/>
      </w:tblPr>
      <w:tblGrid>
        <w:gridCol w:w="4786"/>
        <w:gridCol w:w="4787"/>
      </w:tblGrid>
      <w:tr w:rsidR="00357095" w14:paraId="4EADE91F" w14:textId="77777777" w:rsidTr="00357095">
        <w:trPr>
          <w:trHeight w:val="209"/>
        </w:trPr>
        <w:tc>
          <w:tcPr>
            <w:tcW w:w="4786" w:type="dxa"/>
          </w:tcPr>
          <w:p w14:paraId="09CD0BC4" w14:textId="7CD7C0A7" w:rsidR="00121F7C" w:rsidRPr="004A295D" w:rsidRDefault="004A295D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  <w:r>
              <w:rPr>
                <w:color w:val="333333"/>
                <w:u w:val="single"/>
                <w:lang w:val="en-IN"/>
              </w:rPr>
              <w:t xml:space="preserve">Project </w:t>
            </w:r>
            <w:r w:rsidR="001E2A5A">
              <w:rPr>
                <w:color w:val="333333"/>
                <w:u w:val="single"/>
                <w:lang w:val="en-IN"/>
              </w:rPr>
              <w:t>Name</w:t>
            </w:r>
          </w:p>
        </w:tc>
        <w:tc>
          <w:tcPr>
            <w:tcW w:w="4787" w:type="dxa"/>
          </w:tcPr>
          <w:p w14:paraId="12DA9E0F" w14:textId="77777777" w:rsidR="008855A4" w:rsidRPr="009555C4" w:rsidRDefault="001E2A5A" w:rsidP="008855A4">
            <w:pPr>
              <w:tabs>
                <w:tab w:val="left" w:pos="0"/>
                <w:tab w:val="left" w:pos="180"/>
              </w:tabs>
              <w:jc w:val="both"/>
              <w:rPr>
                <w:bCs/>
                <w:sz w:val="20"/>
                <w:szCs w:val="20"/>
              </w:rPr>
            </w:pPr>
            <w:r>
              <w:rPr>
                <w:color w:val="333333"/>
                <w:u w:val="single"/>
                <w:lang w:val="en-IN"/>
              </w:rPr>
              <w:t>FAST</w:t>
            </w:r>
            <w:r w:rsidR="00CE5D43">
              <w:rPr>
                <w:color w:val="333333"/>
                <w:u w:val="single"/>
                <w:lang w:val="en-IN"/>
              </w:rPr>
              <w:t>(</w:t>
            </w:r>
            <w:r w:rsidR="007F5E8C">
              <w:rPr>
                <w:color w:val="333333"/>
                <w:u w:val="single"/>
                <w:lang w:val="en-IN"/>
              </w:rPr>
              <w:t xml:space="preserve">Automated Fare Computation and </w:t>
            </w:r>
          </w:p>
          <w:p w14:paraId="7C06B8DB" w14:textId="0841892C" w:rsidR="00121F7C" w:rsidRDefault="007F5E8C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  <w:r>
              <w:rPr>
                <w:color w:val="333333"/>
                <w:u w:val="single"/>
                <w:lang w:val="en-IN"/>
              </w:rPr>
              <w:t>Transportation Rescue System).</w:t>
            </w:r>
          </w:p>
          <w:p w14:paraId="1A491979" w14:textId="77777777" w:rsidR="001E2A5A" w:rsidRPr="001E2A5A" w:rsidRDefault="001E2A5A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</w:p>
        </w:tc>
      </w:tr>
      <w:tr w:rsidR="00357095" w14:paraId="5B3C8713" w14:textId="77777777" w:rsidTr="00357095">
        <w:trPr>
          <w:trHeight w:val="209"/>
        </w:trPr>
        <w:tc>
          <w:tcPr>
            <w:tcW w:w="4786" w:type="dxa"/>
          </w:tcPr>
          <w:p w14:paraId="00D51917" w14:textId="65EAFB7C" w:rsidR="00121F7C" w:rsidRPr="001E2A5A" w:rsidRDefault="001E2A5A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  <w:r>
              <w:rPr>
                <w:color w:val="333333"/>
                <w:u w:val="single"/>
                <w:lang w:val="en-IN"/>
              </w:rPr>
              <w:t>Role in Project</w:t>
            </w:r>
          </w:p>
        </w:tc>
        <w:tc>
          <w:tcPr>
            <w:tcW w:w="4787" w:type="dxa"/>
          </w:tcPr>
          <w:p w14:paraId="0A304998" w14:textId="7E9C1B1F" w:rsidR="00121F7C" w:rsidRPr="001E2A5A" w:rsidRDefault="00C2384A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  <w:r>
              <w:rPr>
                <w:color w:val="333333"/>
                <w:u w:val="single"/>
                <w:lang w:val="en-IN"/>
              </w:rPr>
              <w:t>Programmer</w:t>
            </w:r>
          </w:p>
        </w:tc>
      </w:tr>
      <w:tr w:rsidR="00357095" w14:paraId="18407D05" w14:textId="77777777" w:rsidTr="00357095">
        <w:trPr>
          <w:trHeight w:val="209"/>
        </w:trPr>
        <w:tc>
          <w:tcPr>
            <w:tcW w:w="4786" w:type="dxa"/>
          </w:tcPr>
          <w:p w14:paraId="1462D59E" w14:textId="45C96135" w:rsidR="00121F7C" w:rsidRPr="00C2384A" w:rsidRDefault="00C2384A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  <w:r>
              <w:rPr>
                <w:color w:val="333333"/>
                <w:u w:val="single"/>
                <w:lang w:val="en-IN"/>
              </w:rPr>
              <w:t>Duration of Project</w:t>
            </w:r>
          </w:p>
        </w:tc>
        <w:tc>
          <w:tcPr>
            <w:tcW w:w="4787" w:type="dxa"/>
          </w:tcPr>
          <w:p w14:paraId="2EA9C3C0" w14:textId="59A30C4A" w:rsidR="00121F7C" w:rsidRPr="00C2384A" w:rsidRDefault="00C2384A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  <w:r>
              <w:rPr>
                <w:color w:val="333333"/>
                <w:u w:val="single"/>
                <w:lang w:val="en-IN"/>
              </w:rPr>
              <w:t>6 Month</w:t>
            </w:r>
          </w:p>
        </w:tc>
      </w:tr>
      <w:tr w:rsidR="00357095" w14:paraId="6653BAFB" w14:textId="77777777" w:rsidTr="00357095">
        <w:trPr>
          <w:trHeight w:val="198"/>
        </w:trPr>
        <w:tc>
          <w:tcPr>
            <w:tcW w:w="4786" w:type="dxa"/>
          </w:tcPr>
          <w:p w14:paraId="7D08DA0A" w14:textId="5F1B4B26" w:rsidR="00121F7C" w:rsidRPr="00C2384A" w:rsidRDefault="00C2384A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  <w:r>
              <w:rPr>
                <w:color w:val="333333"/>
                <w:u w:val="single"/>
                <w:lang w:val="en-IN"/>
              </w:rPr>
              <w:t xml:space="preserve">Team size </w:t>
            </w:r>
          </w:p>
        </w:tc>
        <w:tc>
          <w:tcPr>
            <w:tcW w:w="4787" w:type="dxa"/>
          </w:tcPr>
          <w:p w14:paraId="57A1BECC" w14:textId="351EC999" w:rsidR="00121F7C" w:rsidRPr="00C2384A" w:rsidRDefault="00C2384A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  <w:r>
              <w:rPr>
                <w:color w:val="333333"/>
                <w:u w:val="single"/>
                <w:lang w:val="en-IN"/>
              </w:rPr>
              <w:t>1</w:t>
            </w:r>
          </w:p>
        </w:tc>
      </w:tr>
      <w:tr w:rsidR="00357095" w14:paraId="1B46F091" w14:textId="77777777" w:rsidTr="00357095">
        <w:trPr>
          <w:trHeight w:val="198"/>
        </w:trPr>
        <w:tc>
          <w:tcPr>
            <w:tcW w:w="4786" w:type="dxa"/>
          </w:tcPr>
          <w:p w14:paraId="1EB07C67" w14:textId="77777777" w:rsidR="00517FDC" w:rsidRDefault="00517FDC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</w:p>
          <w:p w14:paraId="73A13436" w14:textId="77777777" w:rsidR="00517FDC" w:rsidRDefault="00517FDC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</w:p>
          <w:p w14:paraId="0A5CEFAF" w14:textId="77777777" w:rsidR="00517FDC" w:rsidRDefault="00517FDC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</w:p>
          <w:p w14:paraId="2A63CDFD" w14:textId="77777777" w:rsidR="00517FDC" w:rsidRDefault="00517FDC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</w:p>
          <w:p w14:paraId="51E22C57" w14:textId="77777777" w:rsidR="00517FDC" w:rsidRDefault="00517FDC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</w:p>
          <w:p w14:paraId="6CCBDFBE" w14:textId="77777777" w:rsidR="00517FDC" w:rsidRDefault="00517FDC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</w:p>
          <w:p w14:paraId="64536991" w14:textId="77777777" w:rsidR="00517FDC" w:rsidRDefault="00517FDC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</w:p>
          <w:p w14:paraId="6F05CF17" w14:textId="77777777" w:rsidR="00517FDC" w:rsidRDefault="00517FDC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</w:p>
          <w:p w14:paraId="186AE481" w14:textId="77777777" w:rsidR="00564182" w:rsidRDefault="00E01F0F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  <w:r>
              <w:rPr>
                <w:color w:val="333333"/>
                <w:u w:val="single"/>
                <w:lang w:val="en-IN"/>
              </w:rPr>
              <w:t>Project Description</w:t>
            </w:r>
          </w:p>
          <w:p w14:paraId="57CCEF5F" w14:textId="77777777" w:rsidR="00233035" w:rsidRDefault="00233035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</w:p>
          <w:p w14:paraId="6C07E66D" w14:textId="77777777" w:rsidR="00233035" w:rsidRDefault="00233035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</w:p>
          <w:p w14:paraId="061FD86A" w14:textId="77777777" w:rsidR="00233035" w:rsidRDefault="00233035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</w:p>
          <w:p w14:paraId="0EBE14E1" w14:textId="77777777" w:rsidR="00233035" w:rsidRDefault="00233035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</w:p>
          <w:p w14:paraId="2D33C252" w14:textId="77777777" w:rsidR="00233035" w:rsidRDefault="00233035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</w:p>
          <w:p w14:paraId="35B2A1AD" w14:textId="77777777" w:rsidR="00233035" w:rsidRDefault="00233035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</w:p>
          <w:p w14:paraId="20F1342E" w14:textId="77777777" w:rsidR="00233035" w:rsidRDefault="00233035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</w:p>
          <w:p w14:paraId="606B8361" w14:textId="77777777" w:rsidR="00233035" w:rsidRDefault="00233035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</w:p>
          <w:p w14:paraId="57F137C3" w14:textId="77777777" w:rsidR="00233035" w:rsidRDefault="00233035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</w:p>
          <w:p w14:paraId="5BF505F6" w14:textId="77777777" w:rsidR="005C4F09" w:rsidRDefault="005C4F09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</w:p>
          <w:p w14:paraId="61F28B34" w14:textId="77777777" w:rsidR="005C4F09" w:rsidRDefault="005C4F09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</w:p>
          <w:p w14:paraId="30D325C1" w14:textId="77777777" w:rsidR="005C4F09" w:rsidRDefault="005C4F09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</w:p>
          <w:p w14:paraId="71831C83" w14:textId="6D129499" w:rsidR="005C4F09" w:rsidRDefault="005C4F09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</w:p>
        </w:tc>
        <w:tc>
          <w:tcPr>
            <w:tcW w:w="4787" w:type="dxa"/>
          </w:tcPr>
          <w:p w14:paraId="5D722388" w14:textId="77777777" w:rsidR="00564182" w:rsidRDefault="005C4F09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  <w:r>
              <w:rPr>
                <w:color w:val="333333"/>
                <w:u w:val="single"/>
                <w:lang w:val="en-IN"/>
              </w:rPr>
              <w:lastRenderedPageBreak/>
              <w:t xml:space="preserve">My project </w:t>
            </w:r>
            <w:r w:rsidR="00F77B16">
              <w:rPr>
                <w:color w:val="333333"/>
                <w:u w:val="single"/>
                <w:lang w:val="en-IN"/>
              </w:rPr>
              <w:t>is an android based multi purpose system. My project primaril</w:t>
            </w:r>
            <w:r w:rsidR="00432526">
              <w:rPr>
                <w:color w:val="333333"/>
                <w:u w:val="single"/>
                <w:lang w:val="en-IN"/>
              </w:rPr>
              <w:t>y serves three purposes: Calculation of the correct fare of travel on a hired vehicle</w:t>
            </w:r>
            <w:r w:rsidR="009301DF">
              <w:rPr>
                <w:color w:val="333333"/>
                <w:u w:val="single"/>
                <w:lang w:val="en-IN"/>
              </w:rPr>
              <w:t xml:space="preserve">. Security of the passenger on that vehicle and registration of traffic violations </w:t>
            </w:r>
            <w:r w:rsidR="009D3548">
              <w:rPr>
                <w:color w:val="333333"/>
                <w:u w:val="single"/>
                <w:lang w:val="en-IN"/>
              </w:rPr>
              <w:t xml:space="preserve">in the urban areas of Thiruvananthapuram. Although there are fare </w:t>
            </w:r>
            <w:r w:rsidR="004C56EB">
              <w:rPr>
                <w:color w:val="333333"/>
                <w:u w:val="single"/>
                <w:lang w:val="en-IN"/>
              </w:rPr>
              <w:t>meters on hired vehicles, they may be manipulated to show a fa</w:t>
            </w:r>
            <w:r w:rsidR="00D90074">
              <w:rPr>
                <w:color w:val="333333"/>
                <w:u w:val="single"/>
                <w:lang w:val="en-IN"/>
              </w:rPr>
              <w:t>re that is not reasonable.</w:t>
            </w:r>
            <w:r w:rsidR="0051481B">
              <w:rPr>
                <w:color w:val="333333"/>
                <w:u w:val="single"/>
                <w:lang w:val="en-IN"/>
              </w:rPr>
              <w:t xml:space="preserve"> Also, there is no efficient system to ensure the security of a passenger </w:t>
            </w:r>
            <w:r w:rsidR="00721FCC">
              <w:rPr>
                <w:color w:val="333333"/>
                <w:u w:val="single"/>
                <w:lang w:val="en-IN"/>
              </w:rPr>
              <w:t xml:space="preserve">while travelling on a hired vehicle. There is no efficient system to </w:t>
            </w:r>
            <w:r w:rsidR="008855A4">
              <w:rPr>
                <w:color w:val="333333"/>
                <w:u w:val="single"/>
                <w:lang w:val="en-IN"/>
              </w:rPr>
              <w:t xml:space="preserve">impose penalties in a robust manner. </w:t>
            </w:r>
            <w:r w:rsidR="007C693C">
              <w:rPr>
                <w:color w:val="333333"/>
                <w:u w:val="single"/>
                <w:lang w:val="en-IN"/>
              </w:rPr>
              <w:t xml:space="preserve">Our application uses the vehicle’s </w:t>
            </w:r>
            <w:r w:rsidR="00DF61D0">
              <w:rPr>
                <w:color w:val="333333"/>
                <w:u w:val="single"/>
                <w:lang w:val="en-IN"/>
              </w:rPr>
              <w:t xml:space="preserve">unique QR code to identify its details. This application requires 3G internet </w:t>
            </w:r>
            <w:r w:rsidR="00645D60">
              <w:rPr>
                <w:color w:val="333333"/>
                <w:u w:val="single"/>
                <w:lang w:val="en-IN"/>
              </w:rPr>
              <w:t xml:space="preserve">facility for its proper functioning. The application ‘Google </w:t>
            </w:r>
            <w:r w:rsidR="00645D60">
              <w:rPr>
                <w:color w:val="333333"/>
                <w:u w:val="single"/>
                <w:lang w:val="en-IN"/>
              </w:rPr>
              <w:lastRenderedPageBreak/>
              <w:t>Map</w:t>
            </w:r>
            <w:r w:rsidR="00CC24E7">
              <w:rPr>
                <w:color w:val="333333"/>
                <w:u w:val="single"/>
                <w:lang w:val="en-IN"/>
              </w:rPr>
              <w:t>’ is used to identify places as the vehicle moves.</w:t>
            </w:r>
          </w:p>
          <w:p w14:paraId="4DE9BEBB" w14:textId="3702317E" w:rsidR="00517FDC" w:rsidRDefault="00517FDC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</w:p>
        </w:tc>
      </w:tr>
      <w:tr w:rsidR="001033F8" w14:paraId="29FCF527" w14:textId="77777777" w:rsidTr="00357095">
        <w:trPr>
          <w:trHeight w:val="198"/>
        </w:trPr>
        <w:tc>
          <w:tcPr>
            <w:tcW w:w="4786" w:type="dxa"/>
          </w:tcPr>
          <w:p w14:paraId="7EC9F0E5" w14:textId="77777777" w:rsidR="00517FDC" w:rsidRDefault="00517FDC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</w:p>
          <w:p w14:paraId="242B6EE3" w14:textId="77777777" w:rsidR="00517FDC" w:rsidRDefault="00517FDC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</w:p>
          <w:p w14:paraId="3149D14F" w14:textId="77777777" w:rsidR="00517FDC" w:rsidRDefault="00517FDC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</w:p>
          <w:p w14:paraId="77EF8B2D" w14:textId="77777777" w:rsidR="00517FDC" w:rsidRDefault="00517FDC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</w:p>
          <w:p w14:paraId="3BBB487D" w14:textId="77777777" w:rsidR="00517FDC" w:rsidRDefault="00517FDC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</w:p>
          <w:p w14:paraId="6FEEBED9" w14:textId="77777777" w:rsidR="00517FDC" w:rsidRDefault="00517FDC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</w:p>
          <w:p w14:paraId="351C6DE3" w14:textId="77777777" w:rsidR="00517FDC" w:rsidRDefault="00517FDC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</w:p>
          <w:p w14:paraId="7BAB8CB7" w14:textId="69ED3DE4" w:rsidR="001033F8" w:rsidRDefault="00242238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  <w:r>
              <w:rPr>
                <w:color w:val="333333"/>
                <w:u w:val="single"/>
                <w:lang w:val="en-IN"/>
              </w:rPr>
              <w:t>Tools used</w:t>
            </w:r>
          </w:p>
        </w:tc>
        <w:tc>
          <w:tcPr>
            <w:tcW w:w="4787" w:type="dxa"/>
          </w:tcPr>
          <w:p w14:paraId="1A9CB55F" w14:textId="72B7D5A0" w:rsidR="001033F8" w:rsidRDefault="00DA521B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  <w:r>
              <w:rPr>
                <w:color w:val="333333"/>
                <w:u w:val="single"/>
                <w:lang w:val="en-IN"/>
              </w:rPr>
              <w:t>1.</w:t>
            </w:r>
            <w:r w:rsidR="00D00814">
              <w:rPr>
                <w:color w:val="333333"/>
                <w:u w:val="single"/>
                <w:lang w:val="en-IN"/>
              </w:rPr>
              <w:t>The user must always carry</w:t>
            </w:r>
            <w:r w:rsidR="00A13D5A">
              <w:rPr>
                <w:color w:val="333333"/>
                <w:u w:val="single"/>
                <w:lang w:val="en-IN"/>
              </w:rPr>
              <w:t xml:space="preserve"> a mobile phone with </w:t>
            </w:r>
            <w:r>
              <w:rPr>
                <w:color w:val="333333"/>
                <w:u w:val="single"/>
                <w:lang w:val="en-IN"/>
              </w:rPr>
              <w:t>Android OS version ice cream 4.0 or above.</w:t>
            </w:r>
          </w:p>
          <w:p w14:paraId="7C24739C" w14:textId="77777777" w:rsidR="00C80F63" w:rsidRDefault="00C80F63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</w:p>
          <w:p w14:paraId="1D74161E" w14:textId="60ED1FC1" w:rsidR="00C80F63" w:rsidRDefault="00C80F63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  <w:r>
              <w:rPr>
                <w:color w:val="333333"/>
                <w:u w:val="single"/>
                <w:lang w:val="en-IN"/>
              </w:rPr>
              <w:t>2. 3G facility must be available wherever the user goes.</w:t>
            </w:r>
          </w:p>
          <w:p w14:paraId="03E818B1" w14:textId="77777777" w:rsidR="00C80F63" w:rsidRDefault="00C80F63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</w:p>
          <w:p w14:paraId="1D6E957E" w14:textId="42BB6755" w:rsidR="00C80F63" w:rsidRDefault="00733FEE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  <w:r>
              <w:rPr>
                <w:color w:val="333333"/>
                <w:u w:val="single"/>
                <w:lang w:val="en-IN"/>
              </w:rPr>
              <w:t xml:space="preserve">3.The mobile phone which the user </w:t>
            </w:r>
            <w:r w:rsidR="00481E1A">
              <w:rPr>
                <w:color w:val="333333"/>
                <w:u w:val="single"/>
                <w:lang w:val="en-IN"/>
              </w:rPr>
              <w:t>carries must have GPS facility.</w:t>
            </w:r>
          </w:p>
          <w:p w14:paraId="2A77F641" w14:textId="77777777" w:rsidR="00481E1A" w:rsidRDefault="00481E1A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</w:p>
          <w:p w14:paraId="3F857512" w14:textId="155AFC3C" w:rsidR="00481E1A" w:rsidRDefault="00481E1A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  <w:r>
              <w:rPr>
                <w:color w:val="333333"/>
                <w:u w:val="single"/>
                <w:lang w:val="en-IN"/>
              </w:rPr>
              <w:t xml:space="preserve">4. The software ‘Google Map’ </w:t>
            </w:r>
            <w:r w:rsidR="00BD7A07">
              <w:rPr>
                <w:color w:val="333333"/>
                <w:u w:val="single"/>
                <w:lang w:val="en-IN"/>
              </w:rPr>
              <w:t>must be installed in the user’s phone.</w:t>
            </w:r>
          </w:p>
          <w:p w14:paraId="5E8B3F85" w14:textId="77777777" w:rsidR="00BD7A07" w:rsidRDefault="00BD7A07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</w:p>
          <w:p w14:paraId="1F10B439" w14:textId="31415DD7" w:rsidR="00BD7A07" w:rsidRDefault="00BD7A07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  <w:r>
              <w:rPr>
                <w:color w:val="333333"/>
                <w:u w:val="single"/>
                <w:lang w:val="en-IN"/>
              </w:rPr>
              <w:t xml:space="preserve">5. </w:t>
            </w:r>
            <w:r w:rsidR="00D7769D">
              <w:rPr>
                <w:color w:val="333333"/>
                <w:u w:val="single"/>
                <w:lang w:val="en-IN"/>
              </w:rPr>
              <w:t>The phone must have software which can read QR code.</w:t>
            </w:r>
          </w:p>
          <w:p w14:paraId="7F42351F" w14:textId="1EA427EF" w:rsidR="00A13D5A" w:rsidRDefault="00A13D5A" w:rsidP="004A04D4">
            <w:pPr>
              <w:tabs>
                <w:tab w:val="left" w:pos="5760"/>
              </w:tabs>
              <w:jc w:val="both"/>
              <w:rPr>
                <w:color w:val="333333"/>
                <w:u w:val="single"/>
                <w:lang w:val="en-IN"/>
              </w:rPr>
            </w:pPr>
          </w:p>
        </w:tc>
      </w:tr>
    </w:tbl>
    <w:p w14:paraId="7D4B52E7" w14:textId="572EF54D" w:rsidR="004A04D4" w:rsidRPr="009555C4" w:rsidRDefault="004A04D4" w:rsidP="004A04D4">
      <w:pPr>
        <w:tabs>
          <w:tab w:val="left" w:pos="5760"/>
        </w:tabs>
        <w:jc w:val="both"/>
        <w:rPr>
          <w:color w:val="333333"/>
          <w:u w:val="single"/>
        </w:rPr>
      </w:pPr>
    </w:p>
    <w:p w14:paraId="4DB860B4" w14:textId="77777777" w:rsidR="002F27BA" w:rsidRPr="009555C4" w:rsidRDefault="002F27BA" w:rsidP="000940D4">
      <w:pPr>
        <w:tabs>
          <w:tab w:val="left" w:pos="0"/>
          <w:tab w:val="left" w:pos="180"/>
        </w:tabs>
        <w:jc w:val="both"/>
        <w:rPr>
          <w:bCs/>
          <w:sz w:val="20"/>
          <w:szCs w:val="20"/>
        </w:rPr>
      </w:pPr>
    </w:p>
    <w:p w14:paraId="3562ABBD" w14:textId="77777777" w:rsidR="00FB29B5" w:rsidRPr="00B81EB1" w:rsidRDefault="00FB29B5" w:rsidP="00FB29B5">
      <w:pPr>
        <w:tabs>
          <w:tab w:val="left" w:pos="0"/>
          <w:tab w:val="left" w:pos="180"/>
        </w:tabs>
        <w:jc w:val="both"/>
        <w:rPr>
          <w:b/>
          <w:bCs/>
          <w:sz w:val="20"/>
          <w:szCs w:val="20"/>
        </w:rPr>
      </w:pPr>
      <w:r w:rsidRPr="00B81EB1">
        <w:rPr>
          <w:b/>
          <w:color w:val="000000"/>
          <w:sz w:val="20"/>
          <w:szCs w:val="20"/>
        </w:rPr>
        <w:t>FAVORITE PURSUITS</w:t>
      </w:r>
    </w:p>
    <w:p w14:paraId="25633D0A" w14:textId="71C538B4" w:rsidR="00FB29B5" w:rsidRPr="009555C4" w:rsidRDefault="007C48F8" w:rsidP="00FB29B5">
      <w:pPr>
        <w:tabs>
          <w:tab w:val="left" w:pos="5760"/>
        </w:tabs>
        <w:ind w:left="1440" w:hanging="1260"/>
        <w:jc w:val="both"/>
        <w:rPr>
          <w:bCs/>
          <w:sz w:val="20"/>
          <w:szCs w:val="20"/>
          <w:lang w:val="x-none"/>
        </w:rPr>
      </w:pPr>
      <w:r w:rsidRPr="009555C4">
        <w:rPr>
          <w:noProof/>
          <w:lang w:val="en-GB" w:eastAsia="en-GB" w:bidi="ml-I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C2655E2" wp14:editId="7DC460DF">
                <wp:simplePos x="0" y="0"/>
                <wp:positionH relativeFrom="column">
                  <wp:posOffset>-17145</wp:posOffset>
                </wp:positionH>
                <wp:positionV relativeFrom="paragraph">
                  <wp:posOffset>33020</wp:posOffset>
                </wp:positionV>
                <wp:extent cx="6400800" cy="635"/>
                <wp:effectExtent l="46355" t="45720" r="67945" b="67945"/>
                <wp:wrapNone/>
                <wp:docPr id="2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635"/>
                        </a:xfrm>
                        <a:prstGeom prst="line">
                          <a:avLst/>
                        </a:prstGeom>
                        <a:noFill/>
                        <a:ln w="158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63500" dist="38099" dir="2700000" algn="ctr" rotWithShape="0">
                                  <a:srgbClr val="000000">
                                    <a:alpha val="74998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F7199A" id="Line 18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35pt,2.6pt" to="502.65pt,2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" strokeweight=".44mm">
                <v:stroke joinstyle="miter"/>
                <v:shadow opacity="49150f"/>
              </v:line>
            </w:pict>
          </mc:Fallback>
        </mc:AlternateContent>
      </w:r>
    </w:p>
    <w:p w14:paraId="6B297821" w14:textId="77777777" w:rsidR="005A362A" w:rsidRPr="009555C4" w:rsidRDefault="005A362A" w:rsidP="00FB29B5">
      <w:pPr>
        <w:numPr>
          <w:ilvl w:val="0"/>
          <w:numId w:val="7"/>
        </w:numPr>
        <w:tabs>
          <w:tab w:val="left" w:pos="5400"/>
        </w:tabs>
        <w:jc w:val="both"/>
      </w:pPr>
      <w:r w:rsidRPr="009555C4">
        <w:t>Singing</w:t>
      </w:r>
      <w:r w:rsidRPr="009555C4">
        <w:rPr>
          <w:color w:val="333333"/>
        </w:rPr>
        <w:t xml:space="preserve"> </w:t>
      </w:r>
    </w:p>
    <w:p w14:paraId="30F27F7A" w14:textId="77777777" w:rsidR="00FB29B5" w:rsidRPr="009555C4" w:rsidRDefault="00971801" w:rsidP="00FB29B5">
      <w:pPr>
        <w:numPr>
          <w:ilvl w:val="0"/>
          <w:numId w:val="7"/>
        </w:numPr>
        <w:tabs>
          <w:tab w:val="left" w:pos="5400"/>
        </w:tabs>
        <w:jc w:val="both"/>
      </w:pPr>
      <w:r>
        <w:t>Dancing</w:t>
      </w:r>
    </w:p>
    <w:p w14:paraId="62113DF7" w14:textId="77777777" w:rsidR="005A362A" w:rsidRDefault="00E737E7" w:rsidP="00FB29B5">
      <w:pPr>
        <w:numPr>
          <w:ilvl w:val="0"/>
          <w:numId w:val="7"/>
        </w:numPr>
        <w:tabs>
          <w:tab w:val="left" w:pos="5400"/>
        </w:tabs>
        <w:jc w:val="both"/>
      </w:pPr>
      <w:r>
        <w:t>Article Writing.</w:t>
      </w:r>
    </w:p>
    <w:p w14:paraId="4A8313FB" w14:textId="77777777" w:rsidR="00E737E7" w:rsidRPr="009555C4" w:rsidRDefault="00E737E7" w:rsidP="00FB29B5">
      <w:pPr>
        <w:numPr>
          <w:ilvl w:val="0"/>
          <w:numId w:val="7"/>
        </w:numPr>
        <w:tabs>
          <w:tab w:val="left" w:pos="5400"/>
        </w:tabs>
        <w:jc w:val="both"/>
      </w:pPr>
      <w:r>
        <w:t>Drawing</w:t>
      </w:r>
    </w:p>
    <w:p w14:paraId="21A26990" w14:textId="77777777" w:rsidR="005A362A" w:rsidRPr="009555C4" w:rsidRDefault="005A362A" w:rsidP="005A362A">
      <w:pPr>
        <w:numPr>
          <w:ilvl w:val="0"/>
          <w:numId w:val="7"/>
        </w:numPr>
        <w:tabs>
          <w:tab w:val="left" w:pos="3600"/>
        </w:tabs>
        <w:jc w:val="both"/>
      </w:pPr>
      <w:proofErr w:type="spellStart"/>
      <w:r w:rsidRPr="009555C4">
        <w:t>Mehandi</w:t>
      </w:r>
      <w:proofErr w:type="spellEnd"/>
      <w:r w:rsidRPr="009555C4">
        <w:t xml:space="preserve"> designing, Paper Craft work and Others.</w:t>
      </w:r>
    </w:p>
    <w:p w14:paraId="6EB889EF" w14:textId="77777777" w:rsidR="00EA4B40" w:rsidRPr="009555C4" w:rsidRDefault="00EA4B40" w:rsidP="000940D4">
      <w:pPr>
        <w:tabs>
          <w:tab w:val="left" w:pos="0"/>
        </w:tabs>
        <w:jc w:val="both"/>
        <w:rPr>
          <w:sz w:val="20"/>
          <w:szCs w:val="20"/>
        </w:rPr>
      </w:pPr>
    </w:p>
    <w:p w14:paraId="389080BF" w14:textId="77777777" w:rsidR="00EA4B40" w:rsidRPr="009555C4" w:rsidRDefault="00EA4B40" w:rsidP="000940D4">
      <w:pPr>
        <w:tabs>
          <w:tab w:val="left" w:pos="0"/>
        </w:tabs>
        <w:jc w:val="both"/>
        <w:rPr>
          <w:sz w:val="20"/>
          <w:szCs w:val="20"/>
        </w:rPr>
      </w:pPr>
    </w:p>
    <w:p w14:paraId="1AA80105" w14:textId="77777777" w:rsidR="00C4113B" w:rsidRPr="00B81EB1" w:rsidRDefault="00C4113B" w:rsidP="000940D4">
      <w:pPr>
        <w:tabs>
          <w:tab w:val="left" w:pos="0"/>
        </w:tabs>
        <w:jc w:val="both"/>
        <w:rPr>
          <w:b/>
          <w:sz w:val="20"/>
          <w:szCs w:val="20"/>
        </w:rPr>
      </w:pPr>
      <w:r w:rsidRPr="00B81EB1">
        <w:rPr>
          <w:b/>
          <w:sz w:val="20"/>
          <w:szCs w:val="20"/>
        </w:rPr>
        <w:t>PERSONAL INFORMATION</w:t>
      </w:r>
    </w:p>
    <w:p w14:paraId="3A3BEA4B" w14:textId="2538AD9B" w:rsidR="00C4113B" w:rsidRPr="009555C4" w:rsidRDefault="007C48F8" w:rsidP="000940D4">
      <w:pPr>
        <w:tabs>
          <w:tab w:val="left" w:pos="0"/>
        </w:tabs>
        <w:jc w:val="both"/>
        <w:rPr>
          <w:rFonts w:ascii="Tahoma" w:hAnsi="Tahoma" w:cs="Tahoma"/>
          <w:lang w:val="x-none"/>
        </w:rPr>
      </w:pPr>
      <w:r w:rsidRPr="009555C4">
        <w:rPr>
          <w:noProof/>
          <w:lang w:val="en-GB" w:eastAsia="en-GB" w:bidi="ml-IN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5B98A2E" wp14:editId="2528B1C6">
                <wp:simplePos x="0" y="0"/>
                <wp:positionH relativeFrom="column">
                  <wp:posOffset>-9525</wp:posOffset>
                </wp:positionH>
                <wp:positionV relativeFrom="paragraph">
                  <wp:posOffset>29210</wp:posOffset>
                </wp:positionV>
                <wp:extent cx="6438900" cy="635"/>
                <wp:effectExtent l="53975" t="54610" r="60325" b="59055"/>
                <wp:wrapNone/>
                <wp:docPr id="1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0" cy="635"/>
                        </a:xfrm>
                        <a:prstGeom prst="line">
                          <a:avLst/>
                        </a:prstGeom>
                        <a:noFill/>
                        <a:ln w="158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63500" dist="38099" dir="2700000" algn="ctr" rotWithShape="0">
                                  <a:srgbClr val="000000">
                                    <a:alpha val="74998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81A31D" id="Line 8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2.3pt" to="506.25pt,2.3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" strokeweight=".44mm">
                <v:stroke joinstyle="miter"/>
                <v:shadow opacity="49150f"/>
              </v:line>
            </w:pict>
          </mc:Fallback>
        </mc:AlternateContent>
      </w:r>
    </w:p>
    <w:p w14:paraId="2798120B" w14:textId="77777777" w:rsidR="000F4BE4" w:rsidRDefault="00C4113B" w:rsidP="000940D4">
      <w:pPr>
        <w:tabs>
          <w:tab w:val="left" w:pos="0"/>
          <w:tab w:val="left" w:pos="180"/>
          <w:tab w:val="left" w:pos="540"/>
        </w:tabs>
        <w:jc w:val="both"/>
      </w:pPr>
      <w:r w:rsidRPr="009555C4">
        <w:t xml:space="preserve">    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31"/>
        <w:gridCol w:w="4791"/>
      </w:tblGrid>
      <w:tr w:rsidR="00725EE1" w14:paraId="6EDB75F8" w14:textId="77777777" w:rsidTr="0008282C">
        <w:tc>
          <w:tcPr>
            <w:tcW w:w="4770" w:type="dxa"/>
            <w:shd w:val="clear" w:color="auto" w:fill="F2F2F2"/>
          </w:tcPr>
          <w:p w14:paraId="0FF8FED3" w14:textId="77777777" w:rsidR="00725EE1" w:rsidRDefault="00725EE1" w:rsidP="0008282C">
            <w:pPr>
              <w:tabs>
                <w:tab w:val="left" w:pos="0"/>
                <w:tab w:val="left" w:pos="180"/>
                <w:tab w:val="left" w:pos="540"/>
              </w:tabs>
              <w:jc w:val="both"/>
            </w:pPr>
            <w:r w:rsidRPr="009555C4">
              <w:t>Date of Birth</w:t>
            </w:r>
          </w:p>
        </w:tc>
        <w:tc>
          <w:tcPr>
            <w:tcW w:w="4878" w:type="dxa"/>
          </w:tcPr>
          <w:p w14:paraId="5E549B6C" w14:textId="77777777" w:rsidR="00725EE1" w:rsidRDefault="00E737E7" w:rsidP="00E737E7">
            <w:pPr>
              <w:tabs>
                <w:tab w:val="left" w:pos="0"/>
                <w:tab w:val="left" w:pos="180"/>
                <w:tab w:val="left" w:pos="540"/>
              </w:tabs>
              <w:jc w:val="both"/>
            </w:pPr>
            <w:r>
              <w:t>26</w:t>
            </w:r>
            <w:r w:rsidR="00725EE1" w:rsidRPr="009555C4">
              <w:t>-</w:t>
            </w:r>
            <w:r>
              <w:t>11</w:t>
            </w:r>
            <w:r w:rsidR="00725EE1" w:rsidRPr="009555C4">
              <w:t>-19</w:t>
            </w:r>
            <w:r>
              <w:t>90</w:t>
            </w:r>
          </w:p>
        </w:tc>
      </w:tr>
      <w:tr w:rsidR="00725EE1" w14:paraId="7CE1ACD1" w14:textId="77777777" w:rsidTr="0008282C">
        <w:tc>
          <w:tcPr>
            <w:tcW w:w="4770" w:type="dxa"/>
            <w:shd w:val="clear" w:color="auto" w:fill="F2F2F2"/>
          </w:tcPr>
          <w:p w14:paraId="74498EF8" w14:textId="77777777" w:rsidR="00725EE1" w:rsidRDefault="00725EE1" w:rsidP="0008282C">
            <w:pPr>
              <w:tabs>
                <w:tab w:val="left" w:pos="0"/>
                <w:tab w:val="left" w:pos="180"/>
                <w:tab w:val="left" w:pos="540"/>
              </w:tabs>
              <w:jc w:val="both"/>
            </w:pPr>
            <w:r w:rsidRPr="009555C4">
              <w:t>Marital Status</w:t>
            </w:r>
          </w:p>
        </w:tc>
        <w:tc>
          <w:tcPr>
            <w:tcW w:w="4878" w:type="dxa"/>
          </w:tcPr>
          <w:p w14:paraId="44FEC53E" w14:textId="77777777" w:rsidR="00725EE1" w:rsidRDefault="00E737E7" w:rsidP="0008282C">
            <w:pPr>
              <w:tabs>
                <w:tab w:val="left" w:pos="0"/>
                <w:tab w:val="left" w:pos="180"/>
                <w:tab w:val="left" w:pos="540"/>
              </w:tabs>
              <w:jc w:val="both"/>
            </w:pPr>
            <w:r>
              <w:t>Single</w:t>
            </w:r>
          </w:p>
        </w:tc>
      </w:tr>
      <w:tr w:rsidR="00725EE1" w14:paraId="7BF1B75F" w14:textId="77777777" w:rsidTr="0008282C">
        <w:tc>
          <w:tcPr>
            <w:tcW w:w="4770" w:type="dxa"/>
            <w:shd w:val="clear" w:color="auto" w:fill="F2F2F2"/>
          </w:tcPr>
          <w:p w14:paraId="78AFD132" w14:textId="77777777" w:rsidR="00725EE1" w:rsidRDefault="00725EE1" w:rsidP="0008282C">
            <w:pPr>
              <w:tabs>
                <w:tab w:val="left" w:pos="0"/>
                <w:tab w:val="left" w:pos="180"/>
                <w:tab w:val="left" w:pos="540"/>
              </w:tabs>
              <w:jc w:val="both"/>
            </w:pPr>
            <w:r w:rsidRPr="009555C4">
              <w:t>Nationality</w:t>
            </w:r>
            <w:r w:rsidRPr="009555C4">
              <w:tab/>
            </w:r>
          </w:p>
        </w:tc>
        <w:tc>
          <w:tcPr>
            <w:tcW w:w="4878" w:type="dxa"/>
          </w:tcPr>
          <w:p w14:paraId="0BF9745C" w14:textId="77777777" w:rsidR="00725EE1" w:rsidRDefault="00725EE1" w:rsidP="0008282C">
            <w:pPr>
              <w:tabs>
                <w:tab w:val="left" w:pos="0"/>
                <w:tab w:val="left" w:pos="180"/>
                <w:tab w:val="left" w:pos="540"/>
              </w:tabs>
              <w:jc w:val="both"/>
            </w:pPr>
            <w:r w:rsidRPr="009555C4">
              <w:t>Indian</w:t>
            </w:r>
          </w:p>
        </w:tc>
      </w:tr>
      <w:tr w:rsidR="00725EE1" w14:paraId="4A9ECCAA" w14:textId="77777777" w:rsidTr="0008282C">
        <w:tc>
          <w:tcPr>
            <w:tcW w:w="4770" w:type="dxa"/>
            <w:shd w:val="clear" w:color="auto" w:fill="F2F2F2"/>
          </w:tcPr>
          <w:p w14:paraId="0314C26F" w14:textId="77777777" w:rsidR="00725EE1" w:rsidRDefault="00725EE1" w:rsidP="0008282C">
            <w:pPr>
              <w:tabs>
                <w:tab w:val="left" w:pos="0"/>
                <w:tab w:val="left" w:pos="180"/>
                <w:tab w:val="left" w:pos="540"/>
              </w:tabs>
              <w:jc w:val="both"/>
            </w:pPr>
            <w:r w:rsidRPr="009555C4">
              <w:t xml:space="preserve">Languages   </w:t>
            </w:r>
          </w:p>
        </w:tc>
        <w:tc>
          <w:tcPr>
            <w:tcW w:w="4878" w:type="dxa"/>
          </w:tcPr>
          <w:p w14:paraId="4E73C6CF" w14:textId="77777777" w:rsidR="00725EE1" w:rsidRDefault="00725EE1" w:rsidP="0008282C">
            <w:pPr>
              <w:tabs>
                <w:tab w:val="left" w:pos="0"/>
                <w:tab w:val="left" w:pos="180"/>
                <w:tab w:val="left" w:pos="540"/>
              </w:tabs>
              <w:jc w:val="both"/>
            </w:pPr>
            <w:r w:rsidRPr="009555C4">
              <w:t>English/Malayalam/</w:t>
            </w:r>
            <w:r w:rsidR="00E737E7">
              <w:t>Hindi</w:t>
            </w:r>
          </w:p>
        </w:tc>
      </w:tr>
      <w:tr w:rsidR="00725EE1" w14:paraId="00A87838" w14:textId="77777777" w:rsidTr="0008282C">
        <w:tc>
          <w:tcPr>
            <w:tcW w:w="4770" w:type="dxa"/>
            <w:shd w:val="clear" w:color="auto" w:fill="F2F2F2"/>
          </w:tcPr>
          <w:p w14:paraId="491E81F4" w14:textId="77777777" w:rsidR="00725EE1" w:rsidRDefault="00725EE1" w:rsidP="0008282C">
            <w:pPr>
              <w:tabs>
                <w:tab w:val="left" w:pos="0"/>
                <w:tab w:val="left" w:pos="180"/>
                <w:tab w:val="left" w:pos="540"/>
              </w:tabs>
              <w:jc w:val="both"/>
            </w:pPr>
            <w:r w:rsidRPr="009555C4">
              <w:t xml:space="preserve">Father’s Name                  </w:t>
            </w:r>
          </w:p>
        </w:tc>
        <w:tc>
          <w:tcPr>
            <w:tcW w:w="4878" w:type="dxa"/>
          </w:tcPr>
          <w:p w14:paraId="326C5292" w14:textId="77777777" w:rsidR="00725EE1" w:rsidRDefault="00E737E7" w:rsidP="0008282C">
            <w:pPr>
              <w:tabs>
                <w:tab w:val="left" w:pos="0"/>
                <w:tab w:val="left" w:pos="4110"/>
              </w:tabs>
              <w:jc w:val="both"/>
            </w:pPr>
            <w:r>
              <w:t>Antony Joseph</w:t>
            </w:r>
          </w:p>
        </w:tc>
      </w:tr>
      <w:tr w:rsidR="00725EE1" w14:paraId="6559B530" w14:textId="77777777" w:rsidTr="0008282C">
        <w:tc>
          <w:tcPr>
            <w:tcW w:w="4770" w:type="dxa"/>
            <w:shd w:val="clear" w:color="auto" w:fill="F2F2F2"/>
          </w:tcPr>
          <w:p w14:paraId="5A18B344" w14:textId="77777777" w:rsidR="00725EE1" w:rsidRDefault="00725EE1" w:rsidP="0008282C">
            <w:pPr>
              <w:tabs>
                <w:tab w:val="left" w:pos="0"/>
                <w:tab w:val="left" w:pos="180"/>
                <w:tab w:val="left" w:pos="540"/>
              </w:tabs>
              <w:jc w:val="both"/>
            </w:pPr>
            <w:r w:rsidRPr="009555C4">
              <w:t xml:space="preserve">Father’s Profession          </w:t>
            </w:r>
          </w:p>
        </w:tc>
        <w:tc>
          <w:tcPr>
            <w:tcW w:w="4878" w:type="dxa"/>
          </w:tcPr>
          <w:p w14:paraId="00A21704" w14:textId="77777777" w:rsidR="00725EE1" w:rsidRDefault="00E737E7" w:rsidP="0008282C">
            <w:pPr>
              <w:tabs>
                <w:tab w:val="left" w:pos="0"/>
                <w:tab w:val="left" w:pos="180"/>
                <w:tab w:val="left" w:pos="540"/>
              </w:tabs>
              <w:jc w:val="both"/>
            </w:pPr>
            <w:r>
              <w:t>Coolie</w:t>
            </w:r>
          </w:p>
        </w:tc>
      </w:tr>
      <w:tr w:rsidR="00725EE1" w14:paraId="60256148" w14:textId="77777777" w:rsidTr="0008282C">
        <w:tc>
          <w:tcPr>
            <w:tcW w:w="4770" w:type="dxa"/>
            <w:shd w:val="clear" w:color="auto" w:fill="F2F2F2"/>
          </w:tcPr>
          <w:p w14:paraId="3D88F03E" w14:textId="77777777" w:rsidR="00725EE1" w:rsidRDefault="00725EE1" w:rsidP="0008282C">
            <w:pPr>
              <w:tabs>
                <w:tab w:val="left" w:pos="0"/>
                <w:tab w:val="left" w:pos="180"/>
                <w:tab w:val="left" w:pos="540"/>
              </w:tabs>
              <w:jc w:val="both"/>
            </w:pPr>
            <w:r w:rsidRPr="009555C4">
              <w:t xml:space="preserve">Address                             </w:t>
            </w:r>
          </w:p>
        </w:tc>
        <w:tc>
          <w:tcPr>
            <w:tcW w:w="4878" w:type="dxa"/>
          </w:tcPr>
          <w:p w14:paraId="49755EDA" w14:textId="77777777" w:rsidR="00725EE1" w:rsidRDefault="00E737E7" w:rsidP="0008282C">
            <w:pPr>
              <w:tabs>
                <w:tab w:val="left" w:pos="0"/>
                <w:tab w:val="left" w:pos="180"/>
                <w:tab w:val="left" w:pos="540"/>
              </w:tabs>
              <w:jc w:val="both"/>
            </w:pPr>
            <w:r>
              <w:t xml:space="preserve">Bethel </w:t>
            </w:r>
            <w:proofErr w:type="spellStart"/>
            <w:r>
              <w:t>Bhavan</w:t>
            </w:r>
            <w:proofErr w:type="spellEnd"/>
          </w:p>
          <w:p w14:paraId="36C4B35A" w14:textId="77777777" w:rsidR="00725EE1" w:rsidRDefault="00E737E7" w:rsidP="0008282C">
            <w:pPr>
              <w:tabs>
                <w:tab w:val="left" w:pos="0"/>
                <w:tab w:val="left" w:pos="180"/>
                <w:tab w:val="left" w:pos="540"/>
              </w:tabs>
              <w:jc w:val="both"/>
            </w:pPr>
            <w:proofErr w:type="spellStart"/>
            <w:r>
              <w:t>Malamukal,Kodunganoor</w:t>
            </w:r>
            <w:proofErr w:type="spellEnd"/>
            <w:r>
              <w:t xml:space="preserve"> PO</w:t>
            </w:r>
          </w:p>
          <w:p w14:paraId="33215B96" w14:textId="77777777" w:rsidR="00725EE1" w:rsidRDefault="00725EE1" w:rsidP="0008282C">
            <w:pPr>
              <w:tabs>
                <w:tab w:val="left" w:pos="0"/>
                <w:tab w:val="left" w:pos="180"/>
                <w:tab w:val="left" w:pos="540"/>
              </w:tabs>
              <w:jc w:val="both"/>
            </w:pPr>
            <w:r w:rsidRPr="009555C4">
              <w:t>Trivandru</w:t>
            </w:r>
            <w:r>
              <w:t>m</w:t>
            </w:r>
            <w:r w:rsidRPr="009555C4">
              <w:t xml:space="preserve"> Dist</w:t>
            </w:r>
          </w:p>
          <w:p w14:paraId="21C365CE" w14:textId="77777777" w:rsidR="00725EE1" w:rsidRDefault="00725EE1" w:rsidP="0008282C">
            <w:pPr>
              <w:tabs>
                <w:tab w:val="left" w:pos="0"/>
                <w:tab w:val="left" w:pos="180"/>
                <w:tab w:val="left" w:pos="540"/>
              </w:tabs>
              <w:jc w:val="both"/>
            </w:pPr>
          </w:p>
        </w:tc>
      </w:tr>
    </w:tbl>
    <w:p w14:paraId="1511F202" w14:textId="77777777" w:rsidR="00C4113B" w:rsidRPr="009555C4" w:rsidRDefault="00C4113B" w:rsidP="000940D4">
      <w:pPr>
        <w:tabs>
          <w:tab w:val="left" w:pos="0"/>
        </w:tabs>
        <w:jc w:val="both"/>
        <w:rPr>
          <w:sz w:val="22"/>
          <w:szCs w:val="22"/>
        </w:rPr>
      </w:pPr>
    </w:p>
    <w:p w14:paraId="6C7DEAF3" w14:textId="77777777" w:rsidR="00C4113B" w:rsidRPr="009555C4" w:rsidRDefault="00C4113B" w:rsidP="000940D4">
      <w:pPr>
        <w:tabs>
          <w:tab w:val="left" w:pos="0"/>
          <w:tab w:val="left" w:pos="180"/>
        </w:tabs>
        <w:jc w:val="both"/>
        <w:rPr>
          <w:bCs/>
          <w:shd w:val="clear" w:color="auto" w:fill="C0C0C0"/>
        </w:rPr>
      </w:pPr>
    </w:p>
    <w:p w14:paraId="35AB5D45" w14:textId="77777777" w:rsidR="00C4113B" w:rsidRPr="009555C4" w:rsidRDefault="00C4113B" w:rsidP="000940D4">
      <w:pPr>
        <w:tabs>
          <w:tab w:val="left" w:pos="0"/>
          <w:tab w:val="left" w:pos="180"/>
        </w:tabs>
        <w:jc w:val="both"/>
        <w:rPr>
          <w:bCs/>
          <w:shd w:val="clear" w:color="auto" w:fill="C0C0C0"/>
        </w:rPr>
      </w:pPr>
    </w:p>
    <w:p w14:paraId="0A25F69D" w14:textId="77777777" w:rsidR="00E737E7" w:rsidRDefault="00E737E7" w:rsidP="000940D4">
      <w:pPr>
        <w:tabs>
          <w:tab w:val="left" w:pos="0"/>
          <w:tab w:val="left" w:pos="180"/>
        </w:tabs>
        <w:jc w:val="both"/>
        <w:rPr>
          <w:b/>
          <w:bCs/>
          <w:shd w:val="clear" w:color="auto" w:fill="C0C0C0"/>
        </w:rPr>
      </w:pPr>
    </w:p>
    <w:p w14:paraId="6D7290A4" w14:textId="77777777" w:rsidR="00E737E7" w:rsidRDefault="00E737E7" w:rsidP="000940D4">
      <w:pPr>
        <w:tabs>
          <w:tab w:val="left" w:pos="0"/>
          <w:tab w:val="left" w:pos="180"/>
        </w:tabs>
        <w:jc w:val="both"/>
        <w:rPr>
          <w:b/>
          <w:bCs/>
          <w:shd w:val="clear" w:color="auto" w:fill="C0C0C0"/>
        </w:rPr>
      </w:pPr>
    </w:p>
    <w:p w14:paraId="5F23D8D7" w14:textId="77777777" w:rsidR="00E737E7" w:rsidRDefault="00E737E7" w:rsidP="000940D4">
      <w:pPr>
        <w:tabs>
          <w:tab w:val="left" w:pos="0"/>
          <w:tab w:val="left" w:pos="180"/>
        </w:tabs>
        <w:jc w:val="both"/>
        <w:rPr>
          <w:b/>
          <w:bCs/>
          <w:shd w:val="clear" w:color="auto" w:fill="C0C0C0"/>
        </w:rPr>
      </w:pPr>
    </w:p>
    <w:p w14:paraId="7D429448" w14:textId="77777777" w:rsidR="00E737E7" w:rsidRDefault="00E737E7" w:rsidP="000940D4">
      <w:pPr>
        <w:tabs>
          <w:tab w:val="left" w:pos="0"/>
          <w:tab w:val="left" w:pos="180"/>
        </w:tabs>
        <w:jc w:val="both"/>
        <w:rPr>
          <w:b/>
          <w:bCs/>
          <w:shd w:val="clear" w:color="auto" w:fill="C0C0C0"/>
        </w:rPr>
      </w:pPr>
    </w:p>
    <w:p w14:paraId="7E3F88BC" w14:textId="77777777" w:rsidR="00E737E7" w:rsidRDefault="00E737E7" w:rsidP="000940D4">
      <w:pPr>
        <w:tabs>
          <w:tab w:val="left" w:pos="0"/>
          <w:tab w:val="left" w:pos="180"/>
        </w:tabs>
        <w:jc w:val="both"/>
        <w:rPr>
          <w:b/>
          <w:bCs/>
          <w:shd w:val="clear" w:color="auto" w:fill="C0C0C0"/>
        </w:rPr>
      </w:pPr>
    </w:p>
    <w:p w14:paraId="666D9ACB" w14:textId="77777777" w:rsidR="00E737E7" w:rsidRDefault="00E737E7" w:rsidP="000940D4">
      <w:pPr>
        <w:tabs>
          <w:tab w:val="left" w:pos="0"/>
          <w:tab w:val="left" w:pos="180"/>
        </w:tabs>
        <w:jc w:val="both"/>
        <w:rPr>
          <w:b/>
          <w:bCs/>
          <w:shd w:val="clear" w:color="auto" w:fill="C0C0C0"/>
        </w:rPr>
      </w:pPr>
    </w:p>
    <w:p w14:paraId="15D83963" w14:textId="65A4ED07" w:rsidR="00E737E7" w:rsidRDefault="00BF76EE" w:rsidP="000940D4">
      <w:pPr>
        <w:tabs>
          <w:tab w:val="left" w:pos="0"/>
          <w:tab w:val="left" w:pos="180"/>
        </w:tabs>
        <w:jc w:val="both"/>
        <w:rPr>
          <w:b/>
          <w:bCs/>
          <w:shd w:val="clear" w:color="auto" w:fill="C0C0C0"/>
        </w:rPr>
      </w:pPr>
      <w:r>
        <w:rPr>
          <w:b/>
          <w:bCs/>
          <w:shd w:val="clear" w:color="auto" w:fill="C0C0C0"/>
        </w:rPr>
        <w:lastRenderedPageBreak/>
        <w:br/>
      </w:r>
    </w:p>
    <w:p w14:paraId="231E4410" w14:textId="77777777" w:rsidR="00E737E7" w:rsidRDefault="00E737E7" w:rsidP="000940D4">
      <w:pPr>
        <w:tabs>
          <w:tab w:val="left" w:pos="0"/>
          <w:tab w:val="left" w:pos="180"/>
        </w:tabs>
        <w:jc w:val="both"/>
        <w:rPr>
          <w:b/>
          <w:bCs/>
          <w:shd w:val="clear" w:color="auto" w:fill="C0C0C0"/>
        </w:rPr>
      </w:pPr>
    </w:p>
    <w:p w14:paraId="5B25DD06" w14:textId="77777777" w:rsidR="00E737E7" w:rsidRDefault="00E737E7" w:rsidP="000940D4">
      <w:pPr>
        <w:tabs>
          <w:tab w:val="left" w:pos="0"/>
          <w:tab w:val="left" w:pos="180"/>
        </w:tabs>
        <w:jc w:val="both"/>
        <w:rPr>
          <w:b/>
          <w:bCs/>
          <w:shd w:val="clear" w:color="auto" w:fill="C0C0C0"/>
        </w:rPr>
      </w:pPr>
    </w:p>
    <w:p w14:paraId="569D0665" w14:textId="77777777" w:rsidR="00E737E7" w:rsidRDefault="00E737E7" w:rsidP="000940D4">
      <w:pPr>
        <w:tabs>
          <w:tab w:val="left" w:pos="0"/>
          <w:tab w:val="left" w:pos="180"/>
        </w:tabs>
        <w:jc w:val="both"/>
        <w:rPr>
          <w:b/>
          <w:bCs/>
          <w:shd w:val="clear" w:color="auto" w:fill="C0C0C0"/>
        </w:rPr>
      </w:pPr>
    </w:p>
    <w:p w14:paraId="610B3B03" w14:textId="77777777" w:rsidR="00E737E7" w:rsidRDefault="00E737E7" w:rsidP="000940D4">
      <w:pPr>
        <w:tabs>
          <w:tab w:val="left" w:pos="0"/>
          <w:tab w:val="left" w:pos="180"/>
        </w:tabs>
        <w:jc w:val="both"/>
        <w:rPr>
          <w:b/>
          <w:bCs/>
          <w:shd w:val="clear" w:color="auto" w:fill="C0C0C0"/>
        </w:rPr>
      </w:pPr>
    </w:p>
    <w:p w14:paraId="06E3D8A1" w14:textId="77777777" w:rsidR="00C4113B" w:rsidRPr="00B81EB1" w:rsidRDefault="00C4113B" w:rsidP="000940D4">
      <w:pPr>
        <w:tabs>
          <w:tab w:val="left" w:pos="0"/>
          <w:tab w:val="left" w:pos="180"/>
        </w:tabs>
        <w:jc w:val="both"/>
        <w:rPr>
          <w:b/>
        </w:rPr>
      </w:pPr>
      <w:r w:rsidRPr="00B81EB1">
        <w:rPr>
          <w:b/>
          <w:bCs/>
          <w:shd w:val="clear" w:color="auto" w:fill="C0C0C0"/>
        </w:rPr>
        <w:t>DECLARATION</w:t>
      </w:r>
      <w:r w:rsidRPr="00B81EB1">
        <w:rPr>
          <w:b/>
        </w:rPr>
        <w:tab/>
      </w:r>
    </w:p>
    <w:p w14:paraId="6DFA5999" w14:textId="77777777" w:rsidR="00C4113B" w:rsidRPr="009555C4" w:rsidRDefault="00C4113B" w:rsidP="000940D4">
      <w:pPr>
        <w:tabs>
          <w:tab w:val="left" w:pos="0"/>
          <w:tab w:val="left" w:pos="180"/>
        </w:tabs>
        <w:jc w:val="both"/>
      </w:pPr>
    </w:p>
    <w:p w14:paraId="384C3CDE" w14:textId="77777777" w:rsidR="00C4113B" w:rsidRPr="009555C4" w:rsidRDefault="00C4113B" w:rsidP="000940D4">
      <w:pPr>
        <w:tabs>
          <w:tab w:val="left" w:pos="720"/>
          <w:tab w:val="left" w:pos="900"/>
        </w:tabs>
        <w:spacing w:line="360" w:lineRule="auto"/>
        <w:ind w:left="180"/>
        <w:jc w:val="both"/>
        <w:rPr>
          <w:bCs/>
          <w:sz w:val="20"/>
          <w:szCs w:val="20"/>
        </w:rPr>
      </w:pPr>
      <w:r w:rsidRPr="009555C4">
        <w:rPr>
          <w:sz w:val="20"/>
          <w:szCs w:val="20"/>
        </w:rPr>
        <w:t xml:space="preserve"> </w:t>
      </w:r>
      <w:r w:rsidRPr="009555C4">
        <w:rPr>
          <w:sz w:val="20"/>
          <w:szCs w:val="20"/>
        </w:rPr>
        <w:tab/>
      </w:r>
      <w:r w:rsidRPr="009555C4">
        <w:rPr>
          <w:sz w:val="20"/>
          <w:szCs w:val="20"/>
        </w:rPr>
        <w:tab/>
      </w:r>
      <w:r w:rsidRPr="009555C4">
        <w:rPr>
          <w:sz w:val="22"/>
          <w:szCs w:val="22"/>
        </w:rPr>
        <w:t xml:space="preserve">   </w:t>
      </w:r>
      <w:r w:rsidRPr="009555C4">
        <w:t xml:space="preserve">I hereby declare that the details furnished above are true to my knowledge and I bear </w:t>
      </w:r>
      <w:r w:rsidR="007874F8" w:rsidRPr="009555C4">
        <w:t>the responsibility</w:t>
      </w:r>
      <w:r w:rsidRPr="009555C4">
        <w:t xml:space="preserve"> for the correctness of the above-mentioned particulars</w:t>
      </w:r>
      <w:r w:rsidRPr="009555C4">
        <w:rPr>
          <w:sz w:val="20"/>
          <w:szCs w:val="20"/>
        </w:rPr>
        <w:t>.</w:t>
      </w:r>
      <w:r w:rsidRPr="009555C4">
        <w:rPr>
          <w:bCs/>
          <w:sz w:val="20"/>
          <w:szCs w:val="20"/>
        </w:rPr>
        <w:t xml:space="preserve"> </w:t>
      </w:r>
    </w:p>
    <w:p w14:paraId="5FC7D4E8" w14:textId="77777777" w:rsidR="00C4113B" w:rsidRPr="009555C4" w:rsidRDefault="00C4113B" w:rsidP="000940D4">
      <w:pPr>
        <w:tabs>
          <w:tab w:val="left" w:pos="0"/>
          <w:tab w:val="left" w:pos="180"/>
        </w:tabs>
        <w:spacing w:line="360" w:lineRule="auto"/>
        <w:jc w:val="both"/>
        <w:rPr>
          <w:sz w:val="20"/>
          <w:szCs w:val="20"/>
        </w:rPr>
      </w:pPr>
    </w:p>
    <w:p w14:paraId="103FB455" w14:textId="77777777" w:rsidR="00C4113B" w:rsidRPr="009555C4" w:rsidRDefault="00C4113B" w:rsidP="000940D4">
      <w:pPr>
        <w:tabs>
          <w:tab w:val="left" w:pos="0"/>
        </w:tabs>
        <w:jc w:val="both"/>
        <w:rPr>
          <w:bCs/>
          <w:sz w:val="20"/>
          <w:szCs w:val="20"/>
        </w:rPr>
      </w:pPr>
    </w:p>
    <w:p w14:paraId="76F5D181" w14:textId="77777777" w:rsidR="00C4113B" w:rsidRPr="009555C4" w:rsidRDefault="00C120B0" w:rsidP="000940D4">
      <w:pPr>
        <w:tabs>
          <w:tab w:val="left" w:pos="0"/>
        </w:tabs>
        <w:jc w:val="both"/>
        <w:rPr>
          <w:bCs/>
          <w:sz w:val="20"/>
          <w:szCs w:val="20"/>
        </w:rPr>
      </w:pPr>
      <w:r w:rsidRPr="009555C4">
        <w:rPr>
          <w:sz w:val="22"/>
          <w:szCs w:val="22"/>
        </w:rPr>
        <w:t xml:space="preserve">     </w:t>
      </w:r>
      <w:r w:rsidR="00C4113B" w:rsidRPr="009555C4">
        <w:rPr>
          <w:sz w:val="22"/>
          <w:szCs w:val="22"/>
        </w:rPr>
        <w:t xml:space="preserve">            </w:t>
      </w:r>
      <w:r w:rsidR="00C4113B" w:rsidRPr="009555C4">
        <w:rPr>
          <w:sz w:val="22"/>
          <w:szCs w:val="22"/>
        </w:rPr>
        <w:tab/>
      </w:r>
      <w:r w:rsidR="00C4113B" w:rsidRPr="009555C4">
        <w:rPr>
          <w:sz w:val="22"/>
          <w:szCs w:val="22"/>
        </w:rPr>
        <w:tab/>
      </w:r>
      <w:r w:rsidR="00C4113B" w:rsidRPr="009555C4">
        <w:rPr>
          <w:sz w:val="22"/>
          <w:szCs w:val="22"/>
        </w:rPr>
        <w:tab/>
      </w:r>
      <w:r w:rsidR="00C4113B" w:rsidRPr="009555C4">
        <w:rPr>
          <w:sz w:val="22"/>
          <w:szCs w:val="22"/>
        </w:rPr>
        <w:tab/>
      </w:r>
      <w:r w:rsidRPr="009555C4">
        <w:rPr>
          <w:sz w:val="22"/>
          <w:szCs w:val="22"/>
        </w:rPr>
        <w:t xml:space="preserve">        </w:t>
      </w:r>
      <w:r w:rsidR="00C4113B" w:rsidRPr="009555C4">
        <w:rPr>
          <w:sz w:val="22"/>
          <w:szCs w:val="22"/>
        </w:rPr>
        <w:tab/>
      </w:r>
      <w:r w:rsidR="00C4113B" w:rsidRPr="009555C4">
        <w:rPr>
          <w:sz w:val="22"/>
          <w:szCs w:val="22"/>
        </w:rPr>
        <w:tab/>
      </w:r>
      <w:r w:rsidR="00C4113B" w:rsidRPr="009555C4">
        <w:rPr>
          <w:sz w:val="22"/>
          <w:szCs w:val="22"/>
        </w:rPr>
        <w:tab/>
      </w:r>
      <w:r w:rsidR="00C4113B" w:rsidRPr="009555C4">
        <w:rPr>
          <w:sz w:val="22"/>
          <w:szCs w:val="22"/>
        </w:rPr>
        <w:tab/>
      </w:r>
      <w:r w:rsidR="00153D3F" w:rsidRPr="009555C4">
        <w:rPr>
          <w:sz w:val="22"/>
          <w:szCs w:val="22"/>
        </w:rPr>
        <w:t xml:space="preserve"> </w:t>
      </w:r>
      <w:r w:rsidR="003473F6">
        <w:rPr>
          <w:sz w:val="22"/>
          <w:szCs w:val="22"/>
        </w:rPr>
        <w:t xml:space="preserve">                        </w:t>
      </w:r>
      <w:r w:rsidR="00C4113B" w:rsidRPr="009555C4">
        <w:rPr>
          <w:sz w:val="22"/>
          <w:szCs w:val="22"/>
        </w:rPr>
        <w:t xml:space="preserve">Yours faithfully,                                                         </w:t>
      </w:r>
      <w:r w:rsidRPr="009555C4">
        <w:rPr>
          <w:sz w:val="22"/>
          <w:szCs w:val="22"/>
        </w:rPr>
        <w:t xml:space="preserve">              </w:t>
      </w:r>
      <w:r w:rsidR="00C4113B" w:rsidRPr="009555C4">
        <w:rPr>
          <w:bCs/>
          <w:sz w:val="20"/>
          <w:szCs w:val="20"/>
        </w:rPr>
        <w:tab/>
      </w:r>
      <w:r w:rsidR="00C4113B" w:rsidRPr="009555C4">
        <w:rPr>
          <w:bCs/>
          <w:sz w:val="20"/>
          <w:szCs w:val="20"/>
        </w:rPr>
        <w:tab/>
      </w:r>
      <w:r w:rsidR="00C4113B" w:rsidRPr="009555C4">
        <w:rPr>
          <w:bCs/>
          <w:sz w:val="20"/>
          <w:szCs w:val="20"/>
        </w:rPr>
        <w:tab/>
      </w:r>
      <w:r w:rsidR="00C4113B" w:rsidRPr="009555C4">
        <w:rPr>
          <w:bCs/>
          <w:sz w:val="20"/>
          <w:szCs w:val="20"/>
        </w:rPr>
        <w:tab/>
      </w:r>
      <w:r w:rsidR="00C4113B" w:rsidRPr="009555C4">
        <w:rPr>
          <w:bCs/>
          <w:sz w:val="20"/>
          <w:szCs w:val="20"/>
        </w:rPr>
        <w:tab/>
      </w:r>
      <w:r w:rsidRPr="009555C4">
        <w:rPr>
          <w:bCs/>
          <w:sz w:val="20"/>
          <w:szCs w:val="20"/>
        </w:rPr>
        <w:t xml:space="preserve">                                                                                      </w:t>
      </w:r>
      <w:r w:rsidR="008C6C61" w:rsidRPr="009555C4">
        <w:rPr>
          <w:bCs/>
          <w:sz w:val="20"/>
          <w:szCs w:val="20"/>
        </w:rPr>
        <w:t xml:space="preserve">   </w:t>
      </w:r>
      <w:proofErr w:type="spellStart"/>
      <w:r w:rsidR="003B1C76">
        <w:rPr>
          <w:bCs/>
          <w:sz w:val="22"/>
          <w:szCs w:val="22"/>
        </w:rPr>
        <w:t>Anlet</w:t>
      </w:r>
      <w:proofErr w:type="spellEnd"/>
      <w:r w:rsidR="00E737E7">
        <w:rPr>
          <w:bCs/>
          <w:sz w:val="22"/>
          <w:szCs w:val="22"/>
        </w:rPr>
        <w:t xml:space="preserve"> AP</w:t>
      </w:r>
    </w:p>
    <w:p w14:paraId="4F733DA5" w14:textId="77777777" w:rsidR="00C4113B" w:rsidRPr="009555C4" w:rsidRDefault="00C4113B" w:rsidP="000940D4">
      <w:pPr>
        <w:tabs>
          <w:tab w:val="left" w:pos="0"/>
        </w:tabs>
        <w:jc w:val="both"/>
        <w:rPr>
          <w:sz w:val="22"/>
          <w:szCs w:val="22"/>
        </w:rPr>
      </w:pPr>
      <w:r w:rsidRPr="009555C4">
        <w:rPr>
          <w:sz w:val="22"/>
          <w:szCs w:val="22"/>
        </w:rPr>
        <w:tab/>
      </w:r>
      <w:r w:rsidRPr="009555C4">
        <w:rPr>
          <w:sz w:val="22"/>
          <w:szCs w:val="22"/>
        </w:rPr>
        <w:tab/>
      </w:r>
      <w:r w:rsidRPr="009555C4">
        <w:rPr>
          <w:sz w:val="22"/>
          <w:szCs w:val="22"/>
        </w:rPr>
        <w:tab/>
      </w:r>
      <w:r w:rsidRPr="009555C4">
        <w:rPr>
          <w:sz w:val="22"/>
          <w:szCs w:val="22"/>
        </w:rPr>
        <w:tab/>
      </w:r>
      <w:r w:rsidRPr="009555C4">
        <w:rPr>
          <w:sz w:val="22"/>
          <w:szCs w:val="22"/>
        </w:rPr>
        <w:tab/>
      </w:r>
      <w:r w:rsidRPr="009555C4">
        <w:rPr>
          <w:sz w:val="22"/>
          <w:szCs w:val="22"/>
        </w:rPr>
        <w:tab/>
      </w:r>
      <w:r w:rsidRPr="009555C4">
        <w:rPr>
          <w:sz w:val="22"/>
          <w:szCs w:val="22"/>
        </w:rPr>
        <w:tab/>
      </w:r>
      <w:r w:rsidRPr="009555C4">
        <w:rPr>
          <w:sz w:val="22"/>
          <w:szCs w:val="22"/>
        </w:rPr>
        <w:tab/>
      </w:r>
    </w:p>
    <w:p w14:paraId="1310BF7B" w14:textId="77777777" w:rsidR="00C4113B" w:rsidRPr="009555C4" w:rsidRDefault="00C4113B" w:rsidP="000940D4">
      <w:pPr>
        <w:tabs>
          <w:tab w:val="left" w:pos="0"/>
          <w:tab w:val="left" w:pos="180"/>
        </w:tabs>
        <w:spacing w:line="360" w:lineRule="auto"/>
        <w:jc w:val="both"/>
        <w:rPr>
          <w:sz w:val="20"/>
          <w:szCs w:val="20"/>
        </w:rPr>
      </w:pPr>
      <w:r w:rsidRPr="009555C4">
        <w:rPr>
          <w:sz w:val="20"/>
          <w:szCs w:val="20"/>
        </w:rPr>
        <w:tab/>
      </w:r>
      <w:r w:rsidRPr="009555C4">
        <w:rPr>
          <w:sz w:val="20"/>
          <w:szCs w:val="20"/>
        </w:rPr>
        <w:tab/>
      </w:r>
      <w:r w:rsidRPr="009555C4">
        <w:rPr>
          <w:sz w:val="20"/>
          <w:szCs w:val="20"/>
        </w:rPr>
        <w:tab/>
      </w:r>
      <w:r w:rsidRPr="009555C4">
        <w:rPr>
          <w:sz w:val="20"/>
          <w:szCs w:val="20"/>
        </w:rPr>
        <w:tab/>
      </w:r>
      <w:r w:rsidRPr="009555C4">
        <w:rPr>
          <w:sz w:val="20"/>
          <w:szCs w:val="20"/>
        </w:rPr>
        <w:tab/>
      </w:r>
      <w:r w:rsidRPr="009555C4">
        <w:rPr>
          <w:sz w:val="20"/>
          <w:szCs w:val="20"/>
        </w:rPr>
        <w:tab/>
      </w:r>
      <w:r w:rsidRPr="009555C4">
        <w:rPr>
          <w:sz w:val="20"/>
          <w:szCs w:val="20"/>
        </w:rPr>
        <w:tab/>
      </w:r>
      <w:r w:rsidRPr="009555C4">
        <w:rPr>
          <w:sz w:val="20"/>
          <w:szCs w:val="20"/>
        </w:rPr>
        <w:tab/>
      </w:r>
      <w:r w:rsidRPr="009555C4">
        <w:rPr>
          <w:sz w:val="20"/>
          <w:szCs w:val="20"/>
        </w:rPr>
        <w:tab/>
      </w:r>
      <w:r w:rsidRPr="009555C4">
        <w:rPr>
          <w:sz w:val="20"/>
          <w:szCs w:val="20"/>
        </w:rPr>
        <w:tab/>
      </w:r>
      <w:r w:rsidRPr="009555C4">
        <w:rPr>
          <w:sz w:val="20"/>
          <w:szCs w:val="20"/>
        </w:rPr>
        <w:tab/>
      </w:r>
    </w:p>
    <w:p w14:paraId="048E91AD" w14:textId="77777777" w:rsidR="00C4113B" w:rsidRPr="009555C4" w:rsidRDefault="00C4113B" w:rsidP="000940D4">
      <w:pPr>
        <w:tabs>
          <w:tab w:val="left" w:pos="180"/>
        </w:tabs>
        <w:spacing w:line="360" w:lineRule="auto"/>
        <w:jc w:val="both"/>
        <w:rPr>
          <w:bCs/>
          <w:sz w:val="20"/>
          <w:szCs w:val="20"/>
        </w:rPr>
      </w:pPr>
    </w:p>
    <w:p w14:paraId="6C7751F7" w14:textId="77777777" w:rsidR="00C4113B" w:rsidRPr="009555C4" w:rsidRDefault="00C4113B" w:rsidP="000940D4">
      <w:pPr>
        <w:jc w:val="both"/>
      </w:pPr>
    </w:p>
    <w:p w14:paraId="389072CF" w14:textId="77777777" w:rsidR="00C4113B" w:rsidRPr="009555C4" w:rsidRDefault="00C4113B" w:rsidP="000940D4">
      <w:pPr>
        <w:jc w:val="both"/>
        <w:rPr>
          <w:rFonts w:ascii="Tahoma" w:hAnsi="Tahoma" w:cs="Tahoma"/>
          <w:sz w:val="20"/>
          <w:szCs w:val="20"/>
          <w:lang w:val="es-ES_tradnl"/>
        </w:rPr>
      </w:pPr>
      <w:r w:rsidRPr="009555C4">
        <w:t xml:space="preserve">                                                            </w:t>
      </w:r>
      <w:r w:rsidRPr="009555C4">
        <w:rPr>
          <w:rFonts w:ascii="Tahoma" w:hAnsi="Tahoma" w:cs="Tahoma"/>
          <w:sz w:val="20"/>
          <w:szCs w:val="20"/>
          <w:lang w:val="es-ES_tradnl"/>
        </w:rPr>
        <w:tab/>
      </w:r>
    </w:p>
    <w:p w14:paraId="18912F44" w14:textId="77777777" w:rsidR="00C4113B" w:rsidRPr="009555C4" w:rsidRDefault="00C4113B" w:rsidP="000940D4">
      <w:pPr>
        <w:tabs>
          <w:tab w:val="left" w:pos="180"/>
          <w:tab w:val="left" w:pos="1440"/>
          <w:tab w:val="left" w:pos="1530"/>
        </w:tabs>
        <w:jc w:val="both"/>
        <w:rPr>
          <w:bCs/>
          <w:sz w:val="20"/>
          <w:szCs w:val="20"/>
        </w:rPr>
      </w:pPr>
    </w:p>
    <w:p w14:paraId="14CF02CC" w14:textId="77777777" w:rsidR="00C4113B" w:rsidRPr="009555C4" w:rsidRDefault="00C4113B" w:rsidP="000940D4">
      <w:pPr>
        <w:tabs>
          <w:tab w:val="left" w:pos="180"/>
          <w:tab w:val="left" w:pos="1440"/>
          <w:tab w:val="left" w:pos="1530"/>
        </w:tabs>
        <w:jc w:val="both"/>
        <w:rPr>
          <w:bCs/>
          <w:sz w:val="20"/>
          <w:szCs w:val="20"/>
        </w:rPr>
      </w:pPr>
    </w:p>
    <w:p w14:paraId="64AAFD56" w14:textId="77777777" w:rsidR="00C4113B" w:rsidRPr="009555C4" w:rsidRDefault="00C4113B" w:rsidP="000940D4">
      <w:pPr>
        <w:tabs>
          <w:tab w:val="left" w:pos="180"/>
          <w:tab w:val="left" w:pos="1440"/>
          <w:tab w:val="left" w:pos="1530"/>
        </w:tabs>
        <w:jc w:val="both"/>
        <w:rPr>
          <w:bCs/>
          <w:sz w:val="20"/>
          <w:szCs w:val="20"/>
        </w:rPr>
      </w:pPr>
    </w:p>
    <w:p w14:paraId="0EC5B30C" w14:textId="77777777" w:rsidR="00C4113B" w:rsidRPr="009555C4" w:rsidRDefault="00C4113B" w:rsidP="000940D4">
      <w:pPr>
        <w:tabs>
          <w:tab w:val="left" w:pos="180"/>
          <w:tab w:val="left" w:pos="1440"/>
          <w:tab w:val="left" w:pos="1530"/>
        </w:tabs>
        <w:jc w:val="both"/>
        <w:rPr>
          <w:bCs/>
          <w:sz w:val="20"/>
          <w:szCs w:val="20"/>
        </w:rPr>
      </w:pPr>
    </w:p>
    <w:p w14:paraId="51728EED" w14:textId="77777777" w:rsidR="00C4113B" w:rsidRPr="009555C4" w:rsidRDefault="00C4113B">
      <w:pPr>
        <w:tabs>
          <w:tab w:val="left" w:pos="180"/>
          <w:tab w:val="left" w:pos="1440"/>
          <w:tab w:val="left" w:pos="1530"/>
        </w:tabs>
        <w:jc w:val="both"/>
      </w:pPr>
    </w:p>
    <w:sectPr w:rsidR="00C4113B" w:rsidRPr="009555C4">
      <w:footerReference w:type="default" r:id="rId8"/>
      <w:footnotePr>
        <w:pos w:val="beneathText"/>
      </w:footnotePr>
      <w:pgSz w:w="12240" w:h="15840"/>
      <w:pgMar w:top="0" w:right="126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64BAE9" w14:textId="77777777" w:rsidR="00675F1C" w:rsidRDefault="00675F1C" w:rsidP="00666328">
      <w:r>
        <w:separator/>
      </w:r>
    </w:p>
  </w:endnote>
  <w:endnote w:type="continuationSeparator" w:id="0">
    <w:p w14:paraId="4647EA50" w14:textId="77777777" w:rsidR="00675F1C" w:rsidRDefault="00675F1C" w:rsidP="00666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StarSymbol">
    <w:altName w:val="Times New Roman"/>
    <w:charset w:val="00"/>
    <w:family w:val="auto"/>
    <w:pitch w:val="default"/>
  </w:font>
  <w:font w:name="Liberation Sans">
    <w:altName w:val="Arial"/>
    <w:charset w:val="00"/>
    <w:family w:val="swiss"/>
    <w:pitch w:val="variable"/>
  </w:font>
  <w:font w:name="DejaVu LGC Sans">
    <w:charset w:val="00"/>
    <w:family w:val="auto"/>
    <w:pitch w:val="variable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Kartika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86E9B8" w14:textId="77777777" w:rsidR="00AE6C25" w:rsidRDefault="00AE6C25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8DC9C2" w14:textId="77777777" w:rsidR="00675F1C" w:rsidRDefault="00675F1C" w:rsidP="00666328">
      <w:r>
        <w:separator/>
      </w:r>
    </w:p>
  </w:footnote>
  <w:footnote w:type="continuationSeparator" w:id="0">
    <w:p w14:paraId="033AE6E4" w14:textId="77777777" w:rsidR="00675F1C" w:rsidRDefault="00675F1C" w:rsidP="00666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Ø"/>
      <w:lvlJc w:val="left"/>
      <w:pPr>
        <w:tabs>
          <w:tab w:val="num" w:pos="720"/>
        </w:tabs>
        <w:ind w:left="720" w:hanging="720"/>
      </w:pPr>
      <w:rPr>
        <w:rFonts w:ascii="Wingdings" w:hAnsi="Wingdings"/>
        <w:b/>
        <w:sz w:val="24"/>
      </w:r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3">
    <w:nsid w:val="00000004"/>
    <w:multiLevelType w:val="singleLevel"/>
    <w:tmpl w:val="00000004"/>
    <w:name w:val="WW8Num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4">
    <w:nsid w:val="00000005"/>
    <w:multiLevelType w:val="singleLevel"/>
    <w:tmpl w:val="00000005"/>
    <w:name w:val="WW8Num5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5">
    <w:nsid w:val="00000006"/>
    <w:multiLevelType w:val="multilevel"/>
    <w:tmpl w:val="00000006"/>
    <w:name w:val="WW8Num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6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7">
    <w:nsid w:val="00000008"/>
    <w:multiLevelType w:val="multilevel"/>
    <w:tmpl w:val="00000008"/>
    <w:name w:val="WW8Num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nsid w:val="00000009"/>
    <w:multiLevelType w:val="multi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nsid w:val="0000000A"/>
    <w:multiLevelType w:val="multilevel"/>
    <w:tmpl w:val="0000000A"/>
    <w:name w:val="WW8Num1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  <w:color w:val="000000"/>
        <w:sz w:val="20"/>
        <w:szCs w:val="3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nsid w:val="0000000B"/>
    <w:multiLevelType w:val="multilevel"/>
    <w:tmpl w:val="0000000B"/>
    <w:name w:val="WW8Num11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nsid w:val="0000000C"/>
    <w:multiLevelType w:val="multilevel"/>
    <w:tmpl w:val="0000000C"/>
    <w:name w:val="WW8Num1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nsid w:val="0000000D"/>
    <w:multiLevelType w:val="multilevel"/>
    <w:tmpl w:val="0000000D"/>
    <w:name w:val="WW8Num13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nsid w:val="0000000E"/>
    <w:multiLevelType w:val="multilevel"/>
    <w:tmpl w:val="0000000E"/>
    <w:name w:val="WW8Num1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nsid w:val="0000000F"/>
    <w:multiLevelType w:val="multilevel"/>
    <w:tmpl w:val="0000000F"/>
    <w:name w:val="WW8Num15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nsid w:val="02314550"/>
    <w:multiLevelType w:val="hybridMultilevel"/>
    <w:tmpl w:val="9DB01904"/>
    <w:lvl w:ilvl="0" w:tplc="04090001">
      <w:start w:val="1"/>
      <w:numFmt w:val="bullet"/>
      <w:lvlText w:val=""/>
      <w:lvlJc w:val="left"/>
      <w:pPr>
        <w:tabs>
          <w:tab w:val="num" w:pos="855"/>
        </w:tabs>
        <w:ind w:left="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75"/>
        </w:tabs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95"/>
        </w:tabs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15"/>
        </w:tabs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35"/>
        </w:tabs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55"/>
        </w:tabs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75"/>
        </w:tabs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95"/>
        </w:tabs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15"/>
        </w:tabs>
        <w:ind w:left="6615" w:hanging="360"/>
      </w:pPr>
      <w:rPr>
        <w:rFonts w:ascii="Wingdings" w:hAnsi="Wingdings" w:hint="default"/>
      </w:rPr>
    </w:lvl>
  </w:abstractNum>
  <w:abstractNum w:abstractNumId="16">
    <w:nsid w:val="0B294E1F"/>
    <w:multiLevelType w:val="hybridMultilevel"/>
    <w:tmpl w:val="66D680E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>
    <w:nsid w:val="146D4C1B"/>
    <w:multiLevelType w:val="hybridMultilevel"/>
    <w:tmpl w:val="D4D6BD7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>
    <w:nsid w:val="15FE5873"/>
    <w:multiLevelType w:val="hybridMultilevel"/>
    <w:tmpl w:val="1E72693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>
    <w:nsid w:val="20EB0B52"/>
    <w:multiLevelType w:val="hybridMultilevel"/>
    <w:tmpl w:val="19A42D4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>
    <w:nsid w:val="21FE4A85"/>
    <w:multiLevelType w:val="hybridMultilevel"/>
    <w:tmpl w:val="1B06353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>
    <w:nsid w:val="41341EC7"/>
    <w:multiLevelType w:val="hybridMultilevel"/>
    <w:tmpl w:val="FC12E7AA"/>
    <w:lvl w:ilvl="0" w:tplc="04090001">
      <w:start w:val="1"/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22">
    <w:nsid w:val="568D33EA"/>
    <w:multiLevelType w:val="hybridMultilevel"/>
    <w:tmpl w:val="E43C7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9"/>
  </w:num>
  <w:num w:numId="17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8"/>
  </w:num>
  <w:num w:numId="19">
    <w:abstractNumId w:val="15"/>
  </w:num>
  <w:num w:numId="20">
    <w:abstractNumId w:val="17"/>
  </w:num>
  <w:num w:numId="21">
    <w:abstractNumId w:val="16"/>
  </w:num>
  <w:num w:numId="22">
    <w:abstractNumId w:val="20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3D5"/>
    <w:rsid w:val="00007E93"/>
    <w:rsid w:val="00041BE0"/>
    <w:rsid w:val="000648FC"/>
    <w:rsid w:val="00076670"/>
    <w:rsid w:val="0008282C"/>
    <w:rsid w:val="00092A4D"/>
    <w:rsid w:val="000940D4"/>
    <w:rsid w:val="000B559D"/>
    <w:rsid w:val="000F4BE4"/>
    <w:rsid w:val="001033F8"/>
    <w:rsid w:val="0010375F"/>
    <w:rsid w:val="00121F7C"/>
    <w:rsid w:val="00153D3F"/>
    <w:rsid w:val="001555EC"/>
    <w:rsid w:val="00162BA1"/>
    <w:rsid w:val="00180E62"/>
    <w:rsid w:val="001A4E0E"/>
    <w:rsid w:val="001E2A5A"/>
    <w:rsid w:val="00206205"/>
    <w:rsid w:val="00233035"/>
    <w:rsid w:val="00242238"/>
    <w:rsid w:val="00251E08"/>
    <w:rsid w:val="00260A3B"/>
    <w:rsid w:val="002F27BA"/>
    <w:rsid w:val="0031586C"/>
    <w:rsid w:val="003473F6"/>
    <w:rsid w:val="00357095"/>
    <w:rsid w:val="003800CE"/>
    <w:rsid w:val="003B1C76"/>
    <w:rsid w:val="003B5B81"/>
    <w:rsid w:val="003C727E"/>
    <w:rsid w:val="004308D7"/>
    <w:rsid w:val="00432526"/>
    <w:rsid w:val="0045341D"/>
    <w:rsid w:val="00465AE2"/>
    <w:rsid w:val="00475D9F"/>
    <w:rsid w:val="00481E1A"/>
    <w:rsid w:val="004858D7"/>
    <w:rsid w:val="004A04D4"/>
    <w:rsid w:val="004A0819"/>
    <w:rsid w:val="004A295D"/>
    <w:rsid w:val="004A32EC"/>
    <w:rsid w:val="004C56EB"/>
    <w:rsid w:val="004E4541"/>
    <w:rsid w:val="004F4B3C"/>
    <w:rsid w:val="00503B58"/>
    <w:rsid w:val="0051481B"/>
    <w:rsid w:val="00517FDC"/>
    <w:rsid w:val="0054137E"/>
    <w:rsid w:val="005573D5"/>
    <w:rsid w:val="0056100F"/>
    <w:rsid w:val="00564182"/>
    <w:rsid w:val="005819A6"/>
    <w:rsid w:val="005A362A"/>
    <w:rsid w:val="005C4F09"/>
    <w:rsid w:val="00605871"/>
    <w:rsid w:val="006175E1"/>
    <w:rsid w:val="00636950"/>
    <w:rsid w:val="00645D60"/>
    <w:rsid w:val="00666328"/>
    <w:rsid w:val="00675F1C"/>
    <w:rsid w:val="006A4723"/>
    <w:rsid w:val="006A7F52"/>
    <w:rsid w:val="006C699C"/>
    <w:rsid w:val="007026DA"/>
    <w:rsid w:val="00721FCC"/>
    <w:rsid w:val="00725EE1"/>
    <w:rsid w:val="00733FEE"/>
    <w:rsid w:val="00770B81"/>
    <w:rsid w:val="00771DE8"/>
    <w:rsid w:val="00782C46"/>
    <w:rsid w:val="007874F8"/>
    <w:rsid w:val="007C48F8"/>
    <w:rsid w:val="007C693C"/>
    <w:rsid w:val="007F5E8C"/>
    <w:rsid w:val="00880E44"/>
    <w:rsid w:val="00881C5C"/>
    <w:rsid w:val="00882742"/>
    <w:rsid w:val="008855A4"/>
    <w:rsid w:val="00886E58"/>
    <w:rsid w:val="008B7678"/>
    <w:rsid w:val="008C6C61"/>
    <w:rsid w:val="00913B83"/>
    <w:rsid w:val="00922646"/>
    <w:rsid w:val="009301DF"/>
    <w:rsid w:val="009406D5"/>
    <w:rsid w:val="009555C4"/>
    <w:rsid w:val="00971801"/>
    <w:rsid w:val="00991321"/>
    <w:rsid w:val="009A43B9"/>
    <w:rsid w:val="009C6ACB"/>
    <w:rsid w:val="009D3548"/>
    <w:rsid w:val="009E19DF"/>
    <w:rsid w:val="009F10F0"/>
    <w:rsid w:val="00A13D5A"/>
    <w:rsid w:val="00A85DBB"/>
    <w:rsid w:val="00AE6C25"/>
    <w:rsid w:val="00AF376A"/>
    <w:rsid w:val="00AF5DC8"/>
    <w:rsid w:val="00B03DC5"/>
    <w:rsid w:val="00B14528"/>
    <w:rsid w:val="00B22BF0"/>
    <w:rsid w:val="00B3031B"/>
    <w:rsid w:val="00B46E80"/>
    <w:rsid w:val="00B630F4"/>
    <w:rsid w:val="00B66B5D"/>
    <w:rsid w:val="00B81EB1"/>
    <w:rsid w:val="00BB7789"/>
    <w:rsid w:val="00BC22DF"/>
    <w:rsid w:val="00BD7A07"/>
    <w:rsid w:val="00BF76EE"/>
    <w:rsid w:val="00C120B0"/>
    <w:rsid w:val="00C2384A"/>
    <w:rsid w:val="00C4113B"/>
    <w:rsid w:val="00C5264D"/>
    <w:rsid w:val="00C5468A"/>
    <w:rsid w:val="00C66F0B"/>
    <w:rsid w:val="00C80F63"/>
    <w:rsid w:val="00C92174"/>
    <w:rsid w:val="00C95D73"/>
    <w:rsid w:val="00CC24E7"/>
    <w:rsid w:val="00CD680A"/>
    <w:rsid w:val="00CE5D43"/>
    <w:rsid w:val="00CE6094"/>
    <w:rsid w:val="00D00814"/>
    <w:rsid w:val="00D55B41"/>
    <w:rsid w:val="00D7769D"/>
    <w:rsid w:val="00D90074"/>
    <w:rsid w:val="00DA521B"/>
    <w:rsid w:val="00DD2469"/>
    <w:rsid w:val="00DF3BB9"/>
    <w:rsid w:val="00DF61D0"/>
    <w:rsid w:val="00E01F0F"/>
    <w:rsid w:val="00E53F2E"/>
    <w:rsid w:val="00E611D0"/>
    <w:rsid w:val="00E737E7"/>
    <w:rsid w:val="00E84D3E"/>
    <w:rsid w:val="00EA2D86"/>
    <w:rsid w:val="00EA4B40"/>
    <w:rsid w:val="00ED3DC1"/>
    <w:rsid w:val="00F14BD3"/>
    <w:rsid w:val="00F466B0"/>
    <w:rsid w:val="00F77B16"/>
    <w:rsid w:val="00FB0103"/>
    <w:rsid w:val="00FB2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B75D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ml-IN"/>
      </w:rPr>
    </w:rPrDefault>
    <w:pPrDefault/>
  </w:docDefaults>
  <w:latentStyles w:defLockedState="0" w:defUIPriority="0" w:defSemiHidden="0" w:defUnhideWhenUsed="0" w:defQFormat="0" w:count="382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ar-SA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jc w:val="both"/>
      <w:outlineLvl w:val="3"/>
    </w:pPr>
    <w:rPr>
      <w:b/>
      <w:bCs/>
      <w:sz w:val="22"/>
    </w:rPr>
  </w:style>
  <w:style w:type="paragraph" w:styleId="Heading5">
    <w:name w:val="heading 5"/>
    <w:basedOn w:val="Normal"/>
    <w:next w:val="Normal"/>
    <w:qFormat/>
    <w:pPr>
      <w:keepNext/>
      <w:keepLines/>
      <w:numPr>
        <w:ilvl w:val="4"/>
        <w:numId w:val="1"/>
      </w:numPr>
      <w:spacing w:before="200"/>
      <w:outlineLvl w:val="4"/>
    </w:pPr>
    <w:rPr>
      <w:rFonts w:ascii="Cambria" w:hAnsi="Cambria"/>
      <w:color w:val="243F6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b/>
      <w:sz w:val="24"/>
    </w:rPr>
  </w:style>
  <w:style w:type="character" w:customStyle="1" w:styleId="WW8Num3z0">
    <w:name w:val="WW8Num3z0"/>
    <w:rPr>
      <w:rFonts w:ascii="Wingdings" w:hAnsi="Wingdings"/>
    </w:rPr>
  </w:style>
  <w:style w:type="character" w:customStyle="1" w:styleId="WW8Num4z0">
    <w:name w:val="WW8Num4z0"/>
    <w:rPr>
      <w:rFonts w:ascii="Wingdings" w:hAnsi="Wingdings"/>
    </w:rPr>
  </w:style>
  <w:style w:type="character" w:customStyle="1" w:styleId="WW8Num5z0">
    <w:name w:val="WW8Num5z0"/>
    <w:rPr>
      <w:rFonts w:ascii="Wingdings" w:hAnsi="Wingdings"/>
    </w:rPr>
  </w:style>
  <w:style w:type="character" w:customStyle="1" w:styleId="WW8Num6z0">
    <w:name w:val="WW8Num6z0"/>
    <w:rPr>
      <w:rFonts w:ascii="Wingdings" w:hAnsi="Wingdings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  <w:sz w:val="20"/>
    </w:rPr>
  </w:style>
  <w:style w:type="character" w:customStyle="1" w:styleId="WW8Num7z0">
    <w:name w:val="WW8Num7z0"/>
    <w:rPr>
      <w:rFonts w:ascii="Wingdings" w:hAnsi="Wingdings"/>
    </w:rPr>
  </w:style>
  <w:style w:type="character" w:customStyle="1" w:styleId="WW8Num8z0">
    <w:name w:val="WW8Num8z0"/>
    <w:rPr>
      <w:rFonts w:ascii="Wingdings" w:hAnsi="Wingdings"/>
    </w:rPr>
  </w:style>
  <w:style w:type="character" w:customStyle="1" w:styleId="WW8Num9z0">
    <w:name w:val="WW8Num9z0"/>
    <w:rPr>
      <w:rFonts w:ascii="Wingdings" w:hAnsi="Wingdings"/>
    </w:rPr>
  </w:style>
  <w:style w:type="character" w:customStyle="1" w:styleId="WW8Num10z0">
    <w:name w:val="WW8Num10z0"/>
    <w:rPr>
      <w:rFonts w:ascii="Symbol" w:hAnsi="Symbol"/>
      <w:color w:val="000000"/>
      <w:sz w:val="20"/>
      <w:szCs w:val="32"/>
    </w:rPr>
  </w:style>
  <w:style w:type="character" w:customStyle="1" w:styleId="WW8Num11z0">
    <w:name w:val="WW8Num11z0"/>
    <w:rPr>
      <w:rFonts w:ascii="Symbol" w:hAnsi="Symbol"/>
      <w:sz w:val="20"/>
    </w:rPr>
  </w:style>
  <w:style w:type="character" w:customStyle="1" w:styleId="WW8Num12z0">
    <w:name w:val="WW8Num12z0"/>
    <w:rPr>
      <w:rFonts w:ascii="Wingdings" w:hAnsi="Wingdings"/>
    </w:rPr>
  </w:style>
  <w:style w:type="character" w:customStyle="1" w:styleId="WW8Num13z0">
    <w:name w:val="WW8Num13z0"/>
    <w:rPr>
      <w:rFonts w:ascii="Wingdings" w:hAnsi="Wingdings"/>
    </w:rPr>
  </w:style>
  <w:style w:type="character" w:customStyle="1" w:styleId="WW8Num14z0">
    <w:name w:val="WW8Num14z0"/>
    <w:rPr>
      <w:rFonts w:ascii="Wingdings" w:hAnsi="Wingdings"/>
    </w:rPr>
  </w:style>
  <w:style w:type="character" w:customStyle="1" w:styleId="WW8Num15z0">
    <w:name w:val="WW8Num15z0"/>
    <w:rPr>
      <w:rFonts w:ascii="Wingdings" w:hAnsi="Wingdings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16z0">
    <w:name w:val="WW8Num16z0"/>
    <w:rPr>
      <w:rFonts w:ascii="Wingdings" w:hAnsi="Wingdings"/>
    </w:rPr>
  </w:style>
  <w:style w:type="character" w:customStyle="1" w:styleId="WW-Absatz-Standardschriftart11">
    <w:name w:val="WW-Absatz-Standardschriftart11"/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-Absatz-Standardschriftart111">
    <w:name w:val="WW-Absatz-Standardschriftart111"/>
  </w:style>
  <w:style w:type="character" w:customStyle="1" w:styleId="WW8Num1z0">
    <w:name w:val="WW8Num1z0"/>
    <w:rPr>
      <w:rFonts w:ascii="Wingdings" w:hAnsi="Wingdings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CharChar1">
    <w:name w:val="Char Char1"/>
    <w:basedOn w:val="DefaultParagraphFont"/>
    <w:rPr>
      <w:b/>
      <w:bCs/>
      <w:sz w:val="22"/>
      <w:szCs w:val="24"/>
      <w:lang w:val="en-US" w:eastAsia="ar-SA" w:bidi="ar-SA"/>
    </w:rPr>
  </w:style>
  <w:style w:type="character" w:customStyle="1" w:styleId="CharChar4">
    <w:name w:val="Char Char4"/>
    <w:basedOn w:val="DefaultParagraphFont"/>
    <w:rPr>
      <w:rFonts w:ascii="Cambria" w:hAnsi="Cambria"/>
      <w:b/>
      <w:bCs/>
      <w:color w:val="365F91"/>
      <w:sz w:val="28"/>
      <w:szCs w:val="28"/>
      <w:lang w:val="en-US" w:eastAsia="ar-SA" w:bidi="ar-SA"/>
    </w:rPr>
  </w:style>
  <w:style w:type="character" w:customStyle="1" w:styleId="CharChar">
    <w:name w:val="Char Char"/>
    <w:basedOn w:val="DefaultParagraphFont"/>
    <w:rPr>
      <w:rFonts w:ascii="Cambria" w:hAnsi="Cambria"/>
      <w:color w:val="243F60"/>
      <w:sz w:val="24"/>
      <w:szCs w:val="24"/>
      <w:lang w:val="en-US" w:eastAsia="ar-SA" w:bidi="ar-SA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character" w:customStyle="1" w:styleId="WW8Num11z1">
    <w:name w:val="WW8Num11z1"/>
    <w:rPr>
      <w:rFonts w:ascii="Courier New" w:hAnsi="Courier New"/>
      <w:sz w:val="20"/>
    </w:rPr>
  </w:style>
  <w:style w:type="character" w:customStyle="1" w:styleId="WW8Num11z2">
    <w:name w:val="WW8Num11z2"/>
    <w:rPr>
      <w:rFonts w:ascii="Wingdings" w:hAnsi="Wingdings"/>
      <w:sz w:val="20"/>
    </w:rPr>
  </w:style>
  <w:style w:type="character" w:customStyle="1" w:styleId="apple-converted-space">
    <w:name w:val="apple-converted-space"/>
    <w:basedOn w:val="DefaultParagraphFont"/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0z3">
    <w:name w:val="WW8Num10z3"/>
    <w:rPr>
      <w:rFonts w:ascii="Symbol" w:hAnsi="Symbol"/>
    </w:rPr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DejaVu LGC Sans" w:hAnsi="Liberation Sans" w:cs="DejaVu LGC Sans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NormalWeb">
    <w:name w:val="Normal (Web)"/>
    <w:basedOn w:val="Normal"/>
    <w:pPr>
      <w:spacing w:before="280" w:after="280"/>
    </w:pPr>
  </w:style>
  <w:style w:type="paragraph" w:styleId="ListParagraph">
    <w:name w:val="List Paragraph"/>
    <w:basedOn w:val="Normal"/>
    <w:qFormat/>
    <w:pPr>
      <w:ind w:left="720"/>
    </w:pPr>
  </w:style>
  <w:style w:type="paragraph" w:styleId="BodyText2">
    <w:name w:val="Body Text 2"/>
    <w:basedOn w:val="Normal"/>
    <w:pPr>
      <w:ind w:right="3420"/>
      <w:jc w:val="both"/>
    </w:pPr>
    <w:rPr>
      <w:szCs w:val="20"/>
    </w:rPr>
  </w:style>
  <w:style w:type="paragraph" w:customStyle="1" w:styleId="NormalJustified">
    <w:name w:val="Normal + Justified"/>
    <w:basedOn w:val="Normal"/>
    <w:pPr>
      <w:tabs>
        <w:tab w:val="left" w:pos="0"/>
      </w:tabs>
      <w:spacing w:line="360" w:lineRule="auto"/>
    </w:p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PlainText">
    <w:name w:val="Plain Text"/>
    <w:basedOn w:val="Normal"/>
    <w:unhideWhenUsed/>
    <w:rsid w:val="000940D4"/>
    <w:pPr>
      <w:suppressAutoHyphens w:val="0"/>
    </w:pPr>
    <w:rPr>
      <w:rFonts w:ascii="Courier New" w:hAnsi="Courier New" w:cs="Courier New"/>
      <w:sz w:val="20"/>
      <w:szCs w:val="20"/>
      <w:lang w:eastAsia="en-US"/>
    </w:rPr>
  </w:style>
  <w:style w:type="character" w:customStyle="1" w:styleId="spelle">
    <w:name w:val="spelle"/>
    <w:basedOn w:val="DefaultParagraphFont"/>
    <w:rsid w:val="0054137E"/>
  </w:style>
  <w:style w:type="table" w:styleId="TableGrid">
    <w:name w:val="Table Grid"/>
    <w:basedOn w:val="TableNormal"/>
    <w:rsid w:val="00725EE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rsid w:val="005819A6"/>
    <w:rPr>
      <w:sz w:val="18"/>
      <w:szCs w:val="18"/>
    </w:rPr>
  </w:style>
  <w:style w:type="paragraph" w:styleId="CommentText">
    <w:name w:val="annotation text"/>
    <w:basedOn w:val="Normal"/>
    <w:link w:val="CommentTextChar"/>
    <w:rsid w:val="005819A6"/>
  </w:style>
  <w:style w:type="character" w:customStyle="1" w:styleId="CommentTextChar">
    <w:name w:val="Comment Text Char"/>
    <w:basedOn w:val="DefaultParagraphFont"/>
    <w:link w:val="CommentText"/>
    <w:rsid w:val="005819A6"/>
    <w:rPr>
      <w:sz w:val="24"/>
      <w:szCs w:val="24"/>
      <w:lang w:val="en-US" w:eastAsia="ar-SA" w:bidi="ar-SA"/>
    </w:rPr>
  </w:style>
  <w:style w:type="paragraph" w:styleId="CommentSubject">
    <w:name w:val="annotation subject"/>
    <w:basedOn w:val="CommentText"/>
    <w:next w:val="CommentText"/>
    <w:link w:val="CommentSubjectChar"/>
    <w:rsid w:val="005819A6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5819A6"/>
    <w:rPr>
      <w:b/>
      <w:bCs/>
      <w:sz w:val="24"/>
      <w:szCs w:val="24"/>
      <w:lang w:val="en-US" w:eastAsia="ar-SA" w:bidi="ar-SA"/>
    </w:rPr>
  </w:style>
  <w:style w:type="paragraph" w:styleId="BalloonText">
    <w:name w:val="Balloon Text"/>
    <w:basedOn w:val="Normal"/>
    <w:link w:val="BalloonTextChar"/>
    <w:rsid w:val="005819A6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819A6"/>
    <w:rPr>
      <w:sz w:val="18"/>
      <w:szCs w:val="18"/>
      <w:lang w:val="en-US" w:eastAsia="ar-SA" w:bidi="ar-SA"/>
    </w:rPr>
  </w:style>
  <w:style w:type="paragraph" w:styleId="Header">
    <w:name w:val="header"/>
    <w:basedOn w:val="Normal"/>
    <w:link w:val="HeaderChar"/>
    <w:rsid w:val="0066632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666328"/>
    <w:rPr>
      <w:sz w:val="24"/>
      <w:szCs w:val="24"/>
      <w:lang w:val="en-US" w:eastAsia="ar-SA" w:bidi="ar-SA"/>
    </w:rPr>
  </w:style>
  <w:style w:type="paragraph" w:styleId="Footer">
    <w:name w:val="footer"/>
    <w:basedOn w:val="Normal"/>
    <w:link w:val="FooterChar"/>
    <w:rsid w:val="0066632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666328"/>
    <w:rPr>
      <w:sz w:val="24"/>
      <w:szCs w:val="24"/>
      <w:lang w:val="en-US" w:eastAsia="ar-SA" w:bidi="ar-SA"/>
    </w:rPr>
  </w:style>
  <w:style w:type="character" w:styleId="Link">
    <w:name w:val="Hyperlink"/>
    <w:basedOn w:val="DefaultParagraphFont"/>
    <w:rsid w:val="00DD246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mailto:anletap33@gmail.com" TargetMode="Externa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683</Words>
  <Characters>3896</Characters>
  <Application>Microsoft Macintosh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cabin2</dc:creator>
  <cp:keywords/>
  <cp:lastModifiedBy>Binu sukumaran</cp:lastModifiedBy>
  <cp:revision>2</cp:revision>
  <cp:lastPrinted>2112-12-31T18:30:00Z</cp:lastPrinted>
  <dcterms:created xsi:type="dcterms:W3CDTF">2017-02-20T08:46:00Z</dcterms:created>
  <dcterms:modified xsi:type="dcterms:W3CDTF">2017-02-20T08:46:00Z</dcterms:modified>
</cp:coreProperties>
</file>