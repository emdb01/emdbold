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65C91" w:rsidRDefault="00500CAD" w:rsidP="00BD6942">
      <w:pPr>
        <w:jc w:val="both"/>
        <w:rPr>
          <w:color w:val="993300"/>
          <w:sz w:val="22"/>
        </w:rPr>
      </w:pPr>
      <w:r>
        <w:rPr>
          <w:sz w:val="56"/>
        </w:rPr>
        <w:t>AN</w:t>
      </w:r>
      <w:r w:rsidR="00574DC1">
        <w:rPr>
          <w:sz w:val="56"/>
        </w:rPr>
        <w:t>ANTHU RAJ</w:t>
      </w:r>
      <w:r w:rsidR="00065C91">
        <w:rPr>
          <w:sz w:val="56"/>
        </w:rPr>
        <w:tab/>
      </w:r>
      <w:r w:rsidR="00065C91">
        <w:rPr>
          <w:sz w:val="56"/>
        </w:rPr>
        <w:tab/>
      </w:r>
      <w:r w:rsidR="00065C91">
        <w:rPr>
          <w:sz w:val="56"/>
        </w:rPr>
        <w:tab/>
      </w:r>
      <w:r w:rsidR="00065C91">
        <w:rPr>
          <w:sz w:val="56"/>
        </w:rPr>
        <w:tab/>
      </w:r>
      <w:r w:rsidR="00065C91">
        <w:rPr>
          <w:sz w:val="56"/>
        </w:rPr>
        <w:tab/>
      </w:r>
      <w:r w:rsidR="00065C91">
        <w:rPr>
          <w:sz w:val="56"/>
        </w:rPr>
        <w:tab/>
      </w:r>
    </w:p>
    <w:p w:rsidR="00065C91" w:rsidRDefault="00574DC1" w:rsidP="00BD6942">
      <w:pPr>
        <w:jc w:val="both"/>
        <w:rPr>
          <w:color w:val="808080"/>
          <w:sz w:val="22"/>
        </w:rPr>
      </w:pPr>
      <w:r>
        <w:rPr>
          <w:color w:val="993300"/>
          <w:sz w:val="22"/>
        </w:rPr>
        <w:t>ANANTHU BHAVAN</w:t>
      </w:r>
      <w:r w:rsidR="0095345C">
        <w:rPr>
          <w:color w:val="993300"/>
          <w:sz w:val="22"/>
        </w:rPr>
        <w:t xml:space="preserve">  , QUILON (DT), PLACHERY</w:t>
      </w:r>
      <w:r w:rsidR="005A5D8B">
        <w:rPr>
          <w:color w:val="993300"/>
          <w:sz w:val="22"/>
        </w:rPr>
        <w:t xml:space="preserve"> (PO), KERALA (ST)  PIN :691331</w:t>
      </w:r>
    </w:p>
    <w:p w:rsidR="00EB0A7B" w:rsidRPr="00EB0A7B" w:rsidRDefault="00065C91" w:rsidP="00BD6942">
      <w:pPr>
        <w:jc w:val="both"/>
        <w:rPr>
          <w:color w:val="993300"/>
          <w:sz w:val="22"/>
        </w:rPr>
      </w:pPr>
      <w:r>
        <w:rPr>
          <w:color w:val="808080"/>
          <w:sz w:val="22"/>
        </w:rPr>
        <w:t>•</w:t>
      </w:r>
      <w:r>
        <w:rPr>
          <w:color w:val="993300"/>
          <w:sz w:val="22"/>
        </w:rPr>
        <w:t xml:space="preserve">  </w:t>
      </w:r>
      <w:hyperlink r:id="rId7" w:history="1">
        <w:r w:rsidR="00D76472">
          <w:rPr>
            <w:rStyle w:val="Hyperlink"/>
            <w:sz w:val="22"/>
          </w:rPr>
          <w:t>ananthur4</w:t>
        </w:r>
        <w:r w:rsidR="00FD6AD1">
          <w:rPr>
            <w:rStyle w:val="Hyperlink"/>
            <w:sz w:val="22"/>
          </w:rPr>
          <w:t>@</w:t>
        </w:r>
        <w:r w:rsidR="00EC6A42" w:rsidRPr="00F00412">
          <w:rPr>
            <w:rStyle w:val="Hyperlink"/>
            <w:sz w:val="22"/>
          </w:rPr>
          <w:t>gmail.com</w:t>
        </w:r>
      </w:hyperlink>
      <w:r w:rsidR="00EC6A42">
        <w:rPr>
          <w:color w:val="993300"/>
          <w:sz w:val="22"/>
        </w:rPr>
        <w:t xml:space="preserve"> </w:t>
      </w:r>
      <w:r>
        <w:rPr>
          <w:color w:val="993300"/>
          <w:sz w:val="22"/>
        </w:rPr>
        <w:t xml:space="preserve">  </w:t>
      </w:r>
      <w:r w:rsidR="00FD6AD1">
        <w:rPr>
          <w:color w:val="993300"/>
          <w:sz w:val="22"/>
        </w:rPr>
        <w:t>, PHONE:+91 9745283254</w:t>
      </w:r>
    </w:p>
    <w:p w:rsidR="00065C91" w:rsidRDefault="00065C91" w:rsidP="00BD6942">
      <w:pPr>
        <w:pBdr>
          <w:top w:val="single" w:sz="4" w:space="1" w:color="000000"/>
        </w:pBdr>
        <w:spacing w:after="120"/>
        <w:jc w:val="both"/>
        <w:rPr>
          <w:szCs w:val="20"/>
        </w:rPr>
      </w:pPr>
      <w:r>
        <w:rPr>
          <w:color w:val="808080"/>
          <w:sz w:val="32"/>
        </w:rPr>
        <w:t xml:space="preserve">» </w:t>
      </w:r>
      <w:r>
        <w:rPr>
          <w:color w:val="993300"/>
          <w:sz w:val="32"/>
        </w:rPr>
        <w:t>Profile</w:t>
      </w:r>
    </w:p>
    <w:p w:rsidR="00065C91" w:rsidRDefault="00065C91" w:rsidP="00BD6942">
      <w:pPr>
        <w:ind w:firstLine="720"/>
        <w:jc w:val="both"/>
        <w:rPr>
          <w:color w:val="808080"/>
          <w:sz w:val="32"/>
        </w:rPr>
      </w:pPr>
      <w:r>
        <w:rPr>
          <w:szCs w:val="20"/>
        </w:rPr>
        <w:t>To work in a challenging and creative environment, thereby effectively utilize my ability to contribute towards the success of the organization and also increase my knowledge</w:t>
      </w:r>
      <w:r>
        <w:rPr>
          <w:iCs/>
          <w:szCs w:val="20"/>
        </w:rPr>
        <w:t>.</w:t>
      </w:r>
    </w:p>
    <w:p w:rsidR="00F5425E" w:rsidRDefault="00F5425E" w:rsidP="00BD6942">
      <w:pPr>
        <w:pBdr>
          <w:top w:val="single" w:sz="4" w:space="1" w:color="000000"/>
        </w:pBdr>
        <w:spacing w:after="120"/>
        <w:jc w:val="both"/>
        <w:rPr>
          <w:color w:val="993300"/>
          <w:sz w:val="32"/>
        </w:rPr>
      </w:pPr>
      <w:r>
        <w:rPr>
          <w:color w:val="808080"/>
          <w:sz w:val="32"/>
        </w:rPr>
        <w:t xml:space="preserve">» </w:t>
      </w:r>
      <w:r>
        <w:rPr>
          <w:color w:val="993300"/>
          <w:sz w:val="32"/>
        </w:rPr>
        <w:t xml:space="preserve">Employment History </w:t>
      </w:r>
    </w:p>
    <w:p w:rsidR="003E7880" w:rsidRPr="003E7880" w:rsidRDefault="00D11C69" w:rsidP="00BD6942">
      <w:pPr>
        <w:pBdr>
          <w:top w:val="single" w:sz="4" w:space="1" w:color="000000"/>
        </w:pBdr>
        <w:spacing w:after="120"/>
        <w:jc w:val="both"/>
        <w:rPr>
          <w:szCs w:val="20"/>
        </w:rPr>
      </w:pPr>
      <w:r>
        <w:rPr>
          <w:szCs w:val="20"/>
        </w:rPr>
        <w:t>Organization: Intelux</w:t>
      </w:r>
      <w:r w:rsidR="00417FE2">
        <w:rPr>
          <w:szCs w:val="20"/>
        </w:rPr>
        <w:t xml:space="preserve"> Electronics Pvt </w:t>
      </w:r>
      <w:r w:rsidR="005E4759">
        <w:rPr>
          <w:szCs w:val="20"/>
        </w:rPr>
        <w:t>Ltd.</w:t>
      </w:r>
    </w:p>
    <w:p w:rsidR="003E7880" w:rsidRPr="003E7880" w:rsidRDefault="003E7880" w:rsidP="00BD6942">
      <w:pPr>
        <w:pBdr>
          <w:top w:val="single" w:sz="4" w:space="1" w:color="000000"/>
        </w:pBdr>
        <w:spacing w:after="120"/>
        <w:jc w:val="both"/>
        <w:rPr>
          <w:szCs w:val="20"/>
        </w:rPr>
      </w:pPr>
      <w:r w:rsidRPr="003E7880">
        <w:rPr>
          <w:szCs w:val="20"/>
        </w:rPr>
        <w:t>Durati</w:t>
      </w:r>
      <w:r w:rsidR="005E4759">
        <w:rPr>
          <w:szCs w:val="20"/>
        </w:rPr>
        <w:t>on: 12 December</w:t>
      </w:r>
      <w:r w:rsidR="00993503">
        <w:rPr>
          <w:szCs w:val="20"/>
        </w:rPr>
        <w:t xml:space="preserve"> 2015 to Present.</w:t>
      </w:r>
    </w:p>
    <w:p w:rsidR="003E7880" w:rsidRPr="003E7880" w:rsidRDefault="003E7880" w:rsidP="00BD6942">
      <w:pPr>
        <w:pBdr>
          <w:top w:val="single" w:sz="4" w:space="1" w:color="000000"/>
        </w:pBdr>
        <w:spacing w:after="120"/>
        <w:jc w:val="both"/>
        <w:rPr>
          <w:szCs w:val="20"/>
        </w:rPr>
      </w:pPr>
      <w:r w:rsidRPr="003E7880">
        <w:rPr>
          <w:szCs w:val="20"/>
        </w:rPr>
        <w:t xml:space="preserve">Designation: </w:t>
      </w:r>
      <w:r w:rsidR="00D570BD">
        <w:rPr>
          <w:szCs w:val="20"/>
        </w:rPr>
        <w:t>Field Support Executive.</w:t>
      </w:r>
    </w:p>
    <w:p w:rsidR="003E7880" w:rsidRPr="003E7880" w:rsidRDefault="003E7880" w:rsidP="00BD6942">
      <w:pPr>
        <w:pBdr>
          <w:top w:val="single" w:sz="4" w:space="1" w:color="000000"/>
        </w:pBdr>
        <w:spacing w:after="120"/>
        <w:jc w:val="both"/>
        <w:rPr>
          <w:szCs w:val="20"/>
        </w:rPr>
      </w:pPr>
      <w:r w:rsidRPr="003E7880">
        <w:rPr>
          <w:szCs w:val="20"/>
        </w:rPr>
        <w:t>Key Responsibilities:</w:t>
      </w:r>
    </w:p>
    <w:p w:rsidR="00FA106D" w:rsidRPr="003E7880" w:rsidRDefault="00927DCA" w:rsidP="00090DBB">
      <w:pPr>
        <w:pBdr>
          <w:top w:val="single" w:sz="4" w:space="1" w:color="000000"/>
        </w:pBdr>
        <w:spacing w:after="120"/>
        <w:rPr>
          <w:szCs w:val="20"/>
        </w:rPr>
      </w:pPr>
      <w:r>
        <w:rPr>
          <w:szCs w:val="20"/>
        </w:rPr>
        <w:t xml:space="preserve">• </w:t>
      </w:r>
      <w:r w:rsidR="0040327E">
        <w:rPr>
          <w:szCs w:val="20"/>
        </w:rPr>
        <w:t xml:space="preserve">System </w:t>
      </w:r>
      <w:r w:rsidR="002D274B">
        <w:rPr>
          <w:szCs w:val="20"/>
        </w:rPr>
        <w:t xml:space="preserve">Installation and </w:t>
      </w:r>
      <w:r w:rsidR="00394810">
        <w:rPr>
          <w:szCs w:val="20"/>
        </w:rPr>
        <w:t>Commission, troubleshooting</w:t>
      </w:r>
      <w:r w:rsidR="00876D43">
        <w:rPr>
          <w:szCs w:val="20"/>
        </w:rPr>
        <w:t xml:space="preserve"> </w:t>
      </w:r>
      <w:r w:rsidR="00985B58">
        <w:rPr>
          <w:szCs w:val="20"/>
        </w:rPr>
        <w:t xml:space="preserve">corrective and </w:t>
      </w:r>
      <w:r w:rsidR="00EC3C6B">
        <w:rPr>
          <w:szCs w:val="20"/>
        </w:rPr>
        <w:t xml:space="preserve">preventive </w:t>
      </w:r>
      <w:r w:rsidR="00C10A5F">
        <w:rPr>
          <w:szCs w:val="20"/>
        </w:rPr>
        <w:t xml:space="preserve">       </w:t>
      </w:r>
      <w:r w:rsidR="003C3A8E">
        <w:rPr>
          <w:szCs w:val="20"/>
        </w:rPr>
        <w:t xml:space="preserve">maintenance </w:t>
      </w:r>
    </w:p>
    <w:p w:rsidR="00090DBB" w:rsidRDefault="003E7880" w:rsidP="007F3E11">
      <w:pPr>
        <w:pBdr>
          <w:top w:val="single" w:sz="4" w:space="1" w:color="000000"/>
        </w:pBdr>
        <w:spacing w:after="120"/>
        <w:rPr>
          <w:szCs w:val="20"/>
        </w:rPr>
      </w:pPr>
      <w:r w:rsidRPr="003E7880">
        <w:rPr>
          <w:szCs w:val="20"/>
        </w:rPr>
        <w:t>•</w:t>
      </w:r>
      <w:r w:rsidR="000B1F0D">
        <w:rPr>
          <w:szCs w:val="20"/>
        </w:rPr>
        <w:t xml:space="preserve"> </w:t>
      </w:r>
      <w:r w:rsidR="00D37ED4">
        <w:rPr>
          <w:szCs w:val="20"/>
        </w:rPr>
        <w:t>At</w:t>
      </w:r>
      <w:r w:rsidR="000171C0">
        <w:rPr>
          <w:szCs w:val="20"/>
        </w:rPr>
        <w:t xml:space="preserve">tending breakdown calls and </w:t>
      </w:r>
      <w:r w:rsidR="008B4758">
        <w:rPr>
          <w:szCs w:val="20"/>
        </w:rPr>
        <w:t>carry out</w:t>
      </w:r>
      <w:r w:rsidR="00F96CA2">
        <w:rPr>
          <w:szCs w:val="20"/>
        </w:rPr>
        <w:t xml:space="preserve"> proper fault diagnosis</w:t>
      </w:r>
      <w:r w:rsidR="00AF40D2">
        <w:rPr>
          <w:szCs w:val="20"/>
        </w:rPr>
        <w:t xml:space="preserve"> to improve the quality of repairs </w:t>
      </w:r>
      <w:r w:rsidR="00F66935">
        <w:rPr>
          <w:szCs w:val="20"/>
        </w:rPr>
        <w:t xml:space="preserve">and reduce repeats </w:t>
      </w:r>
      <w:r w:rsidR="00FB2A5F">
        <w:rPr>
          <w:szCs w:val="20"/>
        </w:rPr>
        <w:t>.</w:t>
      </w:r>
    </w:p>
    <w:p w:rsidR="00090DBB" w:rsidRPr="003E7880" w:rsidRDefault="00090DBB" w:rsidP="00090DBB">
      <w:pPr>
        <w:tabs>
          <w:tab w:val="left" w:pos="270"/>
        </w:tabs>
        <w:rPr>
          <w:szCs w:val="20"/>
        </w:rPr>
      </w:pPr>
      <w:r w:rsidRPr="003E7880">
        <w:rPr>
          <w:szCs w:val="20"/>
        </w:rPr>
        <w:t xml:space="preserve">• </w:t>
      </w:r>
      <w:r w:rsidR="00475441">
        <w:rPr>
          <w:szCs w:val="20"/>
        </w:rPr>
        <w:t xml:space="preserve">Providing </w:t>
      </w:r>
      <w:r w:rsidR="00416736">
        <w:rPr>
          <w:szCs w:val="20"/>
        </w:rPr>
        <w:t xml:space="preserve"> support to customer and other fse</w:t>
      </w:r>
      <w:r w:rsidR="00327038">
        <w:rPr>
          <w:szCs w:val="20"/>
        </w:rPr>
        <w:t>’s when needed</w:t>
      </w:r>
    </w:p>
    <w:p w:rsidR="00065C91" w:rsidRDefault="003E7880" w:rsidP="00EC6A42">
      <w:pPr>
        <w:tabs>
          <w:tab w:val="left" w:pos="270"/>
        </w:tabs>
        <w:rPr>
          <w:szCs w:val="20"/>
        </w:rPr>
      </w:pPr>
      <w:r w:rsidRPr="003E7880">
        <w:rPr>
          <w:szCs w:val="20"/>
        </w:rPr>
        <w:t xml:space="preserve">• </w:t>
      </w:r>
      <w:r w:rsidR="00205381">
        <w:rPr>
          <w:szCs w:val="20"/>
        </w:rPr>
        <w:t>En</w:t>
      </w:r>
      <w:r w:rsidR="001F60C5">
        <w:rPr>
          <w:szCs w:val="20"/>
        </w:rPr>
        <w:t>suring</w:t>
      </w:r>
      <w:r w:rsidR="00B50A6A">
        <w:rPr>
          <w:szCs w:val="20"/>
        </w:rPr>
        <w:t xml:space="preserve"> effective management of </w:t>
      </w:r>
      <w:r w:rsidR="00E659A2">
        <w:rPr>
          <w:szCs w:val="20"/>
        </w:rPr>
        <w:t>spares.</w:t>
      </w:r>
    </w:p>
    <w:p w:rsidR="00835D48" w:rsidRDefault="005D5BB1" w:rsidP="00EC6A42">
      <w:pPr>
        <w:tabs>
          <w:tab w:val="left" w:pos="270"/>
        </w:tabs>
        <w:rPr>
          <w:szCs w:val="20"/>
        </w:rPr>
      </w:pPr>
      <w:r>
        <w:rPr>
          <w:szCs w:val="20"/>
        </w:rPr>
        <w:t xml:space="preserve">• </w:t>
      </w:r>
      <w:r w:rsidR="004318B6">
        <w:rPr>
          <w:szCs w:val="20"/>
        </w:rPr>
        <w:t xml:space="preserve">Ensure timely submission of </w:t>
      </w:r>
      <w:r w:rsidR="007B65CF">
        <w:rPr>
          <w:szCs w:val="20"/>
        </w:rPr>
        <w:t xml:space="preserve">documents </w:t>
      </w:r>
      <w:r w:rsidR="00AE790E">
        <w:rPr>
          <w:szCs w:val="20"/>
        </w:rPr>
        <w:t xml:space="preserve">and </w:t>
      </w:r>
      <w:r w:rsidR="00873FE8">
        <w:rPr>
          <w:szCs w:val="20"/>
        </w:rPr>
        <w:t>preventive maintenance report.</w:t>
      </w:r>
    </w:p>
    <w:p w:rsidR="00173FFF" w:rsidRDefault="00173FFF" w:rsidP="009F5F15">
      <w:pPr>
        <w:tabs>
          <w:tab w:val="left" w:pos="270"/>
        </w:tabs>
        <w:rPr>
          <w:szCs w:val="20"/>
        </w:rPr>
      </w:pPr>
      <w:r w:rsidRPr="003E7880">
        <w:rPr>
          <w:szCs w:val="20"/>
        </w:rPr>
        <w:t xml:space="preserve">• </w:t>
      </w:r>
      <w:r>
        <w:rPr>
          <w:szCs w:val="20"/>
        </w:rPr>
        <w:t>Responsible for 100</w:t>
      </w:r>
      <w:r w:rsidR="00CB076B">
        <w:rPr>
          <w:szCs w:val="20"/>
        </w:rPr>
        <w:t>% customer satisfaction.</w:t>
      </w:r>
    </w:p>
    <w:p w:rsidR="00097E04" w:rsidRDefault="00097E04" w:rsidP="00097E04">
      <w:pPr>
        <w:tabs>
          <w:tab w:val="left" w:pos="270"/>
        </w:tabs>
        <w:rPr>
          <w:szCs w:val="20"/>
        </w:rPr>
      </w:pPr>
    </w:p>
    <w:p w:rsidR="00977615" w:rsidRDefault="00D421E7" w:rsidP="00097E04">
      <w:pPr>
        <w:tabs>
          <w:tab w:val="left" w:pos="270"/>
        </w:tabs>
        <w:rPr>
          <w:szCs w:val="20"/>
        </w:rPr>
      </w:pPr>
      <w:r>
        <w:rPr>
          <w:szCs w:val="20"/>
        </w:rPr>
        <w:t>Organisation: Samsung Electronics</w:t>
      </w:r>
    </w:p>
    <w:p w:rsidR="005B689D" w:rsidRPr="00097E04" w:rsidRDefault="00483585" w:rsidP="00097E04">
      <w:pPr>
        <w:tabs>
          <w:tab w:val="left" w:pos="270"/>
        </w:tabs>
        <w:rPr>
          <w:szCs w:val="20"/>
        </w:rPr>
      </w:pPr>
      <w:r>
        <w:rPr>
          <w:szCs w:val="20"/>
        </w:rPr>
        <w:t>Duration: August</w:t>
      </w:r>
      <w:bookmarkStart w:id="0" w:name="_GoBack"/>
      <w:bookmarkEnd w:id="0"/>
      <w:r w:rsidR="00E6006C">
        <w:rPr>
          <w:szCs w:val="20"/>
        </w:rPr>
        <w:t xml:space="preserve"> 2015</w:t>
      </w:r>
      <w:r w:rsidR="001F7905">
        <w:rPr>
          <w:szCs w:val="20"/>
        </w:rPr>
        <w:t xml:space="preserve"> to  December 2015</w:t>
      </w:r>
    </w:p>
    <w:p w:rsidR="009206A9" w:rsidRPr="00483585" w:rsidRDefault="001F7905" w:rsidP="00483585">
      <w:pPr>
        <w:tabs>
          <w:tab w:val="left" w:pos="270"/>
        </w:tabs>
        <w:rPr>
          <w:szCs w:val="20"/>
        </w:rPr>
      </w:pPr>
      <w:r>
        <w:rPr>
          <w:szCs w:val="20"/>
        </w:rPr>
        <w:t>Designation: Customer</w:t>
      </w:r>
      <w:r w:rsidR="00711AB6">
        <w:rPr>
          <w:szCs w:val="20"/>
        </w:rPr>
        <w:t xml:space="preserve"> support </w:t>
      </w:r>
      <w:r w:rsidR="005B689D">
        <w:rPr>
          <w:szCs w:val="20"/>
        </w:rPr>
        <w:t>Executive</w:t>
      </w:r>
      <w:r w:rsidR="00BE33FC" w:rsidRPr="00483585">
        <w:rPr>
          <w:szCs w:val="20"/>
        </w:rPr>
        <w:t xml:space="preserve"> </w:t>
      </w:r>
    </w:p>
    <w:p w:rsidR="005B689D" w:rsidRPr="00D71E06" w:rsidRDefault="005B689D" w:rsidP="009F5F15">
      <w:pPr>
        <w:tabs>
          <w:tab w:val="left" w:pos="270"/>
        </w:tabs>
        <w:rPr>
          <w:szCs w:val="20"/>
        </w:rPr>
      </w:pPr>
    </w:p>
    <w:p w:rsidR="003D0159" w:rsidRDefault="003D0159" w:rsidP="00EC6A42">
      <w:pPr>
        <w:tabs>
          <w:tab w:val="left" w:pos="270"/>
        </w:tabs>
        <w:rPr>
          <w:szCs w:val="20"/>
        </w:rPr>
      </w:pPr>
    </w:p>
    <w:p w:rsidR="00D71E06" w:rsidRPr="00D71E06" w:rsidRDefault="00D71E06" w:rsidP="00D71E06">
      <w:pPr>
        <w:tabs>
          <w:tab w:val="left" w:pos="270"/>
        </w:tabs>
        <w:rPr>
          <w:szCs w:val="20"/>
        </w:rPr>
      </w:pPr>
    </w:p>
    <w:p w:rsidR="00EC6A42" w:rsidRPr="00633F3D" w:rsidRDefault="00065C91" w:rsidP="00633F3D">
      <w:pPr>
        <w:pBdr>
          <w:top w:val="single" w:sz="4" w:space="1" w:color="000000"/>
        </w:pBdr>
        <w:spacing w:before="240" w:after="120"/>
        <w:jc w:val="both"/>
        <w:rPr>
          <w:b/>
          <w:bCs/>
        </w:rPr>
      </w:pPr>
      <w:r>
        <w:rPr>
          <w:color w:val="808080"/>
          <w:sz w:val="32"/>
        </w:rPr>
        <w:t xml:space="preserve">» </w:t>
      </w:r>
      <w:r w:rsidR="00BA0CAB">
        <w:rPr>
          <w:color w:val="993300"/>
          <w:sz w:val="32"/>
        </w:rPr>
        <w:t xml:space="preserve">Technical </w:t>
      </w:r>
      <w:r w:rsidR="0097369A">
        <w:rPr>
          <w:color w:val="993300"/>
          <w:sz w:val="32"/>
        </w:rPr>
        <w:t>Qualification:</w:t>
      </w:r>
      <w:r>
        <w:rPr>
          <w:b/>
          <w:bCs/>
        </w:rPr>
        <w:tab/>
      </w:r>
      <w:r>
        <w:rPr>
          <w:b/>
          <w:bCs/>
        </w:rPr>
        <w:tab/>
      </w:r>
      <w:r>
        <w:t xml:space="preserve"> </w:t>
      </w:r>
    </w:p>
    <w:p w:rsidR="0033155F" w:rsidRDefault="0033155F" w:rsidP="00BD6942">
      <w:pPr>
        <w:jc w:val="both"/>
      </w:pPr>
    </w:p>
    <w:p w:rsidR="00097E04" w:rsidRDefault="006F554C" w:rsidP="00097E04">
      <w:pPr>
        <w:pStyle w:val="ListParagraph"/>
        <w:numPr>
          <w:ilvl w:val="0"/>
          <w:numId w:val="6"/>
        </w:numPr>
        <w:jc w:val="both"/>
      </w:pPr>
      <w:r>
        <w:rPr>
          <w:rFonts w:ascii="Times New Roman" w:hAnsi="Times New Roman" w:cs="Times New Roman"/>
          <w:b/>
        </w:rPr>
        <w:t>POST GRADUATE DIPLO</w:t>
      </w:r>
      <w:r w:rsidR="00B37E91">
        <w:rPr>
          <w:rFonts w:ascii="Times New Roman" w:hAnsi="Times New Roman" w:cs="Times New Roman"/>
          <w:b/>
        </w:rPr>
        <w:t>MA IN INDUSTRIAL INSTRUMENTATIO</w:t>
      </w:r>
      <w:r w:rsidR="00B30E91">
        <w:rPr>
          <w:rFonts w:ascii="Times New Roman" w:hAnsi="Times New Roman" w:cs="Times New Roman"/>
          <w:b/>
        </w:rPr>
        <w:t>N</w:t>
      </w:r>
      <w:r w:rsidR="00B30E91">
        <w:t xml:space="preserve"> </w:t>
      </w:r>
    </w:p>
    <w:p w:rsidR="0033155F" w:rsidRDefault="0033155F" w:rsidP="0033155F">
      <w:pPr>
        <w:pBdr>
          <w:top w:val="single" w:sz="4" w:space="1" w:color="000000"/>
        </w:pBdr>
        <w:spacing w:before="240" w:after="120"/>
        <w:jc w:val="both"/>
        <w:rPr>
          <w:b/>
        </w:rPr>
      </w:pPr>
      <w:r>
        <w:rPr>
          <w:color w:val="808080"/>
          <w:sz w:val="32"/>
        </w:rPr>
        <w:t xml:space="preserve">» </w:t>
      </w:r>
      <w:r>
        <w:rPr>
          <w:color w:val="993300"/>
          <w:sz w:val="32"/>
        </w:rPr>
        <w:t>Education</w:t>
      </w:r>
    </w:p>
    <w:p w:rsidR="0033155F" w:rsidRDefault="00EC6A42" w:rsidP="0033155F">
      <w:pPr>
        <w:tabs>
          <w:tab w:val="left" w:pos="270"/>
        </w:tabs>
        <w:ind w:left="270"/>
        <w:jc w:val="both"/>
      </w:pPr>
      <w:r>
        <w:rPr>
          <w:b/>
        </w:rPr>
        <w:t xml:space="preserve">BGSIT ENGEENERING COLLEGE  </w:t>
      </w:r>
      <w:r w:rsidR="00D50E4B">
        <w:rPr>
          <w:b/>
        </w:rPr>
        <w:t xml:space="preserve">, </w:t>
      </w:r>
      <w:r>
        <w:rPr>
          <w:b/>
        </w:rPr>
        <w:t xml:space="preserve">KARNATAKA </w:t>
      </w:r>
    </w:p>
    <w:p w:rsidR="0033155F" w:rsidRDefault="0033155F" w:rsidP="0033155F">
      <w:pPr>
        <w:tabs>
          <w:tab w:val="left" w:pos="270"/>
        </w:tabs>
        <w:ind w:left="270"/>
        <w:jc w:val="both"/>
        <w:rPr>
          <w:b/>
        </w:rPr>
      </w:pPr>
      <w:r>
        <w:t xml:space="preserve">BE </w:t>
      </w:r>
      <w:r w:rsidR="00EC6A42">
        <w:t xml:space="preserve">Electronics and Communication Engineering </w:t>
      </w:r>
      <w:r>
        <w:t>, 2014</w:t>
      </w:r>
    </w:p>
    <w:p w:rsidR="0033155F" w:rsidRDefault="00D50E4B" w:rsidP="0033155F">
      <w:pPr>
        <w:tabs>
          <w:tab w:val="left" w:pos="270"/>
        </w:tabs>
        <w:ind w:left="270"/>
        <w:jc w:val="both"/>
      </w:pPr>
      <w:r>
        <w:rPr>
          <w:b/>
        </w:rPr>
        <w:t>Aggregate: 55.2%</w:t>
      </w:r>
    </w:p>
    <w:p w:rsidR="0033155F" w:rsidRDefault="0033155F" w:rsidP="0033155F">
      <w:pPr>
        <w:tabs>
          <w:tab w:val="left" w:pos="270"/>
        </w:tabs>
        <w:ind w:left="270"/>
        <w:jc w:val="both"/>
      </w:pPr>
    </w:p>
    <w:p w:rsidR="0033155F" w:rsidRDefault="00940F00" w:rsidP="0033155F">
      <w:pPr>
        <w:tabs>
          <w:tab w:val="left" w:pos="270"/>
        </w:tabs>
        <w:ind w:left="270"/>
        <w:jc w:val="both"/>
      </w:pPr>
      <w:r>
        <w:rPr>
          <w:b/>
        </w:rPr>
        <w:t>Government Higher Secondary School</w:t>
      </w:r>
      <w:r w:rsidR="00D50E4B">
        <w:rPr>
          <w:b/>
        </w:rPr>
        <w:t xml:space="preserve"> </w:t>
      </w:r>
      <w:r w:rsidR="0033155F">
        <w:t xml:space="preserve">, </w:t>
      </w:r>
      <w:r w:rsidR="00EE7946">
        <w:t>Punalur</w:t>
      </w:r>
      <w:r w:rsidR="00D50E4B">
        <w:t xml:space="preserve">, Kerala   </w:t>
      </w:r>
    </w:p>
    <w:p w:rsidR="0033155F" w:rsidRDefault="00EE7946" w:rsidP="0033155F">
      <w:pPr>
        <w:tabs>
          <w:tab w:val="left" w:pos="270"/>
        </w:tabs>
        <w:ind w:left="270"/>
        <w:jc w:val="both"/>
        <w:rPr>
          <w:b/>
        </w:rPr>
      </w:pPr>
      <w:r>
        <w:t>Major: Science</w:t>
      </w:r>
    </w:p>
    <w:p w:rsidR="0033155F" w:rsidRDefault="0033155F" w:rsidP="0033155F">
      <w:pPr>
        <w:tabs>
          <w:tab w:val="left" w:pos="270"/>
        </w:tabs>
        <w:ind w:left="270"/>
        <w:jc w:val="both"/>
      </w:pPr>
      <w:r>
        <w:rPr>
          <w:b/>
        </w:rPr>
        <w:t xml:space="preserve">Aggregate: </w:t>
      </w:r>
      <w:r w:rsidR="008538C4">
        <w:rPr>
          <w:b/>
        </w:rPr>
        <w:t>69</w:t>
      </w:r>
      <w:r w:rsidR="00D50E4B">
        <w:rPr>
          <w:b/>
        </w:rPr>
        <w:t>%</w:t>
      </w:r>
    </w:p>
    <w:p w:rsidR="0033155F" w:rsidRDefault="0033155F" w:rsidP="0033155F">
      <w:pPr>
        <w:tabs>
          <w:tab w:val="left" w:pos="270"/>
        </w:tabs>
        <w:ind w:left="270"/>
        <w:jc w:val="both"/>
      </w:pPr>
    </w:p>
    <w:p w:rsidR="0033155F" w:rsidRDefault="008538C4" w:rsidP="00D50E4B">
      <w:pPr>
        <w:tabs>
          <w:tab w:val="left" w:pos="270"/>
        </w:tabs>
        <w:ind w:left="270"/>
        <w:jc w:val="both"/>
        <w:rPr>
          <w:b/>
        </w:rPr>
      </w:pPr>
      <w:r>
        <w:rPr>
          <w:b/>
        </w:rPr>
        <w:t>N.S.V.Vocational</w:t>
      </w:r>
      <w:r w:rsidR="00D50E4B">
        <w:rPr>
          <w:b/>
        </w:rPr>
        <w:t xml:space="preserve"> Higher Secondary School, </w:t>
      </w:r>
      <w:r w:rsidR="00D50E4B" w:rsidRPr="00D50E4B">
        <w:t>Kerala</w:t>
      </w:r>
      <w:r w:rsidR="00D50E4B">
        <w:rPr>
          <w:b/>
        </w:rPr>
        <w:t xml:space="preserve"> </w:t>
      </w:r>
    </w:p>
    <w:p w:rsidR="00D50E4B" w:rsidRPr="00EB0A7B" w:rsidRDefault="00D50E4B" w:rsidP="00EB0A7B">
      <w:pPr>
        <w:tabs>
          <w:tab w:val="left" w:pos="270"/>
        </w:tabs>
        <w:ind w:left="270"/>
        <w:jc w:val="both"/>
      </w:pPr>
      <w:r w:rsidRPr="00D50E4B">
        <w:t xml:space="preserve">SSLC </w:t>
      </w:r>
      <w:r w:rsidR="00EB0A7B">
        <w:t xml:space="preserve">, </w:t>
      </w:r>
      <w:r w:rsidR="00A55AD9">
        <w:rPr>
          <w:b/>
        </w:rPr>
        <w:t>Aggregate:  75</w:t>
      </w:r>
      <w:r w:rsidR="00EB0A7B">
        <w:rPr>
          <w:b/>
        </w:rPr>
        <w:t xml:space="preserve"> % </w:t>
      </w:r>
    </w:p>
    <w:p w:rsidR="00673A2D" w:rsidRDefault="00673A2D" w:rsidP="00BD6942">
      <w:pPr>
        <w:pBdr>
          <w:top w:val="single" w:sz="4" w:space="1" w:color="000000"/>
        </w:pBdr>
        <w:spacing w:before="240" w:after="120"/>
        <w:jc w:val="both"/>
        <w:rPr>
          <w:color w:val="808080"/>
          <w:sz w:val="32"/>
        </w:rPr>
      </w:pPr>
    </w:p>
    <w:p w:rsidR="00D74F0F" w:rsidRDefault="00D74F0F" w:rsidP="00BD6942">
      <w:pPr>
        <w:pBdr>
          <w:top w:val="single" w:sz="4" w:space="1" w:color="000000"/>
        </w:pBdr>
        <w:spacing w:before="240" w:after="120"/>
        <w:jc w:val="both"/>
        <w:rPr>
          <w:color w:val="808080"/>
          <w:sz w:val="32"/>
        </w:rPr>
      </w:pPr>
    </w:p>
    <w:p w:rsidR="00065C91" w:rsidRDefault="00065C91" w:rsidP="00BD6942">
      <w:pPr>
        <w:pBdr>
          <w:top w:val="single" w:sz="4" w:space="1" w:color="000000"/>
        </w:pBdr>
        <w:spacing w:before="240" w:after="120"/>
        <w:jc w:val="both"/>
        <w:rPr>
          <w:b/>
        </w:rPr>
      </w:pPr>
      <w:r>
        <w:rPr>
          <w:color w:val="808080"/>
          <w:sz w:val="32"/>
        </w:rPr>
        <w:t xml:space="preserve">» </w:t>
      </w:r>
      <w:r>
        <w:rPr>
          <w:color w:val="993300"/>
          <w:sz w:val="32"/>
        </w:rPr>
        <w:t>Projects Undertaken</w:t>
      </w:r>
    </w:p>
    <w:p w:rsidR="00D50E4B" w:rsidRDefault="00D50E4B" w:rsidP="00D50E4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0E4B">
        <w:rPr>
          <w:rFonts w:ascii="Times New Roman" w:hAnsi="Times New Roman" w:cs="Times New Roman"/>
          <w:sz w:val="24"/>
          <w:szCs w:val="24"/>
        </w:rPr>
        <w:t xml:space="preserve">AI AUTOMATIC LEARNING ROBOT </w:t>
      </w:r>
    </w:p>
    <w:p w:rsidR="00D50E4B" w:rsidRPr="00D50E4B" w:rsidRDefault="00D50E4B" w:rsidP="00D50E4B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065C91" w:rsidRDefault="00065C91" w:rsidP="00BD6942">
      <w:pPr>
        <w:pBdr>
          <w:top w:val="single" w:sz="4" w:space="1" w:color="000000"/>
        </w:pBdr>
        <w:spacing w:before="240" w:after="120"/>
        <w:jc w:val="both"/>
      </w:pPr>
      <w:r>
        <w:rPr>
          <w:color w:val="808080"/>
          <w:sz w:val="32"/>
        </w:rPr>
        <w:t xml:space="preserve">» </w:t>
      </w:r>
      <w:r>
        <w:rPr>
          <w:color w:val="993300"/>
          <w:sz w:val="32"/>
        </w:rPr>
        <w:t>Extra-Curricular Activities</w:t>
      </w:r>
    </w:p>
    <w:p w:rsidR="00065C91" w:rsidRDefault="00065C91" w:rsidP="00BD694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Active participation in conducting various activities conducted by college and department forum.</w:t>
      </w:r>
    </w:p>
    <w:p w:rsidR="00065C91" w:rsidRDefault="002E1C71" w:rsidP="00BD694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Participated as a captain </w:t>
      </w:r>
      <w:r w:rsidR="00065C91">
        <w:rPr>
          <w:rFonts w:ascii="Times New Roman" w:hAnsi="Times New Roman" w:cs="Times New Roman"/>
          <w:sz w:val="24"/>
        </w:rPr>
        <w:t xml:space="preserve">in Cluster level Football tournament conducted by </w:t>
      </w:r>
      <w:r w:rsidR="008403A0">
        <w:rPr>
          <w:rFonts w:ascii="Times New Roman" w:hAnsi="Times New Roman" w:cs="Times New Roman"/>
          <w:sz w:val="24"/>
        </w:rPr>
        <w:t>STATE board .</w:t>
      </w:r>
    </w:p>
    <w:p w:rsidR="009463FD" w:rsidRPr="00E64642" w:rsidRDefault="00065C91" w:rsidP="00E6464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Participated in State level </w:t>
      </w:r>
      <w:r w:rsidR="00915567">
        <w:rPr>
          <w:rFonts w:ascii="Times New Roman" w:hAnsi="Times New Roman" w:cs="Times New Roman"/>
          <w:sz w:val="24"/>
        </w:rPr>
        <w:t>Cricket</w:t>
      </w:r>
      <w:r>
        <w:rPr>
          <w:rFonts w:ascii="Times New Roman" w:hAnsi="Times New Roman" w:cs="Times New Roman"/>
          <w:sz w:val="24"/>
        </w:rPr>
        <w:t xml:space="preserve"> tournament conducted by PUE board</w:t>
      </w:r>
      <w:r w:rsidRPr="00E64642">
        <w:rPr>
          <w:rFonts w:ascii="Times New Roman" w:hAnsi="Times New Roman" w:cs="Times New Roman"/>
          <w:sz w:val="24"/>
        </w:rPr>
        <w:t>.</w:t>
      </w:r>
    </w:p>
    <w:p w:rsidR="00065C91" w:rsidRDefault="00065C91" w:rsidP="00BD6942">
      <w:pPr>
        <w:pBdr>
          <w:top w:val="single" w:sz="4" w:space="1" w:color="000000"/>
        </w:pBdr>
        <w:spacing w:before="240" w:after="120"/>
        <w:jc w:val="both"/>
      </w:pPr>
      <w:r>
        <w:rPr>
          <w:color w:val="808080"/>
          <w:sz w:val="32"/>
        </w:rPr>
        <w:t xml:space="preserve">» </w:t>
      </w:r>
      <w:r>
        <w:rPr>
          <w:color w:val="993300"/>
          <w:sz w:val="32"/>
        </w:rPr>
        <w:t>Personal Details</w:t>
      </w:r>
    </w:p>
    <w:p w:rsidR="00065C91" w:rsidRDefault="00B104E3" w:rsidP="00BD6942">
      <w:pPr>
        <w:ind w:firstLine="720"/>
        <w:jc w:val="both"/>
      </w:pPr>
      <w:r>
        <w:t>DOB</w:t>
      </w:r>
      <w:r>
        <w:tab/>
      </w:r>
      <w:r>
        <w:tab/>
      </w:r>
      <w:r>
        <w:tab/>
        <w:t>:</w:t>
      </w:r>
      <w:r>
        <w:tab/>
      </w:r>
      <w:r w:rsidR="00F31BBB">
        <w:t xml:space="preserve">12 </w:t>
      </w:r>
      <w:r w:rsidR="004D103D">
        <w:t>Jan</w:t>
      </w:r>
      <w:r w:rsidR="00F31BBB">
        <w:t xml:space="preserve"> 1991</w:t>
      </w:r>
    </w:p>
    <w:p w:rsidR="00065C91" w:rsidRDefault="009457F0" w:rsidP="00BD6942">
      <w:pPr>
        <w:ind w:firstLine="720"/>
        <w:jc w:val="both"/>
      </w:pPr>
      <w:r>
        <w:t>Father’s Name</w:t>
      </w:r>
      <w:r>
        <w:tab/>
      </w:r>
      <w:r>
        <w:tab/>
        <w:t xml:space="preserve">:           </w:t>
      </w:r>
      <w:r w:rsidR="00850BEA">
        <w:t>B Baburaj</w:t>
      </w:r>
      <w:r w:rsidR="00F31BBB">
        <w:t>an</w:t>
      </w:r>
    </w:p>
    <w:p w:rsidR="00065C91" w:rsidRDefault="00065C91" w:rsidP="00BD6942">
      <w:pPr>
        <w:ind w:firstLine="720"/>
        <w:jc w:val="both"/>
      </w:pPr>
      <w:r>
        <w:t>Languages known</w:t>
      </w:r>
      <w:r>
        <w:tab/>
        <w:t xml:space="preserve">: </w:t>
      </w:r>
      <w:r>
        <w:tab/>
        <w:t xml:space="preserve">English, </w:t>
      </w:r>
      <w:r w:rsidR="00D50E4B">
        <w:t xml:space="preserve">Malayalam </w:t>
      </w:r>
      <w:r w:rsidR="00C15AF7">
        <w:t>.</w:t>
      </w:r>
      <w:r w:rsidR="00D50E4B">
        <w:t xml:space="preserve"> </w:t>
      </w:r>
    </w:p>
    <w:p w:rsidR="005208DF" w:rsidRDefault="00536E6E" w:rsidP="00850841">
      <w:pPr>
        <w:divId w:val="326789997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Total </w:t>
      </w:r>
      <w:proofErr w:type="spellStart"/>
      <w:r>
        <w:rPr>
          <w:color w:val="000000"/>
          <w:sz w:val="22"/>
          <w:szCs w:val="22"/>
        </w:rPr>
        <w:t>Exp</w:t>
      </w:r>
      <w:proofErr w:type="spellEnd"/>
      <w:r w:rsidR="0081689A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                       </w:t>
      </w:r>
      <w:r w:rsidR="0081689A">
        <w:rPr>
          <w:color w:val="000000"/>
          <w:sz w:val="22"/>
          <w:szCs w:val="22"/>
        </w:rPr>
        <w:t>:</w:t>
      </w:r>
      <w:r w:rsidR="00DF62B0">
        <w:rPr>
          <w:color w:val="000000"/>
          <w:sz w:val="22"/>
          <w:szCs w:val="22"/>
        </w:rPr>
        <w:t xml:space="preserve">           18 months</w:t>
      </w:r>
      <w:r w:rsidR="00DF62B0">
        <w:rPr>
          <w:color w:val="000000"/>
          <w:sz w:val="22"/>
          <w:szCs w:val="22"/>
        </w:rPr>
        <w:br/>
        <w:t xml:space="preserve">.            </w:t>
      </w:r>
      <w:r w:rsidR="003A14D8" w:rsidRPr="00332D16">
        <w:rPr>
          <w:color w:val="000000"/>
          <w:sz w:val="22"/>
          <w:szCs w:val="22"/>
        </w:rPr>
        <w:t xml:space="preserve">Relevant </w:t>
      </w:r>
      <w:proofErr w:type="spellStart"/>
      <w:r w:rsidR="003A14D8" w:rsidRPr="00332D16">
        <w:rPr>
          <w:color w:val="000000"/>
          <w:sz w:val="22"/>
          <w:szCs w:val="22"/>
        </w:rPr>
        <w:t>Exp</w:t>
      </w:r>
      <w:proofErr w:type="spellEnd"/>
      <w:r w:rsidR="003A14D8" w:rsidRPr="00332D16">
        <w:rPr>
          <w:color w:val="000000"/>
          <w:sz w:val="22"/>
          <w:szCs w:val="22"/>
        </w:rPr>
        <w:t xml:space="preserve"> </w:t>
      </w:r>
      <w:r w:rsidR="0037670C">
        <w:rPr>
          <w:color w:val="000000"/>
          <w:sz w:val="22"/>
          <w:szCs w:val="22"/>
        </w:rPr>
        <w:t xml:space="preserve">          </w:t>
      </w:r>
      <w:r w:rsidR="006B45F4">
        <w:rPr>
          <w:color w:val="000000"/>
          <w:sz w:val="22"/>
          <w:szCs w:val="22"/>
        </w:rPr>
        <w:t xml:space="preserve">       :           12 months</w:t>
      </w:r>
      <w:r w:rsidR="001D5FDD">
        <w:rPr>
          <w:color w:val="000000"/>
          <w:sz w:val="22"/>
          <w:szCs w:val="22"/>
        </w:rPr>
        <w:br/>
        <w:t xml:space="preserve">             </w:t>
      </w:r>
      <w:r w:rsidR="003A14D8" w:rsidRPr="00332D16">
        <w:rPr>
          <w:color w:val="000000"/>
          <w:sz w:val="22"/>
          <w:szCs w:val="22"/>
        </w:rPr>
        <w:t xml:space="preserve">Current CTC </w:t>
      </w:r>
      <w:r w:rsidR="001D5FDD">
        <w:rPr>
          <w:color w:val="000000"/>
          <w:sz w:val="22"/>
          <w:szCs w:val="22"/>
        </w:rPr>
        <w:t xml:space="preserve">                 </w:t>
      </w:r>
      <w:r w:rsidR="00257092">
        <w:rPr>
          <w:color w:val="000000"/>
          <w:sz w:val="22"/>
          <w:szCs w:val="22"/>
        </w:rPr>
        <w:t xml:space="preserve"> :</w:t>
      </w:r>
      <w:r w:rsidR="00EA12C9">
        <w:rPr>
          <w:color w:val="000000"/>
          <w:sz w:val="22"/>
          <w:szCs w:val="22"/>
        </w:rPr>
        <w:t xml:space="preserve">           </w:t>
      </w:r>
      <w:r w:rsidR="003C4CB6">
        <w:rPr>
          <w:color w:val="000000"/>
          <w:sz w:val="22"/>
          <w:szCs w:val="22"/>
        </w:rPr>
        <w:t>9k</w:t>
      </w:r>
      <w:r w:rsidR="00675DBD">
        <w:rPr>
          <w:color w:val="000000"/>
          <w:sz w:val="22"/>
          <w:szCs w:val="22"/>
        </w:rPr>
        <w:br/>
        <w:t xml:space="preserve">            </w:t>
      </w:r>
      <w:r w:rsidR="003A14D8" w:rsidRPr="00332D16">
        <w:rPr>
          <w:color w:val="000000"/>
          <w:sz w:val="22"/>
          <w:szCs w:val="22"/>
        </w:rPr>
        <w:t xml:space="preserve"> Expected CTC </w:t>
      </w:r>
      <w:r w:rsidR="00675DBD">
        <w:rPr>
          <w:color w:val="000000"/>
          <w:sz w:val="22"/>
          <w:szCs w:val="22"/>
        </w:rPr>
        <w:t xml:space="preserve">               :</w:t>
      </w:r>
      <w:r w:rsidR="00D83317">
        <w:rPr>
          <w:color w:val="000000"/>
          <w:sz w:val="22"/>
          <w:szCs w:val="22"/>
        </w:rPr>
        <w:t xml:space="preserve">           12k</w:t>
      </w:r>
      <w:r w:rsidR="00CB0C66">
        <w:rPr>
          <w:color w:val="000000"/>
          <w:sz w:val="22"/>
          <w:szCs w:val="22"/>
        </w:rPr>
        <w:br/>
      </w:r>
      <w:r w:rsidR="00A453A7">
        <w:rPr>
          <w:color w:val="000000"/>
          <w:sz w:val="22"/>
          <w:szCs w:val="22"/>
        </w:rPr>
        <w:t xml:space="preserve">            </w:t>
      </w:r>
      <w:r w:rsidR="006421CF">
        <w:rPr>
          <w:color w:val="000000"/>
          <w:sz w:val="22"/>
          <w:szCs w:val="22"/>
        </w:rPr>
        <w:t xml:space="preserve"> Educ</w:t>
      </w:r>
      <w:r w:rsidR="00AF2348">
        <w:rPr>
          <w:color w:val="000000"/>
          <w:sz w:val="22"/>
          <w:szCs w:val="22"/>
        </w:rPr>
        <w:t xml:space="preserve">ation             </w:t>
      </w:r>
      <w:r w:rsidR="00850841">
        <w:rPr>
          <w:color w:val="000000"/>
          <w:sz w:val="22"/>
          <w:szCs w:val="22"/>
        </w:rPr>
        <w:t xml:space="preserve">                      </w:t>
      </w:r>
      <w:r w:rsidR="003A14D8" w:rsidRPr="00332D16">
        <w:rPr>
          <w:color w:val="000000"/>
          <w:sz w:val="22"/>
          <w:szCs w:val="22"/>
        </w:rPr>
        <w:t>10</w:t>
      </w:r>
      <w:r w:rsidR="003A14D8" w:rsidRPr="00854657">
        <w:rPr>
          <w:color w:val="000000"/>
          <w:sz w:val="22"/>
          <w:szCs w:val="22"/>
          <w:vertAlign w:val="superscript"/>
        </w:rPr>
        <w:t>th</w:t>
      </w:r>
      <w:r w:rsidR="00523985">
        <w:rPr>
          <w:color w:val="000000"/>
          <w:sz w:val="22"/>
          <w:szCs w:val="22"/>
        </w:rPr>
        <w:t>:</w:t>
      </w:r>
      <w:r w:rsidR="00F9748A">
        <w:rPr>
          <w:color w:val="000000"/>
          <w:sz w:val="22"/>
          <w:szCs w:val="22"/>
        </w:rPr>
        <w:t>75%,</w:t>
      </w:r>
      <w:r w:rsidR="009C45C3">
        <w:rPr>
          <w:color w:val="000000"/>
          <w:sz w:val="22"/>
          <w:szCs w:val="22"/>
        </w:rPr>
        <w:t>12</w:t>
      </w:r>
      <w:r w:rsidR="009C45C3" w:rsidRPr="009C45C3">
        <w:rPr>
          <w:color w:val="000000"/>
          <w:sz w:val="22"/>
          <w:szCs w:val="22"/>
          <w:vertAlign w:val="superscript"/>
        </w:rPr>
        <w:t>th</w:t>
      </w:r>
      <w:r w:rsidR="009C45C3">
        <w:rPr>
          <w:color w:val="000000"/>
          <w:sz w:val="22"/>
          <w:szCs w:val="22"/>
        </w:rPr>
        <w:t>:70%</w:t>
      </w:r>
      <w:r w:rsidR="00641849">
        <w:rPr>
          <w:color w:val="000000"/>
          <w:sz w:val="22"/>
          <w:szCs w:val="22"/>
        </w:rPr>
        <w:t>,</w:t>
      </w:r>
      <w:r w:rsidR="003D02A5">
        <w:rPr>
          <w:color w:val="000000"/>
          <w:sz w:val="22"/>
          <w:szCs w:val="22"/>
        </w:rPr>
        <w:t xml:space="preserve">     </w:t>
      </w:r>
    </w:p>
    <w:p w:rsidR="003D02A5" w:rsidRDefault="00191CFF" w:rsidP="00850841">
      <w:pPr>
        <w:divId w:val="326789997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Year of passing.             :            2014</w:t>
      </w:r>
      <w:r w:rsidR="00ED1792">
        <w:rPr>
          <w:color w:val="000000"/>
          <w:sz w:val="22"/>
          <w:szCs w:val="22"/>
        </w:rPr>
        <w:t xml:space="preserve"> with 55%</w:t>
      </w:r>
    </w:p>
    <w:p w:rsidR="00ED1792" w:rsidRDefault="00ED1F35" w:rsidP="00850841">
      <w:pPr>
        <w:divId w:val="326789997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</w:t>
      </w:r>
      <w:r w:rsidR="00303BD0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    Notice period.                 :            </w:t>
      </w:r>
      <w:r w:rsidR="00303BD0">
        <w:rPr>
          <w:color w:val="000000"/>
          <w:sz w:val="22"/>
          <w:szCs w:val="22"/>
        </w:rPr>
        <w:t>1 week</w:t>
      </w:r>
    </w:p>
    <w:p w:rsidR="00303BD0" w:rsidRDefault="00303BD0" w:rsidP="00850841">
      <w:pPr>
        <w:divId w:val="326789997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</w:t>
      </w:r>
      <w:r w:rsidR="005F71F0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  </w:t>
      </w:r>
      <w:r w:rsidR="005F71F0">
        <w:rPr>
          <w:color w:val="000000"/>
          <w:sz w:val="22"/>
          <w:szCs w:val="22"/>
        </w:rPr>
        <w:t xml:space="preserve">                        </w:t>
      </w:r>
    </w:p>
    <w:p w:rsidR="00065C91" w:rsidRPr="005208DF" w:rsidRDefault="003A14D8" w:rsidP="005208DF">
      <w:pPr>
        <w:ind w:firstLine="720"/>
        <w:jc w:val="both"/>
        <w:rPr>
          <w:color w:val="000000"/>
          <w:sz w:val="22"/>
          <w:szCs w:val="22"/>
        </w:rPr>
      </w:pPr>
      <w:r w:rsidRPr="00332D16">
        <w:rPr>
          <w:color w:val="000000"/>
          <w:sz w:val="22"/>
          <w:szCs w:val="22"/>
        </w:rPr>
        <w:br/>
      </w:r>
      <w:r w:rsidR="00E5644C">
        <w:rPr>
          <w:color w:val="000000"/>
          <w:sz w:val="22"/>
          <w:szCs w:val="22"/>
        </w:rPr>
        <w:t xml:space="preserve"> </w:t>
      </w:r>
    </w:p>
    <w:p w:rsidR="00BD6942" w:rsidRDefault="00065C91" w:rsidP="00BD6942">
      <w:pPr>
        <w:jc w:val="both"/>
        <w:rPr>
          <w:szCs w:val="30"/>
        </w:rPr>
      </w:pPr>
      <w:r>
        <w:rPr>
          <w:szCs w:val="30"/>
        </w:rPr>
        <w:t>I hereby declare that the above written particulars are true to the best of my knowledge and belief.</w:t>
      </w:r>
    </w:p>
    <w:p w:rsidR="0026417F" w:rsidRDefault="0026417F" w:rsidP="00BD6942">
      <w:pPr>
        <w:jc w:val="both"/>
        <w:rPr>
          <w:szCs w:val="30"/>
        </w:rPr>
      </w:pPr>
    </w:p>
    <w:p w:rsidR="00D8331B" w:rsidRDefault="006218C5" w:rsidP="00D8331B">
      <w:pPr>
        <w:jc w:val="both"/>
      </w:pPr>
      <w:r>
        <w:rPr>
          <w:szCs w:val="30"/>
        </w:rPr>
        <w:t xml:space="preserve">Date:  </w:t>
      </w:r>
      <w:r w:rsidR="008C3C0E">
        <w:rPr>
          <w:szCs w:val="30"/>
        </w:rPr>
        <w:tab/>
      </w:r>
      <w:r w:rsidR="008C3C0E">
        <w:rPr>
          <w:szCs w:val="30"/>
        </w:rPr>
        <w:tab/>
      </w:r>
      <w:r w:rsidR="00D50E4B">
        <w:rPr>
          <w:szCs w:val="30"/>
        </w:rPr>
        <w:tab/>
      </w:r>
      <w:r w:rsidR="00D50E4B">
        <w:rPr>
          <w:szCs w:val="30"/>
        </w:rPr>
        <w:tab/>
      </w:r>
      <w:r w:rsidR="00D50E4B">
        <w:rPr>
          <w:szCs w:val="30"/>
        </w:rPr>
        <w:tab/>
      </w:r>
      <w:r w:rsidR="00D50E4B">
        <w:rPr>
          <w:szCs w:val="30"/>
        </w:rPr>
        <w:tab/>
      </w:r>
      <w:r w:rsidR="00D50E4B">
        <w:rPr>
          <w:szCs w:val="30"/>
        </w:rPr>
        <w:tab/>
      </w:r>
      <w:r w:rsidR="00D50E4B">
        <w:rPr>
          <w:szCs w:val="30"/>
        </w:rPr>
        <w:tab/>
      </w:r>
      <w:r w:rsidR="00D50E4B">
        <w:rPr>
          <w:szCs w:val="30"/>
        </w:rPr>
        <w:tab/>
        <w:t xml:space="preserve">    </w:t>
      </w:r>
      <w:r w:rsidR="008403A0">
        <w:rPr>
          <w:szCs w:val="30"/>
        </w:rPr>
        <w:t>ANANTHU RAJ</w:t>
      </w:r>
    </w:p>
    <w:p w:rsidR="00065C91" w:rsidRDefault="00065C91" w:rsidP="00BD6942">
      <w:pPr>
        <w:jc w:val="both"/>
      </w:pPr>
    </w:p>
    <w:sectPr w:rsidR="00065C9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20" w:footer="720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761A" w:rsidRDefault="00B0761A" w:rsidP="006218C5">
      <w:r>
        <w:separator/>
      </w:r>
    </w:p>
  </w:endnote>
  <w:endnote w:type="continuationSeparator" w:id="0">
    <w:p w:rsidR="00B0761A" w:rsidRDefault="00B0761A" w:rsidP="006218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5C94" w:rsidRDefault="00135C9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5C94" w:rsidRDefault="00135C9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5C94" w:rsidRDefault="00135C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761A" w:rsidRDefault="00B0761A" w:rsidP="006218C5">
      <w:r>
        <w:separator/>
      </w:r>
    </w:p>
  </w:footnote>
  <w:footnote w:type="continuationSeparator" w:id="0">
    <w:p w:rsidR="00B0761A" w:rsidRDefault="00B0761A" w:rsidP="006218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5C94" w:rsidRDefault="00135C9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5C94" w:rsidRDefault="00135C9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5C94" w:rsidRDefault="00135C9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sz w:val="24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Symbol" w:hint="default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0D2C0DD6"/>
    <w:multiLevelType w:val="hybridMultilevel"/>
    <w:tmpl w:val="FB7ECC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6A703A"/>
    <w:multiLevelType w:val="hybridMultilevel"/>
    <w:tmpl w:val="3B963F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1E660E"/>
    <w:multiLevelType w:val="hybridMultilevel"/>
    <w:tmpl w:val="0C08D0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0B0E35"/>
    <w:multiLevelType w:val="hybridMultilevel"/>
    <w:tmpl w:val="7C44B9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5C2DCB"/>
    <w:multiLevelType w:val="hybridMultilevel"/>
    <w:tmpl w:val="E5988B5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8692EA0"/>
    <w:multiLevelType w:val="hybridMultilevel"/>
    <w:tmpl w:val="E55A3DF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A7B17B0"/>
    <w:multiLevelType w:val="hybridMultilevel"/>
    <w:tmpl w:val="C846C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1D34D1"/>
    <w:multiLevelType w:val="hybridMultilevel"/>
    <w:tmpl w:val="071659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F07E77"/>
    <w:multiLevelType w:val="hybridMultilevel"/>
    <w:tmpl w:val="EABA8F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C56F90"/>
    <w:multiLevelType w:val="hybridMultilevel"/>
    <w:tmpl w:val="70E457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13"/>
  </w:num>
  <w:num w:numId="6">
    <w:abstractNumId w:val="10"/>
  </w:num>
  <w:num w:numId="7">
    <w:abstractNumId w:val="4"/>
  </w:num>
  <w:num w:numId="8">
    <w:abstractNumId w:val="5"/>
  </w:num>
  <w:num w:numId="9">
    <w:abstractNumId w:val="11"/>
  </w:num>
  <w:num w:numId="10">
    <w:abstractNumId w:val="7"/>
  </w:num>
  <w:num w:numId="11">
    <w:abstractNumId w:val="8"/>
  </w:num>
  <w:num w:numId="12">
    <w:abstractNumId w:val="6"/>
  </w:num>
  <w:num w:numId="13">
    <w:abstractNumId w:val="9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3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25E"/>
    <w:rsid w:val="000171C0"/>
    <w:rsid w:val="000307F5"/>
    <w:rsid w:val="00037DF7"/>
    <w:rsid w:val="00065C91"/>
    <w:rsid w:val="00083B91"/>
    <w:rsid w:val="00090DBB"/>
    <w:rsid w:val="00097E04"/>
    <w:rsid w:val="000A4275"/>
    <w:rsid w:val="000B1F0D"/>
    <w:rsid w:val="000D3FF5"/>
    <w:rsid w:val="00135C94"/>
    <w:rsid w:val="00144F59"/>
    <w:rsid w:val="00154283"/>
    <w:rsid w:val="00173FFF"/>
    <w:rsid w:val="00191CFF"/>
    <w:rsid w:val="001935EA"/>
    <w:rsid w:val="001B067E"/>
    <w:rsid w:val="001D5FDD"/>
    <w:rsid w:val="001F60C5"/>
    <w:rsid w:val="001F7905"/>
    <w:rsid w:val="00202355"/>
    <w:rsid w:val="00205381"/>
    <w:rsid w:val="002129D5"/>
    <w:rsid w:val="00245A92"/>
    <w:rsid w:val="00257092"/>
    <w:rsid w:val="0026417F"/>
    <w:rsid w:val="00266E76"/>
    <w:rsid w:val="00285D3F"/>
    <w:rsid w:val="002902DD"/>
    <w:rsid w:val="00291617"/>
    <w:rsid w:val="002A4C18"/>
    <w:rsid w:val="002C7CB8"/>
    <w:rsid w:val="002D0577"/>
    <w:rsid w:val="002D274B"/>
    <w:rsid w:val="002E1C71"/>
    <w:rsid w:val="002F1678"/>
    <w:rsid w:val="00303BD0"/>
    <w:rsid w:val="00303D83"/>
    <w:rsid w:val="003158C5"/>
    <w:rsid w:val="00327038"/>
    <w:rsid w:val="0033155F"/>
    <w:rsid w:val="00332D16"/>
    <w:rsid w:val="00344B95"/>
    <w:rsid w:val="00351917"/>
    <w:rsid w:val="00364113"/>
    <w:rsid w:val="0037085A"/>
    <w:rsid w:val="0037670C"/>
    <w:rsid w:val="00394810"/>
    <w:rsid w:val="003A14D8"/>
    <w:rsid w:val="003A6F47"/>
    <w:rsid w:val="003B6E47"/>
    <w:rsid w:val="003C3A8E"/>
    <w:rsid w:val="003C4CB6"/>
    <w:rsid w:val="003D000B"/>
    <w:rsid w:val="003D0159"/>
    <w:rsid w:val="003D02A5"/>
    <w:rsid w:val="003E3ED4"/>
    <w:rsid w:val="003E7880"/>
    <w:rsid w:val="003F205A"/>
    <w:rsid w:val="0040327E"/>
    <w:rsid w:val="0041163E"/>
    <w:rsid w:val="00416736"/>
    <w:rsid w:val="00417FE2"/>
    <w:rsid w:val="004318B6"/>
    <w:rsid w:val="00434B18"/>
    <w:rsid w:val="004358DC"/>
    <w:rsid w:val="0045078C"/>
    <w:rsid w:val="00475441"/>
    <w:rsid w:val="00483585"/>
    <w:rsid w:val="00494B6F"/>
    <w:rsid w:val="004D103D"/>
    <w:rsid w:val="00500CAD"/>
    <w:rsid w:val="005208DF"/>
    <w:rsid w:val="00523985"/>
    <w:rsid w:val="00536E6E"/>
    <w:rsid w:val="00574DC1"/>
    <w:rsid w:val="005A5D8B"/>
    <w:rsid w:val="005B689D"/>
    <w:rsid w:val="005C1546"/>
    <w:rsid w:val="005D5BB1"/>
    <w:rsid w:val="005E4759"/>
    <w:rsid w:val="005F44DC"/>
    <w:rsid w:val="005F4F63"/>
    <w:rsid w:val="005F71F0"/>
    <w:rsid w:val="006218C5"/>
    <w:rsid w:val="00633F3D"/>
    <w:rsid w:val="00641849"/>
    <w:rsid w:val="006421CF"/>
    <w:rsid w:val="00651C00"/>
    <w:rsid w:val="00655622"/>
    <w:rsid w:val="00655F4E"/>
    <w:rsid w:val="0067171F"/>
    <w:rsid w:val="00673A2D"/>
    <w:rsid w:val="00675DBD"/>
    <w:rsid w:val="006B45F4"/>
    <w:rsid w:val="006C2855"/>
    <w:rsid w:val="006E7DF3"/>
    <w:rsid w:val="006F554C"/>
    <w:rsid w:val="007015A2"/>
    <w:rsid w:val="00711AB6"/>
    <w:rsid w:val="0072449B"/>
    <w:rsid w:val="00730998"/>
    <w:rsid w:val="007671FD"/>
    <w:rsid w:val="007941AD"/>
    <w:rsid w:val="007B43D9"/>
    <w:rsid w:val="007B65CF"/>
    <w:rsid w:val="007D1541"/>
    <w:rsid w:val="007F3E11"/>
    <w:rsid w:val="008010E7"/>
    <w:rsid w:val="0081689A"/>
    <w:rsid w:val="00817B14"/>
    <w:rsid w:val="00835D48"/>
    <w:rsid w:val="00836747"/>
    <w:rsid w:val="008403A0"/>
    <w:rsid w:val="00850841"/>
    <w:rsid w:val="00850BEA"/>
    <w:rsid w:val="008538C4"/>
    <w:rsid w:val="00854657"/>
    <w:rsid w:val="00873FE8"/>
    <w:rsid w:val="00876D43"/>
    <w:rsid w:val="008A214A"/>
    <w:rsid w:val="008B4537"/>
    <w:rsid w:val="008B4758"/>
    <w:rsid w:val="008C3C0E"/>
    <w:rsid w:val="008E18E4"/>
    <w:rsid w:val="0090096A"/>
    <w:rsid w:val="00915567"/>
    <w:rsid w:val="009206A9"/>
    <w:rsid w:val="0092694D"/>
    <w:rsid w:val="00927DCA"/>
    <w:rsid w:val="00931330"/>
    <w:rsid w:val="00940F00"/>
    <w:rsid w:val="00941E6F"/>
    <w:rsid w:val="009457F0"/>
    <w:rsid w:val="009463FD"/>
    <w:rsid w:val="0095345C"/>
    <w:rsid w:val="00954CF4"/>
    <w:rsid w:val="009633E6"/>
    <w:rsid w:val="0097369A"/>
    <w:rsid w:val="00977615"/>
    <w:rsid w:val="00980024"/>
    <w:rsid w:val="009853C4"/>
    <w:rsid w:val="00985B58"/>
    <w:rsid w:val="00993503"/>
    <w:rsid w:val="009C45C3"/>
    <w:rsid w:val="00A171A3"/>
    <w:rsid w:val="00A21374"/>
    <w:rsid w:val="00A33C7F"/>
    <w:rsid w:val="00A35AF7"/>
    <w:rsid w:val="00A453A7"/>
    <w:rsid w:val="00A55AD9"/>
    <w:rsid w:val="00A748DA"/>
    <w:rsid w:val="00AA4B0C"/>
    <w:rsid w:val="00AE790E"/>
    <w:rsid w:val="00AF2348"/>
    <w:rsid w:val="00AF2C61"/>
    <w:rsid w:val="00AF40D2"/>
    <w:rsid w:val="00B0761A"/>
    <w:rsid w:val="00B104E3"/>
    <w:rsid w:val="00B30E91"/>
    <w:rsid w:val="00B37E91"/>
    <w:rsid w:val="00B50A6A"/>
    <w:rsid w:val="00BA0CAB"/>
    <w:rsid w:val="00BC61E1"/>
    <w:rsid w:val="00BD6942"/>
    <w:rsid w:val="00BE33FC"/>
    <w:rsid w:val="00C040C4"/>
    <w:rsid w:val="00C041C0"/>
    <w:rsid w:val="00C10A5F"/>
    <w:rsid w:val="00C15AF7"/>
    <w:rsid w:val="00C46B1F"/>
    <w:rsid w:val="00C56195"/>
    <w:rsid w:val="00C76AD2"/>
    <w:rsid w:val="00C867DF"/>
    <w:rsid w:val="00CB076B"/>
    <w:rsid w:val="00CB0C66"/>
    <w:rsid w:val="00CF3014"/>
    <w:rsid w:val="00D11C69"/>
    <w:rsid w:val="00D27198"/>
    <w:rsid w:val="00D34543"/>
    <w:rsid w:val="00D37ED4"/>
    <w:rsid w:val="00D421E7"/>
    <w:rsid w:val="00D50E4B"/>
    <w:rsid w:val="00D570BD"/>
    <w:rsid w:val="00D6085F"/>
    <w:rsid w:val="00D67895"/>
    <w:rsid w:val="00D71E06"/>
    <w:rsid w:val="00D74F0F"/>
    <w:rsid w:val="00D76472"/>
    <w:rsid w:val="00D83317"/>
    <w:rsid w:val="00D8331B"/>
    <w:rsid w:val="00D90242"/>
    <w:rsid w:val="00DD6FB6"/>
    <w:rsid w:val="00DF62B0"/>
    <w:rsid w:val="00E10658"/>
    <w:rsid w:val="00E52CA5"/>
    <w:rsid w:val="00E5644C"/>
    <w:rsid w:val="00E6006C"/>
    <w:rsid w:val="00E64642"/>
    <w:rsid w:val="00E659A2"/>
    <w:rsid w:val="00EA12C9"/>
    <w:rsid w:val="00EB0383"/>
    <w:rsid w:val="00EB0A7B"/>
    <w:rsid w:val="00EC3C6B"/>
    <w:rsid w:val="00EC6A42"/>
    <w:rsid w:val="00ED1792"/>
    <w:rsid w:val="00ED1F35"/>
    <w:rsid w:val="00EE1B41"/>
    <w:rsid w:val="00EE7946"/>
    <w:rsid w:val="00EF330C"/>
    <w:rsid w:val="00EF5FD8"/>
    <w:rsid w:val="00F05286"/>
    <w:rsid w:val="00F2091D"/>
    <w:rsid w:val="00F31BBB"/>
    <w:rsid w:val="00F5425E"/>
    <w:rsid w:val="00F620EB"/>
    <w:rsid w:val="00F651CF"/>
    <w:rsid w:val="00F66935"/>
    <w:rsid w:val="00F871DB"/>
    <w:rsid w:val="00F96CA2"/>
    <w:rsid w:val="00F9748A"/>
    <w:rsid w:val="00FA106D"/>
    <w:rsid w:val="00FB2A5F"/>
    <w:rsid w:val="00FD6AD1"/>
    <w:rsid w:val="00FE7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6A2EA078"/>
  <w15:chartTrackingRefBased/>
  <w15:docId w15:val="{6C178DC1-CE8D-44D6-80D4-31B59AB09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Wingdings" w:hAnsi="Wingdings" w:cs="Wingdings" w:hint="default"/>
      <w:sz w:val="24"/>
    </w:rPr>
  </w:style>
  <w:style w:type="character" w:customStyle="1" w:styleId="WW8Num2z0">
    <w:name w:val="WW8Num2z0"/>
    <w:rPr>
      <w:rFonts w:ascii="Wingdings" w:hAnsi="Wingdings" w:cs="Wingdings" w:hint="default"/>
    </w:rPr>
  </w:style>
  <w:style w:type="character" w:customStyle="1" w:styleId="WW8Num3z0">
    <w:name w:val="WW8Num3z0"/>
    <w:rPr>
      <w:rFonts w:ascii="Symbol" w:hAnsi="Symbol" w:cs="Symbol" w:hint="default"/>
    </w:rPr>
  </w:style>
  <w:style w:type="character" w:customStyle="1" w:styleId="WW8Num4z0">
    <w:name w:val="WW8Num4z0"/>
    <w:rPr>
      <w:rFonts w:ascii="Wingdings" w:hAnsi="Wingdings" w:cs="Wingdings" w:hint="default"/>
      <w:sz w:val="24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1z1">
    <w:name w:val="WW8Num1z1"/>
    <w:rPr>
      <w:rFonts w:ascii="Courier New" w:hAnsi="Courier New" w:cs="Courier New" w:hint="default"/>
    </w:rPr>
  </w:style>
  <w:style w:type="character" w:customStyle="1" w:styleId="WW8Num1z3">
    <w:name w:val="WW8Num1z3"/>
    <w:rPr>
      <w:rFonts w:ascii="Symbol" w:hAnsi="Symbol" w:cs="Symbol" w:hint="default"/>
    </w:rPr>
  </w:style>
  <w:style w:type="character" w:customStyle="1" w:styleId="WW8Num2z1">
    <w:name w:val="WW8Num2z1"/>
    <w:rPr>
      <w:rFonts w:ascii="Courier New" w:hAnsi="Courier New" w:cs="Courier New" w:hint="default"/>
    </w:rPr>
  </w:style>
  <w:style w:type="character" w:customStyle="1" w:styleId="WW8Num2z3">
    <w:name w:val="WW8Num2z3"/>
    <w:rPr>
      <w:rFonts w:ascii="Symbol" w:hAnsi="Symbol" w:cs="Symbol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5z0">
    <w:name w:val="WW8Num5z0"/>
    <w:rPr>
      <w:rFonts w:ascii="Wingdings" w:hAnsi="Wingdings" w:cs="Wingdings" w:hint="default"/>
      <w:sz w:val="24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3">
    <w:name w:val="WW8Num5z3"/>
    <w:rPr>
      <w:rFonts w:ascii="Symbol" w:hAnsi="Symbol" w:cs="Symbol" w:hint="default"/>
    </w:rPr>
  </w:style>
  <w:style w:type="character" w:customStyle="1" w:styleId="WW-DefaultParagraphFont">
    <w:name w:val="WW-Default Paragraph Font"/>
  </w:style>
  <w:style w:type="character" w:styleId="Hyperlink">
    <w:name w:val="Hyperlink"/>
    <w:rPr>
      <w:color w:val="0000FF"/>
      <w:u w:val="single"/>
    </w:rPr>
  </w:style>
  <w:style w:type="character" w:customStyle="1" w:styleId="RTFNum21">
    <w:name w:val="RTF_Num 2 1"/>
    <w:rPr>
      <w:rFonts w:ascii="Symbol" w:hAnsi="Symbol" w:cs="Symbol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ListParagraph">
    <w:name w:val="List Paragraph"/>
    <w:basedOn w:val="Normal"/>
    <w:qFormat/>
    <w:pPr>
      <w:spacing w:after="200" w:line="276" w:lineRule="auto"/>
      <w:ind w:left="720"/>
    </w:pPr>
    <w:rPr>
      <w:rFonts w:ascii="Calibri" w:eastAsia="Calibri" w:hAnsi="Calibri" w:cs="Calibr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6218C5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6218C5"/>
    <w:rPr>
      <w:sz w:val="24"/>
      <w:szCs w:val="24"/>
      <w:lang w:val="en-US" w:eastAsia="ar-SA"/>
    </w:rPr>
  </w:style>
  <w:style w:type="paragraph" w:styleId="Footer">
    <w:name w:val="footer"/>
    <w:basedOn w:val="Normal"/>
    <w:link w:val="FooterChar"/>
    <w:uiPriority w:val="99"/>
    <w:unhideWhenUsed/>
    <w:rsid w:val="006218C5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6218C5"/>
    <w:rPr>
      <w:sz w:val="24"/>
      <w:szCs w:val="24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67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akashmathew.c@g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383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Johnson Smith</vt:lpstr>
    </vt:vector>
  </TitlesOfParts>
  <Company>Hewlett-Packard</Company>
  <LinksUpToDate>false</LinksUpToDate>
  <CharactersWithSpaces>2563</CharactersWithSpaces>
  <SharedDoc>false</SharedDoc>
  <HLinks>
    <vt:vector size="6" baseType="variant">
      <vt:variant>
        <vt:i4>7536645</vt:i4>
      </vt:variant>
      <vt:variant>
        <vt:i4>0</vt:i4>
      </vt:variant>
      <vt:variant>
        <vt:i4>0</vt:i4>
      </vt:variant>
      <vt:variant>
        <vt:i4>5</vt:i4>
      </vt:variant>
      <vt:variant>
        <vt:lpwstr>mailto:akashmathew.c@gmail.com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Johnson Smith</dc:title>
  <dc:subject/>
  <dc:creator/>
  <cp:keywords/>
  <cp:lastModifiedBy>ananthu raj</cp:lastModifiedBy>
  <cp:revision>2</cp:revision>
  <cp:lastPrinted>1899-12-31T18:30:00Z</cp:lastPrinted>
  <dcterms:created xsi:type="dcterms:W3CDTF">2017-03-10T05:49:00Z</dcterms:created>
  <dcterms:modified xsi:type="dcterms:W3CDTF">2017-03-10T05:49:00Z</dcterms:modified>
</cp:coreProperties>
</file>