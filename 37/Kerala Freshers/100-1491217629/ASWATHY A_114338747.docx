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556D" w:rsidRDefault="00E3556D" w:rsidP="00E3556D">
      <w:pPr>
        <w:pStyle w:val="Style-1"/>
        <w:tabs>
          <w:tab w:val="left" w:pos="6570"/>
        </w:tabs>
        <w:ind w:right="-540"/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 xml:space="preserve">                                  ASWATHY</w:t>
      </w:r>
      <w:r w:rsidR="00FA38DD">
        <w:rPr>
          <w:rFonts w:ascii="Arial" w:eastAsia="Arial" w:hAnsi="Arial" w:cs="Arial"/>
          <w:b/>
          <w:bCs/>
          <w:color w:val="000000"/>
          <w:sz w:val="36"/>
          <w:szCs w:val="36"/>
        </w:rPr>
        <w:t>.</w:t>
      </w:r>
      <w:r>
        <w:rPr>
          <w:rFonts w:ascii="Arial" w:eastAsia="Arial" w:hAnsi="Arial" w:cs="Arial"/>
          <w:b/>
          <w:bCs/>
          <w:color w:val="000000"/>
          <w:sz w:val="36"/>
          <w:szCs w:val="36"/>
        </w:rPr>
        <w:t>A</w:t>
      </w:r>
    </w:p>
    <w:p w:rsidR="00E3556D" w:rsidRDefault="00E3556D" w:rsidP="00E3556D">
      <w:pPr>
        <w:pStyle w:val="Style-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Aswathy                                                              </w:t>
      </w:r>
      <w:r w:rsidR="00FA38DD">
        <w:rPr>
          <w:rFonts w:ascii="Arial" w:eastAsia="Arial" w:hAnsi="Arial" w:cs="Arial"/>
          <w:color w:val="000000"/>
          <w:sz w:val="22"/>
          <w:szCs w:val="22"/>
        </w:rPr>
        <w:t xml:space="preserve">                        Phone</w:t>
      </w:r>
      <w:r>
        <w:rPr>
          <w:rFonts w:ascii="Arial" w:eastAsia="Arial" w:hAnsi="Arial" w:cs="Arial"/>
          <w:color w:val="000000"/>
          <w:sz w:val="22"/>
          <w:szCs w:val="22"/>
        </w:rPr>
        <w:t>:+919539075660(M)</w:t>
      </w:r>
    </w:p>
    <w:p w:rsidR="00E3556D" w:rsidRDefault="00E3556D" w:rsidP="00E3556D">
      <w:pPr>
        <w:pStyle w:val="Style-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RSLBN-44                                                                                                     </w:t>
      </w:r>
    </w:p>
    <w:p w:rsidR="00E3556D" w:rsidRDefault="00E3556D" w:rsidP="00E3556D">
      <w:pPr>
        <w:pStyle w:val="Style-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Kesavan Nair Road                                                                  email:-</w:t>
      </w:r>
      <w:r>
        <w:rPr>
          <w:rFonts w:ascii="Arial" w:eastAsia="Arial" w:hAnsi="Arial" w:cs="Arial"/>
          <w:color w:val="0000FF"/>
          <w:sz w:val="22"/>
          <w:szCs w:val="22"/>
        </w:rPr>
        <w:t>aswa.aug88@gmail.com</w:t>
      </w:r>
    </w:p>
    <w:p w:rsidR="00E3556D" w:rsidRDefault="00E3556D" w:rsidP="00E3556D">
      <w:pPr>
        <w:pStyle w:val="Style-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Poojappura,Trivandrum                                                                                     </w:t>
      </w:r>
    </w:p>
    <w:p w:rsidR="00E3556D" w:rsidRDefault="00AB0D6F" w:rsidP="00E3556D">
      <w:pPr>
        <w:pStyle w:val="Style-3"/>
        <w:tabs>
          <w:tab w:val="left" w:pos="0"/>
          <w:tab w:val="left" w:pos="1080"/>
        </w:tabs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PIN: -</w:t>
      </w:r>
      <w:r w:rsidR="00E3556D">
        <w:rPr>
          <w:rFonts w:ascii="Arial" w:eastAsia="Arial" w:hAnsi="Arial" w:cs="Arial"/>
          <w:color w:val="000000"/>
          <w:sz w:val="22"/>
          <w:szCs w:val="22"/>
        </w:rPr>
        <w:t xml:space="preserve"> 695012</w:t>
      </w:r>
      <w:bookmarkStart w:id="0" w:name="_GoBack"/>
      <w:bookmarkEnd w:id="0"/>
      <w:r>
        <w:rPr>
          <w:rFonts w:ascii="Arial" w:eastAsia="Arial" w:hAnsi="Arial" w:cs="Arial"/>
          <w:color w:val="000000"/>
          <w:sz w:val="22"/>
          <w:szCs w:val="22"/>
        </w:rPr>
        <w:t>, Kerala</w:t>
      </w:r>
      <w:r w:rsidR="00E3556D">
        <w:rPr>
          <w:rFonts w:ascii="Arial" w:eastAsia="Arial" w:hAnsi="Arial" w:cs="Arial"/>
          <w:color w:val="000000"/>
          <w:sz w:val="22"/>
          <w:szCs w:val="22"/>
        </w:rPr>
        <w:t xml:space="preserve">                                                                 </w:t>
      </w:r>
    </w:p>
    <w:p w:rsidR="00E3556D" w:rsidRDefault="00E3556D" w:rsidP="00E3556D">
      <w:pPr>
        <w:pStyle w:val="Style-3"/>
        <w:tabs>
          <w:tab w:val="left" w:pos="0"/>
          <w:tab w:val="left" w:pos="1080"/>
        </w:tabs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</w:r>
    </w:p>
    <w:tbl>
      <w:tblPr>
        <w:tblW w:w="0" w:type="auto"/>
        <w:tblLook w:val="0000" w:firstRow="0" w:lastRow="0" w:firstColumn="0" w:lastColumn="0" w:noHBand="0" w:noVBand="0"/>
      </w:tblPr>
      <w:tblGrid>
        <w:gridCol w:w="9006"/>
      </w:tblGrid>
      <w:tr w:rsidR="00E3556D" w:rsidTr="00FA38DD">
        <w:tc>
          <w:tcPr>
            <w:tcW w:w="9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BFBFBF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3556D" w:rsidRDefault="00E3556D" w:rsidP="00FA38DD">
            <w:pPr>
              <w:pStyle w:val="Style-9"/>
              <w:spacing w:line="276" w:lineRule="auto"/>
              <w:contextualSpacing/>
            </w:pPr>
            <w:r w:rsidRPr="00FA38DD">
              <w:rPr>
                <w:b/>
                <w:bCs/>
                <w:color w:val="000000"/>
                <w:sz w:val="28"/>
                <w:szCs w:val="28"/>
              </w:rPr>
              <w:t>CAREER OBJECTIVE</w:t>
            </w:r>
          </w:p>
        </w:tc>
      </w:tr>
    </w:tbl>
    <w:p w:rsidR="00E3556D" w:rsidRDefault="00E3556D" w:rsidP="00E3556D">
      <w:pPr>
        <w:pStyle w:val="Style-6"/>
        <w:spacing w:before="100" w:after="10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To secure a challenging p</w:t>
      </w:r>
      <w:r w:rsidR="00D20EB8">
        <w:rPr>
          <w:color w:val="000000"/>
          <w:sz w:val="24"/>
          <w:szCs w:val="24"/>
        </w:rPr>
        <w:t xml:space="preserve">osition in a reputed </w:t>
      </w:r>
      <w:r w:rsidR="00FA38DD">
        <w:rPr>
          <w:color w:val="000000"/>
          <w:sz w:val="24"/>
          <w:szCs w:val="24"/>
        </w:rPr>
        <w:t>organization</w:t>
      </w:r>
      <w:r>
        <w:rPr>
          <w:color w:val="000000"/>
          <w:sz w:val="24"/>
          <w:szCs w:val="24"/>
        </w:rPr>
        <w:t xml:space="preserve"> that utilizes my</w:t>
      </w:r>
      <w:r w:rsidR="00D20EB8">
        <w:rPr>
          <w:color w:val="000000"/>
          <w:sz w:val="24"/>
          <w:szCs w:val="24"/>
        </w:rPr>
        <w:t xml:space="preserve"> skills &amp; abilities in the field </w:t>
      </w:r>
      <w:r w:rsidR="00FA38DD">
        <w:rPr>
          <w:color w:val="000000"/>
          <w:sz w:val="24"/>
          <w:szCs w:val="24"/>
        </w:rPr>
        <w:t>of specialization</w:t>
      </w:r>
      <w:r w:rsidR="00D20EB8">
        <w:rPr>
          <w:color w:val="000000"/>
          <w:sz w:val="24"/>
          <w:szCs w:val="24"/>
        </w:rPr>
        <w:t>.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9006"/>
      </w:tblGrid>
      <w:tr w:rsidR="00FA38DD" w:rsidTr="00FA38DD">
        <w:tc>
          <w:tcPr>
            <w:tcW w:w="9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BFBFBF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38DD" w:rsidRDefault="00FA38DD" w:rsidP="00FA38DD">
            <w:pPr>
              <w:pStyle w:val="Style-9"/>
              <w:spacing w:line="276" w:lineRule="auto"/>
              <w:contextualSpacing/>
            </w:pPr>
            <w:r w:rsidRPr="00FA38DD">
              <w:rPr>
                <w:b/>
                <w:bCs/>
                <w:color w:val="000000"/>
                <w:sz w:val="28"/>
                <w:szCs w:val="28"/>
              </w:rPr>
              <w:t>EXPERIENCE</w:t>
            </w:r>
          </w:p>
        </w:tc>
      </w:tr>
    </w:tbl>
    <w:p w:rsidR="00FA38DD" w:rsidRDefault="00FA38DD" w:rsidP="00FA38DD">
      <w:pPr>
        <w:pStyle w:val="Style-2"/>
        <w:ind w:left="720"/>
        <w:contextualSpacing/>
        <w:rPr>
          <w:bCs/>
          <w:color w:val="000000"/>
          <w:sz w:val="24"/>
          <w:szCs w:val="24"/>
        </w:rPr>
      </w:pPr>
    </w:p>
    <w:p w:rsidR="00FA38DD" w:rsidRDefault="00FA38DD" w:rsidP="00FA38DD">
      <w:pPr>
        <w:pStyle w:val="Style-2"/>
        <w:numPr>
          <w:ilvl w:val="0"/>
          <w:numId w:val="4"/>
        </w:numPr>
        <w:contextualSpacing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Worked as Development Manager at HDFC Bank(2011-12)</w:t>
      </w:r>
    </w:p>
    <w:p w:rsidR="00FA38DD" w:rsidRDefault="00FA38DD" w:rsidP="00FA38DD">
      <w:pPr>
        <w:pStyle w:val="Style-2"/>
        <w:numPr>
          <w:ilvl w:val="0"/>
          <w:numId w:val="4"/>
        </w:numPr>
        <w:contextualSpacing/>
        <w:rPr>
          <w:bCs/>
          <w:color w:val="000000"/>
          <w:sz w:val="24"/>
          <w:szCs w:val="24"/>
        </w:rPr>
      </w:pPr>
      <w:r w:rsidRPr="00B600AB">
        <w:rPr>
          <w:bCs/>
          <w:color w:val="000000"/>
          <w:sz w:val="24"/>
          <w:szCs w:val="24"/>
        </w:rPr>
        <w:t>Worked as</w:t>
      </w:r>
      <w:r>
        <w:rPr>
          <w:bCs/>
          <w:color w:val="000000"/>
          <w:sz w:val="24"/>
          <w:szCs w:val="24"/>
        </w:rPr>
        <w:t xml:space="preserve"> Assistant Professor in the department of Electronics &amp; </w:t>
      </w:r>
      <w:r>
        <w:rPr>
          <w:bCs/>
          <w:color w:val="000000"/>
          <w:sz w:val="24"/>
          <w:szCs w:val="24"/>
        </w:rPr>
        <w:t>Communication at</w:t>
      </w:r>
      <w:r>
        <w:rPr>
          <w:bCs/>
          <w:color w:val="000000"/>
          <w:sz w:val="24"/>
          <w:szCs w:val="24"/>
        </w:rPr>
        <w:t xml:space="preserve"> Axis College of Engineering (2015-16).</w:t>
      </w:r>
    </w:p>
    <w:p w:rsidR="00FA38DD" w:rsidRDefault="00FA38DD" w:rsidP="00FA38DD">
      <w:pPr>
        <w:pStyle w:val="Style-2"/>
        <w:ind w:left="720"/>
        <w:contextualSpacing/>
        <w:rPr>
          <w:bCs/>
          <w:color w:val="000000"/>
          <w:sz w:val="24"/>
          <w:szCs w:val="24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9006"/>
      </w:tblGrid>
      <w:tr w:rsidR="00FA38DD" w:rsidTr="001C7CDB">
        <w:tc>
          <w:tcPr>
            <w:tcW w:w="9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BFBFBF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38DD" w:rsidRDefault="00FA38DD" w:rsidP="00FA38DD">
            <w:pPr>
              <w:pStyle w:val="Style-9"/>
              <w:spacing w:line="276" w:lineRule="auto"/>
              <w:contextualSpacing/>
            </w:pPr>
            <w:r w:rsidRPr="00FA38DD">
              <w:rPr>
                <w:b/>
                <w:bCs/>
                <w:color w:val="000000"/>
                <w:sz w:val="28"/>
                <w:szCs w:val="28"/>
              </w:rPr>
              <w:t>PROJECTS</w:t>
            </w:r>
          </w:p>
        </w:tc>
      </w:tr>
    </w:tbl>
    <w:p w:rsidR="00FA38DD" w:rsidRDefault="00FA38DD" w:rsidP="00FA38DD">
      <w:pPr>
        <w:pStyle w:val="Style-2"/>
        <w:contextualSpacing/>
      </w:pPr>
    </w:p>
    <w:p w:rsidR="00FA38DD" w:rsidRPr="00FA38DD" w:rsidRDefault="00FA38DD" w:rsidP="00FA38DD">
      <w:pPr>
        <w:pStyle w:val="Style-2"/>
        <w:ind w:left="-57"/>
        <w:contextualSpacing/>
        <w:rPr>
          <w:bCs/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  <w:u w:val="single"/>
        </w:rPr>
        <w:t>Main Project</w:t>
      </w:r>
      <w:r>
        <w:rPr>
          <w:color w:val="000000"/>
          <w:sz w:val="24"/>
          <w:szCs w:val="24"/>
        </w:rPr>
        <w:t xml:space="preserve">:    </w:t>
      </w:r>
      <w:r w:rsidRPr="00FA38DD">
        <w:rPr>
          <w:b/>
          <w:color w:val="000000"/>
          <w:sz w:val="24"/>
          <w:szCs w:val="24"/>
        </w:rPr>
        <w:t xml:space="preserve"> </w:t>
      </w:r>
      <w:r w:rsidRPr="00FA38DD">
        <w:rPr>
          <w:b/>
          <w:bCs/>
          <w:color w:val="000000"/>
          <w:sz w:val="24"/>
          <w:szCs w:val="24"/>
          <w:u w:val="single"/>
        </w:rPr>
        <w:t xml:space="preserve">MANCHESTER ENCODER-DECODER—finds its application in  </w:t>
      </w:r>
    </w:p>
    <w:p w:rsidR="00FA38DD" w:rsidRPr="00FA38DD" w:rsidRDefault="00FA38DD" w:rsidP="00FA38DD">
      <w:pPr>
        <w:pStyle w:val="Style-2"/>
        <w:tabs>
          <w:tab w:val="left" w:pos="1695"/>
        </w:tabs>
        <w:ind w:left="-57"/>
        <w:contextualSpacing/>
        <w:rPr>
          <w:bCs/>
          <w:color w:val="000000"/>
          <w:sz w:val="24"/>
          <w:szCs w:val="24"/>
          <w:u w:val="single"/>
        </w:rPr>
      </w:pPr>
    </w:p>
    <w:p w:rsidR="00FA38DD" w:rsidRPr="00C71E5C" w:rsidRDefault="00FA38DD" w:rsidP="00FA38DD">
      <w:pPr>
        <w:pStyle w:val="Style-2"/>
        <w:ind w:left="-57"/>
        <w:contextualSpacing/>
        <w:rPr>
          <w:b/>
          <w:bCs/>
          <w:color w:val="000000"/>
          <w:sz w:val="24"/>
          <w:szCs w:val="24"/>
          <w:u w:val="single"/>
        </w:rPr>
      </w:pPr>
      <w:r w:rsidRPr="00FA38DD">
        <w:rPr>
          <w:bCs/>
          <w:color w:val="000000"/>
          <w:sz w:val="24"/>
          <w:szCs w:val="24"/>
        </w:rPr>
        <w:t xml:space="preserve">                          </w:t>
      </w:r>
      <w:r w:rsidRPr="00C71E5C">
        <w:rPr>
          <w:b/>
          <w:bCs/>
          <w:color w:val="000000"/>
          <w:sz w:val="24"/>
          <w:szCs w:val="24"/>
          <w:u w:val="single"/>
        </w:rPr>
        <w:t xml:space="preserve"> Chandrayan  [at ISRO,</w:t>
      </w:r>
      <w:r w:rsidRPr="00C71E5C">
        <w:rPr>
          <w:b/>
          <w:bCs/>
          <w:color w:val="000000"/>
          <w:sz w:val="24"/>
          <w:szCs w:val="24"/>
          <w:u w:val="single"/>
        </w:rPr>
        <w:t xml:space="preserve"> </w:t>
      </w:r>
      <w:r w:rsidRPr="00C71E5C">
        <w:rPr>
          <w:b/>
          <w:bCs/>
          <w:color w:val="000000"/>
          <w:sz w:val="24"/>
          <w:szCs w:val="24"/>
          <w:u w:val="single"/>
        </w:rPr>
        <w:t>Trivandrum]</w:t>
      </w:r>
    </w:p>
    <w:p w:rsidR="00FA38DD" w:rsidRDefault="00FA38DD" w:rsidP="00FA38DD">
      <w:pPr>
        <w:pStyle w:val="Style-2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</w:t>
      </w:r>
    </w:p>
    <w:p w:rsidR="00FA38DD" w:rsidRDefault="00FA38DD" w:rsidP="00FA38DD">
      <w:pPr>
        <w:pStyle w:val="Style-2"/>
        <w:contextualSpacing/>
        <w:rPr>
          <w:b/>
          <w:bCs/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  <w:u w:val="single"/>
        </w:rPr>
        <w:t>Mini Project</w:t>
      </w:r>
      <w:r>
        <w:rPr>
          <w:color w:val="000000"/>
          <w:sz w:val="24"/>
          <w:szCs w:val="24"/>
        </w:rPr>
        <w:t xml:space="preserve">:     </w:t>
      </w:r>
      <w:r>
        <w:rPr>
          <w:b/>
          <w:bCs/>
          <w:color w:val="000000"/>
          <w:sz w:val="24"/>
          <w:szCs w:val="24"/>
          <w:u w:val="single"/>
        </w:rPr>
        <w:t>HIGH-TECH SECURITY SYSTEM</w:t>
      </w:r>
      <w:r>
        <w:rPr>
          <w:b/>
          <w:bCs/>
          <w:color w:val="000000"/>
          <w:sz w:val="24"/>
          <w:szCs w:val="24"/>
          <w:u w:val="single"/>
        </w:rPr>
        <w:t xml:space="preserve"> </w:t>
      </w:r>
    </w:p>
    <w:p w:rsidR="00FA38DD" w:rsidRDefault="00FA38DD" w:rsidP="00FA38DD">
      <w:pPr>
        <w:pStyle w:val="Style-2"/>
        <w:contextualSpacing/>
        <w:rPr>
          <w:b/>
          <w:bCs/>
          <w:color w:val="000000"/>
          <w:sz w:val="24"/>
          <w:szCs w:val="24"/>
          <w:u w:val="single"/>
        </w:rPr>
      </w:pPr>
    </w:p>
    <w:p w:rsidR="00FA38DD" w:rsidRDefault="00FA38DD" w:rsidP="00FA38DD">
      <w:pPr>
        <w:pStyle w:val="Style-2"/>
        <w:contextualSpacing/>
        <w:rPr>
          <w:b/>
          <w:bCs/>
          <w:color w:val="000000"/>
          <w:sz w:val="24"/>
          <w:szCs w:val="24"/>
          <w:u w:val="single"/>
        </w:rPr>
      </w:pPr>
      <w:r w:rsidRPr="00C31DBF">
        <w:rPr>
          <w:bCs/>
          <w:color w:val="000000"/>
          <w:sz w:val="24"/>
          <w:szCs w:val="24"/>
          <w:u w:val="single"/>
        </w:rPr>
        <w:t>Other Proj</w:t>
      </w:r>
      <w:r>
        <w:rPr>
          <w:bCs/>
          <w:color w:val="000000"/>
          <w:sz w:val="24"/>
          <w:szCs w:val="24"/>
          <w:u w:val="single"/>
        </w:rPr>
        <w:t xml:space="preserve">ect: </w:t>
      </w:r>
      <w:r>
        <w:rPr>
          <w:b/>
          <w:bCs/>
          <w:color w:val="000000"/>
          <w:sz w:val="24"/>
          <w:szCs w:val="24"/>
        </w:rPr>
        <w:t xml:space="preserve">   </w:t>
      </w:r>
      <w:r>
        <w:rPr>
          <w:b/>
          <w:bCs/>
          <w:color w:val="000000"/>
          <w:sz w:val="24"/>
          <w:szCs w:val="24"/>
          <w:u w:val="single"/>
        </w:rPr>
        <w:t xml:space="preserve">OPTIMAL SPLAT FEATURE BASED DECISION-TREE     </w:t>
      </w:r>
    </w:p>
    <w:p w:rsidR="00FA38DD" w:rsidRDefault="00FA38DD" w:rsidP="00FA38DD">
      <w:pPr>
        <w:pStyle w:val="Style-2"/>
        <w:contextualSpacing/>
        <w:rPr>
          <w:b/>
          <w:bCs/>
          <w:color w:val="000000"/>
          <w:sz w:val="24"/>
          <w:szCs w:val="24"/>
          <w:u w:val="single"/>
        </w:rPr>
      </w:pPr>
    </w:p>
    <w:p w:rsidR="00FA38DD" w:rsidRDefault="00FA38DD" w:rsidP="00FA38DD">
      <w:pPr>
        <w:pStyle w:val="Style-2"/>
        <w:contextualSpacing/>
        <w:rPr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</w:rPr>
        <w:t xml:space="preserve">                          </w:t>
      </w:r>
      <w:r>
        <w:rPr>
          <w:b/>
          <w:bCs/>
          <w:color w:val="000000"/>
          <w:sz w:val="24"/>
          <w:szCs w:val="24"/>
          <w:u w:val="single"/>
        </w:rPr>
        <w:t xml:space="preserve">CLASSIFIER FOR RETINAL HEMORRHAGE DETECTION  </w:t>
      </w:r>
    </w:p>
    <w:p w:rsidR="00FA38DD" w:rsidRDefault="00FA38DD" w:rsidP="00FA38DD">
      <w:pPr>
        <w:pStyle w:val="Style-2"/>
        <w:contextualSpacing/>
        <w:rPr>
          <w:b/>
          <w:bCs/>
          <w:color w:val="000000"/>
          <w:sz w:val="24"/>
          <w:szCs w:val="24"/>
          <w:u w:val="single"/>
        </w:rPr>
      </w:pPr>
    </w:p>
    <w:p w:rsidR="00FA38DD" w:rsidRPr="00FA38DD" w:rsidRDefault="00FA38DD" w:rsidP="00FA38DD">
      <w:pPr>
        <w:pStyle w:val="Style-9"/>
        <w:spacing w:line="276" w:lineRule="auto"/>
        <w:contextualSpacing/>
        <w:rPr>
          <w:b/>
          <w:bCs/>
          <w:color w:val="000000"/>
          <w:sz w:val="28"/>
          <w:szCs w:val="28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9006"/>
      </w:tblGrid>
      <w:tr w:rsidR="00FA38DD" w:rsidRPr="00FA38DD" w:rsidTr="001C7CDB">
        <w:tc>
          <w:tcPr>
            <w:tcW w:w="9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BFBFBF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38DD" w:rsidRPr="00FA38DD" w:rsidRDefault="00FA38DD" w:rsidP="00FA38DD">
            <w:pPr>
              <w:pStyle w:val="Style-9"/>
              <w:spacing w:line="276" w:lineRule="auto"/>
              <w:contextualSpacing/>
              <w:rPr>
                <w:b/>
                <w:bCs/>
                <w:color w:val="000000"/>
                <w:sz w:val="28"/>
                <w:szCs w:val="28"/>
              </w:rPr>
            </w:pPr>
            <w:r w:rsidRPr="00FA38DD">
              <w:rPr>
                <w:b/>
                <w:bCs/>
                <w:color w:val="000000"/>
                <w:sz w:val="28"/>
                <w:szCs w:val="28"/>
              </w:rPr>
              <w:t>FIELD OF INTEREST</w:t>
            </w:r>
          </w:p>
        </w:tc>
      </w:tr>
    </w:tbl>
    <w:p w:rsidR="00FA38DD" w:rsidRDefault="00FA38DD" w:rsidP="00FA38DD">
      <w:pPr>
        <w:pStyle w:val="ListStyle"/>
        <w:spacing w:line="360" w:lineRule="auto"/>
        <w:ind w:left="720"/>
        <w:contextualSpacing/>
        <w:rPr>
          <w:color w:val="000000"/>
          <w:sz w:val="24"/>
          <w:szCs w:val="24"/>
        </w:rPr>
      </w:pPr>
    </w:p>
    <w:p w:rsidR="00FA38DD" w:rsidRDefault="00FA38DD" w:rsidP="00FA38DD">
      <w:pPr>
        <w:pStyle w:val="ListStyle"/>
        <w:numPr>
          <w:ilvl w:val="0"/>
          <w:numId w:val="1"/>
        </w:numPr>
        <w:spacing w:line="360" w:lineRule="auto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Signals &amp; Systems</w:t>
      </w:r>
    </w:p>
    <w:p w:rsidR="00FA38DD" w:rsidRPr="00511852" w:rsidRDefault="00FA38DD" w:rsidP="00FA38DD">
      <w:pPr>
        <w:pStyle w:val="ListStyle"/>
        <w:numPr>
          <w:ilvl w:val="0"/>
          <w:numId w:val="1"/>
        </w:numPr>
        <w:spacing w:line="360" w:lineRule="auto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Digital Image Processing</w:t>
      </w:r>
    </w:p>
    <w:p w:rsidR="00FA38DD" w:rsidRDefault="00FA38DD" w:rsidP="00FA38DD">
      <w:pPr>
        <w:pStyle w:val="ListStyle"/>
        <w:numPr>
          <w:ilvl w:val="0"/>
          <w:numId w:val="1"/>
        </w:numPr>
        <w:spacing w:line="360" w:lineRule="auto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VLSI</w:t>
      </w:r>
    </w:p>
    <w:p w:rsidR="00FA38DD" w:rsidRDefault="00FA38DD" w:rsidP="00FA38DD">
      <w:pPr>
        <w:pStyle w:val="ListStyle"/>
        <w:numPr>
          <w:ilvl w:val="0"/>
          <w:numId w:val="1"/>
        </w:numPr>
        <w:spacing w:line="360" w:lineRule="auto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Digital Signal Processing</w:t>
      </w:r>
    </w:p>
    <w:p w:rsidR="00FA38DD" w:rsidRPr="00D20EB8" w:rsidRDefault="00FA38DD" w:rsidP="00FA38DD">
      <w:pPr>
        <w:pStyle w:val="ListStyle"/>
        <w:numPr>
          <w:ilvl w:val="0"/>
          <w:numId w:val="1"/>
        </w:numPr>
        <w:spacing w:line="360" w:lineRule="auto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Robotics</w:t>
      </w:r>
    </w:p>
    <w:p w:rsidR="00FA38DD" w:rsidRDefault="00FA38DD" w:rsidP="00FA38DD">
      <w:pPr>
        <w:pStyle w:val="ListStyle"/>
        <w:numPr>
          <w:ilvl w:val="0"/>
          <w:numId w:val="1"/>
        </w:numPr>
        <w:spacing w:line="360" w:lineRule="auto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Information Theory &amp; Coding</w:t>
      </w:r>
    </w:p>
    <w:p w:rsidR="00FA38DD" w:rsidRDefault="00FA38DD" w:rsidP="00FA38DD">
      <w:pPr>
        <w:pStyle w:val="Style-7"/>
        <w:spacing w:line="360" w:lineRule="auto"/>
        <w:rPr>
          <w:color w:val="000000"/>
          <w:sz w:val="24"/>
          <w:szCs w:val="24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372"/>
        <w:gridCol w:w="5634"/>
      </w:tblGrid>
      <w:tr w:rsidR="00FA38DD" w:rsidTr="008C03E6">
        <w:trPr>
          <w:trHeight w:val="365"/>
        </w:trPr>
        <w:tc>
          <w:tcPr>
            <w:tcW w:w="900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BFBFBF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38DD" w:rsidRDefault="00FA38DD" w:rsidP="001C7CDB">
            <w:pPr>
              <w:pStyle w:val="Style-9"/>
              <w:spacing w:line="276" w:lineRule="auto"/>
              <w:contextualSpacing/>
            </w:pPr>
            <w:r w:rsidRPr="00FA38DD">
              <w:rPr>
                <w:b/>
                <w:bCs/>
                <w:color w:val="000000"/>
                <w:sz w:val="28"/>
                <w:szCs w:val="28"/>
              </w:rPr>
              <w:t>SOFTWARE PROFICIENCY</w:t>
            </w:r>
          </w:p>
        </w:tc>
      </w:tr>
      <w:tr w:rsidR="00FA38DD" w:rsidTr="00FA38DD">
        <w:trPr>
          <w:trHeight w:val="463"/>
        </w:trPr>
        <w:tc>
          <w:tcPr>
            <w:tcW w:w="33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38DD" w:rsidRDefault="00FA38DD" w:rsidP="001C7CDB">
            <w:pPr>
              <w:pStyle w:val="Style-2"/>
            </w:pPr>
            <w:r>
              <w:rPr>
                <w:b/>
                <w:bCs/>
                <w:color w:val="000000"/>
                <w:sz w:val="24"/>
                <w:szCs w:val="24"/>
              </w:rPr>
              <w:t>Key Skills</w:t>
            </w:r>
          </w:p>
        </w:tc>
        <w:tc>
          <w:tcPr>
            <w:tcW w:w="5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38DD" w:rsidRDefault="00FA38DD" w:rsidP="001C7CDB">
            <w:pPr>
              <w:pStyle w:val="Style-2"/>
            </w:pPr>
            <w:r>
              <w:rPr>
                <w:color w:val="000000"/>
                <w:sz w:val="24"/>
                <w:szCs w:val="24"/>
              </w:rPr>
              <w:t>C,C++,</w:t>
            </w:r>
            <w:r w:rsidR="00F578BD">
              <w:rPr>
                <w:color w:val="000000"/>
                <w:sz w:val="24"/>
                <w:szCs w:val="24"/>
              </w:rPr>
              <w:t>C#, ASP.NET,SQL,MATLAB,VHDL,Embedded</w:t>
            </w:r>
            <w:r>
              <w:rPr>
                <w:color w:val="000000"/>
                <w:sz w:val="24"/>
                <w:szCs w:val="24"/>
              </w:rPr>
              <w:t xml:space="preserve"> Systems in Arduino platform.</w:t>
            </w:r>
          </w:p>
        </w:tc>
      </w:tr>
    </w:tbl>
    <w:p w:rsidR="00FA38DD" w:rsidRDefault="00FA38DD" w:rsidP="00FA38DD">
      <w:pPr>
        <w:pStyle w:val="Style-7"/>
        <w:spacing w:line="360" w:lineRule="auto"/>
      </w:pPr>
    </w:p>
    <w:p w:rsidR="00E3556D" w:rsidRDefault="00E3556D" w:rsidP="00E3556D">
      <w:pPr>
        <w:pStyle w:val="Style-7"/>
        <w:tabs>
          <w:tab w:val="left" w:pos="6180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178"/>
        <w:gridCol w:w="2214"/>
        <w:gridCol w:w="2078"/>
        <w:gridCol w:w="2520"/>
      </w:tblGrid>
      <w:tr w:rsidR="00FA38DD" w:rsidTr="007E37D3">
        <w:tc>
          <w:tcPr>
            <w:tcW w:w="899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BFBFBF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38DD" w:rsidRDefault="00FA38DD" w:rsidP="00295A1C">
            <w:pPr>
              <w:pStyle w:val="Style-9"/>
              <w:spacing w:line="276" w:lineRule="auto"/>
              <w:contextualSpacing/>
            </w:pPr>
            <w:r w:rsidRPr="00FA38DD">
              <w:rPr>
                <w:b/>
                <w:bCs/>
                <w:color w:val="000000"/>
                <w:sz w:val="28"/>
                <w:szCs w:val="28"/>
              </w:rPr>
              <w:t>ACADEMIC</w:t>
            </w:r>
            <w:r>
              <w:rPr>
                <w:b/>
                <w:bCs/>
                <w:color w:val="000000"/>
                <w:sz w:val="32"/>
                <w:szCs w:val="32"/>
              </w:rPr>
              <w:t xml:space="preserve"> </w:t>
            </w:r>
            <w:r w:rsidRPr="00FA38DD">
              <w:rPr>
                <w:b/>
                <w:bCs/>
                <w:color w:val="000000"/>
                <w:sz w:val="28"/>
                <w:szCs w:val="28"/>
              </w:rPr>
              <w:t>PROFILE</w:t>
            </w:r>
          </w:p>
        </w:tc>
      </w:tr>
      <w:tr w:rsidR="00002E73" w:rsidTr="00002E73"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2E73" w:rsidRDefault="00002E73" w:rsidP="00295A1C">
            <w:pPr>
              <w:pStyle w:val="Style-5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Degree</w:t>
            </w:r>
          </w:p>
        </w:tc>
        <w:tc>
          <w:tcPr>
            <w:tcW w:w="2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2E73" w:rsidRDefault="00002E73" w:rsidP="00295A1C">
            <w:pPr>
              <w:pStyle w:val="Style-5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  Institution</w:t>
            </w:r>
          </w:p>
          <w:p w:rsidR="00002E73" w:rsidRDefault="00002E73" w:rsidP="00295A1C">
            <w:pPr>
              <w:pStyle w:val="Style-5"/>
            </w:pPr>
          </w:p>
        </w:tc>
        <w:tc>
          <w:tcPr>
            <w:tcW w:w="2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2E73" w:rsidRDefault="00002E73" w:rsidP="00295A1C">
            <w:pPr>
              <w:pStyle w:val="Style-5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Board/University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2E73" w:rsidRDefault="00C428C7" w:rsidP="00295A1C">
            <w:pPr>
              <w:pStyle w:val="Style-5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Specialization</w:t>
            </w:r>
          </w:p>
        </w:tc>
      </w:tr>
      <w:tr w:rsidR="00002E73" w:rsidTr="00002E73">
        <w:trPr>
          <w:trHeight w:val="876"/>
        </w:trPr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2E73" w:rsidRDefault="00002E73" w:rsidP="00295A1C">
            <w:pPr>
              <w:pStyle w:val="Style-5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ME</w:t>
            </w:r>
          </w:p>
          <w:p w:rsidR="00002E73" w:rsidRDefault="00002E73" w:rsidP="00295A1C">
            <w:pPr>
              <w:pStyle w:val="Style-5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(2012-2014)</w:t>
            </w:r>
          </w:p>
        </w:tc>
        <w:tc>
          <w:tcPr>
            <w:tcW w:w="2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2E73" w:rsidRDefault="00002E73" w:rsidP="00295A1C">
            <w:pPr>
              <w:pStyle w:val="Style-5"/>
              <w:jc w:val="center"/>
            </w:pPr>
            <w:r>
              <w:rPr>
                <w:color w:val="000000"/>
                <w:sz w:val="24"/>
                <w:szCs w:val="24"/>
              </w:rPr>
              <w:t>Satyam College of Engineering and Technology</w:t>
            </w:r>
          </w:p>
        </w:tc>
        <w:tc>
          <w:tcPr>
            <w:tcW w:w="2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2E73" w:rsidRDefault="00002E73" w:rsidP="00295A1C">
            <w:pPr>
              <w:pStyle w:val="Style-5"/>
              <w:jc w:val="center"/>
            </w:pPr>
            <w:r>
              <w:rPr>
                <w:color w:val="000000"/>
                <w:sz w:val="24"/>
                <w:szCs w:val="24"/>
              </w:rPr>
              <w:t>Anna University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2E73" w:rsidRDefault="00002E73" w:rsidP="00295A1C">
            <w:pPr>
              <w:pStyle w:val="Style-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Applied Electronics</w:t>
            </w:r>
          </w:p>
        </w:tc>
      </w:tr>
      <w:tr w:rsidR="00002E73" w:rsidTr="00002E73">
        <w:trPr>
          <w:trHeight w:val="1101"/>
        </w:trPr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2E73" w:rsidRDefault="00002E73" w:rsidP="00295A1C">
            <w:pPr>
              <w:pStyle w:val="Style-5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B Tech</w:t>
            </w:r>
          </w:p>
          <w:p w:rsidR="00002E73" w:rsidRDefault="00002E73" w:rsidP="00295A1C">
            <w:pPr>
              <w:pStyle w:val="Style-5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      (2006-2010)</w:t>
            </w:r>
          </w:p>
        </w:tc>
        <w:tc>
          <w:tcPr>
            <w:tcW w:w="2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2E73" w:rsidRDefault="00002E73" w:rsidP="00295A1C">
            <w:pPr>
              <w:pStyle w:val="Style-5"/>
              <w:jc w:val="center"/>
            </w:pPr>
            <w:r>
              <w:rPr>
                <w:color w:val="000000"/>
                <w:sz w:val="24"/>
                <w:szCs w:val="24"/>
              </w:rPr>
              <w:t>Lourdes Matha College of Science and Technology</w:t>
            </w:r>
          </w:p>
        </w:tc>
        <w:tc>
          <w:tcPr>
            <w:tcW w:w="2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2E73" w:rsidRDefault="00002E73" w:rsidP="00295A1C">
            <w:pPr>
              <w:pStyle w:val="Style-5"/>
              <w:jc w:val="center"/>
            </w:pPr>
            <w:r>
              <w:rPr>
                <w:color w:val="000000"/>
                <w:sz w:val="24"/>
                <w:szCs w:val="24"/>
              </w:rPr>
              <w:t>Kerala University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2E73" w:rsidRDefault="00002E73" w:rsidP="00295A1C">
            <w:pPr>
              <w:pStyle w:val="Style-5"/>
              <w:jc w:val="center"/>
            </w:pPr>
            <w:r>
              <w:rPr>
                <w:color w:val="000000"/>
                <w:sz w:val="24"/>
                <w:szCs w:val="24"/>
              </w:rPr>
              <w:t>Electronics</w:t>
            </w:r>
          </w:p>
          <w:p w:rsidR="00002E73" w:rsidRDefault="00002E73" w:rsidP="00295A1C">
            <w:pPr>
              <w:pStyle w:val="Style-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&amp;</w:t>
            </w:r>
          </w:p>
          <w:p w:rsidR="00002E73" w:rsidRPr="0082378C" w:rsidRDefault="00C428C7" w:rsidP="00295A1C">
            <w:pPr>
              <w:pStyle w:val="Style-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Communication</w:t>
            </w:r>
          </w:p>
        </w:tc>
      </w:tr>
      <w:tr w:rsidR="00002E73" w:rsidTr="00002E73">
        <w:tc>
          <w:tcPr>
            <w:tcW w:w="2178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2E73" w:rsidRDefault="00002E73" w:rsidP="00295A1C">
            <w:pPr>
              <w:pStyle w:val="Style-10"/>
              <w:ind w:left="90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          12</w:t>
            </w:r>
            <w:r>
              <w:rPr>
                <w:b/>
                <w:bCs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2E73" w:rsidRDefault="00002E73" w:rsidP="00295A1C">
            <w:pPr>
              <w:pStyle w:val="Style-5"/>
              <w:jc w:val="center"/>
            </w:pPr>
            <w:r>
              <w:rPr>
                <w:color w:val="000000"/>
                <w:sz w:val="24"/>
                <w:szCs w:val="24"/>
              </w:rPr>
              <w:t>Holy Angels Convent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2E73" w:rsidRDefault="00002E73" w:rsidP="00295A1C">
            <w:pPr>
              <w:pStyle w:val="Style-5"/>
              <w:jc w:val="center"/>
            </w:pPr>
            <w:r>
              <w:rPr>
                <w:color w:val="000000"/>
                <w:sz w:val="24"/>
                <w:szCs w:val="24"/>
              </w:rPr>
              <w:t>Kerala HSE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2E73" w:rsidRDefault="00002E73" w:rsidP="00295A1C">
            <w:pPr>
              <w:pStyle w:val="Style-5"/>
              <w:jc w:val="center"/>
            </w:pPr>
            <w:r>
              <w:rPr>
                <w:color w:val="000000"/>
                <w:sz w:val="24"/>
                <w:szCs w:val="24"/>
              </w:rPr>
              <w:t>Biology</w:t>
            </w:r>
          </w:p>
        </w:tc>
      </w:tr>
      <w:tr w:rsidR="00002E73" w:rsidTr="00002E73">
        <w:trPr>
          <w:trHeight w:val="738"/>
        </w:trPr>
        <w:tc>
          <w:tcPr>
            <w:tcW w:w="2178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2E73" w:rsidRPr="00C93C92" w:rsidRDefault="00002E73" w:rsidP="00295A1C">
            <w:pPr>
              <w:pStyle w:val="Style-1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            10</w:t>
            </w:r>
            <w:r>
              <w:rPr>
                <w:b/>
                <w:bCs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2E73" w:rsidRDefault="00002E73" w:rsidP="00295A1C">
            <w:pPr>
              <w:pStyle w:val="Style-5"/>
              <w:jc w:val="center"/>
            </w:pPr>
            <w:r>
              <w:rPr>
                <w:color w:val="000000"/>
                <w:sz w:val="24"/>
                <w:szCs w:val="24"/>
              </w:rPr>
              <w:t>ST.Mary’s</w:t>
            </w:r>
            <w:r w:rsidR="00C428C7"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Res.CentralSchool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2E73" w:rsidRDefault="00002E73" w:rsidP="00295A1C">
            <w:pPr>
              <w:pStyle w:val="Style-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CBSE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2E73" w:rsidRPr="00C93C92" w:rsidRDefault="00002E73" w:rsidP="00295A1C">
            <w:pPr>
              <w:pStyle w:val="Style-5"/>
              <w:jc w:val="center"/>
            </w:pPr>
            <w:r>
              <w:t>-</w:t>
            </w:r>
          </w:p>
        </w:tc>
      </w:tr>
    </w:tbl>
    <w:p w:rsidR="00E3556D" w:rsidRDefault="00E3556D" w:rsidP="00E3556D">
      <w:pPr>
        <w:pStyle w:val="Style-7"/>
        <w:spacing w:line="360" w:lineRule="auto"/>
      </w:pPr>
    </w:p>
    <w:p w:rsidR="00E3556D" w:rsidRDefault="00E3556D" w:rsidP="00E3556D">
      <w:pPr>
        <w:pStyle w:val="Style-13"/>
        <w:spacing w:after="60" w:line="220" w:lineRule="auto"/>
        <w:ind w:right="245"/>
        <w:contextualSpacing/>
        <w:rPr>
          <w:color w:val="000000"/>
          <w:sz w:val="24"/>
          <w:szCs w:val="24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9006"/>
      </w:tblGrid>
      <w:tr w:rsidR="00E3556D" w:rsidTr="00295A1C">
        <w:tc>
          <w:tcPr>
            <w:tcW w:w="9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BFBFBF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3556D" w:rsidRDefault="00E3556D" w:rsidP="00FA38DD">
            <w:pPr>
              <w:pStyle w:val="Style-9"/>
              <w:spacing w:line="276" w:lineRule="auto"/>
              <w:contextualSpacing/>
            </w:pPr>
            <w:r w:rsidRPr="00FA38DD">
              <w:rPr>
                <w:b/>
                <w:bCs/>
                <w:color w:val="000000"/>
                <w:sz w:val="28"/>
                <w:szCs w:val="28"/>
              </w:rPr>
              <w:t>SEMINAR</w:t>
            </w:r>
            <w:r w:rsidR="00FA38DD" w:rsidRPr="00FA38DD">
              <w:rPr>
                <w:b/>
                <w:bCs/>
                <w:color w:val="000000"/>
                <w:sz w:val="28"/>
                <w:szCs w:val="28"/>
              </w:rPr>
              <w:t>S</w:t>
            </w:r>
          </w:p>
        </w:tc>
      </w:tr>
    </w:tbl>
    <w:p w:rsidR="00E3556D" w:rsidRDefault="00E3556D" w:rsidP="00E3556D">
      <w:pPr>
        <w:pStyle w:val="Style-14"/>
        <w:spacing w:after="60" w:line="360" w:lineRule="auto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:rsidR="00E3556D" w:rsidRPr="00FA38DD" w:rsidRDefault="00E3556D" w:rsidP="00E3556D">
      <w:pPr>
        <w:pStyle w:val="Style-14"/>
        <w:spacing w:after="60" w:line="360" w:lineRule="auto"/>
        <w:contextualSpacing/>
        <w:rPr>
          <w:sz w:val="24"/>
          <w:szCs w:val="24"/>
          <w:u w:val="single"/>
        </w:rPr>
      </w:pPr>
      <w:r w:rsidRPr="00FA38DD">
        <w:rPr>
          <w:sz w:val="24"/>
          <w:szCs w:val="24"/>
        </w:rPr>
        <w:t xml:space="preserve">[1] </w:t>
      </w:r>
      <w:r w:rsidRPr="00FA38DD">
        <w:rPr>
          <w:sz w:val="24"/>
          <w:szCs w:val="24"/>
          <w:u w:val="single"/>
        </w:rPr>
        <w:t>OPTICAL COHERENCE TOMOGRAPHY</w:t>
      </w:r>
    </w:p>
    <w:p w:rsidR="00E3556D" w:rsidRPr="00FA38DD" w:rsidRDefault="00E3556D" w:rsidP="00E3556D">
      <w:pPr>
        <w:pStyle w:val="Style-2"/>
        <w:contextualSpacing/>
        <w:rPr>
          <w:bCs/>
          <w:color w:val="000000"/>
          <w:sz w:val="24"/>
          <w:szCs w:val="24"/>
          <w:u w:val="single"/>
        </w:rPr>
      </w:pPr>
      <w:r w:rsidRPr="00FA38DD">
        <w:rPr>
          <w:sz w:val="24"/>
          <w:szCs w:val="24"/>
        </w:rPr>
        <w:t>[2]</w:t>
      </w:r>
      <w:r w:rsidRPr="00FA38DD">
        <w:rPr>
          <w:bCs/>
          <w:color w:val="000000"/>
          <w:sz w:val="24"/>
          <w:szCs w:val="24"/>
        </w:rPr>
        <w:t xml:space="preserve"> </w:t>
      </w:r>
      <w:r w:rsidRPr="00FA38DD">
        <w:rPr>
          <w:bCs/>
          <w:color w:val="000000"/>
          <w:sz w:val="24"/>
          <w:szCs w:val="24"/>
          <w:u w:val="single"/>
        </w:rPr>
        <w:t xml:space="preserve">OPTIMAL SPLAT FEATURE BASED DECISION-TREE     </w:t>
      </w:r>
    </w:p>
    <w:p w:rsidR="00E3556D" w:rsidRPr="00FA38DD" w:rsidRDefault="00E3556D" w:rsidP="00E3556D">
      <w:pPr>
        <w:pStyle w:val="Style-2"/>
        <w:contextualSpacing/>
        <w:rPr>
          <w:bCs/>
          <w:color w:val="000000"/>
          <w:sz w:val="24"/>
          <w:szCs w:val="24"/>
          <w:u w:val="single"/>
        </w:rPr>
      </w:pPr>
      <w:r w:rsidRPr="00FA38DD">
        <w:rPr>
          <w:bCs/>
          <w:color w:val="000000"/>
          <w:sz w:val="24"/>
          <w:szCs w:val="24"/>
        </w:rPr>
        <w:t xml:space="preserve">     </w:t>
      </w:r>
      <w:r w:rsidRPr="00FA38DD">
        <w:rPr>
          <w:bCs/>
          <w:color w:val="000000"/>
          <w:sz w:val="24"/>
          <w:szCs w:val="24"/>
          <w:u w:val="single"/>
        </w:rPr>
        <w:t xml:space="preserve">CLASSIFIER FOR RETINAL HEMORRHAGE DETECTION                        </w:t>
      </w:r>
    </w:p>
    <w:p w:rsidR="00E3556D" w:rsidRPr="00C611D2" w:rsidRDefault="00E3556D" w:rsidP="00E3556D">
      <w:pPr>
        <w:pStyle w:val="Style-2"/>
        <w:contextualSpacing/>
        <w:rPr>
          <w:b/>
          <w:bCs/>
          <w:color w:val="000000"/>
          <w:sz w:val="24"/>
          <w:szCs w:val="24"/>
          <w:u w:val="single"/>
        </w:rPr>
      </w:pPr>
    </w:p>
    <w:p w:rsidR="00513F13" w:rsidRPr="00F41C86" w:rsidRDefault="00513F13" w:rsidP="00513F13">
      <w:pPr>
        <w:pStyle w:val="Style-2"/>
        <w:ind w:left="720"/>
        <w:contextualSpacing/>
        <w:rPr>
          <w:bCs/>
          <w:color w:val="000000"/>
          <w:sz w:val="24"/>
          <w:szCs w:val="24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9006"/>
      </w:tblGrid>
      <w:tr w:rsidR="00E3556D" w:rsidTr="00295A1C">
        <w:tc>
          <w:tcPr>
            <w:tcW w:w="9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BFBFBF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3556D" w:rsidRDefault="00E3556D" w:rsidP="00FA38DD">
            <w:pPr>
              <w:pStyle w:val="Style-9"/>
              <w:spacing w:line="276" w:lineRule="auto"/>
              <w:contextualSpacing/>
            </w:pPr>
            <w:r w:rsidRPr="00FA38DD">
              <w:rPr>
                <w:b/>
                <w:bCs/>
                <w:color w:val="000000"/>
                <w:sz w:val="28"/>
                <w:szCs w:val="28"/>
              </w:rPr>
              <w:t>STRENGTHS</w:t>
            </w:r>
          </w:p>
        </w:tc>
      </w:tr>
    </w:tbl>
    <w:p w:rsidR="00E3556D" w:rsidRDefault="00E3556D" w:rsidP="00E3556D">
      <w:pPr>
        <w:pStyle w:val="Style-19"/>
        <w:tabs>
          <w:tab w:val="left" w:pos="720"/>
        </w:tabs>
        <w:spacing w:after="60" w:line="360" w:lineRule="auto"/>
        <w:ind w:right="245"/>
        <w:contextualSpacing/>
        <w:jc w:val="both"/>
      </w:pPr>
    </w:p>
    <w:p w:rsidR="00FA38DD" w:rsidRDefault="00FA38DD" w:rsidP="00E3556D">
      <w:pPr>
        <w:pStyle w:val="ListStyle"/>
        <w:numPr>
          <w:ilvl w:val="0"/>
          <w:numId w:val="3"/>
        </w:numPr>
        <w:tabs>
          <w:tab w:val="num" w:pos="720"/>
        </w:tabs>
        <w:spacing w:after="60" w:line="360" w:lineRule="auto"/>
        <w:ind w:right="245"/>
        <w:contextualSpacing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Quick Learner</w:t>
      </w:r>
    </w:p>
    <w:p w:rsidR="00E3556D" w:rsidRDefault="00E3556D" w:rsidP="00E3556D">
      <w:pPr>
        <w:pStyle w:val="ListStyle"/>
        <w:numPr>
          <w:ilvl w:val="0"/>
          <w:numId w:val="3"/>
        </w:numPr>
        <w:tabs>
          <w:tab w:val="num" w:pos="720"/>
        </w:tabs>
        <w:spacing w:after="60" w:line="360" w:lineRule="auto"/>
        <w:ind w:right="245"/>
        <w:contextualSpacing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Punctual</w:t>
      </w:r>
    </w:p>
    <w:p w:rsidR="00E3556D" w:rsidRDefault="00E3556D" w:rsidP="00E3556D">
      <w:pPr>
        <w:pStyle w:val="ListStyle"/>
        <w:numPr>
          <w:ilvl w:val="0"/>
          <w:numId w:val="3"/>
        </w:numPr>
        <w:tabs>
          <w:tab w:val="num" w:pos="720"/>
        </w:tabs>
        <w:spacing w:after="60" w:line="360" w:lineRule="auto"/>
        <w:ind w:right="245"/>
        <w:contextualSpacing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Team work</w:t>
      </w:r>
      <w:r w:rsidR="00FA38DD">
        <w:rPr>
          <w:color w:val="000000"/>
          <w:sz w:val="24"/>
          <w:szCs w:val="24"/>
        </w:rPr>
        <w:t>er</w:t>
      </w:r>
    </w:p>
    <w:p w:rsidR="00E3556D" w:rsidRDefault="00E3556D" w:rsidP="00E3556D">
      <w:pPr>
        <w:pStyle w:val="ListStyle"/>
        <w:numPr>
          <w:ilvl w:val="0"/>
          <w:numId w:val="3"/>
        </w:numPr>
        <w:tabs>
          <w:tab w:val="num" w:pos="720"/>
        </w:tabs>
        <w:spacing w:after="60" w:line="360" w:lineRule="auto"/>
        <w:ind w:right="245"/>
        <w:contextualSpacing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Optimistic</w:t>
      </w:r>
    </w:p>
    <w:p w:rsidR="00E3556D" w:rsidRPr="00C611D2" w:rsidRDefault="00E3556D" w:rsidP="00E3556D">
      <w:pPr>
        <w:pStyle w:val="ListStyle"/>
        <w:numPr>
          <w:ilvl w:val="0"/>
          <w:numId w:val="3"/>
        </w:numPr>
        <w:tabs>
          <w:tab w:val="num" w:pos="720"/>
        </w:tabs>
        <w:spacing w:after="60" w:line="360" w:lineRule="auto"/>
        <w:ind w:right="245"/>
        <w:contextualSpacing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Confident</w:t>
      </w:r>
      <w:r w:rsidRPr="00C611D2">
        <w:rPr>
          <w:color w:val="000000"/>
          <w:sz w:val="24"/>
          <w:szCs w:val="24"/>
        </w:rPr>
        <w:tab/>
      </w:r>
    </w:p>
    <w:p w:rsidR="00E3556D" w:rsidRDefault="00E3556D" w:rsidP="00E3556D">
      <w:pPr>
        <w:pStyle w:val="Style-13"/>
        <w:spacing w:after="60" w:line="220" w:lineRule="auto"/>
        <w:ind w:right="245"/>
        <w:contextualSpacing/>
        <w:rPr>
          <w:color w:val="000000"/>
          <w:sz w:val="24"/>
          <w:szCs w:val="24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9006"/>
      </w:tblGrid>
      <w:tr w:rsidR="00E3556D" w:rsidTr="00295A1C">
        <w:tc>
          <w:tcPr>
            <w:tcW w:w="9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BFBFBF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3556D" w:rsidRPr="00FA38DD" w:rsidRDefault="00E3556D" w:rsidP="00FA38DD">
            <w:pPr>
              <w:pStyle w:val="Style-9"/>
              <w:spacing w:line="276" w:lineRule="auto"/>
              <w:contextualSpacing/>
              <w:rPr>
                <w:b/>
                <w:bCs/>
                <w:color w:val="000000"/>
                <w:sz w:val="28"/>
                <w:szCs w:val="28"/>
              </w:rPr>
            </w:pPr>
            <w:r w:rsidRPr="00FA38DD">
              <w:rPr>
                <w:b/>
                <w:bCs/>
                <w:color w:val="000000"/>
                <w:sz w:val="28"/>
                <w:szCs w:val="28"/>
              </w:rPr>
              <w:t>ACHIEVEMENTS</w:t>
            </w:r>
          </w:p>
        </w:tc>
      </w:tr>
    </w:tbl>
    <w:p w:rsidR="00E3556D" w:rsidRDefault="00E3556D" w:rsidP="00E3556D">
      <w:pPr>
        <w:pStyle w:val="Style-20"/>
        <w:spacing w:line="360" w:lineRule="auto"/>
        <w:ind w:left="720"/>
        <w:contextualSpacing/>
      </w:pPr>
    </w:p>
    <w:p w:rsidR="00E3556D" w:rsidRDefault="00E3556D" w:rsidP="00E3556D">
      <w:pPr>
        <w:pStyle w:val="ListStyle"/>
        <w:numPr>
          <w:ilvl w:val="0"/>
          <w:numId w:val="2"/>
        </w:numPr>
        <w:spacing w:line="360" w:lineRule="auto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Secured high marks for the examination held by GLOBAL MATHEMATICAL TALENT PROBE.</w:t>
      </w:r>
    </w:p>
    <w:p w:rsidR="00E3556D" w:rsidRDefault="00E3556D" w:rsidP="00E3556D">
      <w:pPr>
        <w:pStyle w:val="ListStyle"/>
        <w:numPr>
          <w:ilvl w:val="0"/>
          <w:numId w:val="2"/>
        </w:numPr>
        <w:spacing w:line="360" w:lineRule="auto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Secured A+ in .NET TECHNOLOGIES –Training held at CDAC.</w:t>
      </w:r>
    </w:p>
    <w:p w:rsidR="00E3556D" w:rsidRDefault="00E3556D" w:rsidP="00E3556D">
      <w:pPr>
        <w:pStyle w:val="Style-2"/>
        <w:tabs>
          <w:tab w:val="left" w:pos="7695"/>
        </w:tabs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</w:p>
    <w:p w:rsidR="00E3556D" w:rsidRDefault="00E3556D" w:rsidP="00E3556D">
      <w:pPr>
        <w:pStyle w:val="Style-2"/>
        <w:contextualSpacing/>
        <w:rPr>
          <w:color w:val="000000"/>
          <w:sz w:val="24"/>
          <w:szCs w:val="24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337"/>
        <w:gridCol w:w="5669"/>
      </w:tblGrid>
      <w:tr w:rsidR="00FA38DD" w:rsidTr="00E95D45">
        <w:tc>
          <w:tcPr>
            <w:tcW w:w="900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BFBFBF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38DD" w:rsidRPr="00FA38DD" w:rsidRDefault="00FA38DD" w:rsidP="00295A1C">
            <w:pPr>
              <w:pStyle w:val="Style-9"/>
              <w:spacing w:line="276" w:lineRule="auto"/>
              <w:contextualSpacing/>
              <w:rPr>
                <w:sz w:val="28"/>
                <w:szCs w:val="28"/>
              </w:rPr>
            </w:pPr>
            <w:r w:rsidRPr="00FA38DD">
              <w:rPr>
                <w:b/>
                <w:bCs/>
                <w:color w:val="000000"/>
                <w:sz w:val="28"/>
                <w:szCs w:val="28"/>
              </w:rPr>
              <w:lastRenderedPageBreak/>
              <w:t>PERSONAL PROFILE</w:t>
            </w:r>
          </w:p>
        </w:tc>
      </w:tr>
      <w:tr w:rsidR="00E3556D" w:rsidTr="00FA38DD">
        <w:tc>
          <w:tcPr>
            <w:tcW w:w="3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3556D" w:rsidRDefault="00E3556D" w:rsidP="00295A1C">
            <w:pPr>
              <w:pStyle w:val="Style-2"/>
              <w:contextualSpacing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Age &amp; Date of birth 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3556D" w:rsidRDefault="00511852" w:rsidP="00295A1C">
            <w:pPr>
              <w:pStyle w:val="Style-2"/>
              <w:contextualSpacing/>
            </w:pPr>
            <w:r>
              <w:rPr>
                <w:color w:val="000000"/>
                <w:sz w:val="24"/>
                <w:szCs w:val="24"/>
              </w:rPr>
              <w:t>28</w:t>
            </w:r>
            <w:r w:rsidR="00E3556D">
              <w:rPr>
                <w:color w:val="000000"/>
                <w:sz w:val="24"/>
                <w:szCs w:val="24"/>
              </w:rPr>
              <w:t>yrs, 20-08-1988</w:t>
            </w:r>
          </w:p>
        </w:tc>
      </w:tr>
      <w:tr w:rsidR="00E3556D" w:rsidTr="00FA38DD">
        <w:tc>
          <w:tcPr>
            <w:tcW w:w="3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3556D" w:rsidRDefault="00E3556D" w:rsidP="00295A1C">
            <w:pPr>
              <w:pStyle w:val="Style-2"/>
              <w:contextualSpacing/>
            </w:pPr>
            <w:r>
              <w:rPr>
                <w:b/>
                <w:bCs/>
                <w:color w:val="000000"/>
                <w:sz w:val="24"/>
                <w:szCs w:val="24"/>
              </w:rPr>
              <w:t>Languages Known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3556D" w:rsidRDefault="00E3556D" w:rsidP="00295A1C">
            <w:pPr>
              <w:pStyle w:val="Style-2"/>
              <w:contextualSpacing/>
            </w:pPr>
            <w:r>
              <w:rPr>
                <w:color w:val="000000"/>
                <w:sz w:val="24"/>
                <w:szCs w:val="24"/>
              </w:rPr>
              <w:t xml:space="preserve">English, </w:t>
            </w:r>
            <w:r w:rsidR="00F578BD">
              <w:rPr>
                <w:color w:val="000000"/>
                <w:sz w:val="24"/>
                <w:szCs w:val="24"/>
              </w:rPr>
              <w:t>Malayalam, Hindi</w:t>
            </w:r>
          </w:p>
        </w:tc>
      </w:tr>
      <w:tr w:rsidR="00E3556D" w:rsidTr="00FA38DD">
        <w:tc>
          <w:tcPr>
            <w:tcW w:w="3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3556D" w:rsidRDefault="00E3556D" w:rsidP="00295A1C">
            <w:pPr>
              <w:pStyle w:val="Style-2"/>
              <w:contextualSpacing/>
            </w:pPr>
            <w:r>
              <w:rPr>
                <w:b/>
                <w:bCs/>
                <w:color w:val="000000"/>
                <w:sz w:val="24"/>
                <w:szCs w:val="24"/>
              </w:rPr>
              <w:t>Gender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3556D" w:rsidRDefault="00E3556D" w:rsidP="00295A1C">
            <w:pPr>
              <w:pStyle w:val="Style-2"/>
              <w:contextualSpacing/>
            </w:pPr>
            <w:r>
              <w:rPr>
                <w:color w:val="000000"/>
                <w:sz w:val="24"/>
                <w:szCs w:val="24"/>
              </w:rPr>
              <w:t>Female</w:t>
            </w:r>
          </w:p>
        </w:tc>
      </w:tr>
      <w:tr w:rsidR="00E3556D" w:rsidTr="00FA38DD">
        <w:tc>
          <w:tcPr>
            <w:tcW w:w="3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3556D" w:rsidRDefault="00E3556D" w:rsidP="00295A1C">
            <w:pPr>
              <w:pStyle w:val="Style-2"/>
              <w:contextualSpacing/>
            </w:pPr>
            <w:r>
              <w:rPr>
                <w:b/>
                <w:bCs/>
                <w:color w:val="000000"/>
                <w:sz w:val="24"/>
                <w:szCs w:val="24"/>
              </w:rPr>
              <w:t>Marital Status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3556D" w:rsidRDefault="00B367C0" w:rsidP="00295A1C">
            <w:pPr>
              <w:pStyle w:val="Style-2"/>
              <w:contextualSpacing/>
            </w:pPr>
            <w:r>
              <w:rPr>
                <w:color w:val="000000"/>
                <w:sz w:val="24"/>
                <w:szCs w:val="24"/>
              </w:rPr>
              <w:t>Married</w:t>
            </w:r>
          </w:p>
        </w:tc>
      </w:tr>
      <w:tr w:rsidR="00E3556D" w:rsidTr="00FA38DD">
        <w:tc>
          <w:tcPr>
            <w:tcW w:w="3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3556D" w:rsidRDefault="00E3556D" w:rsidP="00295A1C">
            <w:pPr>
              <w:pStyle w:val="Style-2"/>
              <w:contextualSpacing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Nationality 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3556D" w:rsidRDefault="00E3556D" w:rsidP="00295A1C">
            <w:pPr>
              <w:pStyle w:val="Style-2"/>
              <w:contextualSpacing/>
            </w:pPr>
            <w:r>
              <w:rPr>
                <w:color w:val="000000"/>
                <w:sz w:val="24"/>
                <w:szCs w:val="24"/>
              </w:rPr>
              <w:t>Indian</w:t>
            </w:r>
          </w:p>
        </w:tc>
      </w:tr>
      <w:tr w:rsidR="00E3556D" w:rsidTr="00FA38DD">
        <w:tc>
          <w:tcPr>
            <w:tcW w:w="3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3556D" w:rsidRDefault="00E3556D" w:rsidP="00295A1C">
            <w:pPr>
              <w:pStyle w:val="Style-2"/>
              <w:contextualSpacing/>
            </w:pPr>
            <w:r>
              <w:rPr>
                <w:b/>
                <w:bCs/>
                <w:color w:val="000000"/>
                <w:sz w:val="24"/>
                <w:szCs w:val="24"/>
              </w:rPr>
              <w:t>Hobbies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3556D" w:rsidRDefault="00E3556D" w:rsidP="00295A1C">
            <w:pPr>
              <w:pStyle w:val="Style-2"/>
              <w:contextualSpacing/>
            </w:pPr>
            <w:r>
              <w:rPr>
                <w:color w:val="000000"/>
                <w:sz w:val="24"/>
                <w:szCs w:val="24"/>
              </w:rPr>
              <w:t>Teaching,Browsing,Listening to music</w:t>
            </w:r>
          </w:p>
        </w:tc>
      </w:tr>
    </w:tbl>
    <w:p w:rsidR="00E3556D" w:rsidRDefault="00E3556D" w:rsidP="00E3556D">
      <w:pPr>
        <w:pStyle w:val="Style-21"/>
        <w:ind w:right="-630"/>
        <w:contextualSpacing/>
      </w:pPr>
    </w:p>
    <w:p w:rsidR="00E3556D" w:rsidRDefault="00E3556D" w:rsidP="00E3556D">
      <w:pPr>
        <w:pStyle w:val="Style-7"/>
        <w:spacing w:line="360" w:lineRule="auto"/>
        <w:contextualSpacing/>
        <w:rPr>
          <w:color w:val="000000"/>
          <w:sz w:val="24"/>
          <w:szCs w:val="24"/>
        </w:rPr>
      </w:pPr>
    </w:p>
    <w:p w:rsidR="00E3556D" w:rsidRDefault="00E3556D" w:rsidP="00E3556D">
      <w:pPr>
        <w:pStyle w:val="Style-22"/>
        <w:contextualSpacing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Declaration:</w:t>
      </w:r>
    </w:p>
    <w:p w:rsidR="00E3556D" w:rsidRDefault="00E3556D" w:rsidP="00E3556D">
      <w:pPr>
        <w:pStyle w:val="Style-22"/>
        <w:contextualSpacing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                    </w:t>
      </w:r>
      <w:r>
        <w:rPr>
          <w:color w:val="000000"/>
          <w:sz w:val="24"/>
          <w:szCs w:val="24"/>
        </w:rPr>
        <w:t xml:space="preserve"> I hereby declare that the information furnished above is true to the best of my knowledge.</w:t>
      </w:r>
    </w:p>
    <w:p w:rsidR="00E3556D" w:rsidRDefault="00E3556D" w:rsidP="00E3556D">
      <w:pPr>
        <w:pStyle w:val="Style-7"/>
        <w:tabs>
          <w:tab w:val="left" w:pos="2040"/>
        </w:tabs>
        <w:spacing w:line="360" w:lineRule="auto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</w:p>
    <w:p w:rsidR="00E3556D" w:rsidRDefault="00E3556D" w:rsidP="00E3556D">
      <w:pPr>
        <w:pStyle w:val="Style-23"/>
        <w:spacing w:line="360" w:lineRule="auto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                                               </w:t>
      </w:r>
      <w:r w:rsidR="00C86D4D">
        <w:rPr>
          <w:color w:val="000000"/>
          <w:sz w:val="24"/>
          <w:szCs w:val="24"/>
        </w:rPr>
        <w:t xml:space="preserve">                               </w:t>
      </w:r>
      <w:r>
        <w:rPr>
          <w:color w:val="000000"/>
          <w:sz w:val="24"/>
          <w:szCs w:val="24"/>
        </w:rPr>
        <w:t>ASWATHY A</w:t>
      </w:r>
    </w:p>
    <w:p w:rsidR="00EF2BA4" w:rsidRDefault="00EF2BA4"/>
    <w:sectPr w:rsidR="00EF2BA4" w:rsidSect="00EF2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44D3" w:rsidRDefault="008E44D3" w:rsidP="00F41C86">
      <w:r>
        <w:separator/>
      </w:r>
    </w:p>
  </w:endnote>
  <w:endnote w:type="continuationSeparator" w:id="0">
    <w:p w:rsidR="008E44D3" w:rsidRDefault="008E44D3" w:rsidP="00F41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44D3" w:rsidRDefault="008E44D3" w:rsidP="00F41C86">
      <w:r>
        <w:separator/>
      </w:r>
    </w:p>
  </w:footnote>
  <w:footnote w:type="continuationSeparator" w:id="0">
    <w:p w:rsidR="008E44D3" w:rsidRDefault="008E44D3" w:rsidP="00F41C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00000001"/>
    <w:lvl w:ilvl="0" w:tplc="FFFFFFFF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FFFFFFFF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bullet"/>
      <w:lvlText w:val="■"/>
      <w:lvlJc w:val="right"/>
      <w:pPr>
        <w:tabs>
          <w:tab w:val="num" w:pos="2160"/>
        </w:tabs>
        <w:ind w:left="216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bullet"/>
      <w:lvlText w:val="■"/>
      <w:lvlJc w:val="right"/>
      <w:pPr>
        <w:tabs>
          <w:tab w:val="num" w:pos="4320"/>
        </w:tabs>
        <w:ind w:left="432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bullet"/>
      <w:lvlText w:val="■"/>
      <w:lvlJc w:val="right"/>
      <w:pPr>
        <w:tabs>
          <w:tab w:val="num" w:pos="6480"/>
        </w:tabs>
        <w:ind w:left="648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1" w15:restartNumberingAfterBreak="0">
    <w:nsid w:val="00000002"/>
    <w:multiLevelType w:val="hybridMultilevel"/>
    <w:tmpl w:val="00000002"/>
    <w:lvl w:ilvl="0" w:tplc="FFFFFFFF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FFFFFFFF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bullet"/>
      <w:lvlText w:val="■"/>
      <w:lvlJc w:val="right"/>
      <w:pPr>
        <w:tabs>
          <w:tab w:val="num" w:pos="2160"/>
        </w:tabs>
        <w:ind w:left="216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bullet"/>
      <w:lvlText w:val="■"/>
      <w:lvlJc w:val="right"/>
      <w:pPr>
        <w:tabs>
          <w:tab w:val="num" w:pos="4320"/>
        </w:tabs>
        <w:ind w:left="432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bullet"/>
      <w:lvlText w:val="■"/>
      <w:lvlJc w:val="right"/>
      <w:pPr>
        <w:tabs>
          <w:tab w:val="num" w:pos="6480"/>
        </w:tabs>
        <w:ind w:left="648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2" w15:restartNumberingAfterBreak="0">
    <w:nsid w:val="00000003"/>
    <w:multiLevelType w:val="hybridMultilevel"/>
    <w:tmpl w:val="00000003"/>
    <w:lvl w:ilvl="0" w:tplc="FFFFFFFF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FFFFFFFF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2" w:tplc="FFFFFFFF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3" w:tplc="FFFFFFFF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4" w:tplc="FFFFFFFF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5" w:tplc="FFFFFFFF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6" w:tplc="FFFFFFFF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7" w:tplc="FFFFFFFF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8" w:tplc="FFFFFFFF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</w:abstractNum>
  <w:abstractNum w:abstractNumId="3" w15:restartNumberingAfterBreak="0">
    <w:nsid w:val="24E76B09"/>
    <w:multiLevelType w:val="hybridMultilevel"/>
    <w:tmpl w:val="232EE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56D"/>
    <w:rsid w:val="00002E73"/>
    <w:rsid w:val="00157556"/>
    <w:rsid w:val="001F643E"/>
    <w:rsid w:val="003570A7"/>
    <w:rsid w:val="003940D2"/>
    <w:rsid w:val="004F2860"/>
    <w:rsid w:val="00507E6B"/>
    <w:rsid w:val="00511852"/>
    <w:rsid w:val="00513F13"/>
    <w:rsid w:val="0058473A"/>
    <w:rsid w:val="00637264"/>
    <w:rsid w:val="0068550F"/>
    <w:rsid w:val="006A5C70"/>
    <w:rsid w:val="006E2CBE"/>
    <w:rsid w:val="007549D8"/>
    <w:rsid w:val="00773CC8"/>
    <w:rsid w:val="00800770"/>
    <w:rsid w:val="00820B2D"/>
    <w:rsid w:val="008B6B84"/>
    <w:rsid w:val="008E1B41"/>
    <w:rsid w:val="008E44D3"/>
    <w:rsid w:val="00954946"/>
    <w:rsid w:val="00AB0D6F"/>
    <w:rsid w:val="00B367C0"/>
    <w:rsid w:val="00B600AB"/>
    <w:rsid w:val="00BF70B8"/>
    <w:rsid w:val="00C02657"/>
    <w:rsid w:val="00C11221"/>
    <w:rsid w:val="00C428C7"/>
    <w:rsid w:val="00C578EC"/>
    <w:rsid w:val="00C62778"/>
    <w:rsid w:val="00C71E5C"/>
    <w:rsid w:val="00C86D4D"/>
    <w:rsid w:val="00D0552F"/>
    <w:rsid w:val="00D20EB8"/>
    <w:rsid w:val="00E3556D"/>
    <w:rsid w:val="00EB614B"/>
    <w:rsid w:val="00EF2BA4"/>
    <w:rsid w:val="00F41C86"/>
    <w:rsid w:val="00F578BD"/>
    <w:rsid w:val="00F9610A"/>
    <w:rsid w:val="00FA3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FAF24D6-562F-457F-83DA-FC32F2F78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55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-1">
    <w:name w:val="Style-1"/>
    <w:rsid w:val="00E355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tyle-2">
    <w:name w:val="Style-2"/>
    <w:rsid w:val="00E355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tyle-3">
    <w:name w:val="Style-3"/>
    <w:rsid w:val="00E355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tyle-4">
    <w:name w:val="Style-4"/>
    <w:rsid w:val="00E355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tyle-5">
    <w:name w:val="Style-5"/>
    <w:rsid w:val="00E355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tyle-6">
    <w:name w:val="Style-6"/>
    <w:rsid w:val="00E355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tyle-7">
    <w:name w:val="Style-7"/>
    <w:rsid w:val="00E355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tyle-8">
    <w:name w:val="Style-8"/>
    <w:rsid w:val="00E355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tyle-9">
    <w:name w:val="Style-9"/>
    <w:rsid w:val="00E355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tyle-10">
    <w:name w:val="Style-10"/>
    <w:rsid w:val="00E355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tyle-11">
    <w:name w:val="Style-11"/>
    <w:rsid w:val="00E355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ListStyle">
    <w:name w:val="ListStyle"/>
    <w:rsid w:val="00E355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tyle-13">
    <w:name w:val="Style-13"/>
    <w:rsid w:val="00E355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tyle-14">
    <w:name w:val="Style-14"/>
    <w:rsid w:val="00E355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tyle-15">
    <w:name w:val="Style-15"/>
    <w:rsid w:val="00E355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tyle-19">
    <w:name w:val="Style-19"/>
    <w:rsid w:val="00E355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tyle-20">
    <w:name w:val="Style-20"/>
    <w:rsid w:val="00E355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tyle-21">
    <w:name w:val="Style-21"/>
    <w:rsid w:val="00E355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tyle-22">
    <w:name w:val="Style-22"/>
    <w:rsid w:val="00E355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tyle-23">
    <w:name w:val="Style-23"/>
    <w:rsid w:val="00E355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41C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1C8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41C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1C86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Anand H P</cp:lastModifiedBy>
  <cp:revision>2</cp:revision>
  <dcterms:created xsi:type="dcterms:W3CDTF">2017-02-10T06:54:00Z</dcterms:created>
  <dcterms:modified xsi:type="dcterms:W3CDTF">2017-02-10T06:54:00Z</dcterms:modified>
</cp:coreProperties>
</file>