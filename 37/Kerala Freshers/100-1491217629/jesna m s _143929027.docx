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97C" w:rsidRPr="00755E92" w:rsidRDefault="00A06E2B" w:rsidP="00755E92">
      <w:pPr>
        <w:spacing w:before="53" w:line="233" w:lineRule="auto"/>
        <w:ind w:right="59"/>
        <w:jc w:val="both"/>
        <w:rPr>
          <w:b/>
          <w:spacing w:val="-1"/>
          <w:sz w:val="28"/>
          <w:szCs w:val="28"/>
        </w:rPr>
      </w:pPr>
      <w:r>
        <w:rPr>
          <w:b/>
          <w:noProof/>
          <w:sz w:val="36"/>
          <w:szCs w:val="36"/>
        </w:rPr>
        <mc:AlternateContent>
          <mc:Choice Requires="wps">
            <w:drawing>
              <wp:anchor distT="0" distB="0" distL="114300" distR="114300" simplePos="0" relativeHeight="251666944" behindDoc="0" locked="0" layoutInCell="1" allowOverlap="1">
                <wp:simplePos x="0" y="0"/>
                <wp:positionH relativeFrom="column">
                  <wp:posOffset>4794885</wp:posOffset>
                </wp:positionH>
                <wp:positionV relativeFrom="paragraph">
                  <wp:posOffset>-471170</wp:posOffset>
                </wp:positionV>
                <wp:extent cx="1250950" cy="1483995"/>
                <wp:effectExtent l="6985" t="11430" r="8890" b="9525"/>
                <wp:wrapNone/>
                <wp:docPr id="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0950" cy="14839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2818B" id="Rectangle 40" o:spid="_x0000_s1026" style="position:absolute;margin-left:377.55pt;margin-top:-37.1pt;width:98.5pt;height:116.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"/>
            </w:pict>
          </mc:Fallback>
        </mc:AlternateContent>
      </w:r>
      <w:r w:rsidR="00755E92">
        <w:rPr>
          <w:b/>
          <w:spacing w:val="-1"/>
          <w:sz w:val="28"/>
          <w:szCs w:val="28"/>
        </w:rPr>
        <w:t xml:space="preserve">  JESNA MS</w:t>
      </w:r>
    </w:p>
    <w:p w:rsidR="00D9150F" w:rsidRDefault="002C280F">
      <w:pPr>
        <w:spacing w:before="53" w:line="233" w:lineRule="auto"/>
        <w:ind w:left="130" w:right="59" w:hanging="10"/>
        <w:jc w:val="both"/>
        <w:rPr>
          <w:spacing w:val="2"/>
          <w:sz w:val="28"/>
          <w:szCs w:val="28"/>
        </w:rPr>
      </w:pPr>
      <w:r>
        <w:rPr>
          <w:spacing w:val="4"/>
          <w:sz w:val="28"/>
          <w:szCs w:val="28"/>
        </w:rPr>
        <w:t>E</w:t>
      </w:r>
      <w:r>
        <w:rPr>
          <w:sz w:val="28"/>
          <w:szCs w:val="28"/>
        </w:rPr>
        <w:t xml:space="preserve">- </w:t>
      </w:r>
      <w:r>
        <w:rPr>
          <w:spacing w:val="-3"/>
          <w:sz w:val="28"/>
          <w:szCs w:val="28"/>
        </w:rPr>
        <w:t>m</w:t>
      </w:r>
      <w:r>
        <w:rPr>
          <w:sz w:val="28"/>
          <w:szCs w:val="28"/>
        </w:rPr>
        <w:t>a</w:t>
      </w:r>
      <w:r>
        <w:rPr>
          <w:spacing w:val="1"/>
          <w:sz w:val="28"/>
          <w:szCs w:val="28"/>
        </w:rPr>
        <w:t>il</w:t>
      </w:r>
      <w:r w:rsidR="00D9150F">
        <w:rPr>
          <w:sz w:val="28"/>
          <w:szCs w:val="28"/>
        </w:rPr>
        <w:t>:</w:t>
      </w:r>
      <w:r w:rsidR="00755E92">
        <w:rPr>
          <w:sz w:val="28"/>
          <w:szCs w:val="28"/>
        </w:rPr>
        <w:t>jesna1994</w:t>
      </w:r>
      <w:r w:rsidR="00D9150F">
        <w:rPr>
          <w:sz w:val="28"/>
          <w:szCs w:val="28"/>
        </w:rPr>
        <w:t>@gmail.com</w:t>
      </w:r>
      <w:r>
        <w:rPr>
          <w:sz w:val="28"/>
          <w:szCs w:val="28"/>
        </w:rPr>
        <w:t xml:space="preserve">             </w:t>
      </w:r>
      <w:r w:rsidR="00D9150F">
        <w:rPr>
          <w:sz w:val="28"/>
          <w:szCs w:val="28"/>
        </w:rPr>
        <w:t xml:space="preserve">            </w:t>
      </w:r>
      <w:r>
        <w:rPr>
          <w:sz w:val="28"/>
          <w:szCs w:val="28"/>
        </w:rPr>
        <w:t xml:space="preserve">   </w:t>
      </w:r>
      <w:r>
        <w:rPr>
          <w:spacing w:val="32"/>
          <w:sz w:val="28"/>
          <w:szCs w:val="28"/>
        </w:rPr>
        <w:t xml:space="preserve"> </w:t>
      </w:r>
    </w:p>
    <w:p w:rsidR="00184462" w:rsidRDefault="002C280F">
      <w:pPr>
        <w:spacing w:before="53" w:line="233" w:lineRule="auto"/>
        <w:ind w:left="130" w:right="59" w:hanging="10"/>
        <w:jc w:val="both"/>
        <w:rPr>
          <w:sz w:val="28"/>
          <w:szCs w:val="28"/>
        </w:rPr>
      </w:pPr>
      <w:r>
        <w:rPr>
          <w:sz w:val="28"/>
          <w:szCs w:val="28"/>
        </w:rPr>
        <w:t>M</w:t>
      </w:r>
      <w:r>
        <w:rPr>
          <w:spacing w:val="-1"/>
          <w:sz w:val="28"/>
          <w:szCs w:val="28"/>
        </w:rPr>
        <w:t>o</w:t>
      </w:r>
      <w:r>
        <w:rPr>
          <w:spacing w:val="1"/>
          <w:sz w:val="28"/>
          <w:szCs w:val="28"/>
        </w:rPr>
        <w:t>b</w:t>
      </w:r>
      <w:r>
        <w:rPr>
          <w:spacing w:val="-1"/>
          <w:sz w:val="28"/>
          <w:szCs w:val="28"/>
        </w:rPr>
        <w:t>i</w:t>
      </w:r>
      <w:r>
        <w:rPr>
          <w:spacing w:val="1"/>
          <w:sz w:val="28"/>
          <w:szCs w:val="28"/>
        </w:rPr>
        <w:t>l</w:t>
      </w:r>
      <w:r>
        <w:rPr>
          <w:spacing w:val="-2"/>
          <w:sz w:val="28"/>
          <w:szCs w:val="28"/>
        </w:rPr>
        <w:t>e</w:t>
      </w:r>
      <w:r>
        <w:rPr>
          <w:sz w:val="28"/>
          <w:szCs w:val="28"/>
        </w:rPr>
        <w:t>:</w:t>
      </w:r>
      <w:r>
        <w:rPr>
          <w:spacing w:val="1"/>
          <w:sz w:val="28"/>
          <w:szCs w:val="28"/>
        </w:rPr>
        <w:t xml:space="preserve"> </w:t>
      </w:r>
      <w:r>
        <w:rPr>
          <w:sz w:val="28"/>
          <w:szCs w:val="28"/>
        </w:rPr>
        <w:t>+</w:t>
      </w:r>
      <w:r>
        <w:rPr>
          <w:spacing w:val="-2"/>
          <w:sz w:val="28"/>
          <w:szCs w:val="28"/>
        </w:rPr>
        <w:t>9</w:t>
      </w:r>
      <w:r>
        <w:rPr>
          <w:spacing w:val="2"/>
          <w:sz w:val="28"/>
          <w:szCs w:val="28"/>
        </w:rPr>
        <w:t>1</w:t>
      </w:r>
      <w:r w:rsidR="00755E92">
        <w:rPr>
          <w:spacing w:val="-2"/>
          <w:sz w:val="28"/>
          <w:szCs w:val="28"/>
        </w:rPr>
        <w:t>-8157040818</w:t>
      </w:r>
    </w:p>
    <w:p w:rsidR="00184462" w:rsidRDefault="00184462">
      <w:pPr>
        <w:spacing w:before="5" w:line="120" w:lineRule="exact"/>
        <w:rPr>
          <w:sz w:val="13"/>
          <w:szCs w:val="13"/>
        </w:rPr>
      </w:pPr>
    </w:p>
    <w:p w:rsidR="00184462" w:rsidRDefault="00184462">
      <w:pPr>
        <w:spacing w:line="200" w:lineRule="exact"/>
      </w:pPr>
    </w:p>
    <w:p w:rsidR="009F697C" w:rsidRDefault="009F697C">
      <w:pPr>
        <w:ind w:left="3164" w:right="3148"/>
        <w:jc w:val="center"/>
        <w:rPr>
          <w:b/>
          <w:spacing w:val="-1"/>
          <w:sz w:val="28"/>
          <w:szCs w:val="28"/>
        </w:rPr>
      </w:pPr>
    </w:p>
    <w:p w:rsidR="009F697C" w:rsidRDefault="009F697C">
      <w:pPr>
        <w:ind w:left="3164" w:right="3148"/>
        <w:jc w:val="center"/>
        <w:rPr>
          <w:b/>
          <w:spacing w:val="-1"/>
          <w:sz w:val="28"/>
          <w:szCs w:val="28"/>
        </w:rPr>
      </w:pPr>
    </w:p>
    <w:p w:rsidR="009F697C" w:rsidRDefault="009F697C">
      <w:pPr>
        <w:ind w:left="3164" w:right="3148"/>
        <w:jc w:val="center"/>
        <w:rPr>
          <w:b/>
          <w:spacing w:val="-1"/>
          <w:sz w:val="28"/>
          <w:szCs w:val="28"/>
        </w:rPr>
      </w:pPr>
    </w:p>
    <w:p w:rsidR="009F697C" w:rsidRDefault="009F697C">
      <w:pPr>
        <w:ind w:left="3164" w:right="3148"/>
        <w:jc w:val="center"/>
        <w:rPr>
          <w:b/>
          <w:spacing w:val="-1"/>
          <w:sz w:val="28"/>
          <w:szCs w:val="28"/>
        </w:rPr>
      </w:pPr>
    </w:p>
    <w:p w:rsidR="009F697C" w:rsidRDefault="009F697C">
      <w:pPr>
        <w:ind w:left="3164" w:right="3148"/>
        <w:jc w:val="center"/>
        <w:rPr>
          <w:b/>
          <w:spacing w:val="-1"/>
          <w:sz w:val="28"/>
          <w:szCs w:val="28"/>
        </w:rPr>
      </w:pPr>
    </w:p>
    <w:p w:rsidR="00184462" w:rsidRDefault="002C280F">
      <w:pPr>
        <w:ind w:left="3164" w:right="3148"/>
        <w:jc w:val="center"/>
        <w:rPr>
          <w:sz w:val="28"/>
          <w:szCs w:val="28"/>
        </w:rPr>
      </w:pPr>
      <w:r>
        <w:rPr>
          <w:b/>
          <w:spacing w:val="-1"/>
          <w:sz w:val="28"/>
          <w:szCs w:val="28"/>
        </w:rPr>
        <w:t>CAR</w:t>
      </w:r>
      <w:r>
        <w:rPr>
          <w:b/>
          <w:sz w:val="28"/>
          <w:szCs w:val="28"/>
        </w:rPr>
        <w:t>EER</w:t>
      </w:r>
      <w:r>
        <w:rPr>
          <w:b/>
          <w:spacing w:val="-1"/>
          <w:sz w:val="28"/>
          <w:szCs w:val="28"/>
        </w:rPr>
        <w:t xml:space="preserve"> </w:t>
      </w:r>
      <w:r>
        <w:rPr>
          <w:b/>
          <w:sz w:val="28"/>
          <w:szCs w:val="28"/>
        </w:rPr>
        <w:t>OBJEC</w:t>
      </w:r>
      <w:r>
        <w:rPr>
          <w:b/>
          <w:spacing w:val="-1"/>
          <w:sz w:val="28"/>
          <w:szCs w:val="28"/>
        </w:rPr>
        <w:t>T</w:t>
      </w:r>
      <w:r>
        <w:rPr>
          <w:b/>
          <w:spacing w:val="1"/>
          <w:sz w:val="28"/>
          <w:szCs w:val="28"/>
        </w:rPr>
        <w:t>I</w:t>
      </w:r>
      <w:r>
        <w:rPr>
          <w:b/>
          <w:spacing w:val="-1"/>
          <w:sz w:val="28"/>
          <w:szCs w:val="28"/>
        </w:rPr>
        <w:t>V</w:t>
      </w:r>
      <w:r>
        <w:rPr>
          <w:b/>
          <w:sz w:val="28"/>
          <w:szCs w:val="28"/>
        </w:rPr>
        <w:t>E</w:t>
      </w:r>
    </w:p>
    <w:p w:rsidR="00184462" w:rsidRDefault="00184462">
      <w:pPr>
        <w:spacing w:before="4" w:line="160" w:lineRule="exact"/>
        <w:rPr>
          <w:sz w:val="16"/>
          <w:szCs w:val="16"/>
        </w:rPr>
      </w:pPr>
    </w:p>
    <w:p w:rsidR="00184462" w:rsidRDefault="00184462">
      <w:pPr>
        <w:spacing w:line="200" w:lineRule="exact"/>
      </w:pPr>
    </w:p>
    <w:p w:rsidR="00184462" w:rsidRDefault="00184462">
      <w:pPr>
        <w:spacing w:line="200" w:lineRule="exact"/>
      </w:pPr>
    </w:p>
    <w:p w:rsidR="00184462" w:rsidRDefault="002C280F" w:rsidP="0051101C">
      <w:pPr>
        <w:spacing w:line="236" w:lineRule="auto"/>
        <w:ind w:left="116" w:right="482" w:hanging="10"/>
        <w:jc w:val="both"/>
        <w:rPr>
          <w:sz w:val="28"/>
          <w:szCs w:val="28"/>
        </w:rPr>
      </w:pPr>
      <w:r>
        <w:rPr>
          <w:b/>
          <w:sz w:val="28"/>
          <w:szCs w:val="28"/>
        </w:rPr>
        <w:t>See</w:t>
      </w:r>
      <w:r>
        <w:rPr>
          <w:b/>
          <w:spacing w:val="-5"/>
          <w:sz w:val="28"/>
          <w:szCs w:val="28"/>
        </w:rPr>
        <w:t>k</w:t>
      </w:r>
      <w:r>
        <w:rPr>
          <w:b/>
          <w:spacing w:val="1"/>
          <w:sz w:val="28"/>
          <w:szCs w:val="28"/>
        </w:rPr>
        <w:t>i</w:t>
      </w:r>
      <w:r>
        <w:rPr>
          <w:b/>
          <w:sz w:val="28"/>
          <w:szCs w:val="28"/>
        </w:rPr>
        <w:t>ng</w:t>
      </w:r>
      <w:r>
        <w:rPr>
          <w:b/>
          <w:spacing w:val="1"/>
          <w:sz w:val="28"/>
          <w:szCs w:val="28"/>
        </w:rPr>
        <w:t xml:space="preserve"> </w:t>
      </w:r>
      <w:r>
        <w:rPr>
          <w:b/>
          <w:sz w:val="28"/>
          <w:szCs w:val="28"/>
        </w:rPr>
        <w:t>a p</w:t>
      </w:r>
      <w:r>
        <w:rPr>
          <w:b/>
          <w:spacing w:val="-1"/>
          <w:sz w:val="28"/>
          <w:szCs w:val="28"/>
        </w:rPr>
        <w:t>o</w:t>
      </w:r>
      <w:r>
        <w:rPr>
          <w:b/>
          <w:spacing w:val="1"/>
          <w:sz w:val="28"/>
          <w:szCs w:val="28"/>
        </w:rPr>
        <w:t>si</w:t>
      </w:r>
      <w:r>
        <w:rPr>
          <w:b/>
          <w:spacing w:val="-2"/>
          <w:sz w:val="28"/>
          <w:szCs w:val="28"/>
        </w:rPr>
        <w:t>t</w:t>
      </w:r>
      <w:r>
        <w:rPr>
          <w:b/>
          <w:spacing w:val="-1"/>
          <w:sz w:val="28"/>
          <w:szCs w:val="28"/>
        </w:rPr>
        <w:t>i</w:t>
      </w:r>
      <w:r>
        <w:rPr>
          <w:b/>
          <w:spacing w:val="1"/>
          <w:sz w:val="28"/>
          <w:szCs w:val="28"/>
        </w:rPr>
        <w:t>o</w:t>
      </w:r>
      <w:r>
        <w:rPr>
          <w:b/>
          <w:sz w:val="28"/>
          <w:szCs w:val="28"/>
        </w:rPr>
        <w:t>n</w:t>
      </w:r>
      <w:r>
        <w:rPr>
          <w:b/>
          <w:spacing w:val="-3"/>
          <w:sz w:val="28"/>
          <w:szCs w:val="28"/>
        </w:rPr>
        <w:t xml:space="preserve"> </w:t>
      </w:r>
      <w:r>
        <w:rPr>
          <w:b/>
          <w:spacing w:val="1"/>
          <w:sz w:val="28"/>
          <w:szCs w:val="28"/>
        </w:rPr>
        <w:t>w</w:t>
      </w:r>
      <w:r>
        <w:rPr>
          <w:b/>
          <w:sz w:val="28"/>
          <w:szCs w:val="28"/>
        </w:rPr>
        <w:t xml:space="preserve">here </w:t>
      </w:r>
      <w:r>
        <w:rPr>
          <w:b/>
          <w:spacing w:val="-4"/>
          <w:sz w:val="28"/>
          <w:szCs w:val="28"/>
        </w:rPr>
        <w:t>m</w:t>
      </w:r>
      <w:r>
        <w:rPr>
          <w:b/>
          <w:sz w:val="28"/>
          <w:szCs w:val="28"/>
        </w:rPr>
        <w:t>y</w:t>
      </w:r>
      <w:r>
        <w:rPr>
          <w:b/>
          <w:spacing w:val="1"/>
          <w:sz w:val="28"/>
          <w:szCs w:val="28"/>
        </w:rPr>
        <w:t xml:space="preserve"> </w:t>
      </w:r>
      <w:r>
        <w:rPr>
          <w:b/>
          <w:sz w:val="28"/>
          <w:szCs w:val="28"/>
        </w:rPr>
        <w:t>techni</w:t>
      </w:r>
      <w:r>
        <w:rPr>
          <w:b/>
          <w:spacing w:val="-2"/>
          <w:sz w:val="28"/>
          <w:szCs w:val="28"/>
        </w:rPr>
        <w:t>c</w:t>
      </w:r>
      <w:r>
        <w:rPr>
          <w:b/>
          <w:spacing w:val="-1"/>
          <w:sz w:val="28"/>
          <w:szCs w:val="28"/>
        </w:rPr>
        <w:t>a</w:t>
      </w:r>
      <w:r>
        <w:rPr>
          <w:b/>
          <w:sz w:val="28"/>
          <w:szCs w:val="28"/>
        </w:rPr>
        <w:t>l</w:t>
      </w:r>
      <w:r>
        <w:rPr>
          <w:b/>
          <w:spacing w:val="1"/>
          <w:sz w:val="28"/>
          <w:szCs w:val="28"/>
        </w:rPr>
        <w:t xml:space="preserve"> </w:t>
      </w:r>
      <w:r>
        <w:rPr>
          <w:b/>
          <w:sz w:val="28"/>
          <w:szCs w:val="28"/>
        </w:rPr>
        <w:t>s</w:t>
      </w:r>
      <w:r>
        <w:rPr>
          <w:b/>
          <w:spacing w:val="-2"/>
          <w:sz w:val="28"/>
          <w:szCs w:val="28"/>
        </w:rPr>
        <w:t>k</w:t>
      </w:r>
      <w:r>
        <w:rPr>
          <w:b/>
          <w:spacing w:val="1"/>
          <w:sz w:val="28"/>
          <w:szCs w:val="28"/>
        </w:rPr>
        <w:t>i</w:t>
      </w:r>
      <w:r>
        <w:rPr>
          <w:b/>
          <w:spacing w:val="-1"/>
          <w:sz w:val="28"/>
          <w:szCs w:val="28"/>
        </w:rPr>
        <w:t>l</w:t>
      </w:r>
      <w:r>
        <w:rPr>
          <w:b/>
          <w:spacing w:val="1"/>
          <w:sz w:val="28"/>
          <w:szCs w:val="28"/>
        </w:rPr>
        <w:t>l</w:t>
      </w:r>
      <w:r>
        <w:rPr>
          <w:b/>
          <w:sz w:val="28"/>
          <w:szCs w:val="28"/>
        </w:rPr>
        <w:t>s</w:t>
      </w:r>
      <w:r>
        <w:rPr>
          <w:b/>
          <w:spacing w:val="-2"/>
          <w:sz w:val="28"/>
          <w:szCs w:val="28"/>
        </w:rPr>
        <w:t xml:space="preserve"> </w:t>
      </w:r>
      <w:r>
        <w:rPr>
          <w:b/>
          <w:spacing w:val="1"/>
          <w:sz w:val="28"/>
          <w:szCs w:val="28"/>
        </w:rPr>
        <w:t>a</w:t>
      </w:r>
      <w:r>
        <w:rPr>
          <w:b/>
          <w:sz w:val="28"/>
          <w:szCs w:val="28"/>
        </w:rPr>
        <w:t xml:space="preserve">nd </w:t>
      </w:r>
      <w:r>
        <w:rPr>
          <w:b/>
          <w:spacing w:val="-1"/>
          <w:sz w:val="28"/>
          <w:szCs w:val="28"/>
        </w:rPr>
        <w:t>s</w:t>
      </w:r>
      <w:r>
        <w:rPr>
          <w:b/>
          <w:spacing w:val="1"/>
          <w:sz w:val="28"/>
          <w:szCs w:val="28"/>
        </w:rPr>
        <w:t>o</w:t>
      </w:r>
      <w:r>
        <w:rPr>
          <w:b/>
          <w:sz w:val="28"/>
          <w:szCs w:val="28"/>
        </w:rPr>
        <w:t>ft</w:t>
      </w:r>
      <w:r>
        <w:rPr>
          <w:b/>
          <w:spacing w:val="-3"/>
          <w:sz w:val="28"/>
          <w:szCs w:val="28"/>
        </w:rPr>
        <w:t xml:space="preserve"> </w:t>
      </w:r>
      <w:r>
        <w:rPr>
          <w:b/>
          <w:spacing w:val="1"/>
          <w:sz w:val="28"/>
          <w:szCs w:val="28"/>
        </w:rPr>
        <w:t>s</w:t>
      </w:r>
      <w:r>
        <w:rPr>
          <w:b/>
          <w:spacing w:val="-5"/>
          <w:sz w:val="28"/>
          <w:szCs w:val="28"/>
        </w:rPr>
        <w:t>k</w:t>
      </w:r>
      <w:r>
        <w:rPr>
          <w:b/>
          <w:spacing w:val="1"/>
          <w:sz w:val="28"/>
          <w:szCs w:val="28"/>
        </w:rPr>
        <w:t>ill</w:t>
      </w:r>
      <w:r>
        <w:rPr>
          <w:b/>
          <w:sz w:val="28"/>
          <w:szCs w:val="28"/>
        </w:rPr>
        <w:t>s</w:t>
      </w:r>
      <w:r>
        <w:rPr>
          <w:b/>
          <w:spacing w:val="-2"/>
          <w:sz w:val="28"/>
          <w:szCs w:val="28"/>
        </w:rPr>
        <w:t xml:space="preserve"> </w:t>
      </w:r>
      <w:r>
        <w:rPr>
          <w:b/>
          <w:spacing w:val="-1"/>
          <w:sz w:val="28"/>
          <w:szCs w:val="28"/>
        </w:rPr>
        <w:t>w</w:t>
      </w:r>
      <w:r>
        <w:rPr>
          <w:b/>
          <w:spacing w:val="1"/>
          <w:sz w:val="28"/>
          <w:szCs w:val="28"/>
        </w:rPr>
        <w:t>o</w:t>
      </w:r>
      <w:r>
        <w:rPr>
          <w:b/>
          <w:sz w:val="28"/>
          <w:szCs w:val="28"/>
        </w:rPr>
        <w:t>u</w:t>
      </w:r>
      <w:r>
        <w:rPr>
          <w:b/>
          <w:spacing w:val="1"/>
          <w:sz w:val="28"/>
          <w:szCs w:val="28"/>
        </w:rPr>
        <w:t>l</w:t>
      </w:r>
      <w:r>
        <w:rPr>
          <w:b/>
          <w:sz w:val="28"/>
          <w:szCs w:val="28"/>
        </w:rPr>
        <w:t xml:space="preserve">d </w:t>
      </w:r>
      <w:r>
        <w:rPr>
          <w:b/>
          <w:spacing w:val="-3"/>
          <w:sz w:val="28"/>
          <w:szCs w:val="28"/>
        </w:rPr>
        <w:t>b</w:t>
      </w:r>
      <w:r>
        <w:rPr>
          <w:b/>
          <w:sz w:val="28"/>
          <w:szCs w:val="28"/>
        </w:rPr>
        <w:t>e</w:t>
      </w:r>
      <w:r>
        <w:rPr>
          <w:b/>
          <w:spacing w:val="-3"/>
          <w:sz w:val="28"/>
          <w:szCs w:val="28"/>
        </w:rPr>
        <w:t xml:space="preserve"> </w:t>
      </w:r>
      <w:r>
        <w:rPr>
          <w:b/>
          <w:spacing w:val="3"/>
          <w:sz w:val="28"/>
          <w:szCs w:val="28"/>
        </w:rPr>
        <w:t>w</w:t>
      </w:r>
      <w:r>
        <w:rPr>
          <w:b/>
          <w:spacing w:val="-2"/>
          <w:sz w:val="28"/>
          <w:szCs w:val="28"/>
        </w:rPr>
        <w:t>e</w:t>
      </w:r>
      <w:r>
        <w:rPr>
          <w:b/>
          <w:spacing w:val="-1"/>
          <w:sz w:val="28"/>
          <w:szCs w:val="28"/>
        </w:rPr>
        <w:t>l</w:t>
      </w:r>
      <w:r>
        <w:rPr>
          <w:b/>
          <w:sz w:val="28"/>
          <w:szCs w:val="28"/>
        </w:rPr>
        <w:t>l ut</w:t>
      </w:r>
      <w:r>
        <w:rPr>
          <w:b/>
          <w:spacing w:val="1"/>
          <w:sz w:val="28"/>
          <w:szCs w:val="28"/>
        </w:rPr>
        <w:t>i</w:t>
      </w:r>
      <w:r>
        <w:rPr>
          <w:b/>
          <w:spacing w:val="-1"/>
          <w:sz w:val="28"/>
          <w:szCs w:val="28"/>
        </w:rPr>
        <w:t>l</w:t>
      </w:r>
      <w:r>
        <w:rPr>
          <w:b/>
          <w:spacing w:val="1"/>
          <w:sz w:val="28"/>
          <w:szCs w:val="28"/>
        </w:rPr>
        <w:t>i</w:t>
      </w:r>
      <w:r>
        <w:rPr>
          <w:b/>
          <w:sz w:val="28"/>
          <w:szCs w:val="28"/>
        </w:rPr>
        <w:t>z</w:t>
      </w:r>
      <w:r>
        <w:rPr>
          <w:b/>
          <w:spacing w:val="-2"/>
          <w:sz w:val="28"/>
          <w:szCs w:val="28"/>
        </w:rPr>
        <w:t>e</w:t>
      </w:r>
      <w:r>
        <w:rPr>
          <w:b/>
          <w:sz w:val="28"/>
          <w:szCs w:val="28"/>
        </w:rPr>
        <w:t>d and</w:t>
      </w:r>
      <w:r>
        <w:rPr>
          <w:b/>
          <w:spacing w:val="-3"/>
          <w:sz w:val="28"/>
          <w:szCs w:val="28"/>
        </w:rPr>
        <w:t xml:space="preserve"> </w:t>
      </w:r>
      <w:r>
        <w:rPr>
          <w:b/>
          <w:spacing w:val="1"/>
          <w:sz w:val="28"/>
          <w:szCs w:val="28"/>
        </w:rPr>
        <w:t>a</w:t>
      </w:r>
      <w:r>
        <w:rPr>
          <w:b/>
          <w:sz w:val="28"/>
          <w:szCs w:val="28"/>
        </w:rPr>
        <w:t>n o</w:t>
      </w:r>
      <w:r>
        <w:rPr>
          <w:b/>
          <w:spacing w:val="-2"/>
          <w:sz w:val="28"/>
          <w:szCs w:val="28"/>
        </w:rPr>
        <w:t>p</w:t>
      </w:r>
      <w:r>
        <w:rPr>
          <w:b/>
          <w:sz w:val="28"/>
          <w:szCs w:val="28"/>
        </w:rPr>
        <w:t>p</w:t>
      </w:r>
      <w:r>
        <w:rPr>
          <w:b/>
          <w:spacing w:val="-1"/>
          <w:sz w:val="28"/>
          <w:szCs w:val="28"/>
        </w:rPr>
        <w:t>o</w:t>
      </w:r>
      <w:r>
        <w:rPr>
          <w:b/>
          <w:sz w:val="28"/>
          <w:szCs w:val="28"/>
        </w:rPr>
        <w:t>rtun</w:t>
      </w:r>
      <w:r>
        <w:rPr>
          <w:b/>
          <w:spacing w:val="1"/>
          <w:sz w:val="28"/>
          <w:szCs w:val="28"/>
        </w:rPr>
        <w:t>i</w:t>
      </w:r>
      <w:r>
        <w:rPr>
          <w:b/>
          <w:spacing w:val="-2"/>
          <w:sz w:val="28"/>
          <w:szCs w:val="28"/>
        </w:rPr>
        <w:t>t</w:t>
      </w:r>
      <w:r>
        <w:rPr>
          <w:b/>
          <w:sz w:val="28"/>
          <w:szCs w:val="28"/>
        </w:rPr>
        <w:t>y</w:t>
      </w:r>
      <w:r>
        <w:rPr>
          <w:b/>
          <w:spacing w:val="1"/>
          <w:sz w:val="28"/>
          <w:szCs w:val="28"/>
        </w:rPr>
        <w:t xml:space="preserve"> </w:t>
      </w:r>
      <w:r>
        <w:rPr>
          <w:b/>
          <w:spacing w:val="-3"/>
          <w:sz w:val="28"/>
          <w:szCs w:val="28"/>
        </w:rPr>
        <w:t>f</w:t>
      </w:r>
      <w:r>
        <w:rPr>
          <w:b/>
          <w:spacing w:val="1"/>
          <w:sz w:val="28"/>
          <w:szCs w:val="28"/>
        </w:rPr>
        <w:t>o</w:t>
      </w:r>
      <w:r>
        <w:rPr>
          <w:b/>
          <w:sz w:val="28"/>
          <w:szCs w:val="28"/>
        </w:rPr>
        <w:t xml:space="preserve">r </w:t>
      </w:r>
      <w:r>
        <w:rPr>
          <w:b/>
          <w:spacing w:val="-2"/>
          <w:sz w:val="28"/>
          <w:szCs w:val="28"/>
        </w:rPr>
        <w:t>v</w:t>
      </w:r>
      <w:r>
        <w:rPr>
          <w:b/>
          <w:spacing w:val="-1"/>
          <w:sz w:val="28"/>
          <w:szCs w:val="28"/>
        </w:rPr>
        <w:t>a</w:t>
      </w:r>
      <w:r>
        <w:rPr>
          <w:b/>
          <w:spacing w:val="1"/>
          <w:sz w:val="28"/>
          <w:szCs w:val="28"/>
        </w:rPr>
        <w:t>l</w:t>
      </w:r>
      <w:r>
        <w:rPr>
          <w:b/>
          <w:sz w:val="28"/>
          <w:szCs w:val="28"/>
        </w:rPr>
        <w:t>ue b</w:t>
      </w:r>
      <w:r>
        <w:rPr>
          <w:b/>
          <w:spacing w:val="-2"/>
          <w:sz w:val="28"/>
          <w:szCs w:val="28"/>
        </w:rPr>
        <w:t>a</w:t>
      </w:r>
      <w:r>
        <w:rPr>
          <w:b/>
          <w:spacing w:val="-1"/>
          <w:sz w:val="28"/>
          <w:szCs w:val="28"/>
        </w:rPr>
        <w:t>s</w:t>
      </w:r>
      <w:r>
        <w:rPr>
          <w:b/>
          <w:sz w:val="28"/>
          <w:szCs w:val="28"/>
        </w:rPr>
        <w:t>ed g</w:t>
      </w:r>
      <w:r>
        <w:rPr>
          <w:b/>
          <w:spacing w:val="-2"/>
          <w:sz w:val="28"/>
          <w:szCs w:val="28"/>
        </w:rPr>
        <w:t>r</w:t>
      </w:r>
      <w:r>
        <w:rPr>
          <w:b/>
          <w:spacing w:val="-1"/>
          <w:sz w:val="28"/>
          <w:szCs w:val="28"/>
        </w:rPr>
        <w:t>o</w:t>
      </w:r>
      <w:r>
        <w:rPr>
          <w:b/>
          <w:spacing w:val="1"/>
          <w:sz w:val="28"/>
          <w:szCs w:val="28"/>
        </w:rPr>
        <w:t>w</w:t>
      </w:r>
      <w:r>
        <w:rPr>
          <w:b/>
          <w:sz w:val="28"/>
          <w:szCs w:val="28"/>
        </w:rPr>
        <w:t xml:space="preserve">th and </w:t>
      </w:r>
      <w:r>
        <w:rPr>
          <w:b/>
          <w:spacing w:val="-3"/>
          <w:sz w:val="28"/>
          <w:szCs w:val="28"/>
        </w:rPr>
        <w:t>c</w:t>
      </w:r>
      <w:r>
        <w:rPr>
          <w:b/>
          <w:spacing w:val="1"/>
          <w:sz w:val="28"/>
          <w:szCs w:val="28"/>
        </w:rPr>
        <w:t>a</w:t>
      </w:r>
      <w:r>
        <w:rPr>
          <w:b/>
          <w:spacing w:val="-2"/>
          <w:sz w:val="28"/>
          <w:szCs w:val="28"/>
        </w:rPr>
        <w:t>r</w:t>
      </w:r>
      <w:r>
        <w:rPr>
          <w:b/>
          <w:sz w:val="28"/>
          <w:szCs w:val="28"/>
        </w:rPr>
        <w:t>e</w:t>
      </w:r>
      <w:r>
        <w:rPr>
          <w:b/>
          <w:spacing w:val="-2"/>
          <w:sz w:val="28"/>
          <w:szCs w:val="28"/>
        </w:rPr>
        <w:t>e</w:t>
      </w:r>
      <w:r>
        <w:rPr>
          <w:b/>
          <w:sz w:val="28"/>
          <w:szCs w:val="28"/>
        </w:rPr>
        <w:t xml:space="preserve">r </w:t>
      </w:r>
      <w:r>
        <w:rPr>
          <w:b/>
          <w:spacing w:val="1"/>
          <w:sz w:val="28"/>
          <w:szCs w:val="28"/>
        </w:rPr>
        <w:t>a</w:t>
      </w:r>
      <w:r>
        <w:rPr>
          <w:b/>
          <w:sz w:val="28"/>
          <w:szCs w:val="28"/>
        </w:rPr>
        <w:t>d</w:t>
      </w:r>
      <w:r>
        <w:rPr>
          <w:b/>
          <w:spacing w:val="-1"/>
          <w:sz w:val="28"/>
          <w:szCs w:val="28"/>
        </w:rPr>
        <w:t>v</w:t>
      </w:r>
      <w:r>
        <w:rPr>
          <w:b/>
          <w:spacing w:val="1"/>
          <w:sz w:val="28"/>
          <w:szCs w:val="28"/>
        </w:rPr>
        <w:t>a</w:t>
      </w:r>
      <w:r>
        <w:rPr>
          <w:b/>
          <w:sz w:val="28"/>
          <w:szCs w:val="28"/>
        </w:rPr>
        <w:t>n</w:t>
      </w:r>
      <w:r>
        <w:rPr>
          <w:b/>
          <w:spacing w:val="-3"/>
          <w:sz w:val="28"/>
          <w:szCs w:val="28"/>
        </w:rPr>
        <w:t>c</w:t>
      </w:r>
      <w:r>
        <w:rPr>
          <w:b/>
          <w:sz w:val="28"/>
          <w:szCs w:val="28"/>
        </w:rPr>
        <w:t>e</w:t>
      </w:r>
      <w:r>
        <w:rPr>
          <w:b/>
          <w:spacing w:val="-3"/>
          <w:sz w:val="28"/>
          <w:szCs w:val="28"/>
        </w:rPr>
        <w:t>m</w:t>
      </w:r>
      <w:r>
        <w:rPr>
          <w:b/>
          <w:sz w:val="28"/>
          <w:szCs w:val="28"/>
        </w:rPr>
        <w:t>ent while</w:t>
      </w:r>
      <w:r>
        <w:rPr>
          <w:b/>
          <w:spacing w:val="-2"/>
          <w:sz w:val="28"/>
          <w:szCs w:val="28"/>
        </w:rPr>
        <w:t xml:space="preserve"> </w:t>
      </w:r>
      <w:r>
        <w:rPr>
          <w:b/>
          <w:sz w:val="28"/>
          <w:szCs w:val="28"/>
        </w:rPr>
        <w:t>c</w:t>
      </w:r>
      <w:r>
        <w:rPr>
          <w:b/>
          <w:spacing w:val="1"/>
          <w:sz w:val="28"/>
          <w:szCs w:val="28"/>
        </w:rPr>
        <w:t>o</w:t>
      </w:r>
      <w:r>
        <w:rPr>
          <w:b/>
          <w:sz w:val="28"/>
          <w:szCs w:val="28"/>
        </w:rPr>
        <w:t>nt</w:t>
      </w:r>
      <w:r>
        <w:rPr>
          <w:b/>
          <w:spacing w:val="-2"/>
          <w:sz w:val="28"/>
          <w:szCs w:val="28"/>
        </w:rPr>
        <w:t>r</w:t>
      </w:r>
      <w:r>
        <w:rPr>
          <w:b/>
          <w:spacing w:val="1"/>
          <w:sz w:val="28"/>
          <w:szCs w:val="28"/>
        </w:rPr>
        <w:t>i</w:t>
      </w:r>
      <w:r>
        <w:rPr>
          <w:b/>
          <w:sz w:val="28"/>
          <w:szCs w:val="28"/>
        </w:rPr>
        <w:t>bu</w:t>
      </w:r>
      <w:r>
        <w:rPr>
          <w:b/>
          <w:spacing w:val="-3"/>
          <w:sz w:val="28"/>
          <w:szCs w:val="28"/>
        </w:rPr>
        <w:t>t</w:t>
      </w:r>
      <w:r>
        <w:rPr>
          <w:b/>
          <w:spacing w:val="1"/>
          <w:sz w:val="28"/>
          <w:szCs w:val="28"/>
        </w:rPr>
        <w:t>i</w:t>
      </w:r>
      <w:r>
        <w:rPr>
          <w:b/>
          <w:spacing w:val="-3"/>
          <w:sz w:val="28"/>
          <w:szCs w:val="28"/>
        </w:rPr>
        <w:t>n</w:t>
      </w:r>
      <w:r>
        <w:rPr>
          <w:b/>
          <w:sz w:val="28"/>
          <w:szCs w:val="28"/>
        </w:rPr>
        <w:t>g</w:t>
      </w:r>
      <w:r>
        <w:rPr>
          <w:b/>
          <w:spacing w:val="1"/>
          <w:sz w:val="28"/>
          <w:szCs w:val="28"/>
        </w:rPr>
        <w:t xml:space="preserve"> </w:t>
      </w:r>
      <w:r>
        <w:rPr>
          <w:b/>
          <w:sz w:val="28"/>
          <w:szCs w:val="28"/>
        </w:rPr>
        <w:t>han</w:t>
      </w:r>
      <w:r>
        <w:rPr>
          <w:b/>
          <w:spacing w:val="-2"/>
          <w:sz w:val="28"/>
          <w:szCs w:val="28"/>
        </w:rPr>
        <w:t>d</w:t>
      </w:r>
      <w:r>
        <w:rPr>
          <w:b/>
          <w:spacing w:val="-1"/>
          <w:sz w:val="28"/>
          <w:szCs w:val="28"/>
        </w:rPr>
        <w:t>so</w:t>
      </w:r>
      <w:r>
        <w:rPr>
          <w:b/>
          <w:spacing w:val="-3"/>
          <w:sz w:val="28"/>
          <w:szCs w:val="28"/>
        </w:rPr>
        <w:t>m</w:t>
      </w:r>
      <w:r>
        <w:rPr>
          <w:b/>
          <w:sz w:val="28"/>
          <w:szCs w:val="28"/>
        </w:rPr>
        <w:t>e</w:t>
      </w:r>
      <w:r>
        <w:rPr>
          <w:b/>
          <w:spacing w:val="1"/>
          <w:sz w:val="28"/>
          <w:szCs w:val="28"/>
        </w:rPr>
        <w:t>l</w:t>
      </w:r>
      <w:r>
        <w:rPr>
          <w:b/>
          <w:sz w:val="28"/>
          <w:szCs w:val="28"/>
        </w:rPr>
        <w:t>y</w:t>
      </w:r>
      <w:r>
        <w:rPr>
          <w:b/>
          <w:spacing w:val="1"/>
          <w:sz w:val="28"/>
          <w:szCs w:val="28"/>
        </w:rPr>
        <w:t xml:space="preserve"> </w:t>
      </w:r>
      <w:r>
        <w:rPr>
          <w:b/>
          <w:sz w:val="28"/>
          <w:szCs w:val="28"/>
        </w:rPr>
        <w:t>to the</w:t>
      </w:r>
      <w:r>
        <w:rPr>
          <w:b/>
          <w:spacing w:val="-3"/>
          <w:sz w:val="28"/>
          <w:szCs w:val="28"/>
        </w:rPr>
        <w:t xml:space="preserve"> </w:t>
      </w:r>
      <w:r>
        <w:rPr>
          <w:b/>
          <w:spacing w:val="1"/>
          <w:sz w:val="28"/>
          <w:szCs w:val="28"/>
        </w:rPr>
        <w:t>o</w:t>
      </w:r>
      <w:r>
        <w:rPr>
          <w:b/>
          <w:spacing w:val="-2"/>
          <w:sz w:val="28"/>
          <w:szCs w:val="28"/>
        </w:rPr>
        <w:t>r</w:t>
      </w:r>
      <w:r>
        <w:rPr>
          <w:b/>
          <w:spacing w:val="1"/>
          <w:sz w:val="28"/>
          <w:szCs w:val="28"/>
        </w:rPr>
        <w:t>ga</w:t>
      </w:r>
      <w:r>
        <w:rPr>
          <w:b/>
          <w:spacing w:val="-3"/>
          <w:sz w:val="28"/>
          <w:szCs w:val="28"/>
        </w:rPr>
        <w:t>n</w:t>
      </w:r>
      <w:r>
        <w:rPr>
          <w:b/>
          <w:spacing w:val="1"/>
          <w:sz w:val="28"/>
          <w:szCs w:val="28"/>
        </w:rPr>
        <w:t>i</w:t>
      </w:r>
      <w:r>
        <w:rPr>
          <w:b/>
          <w:spacing w:val="-2"/>
          <w:sz w:val="28"/>
          <w:szCs w:val="28"/>
        </w:rPr>
        <w:t>z</w:t>
      </w:r>
      <w:r>
        <w:rPr>
          <w:b/>
          <w:spacing w:val="-1"/>
          <w:sz w:val="28"/>
          <w:szCs w:val="28"/>
        </w:rPr>
        <w:t>a</w:t>
      </w:r>
      <w:r>
        <w:rPr>
          <w:b/>
          <w:sz w:val="28"/>
          <w:szCs w:val="28"/>
        </w:rPr>
        <w:t>t</w:t>
      </w:r>
      <w:r>
        <w:rPr>
          <w:b/>
          <w:spacing w:val="1"/>
          <w:sz w:val="28"/>
          <w:szCs w:val="28"/>
        </w:rPr>
        <w:t>i</w:t>
      </w:r>
      <w:r>
        <w:rPr>
          <w:b/>
          <w:spacing w:val="-1"/>
          <w:sz w:val="28"/>
          <w:szCs w:val="28"/>
        </w:rPr>
        <w:t>o</w:t>
      </w:r>
      <w:r>
        <w:rPr>
          <w:b/>
          <w:sz w:val="28"/>
          <w:szCs w:val="28"/>
        </w:rPr>
        <w:t>n</w:t>
      </w:r>
    </w:p>
    <w:p w:rsidR="00184462" w:rsidRDefault="00184462" w:rsidP="0051101C">
      <w:pPr>
        <w:spacing w:before="2" w:line="200" w:lineRule="exact"/>
        <w:jc w:val="both"/>
      </w:pPr>
    </w:p>
    <w:p w:rsidR="009F697C" w:rsidRDefault="009F697C">
      <w:pPr>
        <w:spacing w:line="300" w:lineRule="exact"/>
        <w:ind w:left="2619" w:right="2603"/>
        <w:jc w:val="center"/>
        <w:rPr>
          <w:b/>
          <w:spacing w:val="-1"/>
          <w:position w:val="-1"/>
          <w:sz w:val="28"/>
          <w:szCs w:val="28"/>
        </w:rPr>
      </w:pPr>
    </w:p>
    <w:p w:rsidR="009F697C" w:rsidRDefault="009F697C">
      <w:pPr>
        <w:spacing w:line="300" w:lineRule="exact"/>
        <w:ind w:left="2619" w:right="2603"/>
        <w:jc w:val="center"/>
        <w:rPr>
          <w:b/>
          <w:spacing w:val="-1"/>
          <w:position w:val="-1"/>
          <w:sz w:val="28"/>
          <w:szCs w:val="28"/>
        </w:rPr>
      </w:pPr>
    </w:p>
    <w:p w:rsidR="009F697C" w:rsidRDefault="009F697C">
      <w:pPr>
        <w:spacing w:line="300" w:lineRule="exact"/>
        <w:ind w:left="2619" w:right="2603"/>
        <w:jc w:val="center"/>
        <w:rPr>
          <w:b/>
          <w:spacing w:val="-1"/>
          <w:position w:val="-1"/>
          <w:sz w:val="28"/>
          <w:szCs w:val="28"/>
        </w:rPr>
      </w:pPr>
    </w:p>
    <w:p w:rsidR="009F697C" w:rsidRDefault="009F697C" w:rsidP="0051101C">
      <w:pPr>
        <w:spacing w:line="300" w:lineRule="exact"/>
        <w:ind w:right="2603"/>
        <w:rPr>
          <w:b/>
          <w:spacing w:val="-1"/>
          <w:position w:val="-1"/>
          <w:sz w:val="28"/>
          <w:szCs w:val="28"/>
        </w:rPr>
      </w:pPr>
    </w:p>
    <w:p w:rsidR="00184462" w:rsidRDefault="002C280F">
      <w:pPr>
        <w:spacing w:line="300" w:lineRule="exact"/>
        <w:ind w:left="2619" w:right="2603"/>
        <w:jc w:val="center"/>
        <w:rPr>
          <w:sz w:val="28"/>
          <w:szCs w:val="28"/>
        </w:rPr>
      </w:pPr>
      <w:r>
        <w:rPr>
          <w:b/>
          <w:spacing w:val="-1"/>
          <w:position w:val="-1"/>
          <w:sz w:val="28"/>
          <w:szCs w:val="28"/>
        </w:rPr>
        <w:t>ACAD</w:t>
      </w:r>
      <w:r>
        <w:rPr>
          <w:b/>
          <w:position w:val="-1"/>
          <w:sz w:val="28"/>
          <w:szCs w:val="28"/>
        </w:rPr>
        <w:t>E</w:t>
      </w:r>
      <w:r>
        <w:rPr>
          <w:b/>
          <w:spacing w:val="-1"/>
          <w:position w:val="-1"/>
          <w:sz w:val="28"/>
          <w:szCs w:val="28"/>
        </w:rPr>
        <w:t>M</w:t>
      </w:r>
      <w:r>
        <w:rPr>
          <w:b/>
          <w:spacing w:val="1"/>
          <w:position w:val="-1"/>
          <w:sz w:val="28"/>
          <w:szCs w:val="28"/>
        </w:rPr>
        <w:t>I</w:t>
      </w:r>
      <w:r>
        <w:rPr>
          <w:b/>
          <w:position w:val="-1"/>
          <w:sz w:val="28"/>
          <w:szCs w:val="28"/>
        </w:rPr>
        <w:t>C</w:t>
      </w:r>
      <w:r>
        <w:rPr>
          <w:b/>
          <w:spacing w:val="-1"/>
          <w:position w:val="-1"/>
          <w:sz w:val="28"/>
          <w:szCs w:val="28"/>
        </w:rPr>
        <w:t xml:space="preserve"> </w:t>
      </w:r>
      <w:r>
        <w:rPr>
          <w:b/>
          <w:position w:val="-1"/>
          <w:sz w:val="28"/>
          <w:szCs w:val="28"/>
        </w:rPr>
        <w:t>Q</w:t>
      </w:r>
      <w:r>
        <w:rPr>
          <w:b/>
          <w:spacing w:val="-2"/>
          <w:position w:val="-1"/>
          <w:sz w:val="28"/>
          <w:szCs w:val="28"/>
        </w:rPr>
        <w:t>U</w:t>
      </w:r>
      <w:r>
        <w:rPr>
          <w:b/>
          <w:spacing w:val="-1"/>
          <w:position w:val="-1"/>
          <w:sz w:val="28"/>
          <w:szCs w:val="28"/>
        </w:rPr>
        <w:t>A</w:t>
      </w:r>
      <w:r>
        <w:rPr>
          <w:b/>
          <w:spacing w:val="2"/>
          <w:position w:val="-1"/>
          <w:sz w:val="28"/>
          <w:szCs w:val="28"/>
        </w:rPr>
        <w:t>L</w:t>
      </w:r>
      <w:r>
        <w:rPr>
          <w:b/>
          <w:spacing w:val="1"/>
          <w:position w:val="-1"/>
          <w:sz w:val="28"/>
          <w:szCs w:val="28"/>
        </w:rPr>
        <w:t>I</w:t>
      </w:r>
      <w:r>
        <w:rPr>
          <w:b/>
          <w:spacing w:val="-1"/>
          <w:position w:val="-1"/>
          <w:sz w:val="28"/>
          <w:szCs w:val="28"/>
        </w:rPr>
        <w:t>F</w:t>
      </w:r>
      <w:r>
        <w:rPr>
          <w:b/>
          <w:spacing w:val="1"/>
          <w:position w:val="-1"/>
          <w:sz w:val="28"/>
          <w:szCs w:val="28"/>
        </w:rPr>
        <w:t>I</w:t>
      </w:r>
      <w:r>
        <w:rPr>
          <w:b/>
          <w:spacing w:val="-1"/>
          <w:position w:val="-1"/>
          <w:sz w:val="28"/>
          <w:szCs w:val="28"/>
        </w:rPr>
        <w:t>CA</w:t>
      </w:r>
      <w:r>
        <w:rPr>
          <w:b/>
          <w:position w:val="-1"/>
          <w:sz w:val="28"/>
          <w:szCs w:val="28"/>
        </w:rPr>
        <w:t>T</w:t>
      </w:r>
      <w:r>
        <w:rPr>
          <w:b/>
          <w:spacing w:val="1"/>
          <w:position w:val="-1"/>
          <w:sz w:val="28"/>
          <w:szCs w:val="28"/>
        </w:rPr>
        <w:t>I</w:t>
      </w:r>
      <w:r>
        <w:rPr>
          <w:b/>
          <w:position w:val="-1"/>
          <w:sz w:val="28"/>
          <w:szCs w:val="28"/>
        </w:rPr>
        <w:t>ON</w:t>
      </w:r>
    </w:p>
    <w:p w:rsidR="00755E92" w:rsidRDefault="00755E92" w:rsidP="00755E92">
      <w:pPr>
        <w:spacing w:line="200" w:lineRule="exact"/>
      </w:pPr>
    </w:p>
    <w:p w:rsidR="00755E92" w:rsidRDefault="00755E92" w:rsidP="00755E92">
      <w:pPr>
        <w:spacing w:line="200" w:lineRule="exact"/>
      </w:pPr>
    </w:p>
    <w:p w:rsidR="00755E92" w:rsidRPr="00755E92" w:rsidRDefault="0051101C" w:rsidP="00755E92">
      <w:pPr>
        <w:spacing w:line="200" w:lineRule="exact"/>
        <w:rPr>
          <w:sz w:val="24"/>
          <w:szCs w:val="24"/>
        </w:rPr>
      </w:pPr>
      <w:r>
        <w:rPr>
          <w:sz w:val="24"/>
          <w:szCs w:val="24"/>
        </w:rPr>
        <w:t xml:space="preserve">PURSUING </w:t>
      </w:r>
      <w:r w:rsidR="00755E92" w:rsidRPr="00755E92">
        <w:rPr>
          <w:sz w:val="24"/>
          <w:szCs w:val="24"/>
        </w:rPr>
        <w:t>BTECH 4</w:t>
      </w:r>
      <w:r w:rsidR="00755E92" w:rsidRPr="00755E92">
        <w:rPr>
          <w:sz w:val="24"/>
          <w:szCs w:val="24"/>
          <w:vertAlign w:val="superscript"/>
        </w:rPr>
        <w:t>TH</w:t>
      </w:r>
      <w:r w:rsidR="00755E92" w:rsidRPr="00755E92">
        <w:rPr>
          <w:sz w:val="24"/>
          <w:szCs w:val="24"/>
        </w:rPr>
        <w:t xml:space="preserve"> YEAR </w:t>
      </w:r>
    </w:p>
    <w:p w:rsidR="00184462" w:rsidRDefault="00184462">
      <w:pPr>
        <w:spacing w:line="200" w:lineRule="exact"/>
      </w:pPr>
    </w:p>
    <w:p w:rsidR="00184462" w:rsidRDefault="00184462">
      <w:pPr>
        <w:spacing w:before="18" w:line="200" w:lineRule="exact"/>
      </w:pPr>
    </w:p>
    <w:tbl>
      <w:tblPr>
        <w:tblW w:w="9525" w:type="dxa"/>
        <w:tblInd w:w="381" w:type="dxa"/>
        <w:tblLayout w:type="fixed"/>
        <w:tblCellMar>
          <w:left w:w="0" w:type="dxa"/>
          <w:right w:w="0" w:type="dxa"/>
        </w:tblCellMar>
        <w:tblLook w:val="01E0" w:firstRow="1" w:lastRow="1" w:firstColumn="1" w:lastColumn="1" w:noHBand="0" w:noVBand="0"/>
      </w:tblPr>
      <w:tblGrid>
        <w:gridCol w:w="2017"/>
        <w:gridCol w:w="2198"/>
        <w:gridCol w:w="3185"/>
        <w:gridCol w:w="2125"/>
      </w:tblGrid>
      <w:tr w:rsidR="009F697C" w:rsidTr="00755E92">
        <w:trPr>
          <w:trHeight w:hRule="exact" w:val="952"/>
        </w:trPr>
        <w:tc>
          <w:tcPr>
            <w:tcW w:w="2017" w:type="dxa"/>
            <w:tcBorders>
              <w:top w:val="single" w:sz="5" w:space="0" w:color="000000"/>
              <w:left w:val="single" w:sz="5" w:space="0" w:color="000000"/>
              <w:bottom w:val="single" w:sz="5" w:space="0" w:color="000000"/>
              <w:right w:val="single" w:sz="5" w:space="0" w:color="000000"/>
            </w:tcBorders>
          </w:tcPr>
          <w:p w:rsidR="00755E92" w:rsidRDefault="00755E92">
            <w:pPr>
              <w:spacing w:line="300" w:lineRule="exact"/>
              <w:ind w:left="393"/>
              <w:rPr>
                <w:sz w:val="28"/>
                <w:szCs w:val="28"/>
              </w:rPr>
            </w:pPr>
          </w:p>
          <w:p w:rsidR="009F697C" w:rsidRDefault="009F697C">
            <w:pPr>
              <w:spacing w:line="300" w:lineRule="exact"/>
              <w:ind w:left="393"/>
              <w:rPr>
                <w:sz w:val="28"/>
                <w:szCs w:val="28"/>
              </w:rPr>
            </w:pPr>
            <w:r>
              <w:rPr>
                <w:sz w:val="28"/>
                <w:szCs w:val="28"/>
              </w:rPr>
              <w:t>C</w:t>
            </w:r>
            <w:r>
              <w:rPr>
                <w:spacing w:val="-1"/>
                <w:sz w:val="28"/>
                <w:szCs w:val="28"/>
              </w:rPr>
              <w:t>o</w:t>
            </w:r>
            <w:r>
              <w:rPr>
                <w:spacing w:val="1"/>
                <w:sz w:val="28"/>
                <w:szCs w:val="28"/>
              </w:rPr>
              <w:t>u</w:t>
            </w:r>
            <w:r>
              <w:rPr>
                <w:sz w:val="28"/>
                <w:szCs w:val="28"/>
              </w:rPr>
              <w:t>r</w:t>
            </w:r>
            <w:r>
              <w:rPr>
                <w:spacing w:val="1"/>
                <w:sz w:val="28"/>
                <w:szCs w:val="28"/>
              </w:rPr>
              <w:t>s</w:t>
            </w:r>
            <w:r>
              <w:rPr>
                <w:sz w:val="28"/>
                <w:szCs w:val="28"/>
              </w:rPr>
              <w:t>e</w:t>
            </w:r>
          </w:p>
        </w:tc>
        <w:tc>
          <w:tcPr>
            <w:tcW w:w="2198" w:type="dxa"/>
            <w:tcBorders>
              <w:top w:val="single" w:sz="5" w:space="0" w:color="000000"/>
              <w:left w:val="single" w:sz="5" w:space="0" w:color="000000"/>
              <w:bottom w:val="single" w:sz="5" w:space="0" w:color="000000"/>
              <w:right w:val="single" w:sz="5" w:space="0" w:color="000000"/>
            </w:tcBorders>
          </w:tcPr>
          <w:p w:rsidR="00755E92" w:rsidRDefault="00755E92">
            <w:pPr>
              <w:spacing w:line="300" w:lineRule="exact"/>
              <w:ind w:left="102"/>
              <w:rPr>
                <w:sz w:val="28"/>
                <w:szCs w:val="28"/>
              </w:rPr>
            </w:pPr>
          </w:p>
          <w:p w:rsidR="009F697C" w:rsidRDefault="009F697C">
            <w:pPr>
              <w:spacing w:line="300" w:lineRule="exact"/>
              <w:ind w:left="102"/>
              <w:rPr>
                <w:sz w:val="28"/>
                <w:szCs w:val="28"/>
              </w:rPr>
            </w:pPr>
            <w:r>
              <w:rPr>
                <w:sz w:val="28"/>
                <w:szCs w:val="28"/>
              </w:rPr>
              <w:t>B</w:t>
            </w:r>
            <w:r>
              <w:rPr>
                <w:spacing w:val="1"/>
                <w:sz w:val="28"/>
                <w:szCs w:val="28"/>
              </w:rPr>
              <w:t>o</w:t>
            </w:r>
            <w:r>
              <w:rPr>
                <w:sz w:val="28"/>
                <w:szCs w:val="28"/>
              </w:rPr>
              <w:t>a</w:t>
            </w:r>
            <w:r>
              <w:rPr>
                <w:spacing w:val="-2"/>
                <w:sz w:val="28"/>
                <w:szCs w:val="28"/>
              </w:rPr>
              <w:t>r</w:t>
            </w:r>
            <w:r>
              <w:rPr>
                <w:spacing w:val="1"/>
                <w:sz w:val="28"/>
                <w:szCs w:val="28"/>
              </w:rPr>
              <w:t>d/</w:t>
            </w:r>
            <w:r>
              <w:rPr>
                <w:spacing w:val="-4"/>
                <w:sz w:val="28"/>
                <w:szCs w:val="28"/>
              </w:rPr>
              <w:t>U</w:t>
            </w:r>
            <w:r>
              <w:rPr>
                <w:spacing w:val="1"/>
                <w:sz w:val="28"/>
                <w:szCs w:val="28"/>
              </w:rPr>
              <w:t>n</w:t>
            </w:r>
            <w:r>
              <w:rPr>
                <w:spacing w:val="-1"/>
                <w:sz w:val="28"/>
                <w:szCs w:val="28"/>
              </w:rPr>
              <w:t>i</w:t>
            </w:r>
            <w:r>
              <w:rPr>
                <w:spacing w:val="1"/>
                <w:sz w:val="28"/>
                <w:szCs w:val="28"/>
              </w:rPr>
              <w:t>v</w:t>
            </w:r>
            <w:r>
              <w:rPr>
                <w:sz w:val="28"/>
                <w:szCs w:val="28"/>
              </w:rPr>
              <w:t>e</w:t>
            </w:r>
            <w:r>
              <w:rPr>
                <w:spacing w:val="-2"/>
                <w:sz w:val="28"/>
                <w:szCs w:val="28"/>
              </w:rPr>
              <w:t>r</w:t>
            </w:r>
            <w:r>
              <w:rPr>
                <w:spacing w:val="-1"/>
                <w:sz w:val="28"/>
                <w:szCs w:val="28"/>
              </w:rPr>
              <w:t>s</w:t>
            </w:r>
            <w:r>
              <w:rPr>
                <w:spacing w:val="1"/>
                <w:sz w:val="28"/>
                <w:szCs w:val="28"/>
              </w:rPr>
              <w:t>it</w:t>
            </w:r>
            <w:r>
              <w:rPr>
                <w:sz w:val="28"/>
                <w:szCs w:val="28"/>
              </w:rPr>
              <w:t>y</w:t>
            </w:r>
          </w:p>
        </w:tc>
        <w:tc>
          <w:tcPr>
            <w:tcW w:w="3185" w:type="dxa"/>
            <w:tcBorders>
              <w:top w:val="single" w:sz="5" w:space="0" w:color="000000"/>
              <w:left w:val="single" w:sz="5" w:space="0" w:color="000000"/>
              <w:bottom w:val="single" w:sz="5" w:space="0" w:color="000000"/>
              <w:right w:val="single" w:sz="5" w:space="0" w:color="000000"/>
            </w:tcBorders>
          </w:tcPr>
          <w:p w:rsidR="00755E92" w:rsidRDefault="00755E92">
            <w:pPr>
              <w:spacing w:line="300" w:lineRule="exact"/>
              <w:ind w:left="246" w:right="180"/>
              <w:jc w:val="center"/>
              <w:rPr>
                <w:spacing w:val="-1"/>
                <w:sz w:val="28"/>
                <w:szCs w:val="28"/>
              </w:rPr>
            </w:pPr>
          </w:p>
          <w:p w:rsidR="009F697C" w:rsidRDefault="009F697C">
            <w:pPr>
              <w:spacing w:line="300" w:lineRule="exact"/>
              <w:ind w:left="246" w:right="180"/>
              <w:jc w:val="center"/>
              <w:rPr>
                <w:sz w:val="28"/>
                <w:szCs w:val="28"/>
              </w:rPr>
            </w:pPr>
            <w:r>
              <w:rPr>
                <w:spacing w:val="-1"/>
                <w:sz w:val="28"/>
                <w:szCs w:val="28"/>
              </w:rPr>
              <w:t>N</w:t>
            </w:r>
            <w:r>
              <w:rPr>
                <w:spacing w:val="2"/>
                <w:sz w:val="28"/>
                <w:szCs w:val="28"/>
              </w:rPr>
              <w:t>a</w:t>
            </w:r>
            <w:r>
              <w:rPr>
                <w:spacing w:val="-5"/>
                <w:sz w:val="28"/>
                <w:szCs w:val="28"/>
              </w:rPr>
              <w:t>m</w:t>
            </w:r>
            <w:r>
              <w:rPr>
                <w:sz w:val="28"/>
                <w:szCs w:val="28"/>
              </w:rPr>
              <w:t xml:space="preserve">e of </w:t>
            </w:r>
            <w:r>
              <w:rPr>
                <w:spacing w:val="1"/>
                <w:sz w:val="28"/>
                <w:szCs w:val="28"/>
              </w:rPr>
              <w:t>th</w:t>
            </w:r>
            <w:r>
              <w:rPr>
                <w:sz w:val="28"/>
                <w:szCs w:val="28"/>
              </w:rPr>
              <w:t>e</w:t>
            </w:r>
          </w:p>
          <w:p w:rsidR="009F697C" w:rsidRDefault="009F697C">
            <w:pPr>
              <w:spacing w:before="47"/>
              <w:ind w:left="361" w:right="298"/>
              <w:jc w:val="center"/>
              <w:rPr>
                <w:sz w:val="28"/>
                <w:szCs w:val="28"/>
              </w:rPr>
            </w:pPr>
            <w:r>
              <w:rPr>
                <w:sz w:val="28"/>
                <w:szCs w:val="28"/>
              </w:rPr>
              <w:t>I</w:t>
            </w:r>
            <w:r>
              <w:rPr>
                <w:spacing w:val="1"/>
                <w:sz w:val="28"/>
                <w:szCs w:val="28"/>
              </w:rPr>
              <w:t>n</w:t>
            </w:r>
            <w:r>
              <w:rPr>
                <w:spacing w:val="-1"/>
                <w:sz w:val="28"/>
                <w:szCs w:val="28"/>
              </w:rPr>
              <w:t>st</w:t>
            </w:r>
            <w:r>
              <w:rPr>
                <w:spacing w:val="1"/>
                <w:sz w:val="28"/>
                <w:szCs w:val="28"/>
              </w:rPr>
              <w:t>i</w:t>
            </w:r>
            <w:r>
              <w:rPr>
                <w:spacing w:val="-1"/>
                <w:sz w:val="28"/>
                <w:szCs w:val="28"/>
              </w:rPr>
              <w:t>t</w:t>
            </w:r>
            <w:r>
              <w:rPr>
                <w:spacing w:val="1"/>
                <w:sz w:val="28"/>
                <w:szCs w:val="28"/>
              </w:rPr>
              <w:t>u</w:t>
            </w:r>
            <w:r>
              <w:rPr>
                <w:spacing w:val="-1"/>
                <w:sz w:val="28"/>
                <w:szCs w:val="28"/>
              </w:rPr>
              <w:t>ti</w:t>
            </w:r>
            <w:r>
              <w:rPr>
                <w:spacing w:val="1"/>
                <w:sz w:val="28"/>
                <w:szCs w:val="28"/>
              </w:rPr>
              <w:t>o</w:t>
            </w:r>
            <w:r>
              <w:rPr>
                <w:sz w:val="28"/>
                <w:szCs w:val="28"/>
              </w:rPr>
              <w:t>n</w:t>
            </w:r>
          </w:p>
        </w:tc>
        <w:tc>
          <w:tcPr>
            <w:tcW w:w="2125" w:type="dxa"/>
            <w:tcBorders>
              <w:top w:val="single" w:sz="5" w:space="0" w:color="000000"/>
              <w:left w:val="single" w:sz="5" w:space="0" w:color="000000"/>
              <w:bottom w:val="single" w:sz="5" w:space="0" w:color="000000"/>
              <w:right w:val="single" w:sz="5" w:space="0" w:color="000000"/>
            </w:tcBorders>
          </w:tcPr>
          <w:p w:rsidR="00755E92" w:rsidRDefault="00755E92">
            <w:pPr>
              <w:spacing w:line="300" w:lineRule="exact"/>
              <w:ind w:left="369"/>
              <w:rPr>
                <w:spacing w:val="-1"/>
                <w:sz w:val="28"/>
                <w:szCs w:val="28"/>
              </w:rPr>
            </w:pPr>
          </w:p>
          <w:p w:rsidR="009F697C" w:rsidRDefault="009F697C">
            <w:pPr>
              <w:spacing w:line="300" w:lineRule="exact"/>
              <w:ind w:left="369"/>
              <w:rPr>
                <w:sz w:val="28"/>
                <w:szCs w:val="28"/>
              </w:rPr>
            </w:pPr>
            <w:r>
              <w:rPr>
                <w:spacing w:val="-1"/>
                <w:sz w:val="28"/>
                <w:szCs w:val="28"/>
              </w:rPr>
              <w:t>Y</w:t>
            </w:r>
            <w:r>
              <w:rPr>
                <w:sz w:val="28"/>
                <w:szCs w:val="28"/>
              </w:rPr>
              <w:t xml:space="preserve">ear </w:t>
            </w:r>
            <w:r>
              <w:rPr>
                <w:spacing w:val="1"/>
                <w:sz w:val="28"/>
                <w:szCs w:val="28"/>
              </w:rPr>
              <w:t>o</w:t>
            </w:r>
            <w:r>
              <w:rPr>
                <w:sz w:val="28"/>
                <w:szCs w:val="28"/>
              </w:rPr>
              <w:t>f</w:t>
            </w:r>
          </w:p>
          <w:p w:rsidR="009F697C" w:rsidRDefault="009F697C">
            <w:pPr>
              <w:spacing w:line="320" w:lineRule="exact"/>
              <w:ind w:left="364"/>
              <w:rPr>
                <w:sz w:val="28"/>
                <w:szCs w:val="28"/>
              </w:rPr>
            </w:pPr>
            <w:r>
              <w:rPr>
                <w:sz w:val="28"/>
                <w:szCs w:val="28"/>
              </w:rPr>
              <w:t>Pa</w:t>
            </w:r>
            <w:r>
              <w:rPr>
                <w:spacing w:val="-1"/>
                <w:sz w:val="28"/>
                <w:szCs w:val="28"/>
              </w:rPr>
              <w:t>s</w:t>
            </w:r>
            <w:r>
              <w:rPr>
                <w:spacing w:val="1"/>
                <w:sz w:val="28"/>
                <w:szCs w:val="28"/>
              </w:rPr>
              <w:t>s</w:t>
            </w:r>
            <w:r>
              <w:rPr>
                <w:spacing w:val="-1"/>
                <w:sz w:val="28"/>
                <w:szCs w:val="28"/>
              </w:rPr>
              <w:t>i</w:t>
            </w:r>
            <w:r>
              <w:rPr>
                <w:spacing w:val="1"/>
                <w:sz w:val="28"/>
                <w:szCs w:val="28"/>
              </w:rPr>
              <w:t>n</w:t>
            </w:r>
            <w:r>
              <w:rPr>
                <w:sz w:val="28"/>
                <w:szCs w:val="28"/>
              </w:rPr>
              <w:t>g</w:t>
            </w:r>
          </w:p>
        </w:tc>
      </w:tr>
      <w:tr w:rsidR="009F697C" w:rsidTr="0051101C">
        <w:trPr>
          <w:trHeight w:hRule="exact" w:val="2018"/>
        </w:trPr>
        <w:tc>
          <w:tcPr>
            <w:tcW w:w="2017" w:type="dxa"/>
            <w:tcBorders>
              <w:top w:val="single" w:sz="5" w:space="0" w:color="000000"/>
              <w:left w:val="single" w:sz="5" w:space="0" w:color="000000"/>
              <w:bottom w:val="single" w:sz="5" w:space="0" w:color="000000"/>
              <w:right w:val="single" w:sz="5" w:space="0" w:color="000000"/>
            </w:tcBorders>
          </w:tcPr>
          <w:p w:rsidR="009F697C" w:rsidRDefault="009F697C">
            <w:pPr>
              <w:spacing w:before="6" w:line="100" w:lineRule="exact"/>
              <w:rPr>
                <w:sz w:val="11"/>
                <w:szCs w:val="11"/>
              </w:rPr>
            </w:pPr>
          </w:p>
          <w:p w:rsidR="009F697C" w:rsidRDefault="009F697C">
            <w:pPr>
              <w:spacing w:line="200" w:lineRule="exact"/>
            </w:pPr>
          </w:p>
          <w:p w:rsidR="0051101C" w:rsidRDefault="009F697C" w:rsidP="0051101C">
            <w:pPr>
              <w:ind w:left="336" w:right="271"/>
              <w:jc w:val="center"/>
              <w:rPr>
                <w:sz w:val="28"/>
                <w:szCs w:val="28"/>
              </w:rPr>
            </w:pPr>
            <w:r>
              <w:rPr>
                <w:sz w:val="28"/>
                <w:szCs w:val="28"/>
              </w:rPr>
              <w:t>B.</w:t>
            </w:r>
            <w:r w:rsidR="00445EC0">
              <w:rPr>
                <w:sz w:val="28"/>
                <w:szCs w:val="28"/>
              </w:rPr>
              <w:t xml:space="preserve"> </w:t>
            </w:r>
            <w:proofErr w:type="spellStart"/>
            <w:r>
              <w:rPr>
                <w:spacing w:val="-2"/>
                <w:sz w:val="28"/>
                <w:szCs w:val="28"/>
              </w:rPr>
              <w:t>T</w:t>
            </w:r>
            <w:r>
              <w:rPr>
                <w:sz w:val="28"/>
                <w:szCs w:val="28"/>
              </w:rPr>
              <w:t>ech</w:t>
            </w:r>
            <w:proofErr w:type="spellEnd"/>
          </w:p>
          <w:p w:rsidR="009F697C" w:rsidRDefault="0051101C" w:rsidP="0051101C">
            <w:pPr>
              <w:ind w:left="336" w:right="271"/>
              <w:jc w:val="center"/>
              <w:rPr>
                <w:sz w:val="28"/>
                <w:szCs w:val="28"/>
              </w:rPr>
            </w:pPr>
            <w:r>
              <w:rPr>
                <w:sz w:val="28"/>
                <w:szCs w:val="28"/>
              </w:rPr>
              <w:t>Electronics and communication</w:t>
            </w:r>
          </w:p>
        </w:tc>
        <w:tc>
          <w:tcPr>
            <w:tcW w:w="2198" w:type="dxa"/>
            <w:tcBorders>
              <w:top w:val="single" w:sz="5" w:space="0" w:color="000000"/>
              <w:left w:val="single" w:sz="5" w:space="0" w:color="000000"/>
              <w:bottom w:val="single" w:sz="5" w:space="0" w:color="000000"/>
              <w:right w:val="single" w:sz="5" w:space="0" w:color="000000"/>
            </w:tcBorders>
          </w:tcPr>
          <w:p w:rsidR="0051101C" w:rsidRDefault="0051101C">
            <w:pPr>
              <w:spacing w:line="300" w:lineRule="exact"/>
              <w:ind w:left="181" w:right="110"/>
              <w:jc w:val="center"/>
              <w:rPr>
                <w:sz w:val="28"/>
                <w:szCs w:val="28"/>
              </w:rPr>
            </w:pPr>
          </w:p>
          <w:p w:rsidR="009F697C" w:rsidRDefault="009F697C">
            <w:pPr>
              <w:spacing w:line="300" w:lineRule="exact"/>
              <w:ind w:left="181" w:right="110"/>
              <w:jc w:val="center"/>
              <w:rPr>
                <w:sz w:val="28"/>
                <w:szCs w:val="28"/>
              </w:rPr>
            </w:pPr>
            <w:r>
              <w:rPr>
                <w:sz w:val="28"/>
                <w:szCs w:val="28"/>
              </w:rPr>
              <w:t>M G</w:t>
            </w:r>
            <w:r>
              <w:rPr>
                <w:spacing w:val="-1"/>
                <w:sz w:val="28"/>
                <w:szCs w:val="28"/>
              </w:rPr>
              <w:t xml:space="preserve"> </w:t>
            </w:r>
            <w:r>
              <w:rPr>
                <w:spacing w:val="-2"/>
                <w:sz w:val="28"/>
                <w:szCs w:val="28"/>
              </w:rPr>
              <w:t>U</w:t>
            </w:r>
            <w:r>
              <w:rPr>
                <w:spacing w:val="1"/>
                <w:sz w:val="28"/>
                <w:szCs w:val="28"/>
              </w:rPr>
              <w:t>ni</w:t>
            </w:r>
            <w:r>
              <w:rPr>
                <w:spacing w:val="-1"/>
                <w:sz w:val="28"/>
                <w:szCs w:val="28"/>
              </w:rPr>
              <w:t>v</w:t>
            </w:r>
            <w:r>
              <w:rPr>
                <w:sz w:val="28"/>
                <w:szCs w:val="28"/>
              </w:rPr>
              <w:t>er</w:t>
            </w:r>
            <w:r>
              <w:rPr>
                <w:spacing w:val="-1"/>
                <w:sz w:val="28"/>
                <w:szCs w:val="28"/>
              </w:rPr>
              <w:t>s</w:t>
            </w:r>
            <w:r>
              <w:rPr>
                <w:spacing w:val="1"/>
                <w:sz w:val="28"/>
                <w:szCs w:val="28"/>
              </w:rPr>
              <w:t>it</w:t>
            </w:r>
            <w:r>
              <w:rPr>
                <w:sz w:val="28"/>
                <w:szCs w:val="28"/>
              </w:rPr>
              <w:t>y</w:t>
            </w:r>
          </w:p>
          <w:p w:rsidR="009F697C" w:rsidRDefault="009F697C">
            <w:pPr>
              <w:spacing w:before="47"/>
              <w:ind w:left="424" w:right="355"/>
              <w:jc w:val="center"/>
              <w:rPr>
                <w:sz w:val="28"/>
                <w:szCs w:val="28"/>
              </w:rPr>
            </w:pPr>
            <w:r>
              <w:rPr>
                <w:sz w:val="28"/>
                <w:szCs w:val="28"/>
              </w:rPr>
              <w:t>(</w:t>
            </w:r>
            <w:proofErr w:type="spellStart"/>
            <w:r>
              <w:rPr>
                <w:spacing w:val="-1"/>
                <w:sz w:val="28"/>
                <w:szCs w:val="28"/>
              </w:rPr>
              <w:t>K</w:t>
            </w:r>
            <w:r>
              <w:rPr>
                <w:spacing w:val="1"/>
                <w:sz w:val="28"/>
                <w:szCs w:val="28"/>
              </w:rPr>
              <w:t>o</w:t>
            </w:r>
            <w:r>
              <w:rPr>
                <w:spacing w:val="-1"/>
                <w:sz w:val="28"/>
                <w:szCs w:val="28"/>
              </w:rPr>
              <w:t>t</w:t>
            </w:r>
            <w:r>
              <w:rPr>
                <w:spacing w:val="1"/>
                <w:sz w:val="28"/>
                <w:szCs w:val="28"/>
              </w:rPr>
              <w:t>t</w:t>
            </w:r>
            <w:r>
              <w:rPr>
                <w:sz w:val="28"/>
                <w:szCs w:val="28"/>
              </w:rPr>
              <w:t>a</w:t>
            </w:r>
            <w:r>
              <w:rPr>
                <w:spacing w:val="-3"/>
                <w:sz w:val="28"/>
                <w:szCs w:val="28"/>
              </w:rPr>
              <w:t>y</w:t>
            </w:r>
            <w:r>
              <w:rPr>
                <w:spacing w:val="2"/>
                <w:sz w:val="28"/>
                <w:szCs w:val="28"/>
              </w:rPr>
              <w:t>a</w:t>
            </w:r>
            <w:r>
              <w:rPr>
                <w:spacing w:val="-5"/>
                <w:sz w:val="28"/>
                <w:szCs w:val="28"/>
              </w:rPr>
              <w:t>m</w:t>
            </w:r>
            <w:proofErr w:type="spellEnd"/>
            <w:r>
              <w:rPr>
                <w:sz w:val="28"/>
                <w:szCs w:val="28"/>
              </w:rPr>
              <w:t>)</w:t>
            </w:r>
          </w:p>
        </w:tc>
        <w:tc>
          <w:tcPr>
            <w:tcW w:w="3185" w:type="dxa"/>
            <w:tcBorders>
              <w:top w:val="single" w:sz="5" w:space="0" w:color="000000"/>
              <w:left w:val="single" w:sz="5" w:space="0" w:color="000000"/>
              <w:bottom w:val="single" w:sz="5" w:space="0" w:color="000000"/>
              <w:right w:val="single" w:sz="5" w:space="0" w:color="000000"/>
            </w:tcBorders>
          </w:tcPr>
          <w:p w:rsidR="00755E92" w:rsidRDefault="00755E92">
            <w:pPr>
              <w:spacing w:line="320" w:lineRule="exact"/>
              <w:ind w:left="92" w:right="24"/>
              <w:jc w:val="center"/>
              <w:rPr>
                <w:spacing w:val="-1"/>
                <w:sz w:val="28"/>
                <w:szCs w:val="28"/>
              </w:rPr>
            </w:pPr>
          </w:p>
          <w:p w:rsidR="009F697C" w:rsidRDefault="009F697C">
            <w:pPr>
              <w:spacing w:line="320" w:lineRule="exact"/>
              <w:ind w:left="92" w:right="24"/>
              <w:jc w:val="center"/>
              <w:rPr>
                <w:spacing w:val="-1"/>
                <w:sz w:val="28"/>
                <w:szCs w:val="28"/>
              </w:rPr>
            </w:pPr>
            <w:r>
              <w:rPr>
                <w:spacing w:val="-1"/>
                <w:sz w:val="28"/>
                <w:szCs w:val="28"/>
              </w:rPr>
              <w:t>JBCMET</w:t>
            </w:r>
          </w:p>
          <w:p w:rsidR="009F697C" w:rsidRDefault="009F697C">
            <w:pPr>
              <w:spacing w:line="320" w:lineRule="exact"/>
              <w:ind w:left="92" w:right="24"/>
              <w:jc w:val="center"/>
              <w:rPr>
                <w:sz w:val="28"/>
                <w:szCs w:val="28"/>
              </w:rPr>
            </w:pPr>
            <w:proofErr w:type="spellStart"/>
            <w:r>
              <w:rPr>
                <w:spacing w:val="-1"/>
                <w:sz w:val="28"/>
                <w:szCs w:val="28"/>
              </w:rPr>
              <w:t>Perumbavoor</w:t>
            </w:r>
            <w:proofErr w:type="spellEnd"/>
          </w:p>
        </w:tc>
        <w:tc>
          <w:tcPr>
            <w:tcW w:w="2125" w:type="dxa"/>
            <w:tcBorders>
              <w:top w:val="single" w:sz="5" w:space="0" w:color="000000"/>
              <w:left w:val="single" w:sz="5" w:space="0" w:color="000000"/>
              <w:bottom w:val="single" w:sz="5" w:space="0" w:color="000000"/>
              <w:right w:val="single" w:sz="5" w:space="0" w:color="000000"/>
            </w:tcBorders>
          </w:tcPr>
          <w:p w:rsidR="009F697C" w:rsidRDefault="009F697C">
            <w:pPr>
              <w:spacing w:before="6" w:line="100" w:lineRule="exact"/>
              <w:rPr>
                <w:sz w:val="11"/>
                <w:szCs w:val="11"/>
              </w:rPr>
            </w:pPr>
          </w:p>
          <w:p w:rsidR="009F697C" w:rsidRDefault="009F697C">
            <w:pPr>
              <w:spacing w:line="200" w:lineRule="exact"/>
            </w:pPr>
          </w:p>
          <w:p w:rsidR="009F697C" w:rsidRDefault="009F697C">
            <w:pPr>
              <w:ind w:left="513"/>
              <w:rPr>
                <w:sz w:val="28"/>
                <w:szCs w:val="28"/>
              </w:rPr>
            </w:pPr>
            <w:r>
              <w:rPr>
                <w:spacing w:val="1"/>
                <w:sz w:val="28"/>
                <w:szCs w:val="28"/>
              </w:rPr>
              <w:t>2</w:t>
            </w:r>
            <w:r>
              <w:rPr>
                <w:spacing w:val="-1"/>
                <w:sz w:val="28"/>
                <w:szCs w:val="28"/>
              </w:rPr>
              <w:t>01</w:t>
            </w:r>
            <w:r w:rsidR="00755E92">
              <w:rPr>
                <w:sz w:val="28"/>
                <w:szCs w:val="28"/>
              </w:rPr>
              <w:t>7</w:t>
            </w:r>
          </w:p>
          <w:p w:rsidR="00755E92" w:rsidRDefault="00755E92">
            <w:pPr>
              <w:ind w:left="513"/>
              <w:rPr>
                <w:sz w:val="28"/>
                <w:szCs w:val="28"/>
              </w:rPr>
            </w:pPr>
            <w:r>
              <w:rPr>
                <w:sz w:val="28"/>
                <w:szCs w:val="28"/>
              </w:rPr>
              <w:t>(June)</w:t>
            </w:r>
          </w:p>
        </w:tc>
      </w:tr>
      <w:tr w:rsidR="009F697C" w:rsidTr="00755E92">
        <w:trPr>
          <w:trHeight w:hRule="exact" w:val="1713"/>
        </w:trPr>
        <w:tc>
          <w:tcPr>
            <w:tcW w:w="2017" w:type="dxa"/>
            <w:tcBorders>
              <w:top w:val="single" w:sz="5" w:space="0" w:color="000000"/>
              <w:left w:val="single" w:sz="5" w:space="0" w:color="000000"/>
              <w:bottom w:val="single" w:sz="5" w:space="0" w:color="000000"/>
              <w:right w:val="single" w:sz="5" w:space="0" w:color="000000"/>
            </w:tcBorders>
          </w:tcPr>
          <w:p w:rsidR="009F697C" w:rsidRDefault="009F697C">
            <w:pPr>
              <w:spacing w:line="200" w:lineRule="exact"/>
            </w:pPr>
          </w:p>
          <w:p w:rsidR="009F697C" w:rsidRDefault="009F697C">
            <w:pPr>
              <w:spacing w:line="200" w:lineRule="exact"/>
            </w:pPr>
          </w:p>
          <w:p w:rsidR="009F697C" w:rsidRDefault="009F697C">
            <w:pPr>
              <w:spacing w:before="16" w:line="220" w:lineRule="exact"/>
              <w:rPr>
                <w:sz w:val="22"/>
                <w:szCs w:val="22"/>
              </w:rPr>
            </w:pPr>
          </w:p>
          <w:p w:rsidR="009F697C" w:rsidRDefault="009F697C">
            <w:pPr>
              <w:ind w:left="256"/>
              <w:rPr>
                <w:sz w:val="28"/>
                <w:szCs w:val="28"/>
              </w:rPr>
            </w:pPr>
            <w:r>
              <w:rPr>
                <w:sz w:val="28"/>
                <w:szCs w:val="28"/>
              </w:rPr>
              <w:t>C</w:t>
            </w:r>
            <w:r>
              <w:rPr>
                <w:spacing w:val="1"/>
                <w:sz w:val="28"/>
                <w:szCs w:val="28"/>
              </w:rPr>
              <w:t>l</w:t>
            </w:r>
            <w:r>
              <w:rPr>
                <w:spacing w:val="-2"/>
                <w:sz w:val="28"/>
                <w:szCs w:val="28"/>
              </w:rPr>
              <w:t>a</w:t>
            </w:r>
            <w:r>
              <w:rPr>
                <w:spacing w:val="1"/>
                <w:sz w:val="28"/>
                <w:szCs w:val="28"/>
              </w:rPr>
              <w:t>s</w:t>
            </w:r>
            <w:r>
              <w:rPr>
                <w:sz w:val="28"/>
                <w:szCs w:val="28"/>
              </w:rPr>
              <w:t>s</w:t>
            </w:r>
            <w:r>
              <w:rPr>
                <w:spacing w:val="1"/>
                <w:sz w:val="28"/>
                <w:szCs w:val="28"/>
              </w:rPr>
              <w:t xml:space="preserve"> </w:t>
            </w:r>
            <w:r>
              <w:rPr>
                <w:spacing w:val="-2"/>
                <w:sz w:val="28"/>
                <w:szCs w:val="28"/>
              </w:rPr>
              <w:t>X</w:t>
            </w:r>
            <w:r>
              <w:rPr>
                <w:sz w:val="28"/>
                <w:szCs w:val="28"/>
              </w:rPr>
              <w:t>II</w:t>
            </w:r>
          </w:p>
        </w:tc>
        <w:tc>
          <w:tcPr>
            <w:tcW w:w="2198" w:type="dxa"/>
            <w:tcBorders>
              <w:top w:val="single" w:sz="5" w:space="0" w:color="000000"/>
              <w:left w:val="single" w:sz="5" w:space="0" w:color="000000"/>
              <w:bottom w:val="single" w:sz="5" w:space="0" w:color="000000"/>
              <w:right w:val="single" w:sz="5" w:space="0" w:color="000000"/>
            </w:tcBorders>
          </w:tcPr>
          <w:p w:rsidR="00106FFE" w:rsidRDefault="00106FFE">
            <w:pPr>
              <w:spacing w:line="300" w:lineRule="exact"/>
              <w:ind w:left="679" w:right="609"/>
              <w:jc w:val="center"/>
              <w:rPr>
                <w:spacing w:val="-1"/>
                <w:sz w:val="28"/>
                <w:szCs w:val="28"/>
              </w:rPr>
            </w:pPr>
          </w:p>
          <w:p w:rsidR="009F697C" w:rsidRDefault="009F697C">
            <w:pPr>
              <w:spacing w:line="300" w:lineRule="exact"/>
              <w:ind w:left="679" w:right="609"/>
              <w:jc w:val="center"/>
              <w:rPr>
                <w:sz w:val="28"/>
                <w:szCs w:val="28"/>
              </w:rPr>
            </w:pPr>
            <w:r>
              <w:rPr>
                <w:spacing w:val="-1"/>
                <w:sz w:val="28"/>
                <w:szCs w:val="28"/>
              </w:rPr>
              <w:t>H</w:t>
            </w:r>
            <w:r>
              <w:rPr>
                <w:spacing w:val="1"/>
                <w:sz w:val="28"/>
                <w:szCs w:val="28"/>
              </w:rPr>
              <w:t>i</w:t>
            </w:r>
            <w:r>
              <w:rPr>
                <w:spacing w:val="-1"/>
                <w:sz w:val="28"/>
                <w:szCs w:val="28"/>
              </w:rPr>
              <w:t>g</w:t>
            </w:r>
            <w:r>
              <w:rPr>
                <w:spacing w:val="1"/>
                <w:sz w:val="28"/>
                <w:szCs w:val="28"/>
              </w:rPr>
              <w:t>h</w:t>
            </w:r>
            <w:r>
              <w:rPr>
                <w:sz w:val="28"/>
                <w:szCs w:val="28"/>
              </w:rPr>
              <w:t>er</w:t>
            </w:r>
          </w:p>
          <w:p w:rsidR="009F697C" w:rsidRDefault="009F697C">
            <w:pPr>
              <w:spacing w:before="3" w:line="320" w:lineRule="exact"/>
              <w:ind w:left="368" w:right="302" w:firstLine="8"/>
              <w:jc w:val="center"/>
              <w:rPr>
                <w:sz w:val="28"/>
                <w:szCs w:val="28"/>
              </w:rPr>
            </w:pPr>
            <w:r>
              <w:rPr>
                <w:sz w:val="28"/>
                <w:szCs w:val="28"/>
              </w:rPr>
              <w:t>Sec</w:t>
            </w:r>
            <w:r>
              <w:rPr>
                <w:spacing w:val="-1"/>
                <w:sz w:val="28"/>
                <w:szCs w:val="28"/>
              </w:rPr>
              <w:t>on</w:t>
            </w:r>
            <w:r>
              <w:rPr>
                <w:spacing w:val="1"/>
                <w:sz w:val="28"/>
                <w:szCs w:val="28"/>
              </w:rPr>
              <w:t>d</w:t>
            </w:r>
            <w:r>
              <w:rPr>
                <w:sz w:val="28"/>
                <w:szCs w:val="28"/>
              </w:rPr>
              <w:t xml:space="preserve">ary </w:t>
            </w:r>
            <w:r>
              <w:rPr>
                <w:spacing w:val="-1"/>
                <w:sz w:val="28"/>
                <w:szCs w:val="28"/>
              </w:rPr>
              <w:t>E</w:t>
            </w:r>
            <w:r>
              <w:rPr>
                <w:spacing w:val="1"/>
                <w:sz w:val="28"/>
                <w:szCs w:val="28"/>
              </w:rPr>
              <w:t>x</w:t>
            </w:r>
            <w:r>
              <w:rPr>
                <w:sz w:val="28"/>
                <w:szCs w:val="28"/>
              </w:rPr>
              <w:t>a</w:t>
            </w:r>
            <w:r>
              <w:rPr>
                <w:spacing w:val="-5"/>
                <w:sz w:val="28"/>
                <w:szCs w:val="28"/>
              </w:rPr>
              <w:t>m</w:t>
            </w:r>
            <w:r>
              <w:rPr>
                <w:spacing w:val="1"/>
                <w:sz w:val="28"/>
                <w:szCs w:val="28"/>
              </w:rPr>
              <w:t>in</w:t>
            </w:r>
            <w:r>
              <w:rPr>
                <w:sz w:val="28"/>
                <w:szCs w:val="28"/>
              </w:rPr>
              <w:t>a</w:t>
            </w:r>
            <w:r>
              <w:rPr>
                <w:spacing w:val="1"/>
                <w:sz w:val="28"/>
                <w:szCs w:val="28"/>
              </w:rPr>
              <w:t>t</w:t>
            </w:r>
            <w:r>
              <w:rPr>
                <w:spacing w:val="-1"/>
                <w:sz w:val="28"/>
                <w:szCs w:val="28"/>
              </w:rPr>
              <w:t>io</w:t>
            </w:r>
            <w:r>
              <w:rPr>
                <w:sz w:val="28"/>
                <w:szCs w:val="28"/>
              </w:rPr>
              <w:t>n (</w:t>
            </w:r>
            <w:r>
              <w:rPr>
                <w:spacing w:val="-1"/>
                <w:sz w:val="28"/>
                <w:szCs w:val="28"/>
              </w:rPr>
              <w:t>K</w:t>
            </w:r>
            <w:r>
              <w:rPr>
                <w:sz w:val="28"/>
                <w:szCs w:val="28"/>
              </w:rPr>
              <w:t>era</w:t>
            </w:r>
            <w:r>
              <w:rPr>
                <w:spacing w:val="1"/>
                <w:sz w:val="28"/>
                <w:szCs w:val="28"/>
              </w:rPr>
              <w:t>l</w:t>
            </w:r>
            <w:r>
              <w:rPr>
                <w:sz w:val="28"/>
                <w:szCs w:val="28"/>
              </w:rPr>
              <w:t>a)</w:t>
            </w:r>
          </w:p>
        </w:tc>
        <w:tc>
          <w:tcPr>
            <w:tcW w:w="3185" w:type="dxa"/>
            <w:tcBorders>
              <w:top w:val="single" w:sz="5" w:space="0" w:color="000000"/>
              <w:left w:val="single" w:sz="5" w:space="0" w:color="000000"/>
              <w:bottom w:val="single" w:sz="5" w:space="0" w:color="000000"/>
              <w:right w:val="single" w:sz="5" w:space="0" w:color="000000"/>
            </w:tcBorders>
          </w:tcPr>
          <w:p w:rsidR="00755E92" w:rsidRDefault="00755E92">
            <w:pPr>
              <w:spacing w:before="3" w:line="320" w:lineRule="exact"/>
              <w:ind w:left="532" w:right="465"/>
              <w:jc w:val="center"/>
              <w:rPr>
                <w:spacing w:val="-1"/>
                <w:sz w:val="28"/>
                <w:szCs w:val="28"/>
              </w:rPr>
            </w:pPr>
          </w:p>
          <w:p w:rsidR="009F697C" w:rsidRDefault="00755E92">
            <w:pPr>
              <w:spacing w:before="3" w:line="320" w:lineRule="exact"/>
              <w:ind w:left="532" w:right="465"/>
              <w:jc w:val="center"/>
              <w:rPr>
                <w:sz w:val="28"/>
                <w:szCs w:val="28"/>
              </w:rPr>
            </w:pPr>
            <w:r>
              <w:rPr>
                <w:spacing w:val="-1"/>
                <w:sz w:val="28"/>
                <w:szCs w:val="28"/>
              </w:rPr>
              <w:t xml:space="preserve">Higher secondary school </w:t>
            </w:r>
            <w:proofErr w:type="spellStart"/>
            <w:r>
              <w:rPr>
                <w:spacing w:val="-1"/>
                <w:sz w:val="28"/>
                <w:szCs w:val="28"/>
              </w:rPr>
              <w:t>valayanchirangara</w:t>
            </w:r>
            <w:proofErr w:type="spellEnd"/>
          </w:p>
        </w:tc>
        <w:tc>
          <w:tcPr>
            <w:tcW w:w="2125" w:type="dxa"/>
            <w:tcBorders>
              <w:top w:val="single" w:sz="5" w:space="0" w:color="000000"/>
              <w:left w:val="single" w:sz="5" w:space="0" w:color="000000"/>
              <w:bottom w:val="single" w:sz="5" w:space="0" w:color="000000"/>
              <w:right w:val="single" w:sz="5" w:space="0" w:color="000000"/>
            </w:tcBorders>
          </w:tcPr>
          <w:p w:rsidR="009F697C" w:rsidRDefault="009F697C">
            <w:pPr>
              <w:spacing w:line="200" w:lineRule="exact"/>
            </w:pPr>
          </w:p>
          <w:p w:rsidR="009F697C" w:rsidRDefault="009F697C">
            <w:pPr>
              <w:spacing w:line="200" w:lineRule="exact"/>
            </w:pPr>
          </w:p>
          <w:p w:rsidR="009F697C" w:rsidRDefault="009F697C">
            <w:pPr>
              <w:spacing w:before="16" w:line="220" w:lineRule="exact"/>
              <w:rPr>
                <w:sz w:val="22"/>
                <w:szCs w:val="22"/>
              </w:rPr>
            </w:pPr>
          </w:p>
          <w:p w:rsidR="009F697C" w:rsidRDefault="009F697C">
            <w:pPr>
              <w:ind w:left="513"/>
              <w:rPr>
                <w:sz w:val="28"/>
                <w:szCs w:val="28"/>
              </w:rPr>
            </w:pPr>
            <w:r>
              <w:rPr>
                <w:spacing w:val="1"/>
                <w:sz w:val="28"/>
                <w:szCs w:val="28"/>
              </w:rPr>
              <w:t>2</w:t>
            </w:r>
            <w:r>
              <w:rPr>
                <w:spacing w:val="-1"/>
                <w:sz w:val="28"/>
                <w:szCs w:val="28"/>
              </w:rPr>
              <w:t>01</w:t>
            </w:r>
            <w:r w:rsidR="00755E92">
              <w:rPr>
                <w:sz w:val="28"/>
                <w:szCs w:val="28"/>
              </w:rPr>
              <w:t>1</w:t>
            </w:r>
          </w:p>
        </w:tc>
      </w:tr>
      <w:tr w:rsidR="009F697C" w:rsidTr="00755E92">
        <w:trPr>
          <w:trHeight w:hRule="exact" w:val="1693"/>
        </w:trPr>
        <w:tc>
          <w:tcPr>
            <w:tcW w:w="2017" w:type="dxa"/>
            <w:tcBorders>
              <w:top w:val="single" w:sz="5" w:space="0" w:color="000000"/>
              <w:left w:val="single" w:sz="5" w:space="0" w:color="000000"/>
              <w:bottom w:val="single" w:sz="5" w:space="0" w:color="000000"/>
              <w:right w:val="single" w:sz="5" w:space="0" w:color="000000"/>
            </w:tcBorders>
          </w:tcPr>
          <w:p w:rsidR="009F697C" w:rsidRDefault="009F697C">
            <w:pPr>
              <w:spacing w:line="200" w:lineRule="exact"/>
            </w:pPr>
          </w:p>
          <w:p w:rsidR="009F697C" w:rsidRDefault="009F697C">
            <w:pPr>
              <w:spacing w:line="200" w:lineRule="exact"/>
            </w:pPr>
          </w:p>
          <w:p w:rsidR="009F697C" w:rsidRDefault="009F697C">
            <w:pPr>
              <w:spacing w:before="15" w:line="220" w:lineRule="exact"/>
              <w:rPr>
                <w:sz w:val="22"/>
                <w:szCs w:val="22"/>
              </w:rPr>
            </w:pPr>
          </w:p>
          <w:p w:rsidR="009F697C" w:rsidRDefault="009F697C">
            <w:pPr>
              <w:ind w:left="349"/>
              <w:rPr>
                <w:sz w:val="28"/>
                <w:szCs w:val="28"/>
              </w:rPr>
            </w:pPr>
            <w:r>
              <w:rPr>
                <w:sz w:val="28"/>
                <w:szCs w:val="28"/>
              </w:rPr>
              <w:t>C</w:t>
            </w:r>
            <w:r>
              <w:rPr>
                <w:spacing w:val="1"/>
                <w:sz w:val="28"/>
                <w:szCs w:val="28"/>
              </w:rPr>
              <w:t>l</w:t>
            </w:r>
            <w:r>
              <w:rPr>
                <w:spacing w:val="-2"/>
                <w:sz w:val="28"/>
                <w:szCs w:val="28"/>
              </w:rPr>
              <w:t>a</w:t>
            </w:r>
            <w:r>
              <w:rPr>
                <w:spacing w:val="1"/>
                <w:sz w:val="28"/>
                <w:szCs w:val="28"/>
              </w:rPr>
              <w:t>s</w:t>
            </w:r>
            <w:r>
              <w:rPr>
                <w:sz w:val="28"/>
                <w:szCs w:val="28"/>
              </w:rPr>
              <w:t>s</w:t>
            </w:r>
            <w:r>
              <w:rPr>
                <w:spacing w:val="1"/>
                <w:sz w:val="28"/>
                <w:szCs w:val="28"/>
              </w:rPr>
              <w:t xml:space="preserve"> </w:t>
            </w:r>
            <w:r>
              <w:rPr>
                <w:sz w:val="28"/>
                <w:szCs w:val="28"/>
              </w:rPr>
              <w:t>X</w:t>
            </w:r>
          </w:p>
        </w:tc>
        <w:tc>
          <w:tcPr>
            <w:tcW w:w="2198" w:type="dxa"/>
            <w:tcBorders>
              <w:top w:val="single" w:sz="5" w:space="0" w:color="000000"/>
              <w:left w:val="single" w:sz="5" w:space="0" w:color="000000"/>
              <w:bottom w:val="single" w:sz="5" w:space="0" w:color="000000"/>
              <w:right w:val="single" w:sz="5" w:space="0" w:color="000000"/>
            </w:tcBorders>
          </w:tcPr>
          <w:p w:rsidR="009F697C" w:rsidRDefault="009F697C">
            <w:pPr>
              <w:spacing w:before="4" w:line="100" w:lineRule="exact"/>
              <w:rPr>
                <w:sz w:val="11"/>
                <w:szCs w:val="11"/>
              </w:rPr>
            </w:pPr>
          </w:p>
          <w:p w:rsidR="009F697C" w:rsidRDefault="009F697C">
            <w:pPr>
              <w:spacing w:line="200" w:lineRule="exact"/>
            </w:pPr>
          </w:p>
          <w:p w:rsidR="009F697C" w:rsidRDefault="00755E92">
            <w:pPr>
              <w:ind w:left="450"/>
              <w:rPr>
                <w:sz w:val="28"/>
                <w:szCs w:val="28"/>
              </w:rPr>
            </w:pPr>
            <w:r>
              <w:rPr>
                <w:sz w:val="28"/>
                <w:szCs w:val="28"/>
              </w:rPr>
              <w:t>SSLC</w:t>
            </w:r>
          </w:p>
        </w:tc>
        <w:tc>
          <w:tcPr>
            <w:tcW w:w="3185" w:type="dxa"/>
            <w:tcBorders>
              <w:top w:val="single" w:sz="5" w:space="0" w:color="000000"/>
              <w:left w:val="single" w:sz="5" w:space="0" w:color="000000"/>
              <w:bottom w:val="single" w:sz="5" w:space="0" w:color="000000"/>
              <w:right w:val="single" w:sz="5" w:space="0" w:color="000000"/>
            </w:tcBorders>
          </w:tcPr>
          <w:p w:rsidR="00755E92" w:rsidRDefault="00755E92">
            <w:pPr>
              <w:spacing w:line="300" w:lineRule="exact"/>
              <w:ind w:left="548" w:right="485"/>
              <w:jc w:val="center"/>
              <w:rPr>
                <w:spacing w:val="-1"/>
                <w:sz w:val="28"/>
                <w:szCs w:val="28"/>
              </w:rPr>
            </w:pPr>
          </w:p>
          <w:p w:rsidR="009F697C" w:rsidRDefault="00755E92">
            <w:pPr>
              <w:spacing w:line="300" w:lineRule="exact"/>
              <w:ind w:left="548" w:right="485"/>
              <w:jc w:val="center"/>
              <w:rPr>
                <w:sz w:val="28"/>
                <w:szCs w:val="28"/>
              </w:rPr>
            </w:pPr>
            <w:r>
              <w:rPr>
                <w:spacing w:val="-1"/>
                <w:sz w:val="28"/>
                <w:szCs w:val="28"/>
              </w:rPr>
              <w:t xml:space="preserve">Higher secondary school </w:t>
            </w:r>
            <w:proofErr w:type="spellStart"/>
            <w:r>
              <w:rPr>
                <w:spacing w:val="-1"/>
                <w:sz w:val="28"/>
                <w:szCs w:val="28"/>
              </w:rPr>
              <w:t>valayanchirangara</w:t>
            </w:r>
            <w:proofErr w:type="spellEnd"/>
          </w:p>
        </w:tc>
        <w:tc>
          <w:tcPr>
            <w:tcW w:w="2125" w:type="dxa"/>
            <w:tcBorders>
              <w:top w:val="single" w:sz="5" w:space="0" w:color="000000"/>
              <w:left w:val="single" w:sz="5" w:space="0" w:color="000000"/>
              <w:bottom w:val="single" w:sz="5" w:space="0" w:color="000000"/>
              <w:right w:val="single" w:sz="5" w:space="0" w:color="000000"/>
            </w:tcBorders>
          </w:tcPr>
          <w:p w:rsidR="009F697C" w:rsidRDefault="009F697C">
            <w:pPr>
              <w:spacing w:line="200" w:lineRule="exact"/>
            </w:pPr>
          </w:p>
          <w:p w:rsidR="009F697C" w:rsidRDefault="009F697C">
            <w:pPr>
              <w:spacing w:line="200" w:lineRule="exact"/>
            </w:pPr>
          </w:p>
          <w:p w:rsidR="009F697C" w:rsidRDefault="009F697C">
            <w:pPr>
              <w:spacing w:before="15" w:line="220" w:lineRule="exact"/>
              <w:rPr>
                <w:sz w:val="22"/>
                <w:szCs w:val="22"/>
              </w:rPr>
            </w:pPr>
          </w:p>
          <w:p w:rsidR="009F697C" w:rsidRDefault="009F697C">
            <w:pPr>
              <w:ind w:left="513"/>
              <w:rPr>
                <w:sz w:val="28"/>
                <w:szCs w:val="28"/>
              </w:rPr>
            </w:pPr>
            <w:r>
              <w:rPr>
                <w:spacing w:val="1"/>
                <w:sz w:val="28"/>
                <w:szCs w:val="28"/>
              </w:rPr>
              <w:t>2</w:t>
            </w:r>
            <w:r w:rsidR="00755E92">
              <w:rPr>
                <w:spacing w:val="-1"/>
                <w:sz w:val="28"/>
                <w:szCs w:val="28"/>
              </w:rPr>
              <w:t>009</w:t>
            </w:r>
          </w:p>
        </w:tc>
      </w:tr>
    </w:tbl>
    <w:p w:rsidR="00184462" w:rsidRDefault="00184462">
      <w:pPr>
        <w:spacing w:before="3" w:line="140" w:lineRule="exact"/>
        <w:rPr>
          <w:sz w:val="14"/>
          <w:szCs w:val="14"/>
        </w:rPr>
      </w:pPr>
    </w:p>
    <w:p w:rsidR="00184462" w:rsidRDefault="00184462">
      <w:pPr>
        <w:spacing w:line="200" w:lineRule="exact"/>
      </w:pPr>
    </w:p>
    <w:p w:rsidR="00184462" w:rsidRDefault="00184462">
      <w:pPr>
        <w:spacing w:line="200" w:lineRule="exact"/>
      </w:pPr>
    </w:p>
    <w:p w:rsidR="0051101C" w:rsidRDefault="0051101C">
      <w:pPr>
        <w:spacing w:line="200" w:lineRule="exact"/>
      </w:pPr>
    </w:p>
    <w:p w:rsidR="0051101C" w:rsidRDefault="0051101C">
      <w:pPr>
        <w:spacing w:line="200" w:lineRule="exact"/>
      </w:pPr>
    </w:p>
    <w:p w:rsidR="0051101C" w:rsidRDefault="0051101C">
      <w:pPr>
        <w:spacing w:line="200" w:lineRule="exact"/>
      </w:pPr>
    </w:p>
    <w:p w:rsidR="0051101C" w:rsidRDefault="0051101C">
      <w:pPr>
        <w:spacing w:line="200" w:lineRule="exact"/>
      </w:pPr>
    </w:p>
    <w:p w:rsidR="00184462" w:rsidRDefault="002C280F">
      <w:pPr>
        <w:spacing w:before="24"/>
        <w:ind w:left="2778"/>
        <w:rPr>
          <w:sz w:val="28"/>
          <w:szCs w:val="28"/>
        </w:rPr>
      </w:pPr>
      <w:r>
        <w:rPr>
          <w:b/>
          <w:spacing w:val="-1"/>
          <w:sz w:val="28"/>
          <w:szCs w:val="28"/>
        </w:rPr>
        <w:t>ACAD</w:t>
      </w:r>
      <w:r>
        <w:rPr>
          <w:b/>
          <w:sz w:val="28"/>
          <w:szCs w:val="28"/>
        </w:rPr>
        <w:t>E</w:t>
      </w:r>
      <w:r>
        <w:rPr>
          <w:b/>
          <w:spacing w:val="-1"/>
          <w:sz w:val="28"/>
          <w:szCs w:val="28"/>
        </w:rPr>
        <w:t>M</w:t>
      </w:r>
      <w:r>
        <w:rPr>
          <w:b/>
          <w:spacing w:val="1"/>
          <w:sz w:val="28"/>
          <w:szCs w:val="28"/>
        </w:rPr>
        <w:t>I</w:t>
      </w:r>
      <w:r>
        <w:rPr>
          <w:b/>
          <w:sz w:val="28"/>
          <w:szCs w:val="28"/>
        </w:rPr>
        <w:t>C</w:t>
      </w:r>
      <w:r>
        <w:rPr>
          <w:b/>
          <w:spacing w:val="-1"/>
          <w:sz w:val="28"/>
          <w:szCs w:val="28"/>
        </w:rPr>
        <w:t xml:space="preserve"> </w:t>
      </w:r>
      <w:r>
        <w:rPr>
          <w:b/>
          <w:sz w:val="28"/>
          <w:szCs w:val="28"/>
        </w:rPr>
        <w:t>IN</w:t>
      </w:r>
      <w:r>
        <w:rPr>
          <w:b/>
          <w:spacing w:val="-2"/>
          <w:sz w:val="28"/>
          <w:szCs w:val="28"/>
        </w:rPr>
        <w:t>F</w:t>
      </w:r>
      <w:r>
        <w:rPr>
          <w:b/>
          <w:spacing w:val="2"/>
          <w:sz w:val="28"/>
          <w:szCs w:val="28"/>
        </w:rPr>
        <w:t>O</w:t>
      </w:r>
      <w:r>
        <w:rPr>
          <w:b/>
          <w:spacing w:val="-1"/>
          <w:sz w:val="28"/>
          <w:szCs w:val="28"/>
        </w:rPr>
        <w:t>RMA</w:t>
      </w:r>
      <w:r>
        <w:rPr>
          <w:b/>
          <w:sz w:val="28"/>
          <w:szCs w:val="28"/>
        </w:rPr>
        <w:t>T</w:t>
      </w:r>
      <w:r>
        <w:rPr>
          <w:b/>
          <w:spacing w:val="1"/>
          <w:sz w:val="28"/>
          <w:szCs w:val="28"/>
        </w:rPr>
        <w:t>I</w:t>
      </w:r>
      <w:r>
        <w:rPr>
          <w:b/>
          <w:sz w:val="28"/>
          <w:szCs w:val="28"/>
        </w:rPr>
        <w:t>ON</w:t>
      </w:r>
    </w:p>
    <w:p w:rsidR="00184462" w:rsidRDefault="00184462">
      <w:pPr>
        <w:spacing w:before="2" w:line="140" w:lineRule="exact"/>
        <w:rPr>
          <w:sz w:val="15"/>
          <w:szCs w:val="15"/>
        </w:rPr>
      </w:pPr>
    </w:p>
    <w:p w:rsidR="00184462" w:rsidRDefault="00184462">
      <w:pPr>
        <w:spacing w:line="200" w:lineRule="exact"/>
      </w:pPr>
    </w:p>
    <w:p w:rsidR="00184462" w:rsidRDefault="00184462">
      <w:pPr>
        <w:spacing w:line="200" w:lineRule="exact"/>
      </w:pPr>
    </w:p>
    <w:p w:rsidR="00184462" w:rsidRDefault="00184462">
      <w:pPr>
        <w:spacing w:line="200" w:lineRule="exact"/>
      </w:pPr>
    </w:p>
    <w:p w:rsidR="00184462" w:rsidRDefault="00184462">
      <w:pPr>
        <w:spacing w:line="200" w:lineRule="exact"/>
      </w:pPr>
    </w:p>
    <w:p w:rsidR="00EA70B8" w:rsidRPr="00EA70B8" w:rsidRDefault="002C280F" w:rsidP="009F697C">
      <w:pPr>
        <w:ind w:right="-116"/>
        <w:rPr>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z w:val="28"/>
          <w:szCs w:val="28"/>
        </w:rPr>
        <w:t>C</w:t>
      </w:r>
      <w:r>
        <w:rPr>
          <w:spacing w:val="1"/>
          <w:sz w:val="28"/>
          <w:szCs w:val="28"/>
        </w:rPr>
        <w:t>o</w:t>
      </w:r>
      <w:r>
        <w:rPr>
          <w:spacing w:val="-5"/>
          <w:sz w:val="28"/>
          <w:szCs w:val="28"/>
        </w:rPr>
        <w:t>m</w:t>
      </w:r>
      <w:r>
        <w:rPr>
          <w:spacing w:val="1"/>
          <w:sz w:val="28"/>
          <w:szCs w:val="28"/>
        </w:rPr>
        <w:t>pl</w:t>
      </w:r>
      <w:r>
        <w:rPr>
          <w:sz w:val="28"/>
          <w:szCs w:val="28"/>
        </w:rPr>
        <w:t>e</w:t>
      </w:r>
      <w:r>
        <w:rPr>
          <w:spacing w:val="1"/>
          <w:sz w:val="28"/>
          <w:szCs w:val="28"/>
        </w:rPr>
        <w:t>t</w:t>
      </w:r>
      <w:r>
        <w:rPr>
          <w:spacing w:val="-2"/>
          <w:sz w:val="28"/>
          <w:szCs w:val="28"/>
        </w:rPr>
        <w:t>e</w:t>
      </w:r>
      <w:r>
        <w:rPr>
          <w:sz w:val="28"/>
          <w:szCs w:val="28"/>
        </w:rPr>
        <w:t xml:space="preserve">d  </w:t>
      </w:r>
      <w:r>
        <w:rPr>
          <w:spacing w:val="9"/>
          <w:sz w:val="28"/>
          <w:szCs w:val="28"/>
        </w:rPr>
        <w:t xml:space="preserve"> </w:t>
      </w:r>
      <w:r>
        <w:rPr>
          <w:sz w:val="28"/>
          <w:szCs w:val="28"/>
        </w:rPr>
        <w:t>a</w:t>
      </w:r>
      <w:r>
        <w:rPr>
          <w:spacing w:val="-2"/>
          <w:sz w:val="28"/>
          <w:szCs w:val="28"/>
        </w:rPr>
        <w:t>c</w:t>
      </w:r>
      <w:r>
        <w:rPr>
          <w:sz w:val="28"/>
          <w:szCs w:val="28"/>
        </w:rPr>
        <w:t>a</w:t>
      </w:r>
      <w:r>
        <w:rPr>
          <w:spacing w:val="-1"/>
          <w:sz w:val="28"/>
          <w:szCs w:val="28"/>
        </w:rPr>
        <w:t>d</w:t>
      </w:r>
      <w:r>
        <w:rPr>
          <w:sz w:val="28"/>
          <w:szCs w:val="28"/>
        </w:rPr>
        <w:t>e</w:t>
      </w:r>
      <w:r>
        <w:rPr>
          <w:spacing w:val="-5"/>
          <w:sz w:val="28"/>
          <w:szCs w:val="28"/>
        </w:rPr>
        <w:t>m</w:t>
      </w:r>
      <w:r>
        <w:rPr>
          <w:spacing w:val="3"/>
          <w:sz w:val="28"/>
          <w:szCs w:val="28"/>
        </w:rPr>
        <w:t>i</w:t>
      </w:r>
      <w:r>
        <w:rPr>
          <w:sz w:val="28"/>
          <w:szCs w:val="28"/>
        </w:rPr>
        <w:t xml:space="preserve">c  </w:t>
      </w:r>
      <w:r>
        <w:rPr>
          <w:spacing w:val="11"/>
          <w:sz w:val="28"/>
          <w:szCs w:val="28"/>
        </w:rPr>
        <w:t xml:space="preserve"> </w:t>
      </w:r>
      <w:r>
        <w:rPr>
          <w:spacing w:val="-5"/>
          <w:sz w:val="28"/>
          <w:szCs w:val="28"/>
        </w:rPr>
        <w:t>m</w:t>
      </w:r>
      <w:r>
        <w:rPr>
          <w:spacing w:val="1"/>
          <w:sz w:val="28"/>
          <w:szCs w:val="28"/>
        </w:rPr>
        <w:t>in</w:t>
      </w:r>
      <w:r>
        <w:rPr>
          <w:sz w:val="28"/>
          <w:szCs w:val="28"/>
        </w:rPr>
        <w:t xml:space="preserve">i  </w:t>
      </w:r>
      <w:r>
        <w:rPr>
          <w:spacing w:val="6"/>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j</w:t>
      </w:r>
      <w:r>
        <w:rPr>
          <w:sz w:val="28"/>
          <w:szCs w:val="28"/>
        </w:rPr>
        <w:t xml:space="preserve">ect  </w:t>
      </w:r>
      <w:r>
        <w:rPr>
          <w:spacing w:val="7"/>
          <w:sz w:val="28"/>
          <w:szCs w:val="28"/>
        </w:rPr>
        <w:t xml:space="preserve"> </w:t>
      </w:r>
      <w:r>
        <w:rPr>
          <w:spacing w:val="-1"/>
          <w:sz w:val="28"/>
          <w:szCs w:val="28"/>
        </w:rPr>
        <w:t>o</w:t>
      </w:r>
      <w:r>
        <w:rPr>
          <w:sz w:val="28"/>
          <w:szCs w:val="28"/>
        </w:rPr>
        <w:t xml:space="preserve">n  </w:t>
      </w:r>
      <w:r>
        <w:rPr>
          <w:spacing w:val="7"/>
          <w:sz w:val="28"/>
          <w:szCs w:val="28"/>
        </w:rPr>
        <w:t xml:space="preserve"> </w:t>
      </w:r>
      <w:r>
        <w:rPr>
          <w:spacing w:val="1"/>
          <w:sz w:val="28"/>
          <w:szCs w:val="28"/>
        </w:rPr>
        <w:t>th</w:t>
      </w:r>
      <w:r>
        <w:rPr>
          <w:sz w:val="28"/>
          <w:szCs w:val="28"/>
        </w:rPr>
        <w:t xml:space="preserve">e  </w:t>
      </w:r>
      <w:r>
        <w:rPr>
          <w:spacing w:val="6"/>
          <w:sz w:val="28"/>
          <w:szCs w:val="28"/>
        </w:rPr>
        <w:t xml:space="preserve"> </w:t>
      </w:r>
      <w:r>
        <w:rPr>
          <w:spacing w:val="-1"/>
          <w:sz w:val="28"/>
          <w:szCs w:val="28"/>
        </w:rPr>
        <w:t>t</w:t>
      </w:r>
      <w:r>
        <w:rPr>
          <w:spacing w:val="1"/>
          <w:sz w:val="28"/>
          <w:szCs w:val="28"/>
        </w:rPr>
        <w:t>o</w:t>
      </w:r>
      <w:r>
        <w:rPr>
          <w:spacing w:val="-1"/>
          <w:sz w:val="28"/>
          <w:szCs w:val="28"/>
        </w:rPr>
        <w:t>p</w:t>
      </w:r>
      <w:r>
        <w:rPr>
          <w:spacing w:val="1"/>
          <w:sz w:val="28"/>
          <w:szCs w:val="28"/>
        </w:rPr>
        <w:t>i</w:t>
      </w:r>
      <w:r>
        <w:rPr>
          <w:spacing w:val="-2"/>
          <w:sz w:val="28"/>
          <w:szCs w:val="28"/>
        </w:rPr>
        <w:t>c</w:t>
      </w:r>
      <w:r>
        <w:rPr>
          <w:sz w:val="28"/>
          <w:szCs w:val="28"/>
        </w:rPr>
        <w:t xml:space="preserve">:  </w:t>
      </w:r>
      <w:r>
        <w:rPr>
          <w:spacing w:val="17"/>
          <w:sz w:val="28"/>
          <w:szCs w:val="28"/>
        </w:rPr>
        <w:t xml:space="preserve"> </w:t>
      </w:r>
    </w:p>
    <w:p w:rsidR="009F697C" w:rsidRDefault="002C280F" w:rsidP="009F697C">
      <w:pPr>
        <w:ind w:right="-116"/>
        <w:rPr>
          <w:b/>
          <w:spacing w:val="-1"/>
          <w:sz w:val="28"/>
          <w:szCs w:val="28"/>
        </w:rPr>
      </w:pPr>
      <w:r>
        <w:rPr>
          <w:b/>
          <w:sz w:val="28"/>
          <w:szCs w:val="28"/>
        </w:rPr>
        <w:t>‘</w:t>
      </w:r>
      <w:r w:rsidR="00EA70B8">
        <w:rPr>
          <w:b/>
          <w:spacing w:val="-1"/>
          <w:sz w:val="28"/>
          <w:szCs w:val="28"/>
        </w:rPr>
        <w:t>ACCELEROMETER CONTROLLED ROBOT</w:t>
      </w:r>
      <w:r>
        <w:rPr>
          <w:b/>
          <w:spacing w:val="-1"/>
          <w:sz w:val="28"/>
          <w:szCs w:val="28"/>
        </w:rPr>
        <w:t>’</w:t>
      </w:r>
    </w:p>
    <w:p w:rsidR="0051101C" w:rsidRDefault="002530A1" w:rsidP="009704BD">
      <w:pPr>
        <w:ind w:right="-116"/>
        <w:jc w:val="both"/>
        <w:rPr>
          <w:spacing w:val="-1"/>
          <w:sz w:val="24"/>
          <w:szCs w:val="24"/>
        </w:rPr>
      </w:pPr>
      <w:r>
        <w:rPr>
          <w:spacing w:val="-1"/>
          <w:sz w:val="24"/>
          <w:szCs w:val="24"/>
        </w:rPr>
        <w:t xml:space="preserve">            </w:t>
      </w:r>
    </w:p>
    <w:p w:rsidR="00EA70B8" w:rsidRPr="00CA1C88" w:rsidRDefault="0051101C" w:rsidP="009704BD">
      <w:pPr>
        <w:ind w:right="-116"/>
        <w:jc w:val="both"/>
        <w:rPr>
          <w:spacing w:val="-1"/>
          <w:sz w:val="24"/>
          <w:szCs w:val="24"/>
        </w:rPr>
      </w:pPr>
      <w:r>
        <w:rPr>
          <w:spacing w:val="-1"/>
          <w:sz w:val="24"/>
          <w:szCs w:val="24"/>
        </w:rPr>
        <w:t xml:space="preserve">         </w:t>
      </w:r>
      <w:r w:rsidR="00A93FE1">
        <w:rPr>
          <w:spacing w:val="-1"/>
          <w:sz w:val="24"/>
          <w:szCs w:val="24"/>
        </w:rPr>
        <w:t xml:space="preserve">   </w:t>
      </w:r>
      <w:r w:rsidR="00CA1C88">
        <w:rPr>
          <w:spacing w:val="-1"/>
          <w:sz w:val="24"/>
          <w:szCs w:val="24"/>
        </w:rPr>
        <w:t xml:space="preserve">It is an innovation in the field of electronics and robotics.in many applications of controlling robotic gadget become quit hard and complicated when there comes the part of controlling it with remote or many different switches. Mostly in military application, industrial robotics, construction vehicles in civil side, medical application for surgery.in this field it is quite complicated to control the robot or particular machine with remote and switches. </w:t>
      </w:r>
      <w:r w:rsidR="009704BD">
        <w:rPr>
          <w:spacing w:val="-1"/>
          <w:sz w:val="24"/>
          <w:szCs w:val="24"/>
        </w:rPr>
        <w:t>Some</w:t>
      </w:r>
      <w:r w:rsidR="00CA1C88">
        <w:rPr>
          <w:spacing w:val="-1"/>
          <w:sz w:val="24"/>
          <w:szCs w:val="24"/>
        </w:rPr>
        <w:t>times the operator may get co</w:t>
      </w:r>
      <w:r w:rsidR="009704BD">
        <w:rPr>
          <w:spacing w:val="-1"/>
          <w:sz w:val="24"/>
          <w:szCs w:val="24"/>
        </w:rPr>
        <w:t>nfused in the switches and butto</w:t>
      </w:r>
      <w:r w:rsidR="00CA1C88">
        <w:rPr>
          <w:spacing w:val="-1"/>
          <w:sz w:val="24"/>
          <w:szCs w:val="24"/>
        </w:rPr>
        <w:t>n itself</w:t>
      </w:r>
      <w:r w:rsidR="009704BD">
        <w:rPr>
          <w:spacing w:val="-1"/>
          <w:sz w:val="24"/>
          <w:szCs w:val="24"/>
        </w:rPr>
        <w:t xml:space="preserve"> </w:t>
      </w:r>
      <w:r w:rsidR="00CA1C88">
        <w:rPr>
          <w:spacing w:val="-1"/>
          <w:sz w:val="24"/>
          <w:szCs w:val="24"/>
        </w:rPr>
        <w:t>.So a new co</w:t>
      </w:r>
      <w:r w:rsidR="009704BD">
        <w:rPr>
          <w:spacing w:val="-1"/>
          <w:sz w:val="24"/>
          <w:szCs w:val="24"/>
        </w:rPr>
        <w:t>n</w:t>
      </w:r>
      <w:r w:rsidR="00CA1C88">
        <w:rPr>
          <w:spacing w:val="-1"/>
          <w:sz w:val="24"/>
          <w:szCs w:val="24"/>
        </w:rPr>
        <w:t xml:space="preserve">cept is introduced to control the machine with the movement of hand which will simultaneously </w:t>
      </w:r>
      <w:r w:rsidR="009704BD">
        <w:rPr>
          <w:spacing w:val="-1"/>
          <w:sz w:val="24"/>
          <w:szCs w:val="24"/>
        </w:rPr>
        <w:t>control the machine with the movement of robot</w:t>
      </w:r>
    </w:p>
    <w:p w:rsidR="00EA70B8" w:rsidRDefault="00EA70B8" w:rsidP="009F697C">
      <w:pPr>
        <w:ind w:right="-116"/>
        <w:rPr>
          <w:b/>
          <w:spacing w:val="-1"/>
          <w:sz w:val="28"/>
          <w:szCs w:val="28"/>
        </w:rPr>
      </w:pPr>
    </w:p>
    <w:p w:rsidR="009F697C" w:rsidRPr="009704BD" w:rsidRDefault="002C280F" w:rsidP="009704BD">
      <w:pPr>
        <w:ind w:right="-116"/>
        <w:rPr>
          <w:b/>
          <w:spacing w:val="-1"/>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pacing w:val="-1"/>
          <w:sz w:val="28"/>
          <w:szCs w:val="28"/>
        </w:rPr>
        <w:t>A</w:t>
      </w:r>
      <w:r>
        <w:rPr>
          <w:sz w:val="28"/>
          <w:szCs w:val="28"/>
        </w:rPr>
        <w:t>ca</w:t>
      </w:r>
      <w:r>
        <w:rPr>
          <w:spacing w:val="1"/>
          <w:sz w:val="28"/>
          <w:szCs w:val="28"/>
        </w:rPr>
        <w:t>d</w:t>
      </w:r>
      <w:r>
        <w:rPr>
          <w:sz w:val="28"/>
          <w:szCs w:val="28"/>
        </w:rPr>
        <w:t>e</w:t>
      </w:r>
      <w:r>
        <w:rPr>
          <w:spacing w:val="-5"/>
          <w:sz w:val="28"/>
          <w:szCs w:val="28"/>
        </w:rPr>
        <w:t>m</w:t>
      </w:r>
      <w:r>
        <w:rPr>
          <w:spacing w:val="1"/>
          <w:sz w:val="28"/>
          <w:szCs w:val="28"/>
        </w:rPr>
        <w:t>i</w:t>
      </w:r>
      <w:r>
        <w:rPr>
          <w:sz w:val="28"/>
          <w:szCs w:val="28"/>
        </w:rPr>
        <w:t xml:space="preserve">c  </w:t>
      </w:r>
      <w:r>
        <w:rPr>
          <w:spacing w:val="25"/>
          <w:sz w:val="28"/>
          <w:szCs w:val="28"/>
        </w:rPr>
        <w:t xml:space="preserve"> </w:t>
      </w:r>
      <w:r>
        <w:rPr>
          <w:spacing w:val="1"/>
          <w:sz w:val="28"/>
          <w:szCs w:val="28"/>
        </w:rPr>
        <w:t>s</w:t>
      </w:r>
      <w:r>
        <w:rPr>
          <w:sz w:val="28"/>
          <w:szCs w:val="28"/>
        </w:rPr>
        <w:t>e</w:t>
      </w:r>
      <w:r>
        <w:rPr>
          <w:spacing w:val="-5"/>
          <w:sz w:val="28"/>
          <w:szCs w:val="28"/>
        </w:rPr>
        <w:t>m</w:t>
      </w:r>
      <w:r>
        <w:rPr>
          <w:spacing w:val="1"/>
          <w:sz w:val="28"/>
          <w:szCs w:val="28"/>
        </w:rPr>
        <w:t>in</w:t>
      </w:r>
      <w:r>
        <w:rPr>
          <w:sz w:val="28"/>
          <w:szCs w:val="28"/>
        </w:rPr>
        <w:t xml:space="preserve">ar  </w:t>
      </w:r>
      <w:r>
        <w:rPr>
          <w:spacing w:val="25"/>
          <w:sz w:val="28"/>
          <w:szCs w:val="28"/>
        </w:rPr>
        <w:t xml:space="preserve"> </w:t>
      </w:r>
      <w:r>
        <w:rPr>
          <w:spacing w:val="1"/>
          <w:sz w:val="28"/>
          <w:szCs w:val="28"/>
        </w:rPr>
        <w:t>o</w:t>
      </w:r>
      <w:r>
        <w:rPr>
          <w:sz w:val="28"/>
          <w:szCs w:val="28"/>
        </w:rPr>
        <w:t xml:space="preserve">n  </w:t>
      </w:r>
      <w:r>
        <w:rPr>
          <w:spacing w:val="26"/>
          <w:sz w:val="28"/>
          <w:szCs w:val="28"/>
        </w:rPr>
        <w:t xml:space="preserve"> </w:t>
      </w:r>
      <w:r>
        <w:rPr>
          <w:spacing w:val="-1"/>
          <w:sz w:val="28"/>
          <w:szCs w:val="28"/>
        </w:rPr>
        <w:t>t</w:t>
      </w:r>
      <w:r>
        <w:rPr>
          <w:spacing w:val="1"/>
          <w:sz w:val="28"/>
          <w:szCs w:val="28"/>
        </w:rPr>
        <w:t>h</w:t>
      </w:r>
      <w:r>
        <w:rPr>
          <w:sz w:val="28"/>
          <w:szCs w:val="28"/>
        </w:rPr>
        <w:t xml:space="preserve">e  </w:t>
      </w:r>
      <w:r>
        <w:rPr>
          <w:spacing w:val="23"/>
          <w:sz w:val="28"/>
          <w:szCs w:val="28"/>
        </w:rPr>
        <w:t xml:space="preserve"> </w:t>
      </w:r>
      <w:r>
        <w:rPr>
          <w:spacing w:val="1"/>
          <w:sz w:val="28"/>
          <w:szCs w:val="28"/>
        </w:rPr>
        <w:t>t</w:t>
      </w:r>
      <w:r>
        <w:rPr>
          <w:spacing w:val="-1"/>
          <w:sz w:val="28"/>
          <w:szCs w:val="28"/>
        </w:rPr>
        <w:t>o</w:t>
      </w:r>
      <w:r>
        <w:rPr>
          <w:spacing w:val="1"/>
          <w:sz w:val="28"/>
          <w:szCs w:val="28"/>
        </w:rPr>
        <w:t>p</w:t>
      </w:r>
      <w:r>
        <w:rPr>
          <w:spacing w:val="-1"/>
          <w:sz w:val="28"/>
          <w:szCs w:val="28"/>
        </w:rPr>
        <w:t>i</w:t>
      </w:r>
      <w:r>
        <w:rPr>
          <w:sz w:val="28"/>
          <w:szCs w:val="28"/>
        </w:rPr>
        <w:t xml:space="preserve">c:  </w:t>
      </w:r>
      <w:r>
        <w:rPr>
          <w:spacing w:val="31"/>
          <w:sz w:val="28"/>
          <w:szCs w:val="28"/>
        </w:rPr>
        <w:t xml:space="preserve"> </w:t>
      </w:r>
      <w:r>
        <w:rPr>
          <w:b/>
          <w:sz w:val="28"/>
          <w:szCs w:val="28"/>
        </w:rPr>
        <w:t>‘</w:t>
      </w:r>
      <w:r w:rsidR="00EA70B8">
        <w:rPr>
          <w:b/>
          <w:sz w:val="28"/>
          <w:szCs w:val="28"/>
        </w:rPr>
        <w:t xml:space="preserve">ROBOT CONTROL SYSTEM </w:t>
      </w:r>
      <w:r w:rsidR="00445EC0">
        <w:rPr>
          <w:b/>
          <w:sz w:val="28"/>
          <w:szCs w:val="28"/>
        </w:rPr>
        <w:t xml:space="preserve">    </w:t>
      </w:r>
      <w:r w:rsidR="00EA70B8">
        <w:rPr>
          <w:b/>
          <w:sz w:val="28"/>
          <w:szCs w:val="28"/>
        </w:rPr>
        <w:t>BASED ON ELECROOCCULOGRAPHY AND ELECTROMYOGRAM</w:t>
      </w:r>
      <w:r w:rsidR="009F697C">
        <w:rPr>
          <w:b/>
          <w:sz w:val="28"/>
          <w:szCs w:val="28"/>
        </w:rPr>
        <w:t xml:space="preserve"> ’</w:t>
      </w:r>
    </w:p>
    <w:p w:rsidR="00EA70B8" w:rsidRDefault="009704BD" w:rsidP="004F16B4">
      <w:pPr>
        <w:jc w:val="both"/>
        <w:rPr>
          <w:b/>
          <w:sz w:val="28"/>
          <w:szCs w:val="28"/>
        </w:rPr>
      </w:pPr>
      <w:r>
        <w:rPr>
          <w:b/>
          <w:sz w:val="28"/>
          <w:szCs w:val="28"/>
        </w:rPr>
        <w:t xml:space="preserve">                      </w:t>
      </w:r>
    </w:p>
    <w:p w:rsidR="00EA70B8" w:rsidRPr="004F16B4" w:rsidRDefault="004F16B4" w:rsidP="004F16B4">
      <w:pPr>
        <w:autoSpaceDE w:val="0"/>
        <w:autoSpaceDN w:val="0"/>
        <w:adjustRightInd w:val="0"/>
        <w:jc w:val="both"/>
        <w:rPr>
          <w:rFonts w:ascii="Cambria-Bold" w:hAnsi="Cambria-Bold" w:cs="Cambria-Bold"/>
          <w:bCs/>
          <w:sz w:val="24"/>
          <w:szCs w:val="24"/>
          <w:lang w:eastAsia="en-IN"/>
        </w:rPr>
      </w:pPr>
      <w:r w:rsidRPr="004F16B4">
        <w:rPr>
          <w:rFonts w:ascii="Cambria-Bold" w:hAnsi="Cambria-Bold" w:cs="Cambria-Bold"/>
          <w:bCs/>
          <w:sz w:val="24"/>
          <w:szCs w:val="24"/>
          <w:lang w:eastAsia="en-IN"/>
        </w:rPr>
        <w:t xml:space="preserve">       This paper describes a man-machine interface system using EOG and EMG. A manipulator control</w:t>
      </w:r>
      <w:r w:rsidR="002530A1">
        <w:rPr>
          <w:rFonts w:ascii="Cambria-Bold" w:hAnsi="Cambria-Bold" w:cs="Cambria-Bold"/>
          <w:bCs/>
          <w:sz w:val="24"/>
          <w:szCs w:val="24"/>
          <w:lang w:eastAsia="en-IN"/>
        </w:rPr>
        <w:t xml:space="preserve"> </w:t>
      </w:r>
      <w:r w:rsidRPr="004F16B4">
        <w:rPr>
          <w:rFonts w:ascii="Cambria-Bold" w:hAnsi="Cambria-Bold" w:cs="Cambria-Bold"/>
          <w:bCs/>
          <w:sz w:val="24"/>
          <w:szCs w:val="24"/>
          <w:lang w:eastAsia="en-IN"/>
        </w:rPr>
        <w:t>system using EOG and EMG is developed according to EOG and EMG. With the eye movement, the system enabled us to control a manipulator. EOG is using for moving the robot joint angles and EMG is using for object graspin</w:t>
      </w:r>
      <w:r w:rsidR="0051101C">
        <w:rPr>
          <w:rFonts w:ascii="Cambria-Bold" w:hAnsi="Cambria-Bold" w:cs="Cambria-Bold"/>
          <w:bCs/>
          <w:sz w:val="24"/>
          <w:szCs w:val="24"/>
          <w:lang w:eastAsia="en-IN"/>
        </w:rPr>
        <w:t>g</w:t>
      </w:r>
      <w:r w:rsidRPr="004F16B4">
        <w:rPr>
          <w:rFonts w:ascii="Cambria-Bold" w:hAnsi="Cambria-Bold" w:cs="Cambria-Bold"/>
          <w:bCs/>
          <w:sz w:val="24"/>
          <w:szCs w:val="24"/>
          <w:lang w:eastAsia="en-IN"/>
        </w:rPr>
        <w:t xml:space="preserve">. The EMG discrimination method is used to control arm gripper to grasp and release the target object. In the robot control experiment, we are successfully control the </w:t>
      </w:r>
      <w:proofErr w:type="spellStart"/>
      <w:r w:rsidRPr="004F16B4">
        <w:rPr>
          <w:rFonts w:ascii="Cambria-Bold" w:hAnsi="Cambria-Bold" w:cs="Cambria-Bold"/>
          <w:bCs/>
          <w:sz w:val="24"/>
          <w:szCs w:val="24"/>
          <w:lang w:eastAsia="en-IN"/>
        </w:rPr>
        <w:t>uArmTM</w:t>
      </w:r>
      <w:proofErr w:type="spellEnd"/>
      <w:r w:rsidRPr="004F16B4">
        <w:rPr>
          <w:rFonts w:ascii="Cambria-Bold" w:hAnsi="Cambria-Bold" w:cs="Cambria-Bold"/>
          <w:bCs/>
          <w:sz w:val="24"/>
          <w:szCs w:val="24"/>
          <w:lang w:eastAsia="en-IN"/>
        </w:rPr>
        <w:t xml:space="preserve"> robot by using both EOG and EMG discrimination method as the control input. This control system brings the feasibility of man-machine interface for elderly person and handicapped person</w:t>
      </w:r>
    </w:p>
    <w:p w:rsidR="00EA70B8" w:rsidRDefault="00EA70B8" w:rsidP="009F697C">
      <w:pPr>
        <w:rPr>
          <w:sz w:val="24"/>
          <w:szCs w:val="24"/>
        </w:rPr>
      </w:pPr>
    </w:p>
    <w:p w:rsidR="002530A1" w:rsidRPr="009F697C" w:rsidRDefault="002530A1" w:rsidP="009F697C">
      <w:pPr>
        <w:rPr>
          <w:sz w:val="28"/>
          <w:szCs w:val="28"/>
        </w:rPr>
      </w:pPr>
    </w:p>
    <w:p w:rsidR="002C280F" w:rsidRDefault="002C280F" w:rsidP="009F697C">
      <w:pPr>
        <w:rPr>
          <w:b/>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1"/>
          <w:sz w:val="28"/>
          <w:szCs w:val="28"/>
        </w:rPr>
        <w:t>tl</w:t>
      </w:r>
      <w:r>
        <w:rPr>
          <w:sz w:val="28"/>
          <w:szCs w:val="28"/>
        </w:rPr>
        <w:t>y</w:t>
      </w:r>
      <w:r>
        <w:rPr>
          <w:spacing w:val="-3"/>
          <w:sz w:val="28"/>
          <w:szCs w:val="28"/>
        </w:rPr>
        <w:t xml:space="preserve"> </w:t>
      </w:r>
      <w:r>
        <w:rPr>
          <w:sz w:val="28"/>
          <w:szCs w:val="28"/>
        </w:rPr>
        <w:t>p</w:t>
      </w:r>
      <w:r>
        <w:rPr>
          <w:spacing w:val="1"/>
          <w:sz w:val="28"/>
          <w:szCs w:val="28"/>
        </w:rPr>
        <w:t>u</w:t>
      </w:r>
      <w:r>
        <w:rPr>
          <w:spacing w:val="-2"/>
          <w:sz w:val="28"/>
          <w:szCs w:val="28"/>
        </w:rPr>
        <w:t>r</w:t>
      </w:r>
      <w:r>
        <w:rPr>
          <w:spacing w:val="1"/>
          <w:sz w:val="28"/>
          <w:szCs w:val="28"/>
        </w:rPr>
        <w:t>s</w:t>
      </w:r>
      <w:r>
        <w:rPr>
          <w:spacing w:val="-1"/>
          <w:sz w:val="28"/>
          <w:szCs w:val="28"/>
        </w:rPr>
        <w:t>ui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 xml:space="preserve">s </w:t>
      </w:r>
      <w:r>
        <w:rPr>
          <w:spacing w:val="-5"/>
          <w:sz w:val="28"/>
          <w:szCs w:val="28"/>
        </w:rPr>
        <w:t>m</w:t>
      </w:r>
      <w:r>
        <w:rPr>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j</w:t>
      </w:r>
      <w:r>
        <w:rPr>
          <w:sz w:val="28"/>
          <w:szCs w:val="28"/>
        </w:rPr>
        <w:t>ect</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p</w:t>
      </w:r>
      <w:r>
        <w:rPr>
          <w:spacing w:val="1"/>
          <w:sz w:val="28"/>
          <w:szCs w:val="28"/>
        </w:rPr>
        <w:t>i</w:t>
      </w:r>
      <w:r>
        <w:rPr>
          <w:spacing w:val="-2"/>
          <w:sz w:val="28"/>
          <w:szCs w:val="28"/>
        </w:rPr>
        <w:t>c</w:t>
      </w:r>
      <w:r>
        <w:rPr>
          <w:sz w:val="28"/>
          <w:szCs w:val="28"/>
        </w:rPr>
        <w:t>:</w:t>
      </w:r>
      <w:r>
        <w:rPr>
          <w:spacing w:val="6"/>
          <w:sz w:val="28"/>
          <w:szCs w:val="28"/>
        </w:rPr>
        <w:t xml:space="preserve"> </w:t>
      </w:r>
      <w:r>
        <w:rPr>
          <w:b/>
          <w:sz w:val="28"/>
          <w:szCs w:val="28"/>
        </w:rPr>
        <w:t>‘</w:t>
      </w:r>
      <w:r w:rsidR="00EA70B8">
        <w:rPr>
          <w:b/>
          <w:sz w:val="28"/>
          <w:szCs w:val="28"/>
        </w:rPr>
        <w:t>MULTI PURPOSE SUIT USING THERMO ELECTRIC COOLER</w:t>
      </w:r>
      <w:r w:rsidR="009F697C">
        <w:rPr>
          <w:b/>
          <w:sz w:val="28"/>
          <w:szCs w:val="28"/>
        </w:rPr>
        <w:t>’</w:t>
      </w:r>
    </w:p>
    <w:p w:rsidR="00EA70B8" w:rsidRDefault="00EA70B8" w:rsidP="009F697C">
      <w:pPr>
        <w:rPr>
          <w:b/>
          <w:sz w:val="28"/>
          <w:szCs w:val="28"/>
        </w:rPr>
      </w:pPr>
    </w:p>
    <w:p w:rsidR="00EA70B8" w:rsidRPr="002530A1" w:rsidRDefault="002530A1" w:rsidP="002530A1">
      <w:pPr>
        <w:jc w:val="both"/>
        <w:rPr>
          <w:sz w:val="24"/>
          <w:szCs w:val="24"/>
        </w:rPr>
      </w:pPr>
      <w:r>
        <w:rPr>
          <w:sz w:val="24"/>
          <w:szCs w:val="24"/>
        </w:rPr>
        <w:t xml:space="preserve">            </w:t>
      </w:r>
      <w:r w:rsidRPr="002530A1">
        <w:rPr>
          <w:sz w:val="24"/>
          <w:szCs w:val="24"/>
        </w:rPr>
        <w:t>The objective of this research is to demonstrate the feasibility of a cooling system for individuals in order to assist in maintaining stable core body temperatures even in extreme hot environments. This will be accomplished by maintaining a steady state skin temperature air flow of 95°F, and taking advantage of evaporative cooling. The air source supply will be the surrounding air in the environment of 120°F. A mechanism for pre</w:t>
      </w:r>
      <w:r w:rsidRPr="002530A1">
        <w:rPr>
          <w:rFonts w:ascii="Cambria Math" w:hAnsi="Cambria Math" w:cs="Cambria Math"/>
          <w:sz w:val="24"/>
          <w:szCs w:val="24"/>
        </w:rPr>
        <w:t>‐</w:t>
      </w:r>
      <w:r w:rsidRPr="002530A1">
        <w:rPr>
          <w:sz w:val="24"/>
          <w:szCs w:val="24"/>
        </w:rPr>
        <w:t>cooling air, a thermoelectric cooler (TEC) cooling system, will cool the air from 120° F to 110°F before it enters the cooling vest.</w:t>
      </w:r>
    </w:p>
    <w:p w:rsidR="00EA70B8" w:rsidRPr="002530A1" w:rsidRDefault="00EA70B8" w:rsidP="002530A1">
      <w:pPr>
        <w:jc w:val="both"/>
        <w:rPr>
          <w:b/>
          <w:sz w:val="24"/>
          <w:szCs w:val="24"/>
        </w:rPr>
      </w:pPr>
    </w:p>
    <w:p w:rsidR="00EA70B8" w:rsidRDefault="00EA70B8" w:rsidP="009F697C">
      <w:pPr>
        <w:rPr>
          <w:b/>
          <w:sz w:val="28"/>
          <w:szCs w:val="28"/>
        </w:rPr>
      </w:pPr>
    </w:p>
    <w:p w:rsidR="00EA70B8" w:rsidRDefault="00EA70B8" w:rsidP="009F697C">
      <w:pPr>
        <w:rPr>
          <w:b/>
          <w:sz w:val="28"/>
          <w:szCs w:val="28"/>
        </w:rPr>
      </w:pPr>
    </w:p>
    <w:p w:rsidR="00184462" w:rsidRDefault="002530A1" w:rsidP="002530A1">
      <w:pPr>
        <w:ind w:right="2452"/>
        <w:jc w:val="center"/>
        <w:rPr>
          <w:sz w:val="28"/>
          <w:szCs w:val="28"/>
        </w:rPr>
      </w:pPr>
      <w:r>
        <w:rPr>
          <w:b/>
          <w:spacing w:val="1"/>
          <w:sz w:val="28"/>
          <w:szCs w:val="28"/>
        </w:rPr>
        <w:t xml:space="preserve">                                            </w:t>
      </w:r>
      <w:r w:rsidR="002C280F">
        <w:rPr>
          <w:b/>
          <w:spacing w:val="1"/>
          <w:sz w:val="28"/>
          <w:szCs w:val="28"/>
        </w:rPr>
        <w:t>I</w:t>
      </w:r>
      <w:r w:rsidR="002C280F">
        <w:rPr>
          <w:b/>
          <w:spacing w:val="-1"/>
          <w:sz w:val="28"/>
          <w:szCs w:val="28"/>
        </w:rPr>
        <w:t>NDU</w:t>
      </w:r>
      <w:r w:rsidR="002C280F">
        <w:rPr>
          <w:b/>
          <w:sz w:val="28"/>
          <w:szCs w:val="28"/>
        </w:rPr>
        <w:t>ST</w:t>
      </w:r>
      <w:r w:rsidR="002C280F">
        <w:rPr>
          <w:b/>
          <w:spacing w:val="-1"/>
          <w:sz w:val="28"/>
          <w:szCs w:val="28"/>
        </w:rPr>
        <w:t>R</w:t>
      </w:r>
      <w:r w:rsidR="002C280F">
        <w:rPr>
          <w:b/>
          <w:spacing w:val="1"/>
          <w:sz w:val="28"/>
          <w:szCs w:val="28"/>
        </w:rPr>
        <w:t>I</w:t>
      </w:r>
      <w:r w:rsidR="002C280F">
        <w:rPr>
          <w:b/>
          <w:spacing w:val="-1"/>
          <w:sz w:val="28"/>
          <w:szCs w:val="28"/>
        </w:rPr>
        <w:t>A</w:t>
      </w:r>
      <w:r w:rsidR="002C280F">
        <w:rPr>
          <w:b/>
          <w:sz w:val="28"/>
          <w:szCs w:val="28"/>
        </w:rPr>
        <w:t>L E</w:t>
      </w:r>
      <w:r w:rsidR="002C280F">
        <w:rPr>
          <w:b/>
          <w:spacing w:val="-2"/>
          <w:sz w:val="28"/>
          <w:szCs w:val="28"/>
        </w:rPr>
        <w:t>X</w:t>
      </w:r>
      <w:r w:rsidR="002C280F">
        <w:rPr>
          <w:b/>
          <w:spacing w:val="-1"/>
          <w:sz w:val="28"/>
          <w:szCs w:val="28"/>
        </w:rPr>
        <w:t>P</w:t>
      </w:r>
      <w:r w:rsidR="002C280F">
        <w:rPr>
          <w:b/>
          <w:sz w:val="28"/>
          <w:szCs w:val="28"/>
        </w:rPr>
        <w:t>E</w:t>
      </w:r>
      <w:r w:rsidR="002C280F">
        <w:rPr>
          <w:b/>
          <w:spacing w:val="-1"/>
          <w:sz w:val="28"/>
          <w:szCs w:val="28"/>
        </w:rPr>
        <w:t>R</w:t>
      </w:r>
      <w:r w:rsidR="002C280F">
        <w:rPr>
          <w:b/>
          <w:spacing w:val="1"/>
          <w:sz w:val="28"/>
          <w:szCs w:val="28"/>
        </w:rPr>
        <w:t>I</w:t>
      </w:r>
      <w:r w:rsidR="002C280F">
        <w:rPr>
          <w:b/>
          <w:sz w:val="28"/>
          <w:szCs w:val="28"/>
        </w:rPr>
        <w:t>E</w:t>
      </w:r>
      <w:r w:rsidR="002C280F">
        <w:rPr>
          <w:b/>
          <w:spacing w:val="-1"/>
          <w:sz w:val="28"/>
          <w:szCs w:val="28"/>
        </w:rPr>
        <w:t>NC</w:t>
      </w:r>
      <w:r w:rsidR="002C280F">
        <w:rPr>
          <w:b/>
          <w:sz w:val="28"/>
          <w:szCs w:val="28"/>
        </w:rPr>
        <w:t>E</w:t>
      </w:r>
    </w:p>
    <w:p w:rsidR="00184462" w:rsidRDefault="00184462">
      <w:pPr>
        <w:spacing w:line="200" w:lineRule="exact"/>
      </w:pPr>
    </w:p>
    <w:p w:rsidR="00184462" w:rsidRDefault="00184462">
      <w:pPr>
        <w:spacing w:line="200" w:lineRule="exact"/>
      </w:pPr>
    </w:p>
    <w:p w:rsidR="00184462" w:rsidRDefault="00184462">
      <w:pPr>
        <w:spacing w:before="7" w:line="280" w:lineRule="exact"/>
        <w:rPr>
          <w:sz w:val="28"/>
          <w:szCs w:val="28"/>
        </w:rPr>
      </w:pPr>
    </w:p>
    <w:p w:rsidR="00184462" w:rsidRDefault="002C280F">
      <w:pPr>
        <w:ind w:left="106"/>
        <w:rPr>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pacing w:val="-1"/>
          <w:sz w:val="28"/>
          <w:szCs w:val="28"/>
        </w:rPr>
        <w:t>A</w:t>
      </w:r>
      <w:r>
        <w:rPr>
          <w:spacing w:val="1"/>
          <w:sz w:val="28"/>
          <w:szCs w:val="28"/>
        </w:rPr>
        <w:t>tt</w:t>
      </w:r>
      <w:r>
        <w:rPr>
          <w:spacing w:val="-2"/>
          <w:sz w:val="28"/>
          <w:szCs w:val="28"/>
        </w:rPr>
        <w:t>e</w:t>
      </w:r>
      <w:r>
        <w:rPr>
          <w:spacing w:val="1"/>
          <w:sz w:val="28"/>
          <w:szCs w:val="28"/>
        </w:rPr>
        <w:t>n</w:t>
      </w:r>
      <w:r>
        <w:rPr>
          <w:spacing w:val="-1"/>
          <w:sz w:val="28"/>
          <w:szCs w:val="28"/>
        </w:rPr>
        <w:t>d</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d</w:t>
      </w:r>
      <w:r>
        <w:rPr>
          <w:spacing w:val="1"/>
          <w:sz w:val="28"/>
          <w:szCs w:val="28"/>
        </w:rPr>
        <w:t>a</w:t>
      </w:r>
      <w:r>
        <w:rPr>
          <w:sz w:val="28"/>
          <w:szCs w:val="28"/>
        </w:rPr>
        <w:t>y</w:t>
      </w:r>
      <w:r>
        <w:rPr>
          <w:spacing w:val="-3"/>
          <w:sz w:val="28"/>
          <w:szCs w:val="28"/>
        </w:rPr>
        <w:t xml:space="preserve"> </w:t>
      </w:r>
      <w:r>
        <w:rPr>
          <w:sz w:val="28"/>
          <w:szCs w:val="28"/>
        </w:rPr>
        <w:t>in</w:t>
      </w:r>
      <w:r>
        <w:rPr>
          <w:spacing w:val="-2"/>
          <w:sz w:val="28"/>
          <w:szCs w:val="28"/>
        </w:rPr>
        <w:t>d</w:t>
      </w:r>
      <w:r>
        <w:rPr>
          <w:spacing w:val="1"/>
          <w:sz w:val="28"/>
          <w:szCs w:val="28"/>
        </w:rPr>
        <w:t>u</w:t>
      </w:r>
      <w:r>
        <w:rPr>
          <w:spacing w:val="-1"/>
          <w:sz w:val="28"/>
          <w:szCs w:val="28"/>
        </w:rPr>
        <w:t>s</w:t>
      </w:r>
      <w:r>
        <w:rPr>
          <w:spacing w:val="1"/>
          <w:sz w:val="28"/>
          <w:szCs w:val="28"/>
        </w:rPr>
        <w:t>t</w:t>
      </w:r>
      <w:r>
        <w:rPr>
          <w:spacing w:val="-2"/>
          <w:sz w:val="28"/>
          <w:szCs w:val="28"/>
        </w:rPr>
        <w:t>r</w:t>
      </w:r>
      <w:r>
        <w:rPr>
          <w:spacing w:val="1"/>
          <w:sz w:val="28"/>
          <w:szCs w:val="28"/>
        </w:rPr>
        <w:t>i</w:t>
      </w:r>
      <w:r>
        <w:rPr>
          <w:sz w:val="28"/>
          <w:szCs w:val="28"/>
        </w:rPr>
        <w:t>al</w:t>
      </w:r>
      <w:r>
        <w:rPr>
          <w:spacing w:val="-2"/>
          <w:sz w:val="28"/>
          <w:szCs w:val="28"/>
        </w:rPr>
        <w:t xml:space="preserve"> </w:t>
      </w:r>
      <w:r>
        <w:rPr>
          <w:spacing w:val="1"/>
          <w:sz w:val="28"/>
          <w:szCs w:val="28"/>
        </w:rPr>
        <w:t>v</w:t>
      </w:r>
      <w:r>
        <w:rPr>
          <w:spacing w:val="-1"/>
          <w:sz w:val="28"/>
          <w:szCs w:val="28"/>
        </w:rPr>
        <w:t>is</w:t>
      </w:r>
      <w:r>
        <w:rPr>
          <w:spacing w:val="1"/>
          <w:sz w:val="28"/>
          <w:szCs w:val="28"/>
        </w:rPr>
        <w:t>i</w:t>
      </w:r>
      <w:r>
        <w:rPr>
          <w:sz w:val="28"/>
          <w:szCs w:val="28"/>
        </w:rPr>
        <w:t>t</w:t>
      </w:r>
      <w:r>
        <w:rPr>
          <w:spacing w:val="1"/>
          <w:sz w:val="28"/>
          <w:szCs w:val="28"/>
        </w:rPr>
        <w:t xml:space="preserve"> </w:t>
      </w:r>
      <w:r>
        <w:rPr>
          <w:spacing w:val="-3"/>
          <w:sz w:val="28"/>
          <w:szCs w:val="28"/>
        </w:rPr>
        <w:t>a</w:t>
      </w:r>
      <w:r>
        <w:rPr>
          <w:sz w:val="28"/>
          <w:szCs w:val="28"/>
        </w:rPr>
        <w:t>t</w:t>
      </w:r>
      <w:r>
        <w:rPr>
          <w:spacing w:val="1"/>
          <w:sz w:val="28"/>
          <w:szCs w:val="28"/>
        </w:rPr>
        <w:t xml:space="preserve"> </w:t>
      </w:r>
      <w:r w:rsidR="00445EC0">
        <w:rPr>
          <w:sz w:val="28"/>
          <w:szCs w:val="28"/>
        </w:rPr>
        <w:t>radio s</w:t>
      </w:r>
      <w:r>
        <w:rPr>
          <w:sz w:val="28"/>
          <w:szCs w:val="28"/>
        </w:rPr>
        <w:t xml:space="preserve">tation </w:t>
      </w:r>
      <w:r w:rsidR="00EA70B8">
        <w:rPr>
          <w:sz w:val="28"/>
          <w:szCs w:val="28"/>
        </w:rPr>
        <w:t>‘MATTOLI’</w:t>
      </w:r>
      <w:r w:rsidR="00445EC0">
        <w:rPr>
          <w:sz w:val="28"/>
          <w:szCs w:val="28"/>
        </w:rPr>
        <w:t xml:space="preserve"> </w:t>
      </w:r>
      <w:r w:rsidR="005F1A23">
        <w:rPr>
          <w:sz w:val="28"/>
          <w:szCs w:val="28"/>
        </w:rPr>
        <w:t xml:space="preserve">at </w:t>
      </w:r>
      <w:proofErr w:type="spellStart"/>
      <w:r w:rsidR="005F1A23">
        <w:rPr>
          <w:sz w:val="28"/>
          <w:szCs w:val="28"/>
        </w:rPr>
        <w:t>w</w:t>
      </w:r>
      <w:r>
        <w:rPr>
          <w:sz w:val="28"/>
          <w:szCs w:val="28"/>
        </w:rPr>
        <w:t>ayand</w:t>
      </w:r>
      <w:proofErr w:type="spellEnd"/>
    </w:p>
    <w:p w:rsidR="00184462" w:rsidRDefault="002C280F">
      <w:pPr>
        <w:spacing w:before="58"/>
        <w:ind w:left="106"/>
        <w:rPr>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pacing w:val="-1"/>
          <w:sz w:val="28"/>
          <w:szCs w:val="28"/>
        </w:rPr>
        <w:t>A</w:t>
      </w:r>
      <w:r>
        <w:rPr>
          <w:spacing w:val="1"/>
          <w:sz w:val="28"/>
          <w:szCs w:val="28"/>
        </w:rPr>
        <w:t>tt</w:t>
      </w:r>
      <w:r>
        <w:rPr>
          <w:spacing w:val="-2"/>
          <w:sz w:val="28"/>
          <w:szCs w:val="28"/>
        </w:rPr>
        <w:t>e</w:t>
      </w:r>
      <w:r>
        <w:rPr>
          <w:spacing w:val="1"/>
          <w:sz w:val="28"/>
          <w:szCs w:val="28"/>
        </w:rPr>
        <w:t>n</w:t>
      </w:r>
      <w:r>
        <w:rPr>
          <w:spacing w:val="-1"/>
          <w:sz w:val="28"/>
          <w:szCs w:val="28"/>
        </w:rPr>
        <w:t>d</w:t>
      </w:r>
      <w:r>
        <w:rPr>
          <w:sz w:val="28"/>
          <w:szCs w:val="28"/>
        </w:rPr>
        <w:t>ed</w:t>
      </w:r>
      <w:r>
        <w:rPr>
          <w:spacing w:val="1"/>
          <w:sz w:val="28"/>
          <w:szCs w:val="28"/>
        </w:rPr>
        <w:t xml:space="preserve"> </w:t>
      </w:r>
      <w:r w:rsidR="009F697C">
        <w:rPr>
          <w:spacing w:val="1"/>
          <w:sz w:val="28"/>
          <w:szCs w:val="28"/>
        </w:rPr>
        <w:t xml:space="preserve">one </w:t>
      </w:r>
      <w:r w:rsidR="009F697C">
        <w:rPr>
          <w:sz w:val="28"/>
          <w:szCs w:val="28"/>
        </w:rPr>
        <w:t>d</w:t>
      </w:r>
      <w:r w:rsidR="009F697C">
        <w:rPr>
          <w:spacing w:val="1"/>
          <w:sz w:val="28"/>
          <w:szCs w:val="28"/>
        </w:rPr>
        <w:t>a</w:t>
      </w:r>
      <w:r w:rsidR="009F697C">
        <w:rPr>
          <w:sz w:val="28"/>
          <w:szCs w:val="28"/>
        </w:rPr>
        <w:t>y</w:t>
      </w:r>
      <w:r w:rsidR="009F697C">
        <w:rPr>
          <w:spacing w:val="-3"/>
          <w:sz w:val="28"/>
          <w:szCs w:val="28"/>
        </w:rPr>
        <w:t xml:space="preserve"> </w:t>
      </w:r>
      <w:r w:rsidR="009F697C">
        <w:rPr>
          <w:sz w:val="28"/>
          <w:szCs w:val="28"/>
        </w:rPr>
        <w:t>in</w:t>
      </w:r>
      <w:r w:rsidR="009F697C">
        <w:rPr>
          <w:spacing w:val="-2"/>
          <w:sz w:val="28"/>
          <w:szCs w:val="28"/>
        </w:rPr>
        <w:t>d</w:t>
      </w:r>
      <w:r w:rsidR="009F697C">
        <w:rPr>
          <w:spacing w:val="1"/>
          <w:sz w:val="28"/>
          <w:szCs w:val="28"/>
        </w:rPr>
        <w:t>u</w:t>
      </w:r>
      <w:r w:rsidR="009F697C">
        <w:rPr>
          <w:spacing w:val="-1"/>
          <w:sz w:val="28"/>
          <w:szCs w:val="28"/>
        </w:rPr>
        <w:t>s</w:t>
      </w:r>
      <w:r w:rsidR="009F697C">
        <w:rPr>
          <w:spacing w:val="1"/>
          <w:sz w:val="28"/>
          <w:szCs w:val="28"/>
        </w:rPr>
        <w:t>t</w:t>
      </w:r>
      <w:r w:rsidR="009F697C">
        <w:rPr>
          <w:spacing w:val="-2"/>
          <w:sz w:val="28"/>
          <w:szCs w:val="28"/>
        </w:rPr>
        <w:t>r</w:t>
      </w:r>
      <w:r w:rsidR="009F697C">
        <w:rPr>
          <w:spacing w:val="1"/>
          <w:sz w:val="28"/>
          <w:szCs w:val="28"/>
        </w:rPr>
        <w:t>i</w:t>
      </w:r>
      <w:r w:rsidR="009F697C">
        <w:rPr>
          <w:sz w:val="28"/>
          <w:szCs w:val="28"/>
        </w:rPr>
        <w:t>al</w:t>
      </w:r>
      <w:r w:rsidR="009F697C">
        <w:rPr>
          <w:spacing w:val="-2"/>
          <w:sz w:val="28"/>
          <w:szCs w:val="28"/>
        </w:rPr>
        <w:t xml:space="preserve"> </w:t>
      </w:r>
      <w:r w:rsidR="009F697C">
        <w:rPr>
          <w:spacing w:val="1"/>
          <w:sz w:val="28"/>
          <w:szCs w:val="28"/>
        </w:rPr>
        <w:t>v</w:t>
      </w:r>
      <w:r w:rsidR="009F697C">
        <w:rPr>
          <w:spacing w:val="-1"/>
          <w:sz w:val="28"/>
          <w:szCs w:val="28"/>
        </w:rPr>
        <w:t>is</w:t>
      </w:r>
      <w:r w:rsidR="009F697C">
        <w:rPr>
          <w:spacing w:val="1"/>
          <w:sz w:val="28"/>
          <w:szCs w:val="28"/>
        </w:rPr>
        <w:t>i</w:t>
      </w:r>
      <w:r w:rsidR="009F697C">
        <w:rPr>
          <w:sz w:val="28"/>
          <w:szCs w:val="28"/>
        </w:rPr>
        <w:t>t</w:t>
      </w:r>
      <w:r w:rsidR="009F697C">
        <w:rPr>
          <w:spacing w:val="1"/>
          <w:sz w:val="28"/>
          <w:szCs w:val="28"/>
        </w:rPr>
        <w:t xml:space="preserve"> </w:t>
      </w:r>
      <w:r w:rsidR="009F697C">
        <w:rPr>
          <w:spacing w:val="-3"/>
          <w:sz w:val="28"/>
          <w:szCs w:val="28"/>
        </w:rPr>
        <w:t>a</w:t>
      </w:r>
      <w:r w:rsidR="009F697C">
        <w:rPr>
          <w:sz w:val="28"/>
          <w:szCs w:val="28"/>
        </w:rPr>
        <w:t>t SS Technologies, Mysore.</w:t>
      </w:r>
    </w:p>
    <w:p w:rsidR="00184462" w:rsidRDefault="00184462">
      <w:pPr>
        <w:spacing w:before="6" w:line="160" w:lineRule="exact"/>
        <w:rPr>
          <w:sz w:val="17"/>
          <w:szCs w:val="17"/>
        </w:rPr>
      </w:pPr>
    </w:p>
    <w:p w:rsidR="00184462" w:rsidRDefault="00184462">
      <w:pPr>
        <w:spacing w:line="200" w:lineRule="exact"/>
      </w:pPr>
    </w:p>
    <w:p w:rsidR="00184462" w:rsidRDefault="00184462">
      <w:pPr>
        <w:spacing w:line="200" w:lineRule="exact"/>
      </w:pPr>
    </w:p>
    <w:p w:rsidR="002530A1" w:rsidRDefault="002530A1">
      <w:pPr>
        <w:ind w:left="2938" w:right="2980"/>
        <w:jc w:val="center"/>
        <w:rPr>
          <w:b/>
          <w:spacing w:val="-1"/>
          <w:sz w:val="28"/>
          <w:szCs w:val="28"/>
        </w:rPr>
      </w:pPr>
    </w:p>
    <w:p w:rsidR="0051101C" w:rsidRDefault="0051101C">
      <w:pPr>
        <w:ind w:left="2938" w:right="2980"/>
        <w:jc w:val="center"/>
        <w:rPr>
          <w:b/>
          <w:spacing w:val="-1"/>
          <w:sz w:val="28"/>
          <w:szCs w:val="28"/>
        </w:rPr>
      </w:pPr>
    </w:p>
    <w:p w:rsidR="00184462" w:rsidRDefault="002C280F">
      <w:pPr>
        <w:ind w:left="2938" w:right="2980"/>
        <w:jc w:val="center"/>
        <w:rPr>
          <w:sz w:val="28"/>
          <w:szCs w:val="28"/>
        </w:rPr>
      </w:pPr>
      <w:r>
        <w:rPr>
          <w:b/>
          <w:spacing w:val="-1"/>
          <w:sz w:val="28"/>
          <w:szCs w:val="28"/>
        </w:rPr>
        <w:lastRenderedPageBreak/>
        <w:t>P</w:t>
      </w:r>
      <w:r>
        <w:rPr>
          <w:b/>
          <w:sz w:val="28"/>
          <w:szCs w:val="28"/>
        </w:rPr>
        <w:t>E</w:t>
      </w:r>
      <w:r>
        <w:rPr>
          <w:b/>
          <w:spacing w:val="-1"/>
          <w:sz w:val="28"/>
          <w:szCs w:val="28"/>
        </w:rPr>
        <w:t>R</w:t>
      </w:r>
      <w:r>
        <w:rPr>
          <w:b/>
          <w:sz w:val="28"/>
          <w:szCs w:val="28"/>
        </w:rPr>
        <w:t>SO</w:t>
      </w:r>
      <w:r>
        <w:rPr>
          <w:b/>
          <w:spacing w:val="-1"/>
          <w:sz w:val="28"/>
          <w:szCs w:val="28"/>
        </w:rPr>
        <w:t>NA</w:t>
      </w:r>
      <w:r>
        <w:rPr>
          <w:b/>
          <w:sz w:val="28"/>
          <w:szCs w:val="28"/>
        </w:rPr>
        <w:t>L S</w:t>
      </w:r>
      <w:r>
        <w:rPr>
          <w:b/>
          <w:spacing w:val="-1"/>
          <w:sz w:val="28"/>
          <w:szCs w:val="28"/>
        </w:rPr>
        <w:t>K</w:t>
      </w:r>
      <w:r>
        <w:rPr>
          <w:b/>
          <w:spacing w:val="1"/>
          <w:sz w:val="28"/>
          <w:szCs w:val="28"/>
        </w:rPr>
        <w:t>I</w:t>
      </w:r>
      <w:r>
        <w:rPr>
          <w:b/>
          <w:sz w:val="28"/>
          <w:szCs w:val="28"/>
        </w:rPr>
        <w:t>L</w:t>
      </w:r>
      <w:r>
        <w:rPr>
          <w:b/>
          <w:spacing w:val="-3"/>
          <w:sz w:val="28"/>
          <w:szCs w:val="28"/>
        </w:rPr>
        <w:t>L</w:t>
      </w:r>
      <w:r>
        <w:rPr>
          <w:b/>
          <w:sz w:val="28"/>
          <w:szCs w:val="28"/>
        </w:rPr>
        <w:t>S</w:t>
      </w:r>
    </w:p>
    <w:p w:rsidR="00184462" w:rsidRDefault="00184462">
      <w:pPr>
        <w:spacing w:before="9" w:line="140" w:lineRule="exact"/>
        <w:rPr>
          <w:sz w:val="15"/>
          <w:szCs w:val="15"/>
        </w:rPr>
      </w:pPr>
    </w:p>
    <w:p w:rsidR="00184462" w:rsidRDefault="00184462">
      <w:pPr>
        <w:spacing w:line="200" w:lineRule="exact"/>
      </w:pPr>
    </w:p>
    <w:p w:rsidR="00184462" w:rsidRDefault="00184462">
      <w:pPr>
        <w:spacing w:line="200" w:lineRule="exact"/>
      </w:pPr>
    </w:p>
    <w:p w:rsidR="00184462" w:rsidRPr="0051101C" w:rsidRDefault="0051101C" w:rsidP="0051101C">
      <w:pPr>
        <w:pStyle w:val="ListParagraph"/>
        <w:numPr>
          <w:ilvl w:val="0"/>
          <w:numId w:val="3"/>
        </w:numPr>
        <w:spacing w:before="19" w:line="240" w:lineRule="exact"/>
        <w:rPr>
          <w:sz w:val="28"/>
          <w:szCs w:val="28"/>
        </w:rPr>
      </w:pPr>
      <w:r w:rsidRPr="0051101C">
        <w:rPr>
          <w:sz w:val="28"/>
          <w:szCs w:val="28"/>
        </w:rPr>
        <w:t>Good Leadership quality</w:t>
      </w:r>
    </w:p>
    <w:p w:rsidR="00184462" w:rsidRPr="00445EC0" w:rsidRDefault="002C280F" w:rsidP="00445EC0">
      <w:pPr>
        <w:pStyle w:val="ListParagraph"/>
        <w:numPr>
          <w:ilvl w:val="0"/>
          <w:numId w:val="3"/>
        </w:numPr>
        <w:rPr>
          <w:sz w:val="28"/>
          <w:szCs w:val="28"/>
        </w:rPr>
      </w:pPr>
      <w:r w:rsidRPr="00445EC0">
        <w:rPr>
          <w:spacing w:val="-1"/>
          <w:sz w:val="28"/>
          <w:szCs w:val="28"/>
        </w:rPr>
        <w:t>G</w:t>
      </w:r>
      <w:r w:rsidRPr="00445EC0">
        <w:rPr>
          <w:spacing w:val="1"/>
          <w:sz w:val="28"/>
          <w:szCs w:val="28"/>
        </w:rPr>
        <w:t>o</w:t>
      </w:r>
      <w:r w:rsidRPr="00445EC0">
        <w:rPr>
          <w:spacing w:val="-1"/>
          <w:sz w:val="28"/>
          <w:szCs w:val="28"/>
        </w:rPr>
        <w:t>o</w:t>
      </w:r>
      <w:r w:rsidRPr="00445EC0">
        <w:rPr>
          <w:sz w:val="28"/>
          <w:szCs w:val="28"/>
        </w:rPr>
        <w:t>d</w:t>
      </w:r>
      <w:r w:rsidRPr="00445EC0">
        <w:rPr>
          <w:spacing w:val="1"/>
          <w:sz w:val="28"/>
          <w:szCs w:val="28"/>
        </w:rPr>
        <w:t xml:space="preserve"> </w:t>
      </w:r>
      <w:r w:rsidRPr="00445EC0">
        <w:rPr>
          <w:sz w:val="28"/>
          <w:szCs w:val="28"/>
        </w:rPr>
        <w:t>t</w:t>
      </w:r>
      <w:r w:rsidRPr="00445EC0">
        <w:rPr>
          <w:spacing w:val="-2"/>
          <w:sz w:val="28"/>
          <w:szCs w:val="28"/>
        </w:rPr>
        <w:t>e</w:t>
      </w:r>
      <w:r w:rsidRPr="00445EC0">
        <w:rPr>
          <w:sz w:val="28"/>
          <w:szCs w:val="28"/>
        </w:rPr>
        <w:t>am</w:t>
      </w:r>
      <w:r w:rsidRPr="00445EC0">
        <w:rPr>
          <w:spacing w:val="-5"/>
          <w:sz w:val="28"/>
          <w:szCs w:val="28"/>
        </w:rPr>
        <w:t xml:space="preserve"> </w:t>
      </w:r>
      <w:r w:rsidRPr="00445EC0">
        <w:rPr>
          <w:sz w:val="28"/>
          <w:szCs w:val="28"/>
        </w:rPr>
        <w:t>p</w:t>
      </w:r>
      <w:r w:rsidRPr="00445EC0">
        <w:rPr>
          <w:spacing w:val="1"/>
          <w:sz w:val="28"/>
          <w:szCs w:val="28"/>
        </w:rPr>
        <w:t>l</w:t>
      </w:r>
      <w:r w:rsidRPr="00445EC0">
        <w:rPr>
          <w:sz w:val="28"/>
          <w:szCs w:val="28"/>
        </w:rPr>
        <w:t>a</w:t>
      </w:r>
      <w:r w:rsidRPr="00445EC0">
        <w:rPr>
          <w:spacing w:val="-3"/>
          <w:sz w:val="28"/>
          <w:szCs w:val="28"/>
        </w:rPr>
        <w:t>y</w:t>
      </w:r>
      <w:r w:rsidRPr="00445EC0">
        <w:rPr>
          <w:sz w:val="28"/>
          <w:szCs w:val="28"/>
        </w:rPr>
        <w:t>er</w:t>
      </w:r>
    </w:p>
    <w:p w:rsidR="00184462" w:rsidRPr="00445EC0" w:rsidRDefault="002C280F" w:rsidP="00445EC0">
      <w:pPr>
        <w:pStyle w:val="ListParagraph"/>
        <w:numPr>
          <w:ilvl w:val="0"/>
          <w:numId w:val="3"/>
        </w:numPr>
        <w:spacing w:before="58"/>
        <w:rPr>
          <w:sz w:val="28"/>
          <w:szCs w:val="28"/>
        </w:rPr>
      </w:pPr>
      <w:r w:rsidRPr="00445EC0">
        <w:rPr>
          <w:spacing w:val="-1"/>
          <w:sz w:val="28"/>
          <w:szCs w:val="28"/>
        </w:rPr>
        <w:t>H</w:t>
      </w:r>
      <w:r w:rsidRPr="00445EC0">
        <w:rPr>
          <w:sz w:val="28"/>
          <w:szCs w:val="28"/>
        </w:rPr>
        <w:t>ar</w:t>
      </w:r>
      <w:r w:rsidRPr="00445EC0">
        <w:rPr>
          <w:spacing w:val="1"/>
          <w:sz w:val="28"/>
          <w:szCs w:val="28"/>
        </w:rPr>
        <w:t>d</w:t>
      </w:r>
      <w:r w:rsidRPr="00445EC0">
        <w:rPr>
          <w:spacing w:val="-1"/>
          <w:sz w:val="28"/>
          <w:szCs w:val="28"/>
        </w:rPr>
        <w:t>w</w:t>
      </w:r>
      <w:r w:rsidRPr="00445EC0">
        <w:rPr>
          <w:spacing w:val="1"/>
          <w:sz w:val="28"/>
          <w:szCs w:val="28"/>
        </w:rPr>
        <w:t>o</w:t>
      </w:r>
      <w:r w:rsidRPr="00445EC0">
        <w:rPr>
          <w:spacing w:val="-2"/>
          <w:sz w:val="28"/>
          <w:szCs w:val="28"/>
        </w:rPr>
        <w:t>r</w:t>
      </w:r>
      <w:r w:rsidRPr="00445EC0">
        <w:rPr>
          <w:spacing w:val="-1"/>
          <w:sz w:val="28"/>
          <w:szCs w:val="28"/>
        </w:rPr>
        <w:t>k</w:t>
      </w:r>
      <w:r w:rsidRPr="00445EC0">
        <w:rPr>
          <w:spacing w:val="1"/>
          <w:sz w:val="28"/>
          <w:szCs w:val="28"/>
        </w:rPr>
        <w:t>i</w:t>
      </w:r>
      <w:r w:rsidRPr="00445EC0">
        <w:rPr>
          <w:spacing w:val="-1"/>
          <w:sz w:val="28"/>
          <w:szCs w:val="28"/>
        </w:rPr>
        <w:t>n</w:t>
      </w:r>
      <w:r w:rsidRPr="00445EC0">
        <w:rPr>
          <w:sz w:val="28"/>
          <w:szCs w:val="28"/>
        </w:rPr>
        <w:t>g</w:t>
      </w:r>
    </w:p>
    <w:p w:rsidR="00184462" w:rsidRPr="00445EC0" w:rsidRDefault="002C280F" w:rsidP="00445EC0">
      <w:pPr>
        <w:pStyle w:val="ListParagraph"/>
        <w:numPr>
          <w:ilvl w:val="0"/>
          <w:numId w:val="3"/>
        </w:numPr>
        <w:spacing w:before="58"/>
        <w:rPr>
          <w:sz w:val="28"/>
          <w:szCs w:val="28"/>
        </w:rPr>
      </w:pPr>
      <w:r w:rsidRPr="00445EC0">
        <w:rPr>
          <w:spacing w:val="-1"/>
          <w:sz w:val="28"/>
          <w:szCs w:val="28"/>
        </w:rPr>
        <w:t>A</w:t>
      </w:r>
      <w:r w:rsidRPr="00445EC0">
        <w:rPr>
          <w:spacing w:val="1"/>
          <w:sz w:val="28"/>
          <w:szCs w:val="28"/>
        </w:rPr>
        <w:t>d</w:t>
      </w:r>
      <w:r w:rsidRPr="00445EC0">
        <w:rPr>
          <w:sz w:val="28"/>
          <w:szCs w:val="28"/>
        </w:rPr>
        <w:t>a</w:t>
      </w:r>
      <w:r w:rsidRPr="00445EC0">
        <w:rPr>
          <w:spacing w:val="-1"/>
          <w:sz w:val="28"/>
          <w:szCs w:val="28"/>
        </w:rPr>
        <w:t>p</w:t>
      </w:r>
      <w:r w:rsidRPr="00445EC0">
        <w:rPr>
          <w:spacing w:val="1"/>
          <w:sz w:val="28"/>
          <w:szCs w:val="28"/>
        </w:rPr>
        <w:t>t</w:t>
      </w:r>
      <w:r w:rsidRPr="00445EC0">
        <w:rPr>
          <w:spacing w:val="-1"/>
          <w:sz w:val="28"/>
          <w:szCs w:val="28"/>
        </w:rPr>
        <w:t>i</w:t>
      </w:r>
      <w:r w:rsidRPr="00445EC0">
        <w:rPr>
          <w:spacing w:val="1"/>
          <w:sz w:val="28"/>
          <w:szCs w:val="28"/>
        </w:rPr>
        <w:t>v</w:t>
      </w:r>
      <w:r w:rsidRPr="00445EC0">
        <w:rPr>
          <w:sz w:val="28"/>
          <w:szCs w:val="28"/>
        </w:rPr>
        <w:t>e</w:t>
      </w:r>
    </w:p>
    <w:p w:rsidR="00184462" w:rsidRPr="00445EC0" w:rsidRDefault="002C280F" w:rsidP="00445EC0">
      <w:pPr>
        <w:pStyle w:val="ListParagraph"/>
        <w:numPr>
          <w:ilvl w:val="0"/>
          <w:numId w:val="3"/>
        </w:numPr>
        <w:spacing w:before="58"/>
        <w:rPr>
          <w:sz w:val="28"/>
          <w:szCs w:val="28"/>
        </w:rPr>
      </w:pPr>
      <w:r w:rsidRPr="00445EC0">
        <w:rPr>
          <w:sz w:val="28"/>
          <w:szCs w:val="28"/>
        </w:rPr>
        <w:t>Re</w:t>
      </w:r>
      <w:r w:rsidRPr="00445EC0">
        <w:rPr>
          <w:spacing w:val="-1"/>
          <w:sz w:val="28"/>
          <w:szCs w:val="28"/>
        </w:rPr>
        <w:t>s</w:t>
      </w:r>
      <w:r w:rsidRPr="00445EC0">
        <w:rPr>
          <w:spacing w:val="1"/>
          <w:sz w:val="28"/>
          <w:szCs w:val="28"/>
        </w:rPr>
        <w:t>p</w:t>
      </w:r>
      <w:r w:rsidRPr="00445EC0">
        <w:rPr>
          <w:spacing w:val="-1"/>
          <w:sz w:val="28"/>
          <w:szCs w:val="28"/>
        </w:rPr>
        <w:t>on</w:t>
      </w:r>
      <w:r w:rsidRPr="00445EC0">
        <w:rPr>
          <w:spacing w:val="1"/>
          <w:sz w:val="28"/>
          <w:szCs w:val="28"/>
        </w:rPr>
        <w:t>s</w:t>
      </w:r>
      <w:r w:rsidRPr="00445EC0">
        <w:rPr>
          <w:spacing w:val="-1"/>
          <w:sz w:val="28"/>
          <w:szCs w:val="28"/>
        </w:rPr>
        <w:t>i</w:t>
      </w:r>
      <w:r w:rsidRPr="00445EC0">
        <w:rPr>
          <w:spacing w:val="1"/>
          <w:sz w:val="28"/>
          <w:szCs w:val="28"/>
        </w:rPr>
        <w:t>b</w:t>
      </w:r>
      <w:r w:rsidRPr="00445EC0">
        <w:rPr>
          <w:spacing w:val="-1"/>
          <w:sz w:val="28"/>
          <w:szCs w:val="28"/>
        </w:rPr>
        <w:t>l</w:t>
      </w:r>
      <w:r w:rsidRPr="00445EC0">
        <w:rPr>
          <w:sz w:val="28"/>
          <w:szCs w:val="28"/>
        </w:rPr>
        <w:t>e</w:t>
      </w:r>
    </w:p>
    <w:p w:rsidR="00EA70B8" w:rsidRDefault="00EA70B8">
      <w:pPr>
        <w:ind w:left="2852" w:right="2894"/>
        <w:jc w:val="center"/>
        <w:rPr>
          <w:b/>
          <w:sz w:val="28"/>
          <w:szCs w:val="28"/>
        </w:rPr>
      </w:pPr>
    </w:p>
    <w:p w:rsidR="00EA70B8" w:rsidRDefault="00EA70B8">
      <w:pPr>
        <w:ind w:left="2852" w:right="2894"/>
        <w:jc w:val="center"/>
        <w:rPr>
          <w:b/>
          <w:sz w:val="28"/>
          <w:szCs w:val="28"/>
        </w:rPr>
      </w:pPr>
    </w:p>
    <w:p w:rsidR="00EA70B8" w:rsidRDefault="00EA70B8">
      <w:pPr>
        <w:ind w:left="2852" w:right="2894"/>
        <w:jc w:val="center"/>
        <w:rPr>
          <w:b/>
          <w:sz w:val="28"/>
          <w:szCs w:val="28"/>
        </w:rPr>
      </w:pPr>
    </w:p>
    <w:p w:rsidR="00184462" w:rsidRDefault="002C280F">
      <w:pPr>
        <w:ind w:left="2852" w:right="2894"/>
        <w:jc w:val="center"/>
        <w:rPr>
          <w:sz w:val="28"/>
          <w:szCs w:val="28"/>
        </w:rPr>
      </w:pPr>
      <w:r>
        <w:rPr>
          <w:b/>
          <w:sz w:val="28"/>
          <w:szCs w:val="28"/>
        </w:rPr>
        <w:t>TE</w:t>
      </w:r>
      <w:r>
        <w:rPr>
          <w:b/>
          <w:spacing w:val="-1"/>
          <w:sz w:val="28"/>
          <w:szCs w:val="28"/>
        </w:rPr>
        <w:t>C</w:t>
      </w:r>
      <w:r>
        <w:rPr>
          <w:b/>
          <w:sz w:val="28"/>
          <w:szCs w:val="28"/>
        </w:rPr>
        <w:t>H</w:t>
      </w:r>
      <w:r>
        <w:rPr>
          <w:b/>
          <w:spacing w:val="-1"/>
          <w:sz w:val="28"/>
          <w:szCs w:val="28"/>
        </w:rPr>
        <w:t>N</w:t>
      </w:r>
      <w:r>
        <w:rPr>
          <w:b/>
          <w:spacing w:val="1"/>
          <w:sz w:val="28"/>
          <w:szCs w:val="28"/>
        </w:rPr>
        <w:t>I</w:t>
      </w:r>
      <w:r>
        <w:rPr>
          <w:b/>
          <w:spacing w:val="-1"/>
          <w:sz w:val="28"/>
          <w:szCs w:val="28"/>
        </w:rPr>
        <w:t>CA</w:t>
      </w:r>
      <w:r>
        <w:rPr>
          <w:b/>
          <w:sz w:val="28"/>
          <w:szCs w:val="28"/>
        </w:rPr>
        <w:t>L S</w:t>
      </w:r>
      <w:r>
        <w:rPr>
          <w:b/>
          <w:spacing w:val="-1"/>
          <w:sz w:val="28"/>
          <w:szCs w:val="28"/>
        </w:rPr>
        <w:t>K</w:t>
      </w:r>
      <w:r>
        <w:rPr>
          <w:b/>
          <w:spacing w:val="1"/>
          <w:sz w:val="28"/>
          <w:szCs w:val="28"/>
        </w:rPr>
        <w:t>I</w:t>
      </w:r>
      <w:r>
        <w:rPr>
          <w:b/>
          <w:spacing w:val="-3"/>
          <w:sz w:val="28"/>
          <w:szCs w:val="28"/>
        </w:rPr>
        <w:t>L</w:t>
      </w:r>
      <w:r>
        <w:rPr>
          <w:b/>
          <w:sz w:val="28"/>
          <w:szCs w:val="28"/>
        </w:rPr>
        <w:t>LS</w:t>
      </w:r>
    </w:p>
    <w:p w:rsidR="00184462" w:rsidRDefault="00184462">
      <w:pPr>
        <w:spacing w:before="10" w:line="120" w:lineRule="exact"/>
        <w:rPr>
          <w:sz w:val="13"/>
          <w:szCs w:val="13"/>
        </w:rPr>
      </w:pPr>
    </w:p>
    <w:p w:rsidR="00184462" w:rsidRDefault="00184462">
      <w:pPr>
        <w:spacing w:line="200" w:lineRule="exact"/>
      </w:pPr>
    </w:p>
    <w:p w:rsidR="00184462" w:rsidRDefault="00184462">
      <w:pPr>
        <w:spacing w:line="200" w:lineRule="exact"/>
      </w:pPr>
    </w:p>
    <w:p w:rsidR="00184462" w:rsidRDefault="00184462">
      <w:pPr>
        <w:spacing w:line="200" w:lineRule="exact"/>
      </w:pPr>
    </w:p>
    <w:p w:rsidR="00184462" w:rsidRDefault="002C280F">
      <w:pPr>
        <w:ind w:left="106"/>
        <w:rPr>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z w:val="28"/>
          <w:szCs w:val="28"/>
        </w:rPr>
        <w:t>Fa</w:t>
      </w:r>
      <w:r>
        <w:rPr>
          <w:spacing w:val="1"/>
          <w:sz w:val="28"/>
          <w:szCs w:val="28"/>
        </w:rPr>
        <w:t>i</w:t>
      </w:r>
      <w:r>
        <w:rPr>
          <w:spacing w:val="-2"/>
          <w:sz w:val="28"/>
          <w:szCs w:val="28"/>
        </w:rPr>
        <w:t>r</w:t>
      </w:r>
      <w:r>
        <w:rPr>
          <w:spacing w:val="1"/>
          <w:sz w:val="28"/>
          <w:szCs w:val="28"/>
        </w:rPr>
        <w:t>l</w:t>
      </w:r>
      <w:r>
        <w:rPr>
          <w:sz w:val="28"/>
          <w:szCs w:val="28"/>
        </w:rPr>
        <w:t>y</w:t>
      </w:r>
      <w:r>
        <w:rPr>
          <w:spacing w:val="-3"/>
          <w:sz w:val="28"/>
          <w:szCs w:val="28"/>
        </w:rPr>
        <w:t xml:space="preserve"> </w:t>
      </w:r>
      <w:r>
        <w:rPr>
          <w:sz w:val="28"/>
          <w:szCs w:val="28"/>
        </w:rPr>
        <w:t>g</w:t>
      </w:r>
      <w:r>
        <w:rPr>
          <w:spacing w:val="1"/>
          <w:sz w:val="28"/>
          <w:szCs w:val="28"/>
        </w:rPr>
        <w:t>o</w:t>
      </w:r>
      <w:r>
        <w:rPr>
          <w:spacing w:val="-1"/>
          <w:sz w:val="28"/>
          <w:szCs w:val="28"/>
        </w:rPr>
        <w:t>o</w:t>
      </w:r>
      <w:r>
        <w:rPr>
          <w:sz w:val="28"/>
          <w:szCs w:val="28"/>
        </w:rPr>
        <w:t>d</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g</w:t>
      </w:r>
      <w:r>
        <w:rPr>
          <w:sz w:val="28"/>
          <w:szCs w:val="28"/>
        </w:rPr>
        <w:t>ra</w:t>
      </w:r>
      <w:r>
        <w:rPr>
          <w:spacing w:val="-2"/>
          <w:sz w:val="28"/>
          <w:szCs w:val="28"/>
        </w:rPr>
        <w:t>m</w:t>
      </w:r>
      <w:r>
        <w:rPr>
          <w:spacing w:val="-5"/>
          <w:sz w:val="28"/>
          <w:szCs w:val="28"/>
        </w:rPr>
        <w:t>m</w:t>
      </w:r>
      <w:r>
        <w:rPr>
          <w:spacing w:val="1"/>
          <w:sz w:val="28"/>
          <w:szCs w:val="28"/>
        </w:rPr>
        <w:t>in</w:t>
      </w:r>
      <w:r>
        <w:rPr>
          <w:sz w:val="28"/>
          <w:szCs w:val="28"/>
        </w:rPr>
        <w:t>g</w:t>
      </w:r>
      <w:r>
        <w:rPr>
          <w:spacing w:val="1"/>
          <w:sz w:val="28"/>
          <w:szCs w:val="28"/>
        </w:rPr>
        <w:t xml:space="preserve"> </w:t>
      </w:r>
      <w:r>
        <w:rPr>
          <w:spacing w:val="-2"/>
          <w:sz w:val="28"/>
          <w:szCs w:val="28"/>
        </w:rPr>
        <w:t>l</w:t>
      </w:r>
      <w:r>
        <w:rPr>
          <w:sz w:val="28"/>
          <w:szCs w:val="28"/>
        </w:rPr>
        <w:t>a</w:t>
      </w:r>
      <w:r>
        <w:rPr>
          <w:spacing w:val="-1"/>
          <w:sz w:val="28"/>
          <w:szCs w:val="28"/>
        </w:rPr>
        <w:t>n</w:t>
      </w:r>
      <w:r>
        <w:rPr>
          <w:spacing w:val="1"/>
          <w:sz w:val="28"/>
          <w:szCs w:val="28"/>
        </w:rPr>
        <w:t>gu</w:t>
      </w:r>
      <w:r>
        <w:rPr>
          <w:spacing w:val="-2"/>
          <w:sz w:val="28"/>
          <w:szCs w:val="28"/>
        </w:rPr>
        <w:t>a</w:t>
      </w:r>
      <w:r>
        <w:rPr>
          <w:spacing w:val="1"/>
          <w:sz w:val="28"/>
          <w:szCs w:val="28"/>
        </w:rPr>
        <w:t>g</w:t>
      </w:r>
      <w:r>
        <w:rPr>
          <w:spacing w:val="-2"/>
          <w:sz w:val="28"/>
          <w:szCs w:val="28"/>
        </w:rPr>
        <w:t>e</w:t>
      </w:r>
      <w:r>
        <w:rPr>
          <w:spacing w:val="1"/>
          <w:sz w:val="28"/>
          <w:szCs w:val="28"/>
        </w:rPr>
        <w:t xml:space="preserve"> </w:t>
      </w:r>
      <w:r>
        <w:rPr>
          <w:sz w:val="28"/>
          <w:szCs w:val="28"/>
        </w:rPr>
        <w:t>C</w:t>
      </w:r>
    </w:p>
    <w:p w:rsidR="00184462" w:rsidRDefault="002C280F">
      <w:pPr>
        <w:spacing w:before="58"/>
        <w:ind w:left="106"/>
        <w:rPr>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 </w:t>
      </w:r>
      <w:r>
        <w:rPr>
          <w:spacing w:val="-2"/>
          <w:sz w:val="28"/>
          <w:szCs w:val="28"/>
        </w:rPr>
        <w:t>o</w:t>
      </w:r>
      <w:r>
        <w:rPr>
          <w:sz w:val="28"/>
          <w:szCs w:val="28"/>
        </w:rPr>
        <w:t>n</w:t>
      </w:r>
      <w:r>
        <w:rPr>
          <w:spacing w:val="-2"/>
          <w:sz w:val="28"/>
          <w:szCs w:val="28"/>
        </w:rPr>
        <w:t xml:space="preserve"> </w:t>
      </w:r>
      <w:r>
        <w:rPr>
          <w:sz w:val="28"/>
          <w:szCs w:val="28"/>
        </w:rPr>
        <w:t>M</w:t>
      </w:r>
      <w:r>
        <w:rPr>
          <w:spacing w:val="-1"/>
          <w:sz w:val="28"/>
          <w:szCs w:val="28"/>
        </w:rPr>
        <w:t>ATLA</w:t>
      </w:r>
      <w:r>
        <w:rPr>
          <w:sz w:val="28"/>
          <w:szCs w:val="28"/>
        </w:rPr>
        <w:t>B,</w:t>
      </w:r>
      <w:r w:rsidR="00EA70B8">
        <w:rPr>
          <w:sz w:val="28"/>
          <w:szCs w:val="28"/>
        </w:rPr>
        <w:t xml:space="preserve"> </w:t>
      </w:r>
      <w:r>
        <w:rPr>
          <w:spacing w:val="-2"/>
          <w:sz w:val="28"/>
          <w:szCs w:val="28"/>
        </w:rPr>
        <w:t>A</w:t>
      </w:r>
      <w:r>
        <w:rPr>
          <w:sz w:val="28"/>
          <w:szCs w:val="28"/>
        </w:rPr>
        <w:t>R</w:t>
      </w:r>
      <w:r>
        <w:rPr>
          <w:spacing w:val="-1"/>
          <w:sz w:val="28"/>
          <w:szCs w:val="28"/>
        </w:rPr>
        <w:t>DU</w:t>
      </w:r>
      <w:r>
        <w:rPr>
          <w:spacing w:val="2"/>
          <w:sz w:val="28"/>
          <w:szCs w:val="28"/>
        </w:rPr>
        <w:t>I</w:t>
      </w:r>
      <w:r>
        <w:rPr>
          <w:spacing w:val="1"/>
          <w:sz w:val="28"/>
          <w:szCs w:val="28"/>
        </w:rPr>
        <w:t>N</w:t>
      </w:r>
      <w:r>
        <w:rPr>
          <w:sz w:val="28"/>
          <w:szCs w:val="28"/>
        </w:rPr>
        <w:t>O</w:t>
      </w:r>
    </w:p>
    <w:p w:rsidR="00184462" w:rsidRDefault="002C280F">
      <w:pPr>
        <w:spacing w:before="58"/>
        <w:ind w:left="106"/>
        <w:rPr>
          <w:sz w:val="28"/>
          <w:szCs w:val="28"/>
        </w:rPr>
      </w:pPr>
      <w:r>
        <w:rPr>
          <w:rFonts w:ascii="Arial" w:eastAsia="Arial" w:hAnsi="Arial" w:cs="Arial"/>
          <w:sz w:val="28"/>
          <w:szCs w:val="28"/>
        </w:rPr>
        <w:t xml:space="preserve">•  </w:t>
      </w:r>
      <w:r>
        <w:rPr>
          <w:rFonts w:ascii="Arial" w:eastAsia="Arial" w:hAnsi="Arial" w:cs="Arial"/>
          <w:spacing w:val="29"/>
          <w:sz w:val="28"/>
          <w:szCs w:val="28"/>
        </w:rPr>
        <w:t xml:space="preserve"> </w:t>
      </w:r>
      <w:r>
        <w:rPr>
          <w:sz w:val="28"/>
          <w:szCs w:val="28"/>
        </w:rPr>
        <w:t>Fa</w:t>
      </w:r>
      <w:r>
        <w:rPr>
          <w:spacing w:val="1"/>
          <w:sz w:val="28"/>
          <w:szCs w:val="28"/>
        </w:rPr>
        <w:t>i</w:t>
      </w:r>
      <w:r>
        <w:rPr>
          <w:spacing w:val="-2"/>
          <w:sz w:val="28"/>
          <w:szCs w:val="28"/>
        </w:rPr>
        <w:t>r</w:t>
      </w:r>
      <w:r>
        <w:rPr>
          <w:spacing w:val="1"/>
          <w:sz w:val="28"/>
          <w:szCs w:val="28"/>
        </w:rPr>
        <w:t>l</w:t>
      </w:r>
      <w:r>
        <w:rPr>
          <w:sz w:val="28"/>
          <w:szCs w:val="28"/>
        </w:rPr>
        <w:t>y</w:t>
      </w:r>
      <w:r>
        <w:rPr>
          <w:spacing w:val="-3"/>
          <w:sz w:val="28"/>
          <w:szCs w:val="28"/>
        </w:rPr>
        <w:t xml:space="preserve"> </w:t>
      </w:r>
      <w:r>
        <w:rPr>
          <w:sz w:val="28"/>
          <w:szCs w:val="28"/>
        </w:rPr>
        <w:t>g</w:t>
      </w:r>
      <w:r>
        <w:rPr>
          <w:spacing w:val="1"/>
          <w:sz w:val="28"/>
          <w:szCs w:val="28"/>
        </w:rPr>
        <w:t>o</w:t>
      </w:r>
      <w:r>
        <w:rPr>
          <w:spacing w:val="-1"/>
          <w:sz w:val="28"/>
          <w:szCs w:val="28"/>
        </w:rPr>
        <w:t>o</w:t>
      </w:r>
      <w:r>
        <w:rPr>
          <w:sz w:val="28"/>
          <w:szCs w:val="28"/>
        </w:rPr>
        <w:t>d</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 </w:t>
      </w:r>
      <w:r>
        <w:rPr>
          <w:spacing w:val="-2"/>
          <w:sz w:val="28"/>
          <w:szCs w:val="28"/>
        </w:rPr>
        <w:t>o</w:t>
      </w:r>
      <w:r>
        <w:rPr>
          <w:sz w:val="28"/>
          <w:szCs w:val="28"/>
        </w:rPr>
        <w:t>n</w:t>
      </w:r>
      <w:r>
        <w:rPr>
          <w:spacing w:val="1"/>
          <w:sz w:val="28"/>
          <w:szCs w:val="28"/>
        </w:rPr>
        <w:t xml:space="preserve"> </w:t>
      </w:r>
      <w:r>
        <w:rPr>
          <w:sz w:val="28"/>
          <w:szCs w:val="28"/>
        </w:rPr>
        <w:t>M</w:t>
      </w:r>
      <w:r>
        <w:rPr>
          <w:spacing w:val="-1"/>
          <w:sz w:val="28"/>
          <w:szCs w:val="28"/>
        </w:rPr>
        <w:t xml:space="preserve"> </w:t>
      </w:r>
      <w:r>
        <w:rPr>
          <w:sz w:val="28"/>
          <w:szCs w:val="28"/>
        </w:rPr>
        <w:t xml:space="preserve">S </w:t>
      </w:r>
      <w:r>
        <w:rPr>
          <w:spacing w:val="-4"/>
          <w:sz w:val="28"/>
          <w:szCs w:val="28"/>
        </w:rPr>
        <w:t>W</w:t>
      </w:r>
      <w:r>
        <w:rPr>
          <w:spacing w:val="1"/>
          <w:sz w:val="28"/>
          <w:szCs w:val="28"/>
        </w:rPr>
        <w:t>o</w:t>
      </w:r>
      <w:r>
        <w:rPr>
          <w:sz w:val="28"/>
          <w:szCs w:val="28"/>
        </w:rPr>
        <w:t>r</w:t>
      </w:r>
      <w:r>
        <w:rPr>
          <w:spacing w:val="1"/>
          <w:sz w:val="28"/>
          <w:szCs w:val="28"/>
        </w:rPr>
        <w:t>d</w:t>
      </w:r>
    </w:p>
    <w:p w:rsidR="00184462" w:rsidRDefault="00184462">
      <w:pPr>
        <w:spacing w:line="200" w:lineRule="exact"/>
      </w:pPr>
    </w:p>
    <w:p w:rsidR="00184462" w:rsidRDefault="00184462">
      <w:pPr>
        <w:spacing w:before="14" w:line="220" w:lineRule="exact"/>
        <w:rPr>
          <w:sz w:val="22"/>
          <w:szCs w:val="22"/>
        </w:rPr>
      </w:pPr>
    </w:p>
    <w:p w:rsidR="009F697C" w:rsidRDefault="009F697C">
      <w:pPr>
        <w:ind w:left="1035"/>
        <w:rPr>
          <w:b/>
          <w:spacing w:val="-1"/>
          <w:sz w:val="28"/>
          <w:szCs w:val="28"/>
        </w:rPr>
      </w:pPr>
    </w:p>
    <w:p w:rsidR="00184462" w:rsidRDefault="002C280F">
      <w:pPr>
        <w:ind w:left="1035"/>
        <w:rPr>
          <w:b/>
          <w:sz w:val="28"/>
          <w:szCs w:val="28"/>
        </w:rPr>
      </w:pPr>
      <w:r>
        <w:rPr>
          <w:b/>
          <w:spacing w:val="-1"/>
          <w:sz w:val="28"/>
          <w:szCs w:val="28"/>
        </w:rPr>
        <w:t>AC</w:t>
      </w:r>
      <w:r>
        <w:rPr>
          <w:b/>
          <w:sz w:val="28"/>
          <w:szCs w:val="28"/>
        </w:rPr>
        <w:t>H</w:t>
      </w:r>
      <w:r>
        <w:rPr>
          <w:b/>
          <w:spacing w:val="1"/>
          <w:sz w:val="28"/>
          <w:szCs w:val="28"/>
        </w:rPr>
        <w:t>I</w:t>
      </w:r>
      <w:r>
        <w:rPr>
          <w:b/>
          <w:sz w:val="28"/>
          <w:szCs w:val="28"/>
        </w:rPr>
        <w:t>E</w:t>
      </w:r>
      <w:r>
        <w:rPr>
          <w:b/>
          <w:spacing w:val="-1"/>
          <w:sz w:val="28"/>
          <w:szCs w:val="28"/>
        </w:rPr>
        <w:t>V</w:t>
      </w:r>
      <w:r>
        <w:rPr>
          <w:b/>
          <w:sz w:val="28"/>
          <w:szCs w:val="28"/>
        </w:rPr>
        <w:t>E</w:t>
      </w:r>
      <w:r>
        <w:rPr>
          <w:b/>
          <w:spacing w:val="-1"/>
          <w:sz w:val="28"/>
          <w:szCs w:val="28"/>
        </w:rPr>
        <w:t>M</w:t>
      </w:r>
      <w:r>
        <w:rPr>
          <w:b/>
          <w:sz w:val="28"/>
          <w:szCs w:val="28"/>
        </w:rPr>
        <w:t>E</w:t>
      </w:r>
      <w:r>
        <w:rPr>
          <w:b/>
          <w:spacing w:val="-1"/>
          <w:sz w:val="28"/>
          <w:szCs w:val="28"/>
        </w:rPr>
        <w:t>N</w:t>
      </w:r>
      <w:r>
        <w:rPr>
          <w:b/>
          <w:sz w:val="28"/>
          <w:szCs w:val="28"/>
        </w:rPr>
        <w:t xml:space="preserve">TS </w:t>
      </w:r>
      <w:r>
        <w:rPr>
          <w:b/>
          <w:spacing w:val="-2"/>
          <w:sz w:val="28"/>
          <w:szCs w:val="28"/>
        </w:rPr>
        <w:t>A</w:t>
      </w:r>
      <w:r>
        <w:rPr>
          <w:b/>
          <w:spacing w:val="-1"/>
          <w:sz w:val="28"/>
          <w:szCs w:val="28"/>
        </w:rPr>
        <w:t>N</w:t>
      </w:r>
      <w:r>
        <w:rPr>
          <w:b/>
          <w:sz w:val="28"/>
          <w:szCs w:val="28"/>
        </w:rPr>
        <w:t>D</w:t>
      </w:r>
      <w:r>
        <w:rPr>
          <w:b/>
          <w:spacing w:val="-1"/>
          <w:sz w:val="28"/>
          <w:szCs w:val="28"/>
        </w:rPr>
        <w:t xml:space="preserve"> </w:t>
      </w:r>
      <w:r>
        <w:rPr>
          <w:b/>
          <w:spacing w:val="-2"/>
          <w:sz w:val="28"/>
          <w:szCs w:val="28"/>
        </w:rPr>
        <w:t>C</w:t>
      </w:r>
      <w:r>
        <w:rPr>
          <w:b/>
          <w:sz w:val="28"/>
          <w:szCs w:val="28"/>
        </w:rPr>
        <w:t>O-</w:t>
      </w:r>
      <w:r>
        <w:rPr>
          <w:b/>
          <w:spacing w:val="-1"/>
          <w:sz w:val="28"/>
          <w:szCs w:val="28"/>
        </w:rPr>
        <w:t>C</w:t>
      </w:r>
      <w:r>
        <w:rPr>
          <w:b/>
          <w:spacing w:val="1"/>
          <w:sz w:val="28"/>
          <w:szCs w:val="28"/>
        </w:rPr>
        <w:t>U</w:t>
      </w:r>
      <w:r>
        <w:rPr>
          <w:b/>
          <w:spacing w:val="-1"/>
          <w:sz w:val="28"/>
          <w:szCs w:val="28"/>
        </w:rPr>
        <w:t>RR</w:t>
      </w:r>
      <w:r>
        <w:rPr>
          <w:b/>
          <w:spacing w:val="1"/>
          <w:sz w:val="28"/>
          <w:szCs w:val="28"/>
        </w:rPr>
        <w:t>IC</w:t>
      </w:r>
      <w:r>
        <w:rPr>
          <w:b/>
          <w:spacing w:val="-1"/>
          <w:sz w:val="28"/>
          <w:szCs w:val="28"/>
        </w:rPr>
        <w:t>U</w:t>
      </w:r>
      <w:r>
        <w:rPr>
          <w:b/>
          <w:sz w:val="28"/>
          <w:szCs w:val="28"/>
        </w:rPr>
        <w:t>L</w:t>
      </w:r>
      <w:r>
        <w:rPr>
          <w:b/>
          <w:spacing w:val="-1"/>
          <w:sz w:val="28"/>
          <w:szCs w:val="28"/>
        </w:rPr>
        <w:t>A</w:t>
      </w:r>
      <w:r>
        <w:rPr>
          <w:b/>
          <w:sz w:val="28"/>
          <w:szCs w:val="28"/>
        </w:rPr>
        <w:t>R</w:t>
      </w:r>
      <w:r>
        <w:rPr>
          <w:b/>
          <w:spacing w:val="-1"/>
          <w:sz w:val="28"/>
          <w:szCs w:val="28"/>
        </w:rPr>
        <w:t xml:space="preserve"> </w:t>
      </w:r>
      <w:r>
        <w:rPr>
          <w:b/>
          <w:spacing w:val="-2"/>
          <w:sz w:val="28"/>
          <w:szCs w:val="28"/>
        </w:rPr>
        <w:t>A</w:t>
      </w:r>
      <w:r>
        <w:rPr>
          <w:b/>
          <w:spacing w:val="-1"/>
          <w:sz w:val="28"/>
          <w:szCs w:val="28"/>
        </w:rPr>
        <w:t>C</w:t>
      </w:r>
      <w:r>
        <w:rPr>
          <w:b/>
          <w:sz w:val="28"/>
          <w:szCs w:val="28"/>
        </w:rPr>
        <w:t>T</w:t>
      </w:r>
      <w:r>
        <w:rPr>
          <w:b/>
          <w:spacing w:val="1"/>
          <w:sz w:val="28"/>
          <w:szCs w:val="28"/>
        </w:rPr>
        <w:t>I</w:t>
      </w:r>
      <w:r>
        <w:rPr>
          <w:b/>
          <w:spacing w:val="-1"/>
          <w:sz w:val="28"/>
          <w:szCs w:val="28"/>
        </w:rPr>
        <w:t>V</w:t>
      </w:r>
      <w:r>
        <w:rPr>
          <w:b/>
          <w:spacing w:val="1"/>
          <w:sz w:val="28"/>
          <w:szCs w:val="28"/>
        </w:rPr>
        <w:t>I</w:t>
      </w:r>
      <w:r>
        <w:rPr>
          <w:b/>
          <w:sz w:val="28"/>
          <w:szCs w:val="28"/>
        </w:rPr>
        <w:t>T</w:t>
      </w:r>
      <w:r>
        <w:rPr>
          <w:b/>
          <w:spacing w:val="1"/>
          <w:sz w:val="28"/>
          <w:szCs w:val="28"/>
        </w:rPr>
        <w:t>I</w:t>
      </w:r>
      <w:r>
        <w:rPr>
          <w:b/>
          <w:spacing w:val="-3"/>
          <w:sz w:val="28"/>
          <w:szCs w:val="28"/>
        </w:rPr>
        <w:t>E</w:t>
      </w:r>
      <w:r>
        <w:rPr>
          <w:b/>
          <w:sz w:val="28"/>
          <w:szCs w:val="28"/>
        </w:rPr>
        <w:t>S</w:t>
      </w:r>
    </w:p>
    <w:p w:rsidR="00E75F1D" w:rsidRDefault="00E75F1D" w:rsidP="00E75F1D">
      <w:pPr>
        <w:ind w:left="1035"/>
        <w:jc w:val="both"/>
        <w:rPr>
          <w:sz w:val="28"/>
          <w:szCs w:val="28"/>
        </w:rPr>
      </w:pPr>
    </w:p>
    <w:p w:rsidR="00E75F1D" w:rsidRDefault="00E75F1D" w:rsidP="00E75F1D">
      <w:pPr>
        <w:ind w:left="1035"/>
        <w:jc w:val="both"/>
        <w:rPr>
          <w:sz w:val="28"/>
          <w:szCs w:val="28"/>
        </w:rPr>
      </w:pPr>
    </w:p>
    <w:p w:rsidR="00E75F1D" w:rsidRPr="00E55858" w:rsidRDefault="00E75F1D" w:rsidP="00E75F1D">
      <w:pPr>
        <w:pStyle w:val="ListParagraph"/>
        <w:numPr>
          <w:ilvl w:val="0"/>
          <w:numId w:val="10"/>
        </w:numPr>
        <w:spacing w:before="69" w:line="300" w:lineRule="exact"/>
        <w:jc w:val="both"/>
        <w:rPr>
          <w:spacing w:val="-1"/>
          <w:position w:val="-1"/>
          <w:sz w:val="28"/>
          <w:szCs w:val="28"/>
        </w:rPr>
      </w:pPr>
      <w:r w:rsidRPr="00E55858">
        <w:rPr>
          <w:spacing w:val="-1"/>
          <w:position w:val="-1"/>
          <w:sz w:val="28"/>
          <w:szCs w:val="28"/>
        </w:rPr>
        <w:t>P</w:t>
      </w:r>
      <w:r>
        <w:rPr>
          <w:spacing w:val="-1"/>
          <w:position w:val="-1"/>
          <w:sz w:val="28"/>
          <w:szCs w:val="28"/>
        </w:rPr>
        <w:t xml:space="preserve">articipated in the </w:t>
      </w:r>
      <w:r>
        <w:rPr>
          <w:b/>
          <w:spacing w:val="-1"/>
          <w:position w:val="-1"/>
          <w:sz w:val="28"/>
          <w:szCs w:val="28"/>
        </w:rPr>
        <w:t>Kerala Startup M</w:t>
      </w:r>
      <w:r w:rsidRPr="00E55858">
        <w:rPr>
          <w:b/>
          <w:spacing w:val="-1"/>
          <w:position w:val="-1"/>
          <w:sz w:val="28"/>
          <w:szCs w:val="28"/>
        </w:rPr>
        <w:t>issions IEDC Summit-2016</w:t>
      </w:r>
    </w:p>
    <w:p w:rsidR="00E75F1D" w:rsidRPr="00E55858" w:rsidRDefault="00E75F1D" w:rsidP="00E75F1D">
      <w:pPr>
        <w:pStyle w:val="ListParagraph"/>
        <w:jc w:val="both"/>
        <w:rPr>
          <w:spacing w:val="-1"/>
          <w:position w:val="-1"/>
          <w:sz w:val="28"/>
          <w:szCs w:val="28"/>
        </w:rPr>
      </w:pPr>
    </w:p>
    <w:p w:rsidR="00E75F1D" w:rsidRDefault="00E75F1D" w:rsidP="00E75F1D">
      <w:pPr>
        <w:pStyle w:val="ListParagraph"/>
        <w:numPr>
          <w:ilvl w:val="0"/>
          <w:numId w:val="10"/>
        </w:numPr>
        <w:spacing w:before="69" w:line="300" w:lineRule="exact"/>
        <w:jc w:val="both"/>
        <w:rPr>
          <w:b/>
          <w:spacing w:val="-1"/>
          <w:position w:val="-1"/>
          <w:sz w:val="28"/>
          <w:szCs w:val="28"/>
        </w:rPr>
      </w:pPr>
      <w:r>
        <w:rPr>
          <w:spacing w:val="-1"/>
          <w:position w:val="-1"/>
          <w:sz w:val="28"/>
          <w:szCs w:val="28"/>
        </w:rPr>
        <w:t xml:space="preserve">Current </w:t>
      </w:r>
      <w:r w:rsidRPr="00E55858">
        <w:rPr>
          <w:b/>
          <w:spacing w:val="-1"/>
          <w:position w:val="-1"/>
          <w:sz w:val="28"/>
          <w:szCs w:val="28"/>
        </w:rPr>
        <w:t>Chief Finance Officer</w:t>
      </w:r>
      <w:r>
        <w:rPr>
          <w:spacing w:val="-1"/>
          <w:position w:val="-1"/>
          <w:sz w:val="28"/>
          <w:szCs w:val="28"/>
        </w:rPr>
        <w:t xml:space="preserve"> of college </w:t>
      </w:r>
      <w:r w:rsidRPr="00E55858">
        <w:rPr>
          <w:b/>
          <w:spacing w:val="-1"/>
          <w:position w:val="-1"/>
          <w:sz w:val="28"/>
          <w:szCs w:val="28"/>
        </w:rPr>
        <w:t>IEDC</w:t>
      </w:r>
    </w:p>
    <w:p w:rsidR="00E75F1D" w:rsidRDefault="00E75F1D" w:rsidP="00E75F1D">
      <w:pPr>
        <w:jc w:val="both"/>
        <w:rPr>
          <w:sz w:val="28"/>
          <w:szCs w:val="28"/>
        </w:rPr>
      </w:pPr>
    </w:p>
    <w:p w:rsidR="00E75F1D" w:rsidRPr="00C60846" w:rsidRDefault="00E75F1D" w:rsidP="00E75F1D">
      <w:pPr>
        <w:pStyle w:val="ListParagraph"/>
        <w:numPr>
          <w:ilvl w:val="0"/>
          <w:numId w:val="10"/>
        </w:numPr>
        <w:spacing w:before="69" w:line="300" w:lineRule="exact"/>
        <w:jc w:val="both"/>
        <w:rPr>
          <w:b/>
          <w:spacing w:val="-1"/>
          <w:position w:val="-1"/>
          <w:sz w:val="28"/>
          <w:szCs w:val="28"/>
        </w:rPr>
      </w:pPr>
      <w:r>
        <w:rPr>
          <w:spacing w:val="-1"/>
          <w:position w:val="-1"/>
          <w:sz w:val="28"/>
          <w:szCs w:val="28"/>
        </w:rPr>
        <w:t>Work as a facilitator fo</w:t>
      </w:r>
      <w:r w:rsidRPr="00C60846">
        <w:rPr>
          <w:spacing w:val="-1"/>
          <w:position w:val="-1"/>
          <w:sz w:val="28"/>
          <w:szCs w:val="28"/>
        </w:rPr>
        <w:t xml:space="preserve">r </w:t>
      </w:r>
      <w:r w:rsidRPr="00C60846">
        <w:rPr>
          <w:b/>
          <w:spacing w:val="-1"/>
          <w:position w:val="-1"/>
          <w:sz w:val="28"/>
          <w:szCs w:val="28"/>
        </w:rPr>
        <w:t>35th NATIONAL GAMES</w:t>
      </w:r>
    </w:p>
    <w:p w:rsidR="00184462" w:rsidRDefault="00184462" w:rsidP="00E75F1D">
      <w:pPr>
        <w:spacing w:before="9" w:line="120" w:lineRule="exact"/>
        <w:jc w:val="both"/>
        <w:rPr>
          <w:sz w:val="12"/>
          <w:szCs w:val="12"/>
        </w:rPr>
      </w:pPr>
    </w:p>
    <w:p w:rsidR="006C3ED7" w:rsidRPr="00E75F1D" w:rsidRDefault="006C3ED7" w:rsidP="00E75F1D">
      <w:pPr>
        <w:spacing w:line="200" w:lineRule="exact"/>
        <w:jc w:val="both"/>
        <w:rPr>
          <w:sz w:val="28"/>
          <w:szCs w:val="28"/>
        </w:rPr>
      </w:pPr>
    </w:p>
    <w:p w:rsidR="00C60846" w:rsidRPr="00C60846" w:rsidRDefault="00C60846" w:rsidP="00E75F1D">
      <w:pPr>
        <w:pStyle w:val="ListParagraph"/>
        <w:spacing w:line="200" w:lineRule="exact"/>
        <w:jc w:val="both"/>
        <w:rPr>
          <w:sz w:val="28"/>
          <w:szCs w:val="28"/>
        </w:rPr>
      </w:pPr>
    </w:p>
    <w:p w:rsidR="00C60846" w:rsidRPr="00C60846" w:rsidRDefault="00C60846" w:rsidP="00E75F1D">
      <w:pPr>
        <w:pStyle w:val="ListParagraph"/>
        <w:numPr>
          <w:ilvl w:val="0"/>
          <w:numId w:val="10"/>
        </w:numPr>
        <w:spacing w:line="200" w:lineRule="exact"/>
        <w:jc w:val="both"/>
        <w:rPr>
          <w:sz w:val="28"/>
          <w:szCs w:val="28"/>
        </w:rPr>
      </w:pPr>
      <w:r>
        <w:rPr>
          <w:b/>
          <w:spacing w:val="-1"/>
          <w:sz w:val="28"/>
          <w:szCs w:val="28"/>
        </w:rPr>
        <w:t xml:space="preserve">NSS volunteer secretary </w:t>
      </w:r>
      <w:r w:rsidRPr="00C60846">
        <w:rPr>
          <w:spacing w:val="-1"/>
          <w:sz w:val="28"/>
          <w:szCs w:val="28"/>
        </w:rPr>
        <w:t>during the academic year</w:t>
      </w:r>
      <w:r w:rsidR="00E75F1D">
        <w:rPr>
          <w:spacing w:val="-1"/>
          <w:sz w:val="28"/>
          <w:szCs w:val="28"/>
        </w:rPr>
        <w:t xml:space="preserve"> </w:t>
      </w:r>
      <w:r>
        <w:rPr>
          <w:b/>
          <w:spacing w:val="-1"/>
          <w:sz w:val="28"/>
          <w:szCs w:val="28"/>
        </w:rPr>
        <w:t>2015-2016</w:t>
      </w:r>
    </w:p>
    <w:p w:rsidR="00C60846" w:rsidRDefault="00C60846" w:rsidP="00E75F1D">
      <w:pPr>
        <w:spacing w:line="200" w:lineRule="exact"/>
        <w:jc w:val="both"/>
        <w:rPr>
          <w:sz w:val="28"/>
          <w:szCs w:val="28"/>
        </w:rPr>
      </w:pPr>
    </w:p>
    <w:p w:rsidR="006C3ED7" w:rsidRPr="00E75F1D" w:rsidRDefault="006C3ED7" w:rsidP="00E75F1D">
      <w:pPr>
        <w:spacing w:line="200" w:lineRule="exact"/>
        <w:jc w:val="both"/>
        <w:rPr>
          <w:sz w:val="28"/>
          <w:szCs w:val="28"/>
        </w:rPr>
      </w:pPr>
    </w:p>
    <w:p w:rsidR="00E75F1D" w:rsidRDefault="00075A93" w:rsidP="00E75F1D">
      <w:pPr>
        <w:pStyle w:val="ListParagraph"/>
        <w:numPr>
          <w:ilvl w:val="0"/>
          <w:numId w:val="10"/>
        </w:numPr>
        <w:jc w:val="both"/>
        <w:rPr>
          <w:b/>
          <w:sz w:val="28"/>
          <w:szCs w:val="28"/>
        </w:rPr>
      </w:pPr>
      <w:r w:rsidRPr="006C3ED7">
        <w:rPr>
          <w:sz w:val="28"/>
          <w:szCs w:val="28"/>
        </w:rPr>
        <w:t xml:space="preserve">Participated in the </w:t>
      </w:r>
      <w:r w:rsidR="006C3ED7">
        <w:rPr>
          <w:sz w:val="28"/>
          <w:szCs w:val="28"/>
        </w:rPr>
        <w:t xml:space="preserve"> </w:t>
      </w:r>
      <w:r w:rsidR="006C3ED7" w:rsidRPr="006C3ED7">
        <w:rPr>
          <w:b/>
          <w:sz w:val="28"/>
          <w:szCs w:val="28"/>
        </w:rPr>
        <w:t>‘NSS</w:t>
      </w:r>
      <w:r w:rsidR="006C3ED7">
        <w:rPr>
          <w:sz w:val="28"/>
          <w:szCs w:val="28"/>
        </w:rPr>
        <w:t xml:space="preserve"> </w:t>
      </w:r>
      <w:r w:rsidR="006C3ED7" w:rsidRPr="006C3ED7">
        <w:rPr>
          <w:b/>
          <w:sz w:val="28"/>
          <w:szCs w:val="28"/>
        </w:rPr>
        <w:t>S</w:t>
      </w:r>
      <w:r w:rsidRPr="006C3ED7">
        <w:rPr>
          <w:b/>
          <w:sz w:val="28"/>
          <w:szCs w:val="28"/>
        </w:rPr>
        <w:t>tate Annual meet and award ceremony’</w:t>
      </w:r>
    </w:p>
    <w:p w:rsidR="006C3ED7" w:rsidRDefault="006C3ED7" w:rsidP="00E75F1D">
      <w:pPr>
        <w:pStyle w:val="ListParagraph"/>
        <w:jc w:val="both"/>
        <w:rPr>
          <w:b/>
          <w:sz w:val="28"/>
          <w:szCs w:val="28"/>
        </w:rPr>
      </w:pPr>
    </w:p>
    <w:p w:rsidR="00E75F1D" w:rsidRPr="00C60846" w:rsidRDefault="00E75F1D" w:rsidP="00E75F1D">
      <w:pPr>
        <w:pStyle w:val="ListParagraph"/>
        <w:numPr>
          <w:ilvl w:val="0"/>
          <w:numId w:val="10"/>
        </w:numPr>
        <w:spacing w:line="200" w:lineRule="exact"/>
        <w:jc w:val="both"/>
        <w:rPr>
          <w:sz w:val="28"/>
          <w:szCs w:val="28"/>
        </w:rPr>
      </w:pPr>
      <w:r w:rsidRPr="006C3ED7">
        <w:rPr>
          <w:sz w:val="28"/>
          <w:szCs w:val="28"/>
        </w:rPr>
        <w:t xml:space="preserve">Attended the 2 day workshop for master trainers under the project </w:t>
      </w:r>
      <w:r>
        <w:rPr>
          <w:b/>
          <w:sz w:val="28"/>
          <w:szCs w:val="28"/>
        </w:rPr>
        <w:t>‘e-</w:t>
      </w:r>
    </w:p>
    <w:p w:rsidR="00E75F1D" w:rsidRDefault="00E75F1D" w:rsidP="00E75F1D">
      <w:pPr>
        <w:pStyle w:val="ListParagraph"/>
        <w:spacing w:line="200" w:lineRule="exact"/>
        <w:jc w:val="both"/>
        <w:rPr>
          <w:sz w:val="28"/>
          <w:szCs w:val="28"/>
        </w:rPr>
      </w:pPr>
    </w:p>
    <w:p w:rsidR="006C3ED7" w:rsidRDefault="00E75F1D" w:rsidP="00E75F1D">
      <w:pPr>
        <w:jc w:val="both"/>
        <w:rPr>
          <w:b/>
          <w:sz w:val="28"/>
          <w:szCs w:val="28"/>
        </w:rPr>
      </w:pPr>
      <w:r>
        <w:rPr>
          <w:b/>
          <w:sz w:val="28"/>
          <w:szCs w:val="28"/>
        </w:rPr>
        <w:t xml:space="preserve">          </w:t>
      </w:r>
      <w:r w:rsidRPr="00E75F1D">
        <w:rPr>
          <w:b/>
          <w:sz w:val="28"/>
          <w:szCs w:val="28"/>
        </w:rPr>
        <w:t>Governance for Good Governance’</w:t>
      </w:r>
    </w:p>
    <w:p w:rsidR="00E75F1D" w:rsidRPr="00E75F1D" w:rsidRDefault="00E75F1D" w:rsidP="00E75F1D">
      <w:pPr>
        <w:jc w:val="both"/>
        <w:rPr>
          <w:b/>
          <w:sz w:val="28"/>
          <w:szCs w:val="28"/>
        </w:rPr>
      </w:pPr>
    </w:p>
    <w:p w:rsidR="009F697C" w:rsidRDefault="00075A93" w:rsidP="00E75F1D">
      <w:pPr>
        <w:pStyle w:val="ListParagraph"/>
        <w:numPr>
          <w:ilvl w:val="0"/>
          <w:numId w:val="10"/>
        </w:numPr>
        <w:spacing w:before="69" w:line="300" w:lineRule="exact"/>
        <w:jc w:val="both"/>
        <w:rPr>
          <w:b/>
          <w:spacing w:val="-1"/>
          <w:position w:val="-1"/>
          <w:sz w:val="28"/>
          <w:szCs w:val="28"/>
        </w:rPr>
      </w:pPr>
      <w:r w:rsidRPr="006C3ED7">
        <w:rPr>
          <w:b/>
          <w:spacing w:val="-1"/>
          <w:position w:val="-1"/>
          <w:sz w:val="28"/>
          <w:szCs w:val="28"/>
        </w:rPr>
        <w:t>A</w:t>
      </w:r>
      <w:r w:rsidRPr="006C3ED7">
        <w:rPr>
          <w:spacing w:val="-1"/>
          <w:position w:val="-1"/>
          <w:sz w:val="28"/>
          <w:szCs w:val="28"/>
        </w:rPr>
        <w:t>ttended t</w:t>
      </w:r>
      <w:r w:rsidR="00E75F1D">
        <w:rPr>
          <w:spacing w:val="-1"/>
          <w:position w:val="-1"/>
          <w:sz w:val="28"/>
          <w:szCs w:val="28"/>
        </w:rPr>
        <w:t xml:space="preserve">he life skill training </w:t>
      </w:r>
      <w:proofErr w:type="spellStart"/>
      <w:r w:rsidR="00E75F1D">
        <w:rPr>
          <w:spacing w:val="-1"/>
          <w:position w:val="-1"/>
          <w:sz w:val="28"/>
          <w:szCs w:val="28"/>
        </w:rPr>
        <w:t>programme</w:t>
      </w:r>
      <w:proofErr w:type="spellEnd"/>
      <w:r w:rsidRPr="006C3ED7">
        <w:rPr>
          <w:spacing w:val="-1"/>
          <w:position w:val="-1"/>
          <w:sz w:val="28"/>
          <w:szCs w:val="28"/>
        </w:rPr>
        <w:t xml:space="preserve"> for </w:t>
      </w:r>
      <w:r w:rsidRPr="006C3ED7">
        <w:rPr>
          <w:b/>
          <w:spacing w:val="-1"/>
          <w:position w:val="-1"/>
          <w:sz w:val="28"/>
          <w:szCs w:val="28"/>
        </w:rPr>
        <w:t>Red Ribbon Club Peer</w:t>
      </w:r>
      <w:r w:rsidRPr="006C3ED7">
        <w:rPr>
          <w:spacing w:val="-1"/>
          <w:position w:val="-1"/>
          <w:sz w:val="28"/>
          <w:szCs w:val="28"/>
        </w:rPr>
        <w:t xml:space="preserve"> </w:t>
      </w:r>
      <w:r w:rsidR="006C3ED7" w:rsidRPr="006C3ED7">
        <w:rPr>
          <w:spacing w:val="-1"/>
          <w:position w:val="-1"/>
          <w:sz w:val="28"/>
          <w:szCs w:val="28"/>
        </w:rPr>
        <w:t xml:space="preserve">      </w:t>
      </w:r>
      <w:r w:rsidRPr="006C3ED7">
        <w:rPr>
          <w:b/>
          <w:spacing w:val="-1"/>
          <w:position w:val="-1"/>
          <w:sz w:val="28"/>
          <w:szCs w:val="28"/>
        </w:rPr>
        <w:t>Educators</w:t>
      </w:r>
    </w:p>
    <w:p w:rsidR="00E55858" w:rsidRPr="00E55858" w:rsidRDefault="00E55858" w:rsidP="00E75F1D">
      <w:pPr>
        <w:pStyle w:val="ListParagraph"/>
        <w:jc w:val="both"/>
        <w:rPr>
          <w:b/>
          <w:spacing w:val="-1"/>
          <w:position w:val="-1"/>
          <w:sz w:val="28"/>
          <w:szCs w:val="28"/>
        </w:rPr>
      </w:pPr>
    </w:p>
    <w:p w:rsidR="00E75F1D" w:rsidRDefault="00776B27" w:rsidP="00E75F1D">
      <w:pPr>
        <w:pStyle w:val="ListParagraph"/>
        <w:numPr>
          <w:ilvl w:val="0"/>
          <w:numId w:val="10"/>
        </w:numPr>
        <w:spacing w:before="69" w:line="300" w:lineRule="exact"/>
        <w:jc w:val="both"/>
        <w:rPr>
          <w:spacing w:val="-1"/>
          <w:position w:val="-1"/>
          <w:sz w:val="28"/>
          <w:szCs w:val="28"/>
        </w:rPr>
      </w:pPr>
      <w:r>
        <w:rPr>
          <w:spacing w:val="-1"/>
          <w:position w:val="-1"/>
          <w:sz w:val="28"/>
          <w:szCs w:val="28"/>
        </w:rPr>
        <w:t>Program coordinator of</w:t>
      </w:r>
      <w:r>
        <w:rPr>
          <w:b/>
          <w:spacing w:val="-1"/>
          <w:position w:val="-1"/>
          <w:sz w:val="28"/>
          <w:szCs w:val="28"/>
        </w:rPr>
        <w:t xml:space="preserve"> </w:t>
      </w:r>
      <w:r>
        <w:rPr>
          <w:b/>
          <w:spacing w:val="-1"/>
          <w:position w:val="-1"/>
          <w:sz w:val="28"/>
          <w:szCs w:val="28"/>
        </w:rPr>
        <w:t xml:space="preserve"> </w:t>
      </w:r>
      <w:r w:rsidRPr="00776B27">
        <w:rPr>
          <w:spacing w:val="-1"/>
          <w:position w:val="-1"/>
          <w:sz w:val="28"/>
          <w:szCs w:val="28"/>
        </w:rPr>
        <w:t>technical fest</w:t>
      </w:r>
      <w:r w:rsidRPr="00776B27">
        <w:rPr>
          <w:b/>
          <w:spacing w:val="-1"/>
          <w:position w:val="-1"/>
          <w:sz w:val="28"/>
          <w:szCs w:val="28"/>
        </w:rPr>
        <w:t xml:space="preserve"> </w:t>
      </w:r>
      <w:r w:rsidRPr="00776B27">
        <w:rPr>
          <w:b/>
          <w:spacing w:val="-1"/>
          <w:position w:val="-1"/>
          <w:sz w:val="28"/>
          <w:szCs w:val="28"/>
        </w:rPr>
        <w:t>PRAYUKTHI-2014</w:t>
      </w:r>
      <w:r w:rsidR="00C60846">
        <w:rPr>
          <w:b/>
          <w:spacing w:val="-1"/>
          <w:position w:val="-1"/>
          <w:sz w:val="28"/>
          <w:szCs w:val="28"/>
        </w:rPr>
        <w:t xml:space="preserve"> </w:t>
      </w:r>
      <w:r w:rsidR="00C60846" w:rsidRPr="00C60846">
        <w:rPr>
          <w:spacing w:val="-1"/>
          <w:position w:val="-1"/>
          <w:sz w:val="28"/>
          <w:szCs w:val="28"/>
        </w:rPr>
        <w:t>conducted</w:t>
      </w:r>
      <w:r w:rsidRPr="00C60846">
        <w:rPr>
          <w:spacing w:val="-1"/>
          <w:position w:val="-1"/>
          <w:sz w:val="28"/>
          <w:szCs w:val="28"/>
        </w:rPr>
        <w:t xml:space="preserve"> </w:t>
      </w:r>
      <w:r w:rsidR="00C60846">
        <w:rPr>
          <w:spacing w:val="-1"/>
          <w:position w:val="-1"/>
          <w:sz w:val="28"/>
          <w:szCs w:val="28"/>
        </w:rPr>
        <w:t>on</w:t>
      </w:r>
    </w:p>
    <w:p w:rsidR="00E75F1D" w:rsidRPr="00E75F1D" w:rsidRDefault="00E75F1D" w:rsidP="00E75F1D">
      <w:pPr>
        <w:pStyle w:val="ListParagraph"/>
        <w:jc w:val="both"/>
        <w:rPr>
          <w:spacing w:val="-1"/>
          <w:position w:val="-1"/>
          <w:sz w:val="28"/>
          <w:szCs w:val="28"/>
        </w:rPr>
      </w:pPr>
    </w:p>
    <w:p w:rsidR="0051101C" w:rsidRDefault="00776B27" w:rsidP="00E75F1D">
      <w:pPr>
        <w:pStyle w:val="ListParagraph"/>
        <w:spacing w:before="69" w:line="300" w:lineRule="exact"/>
        <w:jc w:val="both"/>
        <w:rPr>
          <w:spacing w:val="-1"/>
          <w:position w:val="-1"/>
          <w:sz w:val="28"/>
          <w:szCs w:val="28"/>
        </w:rPr>
      </w:pPr>
      <w:r>
        <w:rPr>
          <w:spacing w:val="-1"/>
          <w:position w:val="-1"/>
          <w:sz w:val="28"/>
          <w:szCs w:val="28"/>
        </w:rPr>
        <w:t>J</w:t>
      </w:r>
      <w:r w:rsidRPr="00776B27">
        <w:rPr>
          <w:spacing w:val="-1"/>
          <w:position w:val="-1"/>
          <w:sz w:val="28"/>
          <w:szCs w:val="28"/>
        </w:rPr>
        <w:t>ai</w:t>
      </w:r>
      <w:r>
        <w:rPr>
          <w:spacing w:val="-1"/>
          <w:position w:val="-1"/>
          <w:sz w:val="28"/>
          <w:szCs w:val="28"/>
        </w:rPr>
        <w:t xml:space="preserve"> </w:t>
      </w:r>
      <w:proofErr w:type="spellStart"/>
      <w:r>
        <w:rPr>
          <w:spacing w:val="-1"/>
          <w:position w:val="-1"/>
          <w:sz w:val="28"/>
          <w:szCs w:val="28"/>
        </w:rPr>
        <w:t>Bharath</w:t>
      </w:r>
      <w:proofErr w:type="spellEnd"/>
      <w:r>
        <w:rPr>
          <w:spacing w:val="-1"/>
          <w:position w:val="-1"/>
          <w:sz w:val="28"/>
          <w:szCs w:val="28"/>
        </w:rPr>
        <w:t xml:space="preserve"> College</w:t>
      </w:r>
      <w:r w:rsidRPr="00776B27">
        <w:rPr>
          <w:spacing w:val="-1"/>
          <w:position w:val="-1"/>
          <w:sz w:val="28"/>
          <w:szCs w:val="28"/>
        </w:rPr>
        <w:t xml:space="preserve"> </w:t>
      </w:r>
      <w:r w:rsidRPr="00776B27">
        <w:rPr>
          <w:spacing w:val="-1"/>
          <w:position w:val="-1"/>
          <w:sz w:val="28"/>
          <w:szCs w:val="28"/>
        </w:rPr>
        <w:t xml:space="preserve">of </w:t>
      </w:r>
      <w:r>
        <w:rPr>
          <w:spacing w:val="-1"/>
          <w:position w:val="-1"/>
          <w:sz w:val="28"/>
          <w:szCs w:val="28"/>
        </w:rPr>
        <w:t>Management and Engineering T</w:t>
      </w:r>
      <w:r w:rsidRPr="00776B27">
        <w:rPr>
          <w:spacing w:val="-1"/>
          <w:position w:val="-1"/>
          <w:sz w:val="28"/>
          <w:szCs w:val="28"/>
        </w:rPr>
        <w:t>echnology</w:t>
      </w:r>
    </w:p>
    <w:p w:rsidR="00776B27" w:rsidRPr="00776B27" w:rsidRDefault="00776B27" w:rsidP="00E75F1D">
      <w:pPr>
        <w:pStyle w:val="ListParagraph"/>
        <w:jc w:val="both"/>
        <w:rPr>
          <w:spacing w:val="-1"/>
          <w:position w:val="-1"/>
          <w:sz w:val="28"/>
          <w:szCs w:val="28"/>
        </w:rPr>
      </w:pPr>
    </w:p>
    <w:p w:rsidR="00E75F1D" w:rsidRPr="00E75F1D" w:rsidRDefault="00E75F1D" w:rsidP="00E75F1D">
      <w:pPr>
        <w:pStyle w:val="ListParagraph"/>
        <w:numPr>
          <w:ilvl w:val="0"/>
          <w:numId w:val="10"/>
        </w:numPr>
        <w:spacing w:line="200" w:lineRule="exact"/>
        <w:jc w:val="both"/>
        <w:rPr>
          <w:sz w:val="28"/>
          <w:szCs w:val="28"/>
        </w:rPr>
      </w:pPr>
      <w:r w:rsidRPr="006C3ED7">
        <w:rPr>
          <w:spacing w:val="-1"/>
          <w:sz w:val="28"/>
          <w:szCs w:val="28"/>
        </w:rPr>
        <w:t>A</w:t>
      </w:r>
      <w:r w:rsidRPr="006C3ED7">
        <w:rPr>
          <w:spacing w:val="1"/>
          <w:sz w:val="28"/>
          <w:szCs w:val="28"/>
        </w:rPr>
        <w:t>tt</w:t>
      </w:r>
      <w:r w:rsidRPr="006C3ED7">
        <w:rPr>
          <w:spacing w:val="-2"/>
          <w:sz w:val="28"/>
          <w:szCs w:val="28"/>
        </w:rPr>
        <w:t>e</w:t>
      </w:r>
      <w:r w:rsidRPr="006C3ED7">
        <w:rPr>
          <w:spacing w:val="1"/>
          <w:sz w:val="28"/>
          <w:szCs w:val="28"/>
        </w:rPr>
        <w:t>n</w:t>
      </w:r>
      <w:r w:rsidRPr="006C3ED7">
        <w:rPr>
          <w:spacing w:val="-1"/>
          <w:sz w:val="28"/>
          <w:szCs w:val="28"/>
        </w:rPr>
        <w:t>d</w:t>
      </w:r>
      <w:r w:rsidRPr="006C3ED7">
        <w:rPr>
          <w:sz w:val="28"/>
          <w:szCs w:val="28"/>
        </w:rPr>
        <w:t>ed</w:t>
      </w:r>
      <w:r w:rsidRPr="006C3ED7">
        <w:rPr>
          <w:spacing w:val="68"/>
          <w:sz w:val="28"/>
          <w:szCs w:val="28"/>
        </w:rPr>
        <w:t xml:space="preserve"> </w:t>
      </w:r>
      <w:r w:rsidRPr="006C3ED7">
        <w:rPr>
          <w:spacing w:val="1"/>
          <w:sz w:val="28"/>
          <w:szCs w:val="28"/>
        </w:rPr>
        <w:t xml:space="preserve">three </w:t>
      </w:r>
      <w:r w:rsidRPr="006C3ED7">
        <w:rPr>
          <w:sz w:val="28"/>
          <w:szCs w:val="28"/>
        </w:rPr>
        <w:t>d</w:t>
      </w:r>
      <w:r w:rsidRPr="006C3ED7">
        <w:rPr>
          <w:spacing w:val="1"/>
          <w:sz w:val="28"/>
          <w:szCs w:val="28"/>
        </w:rPr>
        <w:t>a</w:t>
      </w:r>
      <w:r w:rsidRPr="006C3ED7">
        <w:rPr>
          <w:sz w:val="28"/>
          <w:szCs w:val="28"/>
        </w:rPr>
        <w:t>y</w:t>
      </w:r>
      <w:r w:rsidRPr="006C3ED7">
        <w:rPr>
          <w:spacing w:val="-3"/>
          <w:sz w:val="28"/>
          <w:szCs w:val="28"/>
        </w:rPr>
        <w:t xml:space="preserve"> </w:t>
      </w:r>
      <w:r w:rsidRPr="006C3ED7">
        <w:rPr>
          <w:sz w:val="28"/>
          <w:szCs w:val="28"/>
        </w:rPr>
        <w:t>w</w:t>
      </w:r>
      <w:r w:rsidRPr="006C3ED7">
        <w:rPr>
          <w:spacing w:val="2"/>
          <w:sz w:val="28"/>
          <w:szCs w:val="28"/>
        </w:rPr>
        <w:t>o</w:t>
      </w:r>
      <w:r w:rsidRPr="006C3ED7">
        <w:rPr>
          <w:sz w:val="28"/>
          <w:szCs w:val="28"/>
        </w:rPr>
        <w:t>r</w:t>
      </w:r>
      <w:r w:rsidRPr="006C3ED7">
        <w:rPr>
          <w:spacing w:val="-1"/>
          <w:sz w:val="28"/>
          <w:szCs w:val="28"/>
        </w:rPr>
        <w:t>ks</w:t>
      </w:r>
      <w:r w:rsidRPr="006C3ED7">
        <w:rPr>
          <w:spacing w:val="1"/>
          <w:sz w:val="28"/>
          <w:szCs w:val="28"/>
        </w:rPr>
        <w:t>h</w:t>
      </w:r>
      <w:r w:rsidRPr="006C3ED7">
        <w:rPr>
          <w:spacing w:val="-1"/>
          <w:sz w:val="28"/>
          <w:szCs w:val="28"/>
        </w:rPr>
        <w:t>o</w:t>
      </w:r>
      <w:r w:rsidRPr="006C3ED7">
        <w:rPr>
          <w:sz w:val="28"/>
          <w:szCs w:val="28"/>
        </w:rPr>
        <w:t xml:space="preserve">p </w:t>
      </w:r>
      <w:r w:rsidRPr="006C3ED7">
        <w:rPr>
          <w:spacing w:val="-1"/>
          <w:sz w:val="28"/>
          <w:szCs w:val="28"/>
        </w:rPr>
        <w:t>o</w:t>
      </w:r>
      <w:r w:rsidRPr="006C3ED7">
        <w:rPr>
          <w:sz w:val="28"/>
          <w:szCs w:val="28"/>
        </w:rPr>
        <w:t xml:space="preserve">n </w:t>
      </w:r>
      <w:r w:rsidRPr="006C3ED7">
        <w:rPr>
          <w:b/>
          <w:spacing w:val="-1"/>
          <w:sz w:val="28"/>
          <w:szCs w:val="28"/>
        </w:rPr>
        <w:t>Robotics</w:t>
      </w:r>
    </w:p>
    <w:p w:rsidR="00E75F1D" w:rsidRPr="00C60846" w:rsidRDefault="00E75F1D" w:rsidP="00E75F1D">
      <w:pPr>
        <w:pStyle w:val="ListParagraph"/>
        <w:spacing w:line="200" w:lineRule="exact"/>
        <w:jc w:val="both"/>
        <w:rPr>
          <w:sz w:val="28"/>
          <w:szCs w:val="28"/>
        </w:rPr>
      </w:pPr>
    </w:p>
    <w:p w:rsidR="006D60F0" w:rsidRDefault="006D60F0">
      <w:pPr>
        <w:spacing w:before="69" w:line="300" w:lineRule="exact"/>
        <w:ind w:left="2782"/>
        <w:rPr>
          <w:b/>
          <w:spacing w:val="-1"/>
          <w:position w:val="-1"/>
          <w:sz w:val="28"/>
          <w:szCs w:val="28"/>
        </w:rPr>
      </w:pPr>
    </w:p>
    <w:p w:rsidR="006D60F0" w:rsidRDefault="006D60F0">
      <w:pPr>
        <w:spacing w:before="69" w:line="300" w:lineRule="exact"/>
        <w:ind w:left="2782"/>
        <w:rPr>
          <w:b/>
          <w:spacing w:val="-1"/>
          <w:position w:val="-1"/>
          <w:sz w:val="28"/>
          <w:szCs w:val="28"/>
        </w:rPr>
      </w:pPr>
    </w:p>
    <w:p w:rsidR="00184462" w:rsidRDefault="002C280F">
      <w:pPr>
        <w:spacing w:before="69" w:line="300" w:lineRule="exact"/>
        <w:ind w:left="2782"/>
        <w:rPr>
          <w:sz w:val="28"/>
          <w:szCs w:val="28"/>
        </w:rPr>
      </w:pPr>
      <w:r>
        <w:rPr>
          <w:b/>
          <w:spacing w:val="-1"/>
          <w:position w:val="-1"/>
          <w:sz w:val="28"/>
          <w:szCs w:val="28"/>
        </w:rPr>
        <w:t>P</w:t>
      </w:r>
      <w:r>
        <w:rPr>
          <w:b/>
          <w:position w:val="-1"/>
          <w:sz w:val="28"/>
          <w:szCs w:val="28"/>
        </w:rPr>
        <w:t>E</w:t>
      </w:r>
      <w:r>
        <w:rPr>
          <w:b/>
          <w:spacing w:val="-1"/>
          <w:position w:val="-1"/>
          <w:sz w:val="28"/>
          <w:szCs w:val="28"/>
        </w:rPr>
        <w:t>R</w:t>
      </w:r>
      <w:r>
        <w:rPr>
          <w:b/>
          <w:position w:val="-1"/>
          <w:sz w:val="28"/>
          <w:szCs w:val="28"/>
        </w:rPr>
        <w:t>SO</w:t>
      </w:r>
      <w:r>
        <w:rPr>
          <w:b/>
          <w:spacing w:val="-1"/>
          <w:position w:val="-1"/>
          <w:sz w:val="28"/>
          <w:szCs w:val="28"/>
        </w:rPr>
        <w:t>NA</w:t>
      </w:r>
      <w:r>
        <w:rPr>
          <w:b/>
          <w:position w:val="-1"/>
          <w:sz w:val="28"/>
          <w:szCs w:val="28"/>
        </w:rPr>
        <w:t>L IN</w:t>
      </w:r>
      <w:r>
        <w:rPr>
          <w:b/>
          <w:spacing w:val="-2"/>
          <w:position w:val="-1"/>
          <w:sz w:val="28"/>
          <w:szCs w:val="28"/>
        </w:rPr>
        <w:t>F</w:t>
      </w:r>
      <w:r>
        <w:rPr>
          <w:b/>
          <w:position w:val="-1"/>
          <w:sz w:val="28"/>
          <w:szCs w:val="28"/>
        </w:rPr>
        <w:t>O</w:t>
      </w:r>
      <w:r>
        <w:rPr>
          <w:b/>
          <w:spacing w:val="-1"/>
          <w:position w:val="-1"/>
          <w:sz w:val="28"/>
          <w:szCs w:val="28"/>
        </w:rPr>
        <w:t>RMA</w:t>
      </w:r>
      <w:r>
        <w:rPr>
          <w:b/>
          <w:position w:val="-1"/>
          <w:sz w:val="28"/>
          <w:szCs w:val="28"/>
        </w:rPr>
        <w:t>T</w:t>
      </w:r>
      <w:r>
        <w:rPr>
          <w:b/>
          <w:spacing w:val="1"/>
          <w:position w:val="-1"/>
          <w:sz w:val="28"/>
          <w:szCs w:val="28"/>
        </w:rPr>
        <w:t>I</w:t>
      </w:r>
      <w:r>
        <w:rPr>
          <w:b/>
          <w:position w:val="-1"/>
          <w:sz w:val="28"/>
          <w:szCs w:val="28"/>
        </w:rPr>
        <w:t>ON</w:t>
      </w:r>
    </w:p>
    <w:p w:rsidR="00184462" w:rsidRDefault="00184462">
      <w:pPr>
        <w:spacing w:before="8" w:line="140" w:lineRule="exact"/>
        <w:rPr>
          <w:sz w:val="14"/>
          <w:szCs w:val="14"/>
        </w:rPr>
      </w:pPr>
    </w:p>
    <w:p w:rsidR="00184462" w:rsidRDefault="00184462">
      <w:pPr>
        <w:spacing w:line="200" w:lineRule="exact"/>
      </w:pPr>
    </w:p>
    <w:p w:rsidR="00184462" w:rsidRDefault="00184462">
      <w:pPr>
        <w:spacing w:line="200" w:lineRule="exact"/>
      </w:pPr>
    </w:p>
    <w:p w:rsidR="00184462" w:rsidRDefault="00184462">
      <w:pPr>
        <w:spacing w:line="200" w:lineRule="exact"/>
      </w:pPr>
    </w:p>
    <w:p w:rsidR="00184462" w:rsidRDefault="00184462">
      <w:pPr>
        <w:spacing w:line="200" w:lineRule="exact"/>
      </w:pPr>
    </w:p>
    <w:p w:rsidR="00184462" w:rsidRDefault="00184462">
      <w:pPr>
        <w:spacing w:line="200" w:lineRule="exact"/>
      </w:pPr>
    </w:p>
    <w:p w:rsidR="00184462" w:rsidRPr="009122B5" w:rsidRDefault="002C280F" w:rsidP="009122B5">
      <w:pPr>
        <w:pStyle w:val="ListParagraph"/>
        <w:numPr>
          <w:ilvl w:val="1"/>
          <w:numId w:val="12"/>
        </w:numPr>
        <w:spacing w:before="24"/>
        <w:rPr>
          <w:sz w:val="28"/>
          <w:szCs w:val="28"/>
        </w:rPr>
      </w:pPr>
      <w:r w:rsidRPr="009122B5">
        <w:rPr>
          <w:spacing w:val="-1"/>
          <w:position w:val="-5"/>
          <w:sz w:val="28"/>
          <w:szCs w:val="28"/>
        </w:rPr>
        <w:t>D</w:t>
      </w:r>
      <w:r w:rsidRPr="009122B5">
        <w:rPr>
          <w:spacing w:val="-2"/>
          <w:position w:val="-5"/>
          <w:sz w:val="28"/>
          <w:szCs w:val="28"/>
        </w:rPr>
        <w:t>a</w:t>
      </w:r>
      <w:r w:rsidRPr="009122B5">
        <w:rPr>
          <w:spacing w:val="1"/>
          <w:position w:val="-5"/>
          <w:sz w:val="28"/>
          <w:szCs w:val="28"/>
        </w:rPr>
        <w:t>t</w:t>
      </w:r>
      <w:r w:rsidRPr="009122B5">
        <w:rPr>
          <w:position w:val="-5"/>
          <w:sz w:val="28"/>
          <w:szCs w:val="28"/>
        </w:rPr>
        <w:t>e</w:t>
      </w:r>
      <w:r w:rsidRPr="009122B5">
        <w:rPr>
          <w:spacing w:val="-3"/>
          <w:position w:val="-5"/>
          <w:sz w:val="28"/>
          <w:szCs w:val="28"/>
        </w:rPr>
        <w:t xml:space="preserve"> </w:t>
      </w:r>
      <w:r w:rsidRPr="009122B5">
        <w:rPr>
          <w:spacing w:val="1"/>
          <w:position w:val="-5"/>
          <w:sz w:val="28"/>
          <w:szCs w:val="28"/>
        </w:rPr>
        <w:t>o</w:t>
      </w:r>
      <w:r w:rsidRPr="009122B5">
        <w:rPr>
          <w:position w:val="-5"/>
          <w:sz w:val="28"/>
          <w:szCs w:val="28"/>
        </w:rPr>
        <w:t>f Bi</w:t>
      </w:r>
      <w:r w:rsidRPr="009122B5">
        <w:rPr>
          <w:spacing w:val="-2"/>
          <w:position w:val="-5"/>
          <w:sz w:val="28"/>
          <w:szCs w:val="28"/>
        </w:rPr>
        <w:t>r</w:t>
      </w:r>
      <w:r w:rsidRPr="009122B5">
        <w:rPr>
          <w:spacing w:val="-1"/>
          <w:position w:val="-5"/>
          <w:sz w:val="28"/>
          <w:szCs w:val="28"/>
        </w:rPr>
        <w:t>t</w:t>
      </w:r>
      <w:r w:rsidRPr="009122B5">
        <w:rPr>
          <w:position w:val="-5"/>
          <w:sz w:val="28"/>
          <w:szCs w:val="28"/>
        </w:rPr>
        <w:t xml:space="preserve">h                               </w:t>
      </w:r>
      <w:r w:rsidRPr="009122B5">
        <w:rPr>
          <w:spacing w:val="61"/>
          <w:position w:val="-5"/>
          <w:sz w:val="28"/>
          <w:szCs w:val="28"/>
        </w:rPr>
        <w:t xml:space="preserve"> </w:t>
      </w:r>
      <w:r w:rsidRPr="009122B5">
        <w:rPr>
          <w:sz w:val="28"/>
          <w:szCs w:val="28"/>
        </w:rPr>
        <w:t>:</w:t>
      </w:r>
      <w:r w:rsidRPr="009122B5">
        <w:rPr>
          <w:spacing w:val="1"/>
          <w:sz w:val="28"/>
          <w:szCs w:val="28"/>
        </w:rPr>
        <w:t xml:space="preserve"> </w:t>
      </w:r>
      <w:r w:rsidR="00445EC0" w:rsidRPr="009122B5">
        <w:rPr>
          <w:spacing w:val="-2"/>
          <w:sz w:val="28"/>
          <w:szCs w:val="28"/>
        </w:rPr>
        <w:t>24</w:t>
      </w:r>
      <w:r w:rsidRPr="009122B5">
        <w:rPr>
          <w:sz w:val="28"/>
          <w:szCs w:val="28"/>
        </w:rPr>
        <w:t>-</w:t>
      </w:r>
      <w:r w:rsidR="00445EC0" w:rsidRPr="009122B5">
        <w:rPr>
          <w:sz w:val="28"/>
          <w:szCs w:val="28"/>
        </w:rPr>
        <w:t>05</w:t>
      </w:r>
      <w:r w:rsidRPr="009122B5">
        <w:rPr>
          <w:spacing w:val="-2"/>
          <w:sz w:val="28"/>
          <w:szCs w:val="28"/>
        </w:rPr>
        <w:t>-</w:t>
      </w:r>
      <w:r w:rsidRPr="009122B5">
        <w:rPr>
          <w:spacing w:val="1"/>
          <w:sz w:val="28"/>
          <w:szCs w:val="28"/>
        </w:rPr>
        <w:t>1</w:t>
      </w:r>
      <w:r w:rsidRPr="009122B5">
        <w:rPr>
          <w:spacing w:val="-1"/>
          <w:sz w:val="28"/>
          <w:szCs w:val="28"/>
        </w:rPr>
        <w:t>99</w:t>
      </w:r>
      <w:r w:rsidR="00445EC0" w:rsidRPr="009122B5">
        <w:rPr>
          <w:sz w:val="28"/>
          <w:szCs w:val="28"/>
        </w:rPr>
        <w:t>4</w:t>
      </w:r>
    </w:p>
    <w:p w:rsidR="00184462" w:rsidRPr="009122B5" w:rsidRDefault="002C280F" w:rsidP="009122B5">
      <w:pPr>
        <w:pStyle w:val="ListParagraph"/>
        <w:numPr>
          <w:ilvl w:val="1"/>
          <w:numId w:val="12"/>
        </w:numPr>
        <w:spacing w:before="55"/>
        <w:rPr>
          <w:sz w:val="28"/>
          <w:szCs w:val="28"/>
        </w:rPr>
      </w:pPr>
      <w:r w:rsidRPr="009122B5">
        <w:rPr>
          <w:spacing w:val="-1"/>
          <w:position w:val="-5"/>
          <w:sz w:val="28"/>
          <w:szCs w:val="28"/>
        </w:rPr>
        <w:t>G</w:t>
      </w:r>
      <w:r w:rsidRPr="009122B5">
        <w:rPr>
          <w:spacing w:val="-2"/>
          <w:position w:val="-5"/>
          <w:sz w:val="28"/>
          <w:szCs w:val="28"/>
        </w:rPr>
        <w:t>e</w:t>
      </w:r>
      <w:r w:rsidRPr="009122B5">
        <w:rPr>
          <w:spacing w:val="-1"/>
          <w:position w:val="-5"/>
          <w:sz w:val="28"/>
          <w:szCs w:val="28"/>
        </w:rPr>
        <w:t>n</w:t>
      </w:r>
      <w:r w:rsidRPr="009122B5">
        <w:rPr>
          <w:spacing w:val="1"/>
          <w:position w:val="-5"/>
          <w:sz w:val="28"/>
          <w:szCs w:val="28"/>
        </w:rPr>
        <w:t>d</w:t>
      </w:r>
      <w:r w:rsidRPr="009122B5">
        <w:rPr>
          <w:position w:val="-5"/>
          <w:sz w:val="28"/>
          <w:szCs w:val="28"/>
        </w:rPr>
        <w:t xml:space="preserve">er                                         </w:t>
      </w:r>
      <w:r w:rsidRPr="009122B5">
        <w:rPr>
          <w:spacing w:val="13"/>
          <w:position w:val="-5"/>
          <w:sz w:val="28"/>
          <w:szCs w:val="28"/>
        </w:rPr>
        <w:t xml:space="preserve"> </w:t>
      </w:r>
      <w:r w:rsidRPr="009122B5">
        <w:rPr>
          <w:sz w:val="28"/>
          <w:szCs w:val="28"/>
        </w:rPr>
        <w:t>:</w:t>
      </w:r>
      <w:r w:rsidRPr="009122B5">
        <w:rPr>
          <w:spacing w:val="1"/>
          <w:sz w:val="28"/>
          <w:szCs w:val="28"/>
        </w:rPr>
        <w:t xml:space="preserve"> </w:t>
      </w:r>
      <w:r w:rsidR="00445EC0" w:rsidRPr="009122B5">
        <w:rPr>
          <w:sz w:val="28"/>
          <w:szCs w:val="28"/>
        </w:rPr>
        <w:t>Fem</w:t>
      </w:r>
      <w:r w:rsidRPr="009122B5">
        <w:rPr>
          <w:sz w:val="28"/>
          <w:szCs w:val="28"/>
        </w:rPr>
        <w:t>a</w:t>
      </w:r>
      <w:r w:rsidRPr="009122B5">
        <w:rPr>
          <w:spacing w:val="1"/>
          <w:sz w:val="28"/>
          <w:szCs w:val="28"/>
        </w:rPr>
        <w:t>l</w:t>
      </w:r>
      <w:r w:rsidRPr="009122B5">
        <w:rPr>
          <w:sz w:val="28"/>
          <w:szCs w:val="28"/>
        </w:rPr>
        <w:t>e</w:t>
      </w:r>
    </w:p>
    <w:p w:rsidR="00184462" w:rsidRPr="009122B5" w:rsidRDefault="002C280F" w:rsidP="009122B5">
      <w:pPr>
        <w:pStyle w:val="ListParagraph"/>
        <w:numPr>
          <w:ilvl w:val="1"/>
          <w:numId w:val="12"/>
        </w:numPr>
        <w:spacing w:before="51"/>
        <w:rPr>
          <w:sz w:val="28"/>
          <w:szCs w:val="28"/>
        </w:rPr>
      </w:pPr>
      <w:r w:rsidRPr="009122B5">
        <w:rPr>
          <w:spacing w:val="-1"/>
          <w:sz w:val="28"/>
          <w:szCs w:val="28"/>
        </w:rPr>
        <w:t>N</w:t>
      </w:r>
      <w:r w:rsidRPr="009122B5">
        <w:rPr>
          <w:spacing w:val="-2"/>
          <w:sz w:val="28"/>
          <w:szCs w:val="28"/>
        </w:rPr>
        <w:t>a</w:t>
      </w:r>
      <w:r w:rsidRPr="009122B5">
        <w:rPr>
          <w:spacing w:val="1"/>
          <w:sz w:val="28"/>
          <w:szCs w:val="28"/>
        </w:rPr>
        <w:t>t</w:t>
      </w:r>
      <w:r w:rsidRPr="009122B5">
        <w:rPr>
          <w:spacing w:val="-1"/>
          <w:sz w:val="28"/>
          <w:szCs w:val="28"/>
        </w:rPr>
        <w:t>io</w:t>
      </w:r>
      <w:r w:rsidRPr="009122B5">
        <w:rPr>
          <w:spacing w:val="1"/>
          <w:sz w:val="28"/>
          <w:szCs w:val="28"/>
        </w:rPr>
        <w:t>n</w:t>
      </w:r>
      <w:r w:rsidRPr="009122B5">
        <w:rPr>
          <w:spacing w:val="-2"/>
          <w:sz w:val="28"/>
          <w:szCs w:val="28"/>
        </w:rPr>
        <w:t>a</w:t>
      </w:r>
      <w:r w:rsidRPr="009122B5">
        <w:rPr>
          <w:spacing w:val="1"/>
          <w:sz w:val="28"/>
          <w:szCs w:val="28"/>
        </w:rPr>
        <w:t>l</w:t>
      </w:r>
      <w:r w:rsidRPr="009122B5">
        <w:rPr>
          <w:spacing w:val="-1"/>
          <w:sz w:val="28"/>
          <w:szCs w:val="28"/>
        </w:rPr>
        <w:t>i</w:t>
      </w:r>
      <w:r w:rsidRPr="009122B5">
        <w:rPr>
          <w:spacing w:val="1"/>
          <w:sz w:val="28"/>
          <w:szCs w:val="28"/>
        </w:rPr>
        <w:t>t</w:t>
      </w:r>
      <w:r w:rsidRPr="009122B5">
        <w:rPr>
          <w:sz w:val="28"/>
          <w:szCs w:val="28"/>
        </w:rPr>
        <w:t xml:space="preserve">y                                  </w:t>
      </w:r>
      <w:r w:rsidRPr="009122B5">
        <w:rPr>
          <w:spacing w:val="68"/>
          <w:sz w:val="28"/>
          <w:szCs w:val="28"/>
        </w:rPr>
        <w:t xml:space="preserve"> </w:t>
      </w:r>
      <w:r w:rsidRPr="009122B5">
        <w:rPr>
          <w:position w:val="5"/>
          <w:sz w:val="28"/>
          <w:szCs w:val="28"/>
        </w:rPr>
        <w:t>:</w:t>
      </w:r>
      <w:r w:rsidRPr="009122B5">
        <w:rPr>
          <w:spacing w:val="1"/>
          <w:position w:val="5"/>
          <w:sz w:val="28"/>
          <w:szCs w:val="28"/>
        </w:rPr>
        <w:t xml:space="preserve"> </w:t>
      </w:r>
      <w:r w:rsidRPr="009122B5">
        <w:rPr>
          <w:position w:val="5"/>
          <w:sz w:val="28"/>
          <w:szCs w:val="28"/>
        </w:rPr>
        <w:t>I</w:t>
      </w:r>
      <w:r w:rsidRPr="009122B5">
        <w:rPr>
          <w:spacing w:val="-2"/>
          <w:position w:val="5"/>
          <w:sz w:val="28"/>
          <w:szCs w:val="28"/>
        </w:rPr>
        <w:t>n</w:t>
      </w:r>
      <w:r w:rsidRPr="009122B5">
        <w:rPr>
          <w:spacing w:val="1"/>
          <w:position w:val="5"/>
          <w:sz w:val="28"/>
          <w:szCs w:val="28"/>
        </w:rPr>
        <w:t>d</w:t>
      </w:r>
      <w:r w:rsidRPr="009122B5">
        <w:rPr>
          <w:spacing w:val="-1"/>
          <w:position w:val="5"/>
          <w:sz w:val="28"/>
          <w:szCs w:val="28"/>
        </w:rPr>
        <w:t>i</w:t>
      </w:r>
      <w:r w:rsidRPr="009122B5">
        <w:rPr>
          <w:position w:val="5"/>
          <w:sz w:val="28"/>
          <w:szCs w:val="28"/>
        </w:rPr>
        <w:t>an</w:t>
      </w:r>
    </w:p>
    <w:p w:rsidR="00184462" w:rsidRPr="009122B5" w:rsidRDefault="002C280F" w:rsidP="009122B5">
      <w:pPr>
        <w:pStyle w:val="ListParagraph"/>
        <w:numPr>
          <w:ilvl w:val="1"/>
          <w:numId w:val="12"/>
        </w:numPr>
        <w:spacing w:before="62"/>
        <w:rPr>
          <w:sz w:val="28"/>
          <w:szCs w:val="28"/>
        </w:rPr>
      </w:pPr>
      <w:r w:rsidRPr="009122B5">
        <w:rPr>
          <w:spacing w:val="-4"/>
          <w:position w:val="-5"/>
          <w:sz w:val="28"/>
          <w:szCs w:val="28"/>
        </w:rPr>
        <w:t>H</w:t>
      </w:r>
      <w:r w:rsidRPr="009122B5">
        <w:rPr>
          <w:spacing w:val="1"/>
          <w:position w:val="-5"/>
          <w:sz w:val="28"/>
          <w:szCs w:val="28"/>
        </w:rPr>
        <w:t>o</w:t>
      </w:r>
      <w:r w:rsidRPr="009122B5">
        <w:rPr>
          <w:spacing w:val="-1"/>
          <w:position w:val="-5"/>
          <w:sz w:val="28"/>
          <w:szCs w:val="28"/>
        </w:rPr>
        <w:t>bb</w:t>
      </w:r>
      <w:r w:rsidRPr="009122B5">
        <w:rPr>
          <w:spacing w:val="1"/>
          <w:position w:val="-5"/>
          <w:sz w:val="28"/>
          <w:szCs w:val="28"/>
        </w:rPr>
        <w:t>i</w:t>
      </w:r>
      <w:r w:rsidRPr="009122B5">
        <w:rPr>
          <w:position w:val="-5"/>
          <w:sz w:val="28"/>
          <w:szCs w:val="28"/>
        </w:rPr>
        <w:t xml:space="preserve">es                                       </w:t>
      </w:r>
      <w:r w:rsidRPr="009122B5">
        <w:rPr>
          <w:spacing w:val="44"/>
          <w:position w:val="-5"/>
          <w:sz w:val="28"/>
          <w:szCs w:val="28"/>
        </w:rPr>
        <w:t xml:space="preserve"> </w:t>
      </w:r>
      <w:r w:rsidR="00EA70B8" w:rsidRPr="009122B5">
        <w:rPr>
          <w:sz w:val="28"/>
          <w:szCs w:val="28"/>
        </w:rPr>
        <w:t>:</w:t>
      </w:r>
      <w:r w:rsidR="00445EC0" w:rsidRPr="009122B5">
        <w:rPr>
          <w:sz w:val="28"/>
          <w:szCs w:val="28"/>
        </w:rPr>
        <w:t xml:space="preserve"> </w:t>
      </w:r>
      <w:r w:rsidR="005F1A23" w:rsidRPr="009122B5">
        <w:rPr>
          <w:sz w:val="28"/>
          <w:szCs w:val="28"/>
        </w:rPr>
        <w:t>Reading,</w:t>
      </w:r>
      <w:r w:rsidR="00E75F1D" w:rsidRPr="009122B5">
        <w:rPr>
          <w:sz w:val="28"/>
          <w:szCs w:val="28"/>
        </w:rPr>
        <w:t xml:space="preserve"> </w:t>
      </w:r>
      <w:r w:rsidR="005F1A23" w:rsidRPr="009122B5">
        <w:rPr>
          <w:sz w:val="28"/>
          <w:szCs w:val="28"/>
        </w:rPr>
        <w:t>Teaching</w:t>
      </w:r>
      <w:r w:rsidR="009122B5" w:rsidRPr="009122B5">
        <w:rPr>
          <w:sz w:val="28"/>
          <w:szCs w:val="28"/>
        </w:rPr>
        <w:t xml:space="preserve">, writing short stories </w:t>
      </w:r>
    </w:p>
    <w:p w:rsidR="00E25964" w:rsidRPr="009122B5" w:rsidRDefault="002C280F" w:rsidP="009122B5">
      <w:pPr>
        <w:pStyle w:val="ListParagraph"/>
        <w:numPr>
          <w:ilvl w:val="1"/>
          <w:numId w:val="12"/>
        </w:numPr>
        <w:spacing w:before="55"/>
        <w:rPr>
          <w:sz w:val="28"/>
          <w:szCs w:val="28"/>
        </w:rPr>
      </w:pPr>
      <w:r w:rsidRPr="009122B5">
        <w:rPr>
          <w:spacing w:val="-1"/>
          <w:position w:val="-5"/>
          <w:sz w:val="28"/>
          <w:szCs w:val="28"/>
        </w:rPr>
        <w:t>L</w:t>
      </w:r>
      <w:r w:rsidRPr="009122B5">
        <w:rPr>
          <w:spacing w:val="-2"/>
          <w:position w:val="-5"/>
          <w:sz w:val="28"/>
          <w:szCs w:val="28"/>
        </w:rPr>
        <w:t>a</w:t>
      </w:r>
      <w:r w:rsidRPr="009122B5">
        <w:rPr>
          <w:spacing w:val="-1"/>
          <w:position w:val="-5"/>
          <w:sz w:val="28"/>
          <w:szCs w:val="28"/>
        </w:rPr>
        <w:t>n</w:t>
      </w:r>
      <w:r w:rsidRPr="009122B5">
        <w:rPr>
          <w:spacing w:val="1"/>
          <w:position w:val="-5"/>
          <w:sz w:val="28"/>
          <w:szCs w:val="28"/>
        </w:rPr>
        <w:t>gu</w:t>
      </w:r>
      <w:r w:rsidRPr="009122B5">
        <w:rPr>
          <w:spacing w:val="-2"/>
          <w:position w:val="-5"/>
          <w:sz w:val="28"/>
          <w:szCs w:val="28"/>
        </w:rPr>
        <w:t>a</w:t>
      </w:r>
      <w:r w:rsidRPr="009122B5">
        <w:rPr>
          <w:spacing w:val="1"/>
          <w:position w:val="-5"/>
          <w:sz w:val="28"/>
          <w:szCs w:val="28"/>
        </w:rPr>
        <w:t>g</w:t>
      </w:r>
      <w:r w:rsidRPr="009122B5">
        <w:rPr>
          <w:spacing w:val="-2"/>
          <w:position w:val="-5"/>
          <w:sz w:val="28"/>
          <w:szCs w:val="28"/>
        </w:rPr>
        <w:t>e</w:t>
      </w:r>
      <w:r w:rsidRPr="009122B5">
        <w:rPr>
          <w:position w:val="-5"/>
          <w:sz w:val="28"/>
          <w:szCs w:val="28"/>
        </w:rPr>
        <w:t>s</w:t>
      </w:r>
      <w:r w:rsidRPr="009122B5">
        <w:rPr>
          <w:spacing w:val="1"/>
          <w:position w:val="-5"/>
          <w:sz w:val="28"/>
          <w:szCs w:val="28"/>
        </w:rPr>
        <w:t xml:space="preserve"> </w:t>
      </w:r>
      <w:r w:rsidRPr="009122B5">
        <w:rPr>
          <w:spacing w:val="-2"/>
          <w:position w:val="-5"/>
          <w:sz w:val="28"/>
          <w:szCs w:val="28"/>
        </w:rPr>
        <w:t>k</w:t>
      </w:r>
      <w:r w:rsidRPr="009122B5">
        <w:rPr>
          <w:spacing w:val="-1"/>
          <w:position w:val="-5"/>
          <w:sz w:val="28"/>
          <w:szCs w:val="28"/>
        </w:rPr>
        <w:t>n</w:t>
      </w:r>
      <w:r w:rsidRPr="009122B5">
        <w:rPr>
          <w:spacing w:val="1"/>
          <w:position w:val="-5"/>
          <w:sz w:val="28"/>
          <w:szCs w:val="28"/>
        </w:rPr>
        <w:t>o</w:t>
      </w:r>
      <w:r w:rsidRPr="009122B5">
        <w:rPr>
          <w:spacing w:val="-1"/>
          <w:position w:val="-5"/>
          <w:sz w:val="28"/>
          <w:szCs w:val="28"/>
        </w:rPr>
        <w:t>w</w:t>
      </w:r>
      <w:r w:rsidRPr="009122B5">
        <w:rPr>
          <w:position w:val="-5"/>
          <w:sz w:val="28"/>
          <w:szCs w:val="28"/>
        </w:rPr>
        <w:t xml:space="preserve">n                       </w:t>
      </w:r>
      <w:r w:rsidRPr="009122B5">
        <w:rPr>
          <w:spacing w:val="53"/>
          <w:position w:val="-5"/>
          <w:sz w:val="28"/>
          <w:szCs w:val="28"/>
        </w:rPr>
        <w:t xml:space="preserve"> </w:t>
      </w:r>
      <w:r w:rsidRPr="009122B5">
        <w:rPr>
          <w:sz w:val="28"/>
          <w:szCs w:val="28"/>
        </w:rPr>
        <w:t>:</w:t>
      </w:r>
      <w:r w:rsidRPr="009122B5">
        <w:rPr>
          <w:spacing w:val="1"/>
          <w:sz w:val="28"/>
          <w:szCs w:val="28"/>
        </w:rPr>
        <w:t xml:space="preserve"> </w:t>
      </w:r>
      <w:r w:rsidRPr="009122B5">
        <w:rPr>
          <w:spacing w:val="-2"/>
          <w:sz w:val="28"/>
          <w:szCs w:val="28"/>
        </w:rPr>
        <w:t>E</w:t>
      </w:r>
      <w:r w:rsidRPr="009122B5">
        <w:rPr>
          <w:spacing w:val="1"/>
          <w:sz w:val="28"/>
          <w:szCs w:val="28"/>
        </w:rPr>
        <w:t>n</w:t>
      </w:r>
      <w:r w:rsidRPr="009122B5">
        <w:rPr>
          <w:spacing w:val="-1"/>
          <w:sz w:val="28"/>
          <w:szCs w:val="28"/>
        </w:rPr>
        <w:t>gl</w:t>
      </w:r>
      <w:r w:rsidRPr="009122B5">
        <w:rPr>
          <w:spacing w:val="1"/>
          <w:sz w:val="28"/>
          <w:szCs w:val="28"/>
        </w:rPr>
        <w:t>i</w:t>
      </w:r>
      <w:r w:rsidRPr="009122B5">
        <w:rPr>
          <w:spacing w:val="-1"/>
          <w:sz w:val="28"/>
          <w:szCs w:val="28"/>
        </w:rPr>
        <w:t>s</w:t>
      </w:r>
      <w:r w:rsidRPr="009122B5">
        <w:rPr>
          <w:spacing w:val="1"/>
          <w:sz w:val="28"/>
          <w:szCs w:val="28"/>
        </w:rPr>
        <w:t>h</w:t>
      </w:r>
      <w:r w:rsidRPr="009122B5">
        <w:rPr>
          <w:sz w:val="28"/>
          <w:szCs w:val="28"/>
        </w:rPr>
        <w:t>,</w:t>
      </w:r>
      <w:r w:rsidRPr="009122B5">
        <w:rPr>
          <w:spacing w:val="-1"/>
          <w:sz w:val="28"/>
          <w:szCs w:val="28"/>
        </w:rPr>
        <w:t xml:space="preserve"> </w:t>
      </w:r>
      <w:r w:rsidRPr="009122B5">
        <w:rPr>
          <w:sz w:val="28"/>
          <w:szCs w:val="28"/>
        </w:rPr>
        <w:t>M</w:t>
      </w:r>
      <w:r w:rsidRPr="009122B5">
        <w:rPr>
          <w:spacing w:val="-2"/>
          <w:sz w:val="28"/>
          <w:szCs w:val="28"/>
        </w:rPr>
        <w:t>a</w:t>
      </w:r>
      <w:r w:rsidRPr="009122B5">
        <w:rPr>
          <w:spacing w:val="1"/>
          <w:sz w:val="28"/>
          <w:szCs w:val="28"/>
        </w:rPr>
        <w:t>l</w:t>
      </w:r>
      <w:r w:rsidRPr="009122B5">
        <w:rPr>
          <w:sz w:val="28"/>
          <w:szCs w:val="28"/>
        </w:rPr>
        <w:t>a</w:t>
      </w:r>
      <w:r w:rsidRPr="009122B5">
        <w:rPr>
          <w:spacing w:val="-3"/>
          <w:sz w:val="28"/>
          <w:szCs w:val="28"/>
        </w:rPr>
        <w:t>y</w:t>
      </w:r>
      <w:r w:rsidRPr="009122B5">
        <w:rPr>
          <w:sz w:val="28"/>
          <w:szCs w:val="28"/>
        </w:rPr>
        <w:t>a</w:t>
      </w:r>
      <w:r w:rsidRPr="009122B5">
        <w:rPr>
          <w:spacing w:val="1"/>
          <w:sz w:val="28"/>
          <w:szCs w:val="28"/>
        </w:rPr>
        <w:t>l</w:t>
      </w:r>
      <w:r w:rsidRPr="009122B5">
        <w:rPr>
          <w:sz w:val="28"/>
          <w:szCs w:val="28"/>
        </w:rPr>
        <w:t>am</w:t>
      </w:r>
    </w:p>
    <w:p w:rsidR="00E25964" w:rsidRPr="009122B5" w:rsidRDefault="00E25964" w:rsidP="009122B5">
      <w:pPr>
        <w:pStyle w:val="ListParagraph"/>
        <w:numPr>
          <w:ilvl w:val="1"/>
          <w:numId w:val="12"/>
        </w:numPr>
        <w:spacing w:before="55"/>
        <w:rPr>
          <w:sz w:val="28"/>
          <w:szCs w:val="28"/>
        </w:rPr>
      </w:pPr>
      <w:r w:rsidRPr="009122B5">
        <w:rPr>
          <w:sz w:val="28"/>
          <w:szCs w:val="28"/>
        </w:rPr>
        <w:t>Permanen</w:t>
      </w:r>
      <w:r w:rsidR="009122B5">
        <w:rPr>
          <w:sz w:val="28"/>
          <w:szCs w:val="28"/>
        </w:rPr>
        <w:t>t Address</w:t>
      </w:r>
      <w:r w:rsidR="009122B5">
        <w:rPr>
          <w:sz w:val="28"/>
          <w:szCs w:val="28"/>
        </w:rPr>
        <w:tab/>
      </w:r>
      <w:r w:rsidR="009122B5">
        <w:rPr>
          <w:sz w:val="28"/>
          <w:szCs w:val="28"/>
        </w:rPr>
        <w:tab/>
        <w:t xml:space="preserve"> </w:t>
      </w:r>
      <w:r w:rsidR="00E75F1D" w:rsidRPr="009122B5">
        <w:rPr>
          <w:sz w:val="28"/>
          <w:szCs w:val="28"/>
        </w:rPr>
        <w:t xml:space="preserve">  : </w:t>
      </w:r>
      <w:proofErr w:type="spellStart"/>
      <w:r w:rsidR="00E75F1D" w:rsidRPr="009122B5">
        <w:rPr>
          <w:sz w:val="28"/>
          <w:szCs w:val="28"/>
        </w:rPr>
        <w:t>Mangalippara</w:t>
      </w:r>
      <w:proofErr w:type="spellEnd"/>
      <w:r w:rsidRPr="009122B5">
        <w:rPr>
          <w:sz w:val="28"/>
          <w:szCs w:val="28"/>
        </w:rPr>
        <w:t xml:space="preserve"> (H),</w:t>
      </w:r>
    </w:p>
    <w:p w:rsidR="00E25964" w:rsidRPr="009122B5" w:rsidRDefault="009122B5" w:rsidP="009122B5">
      <w:pPr>
        <w:pStyle w:val="ListParagraph"/>
        <w:spacing w:before="55"/>
        <w:ind w:left="5040"/>
        <w:rPr>
          <w:sz w:val="28"/>
          <w:szCs w:val="28"/>
        </w:rPr>
      </w:pPr>
      <w:r>
        <w:rPr>
          <w:sz w:val="28"/>
          <w:szCs w:val="28"/>
        </w:rPr>
        <w:t xml:space="preserve">     </w:t>
      </w:r>
      <w:proofErr w:type="spellStart"/>
      <w:r w:rsidR="00445EC0" w:rsidRPr="009122B5">
        <w:rPr>
          <w:sz w:val="28"/>
          <w:szCs w:val="28"/>
        </w:rPr>
        <w:t>Valayanchirangara</w:t>
      </w:r>
      <w:proofErr w:type="spellEnd"/>
      <w:r w:rsidR="00E25964" w:rsidRPr="009122B5">
        <w:rPr>
          <w:sz w:val="28"/>
          <w:szCs w:val="28"/>
        </w:rPr>
        <w:t xml:space="preserve"> P.O</w:t>
      </w:r>
    </w:p>
    <w:p w:rsidR="00E25964" w:rsidRDefault="00E25964" w:rsidP="00E25964">
      <w:pPr>
        <w:spacing w:before="55"/>
        <w:ind w:left="645"/>
        <w:rPr>
          <w:sz w:val="28"/>
          <w:szCs w:val="28"/>
        </w:rPr>
      </w:pPr>
      <w:r w:rsidRPr="00445EC0">
        <w:rPr>
          <w:sz w:val="28"/>
          <w:szCs w:val="28"/>
        </w:rPr>
        <w:tab/>
      </w:r>
      <w:r w:rsidRPr="00445EC0">
        <w:rPr>
          <w:sz w:val="28"/>
          <w:szCs w:val="28"/>
        </w:rPr>
        <w:tab/>
      </w:r>
      <w:r w:rsidRPr="00445EC0">
        <w:rPr>
          <w:sz w:val="28"/>
          <w:szCs w:val="28"/>
        </w:rPr>
        <w:tab/>
      </w:r>
      <w:r w:rsidRPr="00445EC0">
        <w:rPr>
          <w:sz w:val="28"/>
          <w:szCs w:val="28"/>
        </w:rPr>
        <w:tab/>
      </w:r>
      <w:r w:rsidRPr="00445EC0">
        <w:rPr>
          <w:sz w:val="28"/>
          <w:szCs w:val="28"/>
        </w:rPr>
        <w:tab/>
      </w:r>
      <w:r w:rsidRPr="00445EC0">
        <w:rPr>
          <w:sz w:val="28"/>
          <w:szCs w:val="28"/>
        </w:rPr>
        <w:tab/>
      </w:r>
      <w:r w:rsidR="00445EC0">
        <w:rPr>
          <w:sz w:val="24"/>
          <w:szCs w:val="24"/>
        </w:rPr>
        <w:t xml:space="preserve">   </w:t>
      </w:r>
      <w:r w:rsidR="009122B5">
        <w:rPr>
          <w:sz w:val="24"/>
          <w:szCs w:val="24"/>
        </w:rPr>
        <w:t xml:space="preserve">              </w:t>
      </w:r>
      <w:r w:rsidR="00445EC0" w:rsidRPr="00211BE9">
        <w:rPr>
          <w:sz w:val="28"/>
          <w:szCs w:val="28"/>
        </w:rPr>
        <w:t xml:space="preserve"> </w:t>
      </w:r>
      <w:proofErr w:type="spellStart"/>
      <w:r w:rsidR="00445EC0" w:rsidRPr="00211BE9">
        <w:rPr>
          <w:sz w:val="28"/>
          <w:szCs w:val="28"/>
        </w:rPr>
        <w:t>Perumbavoor</w:t>
      </w:r>
      <w:proofErr w:type="spellEnd"/>
      <w:r>
        <w:rPr>
          <w:sz w:val="28"/>
          <w:szCs w:val="28"/>
        </w:rPr>
        <w:t xml:space="preserve">, </w:t>
      </w:r>
      <w:proofErr w:type="spellStart"/>
      <w:r>
        <w:rPr>
          <w:sz w:val="28"/>
          <w:szCs w:val="28"/>
        </w:rPr>
        <w:t>Ernakulam</w:t>
      </w:r>
      <w:proofErr w:type="spellEnd"/>
      <w:r>
        <w:rPr>
          <w:sz w:val="28"/>
          <w:szCs w:val="28"/>
        </w:rPr>
        <w:t xml:space="preserve"> </w:t>
      </w:r>
      <w:proofErr w:type="spellStart"/>
      <w:r>
        <w:rPr>
          <w:sz w:val="28"/>
          <w:szCs w:val="28"/>
        </w:rPr>
        <w:t>Dist</w:t>
      </w:r>
      <w:proofErr w:type="spellEnd"/>
    </w:p>
    <w:p w:rsidR="00E25964" w:rsidRDefault="00E25964" w:rsidP="00E25964">
      <w:pPr>
        <w:spacing w:before="55"/>
        <w:ind w:left="645"/>
        <w:rPr>
          <w:sz w:val="28"/>
          <w:szCs w:val="28"/>
        </w:rPr>
      </w:pPr>
      <w:r>
        <w:rPr>
          <w:sz w:val="28"/>
          <w:szCs w:val="28"/>
        </w:rPr>
        <w:tab/>
      </w:r>
      <w:r>
        <w:rPr>
          <w:sz w:val="28"/>
          <w:szCs w:val="28"/>
        </w:rPr>
        <w:tab/>
      </w:r>
      <w:r>
        <w:rPr>
          <w:sz w:val="28"/>
          <w:szCs w:val="28"/>
        </w:rPr>
        <w:tab/>
      </w:r>
      <w:r>
        <w:rPr>
          <w:sz w:val="28"/>
          <w:szCs w:val="28"/>
        </w:rPr>
        <w:tab/>
      </w:r>
      <w:r w:rsidR="00445EC0">
        <w:rPr>
          <w:sz w:val="28"/>
          <w:szCs w:val="28"/>
        </w:rPr>
        <w:tab/>
      </w:r>
      <w:r w:rsidR="00445EC0">
        <w:rPr>
          <w:sz w:val="28"/>
          <w:szCs w:val="28"/>
        </w:rPr>
        <w:tab/>
        <w:t xml:space="preserve">  </w:t>
      </w:r>
      <w:r w:rsidR="009122B5">
        <w:rPr>
          <w:sz w:val="28"/>
          <w:szCs w:val="28"/>
        </w:rPr>
        <w:t xml:space="preserve">              </w:t>
      </w:r>
      <w:r w:rsidR="00445EC0">
        <w:rPr>
          <w:sz w:val="28"/>
          <w:szCs w:val="28"/>
        </w:rPr>
        <w:t>Pin:</w:t>
      </w:r>
      <w:r w:rsidR="00106FFE">
        <w:rPr>
          <w:sz w:val="28"/>
          <w:szCs w:val="28"/>
        </w:rPr>
        <w:t xml:space="preserve"> </w:t>
      </w:r>
      <w:r w:rsidR="00445EC0">
        <w:rPr>
          <w:sz w:val="28"/>
          <w:szCs w:val="28"/>
        </w:rPr>
        <w:t>683 556</w:t>
      </w:r>
    </w:p>
    <w:p w:rsidR="00E25964" w:rsidRDefault="00E25964" w:rsidP="00E25964">
      <w:pPr>
        <w:spacing w:before="55"/>
        <w:ind w:left="645"/>
        <w:rPr>
          <w:sz w:val="28"/>
          <w:szCs w:val="28"/>
        </w:rPr>
      </w:pPr>
    </w:p>
    <w:p w:rsidR="00B24530" w:rsidRDefault="00B24530" w:rsidP="0016273D">
      <w:pPr>
        <w:spacing w:before="60"/>
        <w:ind w:right="3520"/>
        <w:rPr>
          <w:sz w:val="28"/>
          <w:szCs w:val="28"/>
        </w:rPr>
      </w:pPr>
    </w:p>
    <w:p w:rsidR="0016273D" w:rsidRDefault="0016273D" w:rsidP="0016273D">
      <w:pPr>
        <w:spacing w:before="60"/>
        <w:ind w:right="3520"/>
        <w:rPr>
          <w:sz w:val="28"/>
          <w:szCs w:val="28"/>
        </w:rPr>
      </w:pPr>
    </w:p>
    <w:p w:rsidR="0016273D" w:rsidRDefault="0016273D" w:rsidP="0016273D">
      <w:pPr>
        <w:spacing w:before="60"/>
        <w:ind w:right="3520"/>
        <w:rPr>
          <w:sz w:val="28"/>
          <w:szCs w:val="28"/>
        </w:rPr>
      </w:pPr>
    </w:p>
    <w:p w:rsidR="0016273D" w:rsidRPr="0016273D" w:rsidRDefault="0016273D" w:rsidP="0016273D">
      <w:pPr>
        <w:spacing w:before="60"/>
        <w:ind w:right="3520"/>
        <w:rPr>
          <w:b/>
          <w:spacing w:val="-1"/>
          <w:sz w:val="28"/>
          <w:szCs w:val="28"/>
          <w:u w:val="thick" w:color="000000"/>
        </w:rPr>
      </w:pPr>
      <w:bookmarkStart w:id="0" w:name="_GoBack"/>
      <w:bookmarkEnd w:id="0"/>
    </w:p>
    <w:p w:rsidR="00184462" w:rsidRDefault="002C280F">
      <w:pPr>
        <w:spacing w:before="60"/>
        <w:ind w:left="3523" w:right="3520"/>
        <w:jc w:val="center"/>
        <w:rPr>
          <w:sz w:val="28"/>
          <w:szCs w:val="28"/>
        </w:rPr>
      </w:pPr>
      <w:r>
        <w:rPr>
          <w:b/>
          <w:spacing w:val="-1"/>
          <w:sz w:val="28"/>
          <w:szCs w:val="28"/>
          <w:u w:val="thick" w:color="000000"/>
        </w:rPr>
        <w:t>D</w:t>
      </w:r>
      <w:r>
        <w:rPr>
          <w:b/>
          <w:sz w:val="28"/>
          <w:szCs w:val="28"/>
          <w:u w:val="thick" w:color="000000"/>
        </w:rPr>
        <w:t>E</w:t>
      </w:r>
      <w:r>
        <w:rPr>
          <w:b/>
          <w:spacing w:val="-1"/>
          <w:sz w:val="28"/>
          <w:szCs w:val="28"/>
          <w:u w:val="thick" w:color="000000"/>
        </w:rPr>
        <w:t>C</w:t>
      </w:r>
      <w:r>
        <w:rPr>
          <w:b/>
          <w:sz w:val="28"/>
          <w:szCs w:val="28"/>
          <w:u w:val="thick" w:color="000000"/>
        </w:rPr>
        <w:t>L</w:t>
      </w:r>
      <w:r>
        <w:rPr>
          <w:b/>
          <w:spacing w:val="-1"/>
          <w:sz w:val="28"/>
          <w:szCs w:val="28"/>
          <w:u w:val="thick" w:color="000000"/>
        </w:rPr>
        <w:t>ARA</w:t>
      </w:r>
      <w:r>
        <w:rPr>
          <w:b/>
          <w:sz w:val="28"/>
          <w:szCs w:val="28"/>
          <w:u w:val="thick" w:color="000000"/>
        </w:rPr>
        <w:t>T</w:t>
      </w:r>
      <w:r>
        <w:rPr>
          <w:b/>
          <w:spacing w:val="1"/>
          <w:sz w:val="28"/>
          <w:szCs w:val="28"/>
          <w:u w:val="thick" w:color="000000"/>
        </w:rPr>
        <w:t>I</w:t>
      </w:r>
      <w:r>
        <w:rPr>
          <w:b/>
          <w:sz w:val="28"/>
          <w:szCs w:val="28"/>
          <w:u w:val="thick" w:color="000000"/>
        </w:rPr>
        <w:t>ON</w:t>
      </w:r>
    </w:p>
    <w:p w:rsidR="00184462" w:rsidRDefault="00184462">
      <w:pPr>
        <w:spacing w:before="4" w:line="180" w:lineRule="exact"/>
        <w:rPr>
          <w:sz w:val="19"/>
          <w:szCs w:val="19"/>
        </w:rPr>
      </w:pPr>
    </w:p>
    <w:p w:rsidR="00184462" w:rsidRDefault="002C280F">
      <w:pPr>
        <w:spacing w:line="300" w:lineRule="exact"/>
        <w:ind w:left="110" w:right="59" w:hanging="10"/>
        <w:rPr>
          <w:sz w:val="28"/>
          <w:szCs w:val="28"/>
        </w:rPr>
      </w:pPr>
      <w:r>
        <w:rPr>
          <w:sz w:val="28"/>
          <w:szCs w:val="28"/>
        </w:rPr>
        <w:t>I</w:t>
      </w:r>
      <w:r>
        <w:rPr>
          <w:spacing w:val="19"/>
          <w:sz w:val="28"/>
          <w:szCs w:val="28"/>
        </w:rPr>
        <w:t xml:space="preserve"> </w:t>
      </w:r>
      <w:r>
        <w:rPr>
          <w:spacing w:val="1"/>
          <w:sz w:val="28"/>
          <w:szCs w:val="28"/>
        </w:rPr>
        <w:t>h</w:t>
      </w:r>
      <w:r>
        <w:rPr>
          <w:sz w:val="28"/>
          <w:szCs w:val="28"/>
        </w:rPr>
        <w:t>er</w:t>
      </w:r>
      <w:r>
        <w:rPr>
          <w:spacing w:val="-2"/>
          <w:sz w:val="28"/>
          <w:szCs w:val="28"/>
        </w:rPr>
        <w:t>e</w:t>
      </w:r>
      <w:r>
        <w:rPr>
          <w:spacing w:val="1"/>
          <w:sz w:val="28"/>
          <w:szCs w:val="28"/>
        </w:rPr>
        <w:t>b</w:t>
      </w:r>
      <w:r>
        <w:rPr>
          <w:sz w:val="28"/>
          <w:szCs w:val="28"/>
        </w:rPr>
        <w:t>y</w:t>
      </w:r>
      <w:r>
        <w:rPr>
          <w:spacing w:val="15"/>
          <w:sz w:val="28"/>
          <w:szCs w:val="28"/>
        </w:rPr>
        <w:t xml:space="preserve"> </w:t>
      </w:r>
      <w:r>
        <w:rPr>
          <w:spacing w:val="1"/>
          <w:sz w:val="28"/>
          <w:szCs w:val="28"/>
        </w:rPr>
        <w:t>d</w:t>
      </w:r>
      <w:r>
        <w:rPr>
          <w:sz w:val="28"/>
          <w:szCs w:val="28"/>
        </w:rPr>
        <w:t>ec</w:t>
      </w:r>
      <w:r>
        <w:rPr>
          <w:spacing w:val="1"/>
          <w:sz w:val="28"/>
          <w:szCs w:val="28"/>
        </w:rPr>
        <w:t>l</w:t>
      </w:r>
      <w:r>
        <w:rPr>
          <w:sz w:val="28"/>
          <w:szCs w:val="28"/>
        </w:rPr>
        <w:t>a</w:t>
      </w:r>
      <w:r>
        <w:rPr>
          <w:spacing w:val="-2"/>
          <w:sz w:val="28"/>
          <w:szCs w:val="28"/>
        </w:rPr>
        <w:t>r</w:t>
      </w:r>
      <w:r>
        <w:rPr>
          <w:sz w:val="28"/>
          <w:szCs w:val="28"/>
        </w:rPr>
        <w:t>e</w:t>
      </w:r>
      <w:r>
        <w:rPr>
          <w:spacing w:val="19"/>
          <w:sz w:val="28"/>
          <w:szCs w:val="28"/>
        </w:rPr>
        <w:t xml:space="preserve"> </w:t>
      </w:r>
      <w:r>
        <w:rPr>
          <w:spacing w:val="-1"/>
          <w:sz w:val="28"/>
          <w:szCs w:val="28"/>
        </w:rPr>
        <w:t>t</w:t>
      </w:r>
      <w:r>
        <w:rPr>
          <w:spacing w:val="1"/>
          <w:sz w:val="28"/>
          <w:szCs w:val="28"/>
        </w:rPr>
        <w:t>h</w:t>
      </w:r>
      <w:r>
        <w:rPr>
          <w:sz w:val="28"/>
          <w:szCs w:val="28"/>
        </w:rPr>
        <w:t>at</w:t>
      </w:r>
      <w:r>
        <w:rPr>
          <w:spacing w:val="17"/>
          <w:sz w:val="28"/>
          <w:szCs w:val="28"/>
        </w:rPr>
        <w:t xml:space="preserve"> </w:t>
      </w:r>
      <w:r>
        <w:rPr>
          <w:spacing w:val="1"/>
          <w:sz w:val="28"/>
          <w:szCs w:val="28"/>
        </w:rPr>
        <w:t>th</w:t>
      </w:r>
      <w:r>
        <w:rPr>
          <w:sz w:val="28"/>
          <w:szCs w:val="28"/>
        </w:rPr>
        <w:t>e</w:t>
      </w:r>
      <w:r>
        <w:rPr>
          <w:spacing w:val="16"/>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z w:val="28"/>
          <w:szCs w:val="28"/>
        </w:rPr>
        <w:t>r</w:t>
      </w:r>
      <w:r>
        <w:rPr>
          <w:spacing w:val="-5"/>
          <w:sz w:val="28"/>
          <w:szCs w:val="28"/>
        </w:rPr>
        <w:t>m</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7"/>
          <w:sz w:val="28"/>
          <w:szCs w:val="28"/>
        </w:rPr>
        <w:t xml:space="preserve"> </w:t>
      </w:r>
      <w:r>
        <w:rPr>
          <w:spacing w:val="1"/>
          <w:sz w:val="28"/>
          <w:szCs w:val="28"/>
        </w:rPr>
        <w:t>g</w:t>
      </w:r>
      <w:r>
        <w:rPr>
          <w:spacing w:val="-1"/>
          <w:sz w:val="28"/>
          <w:szCs w:val="28"/>
        </w:rPr>
        <w:t>i</w:t>
      </w:r>
      <w:r>
        <w:rPr>
          <w:spacing w:val="1"/>
          <w:sz w:val="28"/>
          <w:szCs w:val="28"/>
        </w:rPr>
        <w:t>v</w:t>
      </w:r>
      <w:r>
        <w:rPr>
          <w:spacing w:val="-2"/>
          <w:sz w:val="28"/>
          <w:szCs w:val="28"/>
        </w:rPr>
        <w:t>e</w:t>
      </w:r>
      <w:r>
        <w:rPr>
          <w:sz w:val="28"/>
          <w:szCs w:val="28"/>
        </w:rPr>
        <w:t>n</w:t>
      </w:r>
      <w:r>
        <w:rPr>
          <w:spacing w:val="19"/>
          <w:sz w:val="28"/>
          <w:szCs w:val="28"/>
        </w:rPr>
        <w:t xml:space="preserve"> </w:t>
      </w:r>
      <w:r>
        <w:rPr>
          <w:sz w:val="28"/>
          <w:szCs w:val="28"/>
        </w:rPr>
        <w:t>a</w:t>
      </w:r>
      <w:r>
        <w:rPr>
          <w:spacing w:val="-1"/>
          <w:sz w:val="28"/>
          <w:szCs w:val="28"/>
        </w:rPr>
        <w:t>bo</w:t>
      </w:r>
      <w:r>
        <w:rPr>
          <w:spacing w:val="1"/>
          <w:sz w:val="28"/>
          <w:szCs w:val="28"/>
        </w:rPr>
        <w:t>v</w:t>
      </w:r>
      <w:r>
        <w:rPr>
          <w:sz w:val="28"/>
          <w:szCs w:val="28"/>
        </w:rPr>
        <w:t>e</w:t>
      </w:r>
      <w:r>
        <w:rPr>
          <w:spacing w:val="19"/>
          <w:sz w:val="28"/>
          <w:szCs w:val="28"/>
        </w:rPr>
        <w:t xml:space="preserve"> </w:t>
      </w:r>
      <w:r>
        <w:rPr>
          <w:spacing w:val="-1"/>
          <w:sz w:val="28"/>
          <w:szCs w:val="28"/>
        </w:rPr>
        <w:t>i</w:t>
      </w:r>
      <w:r>
        <w:rPr>
          <w:sz w:val="28"/>
          <w:szCs w:val="28"/>
        </w:rPr>
        <w:t>s</w:t>
      </w:r>
      <w:r>
        <w:rPr>
          <w:spacing w:val="19"/>
          <w:sz w:val="28"/>
          <w:szCs w:val="28"/>
        </w:rPr>
        <w:t xml:space="preserve"> </w:t>
      </w:r>
      <w:r>
        <w:rPr>
          <w:spacing w:val="1"/>
          <w:sz w:val="28"/>
          <w:szCs w:val="28"/>
        </w:rPr>
        <w:t>t</w:t>
      </w:r>
      <w:r>
        <w:rPr>
          <w:spacing w:val="-2"/>
          <w:sz w:val="28"/>
          <w:szCs w:val="28"/>
        </w:rPr>
        <w:t>r</w:t>
      </w:r>
      <w:r>
        <w:rPr>
          <w:spacing w:val="1"/>
          <w:sz w:val="28"/>
          <w:szCs w:val="28"/>
        </w:rPr>
        <w:t>u</w:t>
      </w:r>
      <w:r>
        <w:rPr>
          <w:sz w:val="28"/>
          <w:szCs w:val="28"/>
        </w:rPr>
        <w:t>e</w:t>
      </w:r>
      <w:r>
        <w:rPr>
          <w:spacing w:val="16"/>
          <w:sz w:val="28"/>
          <w:szCs w:val="28"/>
        </w:rPr>
        <w:t xml:space="preserve"> </w:t>
      </w:r>
      <w:r>
        <w:rPr>
          <w:spacing w:val="1"/>
          <w:sz w:val="28"/>
          <w:szCs w:val="28"/>
        </w:rPr>
        <w:t>t</w:t>
      </w:r>
      <w:r>
        <w:rPr>
          <w:sz w:val="28"/>
          <w:szCs w:val="28"/>
        </w:rPr>
        <w:t>o</w:t>
      </w:r>
      <w:r>
        <w:rPr>
          <w:spacing w:val="19"/>
          <w:sz w:val="28"/>
          <w:szCs w:val="28"/>
        </w:rPr>
        <w:t xml:space="preserve"> </w:t>
      </w:r>
      <w:r>
        <w:rPr>
          <w:spacing w:val="-3"/>
          <w:sz w:val="28"/>
          <w:szCs w:val="28"/>
        </w:rPr>
        <w:t>m</w:t>
      </w:r>
      <w:r>
        <w:rPr>
          <w:sz w:val="28"/>
          <w:szCs w:val="28"/>
        </w:rPr>
        <w:t>y</w:t>
      </w:r>
      <w:r>
        <w:rPr>
          <w:spacing w:val="17"/>
          <w:sz w:val="28"/>
          <w:szCs w:val="28"/>
        </w:rPr>
        <w:t xml:space="preserve"> </w:t>
      </w:r>
      <w:r>
        <w:rPr>
          <w:spacing w:val="1"/>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r>
        <w:rPr>
          <w:spacing w:val="19"/>
          <w:sz w:val="28"/>
          <w:szCs w:val="28"/>
        </w:rPr>
        <w:t xml:space="preserve"> </w:t>
      </w:r>
      <w:r>
        <w:rPr>
          <w:spacing w:val="-2"/>
          <w:sz w:val="28"/>
          <w:szCs w:val="28"/>
        </w:rPr>
        <w:t>a</w:t>
      </w:r>
      <w:r>
        <w:rPr>
          <w:spacing w:val="-1"/>
          <w:sz w:val="28"/>
          <w:szCs w:val="28"/>
        </w:rPr>
        <w:t>n</w:t>
      </w:r>
      <w:r>
        <w:rPr>
          <w:sz w:val="28"/>
          <w:szCs w:val="28"/>
        </w:rPr>
        <w:t xml:space="preserve">d </w:t>
      </w:r>
      <w:r>
        <w:rPr>
          <w:spacing w:val="1"/>
          <w:sz w:val="28"/>
          <w:szCs w:val="28"/>
        </w:rPr>
        <w:t>b</w:t>
      </w:r>
      <w:r>
        <w:rPr>
          <w:sz w:val="28"/>
          <w:szCs w:val="28"/>
        </w:rPr>
        <w:t>e</w:t>
      </w:r>
      <w:r>
        <w:rPr>
          <w:spacing w:val="-1"/>
          <w:sz w:val="28"/>
          <w:szCs w:val="28"/>
        </w:rPr>
        <w:t>l</w:t>
      </w:r>
      <w:r>
        <w:rPr>
          <w:spacing w:val="1"/>
          <w:sz w:val="28"/>
          <w:szCs w:val="28"/>
        </w:rPr>
        <w:t>i</w:t>
      </w:r>
      <w:r>
        <w:rPr>
          <w:sz w:val="28"/>
          <w:szCs w:val="28"/>
        </w:rPr>
        <w:t>ef.</w:t>
      </w:r>
    </w:p>
    <w:p w:rsidR="002C280F" w:rsidRDefault="002C280F">
      <w:pPr>
        <w:spacing w:line="300" w:lineRule="exact"/>
        <w:ind w:left="110" w:right="59" w:hanging="10"/>
        <w:rPr>
          <w:sz w:val="28"/>
          <w:szCs w:val="28"/>
        </w:rPr>
      </w:pPr>
    </w:p>
    <w:p w:rsidR="00184462" w:rsidRDefault="002C280F">
      <w:pPr>
        <w:spacing w:line="300" w:lineRule="exact"/>
        <w:ind w:left="100"/>
        <w:rPr>
          <w:sz w:val="28"/>
          <w:szCs w:val="28"/>
        </w:rPr>
      </w:pPr>
      <w:r>
        <w:rPr>
          <w:sz w:val="28"/>
          <w:szCs w:val="28"/>
        </w:rPr>
        <w:t>P</w:t>
      </w:r>
      <w:r>
        <w:rPr>
          <w:spacing w:val="1"/>
          <w:sz w:val="28"/>
          <w:szCs w:val="28"/>
        </w:rPr>
        <w:t>l</w:t>
      </w:r>
      <w:r>
        <w:rPr>
          <w:sz w:val="28"/>
          <w:szCs w:val="28"/>
        </w:rPr>
        <w:t>ac</w:t>
      </w:r>
      <w:r>
        <w:rPr>
          <w:spacing w:val="-2"/>
          <w:sz w:val="28"/>
          <w:szCs w:val="28"/>
        </w:rPr>
        <w:t>e</w:t>
      </w:r>
      <w:r>
        <w:rPr>
          <w:sz w:val="28"/>
          <w:szCs w:val="28"/>
        </w:rPr>
        <w:t>:</w:t>
      </w:r>
      <w:r>
        <w:rPr>
          <w:spacing w:val="1"/>
          <w:sz w:val="28"/>
          <w:szCs w:val="28"/>
        </w:rPr>
        <w:t xml:space="preserve"> </w:t>
      </w:r>
      <w:proofErr w:type="spellStart"/>
      <w:r w:rsidR="00106FFE">
        <w:rPr>
          <w:spacing w:val="-3"/>
          <w:sz w:val="28"/>
          <w:szCs w:val="28"/>
        </w:rPr>
        <w:t>valayanchirangara</w:t>
      </w:r>
      <w:proofErr w:type="spellEnd"/>
    </w:p>
    <w:p w:rsidR="002C280F" w:rsidRDefault="002C280F">
      <w:pPr>
        <w:spacing w:line="300" w:lineRule="exact"/>
        <w:ind w:left="100"/>
        <w:rPr>
          <w:spacing w:val="1"/>
          <w:sz w:val="28"/>
          <w:szCs w:val="28"/>
        </w:rPr>
      </w:pPr>
      <w:r>
        <w:rPr>
          <w:spacing w:val="-1"/>
          <w:sz w:val="28"/>
          <w:szCs w:val="28"/>
        </w:rPr>
        <w:t>D</w:t>
      </w:r>
      <w:r>
        <w:rPr>
          <w:sz w:val="28"/>
          <w:szCs w:val="28"/>
        </w:rPr>
        <w:t>a</w:t>
      </w:r>
      <w:r>
        <w:rPr>
          <w:spacing w:val="1"/>
          <w:sz w:val="28"/>
          <w:szCs w:val="28"/>
        </w:rPr>
        <w:t>t</w:t>
      </w:r>
      <w:r>
        <w:rPr>
          <w:sz w:val="28"/>
          <w:szCs w:val="28"/>
        </w:rPr>
        <w:t>e:</w:t>
      </w:r>
      <w:r>
        <w:rPr>
          <w:spacing w:val="-2"/>
          <w:sz w:val="28"/>
          <w:szCs w:val="28"/>
        </w:rPr>
        <w:t xml:space="preserve"> </w:t>
      </w:r>
      <w:r w:rsidR="009122B5">
        <w:rPr>
          <w:spacing w:val="-2"/>
          <w:sz w:val="28"/>
          <w:szCs w:val="28"/>
        </w:rPr>
        <w:t>-    /</w:t>
      </w:r>
      <w:r>
        <w:rPr>
          <w:spacing w:val="1"/>
          <w:sz w:val="28"/>
          <w:szCs w:val="28"/>
        </w:rPr>
        <w:tab/>
      </w:r>
      <w:r w:rsidR="009122B5">
        <w:rPr>
          <w:spacing w:val="1"/>
          <w:sz w:val="28"/>
          <w:szCs w:val="28"/>
        </w:rPr>
        <w:t>/2017</w:t>
      </w:r>
      <w:r>
        <w:rPr>
          <w:spacing w:val="1"/>
          <w:sz w:val="28"/>
          <w:szCs w:val="28"/>
        </w:rPr>
        <w:tab/>
      </w:r>
      <w:r>
        <w:rPr>
          <w:spacing w:val="1"/>
          <w:sz w:val="28"/>
          <w:szCs w:val="28"/>
        </w:rPr>
        <w:tab/>
      </w:r>
      <w:r>
        <w:rPr>
          <w:spacing w:val="1"/>
          <w:sz w:val="28"/>
          <w:szCs w:val="28"/>
        </w:rPr>
        <w:tab/>
      </w:r>
      <w:r>
        <w:rPr>
          <w:spacing w:val="1"/>
          <w:sz w:val="28"/>
          <w:szCs w:val="28"/>
        </w:rPr>
        <w:tab/>
      </w:r>
    </w:p>
    <w:p w:rsidR="002C280F" w:rsidRDefault="002C280F">
      <w:pPr>
        <w:spacing w:line="300" w:lineRule="exact"/>
        <w:ind w:left="100"/>
        <w:rPr>
          <w:spacing w:val="1"/>
          <w:sz w:val="28"/>
          <w:szCs w:val="28"/>
        </w:rPr>
      </w:pPr>
    </w:p>
    <w:p w:rsidR="00184462" w:rsidRPr="002C280F" w:rsidRDefault="006C3ED7" w:rsidP="002C280F">
      <w:pPr>
        <w:spacing w:line="300" w:lineRule="exact"/>
        <w:ind w:left="100"/>
        <w:jc w:val="right"/>
        <w:rPr>
          <w:b/>
          <w:sz w:val="28"/>
          <w:szCs w:val="28"/>
        </w:rPr>
      </w:pPr>
      <w:r>
        <w:rPr>
          <w:b/>
          <w:sz w:val="28"/>
          <w:szCs w:val="28"/>
        </w:rPr>
        <w:t>JESNA M S</w:t>
      </w:r>
    </w:p>
    <w:sectPr w:rsidR="00184462" w:rsidRPr="002C280F" w:rsidSect="00184462">
      <w:pgSz w:w="11920" w:h="16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S Special 1">
    <w:altName w:val="Wingdings"/>
    <w:charset w:val="02"/>
    <w:family w:val="auto"/>
    <w:pitch w:val="default"/>
    <w:sig w:usb0="00000000" w:usb1="0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Bol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Kartika">
    <w:altName w:val="Bell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196A59"/>
    <w:multiLevelType w:val="multilevel"/>
    <w:tmpl w:val="46A22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36506ADD"/>
    <w:multiLevelType w:val="hybridMultilevel"/>
    <w:tmpl w:val="D73E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3C1D70"/>
    <w:multiLevelType w:val="hybridMultilevel"/>
    <w:tmpl w:val="37925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303BF2"/>
    <w:multiLevelType w:val="hybridMultilevel"/>
    <w:tmpl w:val="C5722DF8"/>
    <w:lvl w:ilvl="0" w:tplc="04090005">
      <w:start w:val="1"/>
      <w:numFmt w:val="bullet"/>
      <w:lvlText w:val=""/>
      <w:lvlJc w:val="left"/>
      <w:pPr>
        <w:ind w:left="1365" w:hanging="360"/>
      </w:pPr>
      <w:rPr>
        <w:rFonts w:ascii="WPS Special 1" w:hAnsi="WPS Special 1" w:hint="default"/>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4">
    <w:nsid w:val="46334D43"/>
    <w:multiLevelType w:val="hybridMultilevel"/>
    <w:tmpl w:val="B48617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603E27"/>
    <w:multiLevelType w:val="hybridMultilevel"/>
    <w:tmpl w:val="45C29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44048B"/>
    <w:multiLevelType w:val="hybridMultilevel"/>
    <w:tmpl w:val="D3BC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FDF2984"/>
    <w:multiLevelType w:val="hybridMultilevel"/>
    <w:tmpl w:val="D2963B18"/>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8">
    <w:nsid w:val="60915BB9"/>
    <w:multiLevelType w:val="hybridMultilevel"/>
    <w:tmpl w:val="70AE4F2C"/>
    <w:lvl w:ilvl="0" w:tplc="04090001">
      <w:start w:val="1"/>
      <w:numFmt w:val="bullet"/>
      <w:lvlText w:val=""/>
      <w:lvlJc w:val="left"/>
      <w:pPr>
        <w:ind w:left="720" w:hanging="360"/>
      </w:pPr>
      <w:rPr>
        <w:rFonts w:ascii="Symbol" w:hAnsi="Symbol" w:hint="default"/>
      </w:rPr>
    </w:lvl>
    <w:lvl w:ilvl="1" w:tplc="DCCAB326">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A00357"/>
    <w:multiLevelType w:val="hybridMultilevel"/>
    <w:tmpl w:val="702CCC22"/>
    <w:lvl w:ilvl="0" w:tplc="EA0A2C2E">
      <w:numFmt w:val="bullet"/>
      <w:lvlText w:val="•"/>
      <w:lvlJc w:val="left"/>
      <w:pPr>
        <w:ind w:left="466" w:hanging="360"/>
      </w:pPr>
      <w:rPr>
        <w:rFonts w:ascii="Arial" w:eastAsia="Arial" w:hAnsi="Arial" w:cs="Arial" w:hint="default"/>
      </w:rPr>
    </w:lvl>
    <w:lvl w:ilvl="1" w:tplc="04090003" w:tentative="1">
      <w:start w:val="1"/>
      <w:numFmt w:val="bullet"/>
      <w:lvlText w:val="o"/>
      <w:lvlJc w:val="left"/>
      <w:pPr>
        <w:ind w:left="1186" w:hanging="360"/>
      </w:pPr>
      <w:rPr>
        <w:rFonts w:ascii="Courier New" w:hAnsi="Courier New" w:cs="Courier New" w:hint="default"/>
      </w:rPr>
    </w:lvl>
    <w:lvl w:ilvl="2" w:tplc="04090005" w:tentative="1">
      <w:start w:val="1"/>
      <w:numFmt w:val="bullet"/>
      <w:lvlText w:val=""/>
      <w:lvlJc w:val="left"/>
      <w:pPr>
        <w:ind w:left="1906" w:hanging="360"/>
      </w:pPr>
      <w:rPr>
        <w:rFonts w:ascii="Wingdings" w:hAnsi="Wingdings" w:hint="default"/>
      </w:rPr>
    </w:lvl>
    <w:lvl w:ilvl="3" w:tplc="04090001" w:tentative="1">
      <w:start w:val="1"/>
      <w:numFmt w:val="bullet"/>
      <w:lvlText w:val=""/>
      <w:lvlJc w:val="left"/>
      <w:pPr>
        <w:ind w:left="2626" w:hanging="360"/>
      </w:pPr>
      <w:rPr>
        <w:rFonts w:ascii="Symbol" w:hAnsi="Symbol" w:hint="default"/>
      </w:rPr>
    </w:lvl>
    <w:lvl w:ilvl="4" w:tplc="04090003" w:tentative="1">
      <w:start w:val="1"/>
      <w:numFmt w:val="bullet"/>
      <w:lvlText w:val="o"/>
      <w:lvlJc w:val="left"/>
      <w:pPr>
        <w:ind w:left="3346" w:hanging="360"/>
      </w:pPr>
      <w:rPr>
        <w:rFonts w:ascii="Courier New" w:hAnsi="Courier New" w:cs="Courier New" w:hint="default"/>
      </w:rPr>
    </w:lvl>
    <w:lvl w:ilvl="5" w:tplc="04090005" w:tentative="1">
      <w:start w:val="1"/>
      <w:numFmt w:val="bullet"/>
      <w:lvlText w:val=""/>
      <w:lvlJc w:val="left"/>
      <w:pPr>
        <w:ind w:left="4066" w:hanging="360"/>
      </w:pPr>
      <w:rPr>
        <w:rFonts w:ascii="Wingdings" w:hAnsi="Wingdings" w:hint="default"/>
      </w:rPr>
    </w:lvl>
    <w:lvl w:ilvl="6" w:tplc="04090001" w:tentative="1">
      <w:start w:val="1"/>
      <w:numFmt w:val="bullet"/>
      <w:lvlText w:val=""/>
      <w:lvlJc w:val="left"/>
      <w:pPr>
        <w:ind w:left="4786" w:hanging="360"/>
      </w:pPr>
      <w:rPr>
        <w:rFonts w:ascii="Symbol" w:hAnsi="Symbol" w:hint="default"/>
      </w:rPr>
    </w:lvl>
    <w:lvl w:ilvl="7" w:tplc="04090003" w:tentative="1">
      <w:start w:val="1"/>
      <w:numFmt w:val="bullet"/>
      <w:lvlText w:val="o"/>
      <w:lvlJc w:val="left"/>
      <w:pPr>
        <w:ind w:left="5506" w:hanging="360"/>
      </w:pPr>
      <w:rPr>
        <w:rFonts w:ascii="Courier New" w:hAnsi="Courier New" w:cs="Courier New" w:hint="default"/>
      </w:rPr>
    </w:lvl>
    <w:lvl w:ilvl="8" w:tplc="04090005" w:tentative="1">
      <w:start w:val="1"/>
      <w:numFmt w:val="bullet"/>
      <w:lvlText w:val=""/>
      <w:lvlJc w:val="left"/>
      <w:pPr>
        <w:ind w:left="6226" w:hanging="360"/>
      </w:pPr>
      <w:rPr>
        <w:rFonts w:ascii="Wingdings" w:hAnsi="Wingdings" w:hint="default"/>
      </w:rPr>
    </w:lvl>
  </w:abstractNum>
  <w:abstractNum w:abstractNumId="10">
    <w:nsid w:val="66EB090E"/>
    <w:multiLevelType w:val="hybridMultilevel"/>
    <w:tmpl w:val="6D1E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AA61C9"/>
    <w:multiLevelType w:val="hybridMultilevel"/>
    <w:tmpl w:val="61428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0"/>
  </w:num>
  <w:num w:numId="4">
    <w:abstractNumId w:val="9"/>
  </w:num>
  <w:num w:numId="5">
    <w:abstractNumId w:val="8"/>
  </w:num>
  <w:num w:numId="6">
    <w:abstractNumId w:val="1"/>
  </w:num>
  <w:num w:numId="7">
    <w:abstractNumId w:val="2"/>
  </w:num>
  <w:num w:numId="8">
    <w:abstractNumId w:val="6"/>
  </w:num>
  <w:num w:numId="9">
    <w:abstractNumId w:val="7"/>
  </w:num>
  <w:num w:numId="10">
    <w:abstractNumId w:val="5"/>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462"/>
    <w:rsid w:val="00075A93"/>
    <w:rsid w:val="00106FFE"/>
    <w:rsid w:val="0016273D"/>
    <w:rsid w:val="00184462"/>
    <w:rsid w:val="00205B8C"/>
    <w:rsid w:val="00211BE9"/>
    <w:rsid w:val="002530A1"/>
    <w:rsid w:val="002C280F"/>
    <w:rsid w:val="00402A42"/>
    <w:rsid w:val="00445EC0"/>
    <w:rsid w:val="004F16B4"/>
    <w:rsid w:val="0051101C"/>
    <w:rsid w:val="005F1A23"/>
    <w:rsid w:val="006C3ED7"/>
    <w:rsid w:val="006D60F0"/>
    <w:rsid w:val="00755E92"/>
    <w:rsid w:val="00776B27"/>
    <w:rsid w:val="007D5C8D"/>
    <w:rsid w:val="00847193"/>
    <w:rsid w:val="009122B5"/>
    <w:rsid w:val="009704BD"/>
    <w:rsid w:val="009F697C"/>
    <w:rsid w:val="00A06E2B"/>
    <w:rsid w:val="00A93FE1"/>
    <w:rsid w:val="00B23F61"/>
    <w:rsid w:val="00B24530"/>
    <w:rsid w:val="00C60846"/>
    <w:rsid w:val="00CA1C88"/>
    <w:rsid w:val="00D9150F"/>
    <w:rsid w:val="00E25964"/>
    <w:rsid w:val="00E55858"/>
    <w:rsid w:val="00E75F1D"/>
    <w:rsid w:val="00EA70B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AC2458-F169-4E76-BE2F-93488F80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rPr>
      <w:lang w:val="en-US" w:eastAsia="en-US" w:bidi="ar-SA"/>
    </w:rPr>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Calibri" w:hAnsi="Calibr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1B3490"/>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1B3490"/>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1B3490"/>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1B3490"/>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1B349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1B3490"/>
    <w:rPr>
      <w:rFonts w:ascii="Cambria" w:eastAsia="Times New Roman" w:hAnsi="Cambria" w:cs="Times New Roman"/>
      <w:sz w:val="22"/>
      <w:szCs w:val="22"/>
    </w:rPr>
  </w:style>
  <w:style w:type="paragraph" w:styleId="ListParagraph">
    <w:name w:val="List Paragraph"/>
    <w:basedOn w:val="Normal"/>
    <w:uiPriority w:val="34"/>
    <w:qFormat/>
    <w:rsid w:val="00445E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Win10</cp:lastModifiedBy>
  <cp:revision>2</cp:revision>
  <dcterms:created xsi:type="dcterms:W3CDTF">2017-02-21T16:48:00Z</dcterms:created>
  <dcterms:modified xsi:type="dcterms:W3CDTF">2017-02-21T16:48:00Z</dcterms:modified>
</cp:coreProperties>
</file>