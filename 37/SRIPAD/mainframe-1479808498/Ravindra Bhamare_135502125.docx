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6E97" w:rsidRPr="004C513D" w:rsidRDefault="004C513D" w:rsidP="0026154A">
      <w:pPr>
        <w:tabs>
          <w:tab w:val="left" w:pos="6660"/>
        </w:tabs>
        <w:rPr>
          <w:rFonts w:ascii="Garamond" w:hAnsi="Garamond"/>
        </w:rPr>
      </w:pPr>
      <w:r>
        <w:rPr>
          <w:rFonts w:ascii="Verdana" w:hAnsi="Verdana"/>
          <w:sz w:val="20"/>
          <w:szCs w:val="20"/>
        </w:rPr>
        <w:t xml:space="preserve">                                       </w:t>
      </w:r>
    </w:p>
    <w:p w:rsidR="00AB6F91" w:rsidRDefault="00AB6F91" w:rsidP="0026154A">
      <w:pPr>
        <w:tabs>
          <w:tab w:val="left" w:pos="6660"/>
        </w:tabs>
        <w:rPr>
          <w:rFonts w:ascii="Garamond" w:hAnsi="Garamond"/>
          <w:b/>
          <w:sz w:val="32"/>
          <w:szCs w:val="32"/>
        </w:rPr>
      </w:pPr>
    </w:p>
    <w:p w:rsidR="00BD0F72" w:rsidRPr="00385F90" w:rsidRDefault="00AB6F91" w:rsidP="0026154A">
      <w:pPr>
        <w:tabs>
          <w:tab w:val="left" w:pos="6660"/>
        </w:tabs>
        <w:rPr>
          <w:rFonts w:ascii="Garamond" w:hAnsi="Garamond"/>
          <w:b/>
        </w:rPr>
      </w:pPr>
      <w:proofErr w:type="spellStart"/>
      <w:r>
        <w:rPr>
          <w:rFonts w:ascii="Garamond" w:hAnsi="Garamond"/>
          <w:b/>
          <w:sz w:val="32"/>
          <w:szCs w:val="32"/>
        </w:rPr>
        <w:t>Ravindra</w:t>
      </w:r>
      <w:proofErr w:type="spellEnd"/>
      <w:r>
        <w:rPr>
          <w:rFonts w:ascii="Garamond" w:hAnsi="Garamond"/>
          <w:b/>
          <w:sz w:val="32"/>
          <w:szCs w:val="32"/>
        </w:rPr>
        <w:t xml:space="preserve"> H. </w:t>
      </w:r>
      <w:proofErr w:type="spellStart"/>
      <w:r>
        <w:rPr>
          <w:rFonts w:ascii="Garamond" w:hAnsi="Garamond"/>
          <w:b/>
          <w:sz w:val="32"/>
          <w:szCs w:val="32"/>
        </w:rPr>
        <w:t>Bhamare</w:t>
      </w:r>
      <w:proofErr w:type="spellEnd"/>
      <w:r w:rsidR="005B5987" w:rsidRPr="00904AB8">
        <w:rPr>
          <w:rFonts w:ascii="Garamond" w:hAnsi="Garamond"/>
          <w:sz w:val="40"/>
          <w:szCs w:val="40"/>
        </w:rPr>
        <w:t xml:space="preserve">           </w:t>
      </w:r>
      <w:r w:rsidR="00041341">
        <w:rPr>
          <w:rFonts w:ascii="Garamond" w:hAnsi="Garamond"/>
          <w:sz w:val="40"/>
          <w:szCs w:val="40"/>
        </w:rPr>
        <w:t xml:space="preserve">        </w:t>
      </w:r>
      <w:r w:rsidR="00B14DB9">
        <w:rPr>
          <w:rFonts w:ascii="Garamond" w:hAnsi="Garamond"/>
          <w:sz w:val="40"/>
          <w:szCs w:val="40"/>
        </w:rPr>
        <w:t xml:space="preserve"> </w:t>
      </w:r>
      <w:r w:rsidR="00041341">
        <w:rPr>
          <w:rFonts w:ascii="Garamond" w:hAnsi="Garamond"/>
          <w:sz w:val="40"/>
          <w:szCs w:val="40"/>
        </w:rPr>
        <w:t xml:space="preserve">    </w:t>
      </w:r>
      <w:r w:rsidR="00582BD1">
        <w:rPr>
          <w:rFonts w:ascii="Garamond" w:hAnsi="Garamond"/>
          <w:sz w:val="40"/>
          <w:szCs w:val="40"/>
        </w:rPr>
        <w:t xml:space="preserve">   </w:t>
      </w:r>
      <w:r w:rsidR="006A65F8" w:rsidRPr="00385F90">
        <w:rPr>
          <w:rFonts w:ascii="Garamond" w:hAnsi="Garamond"/>
          <w:b/>
        </w:rPr>
        <w:t>Email:</w:t>
      </w:r>
      <w:r w:rsidR="00041341">
        <w:rPr>
          <w:rFonts w:ascii="Garamond" w:hAnsi="Garamond"/>
          <w:b/>
        </w:rPr>
        <w:t xml:space="preserve"> </w:t>
      </w:r>
      <w:r>
        <w:rPr>
          <w:rFonts w:ascii="Garamond" w:hAnsi="Garamond"/>
          <w:b/>
        </w:rPr>
        <w:t>ravindrabhamare</w:t>
      </w:r>
      <w:r w:rsidR="00041341">
        <w:rPr>
          <w:rFonts w:ascii="Garamond" w:hAnsi="Garamond"/>
          <w:b/>
        </w:rPr>
        <w:t>@</w:t>
      </w:r>
      <w:r w:rsidR="00933D6B">
        <w:rPr>
          <w:rFonts w:ascii="Garamond" w:hAnsi="Garamond"/>
          <w:b/>
        </w:rPr>
        <w:t>gmail.com</w:t>
      </w:r>
      <w:r w:rsidR="00BD0F72" w:rsidRPr="00385F90">
        <w:rPr>
          <w:rFonts w:ascii="Garamond" w:hAnsi="Garamond"/>
          <w:b/>
        </w:rPr>
        <w:t xml:space="preserve">     </w:t>
      </w:r>
      <w:r w:rsidR="00EE3D0F" w:rsidRPr="00385F90">
        <w:rPr>
          <w:rFonts w:ascii="Garamond" w:hAnsi="Garamond"/>
          <w:b/>
        </w:rPr>
        <w:t xml:space="preserve"> </w:t>
      </w:r>
    </w:p>
    <w:p w:rsidR="00EE3D0F" w:rsidRDefault="005B5987" w:rsidP="0026154A">
      <w:pPr>
        <w:rPr>
          <w:rFonts w:ascii="Garamond" w:hAnsi="Garamond"/>
        </w:rPr>
      </w:pPr>
      <w:r w:rsidRPr="00385F90">
        <w:rPr>
          <w:rFonts w:ascii="Garamond" w:hAnsi="Garamond"/>
          <w:b/>
        </w:rPr>
        <w:tab/>
      </w:r>
      <w:r w:rsidRPr="00385F90">
        <w:rPr>
          <w:rFonts w:ascii="Garamond" w:hAnsi="Garamond"/>
          <w:b/>
        </w:rPr>
        <w:tab/>
      </w:r>
      <w:r w:rsidRPr="00385F90">
        <w:rPr>
          <w:rFonts w:ascii="Garamond" w:hAnsi="Garamond"/>
          <w:b/>
        </w:rPr>
        <w:tab/>
      </w:r>
      <w:r w:rsidRPr="00385F90">
        <w:rPr>
          <w:rFonts w:ascii="Garamond" w:hAnsi="Garamond"/>
          <w:b/>
        </w:rPr>
        <w:tab/>
      </w:r>
      <w:r w:rsidRPr="00385F90">
        <w:rPr>
          <w:rFonts w:ascii="Garamond" w:hAnsi="Garamond"/>
          <w:b/>
        </w:rPr>
        <w:tab/>
      </w:r>
      <w:r w:rsidRPr="00385F90">
        <w:rPr>
          <w:rFonts w:ascii="Garamond" w:hAnsi="Garamond"/>
          <w:b/>
        </w:rPr>
        <w:tab/>
      </w:r>
      <w:r w:rsidRPr="00385F90">
        <w:rPr>
          <w:rFonts w:ascii="Garamond" w:hAnsi="Garamond"/>
          <w:b/>
        </w:rPr>
        <w:tab/>
      </w:r>
      <w:r w:rsidRPr="00385F90">
        <w:rPr>
          <w:rFonts w:ascii="Garamond" w:hAnsi="Garamond"/>
          <w:b/>
        </w:rPr>
        <w:tab/>
      </w:r>
      <w:r w:rsidRPr="00385F90">
        <w:rPr>
          <w:rFonts w:ascii="Garamond" w:hAnsi="Garamond"/>
          <w:b/>
        </w:rPr>
        <w:tab/>
      </w:r>
      <w:r w:rsidRPr="00385F90">
        <w:rPr>
          <w:rFonts w:ascii="Garamond" w:hAnsi="Garamond"/>
          <w:b/>
        </w:rPr>
        <w:tab/>
      </w:r>
      <w:r w:rsidRPr="00385F90">
        <w:rPr>
          <w:rFonts w:ascii="Garamond" w:hAnsi="Garamond"/>
          <w:b/>
        </w:rPr>
        <w:tab/>
      </w:r>
      <w:r w:rsidRPr="00385F90">
        <w:rPr>
          <w:rFonts w:ascii="Garamond" w:hAnsi="Garamond"/>
          <w:b/>
        </w:rPr>
        <w:tab/>
        <w:t xml:space="preserve">                </w:t>
      </w:r>
      <w:r w:rsidR="003D21D1">
        <w:rPr>
          <w:rFonts w:ascii="Garamond" w:hAnsi="Garamond"/>
          <w:b/>
        </w:rPr>
        <w:t xml:space="preserve">                     Mobile:</w:t>
      </w:r>
      <w:r w:rsidR="00AB6F91">
        <w:rPr>
          <w:rFonts w:ascii="Garamond" w:hAnsi="Garamond"/>
          <w:b/>
        </w:rPr>
        <w:t xml:space="preserve"> +91 9766039810, 9766869810</w:t>
      </w:r>
      <w:r w:rsidR="003D21D1">
        <w:rPr>
          <w:rFonts w:ascii="Garamond" w:hAnsi="Garamond"/>
          <w:b/>
        </w:rPr>
        <w:t xml:space="preserve"> </w:t>
      </w:r>
    </w:p>
    <w:p w:rsidR="00904AB8" w:rsidRPr="00904AB8" w:rsidRDefault="00904AB8" w:rsidP="0026154A">
      <w:pPr>
        <w:rPr>
          <w:rFonts w:ascii="Garamond" w:hAnsi="Garamond"/>
        </w:rPr>
      </w:pPr>
    </w:p>
    <w:p w:rsidR="008034B5" w:rsidRDefault="008034B5" w:rsidP="0026154A">
      <w:pPr>
        <w:pBdr>
          <w:top w:val="thinThickThinSmallGap" w:sz="24" w:space="1" w:color="auto"/>
        </w:pBdr>
        <w:rPr>
          <w:rFonts w:ascii="Garamond" w:hAnsi="Garamond"/>
          <w:b/>
          <w:bCs/>
          <w:iCs/>
          <w:lang w:val="en-US"/>
        </w:rPr>
      </w:pPr>
    </w:p>
    <w:p w:rsidR="005B49D8" w:rsidRPr="005B49D8" w:rsidRDefault="005B49D8" w:rsidP="005B49D8">
      <w:pPr>
        <w:tabs>
          <w:tab w:val="left" w:pos="2897"/>
          <w:tab w:val="left" w:pos="8837"/>
        </w:tabs>
        <w:spacing w:after="240"/>
        <w:rPr>
          <w:iCs/>
          <w:lang w:val="en-US"/>
        </w:rPr>
      </w:pPr>
      <w:r w:rsidRPr="005B49D8">
        <w:rPr>
          <w:iCs/>
          <w:lang w:val="en-US"/>
        </w:rPr>
        <w:t>Seeking a challenging and responsible job in an organization where I can use my skills to the maximum, to learn and to see my growth along with the growth of the organization.</w:t>
      </w:r>
    </w:p>
    <w:p w:rsidR="008034B5" w:rsidRPr="00904AB8" w:rsidRDefault="006312B6" w:rsidP="0026154A">
      <w:pPr>
        <w:pBdr>
          <w:bottom w:val="thinThickSmallGap" w:sz="12" w:space="1" w:color="auto"/>
        </w:pBdr>
        <w:rPr>
          <w:rFonts w:ascii="Garamond" w:hAnsi="Garamond"/>
          <w:b/>
          <w:sz w:val="26"/>
          <w:szCs w:val="26"/>
        </w:rPr>
      </w:pPr>
      <w:r w:rsidRPr="00904AB8">
        <w:rPr>
          <w:rFonts w:ascii="Garamond" w:hAnsi="Garamond"/>
          <w:b/>
          <w:sz w:val="26"/>
          <w:szCs w:val="26"/>
        </w:rPr>
        <w:t>Professional Synopsis</w:t>
      </w:r>
    </w:p>
    <w:p w:rsidR="00904AB8" w:rsidRPr="00904AB8" w:rsidRDefault="00904AB8" w:rsidP="0026154A">
      <w:pPr>
        <w:pBdr>
          <w:bottom w:val="thinThickSmallGap" w:sz="12" w:space="1" w:color="auto"/>
        </w:pBdr>
        <w:rPr>
          <w:rFonts w:ascii="Garamond" w:hAnsi="Garamond"/>
          <w:b/>
        </w:rPr>
      </w:pPr>
    </w:p>
    <w:p w:rsidR="004457E6" w:rsidRPr="00385F90" w:rsidRDefault="0092180F" w:rsidP="00AB6F91">
      <w:pPr>
        <w:numPr>
          <w:ilvl w:val="0"/>
          <w:numId w:val="5"/>
        </w:numPr>
        <w:shd w:val="clear" w:color="auto" w:fill="E6E6E6"/>
        <w:spacing w:before="120"/>
        <w:rPr>
          <w:rFonts w:ascii="Garamond" w:hAnsi="Garamond"/>
          <w:b/>
          <w:color w:val="000000"/>
          <w:sz w:val="22"/>
          <w:szCs w:val="22"/>
        </w:rPr>
      </w:pPr>
      <w:r w:rsidRPr="00385F90">
        <w:rPr>
          <w:rFonts w:ascii="Garamond" w:hAnsi="Garamond"/>
          <w:b/>
          <w:color w:val="000000"/>
          <w:sz w:val="22"/>
          <w:szCs w:val="22"/>
        </w:rPr>
        <w:t>Over</w:t>
      </w:r>
      <w:r w:rsidR="006312B6" w:rsidRPr="00385F90">
        <w:rPr>
          <w:rFonts w:ascii="Garamond" w:hAnsi="Garamond"/>
          <w:b/>
          <w:color w:val="000000"/>
          <w:sz w:val="22"/>
          <w:szCs w:val="22"/>
        </w:rPr>
        <w:t xml:space="preserve"> </w:t>
      </w:r>
      <w:r w:rsidR="00AB6F91">
        <w:rPr>
          <w:rFonts w:ascii="Garamond" w:hAnsi="Garamond"/>
          <w:b/>
          <w:color w:val="000000"/>
          <w:sz w:val="22"/>
          <w:szCs w:val="22"/>
        </w:rPr>
        <w:t>3.</w:t>
      </w:r>
      <w:r w:rsidR="00CB599C">
        <w:rPr>
          <w:rFonts w:ascii="Garamond" w:hAnsi="Garamond"/>
          <w:b/>
          <w:color w:val="000000"/>
          <w:sz w:val="22"/>
          <w:szCs w:val="22"/>
        </w:rPr>
        <w:t>5</w:t>
      </w:r>
      <w:r w:rsidR="005F1A21" w:rsidRPr="00385F90">
        <w:rPr>
          <w:rFonts w:ascii="Garamond" w:hAnsi="Garamond"/>
          <w:b/>
          <w:color w:val="000000"/>
          <w:sz w:val="22"/>
          <w:szCs w:val="22"/>
        </w:rPr>
        <w:t xml:space="preserve"> </w:t>
      </w:r>
      <w:r w:rsidR="009D0D5B" w:rsidRPr="00385F90">
        <w:rPr>
          <w:rFonts w:ascii="Garamond" w:hAnsi="Garamond"/>
          <w:b/>
          <w:color w:val="000000"/>
          <w:sz w:val="22"/>
          <w:szCs w:val="22"/>
        </w:rPr>
        <w:t>Years</w:t>
      </w:r>
      <w:r w:rsidR="006312B6" w:rsidRPr="00385F90">
        <w:rPr>
          <w:rFonts w:ascii="Garamond" w:hAnsi="Garamond"/>
          <w:b/>
          <w:color w:val="000000"/>
          <w:sz w:val="22"/>
          <w:szCs w:val="22"/>
        </w:rPr>
        <w:t xml:space="preserve"> of experience </w:t>
      </w:r>
      <w:r w:rsidRPr="00385F90">
        <w:rPr>
          <w:rFonts w:ascii="Garamond" w:hAnsi="Garamond"/>
          <w:b/>
          <w:color w:val="000000"/>
          <w:sz w:val="22"/>
          <w:szCs w:val="22"/>
        </w:rPr>
        <w:t>in</w:t>
      </w:r>
      <w:r w:rsidR="009D0D5B" w:rsidRPr="00385F90">
        <w:rPr>
          <w:rFonts w:ascii="Garamond" w:hAnsi="Garamond"/>
          <w:b/>
          <w:color w:val="000000"/>
          <w:sz w:val="22"/>
          <w:szCs w:val="22"/>
        </w:rPr>
        <w:t xml:space="preserve"> </w:t>
      </w:r>
      <w:r w:rsidR="006A65F8" w:rsidRPr="00385F90">
        <w:rPr>
          <w:rFonts w:ascii="Garamond" w:hAnsi="Garamond"/>
          <w:b/>
          <w:color w:val="000000"/>
          <w:sz w:val="22"/>
          <w:szCs w:val="22"/>
        </w:rPr>
        <w:t>Enhance</w:t>
      </w:r>
      <w:r w:rsidR="009D0D5B" w:rsidRPr="00385F90">
        <w:rPr>
          <w:rFonts w:ascii="Garamond" w:hAnsi="Garamond"/>
          <w:b/>
          <w:color w:val="000000"/>
          <w:sz w:val="22"/>
          <w:szCs w:val="22"/>
        </w:rPr>
        <w:t xml:space="preserve">ment and Maintenance of business application as a Software Engineer in area of </w:t>
      </w:r>
      <w:r w:rsidR="009C3082" w:rsidRPr="00385F90">
        <w:rPr>
          <w:rFonts w:ascii="Garamond" w:hAnsi="Garamond"/>
          <w:b/>
          <w:color w:val="000000"/>
          <w:sz w:val="22"/>
          <w:szCs w:val="22"/>
        </w:rPr>
        <w:t>IBM Mainframe technologies</w:t>
      </w:r>
      <w:r w:rsidR="009D0D5B" w:rsidRPr="00385F90">
        <w:rPr>
          <w:rFonts w:ascii="Garamond" w:hAnsi="Garamond"/>
          <w:b/>
          <w:color w:val="000000"/>
          <w:sz w:val="22"/>
          <w:szCs w:val="22"/>
        </w:rPr>
        <w:t xml:space="preserve"> wit</w:t>
      </w:r>
      <w:r w:rsidR="005B5987" w:rsidRPr="00385F90">
        <w:rPr>
          <w:rFonts w:ascii="Garamond" w:hAnsi="Garamond"/>
          <w:b/>
          <w:color w:val="000000"/>
          <w:sz w:val="22"/>
          <w:szCs w:val="22"/>
        </w:rPr>
        <w:t>h COBOL, JCL, VSAM, DB2</w:t>
      </w:r>
      <w:r w:rsidR="006A65F8" w:rsidRPr="00385F90">
        <w:rPr>
          <w:rFonts w:ascii="Garamond" w:hAnsi="Garamond"/>
          <w:b/>
          <w:color w:val="000000"/>
          <w:sz w:val="22"/>
          <w:szCs w:val="22"/>
        </w:rPr>
        <w:t>,CICS</w:t>
      </w:r>
      <w:r w:rsidR="004457E6" w:rsidRPr="00385F90">
        <w:rPr>
          <w:rFonts w:ascii="Garamond" w:hAnsi="Garamond"/>
          <w:b/>
          <w:color w:val="000000"/>
          <w:sz w:val="22"/>
          <w:szCs w:val="22"/>
        </w:rPr>
        <w:t>.</w:t>
      </w:r>
    </w:p>
    <w:p w:rsidR="004C7890" w:rsidRPr="00385F90" w:rsidRDefault="005F1A21" w:rsidP="0026154A">
      <w:pPr>
        <w:numPr>
          <w:ilvl w:val="0"/>
          <w:numId w:val="5"/>
        </w:numPr>
        <w:shd w:val="clear" w:color="auto" w:fill="E6E6E6"/>
        <w:spacing w:before="60"/>
        <w:rPr>
          <w:rFonts w:ascii="Garamond" w:hAnsi="Garamond"/>
          <w:b/>
          <w:sz w:val="22"/>
          <w:szCs w:val="22"/>
        </w:rPr>
      </w:pPr>
      <w:r w:rsidRPr="00385F90">
        <w:rPr>
          <w:rFonts w:ascii="Garamond" w:hAnsi="Garamond"/>
          <w:b/>
          <w:sz w:val="22"/>
          <w:szCs w:val="22"/>
        </w:rPr>
        <w:t>Skilled</w:t>
      </w:r>
      <w:r w:rsidR="009B1CF0" w:rsidRPr="00385F90">
        <w:rPr>
          <w:rFonts w:ascii="Garamond" w:hAnsi="Garamond"/>
          <w:b/>
          <w:sz w:val="22"/>
          <w:szCs w:val="22"/>
        </w:rPr>
        <w:t xml:space="preserve"> in </w:t>
      </w:r>
      <w:r w:rsidR="00312D18" w:rsidRPr="00385F90">
        <w:rPr>
          <w:rFonts w:ascii="Garamond" w:hAnsi="Garamond"/>
          <w:b/>
          <w:sz w:val="22"/>
          <w:szCs w:val="22"/>
        </w:rPr>
        <w:t>developing</w:t>
      </w:r>
      <w:r w:rsidR="004C7890" w:rsidRPr="00385F90">
        <w:rPr>
          <w:rFonts w:ascii="Garamond" w:hAnsi="Garamond"/>
          <w:b/>
          <w:color w:val="000000"/>
          <w:sz w:val="22"/>
          <w:szCs w:val="22"/>
        </w:rPr>
        <w:t xml:space="preserve"> and e</w:t>
      </w:r>
      <w:r w:rsidR="00312D18" w:rsidRPr="00385F90">
        <w:rPr>
          <w:rFonts w:ascii="Garamond" w:hAnsi="Garamond"/>
          <w:b/>
          <w:color w:val="000000"/>
          <w:sz w:val="22"/>
          <w:szCs w:val="22"/>
        </w:rPr>
        <w:t xml:space="preserve">xecuting unit test cases based </w:t>
      </w:r>
      <w:r w:rsidR="004C7890" w:rsidRPr="00385F90">
        <w:rPr>
          <w:rFonts w:ascii="Garamond" w:hAnsi="Garamond"/>
          <w:b/>
          <w:color w:val="000000"/>
          <w:sz w:val="22"/>
          <w:szCs w:val="22"/>
        </w:rPr>
        <w:t>on Business</w:t>
      </w:r>
      <w:r w:rsidR="00312D18" w:rsidRPr="00385F90">
        <w:rPr>
          <w:rFonts w:ascii="Garamond" w:hAnsi="Garamond"/>
          <w:b/>
          <w:color w:val="000000"/>
          <w:sz w:val="22"/>
          <w:szCs w:val="22"/>
        </w:rPr>
        <w:t xml:space="preserve"> &amp; functional requirement </w:t>
      </w:r>
      <w:r w:rsidR="004C7890" w:rsidRPr="00385F90">
        <w:rPr>
          <w:rFonts w:ascii="Garamond" w:hAnsi="Garamond"/>
          <w:b/>
          <w:color w:val="000000"/>
          <w:sz w:val="22"/>
          <w:szCs w:val="22"/>
        </w:rPr>
        <w:t>specifications</w:t>
      </w:r>
      <w:r w:rsidR="003872D2" w:rsidRPr="00385F90">
        <w:rPr>
          <w:rFonts w:ascii="Garamond" w:hAnsi="Garamond"/>
          <w:b/>
          <w:color w:val="000000"/>
          <w:sz w:val="22"/>
          <w:szCs w:val="22"/>
        </w:rPr>
        <w:t>.</w:t>
      </w:r>
    </w:p>
    <w:p w:rsidR="004C7890" w:rsidRPr="00385F90" w:rsidRDefault="002C105B" w:rsidP="0026154A">
      <w:pPr>
        <w:numPr>
          <w:ilvl w:val="0"/>
          <w:numId w:val="5"/>
        </w:numPr>
        <w:shd w:val="clear" w:color="auto" w:fill="E6E6E6"/>
        <w:spacing w:before="60"/>
        <w:rPr>
          <w:rFonts w:ascii="Garamond" w:hAnsi="Garamond"/>
          <w:b/>
          <w:sz w:val="22"/>
          <w:szCs w:val="22"/>
        </w:rPr>
      </w:pPr>
      <w:r w:rsidRPr="00385F90">
        <w:rPr>
          <w:rFonts w:ascii="Garamond" w:hAnsi="Garamond"/>
          <w:b/>
          <w:sz w:val="22"/>
          <w:szCs w:val="22"/>
        </w:rPr>
        <w:t>Familiar with Tools on Mainframes.</w:t>
      </w:r>
      <w:r w:rsidR="004C7890" w:rsidRPr="00385F90">
        <w:rPr>
          <w:rFonts w:ascii="Garamond" w:hAnsi="Garamond"/>
          <w:b/>
          <w:sz w:val="22"/>
          <w:szCs w:val="22"/>
        </w:rPr>
        <w:t xml:space="preserve"> </w:t>
      </w:r>
    </w:p>
    <w:p w:rsidR="0050620A" w:rsidRPr="00385F90" w:rsidRDefault="002C105B" w:rsidP="0026154A">
      <w:pPr>
        <w:numPr>
          <w:ilvl w:val="0"/>
          <w:numId w:val="5"/>
        </w:numPr>
        <w:shd w:val="clear" w:color="auto" w:fill="E6E6E6"/>
        <w:spacing w:before="60"/>
        <w:rPr>
          <w:rFonts w:ascii="Garamond" w:hAnsi="Garamond"/>
          <w:b/>
          <w:sz w:val="22"/>
          <w:szCs w:val="22"/>
        </w:rPr>
      </w:pPr>
      <w:r w:rsidRPr="00385F90">
        <w:rPr>
          <w:rFonts w:ascii="Garamond" w:hAnsi="Garamond"/>
          <w:b/>
          <w:sz w:val="22"/>
          <w:szCs w:val="22"/>
        </w:rPr>
        <w:t>Good</w:t>
      </w:r>
      <w:r w:rsidR="001A1F08" w:rsidRPr="00385F90">
        <w:rPr>
          <w:rFonts w:ascii="Garamond" w:hAnsi="Garamond"/>
          <w:b/>
          <w:sz w:val="22"/>
          <w:szCs w:val="22"/>
        </w:rPr>
        <w:t xml:space="preserve"> at Analysis, Coding, and writing Test Cases</w:t>
      </w:r>
      <w:r w:rsidRPr="00385F90">
        <w:rPr>
          <w:rFonts w:ascii="Garamond" w:hAnsi="Garamond"/>
          <w:b/>
          <w:sz w:val="22"/>
          <w:szCs w:val="22"/>
        </w:rPr>
        <w:t>.</w:t>
      </w:r>
    </w:p>
    <w:p w:rsidR="00A67F63" w:rsidRPr="00385F90" w:rsidRDefault="008B716B" w:rsidP="0026154A">
      <w:pPr>
        <w:numPr>
          <w:ilvl w:val="0"/>
          <w:numId w:val="5"/>
        </w:numPr>
        <w:shd w:val="clear" w:color="auto" w:fill="E6E6E6"/>
        <w:spacing w:before="60"/>
        <w:rPr>
          <w:rFonts w:ascii="Garamond" w:hAnsi="Garamond"/>
          <w:b/>
          <w:sz w:val="22"/>
          <w:szCs w:val="22"/>
        </w:rPr>
      </w:pPr>
      <w:r w:rsidRPr="00385F90">
        <w:rPr>
          <w:rFonts w:ascii="Garamond" w:hAnsi="Garamond"/>
          <w:b/>
          <w:sz w:val="22"/>
          <w:szCs w:val="22"/>
        </w:rPr>
        <w:t>An effective team-player</w:t>
      </w:r>
      <w:r w:rsidR="00A67F63" w:rsidRPr="00385F90">
        <w:rPr>
          <w:rFonts w:ascii="Garamond" w:hAnsi="Garamond"/>
          <w:b/>
          <w:sz w:val="22"/>
          <w:szCs w:val="22"/>
        </w:rPr>
        <w:t xml:space="preserve"> with prove</w:t>
      </w:r>
      <w:r w:rsidR="006A65F8" w:rsidRPr="00385F90">
        <w:rPr>
          <w:rFonts w:ascii="Garamond" w:hAnsi="Garamond"/>
          <w:b/>
          <w:sz w:val="22"/>
          <w:szCs w:val="22"/>
        </w:rPr>
        <w:t>n abilities in planning, working with</w:t>
      </w:r>
      <w:r w:rsidR="00A67F63" w:rsidRPr="00385F90">
        <w:rPr>
          <w:rFonts w:ascii="Garamond" w:hAnsi="Garamond"/>
          <w:b/>
          <w:sz w:val="22"/>
          <w:szCs w:val="22"/>
        </w:rPr>
        <w:t xml:space="preserve"> teams duri</w:t>
      </w:r>
      <w:r w:rsidR="006A65F8" w:rsidRPr="00385F90">
        <w:rPr>
          <w:rFonts w:ascii="Garamond" w:hAnsi="Garamond"/>
          <w:b/>
          <w:sz w:val="22"/>
          <w:szCs w:val="22"/>
        </w:rPr>
        <w:t>ng the project phase and cooperating</w:t>
      </w:r>
      <w:r w:rsidR="00A67F63" w:rsidRPr="00385F90">
        <w:rPr>
          <w:rFonts w:ascii="Garamond" w:hAnsi="Garamond"/>
          <w:b/>
          <w:sz w:val="22"/>
          <w:szCs w:val="22"/>
        </w:rPr>
        <w:t xml:space="preserve"> team members and enabling knowledge sharing among the team.</w:t>
      </w:r>
    </w:p>
    <w:p w:rsidR="009C2DB5" w:rsidRPr="00385F90" w:rsidRDefault="00A67F63" w:rsidP="0026154A">
      <w:pPr>
        <w:numPr>
          <w:ilvl w:val="0"/>
          <w:numId w:val="5"/>
        </w:numPr>
        <w:shd w:val="clear" w:color="auto" w:fill="E6E6E6"/>
        <w:spacing w:before="60"/>
        <w:rPr>
          <w:rFonts w:ascii="Garamond" w:hAnsi="Garamond"/>
          <w:b/>
          <w:sz w:val="22"/>
          <w:szCs w:val="22"/>
        </w:rPr>
      </w:pPr>
      <w:r w:rsidRPr="00385F90">
        <w:rPr>
          <w:rFonts w:ascii="Garamond" w:hAnsi="Garamond"/>
          <w:b/>
          <w:sz w:val="22"/>
          <w:szCs w:val="22"/>
        </w:rPr>
        <w:t>Good interpersonal skill, self-motivated, quick learner, team player.</w:t>
      </w:r>
    </w:p>
    <w:p w:rsidR="00904AB8" w:rsidRDefault="00904AB8" w:rsidP="006D14E2">
      <w:pPr>
        <w:pBdr>
          <w:bottom w:val="thinThickSmallGap" w:sz="12" w:space="1" w:color="auto"/>
        </w:pBdr>
        <w:jc w:val="both"/>
        <w:rPr>
          <w:rFonts w:ascii="Garamond" w:hAnsi="Garamond"/>
          <w:b/>
        </w:rPr>
      </w:pPr>
    </w:p>
    <w:p w:rsidR="00904AB8" w:rsidRDefault="00904AB8" w:rsidP="006D14E2">
      <w:pPr>
        <w:pBdr>
          <w:bottom w:val="thinThickSmallGap" w:sz="12" w:space="1" w:color="auto"/>
        </w:pBdr>
        <w:jc w:val="both"/>
        <w:rPr>
          <w:rFonts w:ascii="Garamond" w:hAnsi="Garamond"/>
          <w:b/>
        </w:rPr>
      </w:pPr>
    </w:p>
    <w:p w:rsidR="006D14E2" w:rsidRDefault="006D14E2" w:rsidP="006D14E2">
      <w:pPr>
        <w:pBdr>
          <w:bottom w:val="thinThickSmallGap" w:sz="12" w:space="1" w:color="auto"/>
        </w:pBdr>
        <w:jc w:val="both"/>
        <w:rPr>
          <w:rFonts w:ascii="Garamond" w:hAnsi="Garamond"/>
          <w:b/>
        </w:rPr>
      </w:pPr>
      <w:r w:rsidRPr="00904AB8">
        <w:rPr>
          <w:rFonts w:ascii="Garamond" w:hAnsi="Garamond"/>
          <w:b/>
        </w:rPr>
        <w:t>Education</w:t>
      </w:r>
    </w:p>
    <w:p w:rsidR="00DC6122" w:rsidRPr="00A676E0" w:rsidRDefault="00DC6122" w:rsidP="00AB6F91">
      <w:pPr>
        <w:pStyle w:val="Heading2"/>
        <w:numPr>
          <w:ilvl w:val="0"/>
          <w:numId w:val="46"/>
        </w:numPr>
        <w:overflowPunct/>
        <w:autoSpaceDE/>
        <w:autoSpaceDN/>
        <w:adjustRightInd/>
        <w:spacing w:before="120" w:after="100" w:afterAutospacing="1" w:line="360" w:lineRule="auto"/>
        <w:jc w:val="both"/>
        <w:textAlignment w:val="auto"/>
        <w:rPr>
          <w:rFonts w:ascii="Times New Roman" w:hAnsi="Times New Roman" w:cs="Times New Roman"/>
          <w:b w:val="0"/>
          <w:bCs w:val="0"/>
          <w:i w:val="0"/>
          <w:sz w:val="24"/>
          <w:szCs w:val="24"/>
        </w:rPr>
      </w:pPr>
      <w:r w:rsidRPr="00A676E0">
        <w:rPr>
          <w:rFonts w:ascii="Times New Roman" w:hAnsi="Times New Roman" w:cs="Times New Roman"/>
          <w:b w:val="0"/>
          <w:bCs w:val="0"/>
          <w:i w:val="0"/>
          <w:sz w:val="24"/>
          <w:szCs w:val="24"/>
        </w:rPr>
        <w:t xml:space="preserve">Master in Computer </w:t>
      </w:r>
      <w:r w:rsidR="00AB6F91">
        <w:rPr>
          <w:rFonts w:ascii="Times New Roman" w:hAnsi="Times New Roman" w:cs="Times New Roman"/>
          <w:b w:val="0"/>
          <w:bCs w:val="0"/>
          <w:i w:val="0"/>
          <w:sz w:val="24"/>
          <w:szCs w:val="24"/>
        </w:rPr>
        <w:t>Science</w:t>
      </w:r>
      <w:r w:rsidRPr="00A676E0">
        <w:rPr>
          <w:rFonts w:ascii="Times New Roman" w:hAnsi="Times New Roman" w:cs="Times New Roman"/>
          <w:b w:val="0"/>
          <w:bCs w:val="0"/>
          <w:i w:val="0"/>
          <w:sz w:val="24"/>
          <w:szCs w:val="24"/>
        </w:rPr>
        <w:t xml:space="preserve"> from </w:t>
      </w:r>
      <w:proofErr w:type="spellStart"/>
      <w:r w:rsidRPr="00A676E0">
        <w:rPr>
          <w:rFonts w:ascii="Times New Roman" w:hAnsi="Times New Roman" w:cs="Times New Roman"/>
          <w:b w:val="0"/>
          <w:bCs w:val="0"/>
          <w:i w:val="0"/>
          <w:sz w:val="24"/>
          <w:szCs w:val="24"/>
        </w:rPr>
        <w:t>Pune</w:t>
      </w:r>
      <w:proofErr w:type="spellEnd"/>
      <w:r w:rsidRPr="00A676E0">
        <w:rPr>
          <w:rFonts w:ascii="Times New Roman" w:hAnsi="Times New Roman" w:cs="Times New Roman"/>
          <w:b w:val="0"/>
          <w:bCs w:val="0"/>
          <w:i w:val="0"/>
          <w:sz w:val="24"/>
          <w:szCs w:val="24"/>
        </w:rPr>
        <w:t xml:space="preserve"> Univer</w:t>
      </w:r>
      <w:r>
        <w:rPr>
          <w:rFonts w:ascii="Times New Roman" w:hAnsi="Times New Roman" w:cs="Times New Roman"/>
          <w:b w:val="0"/>
          <w:bCs w:val="0"/>
          <w:i w:val="0"/>
          <w:sz w:val="24"/>
          <w:szCs w:val="24"/>
        </w:rPr>
        <w:t>s</w:t>
      </w:r>
      <w:r w:rsidRPr="00A676E0">
        <w:rPr>
          <w:rFonts w:ascii="Times New Roman" w:hAnsi="Times New Roman" w:cs="Times New Roman"/>
          <w:b w:val="0"/>
          <w:bCs w:val="0"/>
          <w:i w:val="0"/>
          <w:sz w:val="24"/>
          <w:szCs w:val="24"/>
        </w:rPr>
        <w:t xml:space="preserve">ity </w:t>
      </w:r>
      <w:r w:rsidRPr="00A676E0">
        <w:rPr>
          <w:rFonts w:ascii="Times New Roman" w:hAnsi="Times New Roman" w:cs="Times New Roman"/>
          <w:b w:val="0"/>
          <w:i w:val="0"/>
          <w:sz w:val="24"/>
          <w:szCs w:val="24"/>
        </w:rPr>
        <w:t>with</w:t>
      </w:r>
      <w:r w:rsidR="005B49D8">
        <w:rPr>
          <w:rFonts w:ascii="Times New Roman" w:hAnsi="Times New Roman" w:cs="Times New Roman"/>
          <w:i w:val="0"/>
          <w:sz w:val="24"/>
          <w:szCs w:val="24"/>
        </w:rPr>
        <w:t xml:space="preserve"> 6</w:t>
      </w:r>
      <w:r w:rsidR="00AB6F91">
        <w:rPr>
          <w:rFonts w:ascii="Times New Roman" w:hAnsi="Times New Roman" w:cs="Times New Roman"/>
          <w:i w:val="0"/>
          <w:sz w:val="24"/>
          <w:szCs w:val="24"/>
        </w:rPr>
        <w:t>3</w:t>
      </w:r>
      <w:r w:rsidRPr="00A676E0">
        <w:rPr>
          <w:rFonts w:ascii="Times New Roman" w:hAnsi="Times New Roman" w:cs="Times New Roman"/>
          <w:b w:val="0"/>
          <w:i w:val="0"/>
          <w:sz w:val="24"/>
          <w:szCs w:val="24"/>
        </w:rPr>
        <w:t>%</w:t>
      </w:r>
      <w:r w:rsidRPr="00A676E0">
        <w:rPr>
          <w:rFonts w:ascii="Times New Roman" w:hAnsi="Times New Roman" w:cs="Times New Roman"/>
          <w:b w:val="0"/>
          <w:bCs w:val="0"/>
          <w:i w:val="0"/>
          <w:sz w:val="24"/>
          <w:szCs w:val="24"/>
        </w:rPr>
        <w:t xml:space="preserve">.  </w:t>
      </w:r>
    </w:p>
    <w:p w:rsidR="00DB53ED" w:rsidRPr="00904AB8" w:rsidRDefault="00DB53ED" w:rsidP="0026154A">
      <w:pPr>
        <w:pBdr>
          <w:bottom w:val="thinThickSmallGap" w:sz="12" w:space="1" w:color="auto"/>
        </w:pBdr>
        <w:rPr>
          <w:rFonts w:ascii="Garamond" w:hAnsi="Garamond"/>
          <w:b/>
          <w:color w:val="0000FF"/>
        </w:rPr>
      </w:pPr>
      <w:r w:rsidRPr="00904AB8">
        <w:rPr>
          <w:rFonts w:ascii="Garamond" w:hAnsi="Garamond"/>
          <w:b/>
        </w:rPr>
        <w:t>Skills</w:t>
      </w:r>
      <w:r w:rsidRPr="00904AB8">
        <w:rPr>
          <w:rFonts w:ascii="Garamond" w:hAnsi="Garamond"/>
        </w:rPr>
        <w:t xml:space="preserve"> </w:t>
      </w:r>
      <w:r w:rsidRPr="00904AB8">
        <w:rPr>
          <w:rFonts w:ascii="Garamond" w:hAnsi="Garamond"/>
          <w:b/>
        </w:rPr>
        <w:t>Set</w:t>
      </w:r>
      <w:r w:rsidRPr="00904AB8">
        <w:rPr>
          <w:rFonts w:ascii="Garamond" w:hAnsi="Garamond"/>
        </w:rPr>
        <w:t xml:space="preserve"> </w:t>
      </w:r>
      <w:r w:rsidR="007A2EE6" w:rsidRPr="00904AB8">
        <w:rPr>
          <w:rFonts w:ascii="Garamond" w:hAnsi="Garamond"/>
          <w:b/>
          <w:color w:val="0000FF"/>
        </w:rPr>
        <w:t xml:space="preserve"> </w:t>
      </w:r>
    </w:p>
    <w:p w:rsidR="008034B5" w:rsidRPr="00904AB8" w:rsidRDefault="00743AB9" w:rsidP="00AB6F91">
      <w:pPr>
        <w:spacing w:before="120"/>
        <w:rPr>
          <w:rFonts w:ascii="Garamond" w:hAnsi="Garamond"/>
          <w:b/>
          <w:u w:val="single"/>
        </w:rPr>
      </w:pPr>
      <w:r w:rsidRPr="00904AB8">
        <w:rPr>
          <w:rFonts w:ascii="Garamond" w:hAnsi="Garamond"/>
          <w:b/>
          <w:u w:val="single"/>
        </w:rPr>
        <w:t>Technical</w:t>
      </w:r>
    </w:p>
    <w:p w:rsidR="0097693D" w:rsidRPr="00904AB8" w:rsidRDefault="0097693D" w:rsidP="0026154A">
      <w:pPr>
        <w:rPr>
          <w:rFonts w:ascii="Garamond" w:hAnsi="Garamond"/>
          <w:b/>
          <w:u w:val="single"/>
        </w:rPr>
      </w:pPr>
    </w:p>
    <w:p w:rsidR="00E37B31" w:rsidRPr="00904AB8" w:rsidRDefault="00E37B31" w:rsidP="0026154A">
      <w:pPr>
        <w:pStyle w:val="REDBULLETS"/>
        <w:numPr>
          <w:ilvl w:val="0"/>
          <w:numId w:val="21"/>
        </w:numPr>
        <w:tabs>
          <w:tab w:val="left" w:pos="0"/>
        </w:tabs>
        <w:rPr>
          <w:rFonts w:ascii="Garamond" w:hAnsi="Garamond" w:cs="Arial"/>
          <w:sz w:val="24"/>
          <w:szCs w:val="24"/>
        </w:rPr>
      </w:pPr>
      <w:r w:rsidRPr="00904AB8">
        <w:rPr>
          <w:rFonts w:ascii="Garamond" w:hAnsi="Garamond" w:cs="Arial"/>
          <w:b/>
          <w:sz w:val="24"/>
          <w:szCs w:val="24"/>
        </w:rPr>
        <w:t>Operating System</w:t>
      </w:r>
      <w:r w:rsidRPr="00904AB8">
        <w:rPr>
          <w:rFonts w:ascii="Garamond" w:hAnsi="Garamond" w:cs="Arial"/>
          <w:b/>
          <w:sz w:val="24"/>
          <w:szCs w:val="24"/>
        </w:rPr>
        <w:tab/>
      </w:r>
      <w:r w:rsidRPr="00904AB8">
        <w:rPr>
          <w:rFonts w:ascii="Garamond" w:hAnsi="Garamond" w:cs="Arial"/>
          <w:b/>
          <w:sz w:val="24"/>
          <w:szCs w:val="24"/>
        </w:rPr>
        <w:tab/>
      </w:r>
      <w:r w:rsidR="001023EA" w:rsidRPr="00904AB8">
        <w:rPr>
          <w:rFonts w:ascii="Garamond" w:hAnsi="Garamond" w:cs="Arial"/>
          <w:b/>
          <w:sz w:val="24"/>
          <w:szCs w:val="24"/>
        </w:rPr>
        <w:tab/>
      </w:r>
      <w:r w:rsidRPr="00904AB8">
        <w:rPr>
          <w:rFonts w:ascii="Garamond" w:hAnsi="Garamond" w:cs="Arial"/>
          <w:b/>
          <w:sz w:val="24"/>
          <w:szCs w:val="24"/>
        </w:rPr>
        <w:t>:</w:t>
      </w:r>
      <w:r w:rsidRPr="00904AB8">
        <w:rPr>
          <w:rFonts w:ascii="Garamond" w:hAnsi="Garamond" w:cs="Arial"/>
          <w:b/>
          <w:sz w:val="24"/>
          <w:szCs w:val="24"/>
        </w:rPr>
        <w:tab/>
      </w:r>
      <w:r w:rsidRPr="00904AB8">
        <w:rPr>
          <w:rFonts w:ascii="Garamond" w:hAnsi="Garamond" w:cs="Arial"/>
          <w:sz w:val="24"/>
          <w:szCs w:val="24"/>
        </w:rPr>
        <w:t>OS/390</w:t>
      </w:r>
      <w:r w:rsidR="000F775B">
        <w:rPr>
          <w:rFonts w:ascii="Garamond" w:hAnsi="Garamond" w:cs="Arial"/>
          <w:sz w:val="24"/>
          <w:szCs w:val="24"/>
        </w:rPr>
        <w:t>,Windows-XP</w:t>
      </w:r>
    </w:p>
    <w:p w:rsidR="00E37B31" w:rsidRPr="00904AB8" w:rsidRDefault="00E37B31" w:rsidP="0026154A">
      <w:pPr>
        <w:pStyle w:val="REDBULLETS"/>
        <w:numPr>
          <w:ilvl w:val="0"/>
          <w:numId w:val="21"/>
        </w:numPr>
        <w:tabs>
          <w:tab w:val="left" w:pos="0"/>
        </w:tabs>
        <w:rPr>
          <w:rFonts w:ascii="Garamond" w:hAnsi="Garamond" w:cs="Arial"/>
          <w:sz w:val="24"/>
          <w:szCs w:val="24"/>
        </w:rPr>
      </w:pPr>
      <w:r w:rsidRPr="00904AB8">
        <w:rPr>
          <w:rFonts w:ascii="Garamond" w:hAnsi="Garamond" w:cs="Arial"/>
          <w:b/>
          <w:sz w:val="24"/>
          <w:szCs w:val="24"/>
        </w:rPr>
        <w:t>Languages</w:t>
      </w:r>
      <w:r w:rsidRPr="00904AB8">
        <w:rPr>
          <w:rFonts w:ascii="Garamond" w:hAnsi="Garamond" w:cs="Arial"/>
          <w:b/>
          <w:sz w:val="24"/>
          <w:szCs w:val="24"/>
        </w:rPr>
        <w:tab/>
      </w:r>
      <w:r w:rsidRPr="00904AB8">
        <w:rPr>
          <w:rFonts w:ascii="Garamond" w:hAnsi="Garamond" w:cs="Arial"/>
          <w:b/>
          <w:sz w:val="24"/>
          <w:szCs w:val="24"/>
        </w:rPr>
        <w:tab/>
      </w:r>
      <w:r w:rsidRPr="00904AB8">
        <w:rPr>
          <w:rFonts w:ascii="Garamond" w:hAnsi="Garamond" w:cs="Arial"/>
          <w:b/>
          <w:sz w:val="24"/>
          <w:szCs w:val="24"/>
        </w:rPr>
        <w:tab/>
      </w:r>
      <w:r w:rsidR="006A65F8" w:rsidRPr="00904AB8">
        <w:rPr>
          <w:rFonts w:ascii="Garamond" w:hAnsi="Garamond" w:cs="Arial"/>
          <w:b/>
          <w:sz w:val="24"/>
          <w:szCs w:val="24"/>
        </w:rPr>
        <w:t xml:space="preserve"> </w:t>
      </w:r>
      <w:r w:rsidRPr="00904AB8">
        <w:rPr>
          <w:rFonts w:ascii="Garamond" w:hAnsi="Garamond" w:cs="Arial"/>
          <w:b/>
          <w:sz w:val="24"/>
          <w:szCs w:val="24"/>
        </w:rPr>
        <w:tab/>
      </w:r>
      <w:r w:rsidRPr="00904AB8">
        <w:rPr>
          <w:rFonts w:ascii="Garamond" w:hAnsi="Garamond" w:cs="Arial"/>
          <w:b/>
          <w:sz w:val="24"/>
          <w:szCs w:val="24"/>
        </w:rPr>
        <w:tab/>
      </w:r>
      <w:r w:rsidR="004537EF" w:rsidRPr="00904AB8">
        <w:rPr>
          <w:rFonts w:ascii="Garamond" w:hAnsi="Garamond" w:cs="Arial"/>
          <w:b/>
          <w:sz w:val="24"/>
          <w:szCs w:val="24"/>
        </w:rPr>
        <w:tab/>
      </w:r>
      <w:r w:rsidRPr="00904AB8">
        <w:rPr>
          <w:rFonts w:ascii="Garamond" w:hAnsi="Garamond" w:cs="Arial"/>
          <w:b/>
          <w:sz w:val="24"/>
          <w:szCs w:val="24"/>
        </w:rPr>
        <w:t>:</w:t>
      </w:r>
      <w:r w:rsidRPr="00904AB8">
        <w:rPr>
          <w:rFonts w:ascii="Garamond" w:hAnsi="Garamond" w:cs="Arial"/>
          <w:b/>
          <w:sz w:val="24"/>
          <w:szCs w:val="24"/>
        </w:rPr>
        <w:tab/>
      </w:r>
      <w:r w:rsidRPr="00904AB8">
        <w:rPr>
          <w:rFonts w:ascii="Garamond" w:hAnsi="Garamond" w:cs="Arial"/>
          <w:sz w:val="24"/>
          <w:szCs w:val="24"/>
        </w:rPr>
        <w:t>VS-COBOL-II , JCL</w:t>
      </w:r>
      <w:r w:rsidR="00F91345" w:rsidRPr="00904AB8">
        <w:rPr>
          <w:rFonts w:ascii="Garamond" w:hAnsi="Garamond" w:cs="Arial"/>
          <w:sz w:val="24"/>
          <w:szCs w:val="24"/>
        </w:rPr>
        <w:t>, SQL</w:t>
      </w:r>
      <w:r w:rsidRPr="00904AB8">
        <w:rPr>
          <w:rFonts w:ascii="Garamond" w:hAnsi="Garamond" w:cs="Arial"/>
          <w:sz w:val="24"/>
          <w:szCs w:val="24"/>
        </w:rPr>
        <w:t xml:space="preserve"> </w:t>
      </w:r>
    </w:p>
    <w:p w:rsidR="00E37B31" w:rsidRPr="00904AB8" w:rsidRDefault="00E37B31" w:rsidP="0026154A">
      <w:pPr>
        <w:pStyle w:val="REDBULLETS"/>
        <w:numPr>
          <w:ilvl w:val="0"/>
          <w:numId w:val="21"/>
        </w:numPr>
        <w:tabs>
          <w:tab w:val="left" w:pos="0"/>
        </w:tabs>
        <w:rPr>
          <w:rFonts w:ascii="Garamond" w:hAnsi="Garamond" w:cs="Arial"/>
          <w:sz w:val="24"/>
          <w:szCs w:val="24"/>
        </w:rPr>
      </w:pPr>
      <w:r w:rsidRPr="00904AB8">
        <w:rPr>
          <w:rFonts w:ascii="Garamond" w:hAnsi="Garamond" w:cs="Arial"/>
          <w:b/>
          <w:sz w:val="24"/>
          <w:szCs w:val="24"/>
        </w:rPr>
        <w:t>Access Methods</w:t>
      </w:r>
      <w:r w:rsidRPr="00904AB8">
        <w:rPr>
          <w:rFonts w:ascii="Garamond" w:hAnsi="Garamond" w:cs="Arial"/>
          <w:sz w:val="24"/>
          <w:szCs w:val="24"/>
        </w:rPr>
        <w:tab/>
      </w:r>
      <w:r w:rsidRPr="00904AB8">
        <w:rPr>
          <w:rFonts w:ascii="Garamond" w:hAnsi="Garamond" w:cs="Arial"/>
          <w:sz w:val="24"/>
          <w:szCs w:val="24"/>
        </w:rPr>
        <w:tab/>
      </w:r>
      <w:r w:rsidRPr="00904AB8">
        <w:rPr>
          <w:rFonts w:ascii="Garamond" w:hAnsi="Garamond" w:cs="Arial"/>
          <w:sz w:val="24"/>
          <w:szCs w:val="24"/>
        </w:rPr>
        <w:tab/>
      </w:r>
      <w:r w:rsidR="004537EF" w:rsidRPr="00904AB8">
        <w:rPr>
          <w:rFonts w:ascii="Garamond" w:hAnsi="Garamond" w:cs="Arial"/>
          <w:sz w:val="24"/>
          <w:szCs w:val="24"/>
        </w:rPr>
        <w:tab/>
      </w:r>
      <w:r w:rsidRPr="00904AB8">
        <w:rPr>
          <w:rFonts w:ascii="Garamond" w:hAnsi="Garamond" w:cs="Arial"/>
          <w:b/>
          <w:sz w:val="24"/>
          <w:szCs w:val="24"/>
        </w:rPr>
        <w:t>:</w:t>
      </w:r>
      <w:r w:rsidRPr="00904AB8">
        <w:rPr>
          <w:rFonts w:ascii="Garamond" w:hAnsi="Garamond" w:cs="Arial"/>
          <w:sz w:val="24"/>
          <w:szCs w:val="24"/>
        </w:rPr>
        <w:tab/>
        <w:t>VSAM</w:t>
      </w:r>
    </w:p>
    <w:p w:rsidR="00E37B31" w:rsidRPr="00904AB8" w:rsidRDefault="00E37B31" w:rsidP="0026154A">
      <w:pPr>
        <w:pStyle w:val="REDBULLETS"/>
        <w:numPr>
          <w:ilvl w:val="0"/>
          <w:numId w:val="21"/>
        </w:numPr>
        <w:tabs>
          <w:tab w:val="left" w:pos="0"/>
        </w:tabs>
        <w:rPr>
          <w:rFonts w:ascii="Garamond" w:hAnsi="Garamond" w:cs="Arial"/>
          <w:sz w:val="24"/>
          <w:szCs w:val="24"/>
        </w:rPr>
      </w:pPr>
      <w:r w:rsidRPr="00904AB8">
        <w:rPr>
          <w:rFonts w:ascii="Garamond" w:hAnsi="Garamond" w:cs="Arial"/>
          <w:b/>
          <w:sz w:val="24"/>
          <w:szCs w:val="24"/>
        </w:rPr>
        <w:t>RDBMS</w:t>
      </w:r>
      <w:r w:rsidRPr="00904AB8">
        <w:rPr>
          <w:rFonts w:ascii="Garamond" w:hAnsi="Garamond" w:cs="Arial"/>
          <w:b/>
          <w:sz w:val="24"/>
          <w:szCs w:val="24"/>
        </w:rPr>
        <w:tab/>
      </w:r>
      <w:r w:rsidRPr="00904AB8">
        <w:rPr>
          <w:rFonts w:ascii="Garamond" w:hAnsi="Garamond" w:cs="Arial"/>
          <w:b/>
          <w:sz w:val="24"/>
          <w:szCs w:val="24"/>
        </w:rPr>
        <w:tab/>
      </w:r>
      <w:r w:rsidRPr="00904AB8">
        <w:rPr>
          <w:rFonts w:ascii="Garamond" w:hAnsi="Garamond" w:cs="Arial"/>
          <w:b/>
          <w:sz w:val="24"/>
          <w:szCs w:val="24"/>
        </w:rPr>
        <w:tab/>
      </w:r>
      <w:r w:rsidRPr="00904AB8">
        <w:rPr>
          <w:rFonts w:ascii="Garamond" w:hAnsi="Garamond" w:cs="Arial"/>
          <w:b/>
          <w:sz w:val="24"/>
          <w:szCs w:val="24"/>
        </w:rPr>
        <w:tab/>
      </w:r>
      <w:r w:rsidRPr="00904AB8">
        <w:rPr>
          <w:rFonts w:ascii="Garamond" w:hAnsi="Garamond" w:cs="Arial"/>
          <w:b/>
          <w:sz w:val="24"/>
          <w:szCs w:val="24"/>
        </w:rPr>
        <w:tab/>
      </w:r>
      <w:r w:rsidRPr="00904AB8">
        <w:rPr>
          <w:rFonts w:ascii="Garamond" w:hAnsi="Garamond" w:cs="Arial"/>
          <w:b/>
          <w:sz w:val="24"/>
          <w:szCs w:val="24"/>
        </w:rPr>
        <w:tab/>
      </w:r>
      <w:r w:rsidR="001023EA" w:rsidRPr="00904AB8">
        <w:rPr>
          <w:rFonts w:ascii="Garamond" w:hAnsi="Garamond" w:cs="Arial"/>
          <w:b/>
          <w:sz w:val="24"/>
          <w:szCs w:val="24"/>
        </w:rPr>
        <w:tab/>
      </w:r>
      <w:r w:rsidRPr="00904AB8">
        <w:rPr>
          <w:rFonts w:ascii="Garamond" w:hAnsi="Garamond" w:cs="Arial"/>
          <w:b/>
          <w:sz w:val="24"/>
          <w:szCs w:val="24"/>
        </w:rPr>
        <w:t>:</w:t>
      </w:r>
      <w:r w:rsidRPr="00904AB8">
        <w:rPr>
          <w:rFonts w:ascii="Garamond" w:hAnsi="Garamond" w:cs="Arial"/>
          <w:b/>
          <w:sz w:val="24"/>
          <w:szCs w:val="24"/>
        </w:rPr>
        <w:tab/>
      </w:r>
      <w:r w:rsidRPr="00904AB8">
        <w:rPr>
          <w:rFonts w:ascii="Garamond" w:hAnsi="Garamond" w:cs="Arial"/>
          <w:sz w:val="24"/>
          <w:szCs w:val="24"/>
        </w:rPr>
        <w:t>DB2</w:t>
      </w:r>
    </w:p>
    <w:p w:rsidR="001A1F08" w:rsidRPr="00904AB8" w:rsidRDefault="001A1F08" w:rsidP="0026154A">
      <w:pPr>
        <w:pStyle w:val="REDBULLETS"/>
        <w:numPr>
          <w:ilvl w:val="0"/>
          <w:numId w:val="21"/>
        </w:numPr>
        <w:tabs>
          <w:tab w:val="left" w:pos="0"/>
        </w:tabs>
        <w:rPr>
          <w:rFonts w:ascii="Garamond" w:hAnsi="Garamond" w:cs="Arial"/>
          <w:sz w:val="24"/>
          <w:szCs w:val="24"/>
        </w:rPr>
      </w:pPr>
      <w:r w:rsidRPr="00904AB8">
        <w:rPr>
          <w:rFonts w:ascii="Garamond" w:hAnsi="Garamond" w:cs="Arial"/>
          <w:b/>
          <w:sz w:val="24"/>
          <w:szCs w:val="24"/>
        </w:rPr>
        <w:t>OLTP</w:t>
      </w:r>
      <w:r w:rsidRPr="00904AB8">
        <w:rPr>
          <w:rFonts w:ascii="Garamond" w:hAnsi="Garamond" w:cs="Arial"/>
          <w:b/>
          <w:sz w:val="24"/>
          <w:szCs w:val="24"/>
        </w:rPr>
        <w:tab/>
      </w:r>
      <w:r w:rsidRPr="00904AB8">
        <w:rPr>
          <w:rFonts w:ascii="Garamond" w:hAnsi="Garamond" w:cs="Arial"/>
          <w:b/>
          <w:sz w:val="24"/>
          <w:szCs w:val="24"/>
        </w:rPr>
        <w:tab/>
      </w:r>
      <w:r w:rsidRPr="00904AB8">
        <w:rPr>
          <w:rFonts w:ascii="Garamond" w:hAnsi="Garamond" w:cs="Arial"/>
          <w:b/>
          <w:sz w:val="24"/>
          <w:szCs w:val="24"/>
        </w:rPr>
        <w:tab/>
      </w:r>
      <w:r w:rsidRPr="00904AB8">
        <w:rPr>
          <w:rFonts w:ascii="Garamond" w:hAnsi="Garamond" w:cs="Arial"/>
          <w:b/>
          <w:sz w:val="24"/>
          <w:szCs w:val="24"/>
        </w:rPr>
        <w:tab/>
      </w:r>
      <w:r w:rsidRPr="00904AB8">
        <w:rPr>
          <w:rFonts w:ascii="Garamond" w:hAnsi="Garamond" w:cs="Arial"/>
          <w:b/>
          <w:sz w:val="24"/>
          <w:szCs w:val="24"/>
        </w:rPr>
        <w:tab/>
      </w:r>
      <w:r w:rsidRPr="00904AB8">
        <w:rPr>
          <w:rFonts w:ascii="Garamond" w:hAnsi="Garamond" w:cs="Arial"/>
          <w:b/>
          <w:sz w:val="24"/>
          <w:szCs w:val="24"/>
        </w:rPr>
        <w:tab/>
      </w:r>
      <w:r w:rsidRPr="00904AB8">
        <w:rPr>
          <w:rFonts w:ascii="Garamond" w:hAnsi="Garamond" w:cs="Arial"/>
          <w:b/>
          <w:sz w:val="24"/>
          <w:szCs w:val="24"/>
        </w:rPr>
        <w:tab/>
        <w:t>:</w:t>
      </w:r>
      <w:r w:rsidRPr="00904AB8">
        <w:rPr>
          <w:rFonts w:ascii="Garamond" w:hAnsi="Garamond" w:cs="Arial"/>
          <w:sz w:val="24"/>
          <w:szCs w:val="24"/>
        </w:rPr>
        <w:tab/>
        <w:t>CICS</w:t>
      </w:r>
    </w:p>
    <w:p w:rsidR="00E37B31" w:rsidRPr="00904AB8" w:rsidRDefault="00E37B31" w:rsidP="0026154A">
      <w:pPr>
        <w:pStyle w:val="REDBULLETS"/>
        <w:numPr>
          <w:ilvl w:val="0"/>
          <w:numId w:val="21"/>
        </w:numPr>
        <w:tabs>
          <w:tab w:val="left" w:pos="0"/>
        </w:tabs>
        <w:rPr>
          <w:rFonts w:ascii="Garamond" w:hAnsi="Garamond" w:cs="Arial"/>
          <w:b/>
          <w:sz w:val="24"/>
          <w:szCs w:val="24"/>
        </w:rPr>
      </w:pPr>
      <w:r w:rsidRPr="00904AB8">
        <w:rPr>
          <w:rFonts w:ascii="Garamond" w:hAnsi="Garamond" w:cs="Arial"/>
          <w:b/>
          <w:sz w:val="24"/>
          <w:szCs w:val="24"/>
        </w:rPr>
        <w:t>Tools</w:t>
      </w:r>
      <w:r w:rsidRPr="00904AB8">
        <w:rPr>
          <w:rFonts w:ascii="Garamond" w:hAnsi="Garamond" w:cs="Arial"/>
          <w:b/>
          <w:sz w:val="24"/>
          <w:szCs w:val="24"/>
        </w:rPr>
        <w:tab/>
      </w:r>
      <w:r w:rsidRPr="00904AB8">
        <w:rPr>
          <w:rFonts w:ascii="Garamond" w:hAnsi="Garamond" w:cs="Arial"/>
          <w:b/>
          <w:sz w:val="24"/>
          <w:szCs w:val="24"/>
        </w:rPr>
        <w:tab/>
      </w:r>
      <w:r w:rsidRPr="00904AB8">
        <w:rPr>
          <w:rFonts w:ascii="Garamond" w:hAnsi="Garamond" w:cs="Arial"/>
          <w:b/>
          <w:sz w:val="24"/>
          <w:szCs w:val="24"/>
        </w:rPr>
        <w:tab/>
      </w:r>
      <w:r w:rsidRPr="00904AB8">
        <w:rPr>
          <w:rFonts w:ascii="Garamond" w:hAnsi="Garamond" w:cs="Arial"/>
          <w:b/>
          <w:sz w:val="24"/>
          <w:szCs w:val="24"/>
        </w:rPr>
        <w:tab/>
      </w:r>
      <w:r w:rsidRPr="00904AB8">
        <w:rPr>
          <w:rFonts w:ascii="Garamond" w:hAnsi="Garamond" w:cs="Arial"/>
          <w:b/>
          <w:sz w:val="24"/>
          <w:szCs w:val="24"/>
        </w:rPr>
        <w:tab/>
      </w:r>
      <w:r w:rsidRPr="00904AB8">
        <w:rPr>
          <w:rFonts w:ascii="Garamond" w:hAnsi="Garamond" w:cs="Arial"/>
          <w:b/>
          <w:sz w:val="24"/>
          <w:szCs w:val="24"/>
        </w:rPr>
        <w:tab/>
      </w:r>
      <w:r w:rsidR="001023EA" w:rsidRPr="00904AB8">
        <w:rPr>
          <w:rFonts w:ascii="Garamond" w:hAnsi="Garamond" w:cs="Arial"/>
          <w:b/>
          <w:sz w:val="24"/>
          <w:szCs w:val="24"/>
        </w:rPr>
        <w:tab/>
      </w:r>
      <w:r w:rsidR="004537EF" w:rsidRPr="00904AB8">
        <w:rPr>
          <w:rFonts w:ascii="Garamond" w:hAnsi="Garamond" w:cs="Arial"/>
          <w:b/>
          <w:sz w:val="24"/>
          <w:szCs w:val="24"/>
        </w:rPr>
        <w:tab/>
      </w:r>
      <w:r w:rsidRPr="00904AB8">
        <w:rPr>
          <w:rFonts w:ascii="Garamond" w:hAnsi="Garamond" w:cs="Arial"/>
          <w:b/>
          <w:sz w:val="24"/>
          <w:szCs w:val="24"/>
        </w:rPr>
        <w:t>:</w:t>
      </w:r>
      <w:r w:rsidRPr="00904AB8">
        <w:rPr>
          <w:rFonts w:ascii="Garamond" w:hAnsi="Garamond" w:cs="Arial"/>
          <w:b/>
          <w:sz w:val="24"/>
          <w:szCs w:val="24"/>
        </w:rPr>
        <w:tab/>
      </w:r>
      <w:r w:rsidRPr="00904AB8">
        <w:rPr>
          <w:rFonts w:ascii="Garamond" w:hAnsi="Garamond" w:cs="Arial"/>
          <w:sz w:val="24"/>
          <w:szCs w:val="24"/>
        </w:rPr>
        <w:t>File</w:t>
      </w:r>
      <w:r w:rsidR="005E3AE9" w:rsidRPr="00904AB8">
        <w:rPr>
          <w:rFonts w:ascii="Garamond" w:hAnsi="Garamond" w:cs="Arial"/>
          <w:sz w:val="24"/>
          <w:szCs w:val="24"/>
        </w:rPr>
        <w:t>-</w:t>
      </w:r>
      <w:r w:rsidRPr="00904AB8">
        <w:rPr>
          <w:rFonts w:ascii="Garamond" w:hAnsi="Garamond" w:cs="Arial"/>
          <w:sz w:val="24"/>
          <w:szCs w:val="24"/>
        </w:rPr>
        <w:t xml:space="preserve"> Aid, </w:t>
      </w:r>
      <w:r w:rsidR="00AB6F91" w:rsidRPr="00904AB8">
        <w:rPr>
          <w:rFonts w:ascii="Garamond" w:hAnsi="Garamond" w:cs="Arial"/>
          <w:sz w:val="24"/>
          <w:szCs w:val="24"/>
        </w:rPr>
        <w:t>Endeavor</w:t>
      </w:r>
      <w:r w:rsidR="006B3D26">
        <w:rPr>
          <w:rFonts w:ascii="Garamond" w:hAnsi="Garamond" w:cs="Arial"/>
          <w:sz w:val="24"/>
          <w:szCs w:val="24"/>
        </w:rPr>
        <w:t xml:space="preserve">, </w:t>
      </w:r>
      <w:r w:rsidR="00DB5339">
        <w:rPr>
          <w:rFonts w:ascii="Garamond" w:hAnsi="Garamond" w:cs="Arial"/>
          <w:sz w:val="24"/>
          <w:szCs w:val="24"/>
        </w:rPr>
        <w:t>C</w:t>
      </w:r>
      <w:r w:rsidR="00AB6F91">
        <w:rPr>
          <w:rFonts w:ascii="Garamond" w:hAnsi="Garamond" w:cs="Arial"/>
          <w:sz w:val="24"/>
          <w:szCs w:val="24"/>
        </w:rPr>
        <w:t>A7</w:t>
      </w:r>
    </w:p>
    <w:p w:rsidR="00904AB8" w:rsidRPr="00904AB8" w:rsidRDefault="00904AB8" w:rsidP="0026154A">
      <w:pPr>
        <w:rPr>
          <w:rFonts w:ascii="Garamond" w:hAnsi="Garamond"/>
          <w:b/>
          <w:u w:val="single"/>
        </w:rPr>
      </w:pPr>
    </w:p>
    <w:p w:rsidR="00953823" w:rsidRPr="00953823" w:rsidRDefault="00953823" w:rsidP="00953823">
      <w:pPr>
        <w:pBdr>
          <w:bottom w:val="thinThickSmallGap" w:sz="12" w:space="1" w:color="auto"/>
        </w:pBdr>
        <w:rPr>
          <w:rFonts w:ascii="Garamond" w:hAnsi="Garamond"/>
          <w:b/>
        </w:rPr>
      </w:pPr>
      <w:r w:rsidRPr="00953823">
        <w:rPr>
          <w:rFonts w:ascii="Garamond" w:hAnsi="Garamond"/>
          <w:b/>
        </w:rPr>
        <w:t xml:space="preserve">Training and Certifications: </w:t>
      </w:r>
    </w:p>
    <w:p w:rsidR="00953823" w:rsidRDefault="00941619" w:rsidP="00AB6F91">
      <w:pPr>
        <w:numPr>
          <w:ilvl w:val="0"/>
          <w:numId w:val="47"/>
        </w:numPr>
        <w:spacing w:before="120"/>
        <w:jc w:val="both"/>
        <w:rPr>
          <w:rFonts w:ascii="Garamond" w:hAnsi="Garamond"/>
        </w:rPr>
      </w:pPr>
      <w:r>
        <w:rPr>
          <w:rFonts w:ascii="Verdana" w:hAnsi="Verdana"/>
          <w:sz w:val="18"/>
          <w:szCs w:val="18"/>
        </w:rPr>
        <w:t>M</w:t>
      </w:r>
      <w:r w:rsidR="00953823" w:rsidRPr="00941619">
        <w:rPr>
          <w:rFonts w:ascii="Garamond" w:hAnsi="Garamond"/>
        </w:rPr>
        <w:t xml:space="preserve">ainframes Training under </w:t>
      </w:r>
      <w:proofErr w:type="spellStart"/>
      <w:r w:rsidR="00953823" w:rsidRPr="00941619">
        <w:rPr>
          <w:rFonts w:ascii="Garamond" w:hAnsi="Garamond"/>
        </w:rPr>
        <w:t>Techrel</w:t>
      </w:r>
      <w:proofErr w:type="spellEnd"/>
      <w:r w:rsidR="00953823" w:rsidRPr="00941619">
        <w:rPr>
          <w:rFonts w:ascii="Garamond" w:hAnsi="Garamond"/>
        </w:rPr>
        <w:t xml:space="preserve"> </w:t>
      </w:r>
      <w:r w:rsidR="00D070A4">
        <w:rPr>
          <w:rFonts w:ascii="Garamond" w:hAnsi="Garamond"/>
        </w:rPr>
        <w:t>T</w:t>
      </w:r>
      <w:r w:rsidR="00953823" w:rsidRPr="00941619">
        <w:rPr>
          <w:rFonts w:ascii="Garamond" w:hAnsi="Garamond"/>
        </w:rPr>
        <w:t>echnologies –</w:t>
      </w:r>
      <w:proofErr w:type="spellStart"/>
      <w:r w:rsidR="00953823" w:rsidRPr="00941619">
        <w:rPr>
          <w:rFonts w:ascii="Garamond" w:hAnsi="Garamond"/>
        </w:rPr>
        <w:t>Pune</w:t>
      </w:r>
      <w:proofErr w:type="spellEnd"/>
      <w:r w:rsidR="00953823" w:rsidRPr="00941619">
        <w:rPr>
          <w:rFonts w:ascii="Garamond" w:hAnsi="Garamond"/>
        </w:rPr>
        <w:t>.</w:t>
      </w:r>
    </w:p>
    <w:p w:rsidR="005864E4" w:rsidRPr="005864E4" w:rsidRDefault="005864E4" w:rsidP="005864E4">
      <w:pPr>
        <w:numPr>
          <w:ilvl w:val="0"/>
          <w:numId w:val="47"/>
        </w:numPr>
        <w:jc w:val="both"/>
        <w:rPr>
          <w:rFonts w:ascii="Garamond" w:hAnsi="Garamond"/>
        </w:rPr>
      </w:pPr>
      <w:r w:rsidRPr="005864E4">
        <w:rPr>
          <w:rFonts w:ascii="Garamond" w:hAnsi="Garamond"/>
        </w:rPr>
        <w:t xml:space="preserve">CICS </w:t>
      </w:r>
      <w:r>
        <w:rPr>
          <w:rFonts w:ascii="Garamond" w:hAnsi="Garamond"/>
        </w:rPr>
        <w:t>T</w:t>
      </w:r>
      <w:r w:rsidRPr="00941619">
        <w:rPr>
          <w:rFonts w:ascii="Garamond" w:hAnsi="Garamond"/>
        </w:rPr>
        <w:t>raining under TCS –</w:t>
      </w:r>
      <w:r w:rsidR="00E06D50">
        <w:rPr>
          <w:rFonts w:ascii="Garamond" w:hAnsi="Garamond"/>
        </w:rPr>
        <w:t xml:space="preserve"> </w:t>
      </w:r>
      <w:proofErr w:type="spellStart"/>
      <w:r w:rsidRPr="00941619">
        <w:rPr>
          <w:rFonts w:ascii="Garamond" w:hAnsi="Garamond"/>
        </w:rPr>
        <w:t>Pune</w:t>
      </w:r>
      <w:proofErr w:type="spellEnd"/>
      <w:r w:rsidRPr="00941619">
        <w:rPr>
          <w:rFonts w:ascii="Garamond" w:hAnsi="Garamond"/>
        </w:rPr>
        <w:t>.</w:t>
      </w:r>
    </w:p>
    <w:p w:rsidR="00953823" w:rsidRPr="005864E4" w:rsidRDefault="00953823" w:rsidP="00953823">
      <w:pPr>
        <w:numPr>
          <w:ilvl w:val="0"/>
          <w:numId w:val="47"/>
        </w:numPr>
        <w:jc w:val="both"/>
        <w:rPr>
          <w:rFonts w:ascii="Garamond" w:hAnsi="Garamond"/>
        </w:rPr>
      </w:pPr>
      <w:r w:rsidRPr="005864E4">
        <w:rPr>
          <w:rFonts w:ascii="Garamond" w:hAnsi="Garamond"/>
        </w:rPr>
        <w:t xml:space="preserve">Given </w:t>
      </w:r>
      <w:r w:rsidRPr="00941619">
        <w:rPr>
          <w:rFonts w:ascii="Garamond" w:hAnsi="Garamond"/>
        </w:rPr>
        <w:t>knowledge sharing sessions to the team</w:t>
      </w:r>
      <w:r w:rsidR="00941619">
        <w:rPr>
          <w:rFonts w:ascii="Garamond" w:hAnsi="Garamond"/>
        </w:rPr>
        <w:t>.</w:t>
      </w:r>
    </w:p>
    <w:p w:rsidR="00953823" w:rsidRDefault="00953823" w:rsidP="00953823">
      <w:pPr>
        <w:ind w:left="360"/>
        <w:jc w:val="both"/>
        <w:rPr>
          <w:rFonts w:ascii="Verdana" w:hAnsi="Verdana"/>
          <w:sz w:val="18"/>
          <w:szCs w:val="18"/>
        </w:rPr>
      </w:pPr>
    </w:p>
    <w:p w:rsidR="0010146F" w:rsidRDefault="0010146F" w:rsidP="0026154A">
      <w:pPr>
        <w:rPr>
          <w:rFonts w:ascii="Garamond" w:hAnsi="Garamond"/>
          <w:b/>
          <w:u w:val="single"/>
        </w:rPr>
      </w:pPr>
    </w:p>
    <w:p w:rsidR="00CC6B30" w:rsidRDefault="00CC6B30" w:rsidP="0026154A">
      <w:pPr>
        <w:rPr>
          <w:rFonts w:ascii="Garamond" w:hAnsi="Garamond"/>
          <w:b/>
          <w:u w:val="single"/>
        </w:rPr>
      </w:pPr>
      <w:r w:rsidRPr="00904AB8">
        <w:rPr>
          <w:rFonts w:ascii="Garamond" w:hAnsi="Garamond"/>
          <w:b/>
          <w:u w:val="single"/>
        </w:rPr>
        <w:t>Soft Skill</w:t>
      </w:r>
    </w:p>
    <w:p w:rsidR="00904AB8" w:rsidRPr="00904AB8" w:rsidRDefault="00904AB8" w:rsidP="0026154A">
      <w:pPr>
        <w:rPr>
          <w:rFonts w:ascii="Garamond" w:hAnsi="Garamond"/>
          <w:b/>
          <w:u w:val="single"/>
        </w:rPr>
      </w:pPr>
    </w:p>
    <w:p w:rsidR="00CC6B30" w:rsidRPr="00904AB8" w:rsidRDefault="00677E1F" w:rsidP="0026154A">
      <w:pPr>
        <w:rPr>
          <w:rFonts w:ascii="Garamond" w:hAnsi="Garamond"/>
        </w:rPr>
      </w:pPr>
      <w:r w:rsidRPr="00904AB8">
        <w:rPr>
          <w:rFonts w:ascii="Garamond" w:hAnsi="Garamond"/>
        </w:rPr>
        <w:t xml:space="preserve"> </w:t>
      </w:r>
      <w:r w:rsidR="00CC6B30" w:rsidRPr="00904AB8">
        <w:rPr>
          <w:rFonts w:ascii="Garamond" w:hAnsi="Garamond"/>
        </w:rPr>
        <w:t>Effective communication &amp; Presentation ski</w:t>
      </w:r>
      <w:r w:rsidR="001956C1" w:rsidRPr="00904AB8">
        <w:rPr>
          <w:rFonts w:ascii="Garamond" w:hAnsi="Garamond"/>
        </w:rPr>
        <w:t>lls, Team Management</w:t>
      </w:r>
      <w:r w:rsidR="0097693D" w:rsidRPr="00904AB8">
        <w:rPr>
          <w:rFonts w:ascii="Garamond" w:hAnsi="Garamond"/>
        </w:rPr>
        <w:t>.</w:t>
      </w:r>
    </w:p>
    <w:p w:rsidR="00C47CBA" w:rsidRDefault="00C47CBA" w:rsidP="0026154A">
      <w:pPr>
        <w:spacing w:before="40"/>
        <w:rPr>
          <w:rFonts w:ascii="Garamond" w:hAnsi="Garamond"/>
        </w:rPr>
      </w:pPr>
    </w:p>
    <w:p w:rsidR="0010146F" w:rsidRDefault="0010146F" w:rsidP="0026154A">
      <w:pPr>
        <w:spacing w:before="40"/>
        <w:rPr>
          <w:rFonts w:ascii="Garamond" w:hAnsi="Garamond"/>
        </w:rPr>
      </w:pPr>
    </w:p>
    <w:p w:rsidR="00AB6F91" w:rsidRDefault="00AB6F91" w:rsidP="0026154A">
      <w:pPr>
        <w:spacing w:before="40"/>
        <w:rPr>
          <w:rFonts w:ascii="Garamond" w:hAnsi="Garamond"/>
        </w:rPr>
      </w:pPr>
    </w:p>
    <w:p w:rsidR="00AB6F91" w:rsidRDefault="00AB6F91" w:rsidP="0026154A">
      <w:pPr>
        <w:spacing w:before="40"/>
        <w:rPr>
          <w:rFonts w:ascii="Garamond" w:hAnsi="Garamond"/>
        </w:rPr>
      </w:pPr>
    </w:p>
    <w:p w:rsidR="00AB6F91" w:rsidRPr="00904AB8" w:rsidRDefault="00AB6F91" w:rsidP="0026154A">
      <w:pPr>
        <w:spacing w:before="40"/>
        <w:rPr>
          <w:rFonts w:ascii="Garamond" w:hAnsi="Garamond"/>
        </w:rPr>
      </w:pPr>
    </w:p>
    <w:p w:rsidR="008034B5" w:rsidRPr="003129FD" w:rsidRDefault="00504BFA" w:rsidP="0026154A">
      <w:pPr>
        <w:pBdr>
          <w:bottom w:val="thinThickSmallGap" w:sz="12" w:space="1" w:color="auto"/>
        </w:pBdr>
        <w:rPr>
          <w:rFonts w:ascii="Garamond" w:hAnsi="Garamond"/>
          <w:b/>
          <w:i/>
          <w:u w:val="single"/>
        </w:rPr>
      </w:pPr>
      <w:r w:rsidRPr="00904AB8">
        <w:rPr>
          <w:rFonts w:ascii="Garamond" w:hAnsi="Garamond"/>
          <w:b/>
        </w:rPr>
        <w:t>Professional Experience</w:t>
      </w:r>
    </w:p>
    <w:p w:rsidR="005A59B3" w:rsidRPr="00904AB8" w:rsidRDefault="005A59B3" w:rsidP="0026154A">
      <w:pPr>
        <w:rPr>
          <w:rFonts w:ascii="Garamond" w:hAnsi="Garamond"/>
        </w:rPr>
      </w:pPr>
    </w:p>
    <w:p w:rsidR="00904AB8" w:rsidRDefault="00904AB8" w:rsidP="00904AB8">
      <w:pPr>
        <w:pBdr>
          <w:top w:val="dashed" w:sz="4" w:space="1" w:color="auto"/>
          <w:bottom w:val="dashed" w:sz="4" w:space="1" w:color="auto"/>
        </w:pBdr>
        <w:rPr>
          <w:rFonts w:ascii="Garamond" w:hAnsi="Garamond"/>
        </w:rPr>
      </w:pPr>
    </w:p>
    <w:p w:rsidR="00226997" w:rsidRDefault="008A4052" w:rsidP="00904AB8">
      <w:pPr>
        <w:pBdr>
          <w:top w:val="dashed" w:sz="4" w:space="1" w:color="auto"/>
          <w:bottom w:val="dashed" w:sz="4" w:space="1" w:color="auto"/>
        </w:pBdr>
        <w:rPr>
          <w:rFonts w:ascii="Garamond" w:hAnsi="Garamond"/>
          <w:b/>
        </w:rPr>
      </w:pPr>
      <w:r w:rsidRPr="00904AB8">
        <w:rPr>
          <w:rFonts w:ascii="Garamond" w:hAnsi="Garamond"/>
        </w:rPr>
        <w:t>Working as</w:t>
      </w:r>
      <w:r w:rsidRPr="00904AB8">
        <w:rPr>
          <w:rFonts w:ascii="Garamond" w:hAnsi="Garamond"/>
          <w:b/>
        </w:rPr>
        <w:t xml:space="preserve"> Software Engineer </w:t>
      </w:r>
      <w:r w:rsidRPr="00904AB8">
        <w:rPr>
          <w:rFonts w:ascii="Garamond" w:hAnsi="Garamond"/>
        </w:rPr>
        <w:t>for</w:t>
      </w:r>
      <w:r w:rsidR="000A280B" w:rsidRPr="00904AB8">
        <w:rPr>
          <w:rFonts w:ascii="Garamond" w:hAnsi="Garamond"/>
        </w:rPr>
        <w:t xml:space="preserve"> </w:t>
      </w:r>
      <w:r w:rsidR="00EE1058" w:rsidRPr="00904AB8">
        <w:rPr>
          <w:rFonts w:ascii="Garamond" w:hAnsi="Garamond"/>
          <w:b/>
        </w:rPr>
        <w:t>TCS</w:t>
      </w:r>
      <w:r w:rsidR="006C1BE1" w:rsidRPr="00904AB8">
        <w:rPr>
          <w:rFonts w:ascii="Garamond" w:hAnsi="Garamond"/>
          <w:b/>
        </w:rPr>
        <w:t xml:space="preserve">, </w:t>
      </w:r>
      <w:proofErr w:type="spellStart"/>
      <w:r w:rsidR="006C1BE1" w:rsidRPr="00904AB8">
        <w:rPr>
          <w:rFonts w:ascii="Garamond" w:hAnsi="Garamond"/>
          <w:b/>
        </w:rPr>
        <w:t>Pune</w:t>
      </w:r>
      <w:proofErr w:type="spellEnd"/>
      <w:r w:rsidRPr="00904AB8">
        <w:rPr>
          <w:rFonts w:ascii="Garamond" w:hAnsi="Garamond"/>
          <w:b/>
        </w:rPr>
        <w:t xml:space="preserve"> </w:t>
      </w:r>
      <w:r w:rsidRPr="00904AB8">
        <w:rPr>
          <w:rFonts w:ascii="Garamond" w:hAnsi="Garamond"/>
        </w:rPr>
        <w:t>since</w:t>
      </w:r>
      <w:r w:rsidRPr="00904AB8">
        <w:rPr>
          <w:rFonts w:ascii="Garamond" w:hAnsi="Garamond"/>
          <w:b/>
        </w:rPr>
        <w:t xml:space="preserve"> </w:t>
      </w:r>
      <w:r w:rsidR="00765C5F">
        <w:rPr>
          <w:rFonts w:ascii="Garamond" w:hAnsi="Garamond"/>
          <w:b/>
        </w:rPr>
        <w:t>Jun</w:t>
      </w:r>
      <w:r w:rsidR="00B673C3">
        <w:rPr>
          <w:rFonts w:ascii="Garamond" w:hAnsi="Garamond"/>
          <w:b/>
        </w:rPr>
        <w:t xml:space="preserve"> </w:t>
      </w:r>
      <w:r w:rsidR="00025DAB">
        <w:rPr>
          <w:rFonts w:ascii="Garamond" w:hAnsi="Garamond"/>
          <w:b/>
        </w:rPr>
        <w:t>20</w:t>
      </w:r>
      <w:r w:rsidR="00C10E9E">
        <w:rPr>
          <w:rFonts w:ascii="Garamond" w:hAnsi="Garamond"/>
          <w:b/>
        </w:rPr>
        <w:t>1</w:t>
      </w:r>
      <w:r w:rsidR="00AB6F91">
        <w:rPr>
          <w:rFonts w:ascii="Garamond" w:hAnsi="Garamond"/>
          <w:b/>
        </w:rPr>
        <w:t>3</w:t>
      </w:r>
      <w:r w:rsidR="00B673C3">
        <w:rPr>
          <w:rFonts w:ascii="Garamond" w:hAnsi="Garamond"/>
          <w:b/>
        </w:rPr>
        <w:t xml:space="preserve"> </w:t>
      </w:r>
      <w:r w:rsidR="00B673C3" w:rsidRPr="00904AB8">
        <w:rPr>
          <w:rFonts w:ascii="Garamond" w:hAnsi="Garamond"/>
          <w:b/>
        </w:rPr>
        <w:t>to</w:t>
      </w:r>
      <w:r w:rsidRPr="00904AB8">
        <w:rPr>
          <w:rFonts w:ascii="Garamond" w:hAnsi="Garamond"/>
          <w:b/>
        </w:rPr>
        <w:t xml:space="preserve"> </w:t>
      </w:r>
      <w:r w:rsidR="00E51065" w:rsidRPr="00904AB8">
        <w:rPr>
          <w:rFonts w:ascii="Garamond" w:hAnsi="Garamond"/>
          <w:b/>
        </w:rPr>
        <w:t>till</w:t>
      </w:r>
      <w:r w:rsidR="000A280B" w:rsidRPr="00904AB8">
        <w:rPr>
          <w:rFonts w:ascii="Garamond" w:hAnsi="Garamond"/>
          <w:b/>
        </w:rPr>
        <w:t xml:space="preserve"> Date</w:t>
      </w:r>
    </w:p>
    <w:p w:rsidR="00904AB8" w:rsidRDefault="00904AB8" w:rsidP="00904AB8">
      <w:pPr>
        <w:pBdr>
          <w:top w:val="dashed" w:sz="4" w:space="1" w:color="auto"/>
          <w:bottom w:val="dashed" w:sz="4" w:space="1" w:color="auto"/>
        </w:pBdr>
        <w:rPr>
          <w:rFonts w:ascii="Garamond" w:hAnsi="Garamond"/>
          <w:b/>
        </w:rPr>
      </w:pPr>
    </w:p>
    <w:p w:rsidR="005B5987" w:rsidRDefault="005B5987" w:rsidP="0026154A">
      <w:pPr>
        <w:tabs>
          <w:tab w:val="left" w:pos="720"/>
        </w:tabs>
        <w:rPr>
          <w:rFonts w:ascii="Garamond" w:hAnsi="Garamond"/>
        </w:rPr>
      </w:pPr>
    </w:p>
    <w:p w:rsidR="00543D02" w:rsidRPr="00904AB8" w:rsidRDefault="00543D02" w:rsidP="00543D02">
      <w:pPr>
        <w:numPr>
          <w:ilvl w:val="0"/>
          <w:numId w:val="36"/>
        </w:numPr>
        <w:rPr>
          <w:rFonts w:ascii="Garamond" w:hAnsi="Garamond"/>
          <w:b/>
          <w:u w:val="single"/>
        </w:rPr>
      </w:pPr>
      <w:r w:rsidRPr="00904AB8">
        <w:rPr>
          <w:rFonts w:ascii="Garamond" w:hAnsi="Garamond"/>
          <w:b/>
          <w:u w:val="single"/>
        </w:rPr>
        <w:t>Projects Handled:</w:t>
      </w:r>
    </w:p>
    <w:p w:rsidR="00504BFA" w:rsidRPr="00904AB8" w:rsidRDefault="00504BFA" w:rsidP="00543D02">
      <w:pPr>
        <w:numPr>
          <w:ilvl w:val="0"/>
          <w:numId w:val="36"/>
        </w:numPr>
        <w:rPr>
          <w:rFonts w:ascii="Garamond" w:hAnsi="Garamond"/>
          <w:b/>
          <w:u w:val="single"/>
        </w:rPr>
      </w:pPr>
    </w:p>
    <w:p w:rsidR="00B13F30" w:rsidRPr="00904AB8" w:rsidRDefault="00504BFA" w:rsidP="00823047">
      <w:pPr>
        <w:tabs>
          <w:tab w:val="left" w:pos="720"/>
        </w:tabs>
        <w:rPr>
          <w:rFonts w:ascii="Garamond" w:hAnsi="Garamond"/>
          <w:b/>
          <w:u w:val="single"/>
        </w:rPr>
      </w:pPr>
      <w:r w:rsidRPr="00904AB8">
        <w:rPr>
          <w:rFonts w:ascii="Garamond" w:hAnsi="Garamond"/>
          <w:b/>
          <w:bCs/>
          <w:color w:val="000080"/>
        </w:rPr>
        <w:t xml:space="preserve">Project # 1:  </w:t>
      </w:r>
      <w:r w:rsidR="00B13F30" w:rsidRPr="00904AB8">
        <w:rPr>
          <w:rStyle w:val="StyleLatinArialComplexArial"/>
          <w:rFonts w:ascii="Garamond" w:hAnsi="Garamond"/>
          <w:b/>
          <w:bCs/>
          <w:sz w:val="24"/>
          <w:u w:val="single"/>
        </w:rPr>
        <w:t>AIG</w:t>
      </w:r>
      <w:r w:rsidR="00226DFE">
        <w:rPr>
          <w:rStyle w:val="StyleLatinArialComplexArial"/>
          <w:rFonts w:ascii="Garamond" w:hAnsi="Garamond"/>
          <w:b/>
          <w:bCs/>
          <w:sz w:val="24"/>
          <w:u w:val="single"/>
        </w:rPr>
        <w:t xml:space="preserve">SPCS </w:t>
      </w:r>
    </w:p>
    <w:p w:rsidR="00B13F30" w:rsidRPr="00904AB8" w:rsidRDefault="00B13F30" w:rsidP="00B13F30">
      <w:pPr>
        <w:numPr>
          <w:ilvl w:val="0"/>
          <w:numId w:val="36"/>
        </w:numPr>
        <w:jc w:val="both"/>
        <w:rPr>
          <w:rFonts w:ascii="Garamond" w:hAnsi="Garamond"/>
          <w:b/>
          <w:u w:val="single"/>
        </w:rPr>
      </w:pPr>
    </w:p>
    <w:p w:rsidR="00B13F30" w:rsidRPr="00904AB8" w:rsidRDefault="00B13F30" w:rsidP="00B13F30">
      <w:pPr>
        <w:numPr>
          <w:ilvl w:val="0"/>
          <w:numId w:val="36"/>
        </w:numPr>
        <w:spacing w:before="40"/>
        <w:rPr>
          <w:rFonts w:ascii="Garamond" w:hAnsi="Garamond" w:cs="Arial"/>
        </w:rPr>
      </w:pPr>
      <w:r w:rsidRPr="00904AB8">
        <w:rPr>
          <w:rFonts w:ascii="Garamond" w:hAnsi="Garamond" w:cs="Arial"/>
          <w:b/>
        </w:rPr>
        <w:t xml:space="preserve">     Role</w:t>
      </w:r>
      <w:r w:rsidRPr="00904AB8">
        <w:rPr>
          <w:rFonts w:ascii="Garamond" w:hAnsi="Garamond" w:cs="Arial"/>
          <w:b/>
        </w:rPr>
        <w:tab/>
      </w:r>
      <w:r w:rsidRPr="00904AB8">
        <w:rPr>
          <w:rFonts w:ascii="Garamond" w:hAnsi="Garamond" w:cs="Arial"/>
          <w:b/>
        </w:rPr>
        <w:tab/>
      </w:r>
      <w:r w:rsidRPr="00904AB8">
        <w:rPr>
          <w:rFonts w:ascii="Garamond" w:hAnsi="Garamond" w:cs="Arial"/>
          <w:b/>
        </w:rPr>
        <w:tab/>
      </w:r>
      <w:r w:rsidRPr="00904AB8">
        <w:rPr>
          <w:rFonts w:ascii="Garamond" w:hAnsi="Garamond" w:cs="Arial"/>
          <w:b/>
        </w:rPr>
        <w:tab/>
      </w:r>
      <w:r w:rsidRPr="00904AB8">
        <w:rPr>
          <w:rFonts w:ascii="Garamond" w:hAnsi="Garamond" w:cs="Arial"/>
          <w:b/>
        </w:rPr>
        <w:tab/>
      </w:r>
      <w:r w:rsidRPr="00904AB8">
        <w:rPr>
          <w:rFonts w:ascii="Garamond" w:hAnsi="Garamond" w:cs="Arial"/>
          <w:b/>
        </w:rPr>
        <w:tab/>
      </w:r>
      <w:r w:rsidRPr="00904AB8">
        <w:rPr>
          <w:rFonts w:ascii="Garamond" w:hAnsi="Garamond" w:cs="Arial"/>
          <w:b/>
        </w:rPr>
        <w:tab/>
        <w:t>:</w:t>
      </w:r>
      <w:r w:rsidRPr="00904AB8">
        <w:rPr>
          <w:rFonts w:ascii="Garamond" w:hAnsi="Garamond" w:cs="Arial"/>
        </w:rPr>
        <w:t xml:space="preserve"> </w:t>
      </w:r>
      <w:r w:rsidRPr="00904AB8">
        <w:rPr>
          <w:rFonts w:ascii="Garamond" w:hAnsi="Garamond" w:cs="Arial"/>
        </w:rPr>
        <w:tab/>
      </w:r>
      <w:r w:rsidRPr="00904AB8">
        <w:rPr>
          <w:rFonts w:ascii="Garamond" w:hAnsi="Garamond" w:cs="Arial"/>
        </w:rPr>
        <w:tab/>
        <w:t>Software Engineer</w:t>
      </w:r>
    </w:p>
    <w:p w:rsidR="00B13F30" w:rsidRPr="00904AB8" w:rsidRDefault="00B13F30" w:rsidP="00B13F30">
      <w:pPr>
        <w:numPr>
          <w:ilvl w:val="0"/>
          <w:numId w:val="36"/>
        </w:numPr>
        <w:spacing w:before="40"/>
        <w:rPr>
          <w:rFonts w:ascii="Garamond" w:hAnsi="Garamond" w:cs="Arial"/>
        </w:rPr>
      </w:pPr>
      <w:r w:rsidRPr="00904AB8">
        <w:rPr>
          <w:rFonts w:ascii="Garamond" w:hAnsi="Garamond" w:cs="Arial"/>
          <w:b/>
        </w:rPr>
        <w:t xml:space="preserve">     Client</w:t>
      </w:r>
      <w:r w:rsidRPr="00904AB8">
        <w:rPr>
          <w:rFonts w:ascii="Garamond" w:hAnsi="Garamond" w:cs="Arial"/>
          <w:b/>
        </w:rPr>
        <w:tab/>
      </w:r>
      <w:r w:rsidRPr="00904AB8">
        <w:rPr>
          <w:rFonts w:ascii="Garamond" w:hAnsi="Garamond" w:cs="Arial"/>
          <w:b/>
        </w:rPr>
        <w:tab/>
      </w:r>
      <w:r w:rsidRPr="00904AB8">
        <w:rPr>
          <w:rFonts w:ascii="Garamond" w:hAnsi="Garamond" w:cs="Arial"/>
          <w:b/>
        </w:rPr>
        <w:tab/>
      </w:r>
      <w:r w:rsidRPr="00904AB8">
        <w:rPr>
          <w:rFonts w:ascii="Garamond" w:hAnsi="Garamond" w:cs="Arial"/>
          <w:b/>
        </w:rPr>
        <w:tab/>
      </w:r>
      <w:r w:rsidRPr="00904AB8">
        <w:rPr>
          <w:rFonts w:ascii="Garamond" w:hAnsi="Garamond" w:cs="Arial"/>
          <w:b/>
        </w:rPr>
        <w:tab/>
      </w:r>
      <w:r w:rsidRPr="00904AB8">
        <w:rPr>
          <w:rFonts w:ascii="Garamond" w:hAnsi="Garamond" w:cs="Arial"/>
          <w:b/>
        </w:rPr>
        <w:tab/>
        <w:t>:</w:t>
      </w:r>
      <w:r w:rsidRPr="00904AB8">
        <w:rPr>
          <w:rFonts w:ascii="Garamond" w:hAnsi="Garamond" w:cs="Arial"/>
        </w:rPr>
        <w:t xml:space="preserve">        AIG</w:t>
      </w:r>
    </w:p>
    <w:p w:rsidR="00B13F30" w:rsidRPr="00904AB8" w:rsidRDefault="00B13F30" w:rsidP="00B13F30">
      <w:pPr>
        <w:numPr>
          <w:ilvl w:val="0"/>
          <w:numId w:val="36"/>
        </w:numPr>
        <w:spacing w:before="40"/>
        <w:rPr>
          <w:rFonts w:ascii="Garamond" w:hAnsi="Garamond" w:cs="Arial"/>
        </w:rPr>
      </w:pPr>
      <w:r w:rsidRPr="00904AB8">
        <w:rPr>
          <w:rFonts w:ascii="Garamond" w:hAnsi="Garamond" w:cs="Arial"/>
        </w:rPr>
        <w:t xml:space="preserve">     </w:t>
      </w:r>
      <w:r w:rsidRPr="00904AB8">
        <w:rPr>
          <w:rFonts w:ascii="Garamond" w:hAnsi="Garamond" w:cs="Arial"/>
          <w:b/>
        </w:rPr>
        <w:t>Skill set used</w:t>
      </w:r>
      <w:r w:rsidRPr="00904AB8">
        <w:rPr>
          <w:rFonts w:ascii="Garamond" w:hAnsi="Garamond" w:cs="Arial"/>
          <w:b/>
        </w:rPr>
        <w:tab/>
      </w:r>
      <w:r w:rsidRPr="00904AB8">
        <w:rPr>
          <w:rFonts w:ascii="Garamond" w:hAnsi="Garamond" w:cs="Arial"/>
          <w:b/>
        </w:rPr>
        <w:tab/>
      </w:r>
      <w:r w:rsidRPr="00904AB8">
        <w:rPr>
          <w:rFonts w:ascii="Garamond" w:hAnsi="Garamond" w:cs="Arial"/>
          <w:b/>
        </w:rPr>
        <w:tab/>
      </w:r>
      <w:r w:rsidRPr="00904AB8">
        <w:rPr>
          <w:rFonts w:ascii="Garamond" w:hAnsi="Garamond" w:cs="Arial"/>
          <w:b/>
        </w:rPr>
        <w:tab/>
        <w:t>:</w:t>
      </w:r>
      <w:r w:rsidRPr="00904AB8">
        <w:rPr>
          <w:rFonts w:ascii="Garamond" w:hAnsi="Garamond" w:cs="Arial"/>
          <w:b/>
        </w:rPr>
        <w:tab/>
        <w:t xml:space="preserve">    </w:t>
      </w:r>
      <w:r w:rsidRPr="00904AB8">
        <w:rPr>
          <w:rFonts w:ascii="Garamond" w:hAnsi="Garamond" w:cs="Arial"/>
        </w:rPr>
        <w:t xml:space="preserve"> COBOL, JCL, </w:t>
      </w:r>
      <w:r w:rsidR="00122FC4" w:rsidRPr="00904AB8">
        <w:rPr>
          <w:rFonts w:ascii="Garamond" w:hAnsi="Garamond" w:cs="Arial"/>
        </w:rPr>
        <w:t xml:space="preserve">CICS, </w:t>
      </w:r>
      <w:r w:rsidRPr="00904AB8">
        <w:rPr>
          <w:rFonts w:ascii="Garamond" w:hAnsi="Garamond" w:cs="Arial"/>
        </w:rPr>
        <w:t>DB2</w:t>
      </w:r>
      <w:r w:rsidR="00FA4188" w:rsidRPr="00904AB8">
        <w:rPr>
          <w:rFonts w:ascii="Garamond" w:hAnsi="Garamond" w:cs="Arial"/>
        </w:rPr>
        <w:t>, VSAM</w:t>
      </w:r>
    </w:p>
    <w:p w:rsidR="00B13F30" w:rsidRPr="00904AB8" w:rsidRDefault="00B13F30" w:rsidP="00B13F30">
      <w:pPr>
        <w:numPr>
          <w:ilvl w:val="0"/>
          <w:numId w:val="36"/>
        </w:numPr>
        <w:spacing w:before="40"/>
        <w:rPr>
          <w:rFonts w:ascii="Garamond" w:hAnsi="Garamond" w:cs="Arial"/>
        </w:rPr>
      </w:pPr>
      <w:r w:rsidRPr="00904AB8">
        <w:rPr>
          <w:rFonts w:ascii="Garamond" w:hAnsi="Garamond" w:cs="Arial"/>
          <w:b/>
        </w:rPr>
        <w:t xml:space="preserve">     Tool</w:t>
      </w:r>
      <w:r w:rsidRPr="00904AB8">
        <w:rPr>
          <w:rFonts w:ascii="Garamond" w:hAnsi="Garamond" w:cs="Arial"/>
          <w:b/>
        </w:rPr>
        <w:tab/>
      </w:r>
      <w:r w:rsidRPr="00904AB8">
        <w:rPr>
          <w:rFonts w:ascii="Garamond" w:hAnsi="Garamond" w:cs="Arial"/>
          <w:b/>
        </w:rPr>
        <w:tab/>
      </w:r>
      <w:r w:rsidRPr="00904AB8">
        <w:rPr>
          <w:rFonts w:ascii="Garamond" w:hAnsi="Garamond" w:cs="Arial"/>
          <w:b/>
        </w:rPr>
        <w:tab/>
      </w:r>
      <w:r w:rsidRPr="00904AB8">
        <w:rPr>
          <w:rFonts w:ascii="Garamond" w:hAnsi="Garamond" w:cs="Arial"/>
          <w:b/>
        </w:rPr>
        <w:tab/>
      </w:r>
      <w:r w:rsidRPr="00904AB8">
        <w:rPr>
          <w:rFonts w:ascii="Garamond" w:hAnsi="Garamond" w:cs="Arial"/>
          <w:b/>
        </w:rPr>
        <w:tab/>
      </w:r>
      <w:r w:rsidRPr="00904AB8">
        <w:rPr>
          <w:rFonts w:ascii="Garamond" w:hAnsi="Garamond" w:cs="Arial"/>
          <w:b/>
        </w:rPr>
        <w:tab/>
      </w:r>
      <w:r w:rsidRPr="00904AB8">
        <w:rPr>
          <w:rFonts w:ascii="Garamond" w:hAnsi="Garamond" w:cs="Arial"/>
          <w:b/>
        </w:rPr>
        <w:tab/>
        <w:t>:</w:t>
      </w:r>
      <w:r w:rsidR="00F63D3C" w:rsidRPr="00904AB8">
        <w:rPr>
          <w:rFonts w:ascii="Garamond" w:hAnsi="Garamond" w:cs="Arial"/>
        </w:rPr>
        <w:t xml:space="preserve"> </w:t>
      </w:r>
      <w:r w:rsidR="00F63D3C" w:rsidRPr="00904AB8">
        <w:rPr>
          <w:rFonts w:ascii="Garamond" w:hAnsi="Garamond" w:cs="Arial"/>
        </w:rPr>
        <w:tab/>
      </w:r>
      <w:r w:rsidR="00F63D3C" w:rsidRPr="00904AB8">
        <w:rPr>
          <w:rFonts w:ascii="Garamond" w:hAnsi="Garamond" w:cs="Arial"/>
        </w:rPr>
        <w:tab/>
      </w:r>
      <w:proofErr w:type="spellStart"/>
      <w:r w:rsidR="00F63D3C" w:rsidRPr="00904AB8">
        <w:rPr>
          <w:rFonts w:ascii="Garamond" w:hAnsi="Garamond" w:cs="Arial"/>
        </w:rPr>
        <w:t>Endevo</w:t>
      </w:r>
      <w:r w:rsidRPr="00904AB8">
        <w:rPr>
          <w:rFonts w:ascii="Garamond" w:hAnsi="Garamond" w:cs="Arial"/>
        </w:rPr>
        <w:t>r</w:t>
      </w:r>
      <w:proofErr w:type="spellEnd"/>
      <w:r w:rsidRPr="00904AB8">
        <w:rPr>
          <w:rFonts w:ascii="Garamond" w:hAnsi="Garamond" w:cs="Arial"/>
        </w:rPr>
        <w:t>, FILE</w:t>
      </w:r>
      <w:r w:rsidR="006B3D26">
        <w:rPr>
          <w:rFonts w:ascii="Garamond" w:hAnsi="Garamond" w:cs="Arial"/>
        </w:rPr>
        <w:t xml:space="preserve">-AID, </w:t>
      </w:r>
      <w:r w:rsidR="00DB5339">
        <w:rPr>
          <w:rFonts w:ascii="Garamond" w:hAnsi="Garamond" w:cs="Arial"/>
        </w:rPr>
        <w:t>C</w:t>
      </w:r>
      <w:r w:rsidR="00AB6F91">
        <w:rPr>
          <w:rFonts w:ascii="Garamond" w:hAnsi="Garamond" w:cs="Arial"/>
        </w:rPr>
        <w:t>A7</w:t>
      </w:r>
    </w:p>
    <w:p w:rsidR="00B13F30" w:rsidRPr="00904AB8" w:rsidRDefault="00B13F30" w:rsidP="00B13F30">
      <w:pPr>
        <w:numPr>
          <w:ilvl w:val="0"/>
          <w:numId w:val="36"/>
        </w:numPr>
        <w:spacing w:before="40"/>
        <w:rPr>
          <w:rFonts w:ascii="Garamond" w:hAnsi="Garamond" w:cs="Arial"/>
        </w:rPr>
      </w:pPr>
      <w:r w:rsidRPr="00904AB8">
        <w:rPr>
          <w:rFonts w:ascii="Garamond" w:hAnsi="Garamond" w:cs="Arial"/>
        </w:rPr>
        <w:t xml:space="preserve">     </w:t>
      </w:r>
      <w:r w:rsidRPr="00904AB8">
        <w:rPr>
          <w:rFonts w:ascii="Garamond" w:hAnsi="Garamond" w:cs="Arial"/>
          <w:b/>
        </w:rPr>
        <w:t>Operating System</w:t>
      </w:r>
      <w:r w:rsidRPr="00904AB8">
        <w:rPr>
          <w:rFonts w:ascii="Garamond" w:hAnsi="Garamond" w:cs="Arial"/>
          <w:b/>
        </w:rPr>
        <w:tab/>
      </w:r>
      <w:r w:rsidRPr="00904AB8">
        <w:rPr>
          <w:rFonts w:ascii="Garamond" w:hAnsi="Garamond" w:cs="Arial"/>
          <w:b/>
        </w:rPr>
        <w:tab/>
        <w:t>:</w:t>
      </w:r>
      <w:r w:rsidRPr="00904AB8">
        <w:rPr>
          <w:rFonts w:ascii="Garamond" w:hAnsi="Garamond" w:cs="Arial"/>
        </w:rPr>
        <w:t xml:space="preserve"> </w:t>
      </w:r>
      <w:r w:rsidRPr="00904AB8">
        <w:rPr>
          <w:rFonts w:ascii="Garamond" w:hAnsi="Garamond" w:cs="Arial"/>
        </w:rPr>
        <w:tab/>
      </w:r>
      <w:r w:rsidRPr="00904AB8">
        <w:rPr>
          <w:rFonts w:ascii="Garamond" w:hAnsi="Garamond" w:cs="Arial"/>
        </w:rPr>
        <w:tab/>
        <w:t>OS/390</w:t>
      </w:r>
    </w:p>
    <w:p w:rsidR="00B13F30" w:rsidRPr="00904AB8" w:rsidRDefault="00B13F30" w:rsidP="00B13F30">
      <w:pPr>
        <w:numPr>
          <w:ilvl w:val="0"/>
          <w:numId w:val="36"/>
        </w:numPr>
        <w:spacing w:before="40"/>
        <w:rPr>
          <w:rFonts w:ascii="Garamond" w:hAnsi="Garamond" w:cs="Arial"/>
        </w:rPr>
      </w:pPr>
      <w:r w:rsidRPr="00904AB8">
        <w:rPr>
          <w:rFonts w:ascii="Garamond" w:hAnsi="Garamond" w:cs="Arial"/>
        </w:rPr>
        <w:t xml:space="preserve">     </w:t>
      </w:r>
      <w:r w:rsidRPr="00904AB8">
        <w:rPr>
          <w:rFonts w:ascii="Garamond" w:hAnsi="Garamond" w:cs="Arial"/>
          <w:b/>
        </w:rPr>
        <w:t>Duration</w:t>
      </w:r>
      <w:r w:rsidRPr="00904AB8">
        <w:rPr>
          <w:rFonts w:ascii="Garamond" w:hAnsi="Garamond" w:cs="Arial"/>
          <w:b/>
        </w:rPr>
        <w:tab/>
      </w:r>
      <w:r w:rsidRPr="00904AB8">
        <w:rPr>
          <w:rFonts w:ascii="Garamond" w:hAnsi="Garamond" w:cs="Arial"/>
          <w:b/>
        </w:rPr>
        <w:tab/>
      </w:r>
      <w:r w:rsidRPr="00904AB8">
        <w:rPr>
          <w:rFonts w:ascii="Garamond" w:hAnsi="Garamond" w:cs="Arial"/>
          <w:b/>
        </w:rPr>
        <w:tab/>
      </w:r>
      <w:r w:rsidRPr="00904AB8">
        <w:rPr>
          <w:rFonts w:ascii="Garamond" w:hAnsi="Garamond" w:cs="Arial"/>
          <w:b/>
        </w:rPr>
        <w:tab/>
      </w:r>
      <w:r w:rsidRPr="00904AB8">
        <w:rPr>
          <w:rFonts w:ascii="Garamond" w:hAnsi="Garamond" w:cs="Arial"/>
          <w:b/>
        </w:rPr>
        <w:tab/>
        <w:t>:</w:t>
      </w:r>
      <w:r w:rsidRPr="00904AB8">
        <w:rPr>
          <w:rFonts w:ascii="Garamond" w:hAnsi="Garamond" w:cs="Arial"/>
        </w:rPr>
        <w:tab/>
      </w:r>
      <w:r w:rsidRPr="00904AB8">
        <w:rPr>
          <w:rFonts w:ascii="Garamond" w:hAnsi="Garamond" w:cs="Arial"/>
        </w:rPr>
        <w:tab/>
      </w:r>
      <w:r w:rsidR="00C23E50">
        <w:rPr>
          <w:rFonts w:ascii="Garamond" w:hAnsi="Garamond" w:cs="Arial"/>
        </w:rPr>
        <w:t>Oct</w:t>
      </w:r>
      <w:r w:rsidR="007277F1">
        <w:rPr>
          <w:rFonts w:ascii="Garamond" w:hAnsi="Garamond" w:cs="Arial"/>
          <w:color w:val="000000"/>
        </w:rPr>
        <w:t xml:space="preserve"> 201</w:t>
      </w:r>
      <w:r w:rsidR="00AB6F91">
        <w:rPr>
          <w:rFonts w:ascii="Garamond" w:hAnsi="Garamond" w:cs="Arial"/>
          <w:color w:val="000000"/>
        </w:rPr>
        <w:t>4</w:t>
      </w:r>
      <w:r w:rsidRPr="00904AB8">
        <w:rPr>
          <w:rFonts w:ascii="Garamond" w:hAnsi="Garamond" w:cs="Arial"/>
          <w:color w:val="000000"/>
        </w:rPr>
        <w:t xml:space="preserve"> to till date</w:t>
      </w:r>
    </w:p>
    <w:p w:rsidR="00B13F30" w:rsidRPr="00904AB8" w:rsidRDefault="00B13F30" w:rsidP="00B13F30">
      <w:pPr>
        <w:numPr>
          <w:ilvl w:val="0"/>
          <w:numId w:val="36"/>
        </w:numPr>
        <w:spacing w:before="40"/>
        <w:rPr>
          <w:rFonts w:ascii="Garamond" w:hAnsi="Garamond" w:cs="Arial"/>
        </w:rPr>
      </w:pPr>
      <w:r w:rsidRPr="00904AB8">
        <w:rPr>
          <w:rFonts w:ascii="Garamond" w:hAnsi="Garamond" w:cs="Arial"/>
        </w:rPr>
        <w:t xml:space="preserve">     </w:t>
      </w:r>
      <w:r w:rsidRPr="00904AB8">
        <w:rPr>
          <w:rFonts w:ascii="Garamond" w:hAnsi="Garamond" w:cs="Arial"/>
          <w:b/>
        </w:rPr>
        <w:t>Team Size</w:t>
      </w:r>
      <w:r w:rsidRPr="00904AB8">
        <w:rPr>
          <w:rFonts w:ascii="Garamond" w:hAnsi="Garamond" w:cs="Arial"/>
          <w:b/>
        </w:rPr>
        <w:tab/>
      </w:r>
      <w:r w:rsidRPr="00904AB8">
        <w:rPr>
          <w:rFonts w:ascii="Garamond" w:hAnsi="Garamond" w:cs="Arial"/>
          <w:b/>
        </w:rPr>
        <w:tab/>
      </w:r>
      <w:r w:rsidRPr="00904AB8">
        <w:rPr>
          <w:rFonts w:ascii="Garamond" w:hAnsi="Garamond" w:cs="Arial"/>
          <w:b/>
        </w:rPr>
        <w:tab/>
      </w:r>
      <w:r w:rsidRPr="00904AB8">
        <w:rPr>
          <w:rFonts w:ascii="Garamond" w:hAnsi="Garamond" w:cs="Arial"/>
          <w:b/>
        </w:rPr>
        <w:tab/>
      </w:r>
      <w:r w:rsidRPr="00904AB8">
        <w:rPr>
          <w:rFonts w:ascii="Garamond" w:hAnsi="Garamond" w:cs="Arial"/>
          <w:b/>
        </w:rPr>
        <w:tab/>
        <w:t>:</w:t>
      </w:r>
      <w:r w:rsidRPr="00904AB8">
        <w:rPr>
          <w:rFonts w:ascii="Garamond" w:hAnsi="Garamond" w:cs="Arial"/>
        </w:rPr>
        <w:t xml:space="preserve">        8</w:t>
      </w:r>
    </w:p>
    <w:p w:rsidR="00B13F30" w:rsidRDefault="00B13F30" w:rsidP="00B13F30">
      <w:pPr>
        <w:rPr>
          <w:rFonts w:ascii="Garamond" w:hAnsi="Garamond"/>
        </w:rPr>
      </w:pPr>
    </w:p>
    <w:p w:rsidR="000B6E97" w:rsidRPr="00904AB8" w:rsidRDefault="000B6E97" w:rsidP="00B13F30">
      <w:pPr>
        <w:rPr>
          <w:rFonts w:ascii="Garamond" w:hAnsi="Garamond"/>
        </w:rPr>
      </w:pPr>
    </w:p>
    <w:p w:rsidR="00A4234F" w:rsidRPr="00904AB8" w:rsidRDefault="00A4234F" w:rsidP="00A4234F">
      <w:pPr>
        <w:pStyle w:val="Heading1"/>
        <w:numPr>
          <w:ilvl w:val="0"/>
          <w:numId w:val="36"/>
        </w:numPr>
        <w:tabs>
          <w:tab w:val="clear" w:pos="8748"/>
          <w:tab w:val="left" w:pos="420"/>
          <w:tab w:val="right" w:pos="9168"/>
        </w:tabs>
        <w:ind w:left="105" w:right="90"/>
        <w:rPr>
          <w:rFonts w:ascii="Garamond" w:hAnsi="Garamond"/>
        </w:rPr>
      </w:pPr>
      <w:r w:rsidRPr="00904AB8">
        <w:rPr>
          <w:rFonts w:ascii="Garamond" w:hAnsi="Garamond"/>
        </w:rPr>
        <w:t>Description</w:t>
      </w:r>
    </w:p>
    <w:p w:rsidR="00A4234F" w:rsidRPr="00904AB8" w:rsidRDefault="00A4234F" w:rsidP="00A4234F">
      <w:pPr>
        <w:pStyle w:val="verdana"/>
        <w:ind w:left="135"/>
        <w:rPr>
          <w:rStyle w:val="apple-style-span"/>
          <w:rFonts w:ascii="Garamond" w:hAnsi="Garamond" w:cs="Arial"/>
          <w:b/>
          <w:bCs/>
          <w:color w:val="000000"/>
        </w:rPr>
      </w:pPr>
    </w:p>
    <w:p w:rsidR="00A4234F" w:rsidRPr="00904AB8" w:rsidRDefault="00A4234F" w:rsidP="00A4234F">
      <w:pPr>
        <w:pStyle w:val="Style1"/>
        <w:rPr>
          <w:rFonts w:ascii="Garamond" w:hAnsi="Garamond"/>
          <w:sz w:val="24"/>
          <w:szCs w:val="24"/>
          <w:lang w:val="en-GB"/>
        </w:rPr>
      </w:pPr>
      <w:r w:rsidRPr="00904AB8">
        <w:rPr>
          <w:rStyle w:val="apple-style-span"/>
          <w:rFonts w:ascii="Garamond" w:hAnsi="Garamond"/>
          <w:b/>
          <w:bCs/>
          <w:sz w:val="24"/>
          <w:szCs w:val="24"/>
        </w:rPr>
        <w:t>American International Group, Inc.</w:t>
      </w:r>
      <w:r w:rsidRPr="00904AB8">
        <w:rPr>
          <w:rStyle w:val="apple-converted-space"/>
          <w:rFonts w:ascii="Garamond" w:hAnsi="Garamond"/>
          <w:sz w:val="24"/>
          <w:szCs w:val="24"/>
        </w:rPr>
        <w:t> </w:t>
      </w:r>
      <w:r w:rsidRPr="00904AB8">
        <w:rPr>
          <w:rStyle w:val="apple-style-span"/>
          <w:rFonts w:ascii="Garamond" w:hAnsi="Garamond"/>
          <w:sz w:val="24"/>
          <w:szCs w:val="24"/>
        </w:rPr>
        <w:t>(</w:t>
      </w:r>
      <w:r w:rsidRPr="00904AB8">
        <w:rPr>
          <w:rStyle w:val="apple-style-span"/>
          <w:rFonts w:ascii="Garamond" w:hAnsi="Garamond"/>
          <w:b/>
          <w:bCs/>
          <w:sz w:val="24"/>
          <w:szCs w:val="24"/>
        </w:rPr>
        <w:t>AIG</w:t>
      </w:r>
      <w:r w:rsidRPr="00904AB8">
        <w:rPr>
          <w:rStyle w:val="apple-style-span"/>
          <w:rFonts w:ascii="Garamond" w:hAnsi="Garamond"/>
          <w:sz w:val="24"/>
          <w:szCs w:val="24"/>
        </w:rPr>
        <w:t>) is an</w:t>
      </w:r>
      <w:r w:rsidRPr="00904AB8">
        <w:rPr>
          <w:rStyle w:val="apple-converted-space"/>
          <w:rFonts w:ascii="Garamond" w:hAnsi="Garamond"/>
          <w:sz w:val="24"/>
          <w:szCs w:val="24"/>
        </w:rPr>
        <w:t> </w:t>
      </w:r>
      <w:r w:rsidRPr="00904AB8">
        <w:rPr>
          <w:rStyle w:val="apple-style-span"/>
          <w:rFonts w:ascii="Garamond" w:hAnsi="Garamond"/>
          <w:sz w:val="24"/>
          <w:szCs w:val="24"/>
        </w:rPr>
        <w:t>American insurance corporation and is among the largest underwriters of commercial and industrial insurance in the United States. Its corporate headquarters are located in the American International Building</w:t>
      </w:r>
      <w:r w:rsidRPr="00904AB8">
        <w:rPr>
          <w:rStyle w:val="apple-converted-space"/>
          <w:rFonts w:ascii="Garamond" w:hAnsi="Garamond"/>
          <w:sz w:val="24"/>
          <w:szCs w:val="24"/>
        </w:rPr>
        <w:t> </w:t>
      </w:r>
      <w:r w:rsidRPr="00904AB8">
        <w:rPr>
          <w:rStyle w:val="apple-style-span"/>
          <w:rFonts w:ascii="Garamond" w:hAnsi="Garamond"/>
          <w:sz w:val="24"/>
          <w:szCs w:val="24"/>
        </w:rPr>
        <w:t>in New York City</w:t>
      </w:r>
      <w:r w:rsidRPr="00904AB8">
        <w:rPr>
          <w:rFonts w:ascii="Garamond" w:hAnsi="Garamond"/>
          <w:sz w:val="24"/>
          <w:szCs w:val="24"/>
          <w:lang w:val="en-GB"/>
        </w:rPr>
        <w:t>. Company has serving more than 70 million customers in 130 countries.</w:t>
      </w:r>
    </w:p>
    <w:p w:rsidR="00A4234F" w:rsidRDefault="00A4234F" w:rsidP="00A4234F">
      <w:pPr>
        <w:pStyle w:val="verdana"/>
        <w:ind w:left="135"/>
        <w:rPr>
          <w:rFonts w:ascii="Garamond" w:hAnsi="Garamond"/>
          <w:i/>
          <w:iCs/>
          <w:lang w:val="en-GB"/>
        </w:rPr>
      </w:pPr>
    </w:p>
    <w:p w:rsidR="00E360FB" w:rsidRPr="00904AB8" w:rsidRDefault="00E360FB" w:rsidP="00A4234F">
      <w:pPr>
        <w:pStyle w:val="verdana"/>
        <w:ind w:left="135"/>
        <w:rPr>
          <w:rFonts w:ascii="Garamond" w:hAnsi="Garamond"/>
          <w:i/>
          <w:iCs/>
          <w:lang w:val="en-GB"/>
        </w:rPr>
      </w:pPr>
    </w:p>
    <w:p w:rsidR="002A4D41" w:rsidRPr="002A4D41" w:rsidRDefault="00DF6028" w:rsidP="002A4D41">
      <w:pPr>
        <w:rPr>
          <w:rFonts w:ascii="Garamond" w:hAnsi="Garamond"/>
        </w:rPr>
      </w:pPr>
      <w:r>
        <w:rPr>
          <w:rFonts w:ascii="Garamond" w:hAnsi="Garamond"/>
          <w:b/>
        </w:rPr>
        <w:t xml:space="preserve"> </w:t>
      </w:r>
      <w:r w:rsidR="00B13F30" w:rsidRPr="00904AB8">
        <w:rPr>
          <w:rFonts w:ascii="Garamond" w:hAnsi="Garamond"/>
          <w:b/>
        </w:rPr>
        <w:t>Insurance S</w:t>
      </w:r>
      <w:r w:rsidR="00193F84">
        <w:rPr>
          <w:rFonts w:ascii="Garamond" w:hAnsi="Garamond"/>
          <w:b/>
        </w:rPr>
        <w:t>PCS</w:t>
      </w:r>
      <w:r w:rsidR="00B13F30" w:rsidRPr="00904AB8">
        <w:rPr>
          <w:rFonts w:ascii="Garamond" w:hAnsi="Garamond"/>
          <w:b/>
        </w:rPr>
        <w:t xml:space="preserve"> (</w:t>
      </w:r>
      <w:r w:rsidR="00215BCB">
        <w:rPr>
          <w:rFonts w:ascii="Garamond" w:hAnsi="Garamond"/>
          <w:b/>
        </w:rPr>
        <w:t>Sales Performance and Commission</w:t>
      </w:r>
      <w:r w:rsidR="00B13F30" w:rsidRPr="00904AB8">
        <w:rPr>
          <w:rFonts w:ascii="Garamond" w:hAnsi="Garamond"/>
          <w:b/>
        </w:rPr>
        <w:t xml:space="preserve"> System)</w:t>
      </w:r>
      <w:r w:rsidR="00B13F30" w:rsidRPr="00904AB8">
        <w:rPr>
          <w:rFonts w:ascii="Garamond" w:hAnsi="Garamond"/>
        </w:rPr>
        <w:t xml:space="preserve"> </w:t>
      </w:r>
      <w:proofErr w:type="gramStart"/>
      <w:r w:rsidR="002A4D41" w:rsidRPr="002A4D41">
        <w:rPr>
          <w:rFonts w:ascii="Garamond" w:hAnsi="Garamond"/>
        </w:rPr>
        <w:t>The</w:t>
      </w:r>
      <w:proofErr w:type="gramEnd"/>
      <w:r w:rsidR="002A4D41" w:rsidRPr="002A4D41">
        <w:rPr>
          <w:rFonts w:ascii="Garamond" w:hAnsi="Garamond"/>
        </w:rPr>
        <w:t xml:space="preserve"> main objective of </w:t>
      </w:r>
      <w:r w:rsidR="00215BCB">
        <w:rPr>
          <w:rFonts w:ascii="Garamond" w:hAnsi="Garamond"/>
        </w:rPr>
        <w:t>sales performance and commission</w:t>
      </w:r>
      <w:r w:rsidR="00C81AC4">
        <w:rPr>
          <w:rFonts w:ascii="Garamond" w:hAnsi="Garamond"/>
        </w:rPr>
        <w:t xml:space="preserve"> s</w:t>
      </w:r>
      <w:r w:rsidR="00E502E8">
        <w:rPr>
          <w:rFonts w:ascii="Garamond" w:hAnsi="Garamond"/>
        </w:rPr>
        <w:t>ystem (SPCS</w:t>
      </w:r>
      <w:r w:rsidR="002A4D41" w:rsidRPr="002A4D41">
        <w:rPr>
          <w:rFonts w:ascii="Garamond" w:hAnsi="Garamond"/>
        </w:rPr>
        <w:t>) is to deals with</w:t>
      </w:r>
      <w:r w:rsidR="002A5DCD">
        <w:rPr>
          <w:rFonts w:ascii="Garamond" w:hAnsi="Garamond"/>
        </w:rPr>
        <w:t xml:space="preserve"> sales</w:t>
      </w:r>
      <w:r w:rsidR="002A4D41" w:rsidRPr="002A4D41">
        <w:rPr>
          <w:rFonts w:ascii="Garamond" w:hAnsi="Garamond"/>
        </w:rPr>
        <w:t xml:space="preserve"> </w:t>
      </w:r>
      <w:r w:rsidR="00215BCB">
        <w:rPr>
          <w:rFonts w:ascii="Garamond" w:hAnsi="Garamond"/>
        </w:rPr>
        <w:t>insurance business. SPCS</w:t>
      </w:r>
      <w:r w:rsidR="002A4D41" w:rsidRPr="002A4D41">
        <w:rPr>
          <w:rFonts w:ascii="Garamond" w:hAnsi="Garamond"/>
        </w:rPr>
        <w:t xml:space="preserve"> basically deals with the receipts and processing of </w:t>
      </w:r>
      <w:r w:rsidR="00267BCE" w:rsidRPr="002A4D41">
        <w:rPr>
          <w:rFonts w:ascii="Garamond" w:hAnsi="Garamond"/>
        </w:rPr>
        <w:t>application from</w:t>
      </w:r>
      <w:r w:rsidR="002A4D41" w:rsidRPr="002A4D41">
        <w:rPr>
          <w:rFonts w:ascii="Garamond" w:hAnsi="Garamond"/>
        </w:rPr>
        <w:t xml:space="preserve"> the customers and management of </w:t>
      </w:r>
      <w:r w:rsidR="00650D0A">
        <w:rPr>
          <w:rFonts w:ascii="Garamond" w:hAnsi="Garamond"/>
        </w:rPr>
        <w:t xml:space="preserve">AIG system </w:t>
      </w:r>
      <w:r w:rsidR="002A4D41" w:rsidRPr="002A4D41">
        <w:rPr>
          <w:rFonts w:ascii="Garamond" w:hAnsi="Garamond"/>
        </w:rPr>
        <w:t>sales channel.</w:t>
      </w:r>
    </w:p>
    <w:p w:rsidR="00B13F30" w:rsidRDefault="00B13F30" w:rsidP="002A4D41">
      <w:pPr>
        <w:pStyle w:val="verdana"/>
        <w:ind w:left="135"/>
        <w:rPr>
          <w:rFonts w:ascii="Garamond" w:hAnsi="Garamond"/>
          <w:lang w:val="en-GB"/>
        </w:rPr>
      </w:pPr>
    </w:p>
    <w:p w:rsidR="008126E4" w:rsidRPr="00904AB8" w:rsidRDefault="008126E4" w:rsidP="002A4D41">
      <w:pPr>
        <w:pStyle w:val="verdana"/>
        <w:ind w:left="135"/>
        <w:rPr>
          <w:rFonts w:ascii="Garamond" w:hAnsi="Garamond"/>
          <w:lang w:val="en-GB"/>
        </w:rPr>
      </w:pPr>
    </w:p>
    <w:p w:rsidR="00B13F30" w:rsidRPr="00904AB8" w:rsidRDefault="00B13F30" w:rsidP="00B13F30">
      <w:pPr>
        <w:pStyle w:val="Heading1"/>
        <w:numPr>
          <w:ilvl w:val="0"/>
          <w:numId w:val="36"/>
        </w:numPr>
        <w:tabs>
          <w:tab w:val="clear" w:pos="8748"/>
          <w:tab w:val="left" w:pos="420"/>
          <w:tab w:val="right" w:pos="9168"/>
        </w:tabs>
        <w:ind w:left="105" w:right="90"/>
        <w:rPr>
          <w:rFonts w:ascii="Garamond" w:hAnsi="Garamond"/>
        </w:rPr>
      </w:pPr>
      <w:r w:rsidRPr="00904AB8">
        <w:rPr>
          <w:rFonts w:ascii="Garamond" w:hAnsi="Garamond"/>
        </w:rPr>
        <w:t>Responsibilities:</w:t>
      </w:r>
    </w:p>
    <w:p w:rsidR="00482F8C" w:rsidRDefault="00482F8C" w:rsidP="00482F8C">
      <w:pPr>
        <w:ind w:left="810"/>
        <w:rPr>
          <w:rFonts w:ascii="Garamond" w:hAnsi="Garamond" w:cs="Arial"/>
        </w:rPr>
      </w:pPr>
    </w:p>
    <w:p w:rsidR="00504BFA" w:rsidRPr="00904AB8" w:rsidRDefault="00504BFA" w:rsidP="00504BFA">
      <w:pPr>
        <w:numPr>
          <w:ilvl w:val="0"/>
          <w:numId w:val="43"/>
        </w:numPr>
        <w:rPr>
          <w:rFonts w:ascii="Garamond" w:hAnsi="Garamond" w:cs="Arial"/>
        </w:rPr>
      </w:pPr>
      <w:r w:rsidRPr="00904AB8">
        <w:rPr>
          <w:rFonts w:ascii="Garamond" w:hAnsi="Garamond" w:cs="Arial"/>
        </w:rPr>
        <w:t>Analysis, Coding, unit testing.</w:t>
      </w:r>
      <w:r w:rsidR="00CA678B">
        <w:rPr>
          <w:rFonts w:ascii="Garamond" w:hAnsi="Garamond" w:cs="Arial"/>
        </w:rPr>
        <w:t>(Batch run)</w:t>
      </w:r>
    </w:p>
    <w:p w:rsidR="00504BFA" w:rsidRPr="00904AB8" w:rsidRDefault="00504BFA" w:rsidP="00504BFA">
      <w:pPr>
        <w:numPr>
          <w:ilvl w:val="0"/>
          <w:numId w:val="43"/>
        </w:numPr>
        <w:rPr>
          <w:rFonts w:ascii="Garamond" w:hAnsi="Garamond" w:cs="Arial"/>
        </w:rPr>
      </w:pPr>
      <w:r w:rsidRPr="00904AB8">
        <w:rPr>
          <w:rFonts w:ascii="Garamond" w:hAnsi="Garamond" w:cs="Arial"/>
          <w:bCs/>
        </w:rPr>
        <w:t>Carry out impact analysis and find the list of impacted programs</w:t>
      </w:r>
    </w:p>
    <w:p w:rsidR="005B44BC" w:rsidRPr="00904AB8" w:rsidRDefault="005B44BC" w:rsidP="005B44BC">
      <w:pPr>
        <w:numPr>
          <w:ilvl w:val="0"/>
          <w:numId w:val="41"/>
        </w:numPr>
        <w:spacing w:before="40"/>
        <w:rPr>
          <w:rFonts w:ascii="Garamond" w:hAnsi="Garamond" w:cs="Arial"/>
        </w:rPr>
      </w:pPr>
      <w:r w:rsidRPr="00904AB8">
        <w:rPr>
          <w:rFonts w:ascii="Garamond" w:hAnsi="Garamond" w:cs="Arial"/>
        </w:rPr>
        <w:t>Analysis of the programs to be modified according to the requirements.</w:t>
      </w:r>
    </w:p>
    <w:p w:rsidR="00504BFA" w:rsidRPr="00B6631A" w:rsidRDefault="00504BFA" w:rsidP="00504BFA">
      <w:pPr>
        <w:numPr>
          <w:ilvl w:val="0"/>
          <w:numId w:val="41"/>
        </w:numPr>
        <w:spacing w:before="40"/>
        <w:rPr>
          <w:rFonts w:ascii="Garamond" w:hAnsi="Garamond" w:cs="Arial"/>
        </w:rPr>
      </w:pPr>
      <w:r w:rsidRPr="00B6631A">
        <w:rPr>
          <w:rFonts w:ascii="Garamond" w:hAnsi="Garamond" w:cs="Arial"/>
        </w:rPr>
        <w:t>Prepare design documents</w:t>
      </w:r>
    </w:p>
    <w:p w:rsidR="00B13F30" w:rsidRPr="00904AB8" w:rsidRDefault="00B13F30" w:rsidP="005B44BC">
      <w:pPr>
        <w:pStyle w:val="verdana"/>
        <w:tabs>
          <w:tab w:val="clear" w:pos="9165"/>
          <w:tab w:val="left" w:pos="4320"/>
          <w:tab w:val="left" w:pos="12405"/>
        </w:tabs>
        <w:ind w:left="1080"/>
        <w:rPr>
          <w:rFonts w:ascii="Garamond" w:hAnsi="Garamond"/>
          <w:lang w:val="en-GB"/>
        </w:rPr>
      </w:pPr>
    </w:p>
    <w:p w:rsidR="00B13F30" w:rsidRPr="00904AB8" w:rsidRDefault="00B13F30" w:rsidP="0026154A">
      <w:pPr>
        <w:tabs>
          <w:tab w:val="left" w:pos="720"/>
        </w:tabs>
        <w:rPr>
          <w:rFonts w:ascii="Garamond" w:hAnsi="Garamond"/>
          <w:b/>
          <w:u w:val="single"/>
        </w:rPr>
      </w:pPr>
    </w:p>
    <w:p w:rsidR="002537CB" w:rsidRPr="00904AB8" w:rsidRDefault="00504BFA" w:rsidP="0026154A">
      <w:pPr>
        <w:tabs>
          <w:tab w:val="left" w:pos="720"/>
        </w:tabs>
        <w:rPr>
          <w:rFonts w:ascii="Garamond" w:hAnsi="Garamond"/>
          <w:b/>
          <w:u w:val="single"/>
        </w:rPr>
      </w:pPr>
      <w:r w:rsidRPr="00904AB8">
        <w:rPr>
          <w:rFonts w:ascii="Garamond" w:hAnsi="Garamond"/>
          <w:b/>
          <w:bCs/>
          <w:color w:val="000080"/>
        </w:rPr>
        <w:t xml:space="preserve">Project # 2:   </w:t>
      </w:r>
      <w:r w:rsidR="0072295E">
        <w:t>HCCPS</w:t>
      </w:r>
    </w:p>
    <w:p w:rsidR="00543D02" w:rsidRPr="00904AB8" w:rsidRDefault="00543D02" w:rsidP="0026154A">
      <w:pPr>
        <w:tabs>
          <w:tab w:val="left" w:pos="720"/>
        </w:tabs>
        <w:rPr>
          <w:rFonts w:ascii="Garamond" w:hAnsi="Garamond"/>
        </w:rPr>
      </w:pPr>
    </w:p>
    <w:p w:rsidR="00021842" w:rsidRPr="00904AB8" w:rsidRDefault="00021842" w:rsidP="00021842">
      <w:pPr>
        <w:numPr>
          <w:ilvl w:val="0"/>
          <w:numId w:val="36"/>
        </w:numPr>
        <w:spacing w:before="40"/>
        <w:rPr>
          <w:rFonts w:ascii="Garamond" w:hAnsi="Garamond" w:cs="Arial"/>
        </w:rPr>
      </w:pPr>
      <w:r w:rsidRPr="00904AB8">
        <w:rPr>
          <w:rFonts w:ascii="Garamond" w:hAnsi="Garamond" w:cs="Arial"/>
          <w:b/>
        </w:rPr>
        <w:tab/>
        <w:t>Role</w:t>
      </w:r>
      <w:r w:rsidRPr="00904AB8">
        <w:rPr>
          <w:rFonts w:ascii="Garamond" w:hAnsi="Garamond" w:cs="Arial"/>
          <w:b/>
        </w:rPr>
        <w:tab/>
      </w:r>
      <w:r w:rsidRPr="00904AB8">
        <w:rPr>
          <w:rFonts w:ascii="Garamond" w:hAnsi="Garamond" w:cs="Arial"/>
          <w:b/>
        </w:rPr>
        <w:tab/>
      </w:r>
      <w:r w:rsidRPr="00904AB8">
        <w:rPr>
          <w:rFonts w:ascii="Garamond" w:hAnsi="Garamond" w:cs="Arial"/>
          <w:b/>
        </w:rPr>
        <w:tab/>
      </w:r>
      <w:r w:rsidRPr="00904AB8">
        <w:rPr>
          <w:rFonts w:ascii="Garamond" w:hAnsi="Garamond" w:cs="Arial"/>
          <w:b/>
        </w:rPr>
        <w:tab/>
      </w:r>
      <w:r w:rsidRPr="00904AB8">
        <w:rPr>
          <w:rFonts w:ascii="Garamond" w:hAnsi="Garamond" w:cs="Arial"/>
          <w:b/>
        </w:rPr>
        <w:tab/>
      </w:r>
      <w:r w:rsidRPr="00904AB8">
        <w:rPr>
          <w:rFonts w:ascii="Garamond" w:hAnsi="Garamond" w:cs="Arial"/>
          <w:b/>
        </w:rPr>
        <w:tab/>
      </w:r>
      <w:r w:rsidRPr="00904AB8">
        <w:rPr>
          <w:rFonts w:ascii="Garamond" w:hAnsi="Garamond" w:cs="Arial"/>
          <w:b/>
        </w:rPr>
        <w:tab/>
        <w:t>:</w:t>
      </w:r>
      <w:r w:rsidRPr="00904AB8">
        <w:rPr>
          <w:rFonts w:ascii="Garamond" w:hAnsi="Garamond" w:cs="Arial"/>
        </w:rPr>
        <w:t xml:space="preserve"> </w:t>
      </w:r>
      <w:r w:rsidRPr="00904AB8">
        <w:rPr>
          <w:rFonts w:ascii="Garamond" w:hAnsi="Garamond" w:cs="Arial"/>
        </w:rPr>
        <w:tab/>
      </w:r>
      <w:r w:rsidRPr="00904AB8">
        <w:rPr>
          <w:rFonts w:ascii="Garamond" w:hAnsi="Garamond" w:cs="Arial"/>
        </w:rPr>
        <w:tab/>
        <w:t>Software Engineer</w:t>
      </w:r>
    </w:p>
    <w:p w:rsidR="00021842" w:rsidRPr="00904AB8" w:rsidRDefault="00021842" w:rsidP="00021842">
      <w:pPr>
        <w:numPr>
          <w:ilvl w:val="0"/>
          <w:numId w:val="36"/>
        </w:numPr>
        <w:spacing w:before="40"/>
        <w:rPr>
          <w:rFonts w:ascii="Garamond" w:hAnsi="Garamond" w:cs="Arial"/>
        </w:rPr>
      </w:pPr>
      <w:r w:rsidRPr="00904AB8">
        <w:rPr>
          <w:rFonts w:ascii="Garamond" w:hAnsi="Garamond" w:cs="Arial"/>
          <w:b/>
        </w:rPr>
        <w:t xml:space="preserve">     Client</w:t>
      </w:r>
      <w:r w:rsidRPr="00904AB8">
        <w:rPr>
          <w:rFonts w:ascii="Garamond" w:hAnsi="Garamond" w:cs="Arial"/>
          <w:b/>
        </w:rPr>
        <w:tab/>
      </w:r>
      <w:r w:rsidRPr="00904AB8">
        <w:rPr>
          <w:rFonts w:ascii="Garamond" w:hAnsi="Garamond" w:cs="Arial"/>
          <w:b/>
        </w:rPr>
        <w:tab/>
      </w:r>
      <w:r w:rsidRPr="00904AB8">
        <w:rPr>
          <w:rFonts w:ascii="Garamond" w:hAnsi="Garamond" w:cs="Arial"/>
          <w:b/>
        </w:rPr>
        <w:tab/>
      </w:r>
      <w:r w:rsidRPr="00904AB8">
        <w:rPr>
          <w:rFonts w:ascii="Garamond" w:hAnsi="Garamond" w:cs="Arial"/>
          <w:b/>
        </w:rPr>
        <w:tab/>
      </w:r>
      <w:r w:rsidRPr="00904AB8">
        <w:rPr>
          <w:rFonts w:ascii="Garamond" w:hAnsi="Garamond" w:cs="Arial"/>
          <w:b/>
        </w:rPr>
        <w:tab/>
      </w:r>
      <w:r w:rsidRPr="00904AB8">
        <w:rPr>
          <w:rFonts w:ascii="Garamond" w:hAnsi="Garamond" w:cs="Arial"/>
          <w:b/>
        </w:rPr>
        <w:tab/>
        <w:t>:</w:t>
      </w:r>
      <w:r w:rsidR="00FF1E08" w:rsidRPr="00904AB8">
        <w:rPr>
          <w:rFonts w:ascii="Garamond" w:hAnsi="Garamond" w:cs="Arial"/>
        </w:rPr>
        <w:t xml:space="preserve">        </w:t>
      </w:r>
      <w:r w:rsidR="00D66034" w:rsidRPr="00D66034">
        <w:t>AVIVA</w:t>
      </w:r>
    </w:p>
    <w:p w:rsidR="00021842" w:rsidRPr="00904AB8" w:rsidRDefault="00021842" w:rsidP="00021842">
      <w:pPr>
        <w:numPr>
          <w:ilvl w:val="0"/>
          <w:numId w:val="36"/>
        </w:numPr>
        <w:spacing w:before="40"/>
        <w:rPr>
          <w:rFonts w:ascii="Garamond" w:hAnsi="Garamond" w:cs="Arial"/>
        </w:rPr>
      </w:pPr>
      <w:r w:rsidRPr="00904AB8">
        <w:rPr>
          <w:rFonts w:ascii="Garamond" w:hAnsi="Garamond" w:cs="Arial"/>
        </w:rPr>
        <w:t xml:space="preserve">     </w:t>
      </w:r>
      <w:r w:rsidRPr="00904AB8">
        <w:rPr>
          <w:rFonts w:ascii="Garamond" w:hAnsi="Garamond" w:cs="Arial"/>
          <w:b/>
        </w:rPr>
        <w:t>Skill set used</w:t>
      </w:r>
      <w:r w:rsidRPr="00904AB8">
        <w:rPr>
          <w:rFonts w:ascii="Garamond" w:hAnsi="Garamond" w:cs="Arial"/>
          <w:b/>
        </w:rPr>
        <w:tab/>
      </w:r>
      <w:r w:rsidRPr="00904AB8">
        <w:rPr>
          <w:rFonts w:ascii="Garamond" w:hAnsi="Garamond" w:cs="Arial"/>
          <w:b/>
        </w:rPr>
        <w:tab/>
      </w:r>
      <w:r w:rsidRPr="00904AB8">
        <w:rPr>
          <w:rFonts w:ascii="Garamond" w:hAnsi="Garamond" w:cs="Arial"/>
          <w:b/>
        </w:rPr>
        <w:tab/>
      </w:r>
      <w:r w:rsidRPr="00904AB8">
        <w:rPr>
          <w:rFonts w:ascii="Garamond" w:hAnsi="Garamond" w:cs="Arial"/>
          <w:b/>
        </w:rPr>
        <w:tab/>
        <w:t>:</w:t>
      </w:r>
      <w:r w:rsidRPr="00904AB8">
        <w:rPr>
          <w:rFonts w:ascii="Garamond" w:hAnsi="Garamond" w:cs="Arial"/>
          <w:b/>
        </w:rPr>
        <w:tab/>
        <w:t xml:space="preserve">    </w:t>
      </w:r>
      <w:r w:rsidR="00FF1E08" w:rsidRPr="00904AB8">
        <w:rPr>
          <w:rFonts w:ascii="Garamond" w:hAnsi="Garamond" w:cs="Arial"/>
        </w:rPr>
        <w:t xml:space="preserve"> COBOL, JCL, </w:t>
      </w:r>
      <w:r w:rsidRPr="00904AB8">
        <w:rPr>
          <w:rFonts w:ascii="Garamond" w:hAnsi="Garamond" w:cs="Arial"/>
        </w:rPr>
        <w:t>VSAM</w:t>
      </w:r>
      <w:r w:rsidR="008B7829" w:rsidRPr="00904AB8">
        <w:rPr>
          <w:rFonts w:ascii="Garamond" w:hAnsi="Garamond" w:cs="Arial"/>
        </w:rPr>
        <w:t>, DB2,CICS</w:t>
      </w:r>
    </w:p>
    <w:p w:rsidR="00021842" w:rsidRPr="00904AB8" w:rsidRDefault="00021842" w:rsidP="00021842">
      <w:pPr>
        <w:numPr>
          <w:ilvl w:val="0"/>
          <w:numId w:val="36"/>
        </w:numPr>
        <w:spacing w:before="40"/>
        <w:rPr>
          <w:rFonts w:ascii="Garamond" w:hAnsi="Garamond" w:cs="Arial"/>
        </w:rPr>
      </w:pPr>
      <w:r w:rsidRPr="00904AB8">
        <w:rPr>
          <w:rFonts w:ascii="Garamond" w:hAnsi="Garamond" w:cs="Arial"/>
          <w:b/>
        </w:rPr>
        <w:t xml:space="preserve">     Tool</w:t>
      </w:r>
      <w:r w:rsidRPr="00904AB8">
        <w:rPr>
          <w:rFonts w:ascii="Garamond" w:hAnsi="Garamond" w:cs="Arial"/>
          <w:b/>
        </w:rPr>
        <w:tab/>
      </w:r>
      <w:r w:rsidRPr="00904AB8">
        <w:rPr>
          <w:rFonts w:ascii="Garamond" w:hAnsi="Garamond" w:cs="Arial"/>
          <w:b/>
        </w:rPr>
        <w:tab/>
      </w:r>
      <w:r w:rsidRPr="00904AB8">
        <w:rPr>
          <w:rFonts w:ascii="Garamond" w:hAnsi="Garamond" w:cs="Arial"/>
          <w:b/>
        </w:rPr>
        <w:tab/>
      </w:r>
      <w:r w:rsidRPr="00904AB8">
        <w:rPr>
          <w:rFonts w:ascii="Garamond" w:hAnsi="Garamond" w:cs="Arial"/>
          <w:b/>
        </w:rPr>
        <w:tab/>
      </w:r>
      <w:r w:rsidRPr="00904AB8">
        <w:rPr>
          <w:rFonts w:ascii="Garamond" w:hAnsi="Garamond" w:cs="Arial"/>
          <w:b/>
        </w:rPr>
        <w:tab/>
      </w:r>
      <w:r w:rsidRPr="00904AB8">
        <w:rPr>
          <w:rFonts w:ascii="Garamond" w:hAnsi="Garamond" w:cs="Arial"/>
          <w:b/>
        </w:rPr>
        <w:tab/>
      </w:r>
      <w:r w:rsidRPr="00904AB8">
        <w:rPr>
          <w:rFonts w:ascii="Garamond" w:hAnsi="Garamond" w:cs="Arial"/>
          <w:b/>
        </w:rPr>
        <w:tab/>
        <w:t>:</w:t>
      </w:r>
      <w:r w:rsidR="00F63D3C" w:rsidRPr="00904AB8">
        <w:rPr>
          <w:rFonts w:ascii="Garamond" w:hAnsi="Garamond" w:cs="Arial"/>
        </w:rPr>
        <w:t xml:space="preserve"> </w:t>
      </w:r>
      <w:r w:rsidR="00F63D3C" w:rsidRPr="00904AB8">
        <w:rPr>
          <w:rFonts w:ascii="Garamond" w:hAnsi="Garamond" w:cs="Arial"/>
        </w:rPr>
        <w:tab/>
      </w:r>
      <w:r w:rsidR="00F63D3C" w:rsidRPr="00904AB8">
        <w:rPr>
          <w:rFonts w:ascii="Garamond" w:hAnsi="Garamond" w:cs="Arial"/>
        </w:rPr>
        <w:tab/>
      </w:r>
      <w:r w:rsidR="00CA678B" w:rsidRPr="00904AB8">
        <w:rPr>
          <w:rFonts w:ascii="Garamond" w:hAnsi="Garamond" w:cs="Arial"/>
        </w:rPr>
        <w:t>Endeav</w:t>
      </w:r>
      <w:r w:rsidR="00CA678B">
        <w:rPr>
          <w:rFonts w:ascii="Garamond" w:hAnsi="Garamond" w:cs="Arial"/>
        </w:rPr>
        <w:t>our</w:t>
      </w:r>
      <w:r w:rsidR="006B3D26">
        <w:rPr>
          <w:rFonts w:ascii="Garamond" w:hAnsi="Garamond" w:cs="Arial"/>
        </w:rPr>
        <w:t>, FILE-AID</w:t>
      </w:r>
    </w:p>
    <w:p w:rsidR="00021842" w:rsidRPr="00904AB8" w:rsidRDefault="00021842" w:rsidP="00021842">
      <w:pPr>
        <w:numPr>
          <w:ilvl w:val="0"/>
          <w:numId w:val="36"/>
        </w:numPr>
        <w:spacing w:before="40"/>
        <w:rPr>
          <w:rFonts w:ascii="Garamond" w:hAnsi="Garamond" w:cs="Arial"/>
        </w:rPr>
      </w:pPr>
      <w:r w:rsidRPr="00904AB8">
        <w:rPr>
          <w:rFonts w:ascii="Garamond" w:hAnsi="Garamond" w:cs="Arial"/>
        </w:rPr>
        <w:t xml:space="preserve">     </w:t>
      </w:r>
      <w:r w:rsidRPr="00904AB8">
        <w:rPr>
          <w:rFonts w:ascii="Garamond" w:hAnsi="Garamond" w:cs="Arial"/>
          <w:b/>
        </w:rPr>
        <w:t>Operating System</w:t>
      </w:r>
      <w:r w:rsidRPr="00904AB8">
        <w:rPr>
          <w:rFonts w:ascii="Garamond" w:hAnsi="Garamond" w:cs="Arial"/>
          <w:b/>
        </w:rPr>
        <w:tab/>
      </w:r>
      <w:r w:rsidRPr="00904AB8">
        <w:rPr>
          <w:rFonts w:ascii="Garamond" w:hAnsi="Garamond" w:cs="Arial"/>
          <w:b/>
        </w:rPr>
        <w:tab/>
        <w:t>:</w:t>
      </w:r>
      <w:r w:rsidRPr="00904AB8">
        <w:rPr>
          <w:rFonts w:ascii="Garamond" w:hAnsi="Garamond" w:cs="Arial"/>
        </w:rPr>
        <w:t xml:space="preserve"> </w:t>
      </w:r>
      <w:r w:rsidRPr="00904AB8">
        <w:rPr>
          <w:rFonts w:ascii="Garamond" w:hAnsi="Garamond" w:cs="Arial"/>
        </w:rPr>
        <w:tab/>
      </w:r>
      <w:r w:rsidRPr="00904AB8">
        <w:rPr>
          <w:rFonts w:ascii="Garamond" w:hAnsi="Garamond" w:cs="Arial"/>
        </w:rPr>
        <w:tab/>
        <w:t>OS/390</w:t>
      </w:r>
    </w:p>
    <w:p w:rsidR="00021842" w:rsidRPr="00904AB8" w:rsidRDefault="00021842" w:rsidP="00021842">
      <w:pPr>
        <w:numPr>
          <w:ilvl w:val="0"/>
          <w:numId w:val="36"/>
        </w:numPr>
        <w:spacing w:before="40"/>
        <w:rPr>
          <w:rFonts w:ascii="Garamond" w:hAnsi="Garamond" w:cs="Arial"/>
        </w:rPr>
      </w:pPr>
      <w:r w:rsidRPr="00904AB8">
        <w:rPr>
          <w:rFonts w:ascii="Garamond" w:hAnsi="Garamond" w:cs="Arial"/>
        </w:rPr>
        <w:t xml:space="preserve">     </w:t>
      </w:r>
      <w:r w:rsidRPr="00904AB8">
        <w:rPr>
          <w:rFonts w:ascii="Garamond" w:hAnsi="Garamond" w:cs="Arial"/>
          <w:b/>
        </w:rPr>
        <w:t>Duration</w:t>
      </w:r>
      <w:r w:rsidRPr="00904AB8">
        <w:rPr>
          <w:rFonts w:ascii="Garamond" w:hAnsi="Garamond" w:cs="Arial"/>
          <w:b/>
        </w:rPr>
        <w:tab/>
      </w:r>
      <w:r w:rsidRPr="00904AB8">
        <w:rPr>
          <w:rFonts w:ascii="Garamond" w:hAnsi="Garamond" w:cs="Arial"/>
          <w:b/>
        </w:rPr>
        <w:tab/>
      </w:r>
      <w:r w:rsidRPr="00904AB8">
        <w:rPr>
          <w:rFonts w:ascii="Garamond" w:hAnsi="Garamond" w:cs="Arial"/>
          <w:b/>
        </w:rPr>
        <w:tab/>
      </w:r>
      <w:r w:rsidRPr="00904AB8">
        <w:rPr>
          <w:rFonts w:ascii="Garamond" w:hAnsi="Garamond" w:cs="Arial"/>
          <w:b/>
        </w:rPr>
        <w:tab/>
      </w:r>
      <w:r w:rsidRPr="00904AB8">
        <w:rPr>
          <w:rFonts w:ascii="Garamond" w:hAnsi="Garamond" w:cs="Arial"/>
          <w:b/>
        </w:rPr>
        <w:tab/>
        <w:t>:</w:t>
      </w:r>
      <w:r w:rsidRPr="00904AB8">
        <w:rPr>
          <w:rFonts w:ascii="Garamond" w:hAnsi="Garamond" w:cs="Arial"/>
        </w:rPr>
        <w:tab/>
      </w:r>
      <w:r w:rsidRPr="00904AB8">
        <w:rPr>
          <w:rFonts w:ascii="Garamond" w:hAnsi="Garamond" w:cs="Arial"/>
        </w:rPr>
        <w:tab/>
      </w:r>
      <w:r w:rsidR="00D97404">
        <w:rPr>
          <w:rFonts w:ascii="Garamond" w:hAnsi="Garamond" w:cs="Arial"/>
        </w:rPr>
        <w:t>Oct</w:t>
      </w:r>
      <w:r w:rsidR="00FF1E08" w:rsidRPr="00904AB8">
        <w:rPr>
          <w:rFonts w:ascii="Garamond" w:hAnsi="Garamond" w:cs="Arial"/>
          <w:color w:val="000000"/>
        </w:rPr>
        <w:t xml:space="preserve"> 20</w:t>
      </w:r>
      <w:r w:rsidR="00D97404">
        <w:rPr>
          <w:rFonts w:ascii="Garamond" w:hAnsi="Garamond" w:cs="Arial"/>
          <w:color w:val="000000"/>
        </w:rPr>
        <w:t>1</w:t>
      </w:r>
      <w:r w:rsidR="0029725C">
        <w:rPr>
          <w:rFonts w:ascii="Garamond" w:hAnsi="Garamond" w:cs="Arial"/>
          <w:color w:val="000000"/>
        </w:rPr>
        <w:t>3</w:t>
      </w:r>
      <w:r w:rsidRPr="00904AB8">
        <w:rPr>
          <w:rFonts w:ascii="Garamond" w:hAnsi="Garamond" w:cs="Arial"/>
          <w:color w:val="000000"/>
        </w:rPr>
        <w:t xml:space="preserve"> to </w:t>
      </w:r>
      <w:r w:rsidR="00D97404">
        <w:rPr>
          <w:rFonts w:ascii="Garamond" w:hAnsi="Garamond" w:cs="Arial"/>
          <w:color w:val="000000"/>
        </w:rPr>
        <w:t>Oct</w:t>
      </w:r>
      <w:r w:rsidR="00686150">
        <w:rPr>
          <w:rFonts w:ascii="Garamond" w:hAnsi="Garamond" w:cs="Arial"/>
          <w:color w:val="000000"/>
        </w:rPr>
        <w:t xml:space="preserve"> 20</w:t>
      </w:r>
      <w:r w:rsidR="00EA566C">
        <w:rPr>
          <w:rFonts w:ascii="Garamond" w:hAnsi="Garamond" w:cs="Arial"/>
          <w:color w:val="000000"/>
        </w:rPr>
        <w:t>1</w:t>
      </w:r>
      <w:r w:rsidR="0029725C">
        <w:rPr>
          <w:rFonts w:ascii="Garamond" w:hAnsi="Garamond" w:cs="Arial"/>
          <w:color w:val="000000"/>
        </w:rPr>
        <w:t>4</w:t>
      </w:r>
    </w:p>
    <w:p w:rsidR="00021842" w:rsidRPr="00904AB8" w:rsidRDefault="00021842" w:rsidP="00021842">
      <w:pPr>
        <w:numPr>
          <w:ilvl w:val="0"/>
          <w:numId w:val="36"/>
        </w:numPr>
        <w:spacing w:before="40"/>
        <w:rPr>
          <w:rFonts w:ascii="Garamond" w:hAnsi="Garamond" w:cs="Arial"/>
        </w:rPr>
      </w:pPr>
      <w:r w:rsidRPr="00904AB8">
        <w:rPr>
          <w:rFonts w:ascii="Garamond" w:hAnsi="Garamond" w:cs="Arial"/>
        </w:rPr>
        <w:t xml:space="preserve">     </w:t>
      </w:r>
      <w:r w:rsidRPr="00904AB8">
        <w:rPr>
          <w:rFonts w:ascii="Garamond" w:hAnsi="Garamond" w:cs="Arial"/>
          <w:b/>
        </w:rPr>
        <w:t>Team Size</w:t>
      </w:r>
      <w:r w:rsidRPr="00904AB8">
        <w:rPr>
          <w:rFonts w:ascii="Garamond" w:hAnsi="Garamond" w:cs="Arial"/>
          <w:b/>
        </w:rPr>
        <w:tab/>
      </w:r>
      <w:r w:rsidRPr="00904AB8">
        <w:rPr>
          <w:rFonts w:ascii="Garamond" w:hAnsi="Garamond" w:cs="Arial"/>
          <w:b/>
        </w:rPr>
        <w:tab/>
      </w:r>
      <w:r w:rsidRPr="00904AB8">
        <w:rPr>
          <w:rFonts w:ascii="Garamond" w:hAnsi="Garamond" w:cs="Arial"/>
          <w:b/>
        </w:rPr>
        <w:tab/>
      </w:r>
      <w:r w:rsidRPr="00904AB8">
        <w:rPr>
          <w:rFonts w:ascii="Garamond" w:hAnsi="Garamond" w:cs="Arial"/>
          <w:b/>
        </w:rPr>
        <w:tab/>
      </w:r>
      <w:r w:rsidRPr="00904AB8">
        <w:rPr>
          <w:rFonts w:ascii="Garamond" w:hAnsi="Garamond" w:cs="Arial"/>
          <w:b/>
        </w:rPr>
        <w:tab/>
        <w:t>:</w:t>
      </w:r>
      <w:r w:rsidR="00FF1E08" w:rsidRPr="00904AB8">
        <w:rPr>
          <w:rFonts w:ascii="Garamond" w:hAnsi="Garamond" w:cs="Arial"/>
        </w:rPr>
        <w:t xml:space="preserve">        </w:t>
      </w:r>
      <w:r w:rsidR="00D66034">
        <w:rPr>
          <w:rFonts w:ascii="Garamond" w:hAnsi="Garamond" w:cs="Arial"/>
        </w:rPr>
        <w:t>8</w:t>
      </w:r>
    </w:p>
    <w:p w:rsidR="00534051" w:rsidRDefault="00534051" w:rsidP="00572ABB">
      <w:pPr>
        <w:spacing w:before="40"/>
        <w:rPr>
          <w:rFonts w:ascii="Garamond" w:hAnsi="Garamond" w:cs="Arial"/>
        </w:rPr>
      </w:pPr>
    </w:p>
    <w:p w:rsidR="00572ABB" w:rsidRDefault="00572ABB" w:rsidP="00572ABB">
      <w:pPr>
        <w:spacing w:before="40"/>
        <w:rPr>
          <w:rFonts w:ascii="Garamond" w:hAnsi="Garamond" w:cs="Arial"/>
        </w:rPr>
      </w:pPr>
    </w:p>
    <w:p w:rsidR="001D37F8" w:rsidRPr="00904AB8" w:rsidRDefault="001D37F8" w:rsidP="00572ABB">
      <w:pPr>
        <w:spacing w:before="40"/>
        <w:rPr>
          <w:rFonts w:ascii="Garamond" w:hAnsi="Garamond" w:cs="Arial"/>
        </w:rPr>
      </w:pPr>
    </w:p>
    <w:p w:rsidR="00534051" w:rsidRPr="00904AB8" w:rsidRDefault="00534051" w:rsidP="00534051">
      <w:pPr>
        <w:pStyle w:val="Heading1"/>
        <w:numPr>
          <w:ilvl w:val="0"/>
          <w:numId w:val="36"/>
        </w:numPr>
        <w:tabs>
          <w:tab w:val="clear" w:pos="8748"/>
          <w:tab w:val="left" w:pos="420"/>
          <w:tab w:val="right" w:pos="9168"/>
        </w:tabs>
        <w:ind w:left="105" w:right="90"/>
        <w:rPr>
          <w:rFonts w:ascii="Garamond" w:hAnsi="Garamond"/>
        </w:rPr>
      </w:pPr>
      <w:r w:rsidRPr="00904AB8">
        <w:rPr>
          <w:rFonts w:ascii="Garamond" w:hAnsi="Garamond"/>
        </w:rPr>
        <w:t>Description</w:t>
      </w:r>
    </w:p>
    <w:p w:rsidR="00534051" w:rsidRPr="00904AB8" w:rsidRDefault="00534051" w:rsidP="00534051">
      <w:pPr>
        <w:pStyle w:val="verdana"/>
        <w:ind w:left="135"/>
        <w:rPr>
          <w:rStyle w:val="apple-style-span"/>
          <w:rFonts w:ascii="Garamond" w:hAnsi="Garamond" w:cs="Arial"/>
          <w:b/>
          <w:bCs/>
          <w:color w:val="000000"/>
        </w:rPr>
      </w:pPr>
    </w:p>
    <w:p w:rsidR="00457A9C" w:rsidRPr="00457A9C" w:rsidRDefault="00457A9C" w:rsidP="00457A9C">
      <w:pPr>
        <w:rPr>
          <w:rFonts w:ascii="Garamond" w:hAnsi="Garamond"/>
        </w:rPr>
      </w:pPr>
      <w:r w:rsidRPr="00457A9C">
        <w:rPr>
          <w:rFonts w:ascii="Garamond" w:hAnsi="Garamond"/>
        </w:rPr>
        <w:t>AVIVA Insurance Company is mainly involving with insurance related business in USA and UK. This project is mainly for Maintenance and Enhancement of application related to the claims of company. Healthcare claim processing (HCCP</w:t>
      </w:r>
      <w:r w:rsidR="006304FD">
        <w:rPr>
          <w:rFonts w:ascii="Garamond" w:hAnsi="Garamond"/>
        </w:rPr>
        <w:t>S</w:t>
      </w:r>
      <w:r w:rsidRPr="00457A9C">
        <w:rPr>
          <w:rFonts w:ascii="Garamond" w:hAnsi="Garamond"/>
        </w:rPr>
        <w:t>) handles the claims of policy holders of AVIVA. Process starts after getting the data from provider or beneficiary and that data is fed to the system for further processing. The scope of work involves impact analysis of the service request, root cause analysis leading to problems identification, coding, and unit test plan preparation and testing.</w:t>
      </w:r>
    </w:p>
    <w:p w:rsidR="00457A9C" w:rsidRDefault="00457A9C" w:rsidP="00457A9C"/>
    <w:p w:rsidR="00A04A2B" w:rsidRPr="00C91D87" w:rsidRDefault="00A04A2B" w:rsidP="00457A9C"/>
    <w:p w:rsidR="00447BD8" w:rsidRPr="00904AB8" w:rsidRDefault="00447BD8" w:rsidP="00447BD8">
      <w:pPr>
        <w:rPr>
          <w:rFonts w:ascii="Garamond" w:hAnsi="Garamond" w:cs="Arial"/>
          <w:b/>
          <w:u w:val="single"/>
        </w:rPr>
      </w:pPr>
    </w:p>
    <w:p w:rsidR="00447BD8" w:rsidRPr="00904AB8" w:rsidRDefault="00447BD8" w:rsidP="00413E6D">
      <w:pPr>
        <w:pStyle w:val="Heading1"/>
        <w:numPr>
          <w:ilvl w:val="0"/>
          <w:numId w:val="0"/>
        </w:numPr>
        <w:ind w:left="288"/>
        <w:rPr>
          <w:rFonts w:ascii="Garamond" w:hAnsi="Garamond"/>
        </w:rPr>
      </w:pPr>
      <w:r w:rsidRPr="00904AB8">
        <w:rPr>
          <w:rFonts w:ascii="Garamond" w:hAnsi="Garamond"/>
        </w:rPr>
        <w:t>Role &amp; Responsibilities:</w:t>
      </w:r>
    </w:p>
    <w:p w:rsidR="000761DA" w:rsidRPr="00904AB8" w:rsidRDefault="000761DA" w:rsidP="000761DA">
      <w:pPr>
        <w:pStyle w:val="verdana"/>
        <w:tabs>
          <w:tab w:val="clear" w:pos="9165"/>
          <w:tab w:val="left" w:pos="4320"/>
          <w:tab w:val="left" w:pos="12405"/>
        </w:tabs>
        <w:ind w:left="1170"/>
        <w:rPr>
          <w:rFonts w:ascii="Garamond" w:hAnsi="Garamond"/>
          <w:lang w:val="en-GB"/>
        </w:rPr>
      </w:pPr>
    </w:p>
    <w:p w:rsidR="00DB0DD7" w:rsidRPr="00904AB8" w:rsidRDefault="00DB0DD7" w:rsidP="00DB0DD7">
      <w:pPr>
        <w:numPr>
          <w:ilvl w:val="0"/>
          <w:numId w:val="43"/>
        </w:numPr>
        <w:rPr>
          <w:rFonts w:ascii="Garamond" w:hAnsi="Garamond" w:cs="Arial"/>
        </w:rPr>
      </w:pPr>
      <w:r w:rsidRPr="00904AB8">
        <w:rPr>
          <w:rFonts w:ascii="Garamond" w:hAnsi="Garamond" w:cs="Arial"/>
        </w:rPr>
        <w:t>Analysis, Coding, unit testing.</w:t>
      </w:r>
      <w:r w:rsidR="00CA678B">
        <w:rPr>
          <w:rFonts w:ascii="Garamond" w:hAnsi="Garamond" w:cs="Arial"/>
        </w:rPr>
        <w:t xml:space="preserve"> (Batch run)</w:t>
      </w:r>
    </w:p>
    <w:p w:rsidR="00DB0DD7" w:rsidRPr="00904AB8" w:rsidRDefault="00DB0DD7" w:rsidP="00DB0DD7">
      <w:pPr>
        <w:numPr>
          <w:ilvl w:val="0"/>
          <w:numId w:val="43"/>
        </w:numPr>
        <w:rPr>
          <w:rFonts w:ascii="Garamond" w:hAnsi="Garamond" w:cs="Arial"/>
        </w:rPr>
      </w:pPr>
      <w:r w:rsidRPr="00904AB8">
        <w:rPr>
          <w:rFonts w:ascii="Garamond" w:hAnsi="Garamond" w:cs="Arial"/>
          <w:bCs/>
        </w:rPr>
        <w:t>Carry out impact analysis and find the list of impacted programs</w:t>
      </w:r>
    </w:p>
    <w:p w:rsidR="00DB0DD7" w:rsidRPr="00904AB8" w:rsidRDefault="00DB0DD7" w:rsidP="00DB0DD7">
      <w:pPr>
        <w:numPr>
          <w:ilvl w:val="0"/>
          <w:numId w:val="41"/>
        </w:numPr>
        <w:spacing w:before="40"/>
        <w:rPr>
          <w:rFonts w:ascii="Garamond" w:hAnsi="Garamond" w:cs="Arial"/>
        </w:rPr>
      </w:pPr>
      <w:r w:rsidRPr="00904AB8">
        <w:rPr>
          <w:rFonts w:ascii="Garamond" w:hAnsi="Garamond" w:cs="Arial"/>
        </w:rPr>
        <w:t>Analysis of the programs to be modified according to the requirements.</w:t>
      </w:r>
    </w:p>
    <w:p w:rsidR="00DB0DD7" w:rsidRPr="00904AB8" w:rsidRDefault="00DB0DD7" w:rsidP="00DB0DD7">
      <w:pPr>
        <w:numPr>
          <w:ilvl w:val="0"/>
          <w:numId w:val="41"/>
        </w:numPr>
        <w:spacing w:before="40"/>
        <w:rPr>
          <w:rFonts w:ascii="Garamond" w:hAnsi="Garamond" w:cs="Arial"/>
        </w:rPr>
      </w:pPr>
      <w:r w:rsidRPr="00904AB8">
        <w:rPr>
          <w:rFonts w:ascii="Garamond" w:hAnsi="Garamond" w:cs="Arial"/>
        </w:rPr>
        <w:t>Responsible for creating Test Data.</w:t>
      </w:r>
    </w:p>
    <w:p w:rsidR="001D37F8" w:rsidRPr="00904AB8" w:rsidRDefault="001D37F8" w:rsidP="0068434C">
      <w:pPr>
        <w:spacing w:before="40"/>
        <w:jc w:val="both"/>
        <w:rPr>
          <w:rFonts w:ascii="Garamond" w:hAnsi="Garamond"/>
        </w:rPr>
      </w:pPr>
    </w:p>
    <w:p w:rsidR="0097693D" w:rsidRPr="00904AB8" w:rsidRDefault="0097693D" w:rsidP="0097693D">
      <w:pPr>
        <w:pBdr>
          <w:bottom w:val="thinThickSmallGap" w:sz="12" w:space="1" w:color="auto"/>
        </w:pBdr>
        <w:jc w:val="both"/>
        <w:rPr>
          <w:rFonts w:ascii="Garamond" w:hAnsi="Garamond"/>
          <w:b/>
        </w:rPr>
      </w:pPr>
      <w:r w:rsidRPr="00904AB8">
        <w:rPr>
          <w:rFonts w:ascii="Garamond" w:hAnsi="Garamond"/>
          <w:b/>
        </w:rPr>
        <w:t>Personal Profile</w:t>
      </w:r>
    </w:p>
    <w:p w:rsidR="00AE72B5" w:rsidRDefault="00AE72B5" w:rsidP="00AE72B5">
      <w:pPr>
        <w:spacing w:line="160" w:lineRule="atLeast"/>
        <w:ind w:right="-720"/>
        <w:jc w:val="both"/>
      </w:pPr>
    </w:p>
    <w:p w:rsidR="00AE72B5" w:rsidRDefault="00AE72B5" w:rsidP="00AE72B5">
      <w:pPr>
        <w:pStyle w:val="ResumeList"/>
        <w:spacing w:before="0"/>
        <w:rPr>
          <w:rFonts w:ascii="Garamond" w:hAnsi="Garamond"/>
          <w:sz w:val="24"/>
          <w:szCs w:val="24"/>
        </w:rPr>
      </w:pPr>
      <w:r w:rsidRPr="00AE72B5">
        <w:rPr>
          <w:rFonts w:ascii="Garamond" w:hAnsi="Garamond"/>
          <w:sz w:val="24"/>
          <w:szCs w:val="24"/>
        </w:rPr>
        <w:t xml:space="preserve">Name                    </w:t>
      </w:r>
      <w:r w:rsidRPr="00AE72B5">
        <w:rPr>
          <w:rFonts w:ascii="Garamond" w:hAnsi="Garamond"/>
          <w:sz w:val="24"/>
          <w:szCs w:val="24"/>
        </w:rPr>
        <w:tab/>
      </w:r>
      <w:r>
        <w:rPr>
          <w:rFonts w:ascii="Garamond" w:hAnsi="Garamond"/>
          <w:sz w:val="24"/>
          <w:szCs w:val="24"/>
        </w:rPr>
        <w:tab/>
      </w:r>
      <w:r w:rsidRPr="00AE72B5">
        <w:rPr>
          <w:rFonts w:ascii="Garamond" w:hAnsi="Garamond"/>
          <w:b/>
          <w:sz w:val="24"/>
          <w:szCs w:val="24"/>
        </w:rPr>
        <w:t>:</w:t>
      </w:r>
      <w:r w:rsidRPr="00AE72B5">
        <w:rPr>
          <w:rFonts w:ascii="Garamond" w:hAnsi="Garamond"/>
          <w:sz w:val="24"/>
          <w:szCs w:val="24"/>
        </w:rPr>
        <w:t xml:space="preserve"> </w:t>
      </w:r>
      <w:r>
        <w:rPr>
          <w:rFonts w:ascii="Garamond" w:hAnsi="Garamond"/>
          <w:sz w:val="24"/>
          <w:szCs w:val="24"/>
        </w:rPr>
        <w:tab/>
      </w:r>
      <w:r>
        <w:rPr>
          <w:rFonts w:ascii="Garamond" w:hAnsi="Garamond"/>
          <w:sz w:val="24"/>
          <w:szCs w:val="24"/>
        </w:rPr>
        <w:tab/>
        <w:t xml:space="preserve">     </w:t>
      </w:r>
      <w:proofErr w:type="spellStart"/>
      <w:r w:rsidR="00CA678B">
        <w:rPr>
          <w:rFonts w:ascii="Garamond" w:hAnsi="Garamond"/>
          <w:sz w:val="24"/>
          <w:szCs w:val="24"/>
        </w:rPr>
        <w:t>Ravindra</w:t>
      </w:r>
      <w:proofErr w:type="spellEnd"/>
      <w:r w:rsidR="00CA678B">
        <w:rPr>
          <w:rFonts w:ascii="Garamond" w:hAnsi="Garamond"/>
          <w:sz w:val="24"/>
          <w:szCs w:val="24"/>
        </w:rPr>
        <w:t xml:space="preserve"> </w:t>
      </w:r>
      <w:proofErr w:type="spellStart"/>
      <w:r w:rsidR="00CA678B">
        <w:rPr>
          <w:rFonts w:ascii="Garamond" w:hAnsi="Garamond"/>
          <w:sz w:val="24"/>
          <w:szCs w:val="24"/>
        </w:rPr>
        <w:t>Hiralal</w:t>
      </w:r>
      <w:proofErr w:type="spellEnd"/>
      <w:r w:rsidR="00CA678B">
        <w:rPr>
          <w:rFonts w:ascii="Garamond" w:hAnsi="Garamond"/>
          <w:sz w:val="24"/>
          <w:szCs w:val="24"/>
        </w:rPr>
        <w:t xml:space="preserve"> </w:t>
      </w:r>
      <w:proofErr w:type="spellStart"/>
      <w:r w:rsidR="00CA678B">
        <w:rPr>
          <w:rFonts w:ascii="Garamond" w:hAnsi="Garamond"/>
          <w:sz w:val="24"/>
          <w:szCs w:val="24"/>
        </w:rPr>
        <w:t>Bhamare</w:t>
      </w:r>
      <w:proofErr w:type="spellEnd"/>
      <w:r w:rsidR="00CA678B">
        <w:rPr>
          <w:rFonts w:ascii="Garamond" w:hAnsi="Garamond"/>
          <w:sz w:val="24"/>
          <w:szCs w:val="24"/>
        </w:rPr>
        <w:tab/>
      </w:r>
      <w:r w:rsidR="00CA678B">
        <w:rPr>
          <w:rFonts w:ascii="Garamond" w:hAnsi="Garamond"/>
          <w:sz w:val="24"/>
          <w:szCs w:val="24"/>
        </w:rPr>
        <w:tab/>
      </w:r>
      <w:r w:rsidR="00CA678B">
        <w:rPr>
          <w:rFonts w:ascii="Garamond" w:hAnsi="Garamond"/>
          <w:sz w:val="24"/>
          <w:szCs w:val="24"/>
        </w:rPr>
        <w:tab/>
      </w:r>
      <w:r w:rsidRPr="00AE72B5">
        <w:rPr>
          <w:rFonts w:ascii="Garamond" w:hAnsi="Garamond"/>
          <w:sz w:val="24"/>
          <w:szCs w:val="24"/>
        </w:rPr>
        <w:t>.</w:t>
      </w:r>
    </w:p>
    <w:p w:rsidR="00AE72B5" w:rsidRPr="00AE72B5" w:rsidRDefault="00AE72B5" w:rsidP="00AE72B5">
      <w:pPr>
        <w:pStyle w:val="ResumeList"/>
        <w:spacing w:before="0"/>
        <w:rPr>
          <w:rFonts w:ascii="Garamond" w:hAnsi="Garamond"/>
          <w:sz w:val="24"/>
          <w:szCs w:val="24"/>
        </w:rPr>
      </w:pPr>
      <w:r w:rsidRPr="00AE72B5">
        <w:rPr>
          <w:rFonts w:ascii="Garamond" w:hAnsi="Garamond"/>
          <w:sz w:val="24"/>
          <w:szCs w:val="24"/>
        </w:rPr>
        <w:t xml:space="preserve">Date of Birth          </w:t>
      </w:r>
      <w:r w:rsidRPr="00AE72B5">
        <w:rPr>
          <w:rFonts w:ascii="Garamond" w:hAnsi="Garamond"/>
          <w:sz w:val="24"/>
          <w:szCs w:val="24"/>
        </w:rPr>
        <w:tab/>
      </w:r>
      <w:r>
        <w:rPr>
          <w:rFonts w:ascii="Garamond" w:hAnsi="Garamond"/>
          <w:sz w:val="24"/>
          <w:szCs w:val="24"/>
        </w:rPr>
        <w:tab/>
      </w:r>
      <w:r w:rsidRPr="00AE72B5">
        <w:rPr>
          <w:rFonts w:ascii="Garamond" w:hAnsi="Garamond"/>
          <w:b/>
          <w:sz w:val="24"/>
          <w:szCs w:val="24"/>
        </w:rPr>
        <w:t>:</w:t>
      </w:r>
      <w:r w:rsidRPr="00AE72B5">
        <w:rPr>
          <w:rFonts w:ascii="Garamond" w:hAnsi="Garamond"/>
          <w:sz w:val="24"/>
          <w:szCs w:val="24"/>
        </w:rPr>
        <w:t xml:space="preserve"> </w:t>
      </w:r>
      <w:r>
        <w:rPr>
          <w:rFonts w:ascii="Garamond" w:hAnsi="Garamond"/>
          <w:sz w:val="24"/>
          <w:szCs w:val="24"/>
        </w:rPr>
        <w:tab/>
      </w:r>
      <w:r>
        <w:rPr>
          <w:rFonts w:ascii="Garamond" w:hAnsi="Garamond"/>
          <w:sz w:val="24"/>
          <w:szCs w:val="24"/>
        </w:rPr>
        <w:tab/>
      </w:r>
      <w:r>
        <w:rPr>
          <w:rFonts w:ascii="Garamond" w:hAnsi="Garamond"/>
          <w:sz w:val="24"/>
          <w:szCs w:val="24"/>
        </w:rPr>
        <w:tab/>
      </w:r>
      <w:r w:rsidR="00CA678B">
        <w:rPr>
          <w:rFonts w:ascii="Garamond" w:hAnsi="Garamond"/>
          <w:sz w:val="24"/>
          <w:szCs w:val="24"/>
        </w:rPr>
        <w:t>0</w:t>
      </w:r>
      <w:r w:rsidR="00FD0976">
        <w:rPr>
          <w:rFonts w:ascii="Garamond" w:hAnsi="Garamond"/>
          <w:sz w:val="24"/>
          <w:szCs w:val="24"/>
        </w:rPr>
        <w:t xml:space="preserve">1 </w:t>
      </w:r>
      <w:r w:rsidR="00CA678B">
        <w:rPr>
          <w:rFonts w:ascii="Garamond" w:hAnsi="Garamond"/>
          <w:sz w:val="24"/>
          <w:szCs w:val="24"/>
        </w:rPr>
        <w:t xml:space="preserve">Jul </w:t>
      </w:r>
      <w:r w:rsidR="00FD0976">
        <w:rPr>
          <w:rFonts w:ascii="Garamond" w:hAnsi="Garamond"/>
          <w:sz w:val="24"/>
          <w:szCs w:val="24"/>
        </w:rPr>
        <w:t>198</w:t>
      </w:r>
      <w:r w:rsidR="00CA678B">
        <w:rPr>
          <w:rFonts w:ascii="Garamond" w:hAnsi="Garamond"/>
          <w:sz w:val="24"/>
          <w:szCs w:val="24"/>
        </w:rPr>
        <w:t>2</w:t>
      </w:r>
      <w:r w:rsidRPr="00AE72B5">
        <w:rPr>
          <w:rFonts w:ascii="Garamond" w:hAnsi="Garamond"/>
          <w:sz w:val="24"/>
          <w:szCs w:val="24"/>
        </w:rPr>
        <w:t>.</w:t>
      </w:r>
    </w:p>
    <w:p w:rsidR="00AE72B5" w:rsidRPr="00AE72B5" w:rsidRDefault="00AE72B5" w:rsidP="00AE72B5">
      <w:pPr>
        <w:pStyle w:val="ResumeList"/>
        <w:spacing w:before="0"/>
        <w:rPr>
          <w:rFonts w:ascii="Garamond" w:hAnsi="Garamond"/>
          <w:sz w:val="24"/>
          <w:szCs w:val="24"/>
        </w:rPr>
      </w:pPr>
      <w:r w:rsidRPr="00AE72B5">
        <w:rPr>
          <w:rFonts w:ascii="Garamond" w:hAnsi="Garamond"/>
          <w:sz w:val="24"/>
          <w:szCs w:val="24"/>
        </w:rPr>
        <w:t xml:space="preserve">Marital Status        </w:t>
      </w:r>
      <w:r w:rsidRPr="00AE72B5">
        <w:rPr>
          <w:rFonts w:ascii="Garamond" w:hAnsi="Garamond"/>
          <w:sz w:val="24"/>
          <w:szCs w:val="24"/>
        </w:rPr>
        <w:tab/>
      </w:r>
      <w:r>
        <w:rPr>
          <w:rFonts w:ascii="Garamond" w:hAnsi="Garamond"/>
          <w:sz w:val="24"/>
          <w:szCs w:val="24"/>
        </w:rPr>
        <w:tab/>
      </w:r>
      <w:r w:rsidRPr="00AE72B5">
        <w:rPr>
          <w:rFonts w:ascii="Garamond" w:hAnsi="Garamond"/>
          <w:b/>
          <w:sz w:val="24"/>
          <w:szCs w:val="24"/>
        </w:rPr>
        <w:t>:</w:t>
      </w:r>
      <w:r w:rsidRPr="00AE72B5">
        <w:rPr>
          <w:rFonts w:ascii="Garamond" w:hAnsi="Garamond"/>
          <w:sz w:val="24"/>
          <w:szCs w:val="24"/>
        </w:rPr>
        <w:t xml:space="preserve"> </w:t>
      </w:r>
      <w:r>
        <w:rPr>
          <w:rFonts w:ascii="Garamond" w:hAnsi="Garamond"/>
          <w:sz w:val="24"/>
          <w:szCs w:val="24"/>
        </w:rPr>
        <w:tab/>
      </w:r>
      <w:r>
        <w:rPr>
          <w:rFonts w:ascii="Garamond" w:hAnsi="Garamond"/>
          <w:sz w:val="24"/>
          <w:szCs w:val="24"/>
        </w:rPr>
        <w:tab/>
      </w:r>
      <w:r>
        <w:rPr>
          <w:rFonts w:ascii="Garamond" w:hAnsi="Garamond"/>
          <w:sz w:val="24"/>
          <w:szCs w:val="24"/>
        </w:rPr>
        <w:tab/>
      </w:r>
      <w:r w:rsidR="00CA678B">
        <w:rPr>
          <w:rFonts w:ascii="Garamond" w:hAnsi="Garamond"/>
          <w:sz w:val="24"/>
          <w:szCs w:val="24"/>
        </w:rPr>
        <w:t>Married</w:t>
      </w:r>
    </w:p>
    <w:p w:rsidR="0054563A" w:rsidRPr="00904AB8" w:rsidRDefault="0097693D" w:rsidP="0097693D">
      <w:pPr>
        <w:spacing w:before="40"/>
        <w:jc w:val="both"/>
        <w:rPr>
          <w:rFonts w:ascii="Garamond" w:hAnsi="Garamond"/>
        </w:rPr>
      </w:pPr>
      <w:r w:rsidRPr="00904AB8">
        <w:rPr>
          <w:rFonts w:ascii="Garamond" w:hAnsi="Garamond"/>
        </w:rPr>
        <w:t xml:space="preserve">Gender                       </w:t>
      </w:r>
      <w:r w:rsidRPr="00904AB8">
        <w:rPr>
          <w:rFonts w:ascii="Garamond" w:hAnsi="Garamond"/>
        </w:rPr>
        <w:tab/>
      </w:r>
      <w:r w:rsidRPr="00C63222">
        <w:rPr>
          <w:rFonts w:ascii="Garamond" w:hAnsi="Garamond"/>
          <w:b/>
        </w:rPr>
        <w:t xml:space="preserve">: </w:t>
      </w:r>
      <w:r w:rsidRPr="00904AB8">
        <w:rPr>
          <w:rFonts w:ascii="Garamond" w:hAnsi="Garamond"/>
        </w:rPr>
        <w:t xml:space="preserve">            Male  </w:t>
      </w:r>
    </w:p>
    <w:p w:rsidR="00D070A4" w:rsidRDefault="0026124B" w:rsidP="007B7266">
      <w:pPr>
        <w:ind w:left="5040" w:hanging="5040"/>
        <w:rPr>
          <w:rFonts w:ascii="Garamond" w:hAnsi="Garamond"/>
        </w:rPr>
      </w:pPr>
      <w:r>
        <w:rPr>
          <w:rFonts w:ascii="Garamond" w:hAnsi="Garamond"/>
        </w:rPr>
        <w:t>Current</w:t>
      </w:r>
      <w:r w:rsidR="000B6E97" w:rsidRPr="00904AB8">
        <w:rPr>
          <w:rFonts w:ascii="Garamond" w:hAnsi="Garamond"/>
        </w:rPr>
        <w:t xml:space="preserve"> </w:t>
      </w:r>
      <w:r>
        <w:rPr>
          <w:rFonts w:ascii="Garamond" w:hAnsi="Garamond"/>
        </w:rPr>
        <w:t>Addre</w:t>
      </w:r>
      <w:r w:rsidR="008F001D">
        <w:rPr>
          <w:rFonts w:ascii="Garamond" w:hAnsi="Garamond"/>
        </w:rPr>
        <w:t>s</w:t>
      </w:r>
      <w:r>
        <w:rPr>
          <w:rFonts w:ascii="Garamond" w:hAnsi="Garamond"/>
        </w:rPr>
        <w:t xml:space="preserve">s             </w:t>
      </w:r>
      <w:r w:rsidR="00BC0738" w:rsidRPr="005E6ABF">
        <w:rPr>
          <w:rFonts w:ascii="Garamond" w:hAnsi="Garamond"/>
          <w:b/>
        </w:rPr>
        <w:t>:</w:t>
      </w:r>
      <w:r w:rsidRPr="005E6ABF">
        <w:rPr>
          <w:rFonts w:ascii="Garamond" w:hAnsi="Garamond"/>
        </w:rPr>
        <w:t xml:space="preserve"> </w:t>
      </w:r>
      <w:r w:rsidR="005E6ABF">
        <w:rPr>
          <w:rFonts w:ascii="Garamond" w:hAnsi="Garamond"/>
        </w:rPr>
        <w:t xml:space="preserve">          </w:t>
      </w:r>
      <w:r w:rsidR="005C5A3E">
        <w:rPr>
          <w:rFonts w:ascii="Garamond" w:hAnsi="Garamond"/>
        </w:rPr>
        <w:t xml:space="preserve"> </w:t>
      </w:r>
      <w:r w:rsidR="005E6ABF">
        <w:rPr>
          <w:rFonts w:ascii="Garamond" w:hAnsi="Garamond"/>
        </w:rPr>
        <w:t xml:space="preserve"> </w:t>
      </w:r>
      <w:r w:rsidR="005F2D0C">
        <w:rPr>
          <w:rFonts w:ascii="Garamond" w:hAnsi="Garamond"/>
        </w:rPr>
        <w:t>F</w:t>
      </w:r>
      <w:r w:rsidR="000E216E">
        <w:rPr>
          <w:rFonts w:ascii="Garamond" w:hAnsi="Garamond"/>
        </w:rPr>
        <w:t>lat no</w:t>
      </w:r>
      <w:r w:rsidR="00FD0976">
        <w:rPr>
          <w:rFonts w:ascii="Garamond" w:hAnsi="Garamond"/>
        </w:rPr>
        <w:t>.</w:t>
      </w:r>
      <w:r w:rsidR="00CA678B">
        <w:rPr>
          <w:rFonts w:ascii="Garamond" w:hAnsi="Garamond"/>
        </w:rPr>
        <w:t>2</w:t>
      </w:r>
      <w:r w:rsidR="00D070A4">
        <w:rPr>
          <w:rFonts w:ascii="Garamond" w:hAnsi="Garamond"/>
        </w:rPr>
        <w:t>01</w:t>
      </w:r>
      <w:r w:rsidR="00125112">
        <w:rPr>
          <w:rFonts w:ascii="Garamond" w:hAnsi="Garamond"/>
        </w:rPr>
        <w:t xml:space="preserve">, </w:t>
      </w:r>
      <w:r w:rsidR="00D070A4">
        <w:rPr>
          <w:rFonts w:ascii="Garamond" w:hAnsi="Garamond"/>
        </w:rPr>
        <w:t>Above</w:t>
      </w:r>
      <w:r w:rsidR="00CA678B">
        <w:rPr>
          <w:rFonts w:ascii="Garamond" w:hAnsi="Garamond"/>
        </w:rPr>
        <w:t xml:space="preserve"> </w:t>
      </w:r>
      <w:proofErr w:type="spellStart"/>
      <w:r w:rsidR="00CA678B">
        <w:rPr>
          <w:rFonts w:ascii="Garamond" w:hAnsi="Garamond"/>
        </w:rPr>
        <w:t>Kedar</w:t>
      </w:r>
      <w:proofErr w:type="spellEnd"/>
      <w:r w:rsidR="00CA678B">
        <w:rPr>
          <w:rFonts w:ascii="Garamond" w:hAnsi="Garamond"/>
        </w:rPr>
        <w:t xml:space="preserve"> Hos</w:t>
      </w:r>
      <w:r w:rsidR="00D070A4">
        <w:rPr>
          <w:rFonts w:ascii="Garamond" w:hAnsi="Garamond"/>
        </w:rPr>
        <w:t xml:space="preserve">pital, Near Krishna </w:t>
      </w:r>
      <w:proofErr w:type="spellStart"/>
      <w:r w:rsidR="00D070A4">
        <w:rPr>
          <w:rFonts w:ascii="Garamond" w:hAnsi="Garamond"/>
        </w:rPr>
        <w:t>Chowk</w:t>
      </w:r>
      <w:proofErr w:type="spellEnd"/>
      <w:r w:rsidR="00D070A4">
        <w:rPr>
          <w:rFonts w:ascii="Garamond" w:hAnsi="Garamond"/>
        </w:rPr>
        <w:t>, Opp.</w:t>
      </w:r>
    </w:p>
    <w:p w:rsidR="00D070A4" w:rsidRDefault="00D070A4" w:rsidP="007B7266">
      <w:pPr>
        <w:ind w:left="5040" w:hanging="5040"/>
        <w:rPr>
          <w:rFonts w:ascii="Garamond" w:hAnsi="Garamond"/>
        </w:rPr>
      </w:pPr>
      <w:r>
        <w:rPr>
          <w:rFonts w:ascii="Garamond" w:hAnsi="Garamond"/>
        </w:rPr>
        <w:t xml:space="preserve">                                                     </w:t>
      </w:r>
      <w:proofErr w:type="spellStart"/>
      <w:r w:rsidR="00CA678B">
        <w:rPr>
          <w:rFonts w:ascii="Garamond" w:hAnsi="Garamond"/>
        </w:rPr>
        <w:t>Monginis</w:t>
      </w:r>
      <w:proofErr w:type="spellEnd"/>
      <w:r w:rsidR="00CA678B">
        <w:rPr>
          <w:rFonts w:ascii="Garamond" w:hAnsi="Garamond"/>
        </w:rPr>
        <w:t xml:space="preserve"> Cake Shop, New </w:t>
      </w:r>
      <w:proofErr w:type="spellStart"/>
      <w:r w:rsidR="00CA678B">
        <w:rPr>
          <w:rFonts w:ascii="Garamond" w:hAnsi="Garamond"/>
        </w:rPr>
        <w:t>Sangvi</w:t>
      </w:r>
      <w:proofErr w:type="spellEnd"/>
      <w:r w:rsidR="00CA678B">
        <w:rPr>
          <w:rFonts w:ascii="Garamond" w:hAnsi="Garamond"/>
        </w:rPr>
        <w:t>,</w:t>
      </w:r>
    </w:p>
    <w:p w:rsidR="0026124B" w:rsidRPr="005E6ABF" w:rsidRDefault="00D070A4" w:rsidP="007B7266">
      <w:pPr>
        <w:ind w:left="5040" w:hanging="5040"/>
        <w:rPr>
          <w:rStyle w:val="Hyperlink"/>
          <w:rFonts w:ascii="Garamond" w:hAnsi="Garamond"/>
          <w:color w:val="auto"/>
          <w:u w:val="none"/>
        </w:rPr>
      </w:pPr>
      <w:r>
        <w:rPr>
          <w:rFonts w:ascii="Garamond" w:hAnsi="Garamond"/>
        </w:rPr>
        <w:t xml:space="preserve">                                                     </w:t>
      </w:r>
      <w:proofErr w:type="spellStart"/>
      <w:proofErr w:type="gramStart"/>
      <w:r w:rsidR="00E573E9" w:rsidRPr="005E6ABF">
        <w:rPr>
          <w:rFonts w:ascii="Garamond" w:hAnsi="Garamond"/>
        </w:rPr>
        <w:t>Pune</w:t>
      </w:r>
      <w:proofErr w:type="spellEnd"/>
      <w:r w:rsidR="007B7266">
        <w:rPr>
          <w:rFonts w:ascii="Garamond" w:hAnsi="Garamond"/>
        </w:rPr>
        <w:t>- 4110</w:t>
      </w:r>
      <w:r w:rsidR="00CA678B">
        <w:rPr>
          <w:rFonts w:ascii="Garamond" w:hAnsi="Garamond"/>
        </w:rPr>
        <w:t>27</w:t>
      </w:r>
      <w:r w:rsidR="0026124B" w:rsidRPr="005E6ABF">
        <w:rPr>
          <w:rFonts w:ascii="Garamond" w:hAnsi="Garamond"/>
        </w:rPr>
        <w:t>.</w:t>
      </w:r>
      <w:proofErr w:type="gramEnd"/>
    </w:p>
    <w:p w:rsidR="00042A83" w:rsidRDefault="0097693D" w:rsidP="00C36579">
      <w:pPr>
        <w:spacing w:line="160" w:lineRule="atLeast"/>
        <w:ind w:right="-720"/>
        <w:jc w:val="both"/>
        <w:rPr>
          <w:rFonts w:ascii="Garamond" w:hAnsi="Garamond" w:cs="Verdana"/>
        </w:rPr>
      </w:pPr>
      <w:r w:rsidRPr="00904AB8">
        <w:rPr>
          <w:rFonts w:ascii="Garamond" w:hAnsi="Garamond"/>
        </w:rPr>
        <w:t>Permanent Address</w:t>
      </w:r>
      <w:r w:rsidRPr="00904AB8">
        <w:rPr>
          <w:rFonts w:ascii="Garamond" w:hAnsi="Garamond"/>
        </w:rPr>
        <w:tab/>
      </w:r>
      <w:r w:rsidRPr="00904AB8">
        <w:rPr>
          <w:rFonts w:ascii="Garamond" w:hAnsi="Garamond"/>
        </w:rPr>
        <w:tab/>
      </w:r>
      <w:r w:rsidRPr="00C63222">
        <w:rPr>
          <w:rFonts w:ascii="Garamond" w:hAnsi="Garamond"/>
          <w:b/>
        </w:rPr>
        <w:t>:</w:t>
      </w:r>
      <w:r w:rsidRPr="00904AB8">
        <w:rPr>
          <w:rFonts w:ascii="Garamond" w:hAnsi="Garamond"/>
        </w:rPr>
        <w:tab/>
      </w:r>
      <w:r w:rsidRPr="00904AB8">
        <w:rPr>
          <w:rFonts w:ascii="Garamond" w:hAnsi="Garamond"/>
        </w:rPr>
        <w:tab/>
      </w:r>
      <w:r w:rsidRPr="00904AB8">
        <w:rPr>
          <w:rFonts w:ascii="Garamond" w:hAnsi="Garamond"/>
        </w:rPr>
        <w:tab/>
      </w:r>
      <w:r w:rsidR="008536E7">
        <w:rPr>
          <w:rFonts w:ascii="Garamond" w:hAnsi="Garamond"/>
        </w:rPr>
        <w:t xml:space="preserve">35/6, </w:t>
      </w:r>
      <w:proofErr w:type="spellStart"/>
      <w:r w:rsidR="008536E7">
        <w:rPr>
          <w:rFonts w:ascii="Garamond" w:hAnsi="Garamond"/>
        </w:rPr>
        <w:t>Sai</w:t>
      </w:r>
      <w:proofErr w:type="spellEnd"/>
      <w:r w:rsidR="008536E7">
        <w:rPr>
          <w:rFonts w:ascii="Garamond" w:hAnsi="Garamond"/>
        </w:rPr>
        <w:t xml:space="preserve"> </w:t>
      </w:r>
      <w:proofErr w:type="spellStart"/>
      <w:r w:rsidR="008536E7">
        <w:rPr>
          <w:rFonts w:ascii="Garamond" w:hAnsi="Garamond"/>
        </w:rPr>
        <w:t>Nivas</w:t>
      </w:r>
      <w:proofErr w:type="spellEnd"/>
      <w:r w:rsidR="00CA678B">
        <w:rPr>
          <w:rFonts w:ascii="Garamond" w:hAnsi="Garamond"/>
        </w:rPr>
        <w:t xml:space="preserve">, </w:t>
      </w:r>
      <w:proofErr w:type="spellStart"/>
      <w:r w:rsidR="00CA678B">
        <w:rPr>
          <w:rFonts w:ascii="Garamond" w:hAnsi="Garamond"/>
        </w:rPr>
        <w:t>Adarsha</w:t>
      </w:r>
      <w:proofErr w:type="spellEnd"/>
      <w:r w:rsidR="00CA678B">
        <w:rPr>
          <w:rFonts w:ascii="Garamond" w:hAnsi="Garamond"/>
        </w:rPr>
        <w:t xml:space="preserve"> Nagar, Opp. </w:t>
      </w:r>
      <w:proofErr w:type="spellStart"/>
      <w:r w:rsidR="00CA678B">
        <w:rPr>
          <w:rFonts w:ascii="Garamond" w:hAnsi="Garamond"/>
        </w:rPr>
        <w:t>Ujjawal</w:t>
      </w:r>
      <w:proofErr w:type="spellEnd"/>
      <w:r w:rsidR="00CA678B">
        <w:rPr>
          <w:rFonts w:ascii="Garamond" w:hAnsi="Garamond"/>
        </w:rPr>
        <w:t xml:space="preserve"> English School, </w:t>
      </w:r>
    </w:p>
    <w:p w:rsidR="007F2FE3" w:rsidRPr="00904AB8" w:rsidRDefault="00CA678B" w:rsidP="00042A83">
      <w:pPr>
        <w:spacing w:line="160" w:lineRule="atLeast"/>
        <w:ind w:left="2880" w:right="-720" w:firstLine="288"/>
        <w:jc w:val="both"/>
        <w:rPr>
          <w:rFonts w:ascii="Garamond" w:hAnsi="Garamond"/>
        </w:rPr>
      </w:pPr>
      <w:proofErr w:type="spellStart"/>
      <w:r>
        <w:rPr>
          <w:rFonts w:ascii="Garamond" w:hAnsi="Garamond" w:cs="Verdana"/>
        </w:rPr>
        <w:t>Jalgaon</w:t>
      </w:r>
      <w:proofErr w:type="spellEnd"/>
      <w:r>
        <w:rPr>
          <w:rFonts w:ascii="Garamond" w:hAnsi="Garamond" w:cs="Verdana"/>
        </w:rPr>
        <w:t xml:space="preserve"> </w:t>
      </w:r>
      <w:r w:rsidR="00BB26BE">
        <w:rPr>
          <w:rFonts w:ascii="Garamond" w:hAnsi="Garamond" w:cs="Verdana"/>
        </w:rPr>
        <w:t>-</w:t>
      </w:r>
      <w:r>
        <w:rPr>
          <w:rFonts w:ascii="Garamond" w:hAnsi="Garamond" w:cs="Verdana"/>
        </w:rPr>
        <w:t xml:space="preserve"> </w:t>
      </w:r>
      <w:r w:rsidR="00BB26BE">
        <w:rPr>
          <w:rFonts w:ascii="Garamond" w:hAnsi="Garamond" w:cs="Verdana"/>
        </w:rPr>
        <w:t>4</w:t>
      </w:r>
      <w:r>
        <w:rPr>
          <w:rFonts w:ascii="Garamond" w:hAnsi="Garamond" w:cs="Verdana"/>
        </w:rPr>
        <w:t>25001</w:t>
      </w:r>
    </w:p>
    <w:p w:rsidR="0097693D" w:rsidRPr="00904AB8" w:rsidRDefault="0097693D" w:rsidP="0097693D">
      <w:pPr>
        <w:spacing w:before="40"/>
        <w:jc w:val="both"/>
        <w:rPr>
          <w:rFonts w:ascii="Garamond" w:hAnsi="Garamond"/>
        </w:rPr>
      </w:pPr>
      <w:r w:rsidRPr="00904AB8">
        <w:rPr>
          <w:rFonts w:ascii="Garamond" w:hAnsi="Garamond"/>
        </w:rPr>
        <w:t xml:space="preserve">Language proficiency   </w:t>
      </w:r>
      <w:r w:rsidRPr="00904AB8">
        <w:rPr>
          <w:rFonts w:ascii="Garamond" w:hAnsi="Garamond"/>
        </w:rPr>
        <w:tab/>
      </w:r>
      <w:r w:rsidRPr="00C63222">
        <w:rPr>
          <w:rFonts w:ascii="Garamond" w:hAnsi="Garamond"/>
          <w:b/>
        </w:rPr>
        <w:t xml:space="preserve">: </w:t>
      </w:r>
      <w:r w:rsidRPr="00904AB8">
        <w:rPr>
          <w:rFonts w:ascii="Garamond" w:hAnsi="Garamond"/>
        </w:rPr>
        <w:t xml:space="preserve">         </w:t>
      </w:r>
      <w:r w:rsidR="00505B37" w:rsidRPr="00904AB8">
        <w:rPr>
          <w:rFonts w:ascii="Garamond" w:hAnsi="Garamond"/>
        </w:rPr>
        <w:t xml:space="preserve">   English, Hindi, Marathi</w:t>
      </w:r>
      <w:r w:rsidR="007F2FE3" w:rsidRPr="00904AB8">
        <w:rPr>
          <w:rFonts w:ascii="Garamond" w:hAnsi="Garamond"/>
        </w:rPr>
        <w:t>.</w:t>
      </w:r>
    </w:p>
    <w:p w:rsidR="0097693D" w:rsidRPr="00904AB8" w:rsidRDefault="0097693D" w:rsidP="0097693D">
      <w:pPr>
        <w:spacing w:before="40"/>
        <w:jc w:val="both"/>
        <w:rPr>
          <w:rFonts w:ascii="Garamond" w:hAnsi="Garamond"/>
        </w:rPr>
      </w:pPr>
    </w:p>
    <w:p w:rsidR="0097693D" w:rsidRDefault="0097693D" w:rsidP="0097693D">
      <w:pPr>
        <w:spacing w:before="40"/>
        <w:jc w:val="both"/>
        <w:rPr>
          <w:rFonts w:ascii="Garamond" w:hAnsi="Garamond"/>
        </w:rPr>
      </w:pPr>
    </w:p>
    <w:p w:rsidR="00B05741" w:rsidRDefault="00B05741" w:rsidP="0097693D">
      <w:pPr>
        <w:spacing w:before="40"/>
        <w:jc w:val="both"/>
        <w:rPr>
          <w:rFonts w:ascii="Garamond" w:hAnsi="Garamond"/>
        </w:rPr>
      </w:pPr>
    </w:p>
    <w:p w:rsidR="00B05741" w:rsidRPr="00904AB8" w:rsidRDefault="00B05741" w:rsidP="0097693D">
      <w:pPr>
        <w:spacing w:before="40"/>
        <w:jc w:val="both"/>
        <w:rPr>
          <w:rFonts w:ascii="Garamond" w:hAnsi="Garamond"/>
        </w:rPr>
      </w:pPr>
    </w:p>
    <w:p w:rsidR="0097693D" w:rsidRPr="00904AB8" w:rsidRDefault="0097693D" w:rsidP="0097693D">
      <w:pPr>
        <w:pBdr>
          <w:bottom w:val="thinThickSmallGap" w:sz="12" w:space="1" w:color="auto"/>
        </w:pBdr>
        <w:jc w:val="both"/>
        <w:rPr>
          <w:rFonts w:ascii="Garamond" w:hAnsi="Garamond"/>
          <w:b/>
        </w:rPr>
      </w:pPr>
      <w:r w:rsidRPr="00904AB8">
        <w:rPr>
          <w:rFonts w:ascii="Garamond" w:hAnsi="Garamond"/>
          <w:b/>
        </w:rPr>
        <w:t>Declaration</w:t>
      </w:r>
    </w:p>
    <w:p w:rsidR="0097693D" w:rsidRDefault="0097693D" w:rsidP="0097693D">
      <w:pPr>
        <w:jc w:val="both"/>
        <w:rPr>
          <w:rFonts w:ascii="Garamond" w:hAnsi="Garamond"/>
        </w:rPr>
      </w:pPr>
    </w:p>
    <w:p w:rsidR="00B05741" w:rsidRPr="00904AB8" w:rsidRDefault="00B05741" w:rsidP="0097693D">
      <w:pPr>
        <w:jc w:val="both"/>
        <w:rPr>
          <w:rFonts w:ascii="Garamond" w:hAnsi="Garamond"/>
        </w:rPr>
      </w:pPr>
    </w:p>
    <w:p w:rsidR="0097693D" w:rsidRPr="00904AB8" w:rsidRDefault="0097693D" w:rsidP="0097693D">
      <w:pPr>
        <w:jc w:val="both"/>
        <w:rPr>
          <w:rFonts w:ascii="Garamond" w:hAnsi="Garamond"/>
        </w:rPr>
      </w:pPr>
      <w:r w:rsidRPr="00904AB8">
        <w:rPr>
          <w:rFonts w:ascii="Garamond" w:hAnsi="Garamond"/>
        </w:rPr>
        <w:t>I do hereby declare that the above furnished information is true to the best of my knowledge and belief.</w:t>
      </w:r>
    </w:p>
    <w:p w:rsidR="0097693D" w:rsidRPr="00904AB8" w:rsidRDefault="007F2FE3" w:rsidP="0097693D">
      <w:pPr>
        <w:spacing w:before="40"/>
        <w:jc w:val="both"/>
        <w:rPr>
          <w:rFonts w:ascii="Garamond" w:hAnsi="Garamond"/>
        </w:rPr>
      </w:pPr>
      <w:r w:rsidRPr="00904AB8">
        <w:rPr>
          <w:rFonts w:ascii="Garamond" w:hAnsi="Garamond"/>
        </w:rPr>
        <w:t xml:space="preserve"> </w:t>
      </w:r>
    </w:p>
    <w:p w:rsidR="0097693D" w:rsidRDefault="0097693D" w:rsidP="0097693D">
      <w:pPr>
        <w:spacing w:before="40"/>
        <w:jc w:val="both"/>
        <w:rPr>
          <w:rFonts w:ascii="Garamond" w:hAnsi="Garamond"/>
        </w:rPr>
      </w:pPr>
    </w:p>
    <w:p w:rsidR="00B05741" w:rsidRDefault="00B05741" w:rsidP="0097693D">
      <w:pPr>
        <w:spacing w:before="40"/>
        <w:jc w:val="both"/>
        <w:rPr>
          <w:rFonts w:ascii="Garamond" w:hAnsi="Garamond"/>
        </w:rPr>
      </w:pPr>
    </w:p>
    <w:p w:rsidR="00B05741" w:rsidRDefault="00B05741" w:rsidP="0097693D">
      <w:pPr>
        <w:spacing w:before="40"/>
        <w:jc w:val="both"/>
        <w:rPr>
          <w:rFonts w:ascii="Garamond" w:hAnsi="Garamond"/>
        </w:rPr>
      </w:pPr>
    </w:p>
    <w:p w:rsidR="00B05741" w:rsidRDefault="00B05741" w:rsidP="0097693D">
      <w:pPr>
        <w:spacing w:before="40"/>
        <w:jc w:val="both"/>
        <w:rPr>
          <w:rFonts w:ascii="Garamond" w:hAnsi="Garamond"/>
        </w:rPr>
      </w:pPr>
    </w:p>
    <w:p w:rsidR="0097693D" w:rsidRPr="00904AB8" w:rsidRDefault="0097693D" w:rsidP="0097693D">
      <w:pPr>
        <w:spacing w:before="40"/>
        <w:jc w:val="both"/>
        <w:rPr>
          <w:rFonts w:ascii="Garamond" w:hAnsi="Garamond"/>
        </w:rPr>
      </w:pPr>
      <w:r w:rsidRPr="00904AB8">
        <w:rPr>
          <w:rFonts w:ascii="Garamond" w:hAnsi="Garamond"/>
        </w:rPr>
        <w:t xml:space="preserve">Place: </w:t>
      </w:r>
      <w:proofErr w:type="spellStart"/>
      <w:r w:rsidR="00505B37" w:rsidRPr="00904AB8">
        <w:rPr>
          <w:rFonts w:ascii="Garamond" w:hAnsi="Garamond"/>
        </w:rPr>
        <w:t>Pune</w:t>
      </w:r>
      <w:proofErr w:type="spellEnd"/>
      <w:r w:rsidRPr="00904AB8">
        <w:rPr>
          <w:rFonts w:ascii="Garamond" w:hAnsi="Garamond"/>
        </w:rPr>
        <w:t xml:space="preserve">                                                                        </w:t>
      </w:r>
      <w:r w:rsidR="0068788D" w:rsidRPr="00904AB8">
        <w:rPr>
          <w:rFonts w:ascii="Garamond" w:hAnsi="Garamond"/>
        </w:rPr>
        <w:t xml:space="preserve">                        </w:t>
      </w:r>
      <w:r w:rsidR="003145EF">
        <w:rPr>
          <w:rFonts w:ascii="Garamond" w:hAnsi="Garamond"/>
        </w:rPr>
        <w:t xml:space="preserve">      </w:t>
      </w:r>
      <w:proofErr w:type="spellStart"/>
      <w:r w:rsidR="00CA678B">
        <w:rPr>
          <w:rFonts w:ascii="Garamond" w:hAnsi="Garamond"/>
        </w:rPr>
        <w:t>Ravindra</w:t>
      </w:r>
      <w:proofErr w:type="spellEnd"/>
      <w:r w:rsidR="00CA678B">
        <w:rPr>
          <w:rFonts w:ascii="Garamond" w:hAnsi="Garamond"/>
        </w:rPr>
        <w:t xml:space="preserve"> H. </w:t>
      </w:r>
      <w:proofErr w:type="spellStart"/>
      <w:r w:rsidR="00CA678B">
        <w:rPr>
          <w:rFonts w:ascii="Garamond" w:hAnsi="Garamond"/>
        </w:rPr>
        <w:t>Bhamare</w:t>
      </w:r>
      <w:proofErr w:type="spellEnd"/>
    </w:p>
    <w:p w:rsidR="0097693D" w:rsidRPr="00904AB8" w:rsidRDefault="00AE6047" w:rsidP="0068434C">
      <w:pPr>
        <w:spacing w:before="40"/>
        <w:jc w:val="both"/>
        <w:rPr>
          <w:rFonts w:ascii="Garamond" w:hAnsi="Garamond"/>
        </w:rPr>
      </w:pPr>
      <w:r>
        <w:rPr>
          <w:rFonts w:ascii="Garamond" w:hAnsi="Garamond"/>
        </w:rPr>
        <w:t>Date:</w:t>
      </w:r>
      <w:r w:rsidR="005C5A3E">
        <w:rPr>
          <w:rFonts w:ascii="Garamond" w:hAnsi="Garamond"/>
        </w:rPr>
        <w:t xml:space="preserve">   </w:t>
      </w:r>
      <w:r>
        <w:rPr>
          <w:rFonts w:ascii="Garamond" w:hAnsi="Garamond"/>
        </w:rPr>
        <w:t xml:space="preserve">  /  </w:t>
      </w:r>
      <w:r w:rsidR="005C5A3E">
        <w:rPr>
          <w:rFonts w:ascii="Garamond" w:hAnsi="Garamond"/>
        </w:rPr>
        <w:t xml:space="preserve">  </w:t>
      </w:r>
      <w:r>
        <w:rPr>
          <w:rFonts w:ascii="Garamond" w:hAnsi="Garamond"/>
        </w:rPr>
        <w:t xml:space="preserve"> /</w:t>
      </w:r>
      <w:r w:rsidR="00A37B4E" w:rsidRPr="00A37B4E">
        <w:t xml:space="preserve"> </w:t>
      </w:r>
    </w:p>
    <w:sectPr w:rsidR="0097693D" w:rsidRPr="00904AB8" w:rsidSect="004A53E3">
      <w:pgSz w:w="11909" w:h="16834" w:code="9"/>
      <w:pgMar w:top="864" w:right="1152" w:bottom="864" w:left="1152" w:header="720" w:footer="72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docGrid w:linePitch="272"/>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rSymbol">
    <w:altName w:val="Times New Roman"/>
    <w:charset w:val="00"/>
    <w:family w:val="auto"/>
    <w:pitch w:val="default"/>
    <w:sig w:usb0="00000000" w:usb1="00000000" w:usb2="00000000" w:usb3="00000000" w:csb0="00000000"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D2EA556B"/>
    <w:multiLevelType w:val="hybridMultilevel"/>
    <w:tmpl w:val="26F6F7C8"/>
    <w:lvl w:ilvl="0" w:tplc="FFFFFFFF">
      <w:start w:val="1"/>
      <w:numFmt w:val="decimal"/>
      <w:lvlText w:val=""/>
      <w:lvlJc w:val="left"/>
      <w:pPr>
        <w:ind w:left="0" w:firstLine="0"/>
      </w:pPr>
    </w:lvl>
    <w:lvl w:ilvl="1" w:tplc="FFFFFFFF">
      <w:numFmt w:val="decimal"/>
      <w:lvlText w:val=""/>
      <w:lvlJc w:val="left"/>
      <w:pPr>
        <w:ind w:left="0" w:firstLine="0"/>
      </w:pPr>
    </w:lvl>
    <w:lvl w:ilvl="2" w:tplc="04090001">
      <w:start w:val="1"/>
      <w:numFmt w:val="bullet"/>
      <w:lvlText w:val=""/>
      <w:lvlJc w:val="left"/>
      <w:pPr>
        <w:tabs>
          <w:tab w:val="num" w:pos="360"/>
        </w:tabs>
        <w:ind w:left="360" w:hanging="360"/>
      </w:pPr>
      <w:rPr>
        <w:rFonts w:ascii="Symbol" w:hAnsi="Symbol" w:hint="default"/>
      </w:r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nsid w:val="FFFFFF89"/>
    <w:multiLevelType w:val="singleLevel"/>
    <w:tmpl w:val="3D960B48"/>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nsid w:val="00000003"/>
    <w:multiLevelType w:val="singleLevel"/>
    <w:tmpl w:val="00000003"/>
    <w:name w:val="WW8Num3"/>
    <w:lvl w:ilvl="0">
      <w:start w:val="1"/>
      <w:numFmt w:val="bullet"/>
      <w:lvlText w:val=""/>
      <w:lvlJc w:val="left"/>
      <w:pPr>
        <w:tabs>
          <w:tab w:val="num" w:pos="1170"/>
        </w:tabs>
        <w:ind w:left="1170" w:hanging="360"/>
      </w:pPr>
      <w:rPr>
        <w:rFonts w:ascii="Wingdings" w:hAnsi="Wingdings" w:cs="StarSymbol"/>
        <w:sz w:val="18"/>
        <w:szCs w:val="18"/>
      </w:rPr>
    </w:lvl>
  </w:abstractNum>
  <w:abstractNum w:abstractNumId="4">
    <w:nsid w:val="00000005"/>
    <w:multiLevelType w:val="multilevel"/>
    <w:tmpl w:val="00000005"/>
    <w:name w:val="WW8Num5"/>
    <w:lvl w:ilvl="0">
      <w:start w:val="1"/>
      <w:numFmt w:val="bullet"/>
      <w:lvlText w:val=""/>
      <w:lvlJc w:val="left"/>
      <w:pPr>
        <w:tabs>
          <w:tab w:val="num" w:pos="720"/>
        </w:tabs>
        <w:ind w:left="720" w:hanging="360"/>
      </w:pPr>
      <w:rPr>
        <w:rFonts w:ascii="Wingdings" w:hAnsi="Wingding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nsid w:val="01D33C4F"/>
    <w:multiLevelType w:val="hybridMultilevel"/>
    <w:tmpl w:val="E8EC61A8"/>
    <w:lvl w:ilvl="0" w:tplc="0409000B">
      <w:start w:val="1"/>
      <w:numFmt w:val="bullet"/>
      <w:lvlText w:val=""/>
      <w:lvlJc w:val="left"/>
      <w:pPr>
        <w:tabs>
          <w:tab w:val="num" w:pos="828"/>
        </w:tabs>
        <w:ind w:left="828" w:hanging="288"/>
      </w:pPr>
      <w:rPr>
        <w:rFonts w:ascii="Wingdings" w:hAnsi="Wingdings" w:hint="default"/>
        <w:color w:val="000000"/>
        <w:sz w:val="20"/>
        <w:szCs w:val="20"/>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6">
    <w:nsid w:val="033C5024"/>
    <w:multiLevelType w:val="hybridMultilevel"/>
    <w:tmpl w:val="539AACD8"/>
    <w:lvl w:ilvl="0" w:tplc="087E29A6">
      <w:start w:val="1"/>
      <w:numFmt w:val="bullet"/>
      <w:lvlText w:val=""/>
      <w:lvlJc w:val="left"/>
      <w:pPr>
        <w:tabs>
          <w:tab w:val="num" w:pos="288"/>
        </w:tabs>
        <w:ind w:left="288" w:hanging="288"/>
      </w:pPr>
      <w:rPr>
        <w:rFonts w:ascii="Wingdings" w:hAnsi="Wingdings" w:hint="default"/>
        <w:color w:val="000000"/>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0760156A"/>
    <w:multiLevelType w:val="hybridMultilevel"/>
    <w:tmpl w:val="775EF4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0CD44557"/>
    <w:multiLevelType w:val="hybridMultilevel"/>
    <w:tmpl w:val="AEF4590E"/>
    <w:lvl w:ilvl="0" w:tplc="D0D8675C">
      <w:start w:val="1"/>
      <w:numFmt w:val="bullet"/>
      <w:lvlRestart w:val="0"/>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nsid w:val="10430A8A"/>
    <w:multiLevelType w:val="singleLevel"/>
    <w:tmpl w:val="F7F05A82"/>
    <w:lvl w:ilvl="0">
      <w:start w:val="1"/>
      <w:numFmt w:val="lowerLetter"/>
      <w:lvlText w:val="%1."/>
      <w:lvlJc w:val="left"/>
      <w:pPr>
        <w:tabs>
          <w:tab w:val="num" w:pos="420"/>
        </w:tabs>
        <w:ind w:left="420" w:hanging="360"/>
      </w:pPr>
      <w:rPr>
        <w:rFonts w:hint="default"/>
        <w:b/>
      </w:rPr>
    </w:lvl>
  </w:abstractNum>
  <w:abstractNum w:abstractNumId="10">
    <w:nsid w:val="10C348F9"/>
    <w:multiLevelType w:val="hybridMultilevel"/>
    <w:tmpl w:val="69FC86CE"/>
    <w:lvl w:ilvl="0" w:tplc="0409000F">
      <w:start w:val="1"/>
      <w:numFmt w:val="decimal"/>
      <w:lvlText w:val="%1."/>
      <w:lvlJc w:val="left"/>
      <w:pPr>
        <w:tabs>
          <w:tab w:val="num" w:pos="360"/>
        </w:tabs>
        <w:ind w:left="360" w:hanging="360"/>
      </w:pPr>
      <w:rPr>
        <w:rFonts w:hint="default"/>
        <w:color w:val="00000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14180DB5"/>
    <w:multiLevelType w:val="hybridMultilevel"/>
    <w:tmpl w:val="084EF9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64A397D"/>
    <w:multiLevelType w:val="hybridMultilevel"/>
    <w:tmpl w:val="7F6E4664"/>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1AD04865"/>
    <w:multiLevelType w:val="hybridMultilevel"/>
    <w:tmpl w:val="07267ED2"/>
    <w:lvl w:ilvl="0" w:tplc="FFFFFFFF">
      <w:start w:val="1"/>
      <w:numFmt w:val="bullet"/>
      <w:pStyle w:val="NormalAr"/>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nsid w:val="1EA4386F"/>
    <w:multiLevelType w:val="hybridMultilevel"/>
    <w:tmpl w:val="809E99D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0032CAE"/>
    <w:multiLevelType w:val="hybridMultilevel"/>
    <w:tmpl w:val="A77A6214"/>
    <w:lvl w:ilvl="0" w:tplc="CC8C8CDE">
      <w:start w:val="1"/>
      <w:numFmt w:val="bullet"/>
      <w:lvlText w:val=""/>
      <w:lvlJc w:val="left"/>
      <w:pPr>
        <w:tabs>
          <w:tab w:val="num" w:pos="288"/>
        </w:tabs>
        <w:ind w:left="288" w:hanging="288"/>
      </w:pPr>
      <w:rPr>
        <w:rFonts w:ascii="Wingdings" w:hAnsi="Wingdings" w:hint="default"/>
        <w:color w:val="00000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3447557"/>
    <w:multiLevelType w:val="hybridMultilevel"/>
    <w:tmpl w:val="C010AA7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5A529A7"/>
    <w:multiLevelType w:val="hybridMultilevel"/>
    <w:tmpl w:val="5D92341C"/>
    <w:lvl w:ilvl="0" w:tplc="A88A38D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5EB3570"/>
    <w:multiLevelType w:val="hybridMultilevel"/>
    <w:tmpl w:val="EB0A8406"/>
    <w:lvl w:ilvl="0" w:tplc="18A8571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7DA52E8"/>
    <w:multiLevelType w:val="hybridMultilevel"/>
    <w:tmpl w:val="110AF598"/>
    <w:lvl w:ilvl="0" w:tplc="0409000B">
      <w:start w:val="1"/>
      <w:numFmt w:val="bullet"/>
      <w:lvlText w:val=""/>
      <w:lvlJc w:val="left"/>
      <w:pPr>
        <w:ind w:left="450" w:hanging="360"/>
      </w:pPr>
      <w:rPr>
        <w:rFonts w:ascii="Wingdings" w:hAnsi="Wingdings"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nsid w:val="3FFA2AF1"/>
    <w:multiLevelType w:val="hybridMultilevel"/>
    <w:tmpl w:val="1FDC9B4C"/>
    <w:lvl w:ilvl="0" w:tplc="CC8C8CDE">
      <w:start w:val="1"/>
      <w:numFmt w:val="bullet"/>
      <w:lvlText w:val=""/>
      <w:lvlJc w:val="left"/>
      <w:pPr>
        <w:tabs>
          <w:tab w:val="num" w:pos="288"/>
        </w:tabs>
        <w:ind w:left="288" w:hanging="288"/>
      </w:pPr>
      <w:rPr>
        <w:rFonts w:ascii="Wingdings" w:hAnsi="Wingdings" w:hint="default"/>
        <w:color w:val="00000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426B5823"/>
    <w:multiLevelType w:val="hybridMultilevel"/>
    <w:tmpl w:val="7BD63C80"/>
    <w:lvl w:ilvl="0" w:tplc="0409000B">
      <w:start w:val="1"/>
      <w:numFmt w:val="bullet"/>
      <w:lvlText w:val=""/>
      <w:lvlJc w:val="left"/>
      <w:pPr>
        <w:ind w:left="2010" w:hanging="360"/>
      </w:pPr>
      <w:rPr>
        <w:rFonts w:ascii="Wingdings" w:hAnsi="Wingdings" w:hint="default"/>
      </w:rPr>
    </w:lvl>
    <w:lvl w:ilvl="1" w:tplc="04090003" w:tentative="1">
      <w:start w:val="1"/>
      <w:numFmt w:val="bullet"/>
      <w:lvlText w:val="o"/>
      <w:lvlJc w:val="left"/>
      <w:pPr>
        <w:ind w:left="2730" w:hanging="360"/>
      </w:pPr>
      <w:rPr>
        <w:rFonts w:ascii="Courier New" w:hAnsi="Courier New" w:cs="Courier New" w:hint="default"/>
      </w:rPr>
    </w:lvl>
    <w:lvl w:ilvl="2" w:tplc="04090005" w:tentative="1">
      <w:start w:val="1"/>
      <w:numFmt w:val="bullet"/>
      <w:lvlText w:val=""/>
      <w:lvlJc w:val="left"/>
      <w:pPr>
        <w:ind w:left="3450" w:hanging="360"/>
      </w:pPr>
      <w:rPr>
        <w:rFonts w:ascii="Wingdings" w:hAnsi="Wingdings" w:hint="default"/>
      </w:rPr>
    </w:lvl>
    <w:lvl w:ilvl="3" w:tplc="04090001" w:tentative="1">
      <w:start w:val="1"/>
      <w:numFmt w:val="bullet"/>
      <w:lvlText w:val=""/>
      <w:lvlJc w:val="left"/>
      <w:pPr>
        <w:ind w:left="4170" w:hanging="360"/>
      </w:pPr>
      <w:rPr>
        <w:rFonts w:ascii="Symbol" w:hAnsi="Symbol" w:hint="default"/>
      </w:rPr>
    </w:lvl>
    <w:lvl w:ilvl="4" w:tplc="04090003" w:tentative="1">
      <w:start w:val="1"/>
      <w:numFmt w:val="bullet"/>
      <w:lvlText w:val="o"/>
      <w:lvlJc w:val="left"/>
      <w:pPr>
        <w:ind w:left="4890" w:hanging="360"/>
      </w:pPr>
      <w:rPr>
        <w:rFonts w:ascii="Courier New" w:hAnsi="Courier New" w:cs="Courier New" w:hint="default"/>
      </w:rPr>
    </w:lvl>
    <w:lvl w:ilvl="5" w:tplc="04090005" w:tentative="1">
      <w:start w:val="1"/>
      <w:numFmt w:val="bullet"/>
      <w:lvlText w:val=""/>
      <w:lvlJc w:val="left"/>
      <w:pPr>
        <w:ind w:left="5610" w:hanging="360"/>
      </w:pPr>
      <w:rPr>
        <w:rFonts w:ascii="Wingdings" w:hAnsi="Wingdings" w:hint="default"/>
      </w:rPr>
    </w:lvl>
    <w:lvl w:ilvl="6" w:tplc="04090001" w:tentative="1">
      <w:start w:val="1"/>
      <w:numFmt w:val="bullet"/>
      <w:lvlText w:val=""/>
      <w:lvlJc w:val="left"/>
      <w:pPr>
        <w:ind w:left="6330" w:hanging="360"/>
      </w:pPr>
      <w:rPr>
        <w:rFonts w:ascii="Symbol" w:hAnsi="Symbol" w:hint="default"/>
      </w:rPr>
    </w:lvl>
    <w:lvl w:ilvl="7" w:tplc="04090003" w:tentative="1">
      <w:start w:val="1"/>
      <w:numFmt w:val="bullet"/>
      <w:lvlText w:val="o"/>
      <w:lvlJc w:val="left"/>
      <w:pPr>
        <w:ind w:left="7050" w:hanging="360"/>
      </w:pPr>
      <w:rPr>
        <w:rFonts w:ascii="Courier New" w:hAnsi="Courier New" w:cs="Courier New" w:hint="default"/>
      </w:rPr>
    </w:lvl>
    <w:lvl w:ilvl="8" w:tplc="04090005" w:tentative="1">
      <w:start w:val="1"/>
      <w:numFmt w:val="bullet"/>
      <w:lvlText w:val=""/>
      <w:lvlJc w:val="left"/>
      <w:pPr>
        <w:ind w:left="7770" w:hanging="360"/>
      </w:pPr>
      <w:rPr>
        <w:rFonts w:ascii="Wingdings" w:hAnsi="Wingdings" w:hint="default"/>
      </w:rPr>
    </w:lvl>
  </w:abstractNum>
  <w:abstractNum w:abstractNumId="22">
    <w:nsid w:val="4670031A"/>
    <w:multiLevelType w:val="hybridMultilevel"/>
    <w:tmpl w:val="83E20342"/>
    <w:lvl w:ilvl="0" w:tplc="78442A66">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A12613E"/>
    <w:multiLevelType w:val="hybridMultilevel"/>
    <w:tmpl w:val="8C6E01B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4B513545"/>
    <w:multiLevelType w:val="multilevel"/>
    <w:tmpl w:val="8F1C87A0"/>
    <w:lvl w:ilvl="0">
      <w:start w:val="1"/>
      <w:numFmt w:val="bullet"/>
      <w:lvlText w:val=""/>
      <w:lvlJc w:val="left"/>
      <w:pPr>
        <w:tabs>
          <w:tab w:val="num" w:pos="288"/>
        </w:tabs>
        <w:ind w:left="288" w:hanging="288"/>
      </w:pPr>
      <w:rPr>
        <w:rFonts w:ascii="Wingdings" w:hAnsi="Wingdings" w:hint="default"/>
        <w:color w:val="000000"/>
        <w:sz w:val="20"/>
        <w:szCs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nsid w:val="4DFD2FCE"/>
    <w:multiLevelType w:val="hybridMultilevel"/>
    <w:tmpl w:val="4F7EED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1904A94"/>
    <w:multiLevelType w:val="hybridMultilevel"/>
    <w:tmpl w:val="CE0EAD9A"/>
    <w:lvl w:ilvl="0" w:tplc="0409000D">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51B30EA3"/>
    <w:multiLevelType w:val="hybridMultilevel"/>
    <w:tmpl w:val="83EEC1EE"/>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53675D07"/>
    <w:multiLevelType w:val="multilevel"/>
    <w:tmpl w:val="A77A6214"/>
    <w:lvl w:ilvl="0">
      <w:start w:val="1"/>
      <w:numFmt w:val="bullet"/>
      <w:lvlText w:val=""/>
      <w:lvlJc w:val="left"/>
      <w:pPr>
        <w:tabs>
          <w:tab w:val="num" w:pos="288"/>
        </w:tabs>
        <w:ind w:left="288" w:hanging="288"/>
      </w:pPr>
      <w:rPr>
        <w:rFonts w:ascii="Wingdings" w:hAnsi="Wingdings" w:hint="default"/>
        <w:color w:val="000000"/>
        <w:sz w:val="20"/>
        <w:szCs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nsid w:val="54935596"/>
    <w:multiLevelType w:val="multilevel"/>
    <w:tmpl w:val="26C0E340"/>
    <w:lvl w:ilvl="0">
      <w:start w:val="1"/>
      <w:numFmt w:val="bullet"/>
      <w:lvlText w:val=""/>
      <w:lvlJc w:val="left"/>
      <w:pPr>
        <w:tabs>
          <w:tab w:val="num" w:pos="810"/>
        </w:tabs>
        <w:ind w:left="810" w:firstLine="0"/>
      </w:pPr>
      <w:rPr>
        <w:rFonts w:ascii="Wingdings" w:hAnsi="Wingdings" w:hint="default"/>
      </w:rPr>
    </w:lvl>
    <w:lvl w:ilvl="1">
      <w:start w:val="1"/>
      <w:numFmt w:val="none"/>
      <w:suff w:val="nothing"/>
      <w:lvlText w:val=""/>
      <w:lvlJc w:val="left"/>
      <w:pPr>
        <w:tabs>
          <w:tab w:val="num" w:pos="810"/>
        </w:tabs>
        <w:ind w:left="810" w:firstLine="0"/>
      </w:pPr>
    </w:lvl>
    <w:lvl w:ilvl="2">
      <w:start w:val="1"/>
      <w:numFmt w:val="none"/>
      <w:suff w:val="nothing"/>
      <w:lvlText w:val=""/>
      <w:lvlJc w:val="left"/>
      <w:pPr>
        <w:tabs>
          <w:tab w:val="num" w:pos="810"/>
        </w:tabs>
        <w:ind w:left="810" w:firstLine="0"/>
      </w:pPr>
    </w:lvl>
    <w:lvl w:ilvl="3">
      <w:start w:val="1"/>
      <w:numFmt w:val="none"/>
      <w:suff w:val="nothing"/>
      <w:lvlText w:val=""/>
      <w:lvlJc w:val="left"/>
      <w:pPr>
        <w:tabs>
          <w:tab w:val="num" w:pos="810"/>
        </w:tabs>
        <w:ind w:left="810" w:firstLine="0"/>
      </w:pPr>
    </w:lvl>
    <w:lvl w:ilvl="4">
      <w:start w:val="1"/>
      <w:numFmt w:val="none"/>
      <w:suff w:val="nothing"/>
      <w:lvlText w:val=""/>
      <w:lvlJc w:val="left"/>
      <w:pPr>
        <w:tabs>
          <w:tab w:val="num" w:pos="810"/>
        </w:tabs>
        <w:ind w:left="810" w:firstLine="0"/>
      </w:pPr>
    </w:lvl>
    <w:lvl w:ilvl="5">
      <w:start w:val="1"/>
      <w:numFmt w:val="none"/>
      <w:suff w:val="nothing"/>
      <w:lvlText w:val=""/>
      <w:lvlJc w:val="left"/>
      <w:pPr>
        <w:tabs>
          <w:tab w:val="num" w:pos="810"/>
        </w:tabs>
        <w:ind w:left="810" w:firstLine="0"/>
      </w:pPr>
    </w:lvl>
    <w:lvl w:ilvl="6">
      <w:start w:val="1"/>
      <w:numFmt w:val="none"/>
      <w:suff w:val="nothing"/>
      <w:lvlText w:val=""/>
      <w:lvlJc w:val="left"/>
      <w:pPr>
        <w:tabs>
          <w:tab w:val="num" w:pos="810"/>
        </w:tabs>
        <w:ind w:left="810" w:firstLine="0"/>
      </w:pPr>
    </w:lvl>
    <w:lvl w:ilvl="7">
      <w:start w:val="1"/>
      <w:numFmt w:val="none"/>
      <w:suff w:val="nothing"/>
      <w:lvlText w:val=""/>
      <w:lvlJc w:val="left"/>
      <w:pPr>
        <w:tabs>
          <w:tab w:val="num" w:pos="810"/>
        </w:tabs>
        <w:ind w:left="810" w:firstLine="0"/>
      </w:pPr>
    </w:lvl>
    <w:lvl w:ilvl="8">
      <w:start w:val="1"/>
      <w:numFmt w:val="none"/>
      <w:suff w:val="nothing"/>
      <w:lvlText w:val=""/>
      <w:lvlJc w:val="left"/>
      <w:pPr>
        <w:tabs>
          <w:tab w:val="num" w:pos="810"/>
        </w:tabs>
        <w:ind w:left="810" w:firstLine="0"/>
      </w:pPr>
    </w:lvl>
  </w:abstractNum>
  <w:abstractNum w:abstractNumId="30">
    <w:nsid w:val="549B0CC2"/>
    <w:multiLevelType w:val="hybridMultilevel"/>
    <w:tmpl w:val="C2747376"/>
    <w:lvl w:ilvl="0" w:tplc="60E25CAA">
      <w:start w:val="1"/>
      <w:numFmt w:val="bullet"/>
      <w:lvlText w:val="o"/>
      <w:lvlJc w:val="left"/>
      <w:pPr>
        <w:tabs>
          <w:tab w:val="num" w:pos="576"/>
        </w:tabs>
        <w:ind w:left="576" w:hanging="288"/>
      </w:pPr>
      <w:rPr>
        <w:rFonts w:ascii="Courier New" w:hAnsi="Courier New" w:hint="default"/>
        <w:color w:val="000000"/>
        <w:sz w:val="20"/>
        <w:szCs w:val="20"/>
      </w:rPr>
    </w:lvl>
    <w:lvl w:ilvl="1" w:tplc="04090003">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31">
    <w:nsid w:val="5B5E6E05"/>
    <w:multiLevelType w:val="hybridMultilevel"/>
    <w:tmpl w:val="2D4AE33A"/>
    <w:lvl w:ilvl="0" w:tplc="CC8C8CDE">
      <w:start w:val="1"/>
      <w:numFmt w:val="bullet"/>
      <w:lvlText w:val=""/>
      <w:lvlJc w:val="left"/>
      <w:pPr>
        <w:tabs>
          <w:tab w:val="num" w:pos="288"/>
        </w:tabs>
        <w:ind w:left="288" w:hanging="288"/>
      </w:pPr>
      <w:rPr>
        <w:rFonts w:ascii="Wingdings" w:hAnsi="Wingdings" w:hint="default"/>
        <w:color w:val="00000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63CA189D"/>
    <w:multiLevelType w:val="hybridMultilevel"/>
    <w:tmpl w:val="0CC66D80"/>
    <w:lvl w:ilvl="0" w:tplc="04090001">
      <w:start w:val="1"/>
      <w:numFmt w:val="bullet"/>
      <w:lvlText w:val=""/>
      <w:lvlJc w:val="left"/>
      <w:pPr>
        <w:tabs>
          <w:tab w:val="num" w:pos="1290"/>
        </w:tabs>
        <w:ind w:left="1290" w:hanging="360"/>
      </w:pPr>
      <w:rPr>
        <w:rFonts w:ascii="Symbol" w:hAnsi="Symbol" w:hint="default"/>
      </w:rPr>
    </w:lvl>
    <w:lvl w:ilvl="1" w:tplc="04090003" w:tentative="1">
      <w:start w:val="1"/>
      <w:numFmt w:val="bullet"/>
      <w:lvlText w:val="o"/>
      <w:lvlJc w:val="left"/>
      <w:pPr>
        <w:tabs>
          <w:tab w:val="num" w:pos="2010"/>
        </w:tabs>
        <w:ind w:left="2010" w:hanging="360"/>
      </w:pPr>
      <w:rPr>
        <w:rFonts w:ascii="Courier New" w:hAnsi="Courier New" w:cs="Courier New" w:hint="default"/>
      </w:rPr>
    </w:lvl>
    <w:lvl w:ilvl="2" w:tplc="04090005" w:tentative="1">
      <w:start w:val="1"/>
      <w:numFmt w:val="bullet"/>
      <w:lvlText w:val=""/>
      <w:lvlJc w:val="left"/>
      <w:pPr>
        <w:tabs>
          <w:tab w:val="num" w:pos="2730"/>
        </w:tabs>
        <w:ind w:left="2730" w:hanging="360"/>
      </w:pPr>
      <w:rPr>
        <w:rFonts w:ascii="Wingdings" w:hAnsi="Wingdings" w:hint="default"/>
      </w:rPr>
    </w:lvl>
    <w:lvl w:ilvl="3" w:tplc="04090001" w:tentative="1">
      <w:start w:val="1"/>
      <w:numFmt w:val="bullet"/>
      <w:lvlText w:val=""/>
      <w:lvlJc w:val="left"/>
      <w:pPr>
        <w:tabs>
          <w:tab w:val="num" w:pos="3450"/>
        </w:tabs>
        <w:ind w:left="3450" w:hanging="360"/>
      </w:pPr>
      <w:rPr>
        <w:rFonts w:ascii="Symbol" w:hAnsi="Symbol" w:hint="default"/>
      </w:rPr>
    </w:lvl>
    <w:lvl w:ilvl="4" w:tplc="04090003" w:tentative="1">
      <w:start w:val="1"/>
      <w:numFmt w:val="bullet"/>
      <w:lvlText w:val="o"/>
      <w:lvlJc w:val="left"/>
      <w:pPr>
        <w:tabs>
          <w:tab w:val="num" w:pos="4170"/>
        </w:tabs>
        <w:ind w:left="4170" w:hanging="360"/>
      </w:pPr>
      <w:rPr>
        <w:rFonts w:ascii="Courier New" w:hAnsi="Courier New" w:cs="Courier New" w:hint="default"/>
      </w:rPr>
    </w:lvl>
    <w:lvl w:ilvl="5" w:tplc="04090005" w:tentative="1">
      <w:start w:val="1"/>
      <w:numFmt w:val="bullet"/>
      <w:lvlText w:val=""/>
      <w:lvlJc w:val="left"/>
      <w:pPr>
        <w:tabs>
          <w:tab w:val="num" w:pos="4890"/>
        </w:tabs>
        <w:ind w:left="4890" w:hanging="360"/>
      </w:pPr>
      <w:rPr>
        <w:rFonts w:ascii="Wingdings" w:hAnsi="Wingdings" w:hint="default"/>
      </w:rPr>
    </w:lvl>
    <w:lvl w:ilvl="6" w:tplc="04090001" w:tentative="1">
      <w:start w:val="1"/>
      <w:numFmt w:val="bullet"/>
      <w:lvlText w:val=""/>
      <w:lvlJc w:val="left"/>
      <w:pPr>
        <w:tabs>
          <w:tab w:val="num" w:pos="5610"/>
        </w:tabs>
        <w:ind w:left="5610" w:hanging="360"/>
      </w:pPr>
      <w:rPr>
        <w:rFonts w:ascii="Symbol" w:hAnsi="Symbol" w:hint="default"/>
      </w:rPr>
    </w:lvl>
    <w:lvl w:ilvl="7" w:tplc="04090003" w:tentative="1">
      <w:start w:val="1"/>
      <w:numFmt w:val="bullet"/>
      <w:lvlText w:val="o"/>
      <w:lvlJc w:val="left"/>
      <w:pPr>
        <w:tabs>
          <w:tab w:val="num" w:pos="6330"/>
        </w:tabs>
        <w:ind w:left="6330" w:hanging="360"/>
      </w:pPr>
      <w:rPr>
        <w:rFonts w:ascii="Courier New" w:hAnsi="Courier New" w:cs="Courier New" w:hint="default"/>
      </w:rPr>
    </w:lvl>
    <w:lvl w:ilvl="8" w:tplc="04090005" w:tentative="1">
      <w:start w:val="1"/>
      <w:numFmt w:val="bullet"/>
      <w:lvlText w:val=""/>
      <w:lvlJc w:val="left"/>
      <w:pPr>
        <w:tabs>
          <w:tab w:val="num" w:pos="7050"/>
        </w:tabs>
        <w:ind w:left="7050" w:hanging="360"/>
      </w:pPr>
      <w:rPr>
        <w:rFonts w:ascii="Wingdings" w:hAnsi="Wingdings" w:hint="default"/>
      </w:rPr>
    </w:lvl>
  </w:abstractNum>
  <w:abstractNum w:abstractNumId="33">
    <w:nsid w:val="676565BD"/>
    <w:multiLevelType w:val="hybridMultilevel"/>
    <w:tmpl w:val="FC54E64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8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nsid w:val="69AA5B41"/>
    <w:multiLevelType w:val="hybridMultilevel"/>
    <w:tmpl w:val="4F9C7086"/>
    <w:lvl w:ilvl="0" w:tplc="CC8C8CDE">
      <w:start w:val="1"/>
      <w:numFmt w:val="bullet"/>
      <w:lvlText w:val=""/>
      <w:lvlJc w:val="left"/>
      <w:pPr>
        <w:tabs>
          <w:tab w:val="num" w:pos="288"/>
        </w:tabs>
        <w:ind w:left="288" w:hanging="288"/>
      </w:pPr>
      <w:rPr>
        <w:rFonts w:ascii="Wingdings" w:hAnsi="Wingdings" w:hint="default"/>
        <w:color w:val="00000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6A1C7138"/>
    <w:multiLevelType w:val="hybridMultilevel"/>
    <w:tmpl w:val="9CC81F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E4E0273"/>
    <w:multiLevelType w:val="multilevel"/>
    <w:tmpl w:val="59D826AC"/>
    <w:lvl w:ilvl="0">
      <w:start w:val="1"/>
      <w:numFmt w:val="bullet"/>
      <w:lvlText w:val=""/>
      <w:lvlJc w:val="left"/>
      <w:pPr>
        <w:tabs>
          <w:tab w:val="num" w:pos="810"/>
        </w:tabs>
        <w:ind w:left="810" w:firstLine="0"/>
      </w:pPr>
      <w:rPr>
        <w:rFonts w:ascii="Wingdings" w:hAnsi="Wingdings" w:hint="default"/>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7">
    <w:nsid w:val="6EDC440E"/>
    <w:multiLevelType w:val="hybridMultilevel"/>
    <w:tmpl w:val="33906A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73264112"/>
    <w:multiLevelType w:val="hybridMultilevel"/>
    <w:tmpl w:val="455C58E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39">
    <w:nsid w:val="74315D1C"/>
    <w:multiLevelType w:val="hybridMultilevel"/>
    <w:tmpl w:val="ABFC94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nsid w:val="763230BC"/>
    <w:multiLevelType w:val="hybridMultilevel"/>
    <w:tmpl w:val="9DAE9AF4"/>
    <w:lvl w:ilvl="0" w:tplc="F82426CE">
      <w:start w:val="1"/>
      <w:numFmt w:val="bullet"/>
      <w:lvlText w:val=""/>
      <w:lvlJc w:val="left"/>
      <w:pPr>
        <w:tabs>
          <w:tab w:val="num" w:pos="288"/>
        </w:tabs>
        <w:ind w:left="288" w:hanging="288"/>
      </w:pPr>
      <w:rPr>
        <w:rFonts w:ascii="Wingdings" w:hAnsi="Wingdings" w:hint="default"/>
        <w:color w:val="000000"/>
        <w:sz w:val="20"/>
        <w:szCs w:val="20"/>
      </w:rPr>
    </w:lvl>
    <w:lvl w:ilvl="1" w:tplc="04090003" w:tentative="1">
      <w:start w:val="1"/>
      <w:numFmt w:val="bullet"/>
      <w:lvlText w:val="o"/>
      <w:lvlJc w:val="left"/>
      <w:pPr>
        <w:tabs>
          <w:tab w:val="num" w:pos="1152"/>
        </w:tabs>
        <w:ind w:left="1152" w:hanging="360"/>
      </w:pPr>
      <w:rPr>
        <w:rFonts w:ascii="Courier New" w:hAnsi="Courier New" w:cs="Courier New" w:hint="default"/>
      </w:rPr>
    </w:lvl>
    <w:lvl w:ilvl="2" w:tplc="04090005" w:tentative="1">
      <w:start w:val="1"/>
      <w:numFmt w:val="bullet"/>
      <w:lvlText w:val=""/>
      <w:lvlJc w:val="left"/>
      <w:pPr>
        <w:tabs>
          <w:tab w:val="num" w:pos="1872"/>
        </w:tabs>
        <w:ind w:left="1872" w:hanging="360"/>
      </w:pPr>
      <w:rPr>
        <w:rFonts w:ascii="Wingdings" w:hAnsi="Wingdings" w:hint="default"/>
      </w:rPr>
    </w:lvl>
    <w:lvl w:ilvl="3" w:tplc="04090001" w:tentative="1">
      <w:start w:val="1"/>
      <w:numFmt w:val="bullet"/>
      <w:lvlText w:val=""/>
      <w:lvlJc w:val="left"/>
      <w:pPr>
        <w:tabs>
          <w:tab w:val="num" w:pos="2592"/>
        </w:tabs>
        <w:ind w:left="2592" w:hanging="360"/>
      </w:pPr>
      <w:rPr>
        <w:rFonts w:ascii="Symbol" w:hAnsi="Symbol" w:hint="default"/>
      </w:rPr>
    </w:lvl>
    <w:lvl w:ilvl="4" w:tplc="04090003" w:tentative="1">
      <w:start w:val="1"/>
      <w:numFmt w:val="bullet"/>
      <w:lvlText w:val="o"/>
      <w:lvlJc w:val="left"/>
      <w:pPr>
        <w:tabs>
          <w:tab w:val="num" w:pos="3312"/>
        </w:tabs>
        <w:ind w:left="3312" w:hanging="360"/>
      </w:pPr>
      <w:rPr>
        <w:rFonts w:ascii="Courier New" w:hAnsi="Courier New" w:cs="Courier New" w:hint="default"/>
      </w:rPr>
    </w:lvl>
    <w:lvl w:ilvl="5" w:tplc="04090005" w:tentative="1">
      <w:start w:val="1"/>
      <w:numFmt w:val="bullet"/>
      <w:lvlText w:val=""/>
      <w:lvlJc w:val="left"/>
      <w:pPr>
        <w:tabs>
          <w:tab w:val="num" w:pos="4032"/>
        </w:tabs>
        <w:ind w:left="4032" w:hanging="360"/>
      </w:pPr>
      <w:rPr>
        <w:rFonts w:ascii="Wingdings" w:hAnsi="Wingdings" w:hint="default"/>
      </w:rPr>
    </w:lvl>
    <w:lvl w:ilvl="6" w:tplc="04090001" w:tentative="1">
      <w:start w:val="1"/>
      <w:numFmt w:val="bullet"/>
      <w:lvlText w:val=""/>
      <w:lvlJc w:val="left"/>
      <w:pPr>
        <w:tabs>
          <w:tab w:val="num" w:pos="4752"/>
        </w:tabs>
        <w:ind w:left="4752" w:hanging="360"/>
      </w:pPr>
      <w:rPr>
        <w:rFonts w:ascii="Symbol" w:hAnsi="Symbol" w:hint="default"/>
      </w:rPr>
    </w:lvl>
    <w:lvl w:ilvl="7" w:tplc="04090003" w:tentative="1">
      <w:start w:val="1"/>
      <w:numFmt w:val="bullet"/>
      <w:lvlText w:val="o"/>
      <w:lvlJc w:val="left"/>
      <w:pPr>
        <w:tabs>
          <w:tab w:val="num" w:pos="5472"/>
        </w:tabs>
        <w:ind w:left="5472" w:hanging="360"/>
      </w:pPr>
      <w:rPr>
        <w:rFonts w:ascii="Courier New" w:hAnsi="Courier New" w:cs="Courier New" w:hint="default"/>
      </w:rPr>
    </w:lvl>
    <w:lvl w:ilvl="8" w:tplc="04090005" w:tentative="1">
      <w:start w:val="1"/>
      <w:numFmt w:val="bullet"/>
      <w:lvlText w:val=""/>
      <w:lvlJc w:val="left"/>
      <w:pPr>
        <w:tabs>
          <w:tab w:val="num" w:pos="6192"/>
        </w:tabs>
        <w:ind w:left="6192" w:hanging="360"/>
      </w:pPr>
      <w:rPr>
        <w:rFonts w:ascii="Wingdings" w:hAnsi="Wingdings" w:hint="default"/>
      </w:rPr>
    </w:lvl>
  </w:abstractNum>
  <w:abstractNum w:abstractNumId="41">
    <w:nsid w:val="79EE70A3"/>
    <w:multiLevelType w:val="hybridMultilevel"/>
    <w:tmpl w:val="F2A42A36"/>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7A183DC7"/>
    <w:multiLevelType w:val="hybridMultilevel"/>
    <w:tmpl w:val="8F1C87A0"/>
    <w:lvl w:ilvl="0" w:tplc="CC8C8CDE">
      <w:start w:val="1"/>
      <w:numFmt w:val="bullet"/>
      <w:pStyle w:val="Heading1"/>
      <w:lvlText w:val=""/>
      <w:lvlJc w:val="left"/>
      <w:pPr>
        <w:tabs>
          <w:tab w:val="num" w:pos="288"/>
        </w:tabs>
        <w:ind w:left="288" w:hanging="288"/>
      </w:pPr>
      <w:rPr>
        <w:rFonts w:ascii="Wingdings" w:hAnsi="Wingdings" w:hint="default"/>
        <w:color w:val="00000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nsid w:val="7AA720BD"/>
    <w:multiLevelType w:val="hybridMultilevel"/>
    <w:tmpl w:val="34F276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E18270D"/>
    <w:multiLevelType w:val="hybridMultilevel"/>
    <w:tmpl w:val="A920E3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nsid w:val="7E280933"/>
    <w:multiLevelType w:val="hybridMultilevel"/>
    <w:tmpl w:val="C5EC9B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2"/>
  </w:num>
  <w:num w:numId="2">
    <w:abstractNumId w:val="34"/>
  </w:num>
  <w:num w:numId="3">
    <w:abstractNumId w:val="31"/>
  </w:num>
  <w:num w:numId="4">
    <w:abstractNumId w:val="15"/>
  </w:num>
  <w:num w:numId="5">
    <w:abstractNumId w:val="40"/>
  </w:num>
  <w:num w:numId="6">
    <w:abstractNumId w:val="24"/>
  </w:num>
  <w:num w:numId="7">
    <w:abstractNumId w:val="30"/>
  </w:num>
  <w:num w:numId="8">
    <w:abstractNumId w:val="20"/>
  </w:num>
  <w:num w:numId="9">
    <w:abstractNumId w:val="6"/>
  </w:num>
  <w:num w:numId="10">
    <w:abstractNumId w:val="26"/>
  </w:num>
  <w:num w:numId="11">
    <w:abstractNumId w:val="44"/>
  </w:num>
  <w:num w:numId="12">
    <w:abstractNumId w:val="7"/>
  </w:num>
  <w:num w:numId="13">
    <w:abstractNumId w:val="41"/>
  </w:num>
  <w:num w:numId="14">
    <w:abstractNumId w:val="28"/>
  </w:num>
  <w:num w:numId="15">
    <w:abstractNumId w:val="10"/>
  </w:num>
  <w:num w:numId="16">
    <w:abstractNumId w:val="9"/>
  </w:num>
  <w:num w:numId="17">
    <w:abstractNumId w:val="12"/>
  </w:num>
  <w:num w:numId="18">
    <w:abstractNumId w:val="27"/>
  </w:num>
  <w:num w:numId="19">
    <w:abstractNumId w:val="32"/>
  </w:num>
  <w:num w:numId="20">
    <w:abstractNumId w:val="25"/>
  </w:num>
  <w:num w:numId="21">
    <w:abstractNumId w:val="21"/>
  </w:num>
  <w:num w:numId="22">
    <w:abstractNumId w:val="19"/>
  </w:num>
  <w:num w:numId="23">
    <w:abstractNumId w:val="1"/>
  </w:num>
  <w:num w:numId="24">
    <w:abstractNumId w:val="13"/>
  </w:num>
  <w:num w:numId="25">
    <w:abstractNumId w:val="11"/>
  </w:num>
  <w:num w:numId="26">
    <w:abstractNumId w:val="43"/>
  </w:num>
  <w:num w:numId="27">
    <w:abstractNumId w:val="45"/>
  </w:num>
  <w:num w:numId="28">
    <w:abstractNumId w:val="39"/>
  </w:num>
  <w:num w:numId="29">
    <w:abstractNumId w:val="18"/>
  </w:num>
  <w:num w:numId="30">
    <w:abstractNumId w:val="17"/>
  </w:num>
  <w:num w:numId="31">
    <w:abstractNumId w:val="22"/>
  </w:num>
  <w:num w:numId="32">
    <w:abstractNumId w:val="0"/>
    <w:lvlOverride w:ilvl="0">
      <w:startOverride w:val="1"/>
    </w:lvlOverride>
    <w:lvlOverride w:ilvl="1"/>
    <w:lvlOverride w:ilvl="2"/>
    <w:lvlOverride w:ilvl="3"/>
    <w:lvlOverride w:ilvl="4"/>
    <w:lvlOverride w:ilvl="5"/>
    <w:lvlOverride w:ilvl="6"/>
    <w:lvlOverride w:ilvl="7"/>
    <w:lvlOverride w:ilvl="8"/>
  </w:num>
  <w:num w:numId="33">
    <w:abstractNumId w:val="38"/>
  </w:num>
  <w:num w:numId="34">
    <w:abstractNumId w:val="37"/>
  </w:num>
  <w:num w:numId="35">
    <w:abstractNumId w:val="16"/>
  </w:num>
  <w:num w:numId="36">
    <w:abstractNumId w:val="2"/>
  </w:num>
  <w:num w:numId="37">
    <w:abstractNumId w:val="3"/>
  </w:num>
  <w:num w:numId="38">
    <w:abstractNumId w:val="4"/>
  </w:num>
  <w:num w:numId="39">
    <w:abstractNumId w:val="5"/>
  </w:num>
  <w:num w:numId="40">
    <w:abstractNumId w:val="35"/>
  </w:num>
  <w:num w:numId="41">
    <w:abstractNumId w:val="29"/>
  </w:num>
  <w:num w:numId="42">
    <w:abstractNumId w:val="8"/>
  </w:num>
  <w:num w:numId="43">
    <w:abstractNumId w:val="36"/>
  </w:num>
  <w:num w:numId="44">
    <w:abstractNumId w:val="0"/>
  </w:num>
  <w:num w:numId="45">
    <w:abstractNumId w:val="14"/>
  </w:num>
  <w:num w:numId="46">
    <w:abstractNumId w:val="23"/>
  </w:num>
  <w:num w:numId="47">
    <w:abstractNumId w:val="3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stylePaneFormatFilter w:val="3F01"/>
  <w:defaultTabStop w:val="288"/>
  <w:drawingGridHorizontalSpacing w:val="100"/>
  <w:drawingGridVerticalSpacing w:val="136"/>
  <w:displayHorizontalDrawingGridEvery w:val="0"/>
  <w:displayVerticalDrawingGridEvery w:val="2"/>
  <w:characterSpacingControl w:val="doNotCompress"/>
  <w:compat/>
  <w:rsids>
    <w:rsidRoot w:val="00226997"/>
    <w:rsid w:val="00002F86"/>
    <w:rsid w:val="000049DC"/>
    <w:rsid w:val="00006E0F"/>
    <w:rsid w:val="0001159A"/>
    <w:rsid w:val="00016453"/>
    <w:rsid w:val="00021354"/>
    <w:rsid w:val="00021842"/>
    <w:rsid w:val="00025DAB"/>
    <w:rsid w:val="00027789"/>
    <w:rsid w:val="000328C1"/>
    <w:rsid w:val="00034771"/>
    <w:rsid w:val="00035D43"/>
    <w:rsid w:val="000407CB"/>
    <w:rsid w:val="00040E2D"/>
    <w:rsid w:val="00041341"/>
    <w:rsid w:val="00042A83"/>
    <w:rsid w:val="0005046D"/>
    <w:rsid w:val="000555CA"/>
    <w:rsid w:val="0006037B"/>
    <w:rsid w:val="00060B0F"/>
    <w:rsid w:val="0006478F"/>
    <w:rsid w:val="0006628B"/>
    <w:rsid w:val="000761DA"/>
    <w:rsid w:val="00077272"/>
    <w:rsid w:val="000801AE"/>
    <w:rsid w:val="0009408E"/>
    <w:rsid w:val="000A280B"/>
    <w:rsid w:val="000A3504"/>
    <w:rsid w:val="000A455C"/>
    <w:rsid w:val="000B104A"/>
    <w:rsid w:val="000B26D4"/>
    <w:rsid w:val="000B6D70"/>
    <w:rsid w:val="000B6E97"/>
    <w:rsid w:val="000C2FCE"/>
    <w:rsid w:val="000D1033"/>
    <w:rsid w:val="000D6DDE"/>
    <w:rsid w:val="000E216E"/>
    <w:rsid w:val="000E2A40"/>
    <w:rsid w:val="000E3557"/>
    <w:rsid w:val="000E5C6B"/>
    <w:rsid w:val="000F09E8"/>
    <w:rsid w:val="000F2AAC"/>
    <w:rsid w:val="000F35B7"/>
    <w:rsid w:val="000F4D73"/>
    <w:rsid w:val="000F775B"/>
    <w:rsid w:val="000F7877"/>
    <w:rsid w:val="0010146F"/>
    <w:rsid w:val="001023EA"/>
    <w:rsid w:val="00102F77"/>
    <w:rsid w:val="0010650C"/>
    <w:rsid w:val="00107D99"/>
    <w:rsid w:val="001217C8"/>
    <w:rsid w:val="00122FC4"/>
    <w:rsid w:val="00125112"/>
    <w:rsid w:val="00127D4F"/>
    <w:rsid w:val="00131395"/>
    <w:rsid w:val="00136AFE"/>
    <w:rsid w:val="00137453"/>
    <w:rsid w:val="00140B4E"/>
    <w:rsid w:val="001417F4"/>
    <w:rsid w:val="001422E8"/>
    <w:rsid w:val="00142A13"/>
    <w:rsid w:val="00143B87"/>
    <w:rsid w:val="00145E60"/>
    <w:rsid w:val="00147349"/>
    <w:rsid w:val="00151C18"/>
    <w:rsid w:val="00152620"/>
    <w:rsid w:val="0015412E"/>
    <w:rsid w:val="00156202"/>
    <w:rsid w:val="00160AD0"/>
    <w:rsid w:val="00162C2C"/>
    <w:rsid w:val="00165111"/>
    <w:rsid w:val="00173699"/>
    <w:rsid w:val="00173F9E"/>
    <w:rsid w:val="001747C1"/>
    <w:rsid w:val="001759CA"/>
    <w:rsid w:val="001809E4"/>
    <w:rsid w:val="00183D7A"/>
    <w:rsid w:val="00193F84"/>
    <w:rsid w:val="001954CA"/>
    <w:rsid w:val="001956C1"/>
    <w:rsid w:val="001A1F08"/>
    <w:rsid w:val="001B0A00"/>
    <w:rsid w:val="001B1329"/>
    <w:rsid w:val="001B2CDC"/>
    <w:rsid w:val="001B4355"/>
    <w:rsid w:val="001C5899"/>
    <w:rsid w:val="001D0DA9"/>
    <w:rsid w:val="001D37F8"/>
    <w:rsid w:val="001D781F"/>
    <w:rsid w:val="001E2815"/>
    <w:rsid w:val="001E2AF0"/>
    <w:rsid w:val="001E3868"/>
    <w:rsid w:val="001E3E4C"/>
    <w:rsid w:val="001E77C0"/>
    <w:rsid w:val="001F2217"/>
    <w:rsid w:val="001F59F1"/>
    <w:rsid w:val="00201468"/>
    <w:rsid w:val="00202451"/>
    <w:rsid w:val="002064CB"/>
    <w:rsid w:val="0021018E"/>
    <w:rsid w:val="00210AD3"/>
    <w:rsid w:val="00215BCB"/>
    <w:rsid w:val="00216DB5"/>
    <w:rsid w:val="00217695"/>
    <w:rsid w:val="0022251D"/>
    <w:rsid w:val="002235AC"/>
    <w:rsid w:val="002239A1"/>
    <w:rsid w:val="00225A8C"/>
    <w:rsid w:val="00226997"/>
    <w:rsid w:val="00226DFE"/>
    <w:rsid w:val="00235542"/>
    <w:rsid w:val="00236FB9"/>
    <w:rsid w:val="00243426"/>
    <w:rsid w:val="002456B9"/>
    <w:rsid w:val="002537CB"/>
    <w:rsid w:val="0026124B"/>
    <w:rsid w:val="0026154A"/>
    <w:rsid w:val="0026278E"/>
    <w:rsid w:val="00263510"/>
    <w:rsid w:val="00265791"/>
    <w:rsid w:val="00266087"/>
    <w:rsid w:val="00267027"/>
    <w:rsid w:val="00267133"/>
    <w:rsid w:val="00267BCE"/>
    <w:rsid w:val="0027234D"/>
    <w:rsid w:val="00273752"/>
    <w:rsid w:val="0027565A"/>
    <w:rsid w:val="00285F2C"/>
    <w:rsid w:val="00293666"/>
    <w:rsid w:val="0029666C"/>
    <w:rsid w:val="0029725C"/>
    <w:rsid w:val="002A20A6"/>
    <w:rsid w:val="002A3256"/>
    <w:rsid w:val="002A4D41"/>
    <w:rsid w:val="002A5DCD"/>
    <w:rsid w:val="002A73CC"/>
    <w:rsid w:val="002A73E1"/>
    <w:rsid w:val="002B0D70"/>
    <w:rsid w:val="002B195E"/>
    <w:rsid w:val="002B6F02"/>
    <w:rsid w:val="002C105B"/>
    <w:rsid w:val="002C59A7"/>
    <w:rsid w:val="002C5D6C"/>
    <w:rsid w:val="002D1264"/>
    <w:rsid w:val="002D7D16"/>
    <w:rsid w:val="002E4F05"/>
    <w:rsid w:val="002E6A74"/>
    <w:rsid w:val="002F11AC"/>
    <w:rsid w:val="002F19CE"/>
    <w:rsid w:val="002F1D05"/>
    <w:rsid w:val="002F48AA"/>
    <w:rsid w:val="002F53EA"/>
    <w:rsid w:val="002F71A6"/>
    <w:rsid w:val="002F7F16"/>
    <w:rsid w:val="0030076B"/>
    <w:rsid w:val="00300D53"/>
    <w:rsid w:val="00301B6C"/>
    <w:rsid w:val="00303AE7"/>
    <w:rsid w:val="00305BDB"/>
    <w:rsid w:val="00307A43"/>
    <w:rsid w:val="00310604"/>
    <w:rsid w:val="0031161F"/>
    <w:rsid w:val="003129FD"/>
    <w:rsid w:val="00312D18"/>
    <w:rsid w:val="00313BD3"/>
    <w:rsid w:val="0031403B"/>
    <w:rsid w:val="003145EF"/>
    <w:rsid w:val="00315C5F"/>
    <w:rsid w:val="003160B2"/>
    <w:rsid w:val="0032677E"/>
    <w:rsid w:val="00331757"/>
    <w:rsid w:val="00332217"/>
    <w:rsid w:val="00350547"/>
    <w:rsid w:val="00350BC1"/>
    <w:rsid w:val="00354C27"/>
    <w:rsid w:val="00361204"/>
    <w:rsid w:val="0036292C"/>
    <w:rsid w:val="00363CA1"/>
    <w:rsid w:val="0037041E"/>
    <w:rsid w:val="00375572"/>
    <w:rsid w:val="00375C63"/>
    <w:rsid w:val="00381A3C"/>
    <w:rsid w:val="003823D6"/>
    <w:rsid w:val="00385AF4"/>
    <w:rsid w:val="00385F90"/>
    <w:rsid w:val="0038603B"/>
    <w:rsid w:val="003872D2"/>
    <w:rsid w:val="00390FE9"/>
    <w:rsid w:val="0039105E"/>
    <w:rsid w:val="00391837"/>
    <w:rsid w:val="00396A07"/>
    <w:rsid w:val="00397716"/>
    <w:rsid w:val="003A07E6"/>
    <w:rsid w:val="003A1071"/>
    <w:rsid w:val="003A572E"/>
    <w:rsid w:val="003C4ECB"/>
    <w:rsid w:val="003D20BE"/>
    <w:rsid w:val="003D21D1"/>
    <w:rsid w:val="003D33AE"/>
    <w:rsid w:val="003D465C"/>
    <w:rsid w:val="003D61A7"/>
    <w:rsid w:val="003E06ED"/>
    <w:rsid w:val="003E21C5"/>
    <w:rsid w:val="003E309B"/>
    <w:rsid w:val="003F13C8"/>
    <w:rsid w:val="00403304"/>
    <w:rsid w:val="00407AB3"/>
    <w:rsid w:val="00413E6D"/>
    <w:rsid w:val="00425363"/>
    <w:rsid w:val="004262A4"/>
    <w:rsid w:val="004336AE"/>
    <w:rsid w:val="00435266"/>
    <w:rsid w:val="004427F1"/>
    <w:rsid w:val="00442B85"/>
    <w:rsid w:val="00445728"/>
    <w:rsid w:val="004457E6"/>
    <w:rsid w:val="00447BD8"/>
    <w:rsid w:val="004507C0"/>
    <w:rsid w:val="00450E82"/>
    <w:rsid w:val="004537EF"/>
    <w:rsid w:val="00457A9C"/>
    <w:rsid w:val="004641EC"/>
    <w:rsid w:val="00464B4B"/>
    <w:rsid w:val="00464B76"/>
    <w:rsid w:val="0046699C"/>
    <w:rsid w:val="004674E7"/>
    <w:rsid w:val="00475C56"/>
    <w:rsid w:val="00476D34"/>
    <w:rsid w:val="00482662"/>
    <w:rsid w:val="00482F8C"/>
    <w:rsid w:val="00487930"/>
    <w:rsid w:val="00490D0E"/>
    <w:rsid w:val="00491136"/>
    <w:rsid w:val="00491226"/>
    <w:rsid w:val="00491EBB"/>
    <w:rsid w:val="0049798C"/>
    <w:rsid w:val="004A53E3"/>
    <w:rsid w:val="004A6120"/>
    <w:rsid w:val="004A6B44"/>
    <w:rsid w:val="004A7B3D"/>
    <w:rsid w:val="004C1348"/>
    <w:rsid w:val="004C513D"/>
    <w:rsid w:val="004C6045"/>
    <w:rsid w:val="004C6C3B"/>
    <w:rsid w:val="004C7890"/>
    <w:rsid w:val="004D28F5"/>
    <w:rsid w:val="004D3C8C"/>
    <w:rsid w:val="004D75B8"/>
    <w:rsid w:val="004E05C5"/>
    <w:rsid w:val="004E5F4C"/>
    <w:rsid w:val="004F2D5F"/>
    <w:rsid w:val="004F3BEE"/>
    <w:rsid w:val="0050010C"/>
    <w:rsid w:val="005027AE"/>
    <w:rsid w:val="00504BFA"/>
    <w:rsid w:val="00505B37"/>
    <w:rsid w:val="0050620A"/>
    <w:rsid w:val="00510DC3"/>
    <w:rsid w:val="00511FB3"/>
    <w:rsid w:val="0051246D"/>
    <w:rsid w:val="005134BE"/>
    <w:rsid w:val="00513D70"/>
    <w:rsid w:val="00514230"/>
    <w:rsid w:val="0051650D"/>
    <w:rsid w:val="0051693E"/>
    <w:rsid w:val="00524F1B"/>
    <w:rsid w:val="00526C2E"/>
    <w:rsid w:val="00527FAD"/>
    <w:rsid w:val="005302C9"/>
    <w:rsid w:val="00531B11"/>
    <w:rsid w:val="00534051"/>
    <w:rsid w:val="00536349"/>
    <w:rsid w:val="00540CCB"/>
    <w:rsid w:val="00540D59"/>
    <w:rsid w:val="00543D02"/>
    <w:rsid w:val="0054563A"/>
    <w:rsid w:val="00545E8F"/>
    <w:rsid w:val="00553219"/>
    <w:rsid w:val="0055490B"/>
    <w:rsid w:val="00561531"/>
    <w:rsid w:val="005713AA"/>
    <w:rsid w:val="00572ABB"/>
    <w:rsid w:val="005749BA"/>
    <w:rsid w:val="00582A0A"/>
    <w:rsid w:val="00582BD1"/>
    <w:rsid w:val="005847EC"/>
    <w:rsid w:val="00584AD0"/>
    <w:rsid w:val="005861A6"/>
    <w:rsid w:val="005864E4"/>
    <w:rsid w:val="00593D97"/>
    <w:rsid w:val="005947E3"/>
    <w:rsid w:val="00594EDF"/>
    <w:rsid w:val="00597CD2"/>
    <w:rsid w:val="005A1E44"/>
    <w:rsid w:val="005A2321"/>
    <w:rsid w:val="005A4828"/>
    <w:rsid w:val="005A59B3"/>
    <w:rsid w:val="005B3A42"/>
    <w:rsid w:val="005B44BC"/>
    <w:rsid w:val="005B49D8"/>
    <w:rsid w:val="005B5987"/>
    <w:rsid w:val="005C5A3E"/>
    <w:rsid w:val="005C6960"/>
    <w:rsid w:val="005D3161"/>
    <w:rsid w:val="005E0E8D"/>
    <w:rsid w:val="005E3AE9"/>
    <w:rsid w:val="005E586F"/>
    <w:rsid w:val="005E6ABF"/>
    <w:rsid w:val="005F1A21"/>
    <w:rsid w:val="005F2D0C"/>
    <w:rsid w:val="005F50B3"/>
    <w:rsid w:val="005F75A0"/>
    <w:rsid w:val="006009C3"/>
    <w:rsid w:val="006046BD"/>
    <w:rsid w:val="00605EC5"/>
    <w:rsid w:val="00606B8A"/>
    <w:rsid w:val="00607DD8"/>
    <w:rsid w:val="00611872"/>
    <w:rsid w:val="0061214A"/>
    <w:rsid w:val="00612AF3"/>
    <w:rsid w:val="00612B47"/>
    <w:rsid w:val="00613000"/>
    <w:rsid w:val="00615F61"/>
    <w:rsid w:val="00616BD8"/>
    <w:rsid w:val="00622115"/>
    <w:rsid w:val="00622D49"/>
    <w:rsid w:val="0062514B"/>
    <w:rsid w:val="0062621F"/>
    <w:rsid w:val="00626A77"/>
    <w:rsid w:val="006276D8"/>
    <w:rsid w:val="006304FD"/>
    <w:rsid w:val="006312B6"/>
    <w:rsid w:val="00631FC3"/>
    <w:rsid w:val="00643A78"/>
    <w:rsid w:val="00650D0A"/>
    <w:rsid w:val="006547C8"/>
    <w:rsid w:val="006625A0"/>
    <w:rsid w:val="00665264"/>
    <w:rsid w:val="006757A9"/>
    <w:rsid w:val="00677E1F"/>
    <w:rsid w:val="00683726"/>
    <w:rsid w:val="0068430E"/>
    <w:rsid w:val="0068434C"/>
    <w:rsid w:val="00686150"/>
    <w:rsid w:val="0068788D"/>
    <w:rsid w:val="006924E8"/>
    <w:rsid w:val="00694668"/>
    <w:rsid w:val="00695D78"/>
    <w:rsid w:val="006960D0"/>
    <w:rsid w:val="006A134E"/>
    <w:rsid w:val="006A37DC"/>
    <w:rsid w:val="006A59AB"/>
    <w:rsid w:val="006A65F8"/>
    <w:rsid w:val="006B0F3B"/>
    <w:rsid w:val="006B1C6B"/>
    <w:rsid w:val="006B1CA4"/>
    <w:rsid w:val="006B3D26"/>
    <w:rsid w:val="006B4D13"/>
    <w:rsid w:val="006B7225"/>
    <w:rsid w:val="006B7521"/>
    <w:rsid w:val="006C1BE1"/>
    <w:rsid w:val="006D14E2"/>
    <w:rsid w:val="006D6D62"/>
    <w:rsid w:val="006D7758"/>
    <w:rsid w:val="006E00D4"/>
    <w:rsid w:val="006E0C67"/>
    <w:rsid w:val="006E164A"/>
    <w:rsid w:val="006E2DAF"/>
    <w:rsid w:val="006E53F9"/>
    <w:rsid w:val="00700C9B"/>
    <w:rsid w:val="007052A4"/>
    <w:rsid w:val="00705361"/>
    <w:rsid w:val="00705C15"/>
    <w:rsid w:val="00706CE6"/>
    <w:rsid w:val="00713195"/>
    <w:rsid w:val="00714C59"/>
    <w:rsid w:val="00721AD2"/>
    <w:rsid w:val="0072295E"/>
    <w:rsid w:val="007277F1"/>
    <w:rsid w:val="0073097B"/>
    <w:rsid w:val="00730A5C"/>
    <w:rsid w:val="00733677"/>
    <w:rsid w:val="0073714F"/>
    <w:rsid w:val="00737D41"/>
    <w:rsid w:val="00741455"/>
    <w:rsid w:val="007436F6"/>
    <w:rsid w:val="00743AB9"/>
    <w:rsid w:val="0074570D"/>
    <w:rsid w:val="00745959"/>
    <w:rsid w:val="007471AD"/>
    <w:rsid w:val="00751D99"/>
    <w:rsid w:val="00752841"/>
    <w:rsid w:val="00755EE0"/>
    <w:rsid w:val="00757649"/>
    <w:rsid w:val="00765C5F"/>
    <w:rsid w:val="00765CF6"/>
    <w:rsid w:val="00767A71"/>
    <w:rsid w:val="007756D5"/>
    <w:rsid w:val="00775EB6"/>
    <w:rsid w:val="00777BB5"/>
    <w:rsid w:val="00780890"/>
    <w:rsid w:val="007813E2"/>
    <w:rsid w:val="0078388D"/>
    <w:rsid w:val="00784500"/>
    <w:rsid w:val="007855D9"/>
    <w:rsid w:val="007901FB"/>
    <w:rsid w:val="007905F4"/>
    <w:rsid w:val="007920E9"/>
    <w:rsid w:val="00796F16"/>
    <w:rsid w:val="007A2EE6"/>
    <w:rsid w:val="007A4477"/>
    <w:rsid w:val="007B2F47"/>
    <w:rsid w:val="007B7266"/>
    <w:rsid w:val="007C4E07"/>
    <w:rsid w:val="007C58E3"/>
    <w:rsid w:val="007D0780"/>
    <w:rsid w:val="007D0EC4"/>
    <w:rsid w:val="007D6541"/>
    <w:rsid w:val="007E0FC8"/>
    <w:rsid w:val="007E23CE"/>
    <w:rsid w:val="007F0C18"/>
    <w:rsid w:val="007F2FE3"/>
    <w:rsid w:val="007F695C"/>
    <w:rsid w:val="00801ED2"/>
    <w:rsid w:val="008034B5"/>
    <w:rsid w:val="00807A42"/>
    <w:rsid w:val="00810AE4"/>
    <w:rsid w:val="008126E4"/>
    <w:rsid w:val="00813CE3"/>
    <w:rsid w:val="008157B7"/>
    <w:rsid w:val="00817065"/>
    <w:rsid w:val="00823047"/>
    <w:rsid w:val="00825168"/>
    <w:rsid w:val="00825B7D"/>
    <w:rsid w:val="00825F71"/>
    <w:rsid w:val="00836C5A"/>
    <w:rsid w:val="008373E2"/>
    <w:rsid w:val="008378A9"/>
    <w:rsid w:val="00844F81"/>
    <w:rsid w:val="00850F39"/>
    <w:rsid w:val="008536E7"/>
    <w:rsid w:val="0086372B"/>
    <w:rsid w:val="008671ED"/>
    <w:rsid w:val="0087572A"/>
    <w:rsid w:val="00875D95"/>
    <w:rsid w:val="00886740"/>
    <w:rsid w:val="0089068E"/>
    <w:rsid w:val="00890D2C"/>
    <w:rsid w:val="00892FC6"/>
    <w:rsid w:val="008A212F"/>
    <w:rsid w:val="008A4052"/>
    <w:rsid w:val="008B12FE"/>
    <w:rsid w:val="008B138A"/>
    <w:rsid w:val="008B2D3A"/>
    <w:rsid w:val="008B3E3F"/>
    <w:rsid w:val="008B716B"/>
    <w:rsid w:val="008B7829"/>
    <w:rsid w:val="008C56C6"/>
    <w:rsid w:val="008C687E"/>
    <w:rsid w:val="008C75FE"/>
    <w:rsid w:val="008D3B85"/>
    <w:rsid w:val="008D6E35"/>
    <w:rsid w:val="008E2F31"/>
    <w:rsid w:val="008E6593"/>
    <w:rsid w:val="008F001D"/>
    <w:rsid w:val="008F07E4"/>
    <w:rsid w:val="008F6850"/>
    <w:rsid w:val="008F70C8"/>
    <w:rsid w:val="008F7E17"/>
    <w:rsid w:val="009021E0"/>
    <w:rsid w:val="0090301D"/>
    <w:rsid w:val="00904AB8"/>
    <w:rsid w:val="0090569C"/>
    <w:rsid w:val="00910718"/>
    <w:rsid w:val="00910F0F"/>
    <w:rsid w:val="0092020E"/>
    <w:rsid w:val="00920859"/>
    <w:rsid w:val="0092180F"/>
    <w:rsid w:val="00931B45"/>
    <w:rsid w:val="00933D6B"/>
    <w:rsid w:val="00941619"/>
    <w:rsid w:val="0094368D"/>
    <w:rsid w:val="00944974"/>
    <w:rsid w:val="00944ECE"/>
    <w:rsid w:val="009500D0"/>
    <w:rsid w:val="00953823"/>
    <w:rsid w:val="00954AD0"/>
    <w:rsid w:val="0096113E"/>
    <w:rsid w:val="00963BA5"/>
    <w:rsid w:val="00964C9A"/>
    <w:rsid w:val="00971D5E"/>
    <w:rsid w:val="0097269C"/>
    <w:rsid w:val="0097693D"/>
    <w:rsid w:val="0097746D"/>
    <w:rsid w:val="009818A4"/>
    <w:rsid w:val="0099168B"/>
    <w:rsid w:val="00994FC0"/>
    <w:rsid w:val="009A0209"/>
    <w:rsid w:val="009A0966"/>
    <w:rsid w:val="009A431E"/>
    <w:rsid w:val="009A7AC7"/>
    <w:rsid w:val="009B1AC4"/>
    <w:rsid w:val="009B1CF0"/>
    <w:rsid w:val="009B1FAC"/>
    <w:rsid w:val="009B3B98"/>
    <w:rsid w:val="009B7D65"/>
    <w:rsid w:val="009C11E2"/>
    <w:rsid w:val="009C2DB5"/>
    <w:rsid w:val="009C3082"/>
    <w:rsid w:val="009D0D5B"/>
    <w:rsid w:val="009E1492"/>
    <w:rsid w:val="009E2E12"/>
    <w:rsid w:val="009E3901"/>
    <w:rsid w:val="009E477E"/>
    <w:rsid w:val="009E597E"/>
    <w:rsid w:val="009F28C4"/>
    <w:rsid w:val="009F7901"/>
    <w:rsid w:val="00A003BD"/>
    <w:rsid w:val="00A01CFB"/>
    <w:rsid w:val="00A04A2B"/>
    <w:rsid w:val="00A05EAA"/>
    <w:rsid w:val="00A1115F"/>
    <w:rsid w:val="00A11B8E"/>
    <w:rsid w:val="00A1300E"/>
    <w:rsid w:val="00A15CC1"/>
    <w:rsid w:val="00A1642C"/>
    <w:rsid w:val="00A1654B"/>
    <w:rsid w:val="00A176A2"/>
    <w:rsid w:val="00A27804"/>
    <w:rsid w:val="00A37B4E"/>
    <w:rsid w:val="00A4234F"/>
    <w:rsid w:val="00A47737"/>
    <w:rsid w:val="00A66D2A"/>
    <w:rsid w:val="00A677EA"/>
    <w:rsid w:val="00A67F63"/>
    <w:rsid w:val="00A70DCD"/>
    <w:rsid w:val="00A70F44"/>
    <w:rsid w:val="00A7378E"/>
    <w:rsid w:val="00A7682C"/>
    <w:rsid w:val="00A77549"/>
    <w:rsid w:val="00A77948"/>
    <w:rsid w:val="00A77C41"/>
    <w:rsid w:val="00A80195"/>
    <w:rsid w:val="00A838DE"/>
    <w:rsid w:val="00A83E89"/>
    <w:rsid w:val="00A91EBD"/>
    <w:rsid w:val="00A93F6A"/>
    <w:rsid w:val="00A94DD8"/>
    <w:rsid w:val="00A95649"/>
    <w:rsid w:val="00A96AFA"/>
    <w:rsid w:val="00A96BD9"/>
    <w:rsid w:val="00A976FC"/>
    <w:rsid w:val="00AA2199"/>
    <w:rsid w:val="00AA2614"/>
    <w:rsid w:val="00AA5946"/>
    <w:rsid w:val="00AB60D3"/>
    <w:rsid w:val="00AB67A7"/>
    <w:rsid w:val="00AB6F91"/>
    <w:rsid w:val="00AC130A"/>
    <w:rsid w:val="00AC2803"/>
    <w:rsid w:val="00AC7403"/>
    <w:rsid w:val="00AC7A56"/>
    <w:rsid w:val="00AD194E"/>
    <w:rsid w:val="00AD1CFE"/>
    <w:rsid w:val="00AD412C"/>
    <w:rsid w:val="00AE6047"/>
    <w:rsid w:val="00AE72B5"/>
    <w:rsid w:val="00AF1594"/>
    <w:rsid w:val="00AF1A17"/>
    <w:rsid w:val="00AF6E51"/>
    <w:rsid w:val="00B0326C"/>
    <w:rsid w:val="00B04927"/>
    <w:rsid w:val="00B05741"/>
    <w:rsid w:val="00B0583E"/>
    <w:rsid w:val="00B06B58"/>
    <w:rsid w:val="00B12A22"/>
    <w:rsid w:val="00B12B81"/>
    <w:rsid w:val="00B12FB4"/>
    <w:rsid w:val="00B13F30"/>
    <w:rsid w:val="00B14661"/>
    <w:rsid w:val="00B14DB9"/>
    <w:rsid w:val="00B22067"/>
    <w:rsid w:val="00B25FA7"/>
    <w:rsid w:val="00B30666"/>
    <w:rsid w:val="00B340DA"/>
    <w:rsid w:val="00B40704"/>
    <w:rsid w:val="00B47450"/>
    <w:rsid w:val="00B479F5"/>
    <w:rsid w:val="00B50A9B"/>
    <w:rsid w:val="00B542B4"/>
    <w:rsid w:val="00B575C5"/>
    <w:rsid w:val="00B60C07"/>
    <w:rsid w:val="00B61572"/>
    <w:rsid w:val="00B61F7E"/>
    <w:rsid w:val="00B63306"/>
    <w:rsid w:val="00B635D2"/>
    <w:rsid w:val="00B6631A"/>
    <w:rsid w:val="00B66365"/>
    <w:rsid w:val="00B66C51"/>
    <w:rsid w:val="00B673C3"/>
    <w:rsid w:val="00B70E8D"/>
    <w:rsid w:val="00B72976"/>
    <w:rsid w:val="00B737A1"/>
    <w:rsid w:val="00B75BD5"/>
    <w:rsid w:val="00B776FE"/>
    <w:rsid w:val="00B82A21"/>
    <w:rsid w:val="00B83266"/>
    <w:rsid w:val="00B85E23"/>
    <w:rsid w:val="00B9262B"/>
    <w:rsid w:val="00BA5090"/>
    <w:rsid w:val="00BA52FB"/>
    <w:rsid w:val="00BB26BE"/>
    <w:rsid w:val="00BC0738"/>
    <w:rsid w:val="00BC0AD1"/>
    <w:rsid w:val="00BC1262"/>
    <w:rsid w:val="00BC627B"/>
    <w:rsid w:val="00BC631D"/>
    <w:rsid w:val="00BC7193"/>
    <w:rsid w:val="00BC7601"/>
    <w:rsid w:val="00BC7ABD"/>
    <w:rsid w:val="00BD0D5E"/>
    <w:rsid w:val="00BD0F72"/>
    <w:rsid w:val="00BE4C7C"/>
    <w:rsid w:val="00BE758D"/>
    <w:rsid w:val="00BF020C"/>
    <w:rsid w:val="00BF32F4"/>
    <w:rsid w:val="00BF3E04"/>
    <w:rsid w:val="00BF5F1D"/>
    <w:rsid w:val="00BF6560"/>
    <w:rsid w:val="00C00083"/>
    <w:rsid w:val="00C10E9E"/>
    <w:rsid w:val="00C1408A"/>
    <w:rsid w:val="00C1530F"/>
    <w:rsid w:val="00C16767"/>
    <w:rsid w:val="00C23E50"/>
    <w:rsid w:val="00C24776"/>
    <w:rsid w:val="00C311CC"/>
    <w:rsid w:val="00C31D5C"/>
    <w:rsid w:val="00C36579"/>
    <w:rsid w:val="00C42E30"/>
    <w:rsid w:val="00C47CBA"/>
    <w:rsid w:val="00C5261E"/>
    <w:rsid w:val="00C53B9E"/>
    <w:rsid w:val="00C62702"/>
    <w:rsid w:val="00C63222"/>
    <w:rsid w:val="00C63F09"/>
    <w:rsid w:val="00C73ADE"/>
    <w:rsid w:val="00C73F7E"/>
    <w:rsid w:val="00C75DAD"/>
    <w:rsid w:val="00C75FB2"/>
    <w:rsid w:val="00C76143"/>
    <w:rsid w:val="00C801C8"/>
    <w:rsid w:val="00C81AC4"/>
    <w:rsid w:val="00C90531"/>
    <w:rsid w:val="00C915EC"/>
    <w:rsid w:val="00C9565E"/>
    <w:rsid w:val="00C974FF"/>
    <w:rsid w:val="00CA0B19"/>
    <w:rsid w:val="00CA2293"/>
    <w:rsid w:val="00CA2EB6"/>
    <w:rsid w:val="00CA5D6B"/>
    <w:rsid w:val="00CA678B"/>
    <w:rsid w:val="00CA7D64"/>
    <w:rsid w:val="00CB5567"/>
    <w:rsid w:val="00CB599C"/>
    <w:rsid w:val="00CC2E66"/>
    <w:rsid w:val="00CC68FA"/>
    <w:rsid w:val="00CC6B30"/>
    <w:rsid w:val="00CD1B51"/>
    <w:rsid w:val="00CD3C09"/>
    <w:rsid w:val="00CD3D95"/>
    <w:rsid w:val="00CD57DB"/>
    <w:rsid w:val="00CD67AF"/>
    <w:rsid w:val="00CD6DE8"/>
    <w:rsid w:val="00CE022E"/>
    <w:rsid w:val="00CE793F"/>
    <w:rsid w:val="00CF757D"/>
    <w:rsid w:val="00D0589E"/>
    <w:rsid w:val="00D070A4"/>
    <w:rsid w:val="00D106E5"/>
    <w:rsid w:val="00D12B03"/>
    <w:rsid w:val="00D14AF6"/>
    <w:rsid w:val="00D16DEA"/>
    <w:rsid w:val="00D233AF"/>
    <w:rsid w:val="00D254B8"/>
    <w:rsid w:val="00D26621"/>
    <w:rsid w:val="00D30F04"/>
    <w:rsid w:val="00D310C4"/>
    <w:rsid w:val="00D3220D"/>
    <w:rsid w:val="00D32410"/>
    <w:rsid w:val="00D42CBA"/>
    <w:rsid w:val="00D43F94"/>
    <w:rsid w:val="00D52B1D"/>
    <w:rsid w:val="00D57A43"/>
    <w:rsid w:val="00D63DE3"/>
    <w:rsid w:val="00D64B76"/>
    <w:rsid w:val="00D66034"/>
    <w:rsid w:val="00D67E02"/>
    <w:rsid w:val="00D70FF2"/>
    <w:rsid w:val="00D73298"/>
    <w:rsid w:val="00D8158D"/>
    <w:rsid w:val="00D81D32"/>
    <w:rsid w:val="00D82703"/>
    <w:rsid w:val="00D87D07"/>
    <w:rsid w:val="00D91AD3"/>
    <w:rsid w:val="00D973D8"/>
    <w:rsid w:val="00D97404"/>
    <w:rsid w:val="00DB0DD7"/>
    <w:rsid w:val="00DB2524"/>
    <w:rsid w:val="00DB2ADD"/>
    <w:rsid w:val="00DB3153"/>
    <w:rsid w:val="00DB43A6"/>
    <w:rsid w:val="00DB5339"/>
    <w:rsid w:val="00DB53ED"/>
    <w:rsid w:val="00DC2105"/>
    <w:rsid w:val="00DC2399"/>
    <w:rsid w:val="00DC6122"/>
    <w:rsid w:val="00DC6B4F"/>
    <w:rsid w:val="00DC7A50"/>
    <w:rsid w:val="00DD1EA4"/>
    <w:rsid w:val="00DD44C0"/>
    <w:rsid w:val="00DD78D0"/>
    <w:rsid w:val="00DE01E9"/>
    <w:rsid w:val="00DE28CD"/>
    <w:rsid w:val="00DE2986"/>
    <w:rsid w:val="00DE31FB"/>
    <w:rsid w:val="00DF1CDD"/>
    <w:rsid w:val="00DF1D7E"/>
    <w:rsid w:val="00DF35D6"/>
    <w:rsid w:val="00DF4674"/>
    <w:rsid w:val="00DF6028"/>
    <w:rsid w:val="00DF6238"/>
    <w:rsid w:val="00E01D46"/>
    <w:rsid w:val="00E04BCD"/>
    <w:rsid w:val="00E06D50"/>
    <w:rsid w:val="00E12087"/>
    <w:rsid w:val="00E211D5"/>
    <w:rsid w:val="00E216BD"/>
    <w:rsid w:val="00E23307"/>
    <w:rsid w:val="00E24158"/>
    <w:rsid w:val="00E2415A"/>
    <w:rsid w:val="00E24471"/>
    <w:rsid w:val="00E259A7"/>
    <w:rsid w:val="00E32D70"/>
    <w:rsid w:val="00E34EF0"/>
    <w:rsid w:val="00E360FB"/>
    <w:rsid w:val="00E36DAB"/>
    <w:rsid w:val="00E37B31"/>
    <w:rsid w:val="00E42AE6"/>
    <w:rsid w:val="00E448CF"/>
    <w:rsid w:val="00E44C25"/>
    <w:rsid w:val="00E502E8"/>
    <w:rsid w:val="00E51065"/>
    <w:rsid w:val="00E536E7"/>
    <w:rsid w:val="00E573E9"/>
    <w:rsid w:val="00E6104F"/>
    <w:rsid w:val="00E63A57"/>
    <w:rsid w:val="00E67FAB"/>
    <w:rsid w:val="00E70B2A"/>
    <w:rsid w:val="00E75228"/>
    <w:rsid w:val="00E75E98"/>
    <w:rsid w:val="00E860BD"/>
    <w:rsid w:val="00E86E7B"/>
    <w:rsid w:val="00E87ACA"/>
    <w:rsid w:val="00E9008F"/>
    <w:rsid w:val="00E92D8F"/>
    <w:rsid w:val="00E93582"/>
    <w:rsid w:val="00EA566C"/>
    <w:rsid w:val="00EA6259"/>
    <w:rsid w:val="00EB7EB1"/>
    <w:rsid w:val="00EB7FD4"/>
    <w:rsid w:val="00ED33E8"/>
    <w:rsid w:val="00ED3F53"/>
    <w:rsid w:val="00EE0888"/>
    <w:rsid w:val="00EE0DF6"/>
    <w:rsid w:val="00EE1058"/>
    <w:rsid w:val="00EE3B2E"/>
    <w:rsid w:val="00EE3B6E"/>
    <w:rsid w:val="00EE3D0F"/>
    <w:rsid w:val="00EF1D7E"/>
    <w:rsid w:val="00EF41C2"/>
    <w:rsid w:val="00EF54FB"/>
    <w:rsid w:val="00EF5E85"/>
    <w:rsid w:val="00EF6E10"/>
    <w:rsid w:val="00F00AAA"/>
    <w:rsid w:val="00F02944"/>
    <w:rsid w:val="00F068E2"/>
    <w:rsid w:val="00F14C0D"/>
    <w:rsid w:val="00F16712"/>
    <w:rsid w:val="00F22720"/>
    <w:rsid w:val="00F22DB0"/>
    <w:rsid w:val="00F240EA"/>
    <w:rsid w:val="00F306B5"/>
    <w:rsid w:val="00F31520"/>
    <w:rsid w:val="00F33288"/>
    <w:rsid w:val="00F334DD"/>
    <w:rsid w:val="00F35B4C"/>
    <w:rsid w:val="00F36FBD"/>
    <w:rsid w:val="00F4011B"/>
    <w:rsid w:val="00F44EC2"/>
    <w:rsid w:val="00F47A41"/>
    <w:rsid w:val="00F52D9C"/>
    <w:rsid w:val="00F54372"/>
    <w:rsid w:val="00F6227B"/>
    <w:rsid w:val="00F63D3C"/>
    <w:rsid w:val="00F67A4F"/>
    <w:rsid w:val="00F72172"/>
    <w:rsid w:val="00F84884"/>
    <w:rsid w:val="00F84AAD"/>
    <w:rsid w:val="00F85868"/>
    <w:rsid w:val="00F87F2A"/>
    <w:rsid w:val="00F902B1"/>
    <w:rsid w:val="00F91345"/>
    <w:rsid w:val="00F975CA"/>
    <w:rsid w:val="00FA4188"/>
    <w:rsid w:val="00FA7A85"/>
    <w:rsid w:val="00FB3D42"/>
    <w:rsid w:val="00FB3EE8"/>
    <w:rsid w:val="00FB3F3A"/>
    <w:rsid w:val="00FC0EE1"/>
    <w:rsid w:val="00FC3BC4"/>
    <w:rsid w:val="00FC536E"/>
    <w:rsid w:val="00FD0976"/>
    <w:rsid w:val="00FD24B8"/>
    <w:rsid w:val="00FD2F0F"/>
    <w:rsid w:val="00FE3459"/>
    <w:rsid w:val="00FE4BAB"/>
    <w:rsid w:val="00FF1053"/>
    <w:rsid w:val="00FF1304"/>
    <w:rsid w:val="00FF1962"/>
    <w:rsid w:val="00FF1D59"/>
    <w:rsid w:val="00FF1E08"/>
    <w:rsid w:val="00FF4743"/>
    <w:rsid w:val="00FF5B1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6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1018E"/>
    <w:rPr>
      <w:sz w:val="24"/>
      <w:szCs w:val="24"/>
      <w:lang w:val="en-GB"/>
    </w:rPr>
  </w:style>
  <w:style w:type="paragraph" w:styleId="Heading1">
    <w:name w:val="heading 1"/>
    <w:basedOn w:val="Normal"/>
    <w:next w:val="Normal"/>
    <w:link w:val="Heading1Char"/>
    <w:qFormat/>
    <w:rsid w:val="005B5987"/>
    <w:pPr>
      <w:widowControl w:val="0"/>
      <w:numPr>
        <w:numId w:val="1"/>
      </w:numPr>
      <w:shd w:val="clear" w:color="auto" w:fill="E5E5E5"/>
      <w:tabs>
        <w:tab w:val="right" w:pos="8748"/>
      </w:tabs>
      <w:suppressAutoHyphens/>
      <w:outlineLvl w:val="0"/>
    </w:pPr>
    <w:rPr>
      <w:rFonts w:ascii="Verdana" w:eastAsia="Arial Unicode MS" w:hAnsi="Verdana" w:cs="Arial"/>
      <w:b/>
      <w:smallCaps/>
      <w:spacing w:val="30"/>
      <w:kern w:val="1"/>
      <w:lang w:val="en-US"/>
    </w:rPr>
  </w:style>
  <w:style w:type="paragraph" w:styleId="Heading2">
    <w:name w:val="heading 2"/>
    <w:basedOn w:val="Normal"/>
    <w:next w:val="Normal"/>
    <w:link w:val="Heading2Char"/>
    <w:qFormat/>
    <w:rsid w:val="00DC6122"/>
    <w:pPr>
      <w:keepNext/>
      <w:overflowPunct w:val="0"/>
      <w:autoSpaceDE w:val="0"/>
      <w:autoSpaceDN w:val="0"/>
      <w:adjustRightInd w:val="0"/>
      <w:spacing w:before="240" w:after="60"/>
      <w:textAlignment w:val="baseline"/>
      <w:outlineLvl w:val="1"/>
    </w:pPr>
    <w:rPr>
      <w:rFonts w:ascii="Arial" w:hAnsi="Arial" w:cs="Arial"/>
      <w:b/>
      <w:bCs/>
      <w:i/>
      <w:i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7756D5"/>
    <w:pPr>
      <w:spacing w:after="160" w:line="240" w:lineRule="exact"/>
    </w:pPr>
    <w:rPr>
      <w:rFonts w:ascii="Arial" w:hAnsi="Arial"/>
      <w:sz w:val="20"/>
      <w:szCs w:val="20"/>
      <w:lang w:val="en-US"/>
    </w:rPr>
  </w:style>
  <w:style w:type="paragraph" w:styleId="PlainText">
    <w:name w:val="Plain Text"/>
    <w:basedOn w:val="Normal"/>
    <w:rsid w:val="006960D0"/>
    <w:rPr>
      <w:rFonts w:ascii="Courier New" w:hAnsi="Courier New"/>
      <w:snapToGrid w:val="0"/>
      <w:sz w:val="20"/>
      <w:szCs w:val="20"/>
      <w:lang w:val="en-US"/>
    </w:rPr>
  </w:style>
  <w:style w:type="paragraph" w:styleId="Footer">
    <w:name w:val="footer"/>
    <w:basedOn w:val="Normal"/>
    <w:rsid w:val="002A20A6"/>
    <w:pPr>
      <w:tabs>
        <w:tab w:val="center" w:pos="4320"/>
        <w:tab w:val="right" w:pos="8640"/>
      </w:tabs>
      <w:spacing w:after="120"/>
    </w:pPr>
    <w:rPr>
      <w:rFonts w:ascii="Arial" w:hAnsi="Arial"/>
      <w:sz w:val="20"/>
      <w:szCs w:val="20"/>
      <w:lang w:val="en-US"/>
    </w:rPr>
  </w:style>
  <w:style w:type="paragraph" w:styleId="HTMLPreformatted">
    <w:name w:val="HTML Preformatted"/>
    <w:basedOn w:val="Normal"/>
    <w:rsid w:val="00506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szCs w:val="20"/>
      <w:lang w:val="en-US"/>
    </w:rPr>
  </w:style>
  <w:style w:type="paragraph" w:customStyle="1" w:styleId="REDBULLETS">
    <w:name w:val="REDBULLETS"/>
    <w:basedOn w:val="Normal"/>
    <w:rsid w:val="00E37B31"/>
    <w:pPr>
      <w:spacing w:before="60" w:after="60"/>
      <w:ind w:left="288"/>
    </w:pPr>
    <w:rPr>
      <w:rFonts w:ascii="Arial" w:hAnsi="Arial"/>
      <w:color w:val="000000"/>
      <w:sz w:val="18"/>
      <w:szCs w:val="20"/>
      <w:lang w:val="en-US"/>
    </w:rPr>
  </w:style>
  <w:style w:type="paragraph" w:styleId="ListParagraph">
    <w:name w:val="List Paragraph"/>
    <w:basedOn w:val="Normal"/>
    <w:qFormat/>
    <w:rsid w:val="00CD6DE8"/>
    <w:pPr>
      <w:ind w:left="720"/>
    </w:pPr>
  </w:style>
  <w:style w:type="paragraph" w:styleId="ListBullet">
    <w:name w:val="List Bullet"/>
    <w:basedOn w:val="Normal"/>
    <w:rsid w:val="000F4D73"/>
    <w:pPr>
      <w:numPr>
        <w:numId w:val="23"/>
      </w:numPr>
    </w:pPr>
    <w:rPr>
      <w:sz w:val="20"/>
      <w:szCs w:val="20"/>
      <w:lang w:val="en-US"/>
    </w:rPr>
  </w:style>
  <w:style w:type="paragraph" w:styleId="CommentText">
    <w:name w:val="annotation text"/>
    <w:basedOn w:val="Normal"/>
    <w:link w:val="CommentTextChar"/>
    <w:rsid w:val="00C24776"/>
    <w:rPr>
      <w:color w:val="000000"/>
      <w:sz w:val="20"/>
      <w:szCs w:val="20"/>
      <w:lang w:val="en-US"/>
    </w:rPr>
  </w:style>
  <w:style w:type="character" w:customStyle="1" w:styleId="CommentTextChar">
    <w:name w:val="Comment Text Char"/>
    <w:basedOn w:val="DefaultParagraphFont"/>
    <w:link w:val="CommentText"/>
    <w:rsid w:val="00C24776"/>
    <w:rPr>
      <w:color w:val="000000"/>
    </w:rPr>
  </w:style>
  <w:style w:type="paragraph" w:customStyle="1" w:styleId="NormalAr">
    <w:name w:val="Normal+Ar"/>
    <w:basedOn w:val="Normal"/>
    <w:rsid w:val="00C24776"/>
    <w:pPr>
      <w:numPr>
        <w:numId w:val="24"/>
      </w:numPr>
      <w:tabs>
        <w:tab w:val="left" w:pos="0"/>
        <w:tab w:val="left" w:pos="720"/>
      </w:tabs>
      <w:spacing w:after="60"/>
      <w:jc w:val="both"/>
    </w:pPr>
    <w:rPr>
      <w:rFonts w:ascii="Arial" w:hAnsi="Arial"/>
      <w:color w:val="000000"/>
      <w:sz w:val="20"/>
      <w:szCs w:val="20"/>
      <w:lang w:val="en-US"/>
    </w:rPr>
  </w:style>
  <w:style w:type="paragraph" w:styleId="NormalWeb">
    <w:name w:val="Normal (Web)"/>
    <w:basedOn w:val="Normal"/>
    <w:uiPriority w:val="99"/>
    <w:rsid w:val="001E2AF0"/>
    <w:pPr>
      <w:spacing w:before="100" w:after="100"/>
    </w:pPr>
    <w:rPr>
      <w:noProof/>
      <w:szCs w:val="20"/>
      <w:lang w:val="en-US"/>
    </w:rPr>
  </w:style>
  <w:style w:type="character" w:styleId="Hyperlink">
    <w:name w:val="Hyperlink"/>
    <w:basedOn w:val="DefaultParagraphFont"/>
    <w:rsid w:val="00EE3D0F"/>
    <w:rPr>
      <w:color w:val="0000FF"/>
      <w:u w:val="single"/>
    </w:rPr>
  </w:style>
  <w:style w:type="paragraph" w:styleId="BodyText2">
    <w:name w:val="Body Text 2"/>
    <w:basedOn w:val="Normal"/>
    <w:link w:val="BodyText2Char"/>
    <w:rsid w:val="002F11AC"/>
    <w:pPr>
      <w:spacing w:after="120" w:line="480" w:lineRule="auto"/>
    </w:pPr>
    <w:rPr>
      <w:sz w:val="20"/>
      <w:szCs w:val="20"/>
      <w:lang w:val="en-US"/>
    </w:rPr>
  </w:style>
  <w:style w:type="character" w:customStyle="1" w:styleId="BodyText2Char">
    <w:name w:val="Body Text 2 Char"/>
    <w:basedOn w:val="DefaultParagraphFont"/>
    <w:link w:val="BodyText2"/>
    <w:rsid w:val="002F11AC"/>
  </w:style>
  <w:style w:type="paragraph" w:customStyle="1" w:styleId="p1">
    <w:name w:val="p1"/>
    <w:basedOn w:val="BodyText3"/>
    <w:rsid w:val="0068788D"/>
    <w:pPr>
      <w:widowControl w:val="0"/>
      <w:spacing w:after="0"/>
      <w:jc w:val="both"/>
    </w:pPr>
    <w:rPr>
      <w:rFonts w:ascii="Tahoma" w:hAnsi="Tahoma"/>
      <w:sz w:val="18"/>
      <w:szCs w:val="20"/>
      <w:lang w:val="en-US"/>
    </w:rPr>
  </w:style>
  <w:style w:type="paragraph" w:styleId="BodyText3">
    <w:name w:val="Body Text 3"/>
    <w:basedOn w:val="Normal"/>
    <w:rsid w:val="0068788D"/>
    <w:pPr>
      <w:spacing w:after="120"/>
    </w:pPr>
    <w:rPr>
      <w:sz w:val="16"/>
      <w:szCs w:val="16"/>
    </w:rPr>
  </w:style>
  <w:style w:type="character" w:customStyle="1" w:styleId="Heading1Char">
    <w:name w:val="Heading 1 Char"/>
    <w:basedOn w:val="DefaultParagraphFont"/>
    <w:link w:val="Heading1"/>
    <w:rsid w:val="005B5987"/>
    <w:rPr>
      <w:rFonts w:ascii="Verdana" w:eastAsia="Arial Unicode MS" w:hAnsi="Verdana" w:cs="Arial"/>
      <w:b/>
      <w:smallCaps/>
      <w:spacing w:val="30"/>
      <w:kern w:val="1"/>
      <w:sz w:val="24"/>
      <w:szCs w:val="24"/>
      <w:shd w:val="clear" w:color="auto" w:fill="E5E5E5"/>
    </w:rPr>
  </w:style>
  <w:style w:type="character" w:customStyle="1" w:styleId="StyleLatinArialComplexArial">
    <w:name w:val="Style (Latin) Arial (Complex) Arial"/>
    <w:basedOn w:val="DefaultParagraphFont"/>
    <w:rsid w:val="005B5987"/>
    <w:rPr>
      <w:rFonts w:ascii="Verdana" w:hAnsi="Verdana" w:cs="Arial"/>
      <w:sz w:val="20"/>
    </w:rPr>
  </w:style>
  <w:style w:type="paragraph" w:customStyle="1" w:styleId="verdana">
    <w:name w:val="verdana"/>
    <w:basedOn w:val="Normal"/>
    <w:link w:val="verdanaChar"/>
    <w:rsid w:val="005B5987"/>
    <w:pPr>
      <w:widowControl w:val="0"/>
      <w:tabs>
        <w:tab w:val="left" w:pos="9165"/>
      </w:tabs>
      <w:suppressAutoHyphens/>
    </w:pPr>
    <w:rPr>
      <w:rFonts w:eastAsia="Arial Unicode MS"/>
      <w:kern w:val="1"/>
      <w:lang w:val="en-US"/>
    </w:rPr>
  </w:style>
  <w:style w:type="character" w:customStyle="1" w:styleId="apple-style-span">
    <w:name w:val="apple-style-span"/>
    <w:basedOn w:val="DefaultParagraphFont"/>
    <w:rsid w:val="003F13C8"/>
  </w:style>
  <w:style w:type="character" w:customStyle="1" w:styleId="apple-converted-space">
    <w:name w:val="apple-converted-space"/>
    <w:basedOn w:val="DefaultParagraphFont"/>
    <w:rsid w:val="003A1071"/>
  </w:style>
  <w:style w:type="paragraph" w:customStyle="1" w:styleId="Style1">
    <w:name w:val="Style1"/>
    <w:basedOn w:val="verdana"/>
    <w:link w:val="Style1Char"/>
    <w:qFormat/>
    <w:rsid w:val="000E2A40"/>
    <w:pPr>
      <w:ind w:left="135"/>
    </w:pPr>
    <w:rPr>
      <w:rFonts w:ascii="Verdana" w:hAnsi="Verdana" w:cs="Arial"/>
      <w:color w:val="000000"/>
      <w:sz w:val="19"/>
      <w:szCs w:val="19"/>
    </w:rPr>
  </w:style>
  <w:style w:type="character" w:customStyle="1" w:styleId="notranslate">
    <w:name w:val="notranslate"/>
    <w:basedOn w:val="DefaultParagraphFont"/>
    <w:rsid w:val="00FB3D42"/>
  </w:style>
  <w:style w:type="character" w:customStyle="1" w:styleId="verdanaChar">
    <w:name w:val="verdana Char"/>
    <w:basedOn w:val="DefaultParagraphFont"/>
    <w:link w:val="verdana"/>
    <w:rsid w:val="000E2A40"/>
    <w:rPr>
      <w:rFonts w:eastAsia="Arial Unicode MS"/>
      <w:kern w:val="1"/>
      <w:sz w:val="24"/>
      <w:szCs w:val="24"/>
    </w:rPr>
  </w:style>
  <w:style w:type="character" w:customStyle="1" w:styleId="Style1Char">
    <w:name w:val="Style1 Char"/>
    <w:basedOn w:val="verdanaChar"/>
    <w:link w:val="Style1"/>
    <w:rsid w:val="000E2A40"/>
    <w:rPr>
      <w:rFonts w:ascii="Verdana" w:hAnsi="Verdana" w:cs="Arial"/>
      <w:color w:val="000000"/>
      <w:sz w:val="19"/>
      <w:szCs w:val="19"/>
    </w:rPr>
  </w:style>
  <w:style w:type="character" w:customStyle="1" w:styleId="ff0">
    <w:name w:val="ff0"/>
    <w:basedOn w:val="DefaultParagraphFont"/>
    <w:rsid w:val="00FB3D42"/>
  </w:style>
  <w:style w:type="character" w:customStyle="1" w:styleId="Heading2Char">
    <w:name w:val="Heading 2 Char"/>
    <w:basedOn w:val="DefaultParagraphFont"/>
    <w:link w:val="Heading2"/>
    <w:rsid w:val="00DC6122"/>
    <w:rPr>
      <w:rFonts w:ascii="Arial" w:hAnsi="Arial" w:cs="Arial"/>
      <w:b/>
      <w:bCs/>
      <w:i/>
      <w:iCs/>
      <w:sz w:val="28"/>
      <w:szCs w:val="28"/>
    </w:rPr>
  </w:style>
  <w:style w:type="paragraph" w:customStyle="1" w:styleId="ResumeList">
    <w:name w:val="Resume List"/>
    <w:link w:val="ResumeListChar"/>
    <w:rsid w:val="0026124B"/>
    <w:pPr>
      <w:spacing w:before="60"/>
    </w:pPr>
  </w:style>
  <w:style w:type="character" w:customStyle="1" w:styleId="ResumeListChar">
    <w:name w:val="Resume List Char"/>
    <w:basedOn w:val="DefaultParagraphFont"/>
    <w:link w:val="ResumeList"/>
    <w:rsid w:val="0026124B"/>
    <w:rPr>
      <w:lang w:val="en-US" w:eastAsia="en-US" w:bidi="ar-SA"/>
    </w:rPr>
  </w:style>
</w:styles>
</file>

<file path=word/webSettings.xml><?xml version="1.0" encoding="utf-8"?>
<w:webSettings xmlns:r="http://schemas.openxmlformats.org/officeDocument/2006/relationships" xmlns:w="http://schemas.openxmlformats.org/wordprocessingml/2006/main">
  <w:divs>
    <w:div w:id="434910334">
      <w:bodyDiv w:val="1"/>
      <w:marLeft w:val="0"/>
      <w:marRight w:val="0"/>
      <w:marTop w:val="0"/>
      <w:marBottom w:val="0"/>
      <w:divBdr>
        <w:top w:val="none" w:sz="0" w:space="0" w:color="auto"/>
        <w:left w:val="none" w:sz="0" w:space="0" w:color="auto"/>
        <w:bottom w:val="none" w:sz="0" w:space="0" w:color="auto"/>
        <w:right w:val="none" w:sz="0" w:space="0" w:color="auto"/>
      </w:divBdr>
      <w:divsChild>
        <w:div w:id="110321736">
          <w:marLeft w:val="0"/>
          <w:marRight w:val="0"/>
          <w:marTop w:val="0"/>
          <w:marBottom w:val="0"/>
          <w:divBdr>
            <w:top w:val="none" w:sz="0" w:space="0" w:color="auto"/>
            <w:left w:val="none" w:sz="0" w:space="0" w:color="auto"/>
            <w:bottom w:val="none" w:sz="0" w:space="0" w:color="auto"/>
            <w:right w:val="none" w:sz="0" w:space="0" w:color="auto"/>
          </w:divBdr>
        </w:div>
        <w:div w:id="562566205">
          <w:marLeft w:val="0"/>
          <w:marRight w:val="0"/>
          <w:marTop w:val="0"/>
          <w:marBottom w:val="0"/>
          <w:divBdr>
            <w:top w:val="none" w:sz="0" w:space="0" w:color="auto"/>
            <w:left w:val="none" w:sz="0" w:space="0" w:color="auto"/>
            <w:bottom w:val="none" w:sz="0" w:space="0" w:color="auto"/>
            <w:right w:val="none" w:sz="0" w:space="0" w:color="auto"/>
          </w:divBdr>
        </w:div>
        <w:div w:id="975718432">
          <w:marLeft w:val="0"/>
          <w:marRight w:val="0"/>
          <w:marTop w:val="0"/>
          <w:marBottom w:val="0"/>
          <w:divBdr>
            <w:top w:val="none" w:sz="0" w:space="0" w:color="auto"/>
            <w:left w:val="none" w:sz="0" w:space="0" w:color="auto"/>
            <w:bottom w:val="none" w:sz="0" w:space="0" w:color="auto"/>
            <w:right w:val="none" w:sz="0" w:space="0" w:color="auto"/>
          </w:divBdr>
        </w:div>
        <w:div w:id="1366178770">
          <w:marLeft w:val="0"/>
          <w:marRight w:val="0"/>
          <w:marTop w:val="0"/>
          <w:marBottom w:val="0"/>
          <w:divBdr>
            <w:top w:val="none" w:sz="0" w:space="0" w:color="auto"/>
            <w:left w:val="none" w:sz="0" w:space="0" w:color="auto"/>
            <w:bottom w:val="none" w:sz="0" w:space="0" w:color="auto"/>
            <w:right w:val="none" w:sz="0" w:space="0" w:color="auto"/>
          </w:divBdr>
        </w:div>
        <w:div w:id="1514372703">
          <w:marLeft w:val="0"/>
          <w:marRight w:val="0"/>
          <w:marTop w:val="0"/>
          <w:marBottom w:val="0"/>
          <w:divBdr>
            <w:top w:val="none" w:sz="0" w:space="0" w:color="auto"/>
            <w:left w:val="none" w:sz="0" w:space="0" w:color="auto"/>
            <w:bottom w:val="none" w:sz="0" w:space="0" w:color="auto"/>
            <w:right w:val="none" w:sz="0" w:space="0" w:color="auto"/>
          </w:divBdr>
        </w:div>
        <w:div w:id="1927954144">
          <w:marLeft w:val="0"/>
          <w:marRight w:val="0"/>
          <w:marTop w:val="0"/>
          <w:marBottom w:val="0"/>
          <w:divBdr>
            <w:top w:val="none" w:sz="0" w:space="0" w:color="auto"/>
            <w:left w:val="none" w:sz="0" w:space="0" w:color="auto"/>
            <w:bottom w:val="none" w:sz="0" w:space="0" w:color="auto"/>
            <w:right w:val="none" w:sz="0" w:space="0" w:color="auto"/>
          </w:divBdr>
        </w:div>
        <w:div w:id="2001736678">
          <w:marLeft w:val="0"/>
          <w:marRight w:val="0"/>
          <w:marTop w:val="0"/>
          <w:marBottom w:val="0"/>
          <w:divBdr>
            <w:top w:val="none" w:sz="0" w:space="0" w:color="auto"/>
            <w:left w:val="none" w:sz="0" w:space="0" w:color="auto"/>
            <w:bottom w:val="none" w:sz="0" w:space="0" w:color="auto"/>
            <w:right w:val="none" w:sz="0" w:space="0" w:color="auto"/>
          </w:divBdr>
        </w:div>
      </w:divsChild>
    </w:div>
    <w:div w:id="1078673007">
      <w:bodyDiv w:val="1"/>
      <w:marLeft w:val="0"/>
      <w:marRight w:val="0"/>
      <w:marTop w:val="0"/>
      <w:marBottom w:val="0"/>
      <w:divBdr>
        <w:top w:val="none" w:sz="0" w:space="0" w:color="auto"/>
        <w:left w:val="none" w:sz="0" w:space="0" w:color="auto"/>
        <w:bottom w:val="none" w:sz="0" w:space="0" w:color="auto"/>
        <w:right w:val="none" w:sz="0" w:space="0" w:color="auto"/>
      </w:divBdr>
    </w:div>
    <w:div w:id="1240746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FEA3EB-A07F-40CE-97AB-02245E975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733</Words>
  <Characters>4180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Sheali Tankhiwale</vt:lpstr>
    </vt:vector>
  </TitlesOfParts>
  <Company/>
  <LinksUpToDate>false</LinksUpToDate>
  <CharactersWithSpaces>4904</CharactersWithSpaces>
  <SharedDoc>false</SharedDoc>
  <HLinks>
    <vt:vector size="6" baseType="variant">
      <vt:variant>
        <vt:i4>4522036</vt:i4>
      </vt:variant>
      <vt:variant>
        <vt:i4>0</vt:i4>
      </vt:variant>
      <vt:variant>
        <vt:i4>0</vt:i4>
      </vt:variant>
      <vt:variant>
        <vt:i4>5</vt:i4>
      </vt:variant>
      <vt:variant>
        <vt:lpwstr>mailto:pramodmore.vmp@gmail.com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Sheali Tankhiwale</dc:title>
  <dc:creator>Shefali Tankhiwale</dc:creator>
  <cp:lastModifiedBy>Admin</cp:lastModifiedBy>
  <cp:revision>2</cp:revision>
  <dcterms:created xsi:type="dcterms:W3CDTF">2016-11-18T10:18:00Z</dcterms:created>
  <dcterms:modified xsi:type="dcterms:W3CDTF">2016-11-18T10:18:00Z</dcterms:modified>
</cp:coreProperties>
</file>