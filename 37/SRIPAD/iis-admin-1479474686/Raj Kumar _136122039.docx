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D66" w:rsidRPr="00836263" w:rsidRDefault="00FB39C6">
      <w:pPr>
        <w:rPr>
          <w:rFonts w:ascii="Times New Roman" w:hAnsi="Times New Roman" w:cs="Times New Roman"/>
          <w:b/>
          <w:sz w:val="28"/>
        </w:rPr>
      </w:pPr>
      <w:r w:rsidRPr="00836263">
        <w:rPr>
          <w:rFonts w:ascii="Times New Roman" w:hAnsi="Times New Roman" w:cs="Times New Roman"/>
          <w:b/>
          <w:sz w:val="28"/>
        </w:rPr>
        <w:t>Raj Kumar</w:t>
      </w:r>
    </w:p>
    <w:p w:rsidR="00FB39C6" w:rsidRPr="00836263" w:rsidRDefault="00FB39C6" w:rsidP="00FB39C6">
      <w:pPr>
        <w:pStyle w:val="NoSpacing"/>
        <w:rPr>
          <w:rFonts w:ascii="Times New Roman" w:hAnsi="Times New Roman" w:cs="Times New Roman"/>
          <w:b/>
          <w:sz w:val="24"/>
        </w:rPr>
      </w:pPr>
      <w:r w:rsidRPr="00836263">
        <w:rPr>
          <w:rFonts w:ascii="Times New Roman" w:hAnsi="Times New Roman" w:cs="Times New Roman"/>
          <w:b/>
          <w:sz w:val="24"/>
        </w:rPr>
        <w:t>7503386634</w:t>
      </w:r>
    </w:p>
    <w:p w:rsidR="00FB39C6" w:rsidRPr="00836263" w:rsidRDefault="00840F88" w:rsidP="00FB39C6">
      <w:pPr>
        <w:pStyle w:val="NoSpacing"/>
        <w:rPr>
          <w:rFonts w:ascii="Times New Roman" w:hAnsi="Times New Roman" w:cs="Times New Roman"/>
          <w:b/>
          <w:sz w:val="24"/>
        </w:rPr>
      </w:pPr>
      <w:hyperlink r:id="rId8" w:history="1">
        <w:r w:rsidR="00FB39C6" w:rsidRPr="00836263">
          <w:rPr>
            <w:rStyle w:val="Hyperlink"/>
            <w:rFonts w:ascii="Times New Roman" w:hAnsi="Times New Roman" w:cs="Times New Roman"/>
            <w:b/>
            <w:sz w:val="24"/>
          </w:rPr>
          <w:t>Rajk74382@gmail.com</w:t>
        </w:r>
      </w:hyperlink>
    </w:p>
    <w:p w:rsidR="00FB39C6" w:rsidRPr="00836263" w:rsidRDefault="00FB39C6" w:rsidP="00FB39C6">
      <w:pPr>
        <w:pStyle w:val="NoSpacing"/>
        <w:rPr>
          <w:rFonts w:ascii="Times New Roman" w:hAnsi="Times New Roman" w:cs="Times New Roman"/>
        </w:rPr>
      </w:pPr>
    </w:p>
    <w:p w:rsidR="00FB39C6" w:rsidRPr="00836263" w:rsidRDefault="00FB39C6" w:rsidP="00FB39C6">
      <w:pPr>
        <w:pStyle w:val="NoSpacing"/>
        <w:rPr>
          <w:rFonts w:ascii="Times New Roman" w:hAnsi="Times New Roman" w:cs="Times New Roman"/>
          <w:b/>
          <w:sz w:val="24"/>
        </w:rPr>
      </w:pPr>
      <w:r w:rsidRPr="00836263">
        <w:rPr>
          <w:rFonts w:ascii="Times New Roman" w:hAnsi="Times New Roman" w:cs="Times New Roman"/>
          <w:b/>
          <w:sz w:val="24"/>
        </w:rPr>
        <w:t>Objective</w:t>
      </w:r>
    </w:p>
    <w:p w:rsidR="00FB39C6" w:rsidRPr="00836263" w:rsidRDefault="00FB39C6" w:rsidP="00FB39C6">
      <w:pPr>
        <w:pStyle w:val="NoSpacing"/>
        <w:rPr>
          <w:rFonts w:ascii="Times New Roman" w:hAnsi="Times New Roman" w:cs="Times New Roman"/>
        </w:rPr>
      </w:pPr>
      <w:r w:rsidRPr="00836263">
        <w:rPr>
          <w:rFonts w:ascii="Times New Roman" w:hAnsi="Times New Roman" w:cs="Times New Roman"/>
        </w:rPr>
        <w:t>To utilize my technical skills towards the challenging career in growth oriented and leading edge</w:t>
      </w:r>
    </w:p>
    <w:p w:rsidR="00FB39C6" w:rsidRPr="00836263" w:rsidRDefault="00FB39C6" w:rsidP="00FB39C6">
      <w:pPr>
        <w:pStyle w:val="NoSpacing"/>
        <w:rPr>
          <w:rFonts w:ascii="Times New Roman" w:hAnsi="Times New Roman" w:cs="Times New Roman"/>
          <w:sz w:val="24"/>
          <w:szCs w:val="24"/>
        </w:rPr>
      </w:pPr>
      <w:r w:rsidRPr="00836263">
        <w:rPr>
          <w:rFonts w:ascii="Times New Roman" w:hAnsi="Times New Roman" w:cs="Times New Roman"/>
        </w:rPr>
        <w:t>Organization that will provide mutual benefits to the organization and society</w:t>
      </w:r>
      <w:r w:rsidRPr="00836263">
        <w:rPr>
          <w:rFonts w:ascii="Times New Roman" w:hAnsi="Times New Roman" w:cs="Times New Roman"/>
          <w:sz w:val="24"/>
          <w:szCs w:val="24"/>
        </w:rPr>
        <w:t>.</w:t>
      </w:r>
    </w:p>
    <w:p w:rsidR="00FB39C6" w:rsidRPr="00836263" w:rsidRDefault="00FB39C6" w:rsidP="00FB39C6">
      <w:pPr>
        <w:pStyle w:val="NoSpacing"/>
        <w:rPr>
          <w:rFonts w:ascii="Times New Roman" w:hAnsi="Times New Roman" w:cs="Times New Roman"/>
          <w:sz w:val="24"/>
          <w:szCs w:val="24"/>
        </w:rPr>
      </w:pPr>
    </w:p>
    <w:p w:rsidR="00FB39C6" w:rsidRPr="00836263" w:rsidRDefault="00FB39C6" w:rsidP="00FB39C6">
      <w:pPr>
        <w:pStyle w:val="NoSpacing"/>
        <w:rPr>
          <w:rFonts w:ascii="Times New Roman" w:hAnsi="Times New Roman" w:cs="Times New Roman"/>
          <w:b/>
          <w:sz w:val="24"/>
          <w:szCs w:val="24"/>
        </w:rPr>
      </w:pPr>
      <w:r w:rsidRPr="00836263">
        <w:rPr>
          <w:rFonts w:ascii="Times New Roman" w:hAnsi="Times New Roman" w:cs="Times New Roman"/>
          <w:b/>
          <w:sz w:val="24"/>
          <w:szCs w:val="24"/>
        </w:rPr>
        <w:t>Summary</w:t>
      </w:r>
    </w:p>
    <w:p w:rsidR="00FB39C6" w:rsidRPr="00836263" w:rsidRDefault="00FB39C6" w:rsidP="00FB39C6">
      <w:pPr>
        <w:pStyle w:val="NoSpacing"/>
        <w:rPr>
          <w:rFonts w:ascii="Times New Roman" w:hAnsi="Times New Roman" w:cs="Times New Roman"/>
        </w:rPr>
      </w:pPr>
      <w:r w:rsidRPr="00836263">
        <w:rPr>
          <w:rFonts w:ascii="Times New Roman" w:hAnsi="Times New Roman" w:cs="Times New Roman"/>
        </w:rPr>
        <w:t xml:space="preserve">Bachelor of Arts (full time), having 4years &amp; </w:t>
      </w:r>
      <w:r w:rsidR="000F2F6C">
        <w:rPr>
          <w:rFonts w:ascii="Times New Roman" w:hAnsi="Times New Roman" w:cs="Times New Roman"/>
        </w:rPr>
        <w:t>9</w:t>
      </w:r>
      <w:r w:rsidRPr="00836263">
        <w:rPr>
          <w:rFonts w:ascii="Times New Roman" w:hAnsi="Times New Roman" w:cs="Times New Roman"/>
        </w:rPr>
        <w:t xml:space="preserve"> months </w:t>
      </w:r>
      <w:r w:rsidR="00196148">
        <w:rPr>
          <w:rFonts w:ascii="Times New Roman" w:hAnsi="Times New Roman" w:cs="Times New Roman"/>
        </w:rPr>
        <w:t xml:space="preserve">work </w:t>
      </w:r>
      <w:r w:rsidRPr="00836263">
        <w:rPr>
          <w:rFonts w:ascii="Times New Roman" w:hAnsi="Times New Roman" w:cs="Times New Roman"/>
        </w:rPr>
        <w:t>experience in IT industry as Desktop Support and Server Support. Hands-on-experience in troubleshooting of computer hardware &amp; Network related problems, Drivers &amp; Software related problems. Implementin</w:t>
      </w:r>
      <w:r w:rsidR="0024148E" w:rsidRPr="00836263">
        <w:rPr>
          <w:rFonts w:ascii="Times New Roman" w:hAnsi="Times New Roman" w:cs="Times New Roman"/>
        </w:rPr>
        <w:t>g &amp; Monitoring Server Tool Active Directory, DNS server, DHCP server, &amp; File server and Group policies</w:t>
      </w:r>
      <w:proofErr w:type="gramStart"/>
      <w:r w:rsidR="0024148E" w:rsidRPr="00836263">
        <w:rPr>
          <w:rFonts w:ascii="Times New Roman" w:hAnsi="Times New Roman" w:cs="Times New Roman"/>
        </w:rPr>
        <w:t>..</w:t>
      </w:r>
      <w:proofErr w:type="gramEnd"/>
    </w:p>
    <w:p w:rsidR="0024148E" w:rsidRPr="00836263" w:rsidRDefault="0024148E" w:rsidP="00FB39C6">
      <w:pPr>
        <w:pStyle w:val="NoSpacing"/>
        <w:rPr>
          <w:rFonts w:ascii="Times New Roman" w:hAnsi="Times New Roman" w:cs="Times New Roman"/>
        </w:rPr>
      </w:pPr>
    </w:p>
    <w:p w:rsidR="0024148E" w:rsidRPr="00836263" w:rsidRDefault="0024148E" w:rsidP="00FB39C6">
      <w:pPr>
        <w:pStyle w:val="NoSpacing"/>
        <w:rPr>
          <w:rFonts w:ascii="Times New Roman" w:hAnsi="Times New Roman" w:cs="Times New Roman"/>
          <w:b/>
          <w:sz w:val="24"/>
        </w:rPr>
      </w:pPr>
      <w:r w:rsidRPr="00836263">
        <w:rPr>
          <w:rFonts w:ascii="Times New Roman" w:hAnsi="Times New Roman" w:cs="Times New Roman"/>
          <w:b/>
          <w:sz w:val="24"/>
        </w:rPr>
        <w:t>Computer Hardware Skills</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Computer assembling and maintenance &amp; troubleshooting hardware and software problems.</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Installing and configuring the peripherals, components and drivers.</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Installing complex software and application to user standard &amp; Network printers.</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Solid understanding to connecting VC (Video Conferencing) devices and projector etc.</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Configuration and troubleshooting desktop, laptops and servers and windows update related issues.</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Familiar with hardware tools like Servers, Printers, and network and telecommunications devices.</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 xml:space="preserve"> Excellent troubleshooting skills in complex software and hardware problems.</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Excellent skill to manage Adobe cloud software and assign to user as per requirement.</w:t>
      </w:r>
    </w:p>
    <w:p w:rsidR="0024148E" w:rsidRPr="00836263" w:rsidRDefault="0024148E" w:rsidP="00FB39C6">
      <w:pPr>
        <w:pStyle w:val="NoSpacing"/>
        <w:rPr>
          <w:rFonts w:ascii="Times New Roman" w:hAnsi="Times New Roman" w:cs="Times New Roman"/>
        </w:rPr>
      </w:pPr>
      <w:r w:rsidRPr="00836263">
        <w:rPr>
          <w:rFonts w:ascii="Times New Roman" w:hAnsi="Times New Roman" w:cs="Times New Roman"/>
        </w:rPr>
        <w:t xml:space="preserve">Troubleshooting of personal computers, </w:t>
      </w:r>
      <w:r w:rsidR="003860A2" w:rsidRPr="00836263">
        <w:rPr>
          <w:rFonts w:ascii="Times New Roman" w:hAnsi="Times New Roman" w:cs="Times New Roman"/>
        </w:rPr>
        <w:t>on</w:t>
      </w:r>
      <w:r w:rsidRPr="00836263">
        <w:rPr>
          <w:rFonts w:ascii="Times New Roman" w:hAnsi="Times New Roman" w:cs="Times New Roman"/>
        </w:rPr>
        <w:t xml:space="preserve"> line support to customers concerning their computer problems.</w:t>
      </w:r>
    </w:p>
    <w:p w:rsidR="0024148E" w:rsidRPr="00836263" w:rsidRDefault="0024148E" w:rsidP="00FB39C6">
      <w:pPr>
        <w:pStyle w:val="NoSpacing"/>
        <w:rPr>
          <w:rFonts w:ascii="Times New Roman" w:hAnsi="Times New Roman" w:cs="Times New Roman"/>
        </w:rPr>
      </w:pPr>
    </w:p>
    <w:p w:rsidR="0024148E" w:rsidRPr="00836263" w:rsidRDefault="0024148E" w:rsidP="00FB39C6">
      <w:pPr>
        <w:pStyle w:val="NoSpacing"/>
        <w:rPr>
          <w:rFonts w:ascii="Times New Roman" w:hAnsi="Times New Roman" w:cs="Times New Roman"/>
          <w:b/>
          <w:sz w:val="24"/>
        </w:rPr>
      </w:pPr>
      <w:r w:rsidRPr="00836263">
        <w:rPr>
          <w:rFonts w:ascii="Times New Roman" w:hAnsi="Times New Roman" w:cs="Times New Roman"/>
          <w:b/>
          <w:sz w:val="24"/>
        </w:rPr>
        <w:t>Windows Server Skills</w:t>
      </w:r>
    </w:p>
    <w:p w:rsidR="0024148E" w:rsidRPr="00836263" w:rsidRDefault="0024148E" w:rsidP="0024148E">
      <w:pPr>
        <w:pStyle w:val="NoSpacing"/>
        <w:numPr>
          <w:ilvl w:val="0"/>
          <w:numId w:val="1"/>
        </w:numPr>
        <w:suppressAutoHyphens/>
        <w:rPr>
          <w:rFonts w:ascii="Times New Roman" w:hAnsi="Times New Roman" w:cs="Times New Roman"/>
          <w:color w:val="000000"/>
        </w:rPr>
      </w:pPr>
      <w:r w:rsidRPr="00836263">
        <w:rPr>
          <w:rFonts w:ascii="Times New Roman" w:hAnsi="Times New Roman" w:cs="Times New Roman"/>
        </w:rPr>
        <w:t xml:space="preserve"> Good knowledge in Implementing , Managing and Maintaining a Microsoft Windows Server 2008</w:t>
      </w:r>
    </w:p>
    <w:p w:rsidR="0024148E" w:rsidRPr="00836263" w:rsidRDefault="0024148E" w:rsidP="0024148E">
      <w:pPr>
        <w:pStyle w:val="NoSpacing"/>
        <w:numPr>
          <w:ilvl w:val="0"/>
          <w:numId w:val="1"/>
        </w:numPr>
        <w:suppressAutoHyphens/>
        <w:rPr>
          <w:rFonts w:ascii="Times New Roman" w:hAnsi="Times New Roman" w:cs="Times New Roman"/>
          <w:color w:val="000000"/>
        </w:rPr>
      </w:pPr>
      <w:r w:rsidRPr="00836263">
        <w:rPr>
          <w:rFonts w:ascii="Times New Roman" w:hAnsi="Times New Roman" w:cs="Times New Roman"/>
          <w:color w:val="000000"/>
        </w:rPr>
        <w:t>Active Directory service 2008, 2008 R2.</w:t>
      </w:r>
    </w:p>
    <w:p w:rsidR="0024148E" w:rsidRPr="00836263" w:rsidRDefault="0024148E" w:rsidP="0024148E">
      <w:pPr>
        <w:pStyle w:val="NoSpacing"/>
        <w:numPr>
          <w:ilvl w:val="0"/>
          <w:numId w:val="1"/>
        </w:numPr>
        <w:suppressAutoHyphens/>
        <w:rPr>
          <w:rFonts w:ascii="Times New Roman" w:hAnsi="Times New Roman" w:cs="Times New Roman"/>
          <w:color w:val="000000"/>
        </w:rPr>
      </w:pPr>
      <w:r w:rsidRPr="00836263">
        <w:rPr>
          <w:rFonts w:ascii="Times New Roman" w:hAnsi="Times New Roman" w:cs="Times New Roman"/>
          <w:color w:val="000000"/>
        </w:rPr>
        <w:t>Installing and configuring Windows server 2008 and 2008R2.</w:t>
      </w:r>
    </w:p>
    <w:p w:rsidR="0024148E" w:rsidRPr="00836263" w:rsidRDefault="0024148E" w:rsidP="0024148E">
      <w:pPr>
        <w:pStyle w:val="NoSpacing"/>
        <w:numPr>
          <w:ilvl w:val="0"/>
          <w:numId w:val="1"/>
        </w:numPr>
        <w:suppressAutoHyphens/>
        <w:rPr>
          <w:rFonts w:ascii="Times New Roman" w:hAnsi="Times New Roman" w:cs="Times New Roman"/>
          <w:color w:val="000000"/>
        </w:rPr>
      </w:pPr>
      <w:r w:rsidRPr="00836263">
        <w:rPr>
          <w:rFonts w:ascii="Times New Roman" w:hAnsi="Times New Roman" w:cs="Times New Roman"/>
        </w:rPr>
        <w:t>Network Infrastructure including Active Directory, Group Policy, DFS,  DNS, DHCP, IIS, IP-Addressing, Plan to offer Remote-Assistance to Client computers, file replications. Installing and configuring File and Print Server.</w:t>
      </w:r>
    </w:p>
    <w:p w:rsidR="0024148E" w:rsidRPr="00836263" w:rsidRDefault="003860A2" w:rsidP="0024148E">
      <w:pPr>
        <w:pStyle w:val="NoSpacing"/>
        <w:numPr>
          <w:ilvl w:val="0"/>
          <w:numId w:val="1"/>
        </w:numPr>
        <w:suppressAutoHyphens/>
        <w:rPr>
          <w:rFonts w:ascii="Times New Roman" w:hAnsi="Times New Roman" w:cs="Times New Roman"/>
          <w:lang w:val="en-GB"/>
        </w:rPr>
      </w:pPr>
      <w:r w:rsidRPr="00836263">
        <w:rPr>
          <w:rFonts w:ascii="Times New Roman" w:hAnsi="Times New Roman" w:cs="Times New Roman"/>
          <w:lang w:val="en-GB"/>
        </w:rPr>
        <w:t>Implementing Windows</w:t>
      </w:r>
      <w:r w:rsidR="0024148E" w:rsidRPr="00836263">
        <w:rPr>
          <w:rFonts w:ascii="Times New Roman" w:hAnsi="Times New Roman" w:cs="Times New Roman"/>
          <w:lang w:val="en-GB"/>
        </w:rPr>
        <w:t xml:space="preserve"> Server and peer-to-peer communication using Windows for Workgroups and Domain environment. </w:t>
      </w:r>
    </w:p>
    <w:p w:rsidR="0024148E" w:rsidRPr="00836263" w:rsidRDefault="0024148E" w:rsidP="0024148E">
      <w:pPr>
        <w:pStyle w:val="NoSpacing"/>
        <w:numPr>
          <w:ilvl w:val="0"/>
          <w:numId w:val="1"/>
        </w:numPr>
        <w:suppressAutoHyphens/>
        <w:rPr>
          <w:rFonts w:ascii="Times New Roman" w:hAnsi="Times New Roman" w:cs="Times New Roman"/>
          <w:lang w:val="en-GB"/>
        </w:rPr>
      </w:pPr>
      <w:r w:rsidRPr="00836263">
        <w:rPr>
          <w:rFonts w:ascii="Times New Roman" w:hAnsi="Times New Roman" w:cs="Times New Roman"/>
          <w:lang w:val="en-GB"/>
        </w:rPr>
        <w:t xml:space="preserve">Windows XP, Vista, </w:t>
      </w:r>
      <w:r w:rsidR="003860A2" w:rsidRPr="00836263">
        <w:rPr>
          <w:rFonts w:ascii="Times New Roman" w:hAnsi="Times New Roman" w:cs="Times New Roman"/>
          <w:lang w:val="en-GB"/>
        </w:rPr>
        <w:t>Win7, Win8</w:t>
      </w:r>
      <w:r w:rsidRPr="00836263">
        <w:rPr>
          <w:rFonts w:ascii="Times New Roman" w:hAnsi="Times New Roman" w:cs="Times New Roman"/>
          <w:lang w:val="en-GB"/>
        </w:rPr>
        <w:t xml:space="preserve"> &amp; Win 10 Configuration and updating of antivirus software like Microsoft Security Essential, Symantec Norton and Quick Heal antivirus.</w:t>
      </w:r>
    </w:p>
    <w:p w:rsidR="003860A2" w:rsidRPr="006234A9" w:rsidRDefault="006234A9" w:rsidP="003860A2">
      <w:pPr>
        <w:pStyle w:val="NoSpacing"/>
        <w:numPr>
          <w:ilvl w:val="0"/>
          <w:numId w:val="1"/>
        </w:numPr>
        <w:suppressAutoHyphens/>
        <w:rPr>
          <w:rFonts w:ascii="Times New Roman" w:hAnsi="Times New Roman" w:cs="Times New Roman"/>
          <w:lang w:val="en-GB"/>
        </w:rPr>
      </w:pPr>
      <w:r w:rsidRPr="006234A9">
        <w:rPr>
          <w:rFonts w:ascii="Times New Roman" w:hAnsi="Times New Roman" w:cs="Times New Roman"/>
          <w:color w:val="000000"/>
          <w:shd w:val="clear" w:color="auto" w:fill="FFFFFF"/>
        </w:rPr>
        <w:t>Maintaining the LAN and sharing the Internet through proxy servers</w:t>
      </w:r>
      <w:r w:rsidR="003860A2" w:rsidRPr="006234A9">
        <w:rPr>
          <w:rFonts w:ascii="Times New Roman" w:hAnsi="Times New Roman" w:cs="Times New Roman"/>
          <w:lang w:val="en-GB"/>
        </w:rPr>
        <w:t>.</w:t>
      </w:r>
    </w:p>
    <w:p w:rsidR="003860A2" w:rsidRPr="00836263" w:rsidRDefault="003860A2" w:rsidP="003860A2">
      <w:pPr>
        <w:pStyle w:val="NoSpacing"/>
        <w:numPr>
          <w:ilvl w:val="0"/>
          <w:numId w:val="1"/>
        </w:numPr>
        <w:suppressAutoHyphens/>
        <w:rPr>
          <w:rFonts w:ascii="Times New Roman" w:hAnsi="Times New Roman" w:cs="Times New Roman"/>
          <w:lang w:val="en-GB"/>
        </w:rPr>
      </w:pPr>
      <w:r w:rsidRPr="00836263">
        <w:rPr>
          <w:rFonts w:ascii="Times New Roman" w:hAnsi="Times New Roman" w:cs="Times New Roman"/>
          <w:lang w:val="en-GB"/>
        </w:rPr>
        <w:t>Active directory management, File Screening &amp; disk quota management</w:t>
      </w:r>
    </w:p>
    <w:p w:rsidR="003860A2" w:rsidRPr="00836263" w:rsidRDefault="003860A2" w:rsidP="003860A2">
      <w:pPr>
        <w:pStyle w:val="NoSpacing"/>
        <w:numPr>
          <w:ilvl w:val="0"/>
          <w:numId w:val="1"/>
        </w:numPr>
        <w:suppressAutoHyphens/>
        <w:rPr>
          <w:rFonts w:ascii="Times New Roman" w:hAnsi="Times New Roman" w:cs="Times New Roman"/>
          <w:lang w:val="en-GB"/>
        </w:rPr>
      </w:pPr>
      <w:r w:rsidRPr="00836263">
        <w:rPr>
          <w:rFonts w:ascii="Times New Roman" w:hAnsi="Times New Roman" w:cs="Times New Roman"/>
          <w:lang w:val="en-GB"/>
        </w:rPr>
        <w:t>Good knowledge of IIS Server, DHCP Server, DNS Server.</w:t>
      </w:r>
    </w:p>
    <w:p w:rsidR="003860A2" w:rsidRPr="00836263" w:rsidRDefault="003860A2" w:rsidP="003860A2">
      <w:pPr>
        <w:pStyle w:val="NoSpacing"/>
        <w:numPr>
          <w:ilvl w:val="0"/>
          <w:numId w:val="1"/>
        </w:numPr>
        <w:suppressAutoHyphens/>
        <w:rPr>
          <w:rFonts w:ascii="Times New Roman" w:hAnsi="Times New Roman" w:cs="Times New Roman"/>
          <w:lang w:val="en-GB"/>
        </w:rPr>
      </w:pPr>
      <w:r w:rsidRPr="00836263">
        <w:rPr>
          <w:rFonts w:ascii="Times New Roman" w:hAnsi="Times New Roman" w:cs="Times New Roman"/>
          <w:lang w:val="en-GB"/>
        </w:rPr>
        <w:t>Implementation of TCP/IP and related Services-DHCP/DNS/WINS</w:t>
      </w:r>
    </w:p>
    <w:p w:rsidR="003860A2" w:rsidRPr="00836263" w:rsidRDefault="003860A2" w:rsidP="003860A2">
      <w:pPr>
        <w:pStyle w:val="NoSpacing"/>
        <w:suppressAutoHyphens/>
        <w:rPr>
          <w:rFonts w:ascii="Times New Roman" w:hAnsi="Times New Roman" w:cs="Times New Roman"/>
          <w:lang w:val="en-GB"/>
        </w:rPr>
      </w:pPr>
    </w:p>
    <w:p w:rsidR="003860A2" w:rsidRPr="00836263" w:rsidRDefault="003860A2" w:rsidP="003860A2">
      <w:pPr>
        <w:pStyle w:val="NoSpacing"/>
        <w:suppressAutoHyphens/>
        <w:rPr>
          <w:rFonts w:ascii="Times New Roman" w:hAnsi="Times New Roman" w:cs="Times New Roman"/>
          <w:sz w:val="20"/>
          <w:szCs w:val="20"/>
          <w:lang w:val="en-GB"/>
        </w:rPr>
      </w:pPr>
    </w:p>
    <w:p w:rsidR="003860A2" w:rsidRPr="00836263" w:rsidRDefault="003860A2" w:rsidP="003860A2">
      <w:pPr>
        <w:pStyle w:val="NoSpacing"/>
        <w:suppressAutoHyphens/>
        <w:rPr>
          <w:rFonts w:ascii="Times New Roman" w:hAnsi="Times New Roman" w:cs="Times New Roman"/>
          <w:b/>
          <w:sz w:val="24"/>
          <w:szCs w:val="20"/>
          <w:lang w:val="en-GB"/>
        </w:rPr>
      </w:pPr>
      <w:r w:rsidRPr="00836263">
        <w:rPr>
          <w:rFonts w:ascii="Times New Roman" w:hAnsi="Times New Roman" w:cs="Times New Roman"/>
          <w:b/>
          <w:sz w:val="24"/>
          <w:szCs w:val="20"/>
          <w:lang w:val="en-GB"/>
        </w:rPr>
        <w:t>Education Qualification</w:t>
      </w:r>
    </w:p>
    <w:p w:rsidR="003860A2" w:rsidRPr="00836263" w:rsidRDefault="003860A2" w:rsidP="003860A2">
      <w:pPr>
        <w:pStyle w:val="NoSpacing"/>
        <w:rPr>
          <w:rFonts w:ascii="Times New Roman" w:hAnsi="Times New Roman" w:cs="Times New Roman"/>
          <w:lang w:val="en-GB"/>
        </w:rPr>
      </w:pPr>
      <w:r w:rsidRPr="00836263">
        <w:rPr>
          <w:rFonts w:ascii="Times New Roman" w:hAnsi="Times New Roman" w:cs="Times New Roman"/>
          <w:b/>
          <w:bCs/>
        </w:rPr>
        <w:t>B.A (Bachelor of Arts</w:t>
      </w:r>
      <w:r w:rsidRPr="00836263">
        <w:rPr>
          <w:rFonts w:ascii="Times New Roman" w:hAnsi="Times New Roman" w:cs="Times New Roman"/>
          <w:b/>
        </w:rPr>
        <w:t xml:space="preserve">) Completed </w:t>
      </w:r>
      <w:r w:rsidRPr="00836263">
        <w:rPr>
          <w:rFonts w:ascii="Times New Roman" w:hAnsi="Times New Roman" w:cs="Times New Roman"/>
        </w:rPr>
        <w:t>From H.N.B. Garhwal University Uttarakhand India with 60% Marks in 2005</w:t>
      </w:r>
    </w:p>
    <w:p w:rsidR="003860A2" w:rsidRPr="00836263" w:rsidRDefault="003860A2" w:rsidP="003860A2">
      <w:pPr>
        <w:pStyle w:val="NoSpacing"/>
        <w:rPr>
          <w:rFonts w:ascii="Times New Roman" w:hAnsi="Times New Roman" w:cs="Times New Roman"/>
          <w:b/>
          <w:bCs/>
        </w:rPr>
      </w:pPr>
      <w:r w:rsidRPr="00836263">
        <w:rPr>
          <w:rFonts w:ascii="Times New Roman" w:hAnsi="Times New Roman" w:cs="Times New Roman"/>
          <w:b/>
          <w:bCs/>
        </w:rPr>
        <w:t xml:space="preserve">Senior Secondary </w:t>
      </w:r>
      <w:r w:rsidRPr="00836263">
        <w:rPr>
          <w:rFonts w:ascii="Times New Roman" w:hAnsi="Times New Roman" w:cs="Times New Roman"/>
        </w:rPr>
        <w:t>from Govt. Inter College Lansdowne Uttarakhand in 2002.</w:t>
      </w:r>
    </w:p>
    <w:p w:rsidR="00FB39C6" w:rsidRPr="00836263" w:rsidRDefault="003860A2" w:rsidP="003860A2">
      <w:pPr>
        <w:pStyle w:val="NoSpacing"/>
        <w:rPr>
          <w:rFonts w:ascii="Times New Roman" w:hAnsi="Times New Roman" w:cs="Times New Roman"/>
          <w:bCs/>
        </w:rPr>
      </w:pPr>
      <w:r w:rsidRPr="00836263">
        <w:rPr>
          <w:rFonts w:ascii="Times New Roman" w:hAnsi="Times New Roman" w:cs="Times New Roman"/>
          <w:b/>
          <w:bCs/>
        </w:rPr>
        <w:t xml:space="preserve">Secondary </w:t>
      </w:r>
      <w:r w:rsidRPr="00836263">
        <w:rPr>
          <w:rFonts w:ascii="Times New Roman" w:hAnsi="Times New Roman" w:cs="Times New Roman"/>
          <w:bCs/>
        </w:rPr>
        <w:t>from High School Mason Uttar Pradesh in 1999.</w:t>
      </w:r>
    </w:p>
    <w:p w:rsidR="003860A2" w:rsidRPr="00836263" w:rsidRDefault="003860A2" w:rsidP="003860A2">
      <w:pPr>
        <w:pStyle w:val="NoSpacing"/>
        <w:rPr>
          <w:rFonts w:ascii="Times New Roman" w:hAnsi="Times New Roman" w:cs="Times New Roman"/>
          <w:bCs/>
        </w:rPr>
      </w:pPr>
    </w:p>
    <w:p w:rsidR="001A4970" w:rsidRPr="00836263" w:rsidRDefault="001A4970" w:rsidP="003860A2">
      <w:pPr>
        <w:pStyle w:val="NoSpacing"/>
        <w:rPr>
          <w:rFonts w:ascii="Times New Roman" w:hAnsi="Times New Roman" w:cs="Times New Roman"/>
          <w:bCs/>
        </w:rPr>
      </w:pPr>
      <w:r w:rsidRPr="00836263">
        <w:rPr>
          <w:rFonts w:ascii="Times New Roman" w:hAnsi="Times New Roman" w:cs="Times New Roman"/>
          <w:b/>
          <w:bCs/>
          <w:sz w:val="24"/>
        </w:rPr>
        <w:lastRenderedPageBreak/>
        <w:t>Technical Qualification</w:t>
      </w:r>
      <w:r w:rsidRPr="00836263">
        <w:rPr>
          <w:rFonts w:ascii="Times New Roman" w:hAnsi="Times New Roman" w:cs="Times New Roman"/>
          <w:bCs/>
        </w:rPr>
        <w:t>,</w:t>
      </w:r>
    </w:p>
    <w:p w:rsidR="001A4970" w:rsidRPr="00836263" w:rsidRDefault="001A4970" w:rsidP="001A4970">
      <w:pPr>
        <w:widowControl w:val="0"/>
        <w:suppressAutoHyphens/>
        <w:autoSpaceDE w:val="0"/>
        <w:spacing w:after="0" w:line="240" w:lineRule="auto"/>
        <w:ind w:left="360"/>
        <w:rPr>
          <w:rFonts w:ascii="Times New Roman" w:hAnsi="Times New Roman" w:cs="Times New Roman"/>
          <w:color w:val="000000"/>
        </w:rPr>
      </w:pPr>
      <w:r w:rsidRPr="00836263">
        <w:rPr>
          <w:rFonts w:ascii="Times New Roman" w:hAnsi="Times New Roman" w:cs="Times New Roman"/>
          <w:color w:val="000000"/>
        </w:rPr>
        <w:t>Computer Hardware (</w:t>
      </w:r>
      <w:r w:rsidRPr="00836263">
        <w:rPr>
          <w:rFonts w:ascii="Times New Roman" w:hAnsi="Times New Roman" w:cs="Times New Roman"/>
          <w:b/>
          <w:color w:val="000000"/>
        </w:rPr>
        <w:t>A+</w:t>
      </w:r>
      <w:r w:rsidRPr="00836263">
        <w:rPr>
          <w:rFonts w:ascii="Times New Roman" w:hAnsi="Times New Roman" w:cs="Times New Roman"/>
          <w:color w:val="000000"/>
        </w:rPr>
        <w:t>) &amp; Microsoft Certified IT Professional (</w:t>
      </w:r>
      <w:r w:rsidRPr="00836263">
        <w:rPr>
          <w:rFonts w:ascii="Times New Roman" w:hAnsi="Times New Roman" w:cs="Times New Roman"/>
          <w:b/>
          <w:bCs/>
          <w:color w:val="000000"/>
        </w:rPr>
        <w:t>MCITP</w:t>
      </w:r>
      <w:r w:rsidRPr="00836263">
        <w:rPr>
          <w:rFonts w:ascii="Times New Roman" w:hAnsi="Times New Roman" w:cs="Times New Roman"/>
          <w:color w:val="000000"/>
        </w:rPr>
        <w:t xml:space="preserve">)  </w:t>
      </w:r>
    </w:p>
    <w:p w:rsidR="001A4970" w:rsidRPr="00836263" w:rsidRDefault="001A4970" w:rsidP="001A4970">
      <w:pPr>
        <w:pStyle w:val="NoSpacing"/>
        <w:rPr>
          <w:rFonts w:ascii="Times New Roman" w:hAnsi="Times New Roman" w:cs="Times New Roman"/>
        </w:rPr>
      </w:pPr>
      <w:r w:rsidRPr="00836263">
        <w:rPr>
          <w:rFonts w:ascii="Times New Roman" w:hAnsi="Times New Roman" w:cs="Times New Roman"/>
          <w:color w:val="000000"/>
        </w:rPr>
        <w:t xml:space="preserve">                             </w:t>
      </w:r>
      <w:r w:rsidRPr="00836263">
        <w:rPr>
          <w:rFonts w:ascii="Times New Roman" w:hAnsi="Times New Roman" w:cs="Times New Roman"/>
        </w:rPr>
        <w:t xml:space="preserve"> Cisco Certified Network </w:t>
      </w:r>
      <w:r w:rsidR="00B937EC" w:rsidRPr="00836263">
        <w:rPr>
          <w:rFonts w:ascii="Times New Roman" w:hAnsi="Times New Roman" w:cs="Times New Roman"/>
        </w:rPr>
        <w:t>Associate (</w:t>
      </w:r>
      <w:r w:rsidRPr="00836263">
        <w:rPr>
          <w:rFonts w:ascii="Times New Roman" w:hAnsi="Times New Roman" w:cs="Times New Roman"/>
          <w:b/>
        </w:rPr>
        <w:t>CCNA</w:t>
      </w:r>
      <w:r w:rsidRPr="00836263">
        <w:rPr>
          <w:rFonts w:ascii="Times New Roman" w:hAnsi="Times New Roman" w:cs="Times New Roman"/>
        </w:rPr>
        <w:t>)</w:t>
      </w:r>
    </w:p>
    <w:p w:rsidR="001A4970" w:rsidRPr="00836263" w:rsidRDefault="001A4970" w:rsidP="001A4970">
      <w:pPr>
        <w:pStyle w:val="NoSpacing"/>
        <w:rPr>
          <w:rFonts w:ascii="Times New Roman" w:hAnsi="Times New Roman" w:cs="Times New Roman"/>
        </w:rPr>
      </w:pPr>
    </w:p>
    <w:p w:rsidR="001A4970" w:rsidRPr="00836263" w:rsidRDefault="001A4970" w:rsidP="001A4970">
      <w:pPr>
        <w:pStyle w:val="NoSpacing"/>
        <w:rPr>
          <w:rFonts w:ascii="Times New Roman" w:hAnsi="Times New Roman" w:cs="Times New Roman"/>
          <w:b/>
          <w:sz w:val="24"/>
        </w:rPr>
      </w:pPr>
      <w:r w:rsidRPr="00836263">
        <w:rPr>
          <w:rFonts w:ascii="Times New Roman" w:hAnsi="Times New Roman" w:cs="Times New Roman"/>
          <w:b/>
          <w:sz w:val="24"/>
        </w:rPr>
        <w:t>Work Experience</w:t>
      </w:r>
    </w:p>
    <w:p w:rsidR="001A4970" w:rsidRPr="00836263" w:rsidRDefault="001A4970" w:rsidP="001A4970">
      <w:pPr>
        <w:pStyle w:val="NoSpacing"/>
        <w:rPr>
          <w:rFonts w:ascii="Times New Roman" w:hAnsi="Times New Roman" w:cs="Times New Roman"/>
          <w:color w:val="000000"/>
        </w:rPr>
      </w:pPr>
      <w:r w:rsidRPr="00836263">
        <w:rPr>
          <w:rFonts w:ascii="Times New Roman" w:hAnsi="Times New Roman" w:cs="Times New Roman"/>
          <w:b/>
        </w:rPr>
        <w:t>1.6</w:t>
      </w:r>
      <w:r w:rsidRPr="00836263">
        <w:rPr>
          <w:rFonts w:ascii="Times New Roman" w:hAnsi="Times New Roman" w:cs="Times New Roman"/>
        </w:rPr>
        <w:t xml:space="preserve"> year Experience as Resident Desktop Support in Hazel System Pvt Ltd (</w:t>
      </w:r>
      <w:r w:rsidRPr="00836263">
        <w:rPr>
          <w:rFonts w:ascii="Times New Roman" w:hAnsi="Times New Roman" w:cs="Times New Roman"/>
          <w:b/>
        </w:rPr>
        <w:t>May 2011 to Dec 2012)</w:t>
      </w:r>
    </w:p>
    <w:p w:rsidR="001A4970" w:rsidRPr="00836263" w:rsidRDefault="001A4970" w:rsidP="001A4970">
      <w:pPr>
        <w:pStyle w:val="NoSpacing"/>
        <w:rPr>
          <w:rFonts w:ascii="Times New Roman" w:hAnsi="Times New Roman" w:cs="Times New Roman"/>
          <w:color w:val="000000"/>
        </w:rPr>
      </w:pPr>
      <w:r w:rsidRPr="00836263">
        <w:rPr>
          <w:rFonts w:ascii="Times New Roman" w:hAnsi="Times New Roman" w:cs="Times New Roman"/>
          <w:b/>
          <w:color w:val="000000"/>
        </w:rPr>
        <w:t>1.2</w:t>
      </w:r>
      <w:r w:rsidRPr="00836263">
        <w:rPr>
          <w:rFonts w:ascii="Times New Roman" w:hAnsi="Times New Roman" w:cs="Times New Roman"/>
          <w:color w:val="000000"/>
        </w:rPr>
        <w:t xml:space="preserve"> year worked with </w:t>
      </w:r>
      <w:r w:rsidRPr="00836263">
        <w:rPr>
          <w:rFonts w:ascii="Times New Roman" w:hAnsi="Times New Roman" w:cs="Times New Roman"/>
          <w:b/>
          <w:color w:val="000000"/>
        </w:rPr>
        <w:t>Team Computers Pvt Ltd</w:t>
      </w:r>
      <w:r w:rsidRPr="00836263">
        <w:rPr>
          <w:rFonts w:ascii="Times New Roman" w:hAnsi="Times New Roman" w:cs="Times New Roman"/>
          <w:color w:val="000000"/>
        </w:rPr>
        <w:t xml:space="preserve"> as Computer Desktop </w:t>
      </w:r>
      <w:r w:rsidR="00B937EC" w:rsidRPr="00836263">
        <w:rPr>
          <w:rFonts w:ascii="Times New Roman" w:hAnsi="Times New Roman" w:cs="Times New Roman"/>
          <w:color w:val="000000"/>
        </w:rPr>
        <w:t xml:space="preserve">Support. </w:t>
      </w:r>
      <w:r w:rsidRPr="00836263">
        <w:rPr>
          <w:rFonts w:ascii="Times New Roman" w:hAnsi="Times New Roman" w:cs="Times New Roman"/>
          <w:b/>
          <w:color w:val="000000"/>
        </w:rPr>
        <w:t xml:space="preserve">(Fed-2013 to </w:t>
      </w:r>
      <w:r w:rsidR="00B937EC" w:rsidRPr="00836263">
        <w:rPr>
          <w:rFonts w:ascii="Times New Roman" w:hAnsi="Times New Roman" w:cs="Times New Roman"/>
          <w:b/>
          <w:color w:val="000000"/>
        </w:rPr>
        <w:t>31</w:t>
      </w:r>
      <w:r w:rsidR="00B937EC" w:rsidRPr="00836263">
        <w:rPr>
          <w:rFonts w:ascii="Times New Roman" w:hAnsi="Times New Roman" w:cs="Times New Roman"/>
          <w:b/>
          <w:color w:val="000000"/>
          <w:vertAlign w:val="superscript"/>
        </w:rPr>
        <w:t>st</w:t>
      </w:r>
      <w:r w:rsidR="00B937EC" w:rsidRPr="00836263">
        <w:rPr>
          <w:rFonts w:ascii="Times New Roman" w:hAnsi="Times New Roman" w:cs="Times New Roman"/>
          <w:b/>
          <w:color w:val="000000"/>
        </w:rPr>
        <w:t xml:space="preserve"> March</w:t>
      </w:r>
      <w:r w:rsidRPr="00836263">
        <w:rPr>
          <w:rFonts w:ascii="Times New Roman" w:hAnsi="Times New Roman" w:cs="Times New Roman"/>
          <w:b/>
          <w:color w:val="000000"/>
        </w:rPr>
        <w:t xml:space="preserve"> 2014)</w:t>
      </w:r>
    </w:p>
    <w:p w:rsidR="001A4970" w:rsidRPr="00836263" w:rsidRDefault="001A4970" w:rsidP="001A4970">
      <w:pPr>
        <w:pStyle w:val="NoSpacing"/>
        <w:rPr>
          <w:rFonts w:ascii="Times New Roman" w:hAnsi="Times New Roman" w:cs="Times New Roman"/>
          <w:b/>
          <w:color w:val="000000"/>
        </w:rPr>
      </w:pPr>
      <w:r w:rsidRPr="00836263">
        <w:rPr>
          <w:rFonts w:ascii="Times New Roman" w:hAnsi="Times New Roman" w:cs="Times New Roman"/>
          <w:color w:val="000000"/>
        </w:rPr>
        <w:t xml:space="preserve">Presently working with Comnet Innovation Pvt Ltd as a Windows Support since </w:t>
      </w:r>
      <w:r w:rsidRPr="00836263">
        <w:rPr>
          <w:rFonts w:ascii="Times New Roman" w:hAnsi="Times New Roman" w:cs="Times New Roman"/>
          <w:b/>
          <w:color w:val="000000"/>
        </w:rPr>
        <w:t>1</w:t>
      </w:r>
      <w:r w:rsidRPr="00836263">
        <w:rPr>
          <w:rFonts w:ascii="Times New Roman" w:hAnsi="Times New Roman" w:cs="Times New Roman"/>
          <w:b/>
          <w:color w:val="000000"/>
          <w:vertAlign w:val="superscript"/>
        </w:rPr>
        <w:t>st</w:t>
      </w:r>
      <w:r w:rsidRPr="00836263">
        <w:rPr>
          <w:rFonts w:ascii="Times New Roman" w:hAnsi="Times New Roman" w:cs="Times New Roman"/>
          <w:b/>
          <w:color w:val="000000"/>
        </w:rPr>
        <w:t xml:space="preserve"> April, 2014 to present.</w:t>
      </w:r>
    </w:p>
    <w:p w:rsidR="001A4970" w:rsidRPr="00836263" w:rsidRDefault="001A4970" w:rsidP="001A4970">
      <w:pPr>
        <w:pStyle w:val="NoSpacing"/>
        <w:rPr>
          <w:rFonts w:ascii="Times New Roman" w:hAnsi="Times New Roman" w:cs="Times New Roman"/>
          <w:b/>
          <w:color w:val="000000"/>
        </w:rPr>
      </w:pPr>
    </w:p>
    <w:p w:rsidR="001A4970" w:rsidRPr="00836263" w:rsidRDefault="001A4970" w:rsidP="001A4970">
      <w:pPr>
        <w:pStyle w:val="NoSpacing"/>
        <w:rPr>
          <w:rFonts w:ascii="Times New Roman" w:hAnsi="Times New Roman" w:cs="Times New Roman"/>
          <w:b/>
          <w:color w:val="000000"/>
          <w:sz w:val="24"/>
        </w:rPr>
      </w:pPr>
      <w:r w:rsidRPr="00836263">
        <w:rPr>
          <w:rFonts w:ascii="Times New Roman" w:hAnsi="Times New Roman" w:cs="Times New Roman"/>
          <w:b/>
          <w:color w:val="000000"/>
          <w:sz w:val="24"/>
        </w:rPr>
        <w:t>Responsibilities</w:t>
      </w:r>
    </w:p>
    <w:p w:rsidR="001A4970" w:rsidRPr="00836263" w:rsidRDefault="001A4970" w:rsidP="001A4970">
      <w:pPr>
        <w:numPr>
          <w:ilvl w:val="0"/>
          <w:numId w:val="7"/>
        </w:numPr>
        <w:suppressAutoHyphens/>
        <w:spacing w:after="0" w:line="240" w:lineRule="auto"/>
        <w:rPr>
          <w:rFonts w:ascii="Times New Roman" w:hAnsi="Times New Roman" w:cs="Times New Roman"/>
          <w:color w:val="000000"/>
        </w:rPr>
      </w:pPr>
      <w:r w:rsidRPr="00836263">
        <w:rPr>
          <w:rFonts w:ascii="Times New Roman" w:hAnsi="Times New Roman" w:cs="Times New Roman"/>
          <w:color w:val="000000"/>
        </w:rPr>
        <w:t>Installing operating system, windows updates &amp; configure outlook mails user standard &amp; install and manage network printers.</w:t>
      </w:r>
    </w:p>
    <w:p w:rsidR="001A4970" w:rsidRPr="00836263" w:rsidRDefault="001A4970" w:rsidP="001A4970">
      <w:pPr>
        <w:numPr>
          <w:ilvl w:val="0"/>
          <w:numId w:val="7"/>
        </w:numPr>
        <w:suppressAutoHyphens/>
        <w:spacing w:after="0" w:line="240" w:lineRule="auto"/>
        <w:rPr>
          <w:rFonts w:ascii="Times New Roman" w:hAnsi="Times New Roman" w:cs="Times New Roman"/>
          <w:color w:val="000000"/>
        </w:rPr>
      </w:pPr>
      <w:r w:rsidRPr="00836263">
        <w:rPr>
          <w:rFonts w:ascii="Times New Roman" w:hAnsi="Times New Roman" w:cs="Times New Roman"/>
          <w:color w:val="000000"/>
        </w:rPr>
        <w:t>Installing Windows server 2008, Server 2012 OS and Implementing RODC &amp; ADC servers.</w:t>
      </w:r>
    </w:p>
    <w:p w:rsidR="001A4970" w:rsidRPr="00836263" w:rsidRDefault="001A4970" w:rsidP="001A4970">
      <w:pPr>
        <w:numPr>
          <w:ilvl w:val="0"/>
          <w:numId w:val="7"/>
        </w:numPr>
        <w:suppressAutoHyphens/>
        <w:spacing w:after="0" w:line="240" w:lineRule="auto"/>
        <w:rPr>
          <w:rFonts w:ascii="Times New Roman" w:hAnsi="Times New Roman" w:cs="Times New Roman"/>
          <w:color w:val="000000"/>
        </w:rPr>
      </w:pPr>
      <w:r w:rsidRPr="00836263">
        <w:rPr>
          <w:rFonts w:ascii="Times New Roman" w:hAnsi="Times New Roman" w:cs="Times New Roman"/>
          <w:color w:val="000000"/>
        </w:rPr>
        <w:t>Creating Organization Units, Groups and Users.</w:t>
      </w:r>
    </w:p>
    <w:p w:rsidR="001A4970" w:rsidRPr="00836263" w:rsidRDefault="001A4970" w:rsidP="001A4970">
      <w:pPr>
        <w:numPr>
          <w:ilvl w:val="0"/>
          <w:numId w:val="7"/>
        </w:numPr>
        <w:suppressAutoHyphens/>
        <w:spacing w:after="0" w:line="240" w:lineRule="auto"/>
        <w:rPr>
          <w:rFonts w:ascii="Times New Roman" w:hAnsi="Times New Roman" w:cs="Times New Roman"/>
          <w:color w:val="000000"/>
        </w:rPr>
      </w:pPr>
      <w:r w:rsidRPr="00836263">
        <w:rPr>
          <w:rFonts w:ascii="Times New Roman" w:hAnsi="Times New Roman" w:cs="Times New Roman"/>
          <w:color w:val="000000"/>
        </w:rPr>
        <w:t>Implementing Group policies as per the Customer request.</w:t>
      </w:r>
    </w:p>
    <w:p w:rsidR="001A4970" w:rsidRPr="00836263" w:rsidRDefault="001A4970" w:rsidP="001A4970">
      <w:pPr>
        <w:numPr>
          <w:ilvl w:val="0"/>
          <w:numId w:val="7"/>
        </w:numPr>
        <w:suppressAutoHyphens/>
        <w:spacing w:after="0" w:line="240" w:lineRule="auto"/>
        <w:rPr>
          <w:rFonts w:ascii="Times New Roman" w:hAnsi="Times New Roman" w:cs="Times New Roman"/>
        </w:rPr>
      </w:pPr>
      <w:r w:rsidRPr="00836263">
        <w:rPr>
          <w:rFonts w:ascii="Times New Roman" w:hAnsi="Times New Roman" w:cs="Times New Roman"/>
          <w:color w:val="000000"/>
        </w:rPr>
        <w:t>Joining the Workgroup Machines to Domain.</w:t>
      </w:r>
    </w:p>
    <w:p w:rsidR="001A4970" w:rsidRPr="00836263" w:rsidRDefault="001A4970" w:rsidP="001A4970">
      <w:pPr>
        <w:numPr>
          <w:ilvl w:val="0"/>
          <w:numId w:val="7"/>
        </w:numPr>
        <w:suppressAutoHyphens/>
        <w:spacing w:after="0" w:line="240" w:lineRule="auto"/>
        <w:rPr>
          <w:rFonts w:ascii="Times New Roman" w:hAnsi="Times New Roman" w:cs="Times New Roman"/>
        </w:rPr>
      </w:pPr>
      <w:r w:rsidRPr="00836263">
        <w:rPr>
          <w:rFonts w:ascii="Times New Roman" w:hAnsi="Times New Roman" w:cs="Times New Roman"/>
          <w:color w:val="000000"/>
        </w:rPr>
        <w:t>After domain joining retrieve all those users applications and data.</w:t>
      </w:r>
    </w:p>
    <w:p w:rsidR="001A4970" w:rsidRPr="00836263" w:rsidRDefault="001A4970" w:rsidP="001A4970">
      <w:pPr>
        <w:suppressAutoHyphens/>
        <w:spacing w:after="0" w:line="240" w:lineRule="auto"/>
        <w:ind w:left="720"/>
        <w:rPr>
          <w:rFonts w:ascii="Times New Roman" w:hAnsi="Times New Roman" w:cs="Times New Roman"/>
          <w:color w:val="000000"/>
        </w:rPr>
      </w:pPr>
    </w:p>
    <w:p w:rsidR="001A4970" w:rsidRPr="00836263" w:rsidRDefault="001A4970" w:rsidP="001A4970">
      <w:pPr>
        <w:pStyle w:val="SectionTitle"/>
        <w:rPr>
          <w:rFonts w:ascii="Times New Roman" w:hAnsi="Times New Roman" w:cs="Times New Roman"/>
          <w:sz w:val="24"/>
        </w:rPr>
      </w:pPr>
      <w:r w:rsidRPr="00836263">
        <w:rPr>
          <w:rFonts w:ascii="Times New Roman" w:hAnsi="Times New Roman" w:cs="Times New Roman"/>
          <w:sz w:val="24"/>
        </w:rPr>
        <w:t>Operating Systems</w:t>
      </w:r>
    </w:p>
    <w:p w:rsidR="001A4970" w:rsidRPr="00836263" w:rsidRDefault="001A4970" w:rsidP="001A4970">
      <w:pPr>
        <w:pStyle w:val="NoSpacing"/>
        <w:rPr>
          <w:rFonts w:ascii="Times New Roman" w:hAnsi="Times New Roman" w:cs="Times New Roman"/>
        </w:rPr>
      </w:pPr>
      <w:r w:rsidRPr="00836263">
        <w:rPr>
          <w:rFonts w:ascii="Times New Roman" w:hAnsi="Times New Roman" w:cs="Times New Roman"/>
        </w:rPr>
        <w:t>Server OS-</w:t>
      </w:r>
      <w:r w:rsidRPr="00836263">
        <w:rPr>
          <w:rFonts w:ascii="Times New Roman" w:hAnsi="Times New Roman" w:cs="Times New Roman"/>
        </w:rPr>
        <w:tab/>
      </w:r>
      <w:r w:rsidRPr="00836263">
        <w:rPr>
          <w:rFonts w:ascii="Times New Roman" w:hAnsi="Times New Roman" w:cs="Times New Roman"/>
        </w:rPr>
        <w:tab/>
        <w:t xml:space="preserve"> 2003</w:t>
      </w:r>
      <w:r w:rsidR="00836263" w:rsidRPr="00836263">
        <w:rPr>
          <w:rFonts w:ascii="Times New Roman" w:hAnsi="Times New Roman" w:cs="Times New Roman"/>
        </w:rPr>
        <w:t>, 2008</w:t>
      </w:r>
      <w:r w:rsidRPr="00836263">
        <w:rPr>
          <w:rFonts w:ascii="Times New Roman" w:hAnsi="Times New Roman" w:cs="Times New Roman"/>
        </w:rPr>
        <w:t>, 2008r2.</w:t>
      </w:r>
    </w:p>
    <w:p w:rsidR="001A4970" w:rsidRPr="00836263" w:rsidRDefault="001A4970" w:rsidP="001A4970">
      <w:pPr>
        <w:pStyle w:val="NoSpacing"/>
        <w:rPr>
          <w:rFonts w:ascii="Times New Roman" w:hAnsi="Times New Roman" w:cs="Times New Roman"/>
        </w:rPr>
      </w:pPr>
      <w:r w:rsidRPr="00836263">
        <w:rPr>
          <w:rFonts w:ascii="Times New Roman" w:hAnsi="Times New Roman" w:cs="Times New Roman"/>
        </w:rPr>
        <w:t xml:space="preserve">Client OS- </w:t>
      </w:r>
      <w:r w:rsidRPr="00836263">
        <w:rPr>
          <w:rFonts w:ascii="Times New Roman" w:hAnsi="Times New Roman" w:cs="Times New Roman"/>
        </w:rPr>
        <w:tab/>
      </w:r>
      <w:r w:rsidRPr="00836263">
        <w:rPr>
          <w:rFonts w:ascii="Times New Roman" w:hAnsi="Times New Roman" w:cs="Times New Roman"/>
        </w:rPr>
        <w:tab/>
        <w:t xml:space="preserve"> XP, Vista, win7 &amp; win8, win 10</w:t>
      </w:r>
    </w:p>
    <w:p w:rsidR="001A4970" w:rsidRPr="00836263" w:rsidRDefault="001A4970" w:rsidP="001A4970">
      <w:pPr>
        <w:pStyle w:val="NoSpacing"/>
        <w:rPr>
          <w:rFonts w:ascii="Times New Roman" w:hAnsi="Times New Roman" w:cs="Times New Roman"/>
        </w:rPr>
      </w:pPr>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Antivirus</w:t>
      </w:r>
      <w:r w:rsidRPr="00836263">
        <w:rPr>
          <w:rFonts w:ascii="Times New Roman" w:hAnsi="Times New Roman" w:cs="Times New Roman"/>
        </w:rPr>
        <w:tab/>
      </w:r>
      <w:r w:rsidRPr="00836263">
        <w:rPr>
          <w:rFonts w:ascii="Times New Roman" w:hAnsi="Times New Roman" w:cs="Times New Roman"/>
        </w:rPr>
        <w:tab/>
      </w:r>
      <w:r w:rsidR="001A4970" w:rsidRPr="00836263">
        <w:rPr>
          <w:rFonts w:ascii="Times New Roman" w:hAnsi="Times New Roman" w:cs="Times New Roman"/>
        </w:rPr>
        <w:t xml:space="preserve">Microsoft Security Essential, Symantec, Norton, Quick Heal, </w:t>
      </w:r>
      <w:proofErr w:type="spellStart"/>
      <w:r w:rsidR="001A4970" w:rsidRPr="00836263">
        <w:rPr>
          <w:rFonts w:ascii="Times New Roman" w:hAnsi="Times New Roman" w:cs="Times New Roman"/>
        </w:rPr>
        <w:t>avast</w:t>
      </w:r>
      <w:proofErr w:type="spellEnd"/>
      <w:r w:rsidR="001A4970" w:rsidRPr="00836263">
        <w:rPr>
          <w:rFonts w:ascii="Times New Roman" w:hAnsi="Times New Roman" w:cs="Times New Roman"/>
        </w:rPr>
        <w:t xml:space="preserve">, </w:t>
      </w:r>
      <w:proofErr w:type="spellStart"/>
      <w:r w:rsidR="001A4970" w:rsidRPr="00836263">
        <w:rPr>
          <w:rFonts w:ascii="Times New Roman" w:hAnsi="Times New Roman" w:cs="Times New Roman"/>
        </w:rPr>
        <w:t>Kaspersky</w:t>
      </w:r>
      <w:proofErr w:type="spellEnd"/>
      <w:r w:rsidR="001A4970" w:rsidRPr="00836263">
        <w:rPr>
          <w:rFonts w:ascii="Times New Roman" w:hAnsi="Times New Roman" w:cs="Times New Roman"/>
        </w:rPr>
        <w:t xml:space="preserve"> </w:t>
      </w:r>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Hardware</w:t>
      </w:r>
      <w:r w:rsidRPr="00836263">
        <w:rPr>
          <w:rFonts w:ascii="Times New Roman" w:hAnsi="Times New Roman" w:cs="Times New Roman"/>
        </w:rPr>
        <w:tab/>
      </w:r>
      <w:r w:rsidRPr="00836263">
        <w:rPr>
          <w:rFonts w:ascii="Times New Roman" w:hAnsi="Times New Roman" w:cs="Times New Roman"/>
        </w:rPr>
        <w:tab/>
        <w:t>Router, Switch, Media converter, Access Product</w:t>
      </w:r>
    </w:p>
    <w:p w:rsidR="00B03283" w:rsidRPr="00836263" w:rsidRDefault="00B847D6" w:rsidP="001A4970">
      <w:pPr>
        <w:pStyle w:val="NoSpacing"/>
        <w:rPr>
          <w:rFonts w:ascii="Times New Roman" w:hAnsi="Times New Roman" w:cs="Times New Roman"/>
        </w:rPr>
      </w:pPr>
      <w:r>
        <w:rPr>
          <w:rFonts w:ascii="Times New Roman" w:hAnsi="Times New Roman" w:cs="Times New Roman"/>
        </w:rPr>
        <w:t>Remote Tools</w:t>
      </w:r>
      <w:r>
        <w:rPr>
          <w:rFonts w:ascii="Times New Roman" w:hAnsi="Times New Roman" w:cs="Times New Roman"/>
        </w:rPr>
        <w:tab/>
      </w:r>
      <w:r>
        <w:rPr>
          <w:rFonts w:ascii="Times New Roman" w:hAnsi="Times New Roman" w:cs="Times New Roman"/>
        </w:rPr>
        <w:tab/>
        <w:t xml:space="preserve">Remote Desktop, </w:t>
      </w:r>
      <w:proofErr w:type="spellStart"/>
      <w:r>
        <w:rPr>
          <w:rFonts w:ascii="Times New Roman" w:hAnsi="Times New Roman" w:cs="Times New Roman"/>
        </w:rPr>
        <w:t>Spiceworks</w:t>
      </w:r>
      <w:proofErr w:type="spellEnd"/>
      <w:r w:rsidR="00B03283" w:rsidRPr="00836263">
        <w:rPr>
          <w:rFonts w:ascii="Times New Roman" w:hAnsi="Times New Roman" w:cs="Times New Roman"/>
        </w:rPr>
        <w:t xml:space="preserve">, </w:t>
      </w:r>
      <w:r w:rsidR="00836263" w:rsidRPr="00836263">
        <w:rPr>
          <w:rFonts w:ascii="Times New Roman" w:hAnsi="Times New Roman" w:cs="Times New Roman"/>
        </w:rPr>
        <w:t>Team Viewer</w:t>
      </w:r>
      <w:r w:rsidR="00B03283" w:rsidRPr="00836263">
        <w:rPr>
          <w:rFonts w:ascii="Times New Roman" w:hAnsi="Times New Roman" w:cs="Times New Roman"/>
        </w:rPr>
        <w:t xml:space="preserve">, </w:t>
      </w:r>
      <w:proofErr w:type="spellStart"/>
      <w:r w:rsidR="00B03283" w:rsidRPr="00836263">
        <w:rPr>
          <w:rFonts w:ascii="Times New Roman" w:hAnsi="Times New Roman" w:cs="Times New Roman"/>
        </w:rPr>
        <w:t>Ammyy</w:t>
      </w:r>
      <w:proofErr w:type="spellEnd"/>
      <w:r w:rsidR="00B03283" w:rsidRPr="00836263">
        <w:rPr>
          <w:rFonts w:ascii="Times New Roman" w:hAnsi="Times New Roman" w:cs="Times New Roman"/>
        </w:rPr>
        <w:t xml:space="preserve"> admin, </w:t>
      </w:r>
      <w:proofErr w:type="spellStart"/>
      <w:r w:rsidR="00B03283" w:rsidRPr="00836263">
        <w:rPr>
          <w:rFonts w:ascii="Times New Roman" w:hAnsi="Times New Roman" w:cs="Times New Roman"/>
        </w:rPr>
        <w:t>Dameware</w:t>
      </w:r>
      <w:proofErr w:type="spellEnd"/>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 xml:space="preserve">Networking                       Ethernet, Point to point, </w:t>
      </w:r>
      <w:r w:rsidR="00836263" w:rsidRPr="00836263">
        <w:rPr>
          <w:rFonts w:ascii="Times New Roman" w:hAnsi="Times New Roman" w:cs="Times New Roman"/>
        </w:rPr>
        <w:t>and Serial</w:t>
      </w:r>
      <w:r w:rsidRPr="00836263">
        <w:rPr>
          <w:rFonts w:ascii="Times New Roman" w:hAnsi="Times New Roman" w:cs="Times New Roman"/>
        </w:rPr>
        <w:t xml:space="preserve"> link</w:t>
      </w:r>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Technologies</w:t>
      </w:r>
      <w:r w:rsidRPr="00836263">
        <w:rPr>
          <w:rFonts w:ascii="Times New Roman" w:hAnsi="Times New Roman" w:cs="Times New Roman"/>
        </w:rPr>
        <w:tab/>
      </w:r>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Mailing Services</w:t>
      </w:r>
      <w:r w:rsidRPr="00836263">
        <w:rPr>
          <w:rFonts w:ascii="Times New Roman" w:hAnsi="Times New Roman" w:cs="Times New Roman"/>
        </w:rPr>
        <w:tab/>
      </w:r>
      <w:r w:rsidRPr="00836263">
        <w:rPr>
          <w:rFonts w:ascii="Times New Roman" w:hAnsi="Times New Roman" w:cs="Times New Roman"/>
        </w:rPr>
        <w:tab/>
        <w:t>M.S. outlook 2003, 2007, 2010 &amp; 2013</w:t>
      </w:r>
    </w:p>
    <w:p w:rsidR="00B03283" w:rsidRPr="00836263" w:rsidRDefault="00B03283" w:rsidP="001A4970">
      <w:pPr>
        <w:pStyle w:val="NoSpacing"/>
        <w:rPr>
          <w:rFonts w:ascii="Times New Roman" w:hAnsi="Times New Roman" w:cs="Times New Roman"/>
        </w:rPr>
      </w:pPr>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Strengths</w:t>
      </w:r>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 xml:space="preserve">Effective communication skills and good analytical and decision making ability. Dedicated to Professional and highly motivated towards target achievements. Having the ability to complete the given task. Positive attitude, Friendliness and Flexibility and achieve in success in job. </w:t>
      </w:r>
    </w:p>
    <w:p w:rsidR="00B03283" w:rsidRPr="00836263" w:rsidRDefault="00B03283" w:rsidP="001A4970">
      <w:pPr>
        <w:pStyle w:val="NoSpacing"/>
        <w:rPr>
          <w:rFonts w:ascii="Times New Roman" w:hAnsi="Times New Roman" w:cs="Times New Roman"/>
        </w:rPr>
      </w:pPr>
    </w:p>
    <w:p w:rsidR="00B03283" w:rsidRPr="00836263" w:rsidRDefault="00B03283" w:rsidP="001A4970">
      <w:pPr>
        <w:pStyle w:val="NoSpacing"/>
        <w:rPr>
          <w:rFonts w:ascii="Times New Roman" w:hAnsi="Times New Roman" w:cs="Times New Roman"/>
        </w:rPr>
      </w:pPr>
      <w:r w:rsidRPr="00836263">
        <w:rPr>
          <w:rFonts w:ascii="Times New Roman" w:hAnsi="Times New Roman" w:cs="Times New Roman"/>
        </w:rPr>
        <w:t>Declaration</w:t>
      </w:r>
    </w:p>
    <w:p w:rsidR="00B03283" w:rsidRPr="00836263" w:rsidRDefault="00B03283" w:rsidP="00B03283">
      <w:pPr>
        <w:pStyle w:val="NoSpacing"/>
        <w:rPr>
          <w:rFonts w:ascii="Times New Roman" w:hAnsi="Times New Roman" w:cs="Times New Roman"/>
        </w:rPr>
      </w:pPr>
      <w:r w:rsidRPr="00836263">
        <w:rPr>
          <w:rFonts w:ascii="Times New Roman" w:hAnsi="Times New Roman" w:cs="Times New Roman"/>
        </w:rPr>
        <w:t>I hereby declare that the information given in resume is true to the best of my knowledge.</w:t>
      </w:r>
    </w:p>
    <w:p w:rsidR="00B03283" w:rsidRPr="00836263" w:rsidRDefault="00B03283" w:rsidP="00B03283">
      <w:pPr>
        <w:pStyle w:val="NoSpacing"/>
        <w:rPr>
          <w:rFonts w:ascii="Times New Roman" w:hAnsi="Times New Roman" w:cs="Times New Roman"/>
        </w:rPr>
      </w:pPr>
    </w:p>
    <w:p w:rsidR="00B03283" w:rsidRPr="00836263" w:rsidRDefault="00B03283" w:rsidP="00B03283">
      <w:pPr>
        <w:pStyle w:val="NoSpacing"/>
        <w:rPr>
          <w:rFonts w:ascii="Times New Roman" w:hAnsi="Times New Roman" w:cs="Times New Roman"/>
        </w:rPr>
      </w:pPr>
    </w:p>
    <w:p w:rsidR="00B03283" w:rsidRPr="00836263" w:rsidRDefault="00B03283" w:rsidP="00B03283">
      <w:pPr>
        <w:pStyle w:val="NoSpacing"/>
        <w:rPr>
          <w:rFonts w:ascii="Times New Roman" w:hAnsi="Times New Roman" w:cs="Times New Roman"/>
        </w:rPr>
      </w:pPr>
    </w:p>
    <w:p w:rsidR="00B03283" w:rsidRPr="00B937EC" w:rsidRDefault="00B03283" w:rsidP="00B937EC">
      <w:pPr>
        <w:pStyle w:val="NoSpacing"/>
        <w:rPr>
          <w:rFonts w:ascii="Times New Roman" w:hAnsi="Times New Roman" w:cs="Times New Roman"/>
          <w:b/>
          <w:sz w:val="24"/>
          <w:szCs w:val="24"/>
        </w:rPr>
      </w:pPr>
      <w:r w:rsidRPr="00B937EC">
        <w:rPr>
          <w:rFonts w:ascii="Times New Roman" w:hAnsi="Times New Roman" w:cs="Times New Roman"/>
          <w:b/>
          <w:sz w:val="24"/>
          <w:szCs w:val="24"/>
        </w:rPr>
        <w:t>Date:-</w:t>
      </w:r>
    </w:p>
    <w:p w:rsidR="001A4970" w:rsidRPr="00836263" w:rsidRDefault="00B03283" w:rsidP="00B937EC">
      <w:pPr>
        <w:pStyle w:val="NoSpacing"/>
        <w:rPr>
          <w:sz w:val="28"/>
        </w:rPr>
      </w:pPr>
      <w:r w:rsidRPr="00B937EC">
        <w:rPr>
          <w:rFonts w:ascii="Times New Roman" w:hAnsi="Times New Roman" w:cs="Times New Roman"/>
          <w:b/>
          <w:sz w:val="24"/>
          <w:szCs w:val="24"/>
        </w:rPr>
        <w:t>Place: - (New Delhi)</w:t>
      </w:r>
      <w:r w:rsidRPr="00836263">
        <w:rPr>
          <w:sz w:val="24"/>
        </w:rPr>
        <w:tab/>
      </w:r>
      <w:r w:rsidRPr="00836263">
        <w:rPr>
          <w:sz w:val="24"/>
        </w:rPr>
        <w:tab/>
      </w:r>
      <w:r w:rsidRPr="00836263">
        <w:rPr>
          <w:sz w:val="24"/>
        </w:rPr>
        <w:tab/>
      </w:r>
      <w:r w:rsidRPr="00836263">
        <w:rPr>
          <w:sz w:val="24"/>
        </w:rPr>
        <w:tab/>
      </w:r>
      <w:r w:rsidRPr="00836263">
        <w:rPr>
          <w:sz w:val="24"/>
        </w:rPr>
        <w:tab/>
      </w:r>
      <w:r w:rsidR="00836263">
        <w:rPr>
          <w:sz w:val="24"/>
        </w:rPr>
        <w:t xml:space="preserve">                                       </w:t>
      </w:r>
      <w:r w:rsidRPr="00836263">
        <w:rPr>
          <w:sz w:val="24"/>
        </w:rPr>
        <w:t xml:space="preserve">  </w:t>
      </w:r>
      <w:r w:rsidRPr="00836263">
        <w:rPr>
          <w:sz w:val="36"/>
          <w:szCs w:val="36"/>
        </w:rPr>
        <w:t>(</w:t>
      </w:r>
      <w:r w:rsidR="00836263" w:rsidRPr="00B937EC">
        <w:rPr>
          <w:rFonts w:ascii="Times New Roman" w:hAnsi="Times New Roman" w:cs="Times New Roman"/>
          <w:b/>
          <w:sz w:val="28"/>
        </w:rPr>
        <w:t>Raj Kumar</w:t>
      </w:r>
      <w:r w:rsidRPr="00836263">
        <w:rPr>
          <w:sz w:val="36"/>
          <w:szCs w:val="36"/>
        </w:rPr>
        <w:t>)</w:t>
      </w:r>
    </w:p>
    <w:p w:rsidR="003860A2" w:rsidRPr="00836263" w:rsidRDefault="003860A2" w:rsidP="003860A2">
      <w:pPr>
        <w:pStyle w:val="NoSpacing"/>
        <w:rPr>
          <w:rFonts w:ascii="Times New Roman" w:hAnsi="Times New Roman" w:cs="Times New Roman"/>
          <w:bCs/>
        </w:rPr>
      </w:pPr>
    </w:p>
    <w:p w:rsidR="003860A2" w:rsidRPr="00836263" w:rsidRDefault="003860A2" w:rsidP="003860A2">
      <w:pPr>
        <w:pStyle w:val="NoSpacing"/>
        <w:rPr>
          <w:rFonts w:ascii="Times New Roman" w:hAnsi="Times New Roman" w:cs="Times New Roman"/>
          <w:b/>
          <w:bCs/>
        </w:rPr>
      </w:pPr>
    </w:p>
    <w:sectPr w:rsidR="003860A2" w:rsidRPr="00836263" w:rsidSect="00836263">
      <w:headerReference w:type="even" r:id="rId9"/>
      <w:headerReference w:type="default" r:id="rId10"/>
      <w:footerReference w:type="even"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5A22" w:rsidRDefault="004F5A22" w:rsidP="00FB39C6">
      <w:pPr>
        <w:spacing w:after="0" w:line="240" w:lineRule="auto"/>
      </w:pPr>
      <w:r>
        <w:separator/>
      </w:r>
    </w:p>
  </w:endnote>
  <w:endnote w:type="continuationSeparator" w:id="0">
    <w:p w:rsidR="004F5A22" w:rsidRDefault="004F5A22" w:rsidP="00FB39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263" w:rsidRDefault="00836263">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fldSimple w:instr=" PAGE   \* MERGEFORMAT ">
      <w:r w:rsidR="006234A9" w:rsidRPr="006234A9">
        <w:rPr>
          <w:rFonts w:asciiTheme="majorHAnsi" w:hAnsiTheme="majorHAnsi"/>
          <w:noProof/>
        </w:rPr>
        <w:t>2</w:t>
      </w:r>
    </w:fldSimple>
  </w:p>
  <w:p w:rsidR="00836263" w:rsidRDefault="0083626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1B7" w:rsidRDefault="002231B7">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fldSimple w:instr=" PAGE   \* MERGEFORMAT ">
      <w:r w:rsidR="006234A9" w:rsidRPr="006234A9">
        <w:rPr>
          <w:rFonts w:asciiTheme="majorHAnsi" w:hAnsiTheme="majorHAnsi"/>
          <w:noProof/>
        </w:rPr>
        <w:t>1</w:t>
      </w:r>
    </w:fldSimple>
  </w:p>
  <w:p w:rsidR="002231B7" w:rsidRDefault="002231B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5A22" w:rsidRDefault="004F5A22" w:rsidP="00FB39C6">
      <w:pPr>
        <w:spacing w:after="0" w:line="240" w:lineRule="auto"/>
      </w:pPr>
      <w:r>
        <w:separator/>
      </w:r>
    </w:p>
  </w:footnote>
  <w:footnote w:type="continuationSeparator" w:id="0">
    <w:p w:rsidR="004F5A22" w:rsidRDefault="004F5A22" w:rsidP="00FB39C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2"/>
        <w:szCs w:val="32"/>
      </w:rPr>
      <w:alias w:val="Title"/>
      <w:id w:val="15960836"/>
      <w:placeholder>
        <w:docPart w:val="BA3004D516E647519C4AEC0083EB6EDA"/>
      </w:placeholder>
      <w:dataBinding w:prefixMappings="xmlns:ns0='http://schemas.openxmlformats.org/package/2006/metadata/core-properties' xmlns:ns1='http://purl.org/dc/elements/1.1/'" w:xpath="/ns0:coreProperties[1]/ns1:title[1]" w:storeItemID="{6C3C8BC8-F283-45AE-878A-BAB7291924A1}"/>
      <w:text/>
    </w:sdtPr>
    <w:sdtContent>
      <w:p w:rsidR="00836263" w:rsidRDefault="00836263">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                                                  </w:t>
        </w:r>
      </w:p>
    </w:sdtContent>
  </w:sdt>
  <w:p w:rsidR="00836263" w:rsidRDefault="0083626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1B7" w:rsidRPr="00836263" w:rsidRDefault="00840F88" w:rsidP="002231B7">
    <w:pPr>
      <w:pStyle w:val="Header"/>
      <w:pBdr>
        <w:bottom w:val="thickThinSmallGap" w:sz="24" w:space="1" w:color="622423" w:themeColor="accent2" w:themeShade="7F"/>
      </w:pBdr>
      <w:tabs>
        <w:tab w:val="left" w:pos="4545"/>
        <w:tab w:val="left" w:pos="6795"/>
      </w:tabs>
      <w:rPr>
        <w:rFonts w:asciiTheme="majorHAnsi" w:eastAsiaTheme="majorEastAsia" w:hAnsiTheme="majorHAnsi" w:cstheme="majorBidi"/>
        <w:b/>
        <w:sz w:val="32"/>
        <w:szCs w:val="32"/>
      </w:rPr>
    </w:pPr>
    <w:sdt>
      <w:sdtPr>
        <w:rPr>
          <w:rFonts w:asciiTheme="majorHAnsi" w:eastAsiaTheme="majorEastAsia" w:hAnsiTheme="majorHAnsi" w:cstheme="majorBidi"/>
          <w:b/>
          <w:sz w:val="32"/>
          <w:szCs w:val="32"/>
        </w:rPr>
        <w:alias w:val="Title"/>
        <w:id w:val="77738743"/>
        <w:placeholder>
          <w:docPart w:val="FA5BC0553F544E598FAF5A4E18613412"/>
        </w:placeholder>
        <w:dataBinding w:prefixMappings="xmlns:ns0='http://schemas.openxmlformats.org/package/2006/metadata/core-properties' xmlns:ns1='http://purl.org/dc/elements/1.1/'" w:xpath="/ns0:coreProperties[1]/ns1:title[1]" w:storeItemID="{6C3C8BC8-F283-45AE-878A-BAB7291924A1}"/>
        <w:text/>
      </w:sdtPr>
      <w:sdtContent>
        <w:r w:rsidR="002231B7" w:rsidRPr="00836263">
          <w:rPr>
            <w:rFonts w:asciiTheme="majorHAnsi" w:eastAsiaTheme="majorEastAsia" w:hAnsiTheme="majorHAnsi" w:cstheme="majorBidi"/>
            <w:b/>
            <w:sz w:val="32"/>
            <w:szCs w:val="32"/>
          </w:rPr>
          <w:t xml:space="preserve">                                                  </w:t>
        </w:r>
      </w:sdtContent>
    </w:sdt>
    <w:r w:rsidR="002231B7" w:rsidRPr="00836263">
      <w:rPr>
        <w:rFonts w:asciiTheme="majorHAnsi" w:eastAsiaTheme="majorEastAsia" w:hAnsiTheme="majorHAnsi" w:cstheme="majorBidi"/>
        <w:b/>
        <w:sz w:val="32"/>
        <w:szCs w:val="32"/>
      </w:rPr>
      <w:t>CURRICULUM VITAE</w:t>
    </w:r>
    <w:r w:rsidR="002231B7" w:rsidRPr="00836263">
      <w:rPr>
        <w:rFonts w:asciiTheme="majorHAnsi" w:eastAsiaTheme="majorEastAsia" w:hAnsiTheme="majorHAnsi" w:cstheme="majorBidi"/>
        <w:b/>
        <w:sz w:val="32"/>
        <w:szCs w:val="32"/>
      </w:rPr>
      <w:tab/>
    </w:r>
  </w:p>
  <w:p w:rsidR="00FB39C6" w:rsidRDefault="00FB39C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2"/>
        <w:szCs w:val="32"/>
      </w:rPr>
      <w:alias w:val="Title"/>
      <w:id w:val="15960810"/>
      <w:placeholder>
        <w:docPart w:val="22703B93082D493DBE205CB273B1C156"/>
      </w:placeholder>
      <w:dataBinding w:prefixMappings="xmlns:ns0='http://schemas.openxmlformats.org/package/2006/metadata/core-properties' xmlns:ns1='http://purl.org/dc/elements/1.1/'" w:xpath="/ns0:coreProperties[1]/ns1:title[1]" w:storeItemID="{6C3C8BC8-F283-45AE-878A-BAB7291924A1}"/>
      <w:text/>
    </w:sdtPr>
    <w:sdtContent>
      <w:p w:rsidR="002231B7" w:rsidRDefault="002231B7" w:rsidP="002231B7">
        <w:pPr>
          <w:pStyle w:val="Header"/>
          <w:pBdr>
            <w:bottom w:val="thickThinSmallGap" w:sz="24" w:space="1" w:color="622423" w:themeColor="accent2" w:themeShade="7F"/>
          </w:pBdr>
          <w:tabs>
            <w:tab w:val="left" w:pos="4470"/>
          </w:tabs>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                                                  </w:t>
        </w:r>
      </w:p>
    </w:sdtContent>
  </w:sdt>
  <w:p w:rsidR="002231B7" w:rsidRDefault="002231B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1"/>
    <w:lvl w:ilvl="0">
      <w:start w:val="1"/>
      <w:numFmt w:val="bullet"/>
      <w:lvlText w:val=""/>
      <w:lvlJc w:val="left"/>
      <w:pPr>
        <w:tabs>
          <w:tab w:val="num" w:pos="0"/>
        </w:tabs>
        <w:ind w:left="720" w:hanging="360"/>
      </w:pPr>
      <w:rPr>
        <w:rFonts w:ascii="Wingdings" w:hAnsi="Wingdings" w:cs="Wingdings" w:hint="default"/>
        <w:color w:val="000000"/>
      </w:rPr>
    </w:lvl>
  </w:abstractNum>
  <w:abstractNum w:abstractNumId="1">
    <w:nsid w:val="00000003"/>
    <w:multiLevelType w:val="singleLevel"/>
    <w:tmpl w:val="00000003"/>
    <w:name w:val="WW8Num3"/>
    <w:lvl w:ilvl="0">
      <w:start w:val="1"/>
      <w:numFmt w:val="bullet"/>
      <w:lvlText w:val=""/>
      <w:lvlJc w:val="left"/>
      <w:pPr>
        <w:tabs>
          <w:tab w:val="num" w:pos="360"/>
        </w:tabs>
        <w:ind w:left="360" w:hanging="360"/>
      </w:pPr>
      <w:rPr>
        <w:rFonts w:ascii="Wingdings" w:hAnsi="Wingdings" w:cs="Wingdings" w:hint="default"/>
      </w:rPr>
    </w:lvl>
  </w:abstractNum>
  <w:abstractNum w:abstractNumId="2">
    <w:nsid w:val="00000005"/>
    <w:multiLevelType w:val="singleLevel"/>
    <w:tmpl w:val="00000005"/>
    <w:name w:val="WW8Num12"/>
    <w:lvl w:ilvl="0">
      <w:start w:val="1"/>
      <w:numFmt w:val="bullet"/>
      <w:lvlText w:val=""/>
      <w:lvlJc w:val="left"/>
      <w:pPr>
        <w:tabs>
          <w:tab w:val="num" w:pos="0"/>
        </w:tabs>
        <w:ind w:left="720" w:hanging="360"/>
      </w:pPr>
      <w:rPr>
        <w:rFonts w:ascii="Wingdings" w:hAnsi="Wingdings" w:cs="Wingdings" w:hint="default"/>
      </w:rPr>
    </w:lvl>
  </w:abstractNum>
  <w:abstractNum w:abstractNumId="3">
    <w:nsid w:val="00000006"/>
    <w:multiLevelType w:val="singleLevel"/>
    <w:tmpl w:val="00000006"/>
    <w:name w:val="WW8Num18"/>
    <w:lvl w:ilvl="0">
      <w:start w:val="1"/>
      <w:numFmt w:val="bullet"/>
      <w:lvlText w:val=""/>
      <w:lvlJc w:val="left"/>
      <w:pPr>
        <w:tabs>
          <w:tab w:val="num" w:pos="0"/>
        </w:tabs>
        <w:ind w:left="450" w:hanging="360"/>
      </w:pPr>
      <w:rPr>
        <w:rFonts w:ascii="Wingdings" w:hAnsi="Wingdings" w:cs="Wingdings" w:hint="default"/>
        <w:sz w:val="20"/>
        <w:szCs w:val="20"/>
        <w:lang w:val="en-GB"/>
      </w:rPr>
    </w:lvl>
  </w:abstractNum>
  <w:abstractNum w:abstractNumId="4">
    <w:nsid w:val="00000009"/>
    <w:multiLevelType w:val="singleLevel"/>
    <w:tmpl w:val="00000009"/>
    <w:name w:val="WW8Num28"/>
    <w:lvl w:ilvl="0">
      <w:start w:val="1"/>
      <w:numFmt w:val="decimal"/>
      <w:lvlText w:val="%1."/>
      <w:lvlJc w:val="left"/>
      <w:pPr>
        <w:tabs>
          <w:tab w:val="num" w:pos="0"/>
        </w:tabs>
        <w:ind w:left="360" w:hanging="360"/>
      </w:pPr>
      <w:rPr>
        <w:rFonts w:ascii="Times New Roman" w:hAnsi="Times New Roman" w:cs="Times New Roman" w:hint="default"/>
        <w:color w:val="000000"/>
        <w:u w:val="single"/>
      </w:rPr>
    </w:lvl>
  </w:abstractNum>
  <w:abstractNum w:abstractNumId="5">
    <w:nsid w:val="105D72D7"/>
    <w:multiLevelType w:val="hybridMultilevel"/>
    <w:tmpl w:val="BFA6E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B73AFC"/>
    <w:multiLevelType w:val="hybridMultilevel"/>
    <w:tmpl w:val="1CA65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1"/>
  </w:num>
  <w:num w:numId="5">
    <w:abstractNumId w:val="4"/>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rsids>
    <w:rsidRoot w:val="00FB39C6"/>
    <w:rsid w:val="000C75CE"/>
    <w:rsid w:val="000F2F6C"/>
    <w:rsid w:val="00196148"/>
    <w:rsid w:val="001A4970"/>
    <w:rsid w:val="002231B7"/>
    <w:rsid w:val="0024148E"/>
    <w:rsid w:val="003860A2"/>
    <w:rsid w:val="004A0D46"/>
    <w:rsid w:val="004F5A22"/>
    <w:rsid w:val="006234A9"/>
    <w:rsid w:val="006A03BD"/>
    <w:rsid w:val="006D5823"/>
    <w:rsid w:val="007F1490"/>
    <w:rsid w:val="00821AC6"/>
    <w:rsid w:val="00836263"/>
    <w:rsid w:val="00840F88"/>
    <w:rsid w:val="009A384A"/>
    <w:rsid w:val="00AA2D66"/>
    <w:rsid w:val="00B03283"/>
    <w:rsid w:val="00B847D6"/>
    <w:rsid w:val="00B937EC"/>
    <w:rsid w:val="00B956CB"/>
    <w:rsid w:val="00BF0E31"/>
    <w:rsid w:val="00D11B52"/>
    <w:rsid w:val="00FB39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D66"/>
  </w:style>
  <w:style w:type="paragraph" w:styleId="Heading1">
    <w:name w:val="heading 1"/>
    <w:basedOn w:val="Normal"/>
    <w:next w:val="Normal"/>
    <w:link w:val="Heading1Char"/>
    <w:uiPriority w:val="9"/>
    <w:qFormat/>
    <w:rsid w:val="003860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3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9C6"/>
  </w:style>
  <w:style w:type="paragraph" w:styleId="Footer">
    <w:name w:val="footer"/>
    <w:basedOn w:val="Normal"/>
    <w:link w:val="FooterChar"/>
    <w:uiPriority w:val="99"/>
    <w:unhideWhenUsed/>
    <w:rsid w:val="00FB3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9C6"/>
  </w:style>
  <w:style w:type="paragraph" w:styleId="BalloonText">
    <w:name w:val="Balloon Text"/>
    <w:basedOn w:val="Normal"/>
    <w:link w:val="BalloonTextChar"/>
    <w:uiPriority w:val="99"/>
    <w:semiHidden/>
    <w:unhideWhenUsed/>
    <w:rsid w:val="00FB39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39C6"/>
    <w:rPr>
      <w:rFonts w:ascii="Tahoma" w:hAnsi="Tahoma" w:cs="Tahoma"/>
      <w:sz w:val="16"/>
      <w:szCs w:val="16"/>
    </w:rPr>
  </w:style>
  <w:style w:type="character" w:styleId="Hyperlink">
    <w:name w:val="Hyperlink"/>
    <w:basedOn w:val="DefaultParagraphFont"/>
    <w:uiPriority w:val="99"/>
    <w:unhideWhenUsed/>
    <w:rsid w:val="00FB39C6"/>
    <w:rPr>
      <w:color w:val="0000FF" w:themeColor="hyperlink"/>
      <w:u w:val="single"/>
    </w:rPr>
  </w:style>
  <w:style w:type="paragraph" w:styleId="NoSpacing">
    <w:name w:val="No Spacing"/>
    <w:uiPriority w:val="1"/>
    <w:qFormat/>
    <w:rsid w:val="00FB39C6"/>
    <w:pPr>
      <w:spacing w:after="0" w:line="240" w:lineRule="auto"/>
    </w:pPr>
  </w:style>
  <w:style w:type="character" w:customStyle="1" w:styleId="Heading1Char">
    <w:name w:val="Heading 1 Char"/>
    <w:basedOn w:val="DefaultParagraphFont"/>
    <w:link w:val="Heading1"/>
    <w:uiPriority w:val="9"/>
    <w:rsid w:val="003860A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860A2"/>
    <w:pPr>
      <w:ind w:left="720"/>
      <w:contextualSpacing/>
    </w:pPr>
  </w:style>
  <w:style w:type="character" w:customStyle="1" w:styleId="WW8Num3z1">
    <w:name w:val="WW8Num3z1"/>
    <w:rsid w:val="001A4970"/>
    <w:rPr>
      <w:rFonts w:ascii="Courier New" w:hAnsi="Courier New" w:cs="Courier New" w:hint="default"/>
    </w:rPr>
  </w:style>
  <w:style w:type="paragraph" w:customStyle="1" w:styleId="SectionTitle">
    <w:name w:val="Section Title"/>
    <w:basedOn w:val="Normal"/>
    <w:next w:val="Normal"/>
    <w:rsid w:val="001A4970"/>
    <w:pPr>
      <w:suppressAutoHyphens/>
      <w:spacing w:before="220" w:after="0" w:line="220" w:lineRule="atLeast"/>
    </w:pPr>
    <w:rPr>
      <w:rFonts w:ascii="Century" w:eastAsia="Times New Roman" w:hAnsi="Century" w:cs="Arial"/>
      <w:b/>
      <w:spacing w:val="-10"/>
      <w:sz w:val="20"/>
      <w:szCs w:val="20"/>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ajk74382@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A5BC0553F544E598FAF5A4E18613412"/>
        <w:category>
          <w:name w:val="General"/>
          <w:gallery w:val="placeholder"/>
        </w:category>
        <w:types>
          <w:type w:val="bbPlcHdr"/>
        </w:types>
        <w:behaviors>
          <w:behavior w:val="content"/>
        </w:behaviors>
        <w:guid w:val="{40287F9E-8FD2-447E-90DC-CEEA4A4F4CDD}"/>
      </w:docPartPr>
      <w:docPartBody>
        <w:p w:rsidR="009906EE" w:rsidRDefault="0020614C" w:rsidP="0020614C">
          <w:pPr>
            <w:pStyle w:val="FA5BC0553F544E598FAF5A4E18613412"/>
          </w:pPr>
          <w:r>
            <w:rPr>
              <w:rFonts w:asciiTheme="majorHAnsi" w:eastAsiaTheme="majorEastAsia" w:hAnsiTheme="majorHAnsi" w:cstheme="majorBidi"/>
              <w:sz w:val="32"/>
              <w:szCs w:val="32"/>
            </w:rPr>
            <w:t>[Type the document title]</w:t>
          </w:r>
        </w:p>
      </w:docPartBody>
    </w:docPart>
    <w:docPart>
      <w:docPartPr>
        <w:name w:val="22703B93082D493DBE205CB273B1C156"/>
        <w:category>
          <w:name w:val="General"/>
          <w:gallery w:val="placeholder"/>
        </w:category>
        <w:types>
          <w:type w:val="bbPlcHdr"/>
        </w:types>
        <w:behaviors>
          <w:behavior w:val="content"/>
        </w:behaviors>
        <w:guid w:val="{A43D4B94-D4B2-43ED-BA7D-40F4B6256198}"/>
      </w:docPartPr>
      <w:docPartBody>
        <w:p w:rsidR="009906EE" w:rsidRDefault="0020614C" w:rsidP="0020614C">
          <w:pPr>
            <w:pStyle w:val="22703B93082D493DBE205CB273B1C156"/>
          </w:pPr>
          <w:r>
            <w:rPr>
              <w:rFonts w:asciiTheme="majorHAnsi" w:eastAsiaTheme="majorEastAsia" w:hAnsiTheme="majorHAnsi" w:cstheme="majorBidi"/>
              <w:sz w:val="32"/>
              <w:szCs w:val="32"/>
            </w:rPr>
            <w:t>[Type the document title]</w:t>
          </w:r>
        </w:p>
      </w:docPartBody>
    </w:docPart>
    <w:docPart>
      <w:docPartPr>
        <w:name w:val="BA3004D516E647519C4AEC0083EB6EDA"/>
        <w:category>
          <w:name w:val="General"/>
          <w:gallery w:val="placeholder"/>
        </w:category>
        <w:types>
          <w:type w:val="bbPlcHdr"/>
        </w:types>
        <w:behaviors>
          <w:behavior w:val="content"/>
        </w:behaviors>
        <w:guid w:val="{119A942B-2CF8-4668-A7EA-7A6580C38AF7}"/>
      </w:docPartPr>
      <w:docPartBody>
        <w:p w:rsidR="009906EE" w:rsidRDefault="0020614C" w:rsidP="0020614C">
          <w:pPr>
            <w:pStyle w:val="BA3004D516E647519C4AEC0083EB6ED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0614C"/>
    <w:rsid w:val="001077BC"/>
    <w:rsid w:val="0020614C"/>
    <w:rsid w:val="00256BA8"/>
    <w:rsid w:val="00775097"/>
    <w:rsid w:val="009906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6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7F606E1416475B87912BB92E2746F5">
    <w:name w:val="9F7F606E1416475B87912BB92E2746F5"/>
    <w:rsid w:val="0020614C"/>
  </w:style>
  <w:style w:type="paragraph" w:customStyle="1" w:styleId="FA5BC0553F544E598FAF5A4E18613412">
    <w:name w:val="FA5BC0553F544E598FAF5A4E18613412"/>
    <w:rsid w:val="0020614C"/>
  </w:style>
  <w:style w:type="paragraph" w:customStyle="1" w:styleId="7FC7C7C24F8F44D5944562C542BDF786">
    <w:name w:val="7FC7C7C24F8F44D5944562C542BDF786"/>
    <w:rsid w:val="0020614C"/>
  </w:style>
  <w:style w:type="paragraph" w:customStyle="1" w:styleId="22703B93082D493DBE205CB273B1C156">
    <w:name w:val="22703B93082D493DBE205CB273B1C156"/>
    <w:rsid w:val="0020614C"/>
  </w:style>
  <w:style w:type="paragraph" w:customStyle="1" w:styleId="BA3004D516E647519C4AEC0083EB6EDA">
    <w:name w:val="BA3004D516E647519C4AEC0083EB6EDA"/>
    <w:rsid w:val="0020614C"/>
  </w:style>
  <w:style w:type="paragraph" w:customStyle="1" w:styleId="E3EDEDB4DFB24C869ACC699155CCC766">
    <w:name w:val="E3EDEDB4DFB24C869ACC699155CCC766"/>
    <w:rsid w:val="0020614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70BFC1-6540-489E-BC1B-1B8855DB2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IT SUPPORT</dc:creator>
  <cp:keywords/>
  <dc:description/>
  <cp:lastModifiedBy>IT SUPPORT</cp:lastModifiedBy>
  <cp:revision>12</cp:revision>
  <dcterms:created xsi:type="dcterms:W3CDTF">2016-04-02T07:49:00Z</dcterms:created>
  <dcterms:modified xsi:type="dcterms:W3CDTF">2016-05-14T06:25:00Z</dcterms:modified>
</cp:coreProperties>
</file>