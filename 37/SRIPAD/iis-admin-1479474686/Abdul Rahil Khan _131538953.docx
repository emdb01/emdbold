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396817" w:rsidRPr="007B56EB" w:rsidRDefault="007669B1" w:rsidP="000F3D08">
      <w:pPr>
        <w:jc w:val="both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ABDUL RAHIL KHAN</w:t>
      </w:r>
      <w:r w:rsidR="00396817" w:rsidRPr="007B56EB">
        <w:rPr>
          <w:rFonts w:ascii="Palatino Linotype" w:hAnsi="Palatino Linotype"/>
          <w:b/>
          <w:sz w:val="28"/>
          <w:szCs w:val="28"/>
        </w:rPr>
        <w:t xml:space="preserve">                                              </w:t>
      </w:r>
    </w:p>
    <w:p w:rsidR="000F3D08" w:rsidRPr="007B56EB" w:rsidRDefault="00396817" w:rsidP="005A1DA2">
      <w:pPr>
        <w:pBdr>
          <w:bottom w:val="double" w:sz="4" w:space="1" w:color="auto"/>
        </w:pBdr>
        <w:jc w:val="right"/>
        <w:rPr>
          <w:rFonts w:ascii="Palatino Linotype" w:hAnsi="Palatino Linotype"/>
          <w:b/>
        </w:rPr>
      </w:pPr>
      <w:r w:rsidRPr="007B56EB">
        <w:rPr>
          <w:rFonts w:ascii="Palatino Linotype" w:hAnsi="Palatino Linotype"/>
          <w:b/>
        </w:rPr>
        <w:t>Contact: 0</w:t>
      </w:r>
      <w:r w:rsidR="007669B1">
        <w:rPr>
          <w:rFonts w:ascii="Palatino Linotype" w:hAnsi="Palatino Linotype"/>
          <w:b/>
        </w:rPr>
        <w:t>8790896078</w:t>
      </w:r>
      <w:r w:rsidR="00D123F5" w:rsidRPr="007B56EB">
        <w:rPr>
          <w:rFonts w:ascii="Palatino Linotype" w:hAnsi="Palatino Linotype"/>
          <w:b/>
        </w:rPr>
        <w:t xml:space="preserve"> ~</w:t>
      </w:r>
      <w:r w:rsidR="00D123F5" w:rsidRPr="007B56EB">
        <w:rPr>
          <w:rFonts w:ascii="Palatino Linotype" w:hAnsi="Palatino Linotype"/>
        </w:rPr>
        <w:t xml:space="preserve"> </w:t>
      </w:r>
      <w:r w:rsidR="000F3D08" w:rsidRPr="007B56EB">
        <w:rPr>
          <w:rFonts w:ascii="Palatino Linotype" w:hAnsi="Palatino Linotype"/>
          <w:b/>
        </w:rPr>
        <w:t>E-</w:t>
      </w:r>
      <w:r w:rsidRPr="007B56EB">
        <w:rPr>
          <w:rFonts w:ascii="Palatino Linotype" w:hAnsi="Palatino Linotype"/>
          <w:b/>
        </w:rPr>
        <w:t>Mail</w:t>
      </w:r>
      <w:r w:rsidR="000F3D08" w:rsidRPr="007B56EB">
        <w:rPr>
          <w:rFonts w:ascii="Palatino Linotype" w:hAnsi="Palatino Linotype"/>
          <w:b/>
        </w:rPr>
        <w:t xml:space="preserve">: </w:t>
      </w:r>
      <w:r w:rsidR="00544284">
        <w:rPr>
          <w:rFonts w:ascii="Palatino Linotype" w:hAnsi="Palatino Linotype"/>
          <w:b/>
        </w:rPr>
        <w:t>khanabdulrahil</w:t>
      </w:r>
      <w:r w:rsidR="000F3D08" w:rsidRPr="007B56EB">
        <w:rPr>
          <w:rFonts w:ascii="Palatino Linotype" w:hAnsi="Palatino Linotype"/>
          <w:b/>
        </w:rPr>
        <w:t xml:space="preserve">@gmail.com                                                                     </w:t>
      </w:r>
    </w:p>
    <w:p w:rsidR="00300C11" w:rsidRDefault="00300C11" w:rsidP="008774DA">
      <w:pPr>
        <w:jc w:val="center"/>
        <w:rPr>
          <w:rFonts w:ascii="Palatino Linotype" w:hAnsi="Palatino Linotype"/>
          <w:b/>
        </w:rPr>
      </w:pPr>
      <w:r w:rsidRPr="007B56EB">
        <w:rPr>
          <w:rFonts w:ascii="Palatino Linotype" w:hAnsi="Palatino Linotype"/>
          <w:b/>
        </w:rPr>
        <w:t xml:space="preserve">In quest of career enhancement in </w:t>
      </w:r>
      <w:r w:rsidR="00087C7F">
        <w:rPr>
          <w:rFonts w:ascii="Palatino Linotype" w:hAnsi="Palatino Linotype"/>
          <w:b/>
        </w:rPr>
        <w:t>Windows</w:t>
      </w:r>
      <w:r w:rsidR="002C71D9">
        <w:rPr>
          <w:rFonts w:ascii="Palatino Linotype" w:hAnsi="Palatino Linotype"/>
          <w:b/>
        </w:rPr>
        <w:t>/</w:t>
      </w:r>
      <w:r w:rsidR="002B5319" w:rsidRPr="002B5319">
        <w:rPr>
          <w:rFonts w:ascii="Palatino Linotype" w:hAnsi="Palatino Linotype"/>
          <w:b/>
        </w:rPr>
        <w:t>VMware vSphere Administration</w:t>
      </w:r>
      <w:r w:rsidR="002B5319">
        <w:rPr>
          <w:rFonts w:ascii="Palatino Linotype" w:hAnsi="Palatino Linotype"/>
          <w:b/>
        </w:rPr>
        <w:t xml:space="preserve"> </w:t>
      </w:r>
      <w:r w:rsidRPr="007B56EB">
        <w:rPr>
          <w:rFonts w:ascii="Palatino Linotype" w:hAnsi="Palatino Linotype"/>
          <w:b/>
        </w:rPr>
        <w:t xml:space="preserve">with a leading organization preferably in </w:t>
      </w:r>
      <w:r w:rsidR="00B178DF">
        <w:rPr>
          <w:rFonts w:ascii="Palatino Linotype" w:hAnsi="Palatino Linotype"/>
          <w:b/>
        </w:rPr>
        <w:t xml:space="preserve">India </w:t>
      </w:r>
      <w:r w:rsidR="008774DA">
        <w:rPr>
          <w:rFonts w:ascii="Palatino Linotype" w:hAnsi="Palatino Linotype"/>
          <w:b/>
        </w:rPr>
        <w:t>/ Overseas</w:t>
      </w:r>
    </w:p>
    <w:p w:rsidR="00BE75D1" w:rsidRPr="008774DA" w:rsidRDefault="00BE75D1" w:rsidP="008774DA">
      <w:pPr>
        <w:jc w:val="center"/>
        <w:rPr>
          <w:rFonts w:ascii="Palatino Linotype" w:hAnsi="Palatino Linotype"/>
          <w:b/>
        </w:rPr>
      </w:pPr>
    </w:p>
    <w:p w:rsidR="00300C11" w:rsidRPr="007B56EB" w:rsidRDefault="00300C11" w:rsidP="00F67A8C">
      <w:pPr>
        <w:pBdr>
          <w:bottom w:val="single" w:sz="12" w:space="1" w:color="auto"/>
        </w:pBdr>
        <w:jc w:val="center"/>
        <w:rPr>
          <w:rFonts w:ascii="Palatino Linotype" w:hAnsi="Palatino Linotype"/>
        </w:rPr>
      </w:pPr>
      <w:r w:rsidRPr="007B56EB">
        <w:rPr>
          <w:rFonts w:ascii="Palatino Linotype" w:hAnsi="Palatino Linotype"/>
          <w:sz w:val="28"/>
          <w:szCs w:val="28"/>
        </w:rPr>
        <w:t>A</w:t>
      </w:r>
      <w:r w:rsidRPr="007B56EB">
        <w:rPr>
          <w:rFonts w:ascii="Palatino Linotype" w:hAnsi="Palatino Linotype"/>
        </w:rPr>
        <w:t>BRIDGEMENT</w:t>
      </w:r>
    </w:p>
    <w:p w:rsidR="00102D9E" w:rsidRDefault="003F39C2" w:rsidP="00102D9E">
      <w:pPr>
        <w:numPr>
          <w:ilvl w:val="0"/>
          <w:numId w:val="8"/>
        </w:numPr>
        <w:jc w:val="both"/>
        <w:rPr>
          <w:rFonts w:ascii="Palatino Linotype" w:hAnsi="Palatino Linotype"/>
          <w:b/>
        </w:rPr>
      </w:pPr>
      <w:r w:rsidRPr="007B56EB">
        <w:rPr>
          <w:rFonts w:ascii="Palatino Linotype" w:hAnsi="Palatino Linotype"/>
        </w:rPr>
        <w:t xml:space="preserve">A competent </w:t>
      </w:r>
      <w:r w:rsidRPr="00102D9E">
        <w:rPr>
          <w:rFonts w:ascii="Palatino Linotype" w:hAnsi="Palatino Linotype"/>
        </w:rPr>
        <w:t xml:space="preserve">professional </w:t>
      </w:r>
      <w:r w:rsidR="00586748">
        <w:rPr>
          <w:rFonts w:ascii="Palatino Linotype" w:hAnsi="Palatino Linotype"/>
        </w:rPr>
        <w:t>having 4</w:t>
      </w:r>
      <w:r w:rsidR="003B3BDA">
        <w:rPr>
          <w:rFonts w:ascii="Palatino Linotype" w:hAnsi="Palatino Linotype"/>
        </w:rPr>
        <w:t>+</w:t>
      </w:r>
      <w:r w:rsidR="00FB43F9">
        <w:rPr>
          <w:rFonts w:ascii="Palatino Linotype" w:hAnsi="Palatino Linotype"/>
        </w:rPr>
        <w:t xml:space="preserve"> years</w:t>
      </w:r>
      <w:r w:rsidRPr="00102D9E">
        <w:rPr>
          <w:rFonts w:ascii="Palatino Linotype" w:hAnsi="Palatino Linotype"/>
        </w:rPr>
        <w:t xml:space="preserve"> experience in </w:t>
      </w:r>
      <w:r w:rsidR="00087C7F">
        <w:rPr>
          <w:rFonts w:ascii="Palatino Linotype" w:hAnsi="Palatino Linotype"/>
          <w:b/>
        </w:rPr>
        <w:t>Windows</w:t>
      </w:r>
      <w:r w:rsidR="005B5744">
        <w:rPr>
          <w:rFonts w:ascii="Palatino Linotype" w:hAnsi="Palatino Linotype"/>
          <w:b/>
        </w:rPr>
        <w:t>,</w:t>
      </w:r>
      <w:r w:rsidR="00972D9D">
        <w:rPr>
          <w:rFonts w:ascii="Palatino Linotype" w:hAnsi="Palatino Linotype"/>
          <w:b/>
        </w:rPr>
        <w:t xml:space="preserve"> </w:t>
      </w:r>
      <w:r w:rsidR="00550341">
        <w:rPr>
          <w:rFonts w:ascii="Palatino Linotype" w:hAnsi="Palatino Linotype"/>
          <w:b/>
        </w:rPr>
        <w:t>AD,</w:t>
      </w:r>
      <w:r w:rsidR="00CB1CFE">
        <w:rPr>
          <w:rFonts w:ascii="Palatino Linotype" w:hAnsi="Palatino Linotype"/>
          <w:b/>
        </w:rPr>
        <w:t xml:space="preserve"> </w:t>
      </w:r>
      <w:proofErr w:type="gramStart"/>
      <w:r w:rsidR="002B5319" w:rsidRPr="002B5319">
        <w:rPr>
          <w:rFonts w:ascii="Palatino Linotype" w:hAnsi="Palatino Linotype"/>
          <w:b/>
        </w:rPr>
        <w:t>VMware</w:t>
      </w:r>
      <w:proofErr w:type="gramEnd"/>
      <w:r w:rsidR="002B5319" w:rsidRPr="002B5319">
        <w:rPr>
          <w:rFonts w:ascii="Palatino Linotype" w:hAnsi="Palatino Linotype"/>
          <w:b/>
        </w:rPr>
        <w:t> vSphere Administration</w:t>
      </w:r>
      <w:r w:rsidR="00087C7F">
        <w:rPr>
          <w:rFonts w:ascii="Palatino Linotype" w:hAnsi="Palatino Linotype"/>
          <w:b/>
        </w:rPr>
        <w:t>, Patc</w:t>
      </w:r>
      <w:r w:rsidR="002965FD">
        <w:rPr>
          <w:rFonts w:ascii="Palatino Linotype" w:hAnsi="Palatino Linotype"/>
          <w:b/>
        </w:rPr>
        <w:t>h</w:t>
      </w:r>
      <w:r w:rsidR="005B5744">
        <w:rPr>
          <w:rFonts w:ascii="Palatino Linotype" w:hAnsi="Palatino Linotype"/>
          <w:b/>
        </w:rPr>
        <w:t xml:space="preserve"> and Back-up</w:t>
      </w:r>
      <w:r w:rsidR="002965FD">
        <w:rPr>
          <w:rFonts w:ascii="Palatino Linotype" w:hAnsi="Palatino Linotype"/>
          <w:b/>
        </w:rPr>
        <w:t xml:space="preserve"> Management</w:t>
      </w:r>
      <w:r w:rsidR="00087C7F">
        <w:rPr>
          <w:rFonts w:ascii="Palatino Linotype" w:hAnsi="Palatino Linotype"/>
          <w:b/>
        </w:rPr>
        <w:t>.</w:t>
      </w:r>
    </w:p>
    <w:p w:rsidR="003C485A" w:rsidRPr="003C485A" w:rsidRDefault="003C485A" w:rsidP="00102D9E">
      <w:pPr>
        <w:numPr>
          <w:ilvl w:val="0"/>
          <w:numId w:val="8"/>
        </w:num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 xml:space="preserve">Currently associated with </w:t>
      </w:r>
      <w:r w:rsidRPr="003C485A">
        <w:rPr>
          <w:rFonts w:ascii="Palatino Linotype" w:hAnsi="Palatino Linotype"/>
          <w:b/>
          <w:bCs/>
        </w:rPr>
        <w:t>IBM</w:t>
      </w:r>
      <w:r w:rsidR="00550341">
        <w:rPr>
          <w:rFonts w:ascii="Palatino Linotype" w:hAnsi="Palatino Linotype"/>
        </w:rPr>
        <w:t>,</w:t>
      </w:r>
      <w:r w:rsidR="0085744F">
        <w:rPr>
          <w:rFonts w:ascii="Palatino Linotype" w:hAnsi="Palatino Linotype"/>
        </w:rPr>
        <w:t xml:space="preserve"> Hyderabad</w:t>
      </w:r>
      <w:r>
        <w:rPr>
          <w:rFonts w:ascii="Palatino Linotype" w:hAnsi="Palatino Linotype"/>
        </w:rPr>
        <w:t xml:space="preserve">. </w:t>
      </w:r>
    </w:p>
    <w:p w:rsidR="003C485A" w:rsidRDefault="003C485A" w:rsidP="00102D9E">
      <w:pPr>
        <w:numPr>
          <w:ilvl w:val="0"/>
          <w:numId w:val="8"/>
        </w:num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 xml:space="preserve">Current Project: </w:t>
      </w:r>
      <w:r w:rsidRPr="003C485A">
        <w:rPr>
          <w:rFonts w:ascii="Palatino Linotype" w:hAnsi="Palatino Linotype"/>
          <w:b/>
          <w:bCs/>
        </w:rPr>
        <w:t>DUPONT</w:t>
      </w:r>
      <w:r>
        <w:rPr>
          <w:rFonts w:ascii="Palatino Linotype" w:hAnsi="Palatino Linotype"/>
        </w:rPr>
        <w:t xml:space="preserve"> and </w:t>
      </w:r>
      <w:r w:rsidRPr="003C485A">
        <w:rPr>
          <w:rFonts w:ascii="Palatino Linotype" w:hAnsi="Palatino Linotype"/>
          <w:b/>
          <w:bCs/>
        </w:rPr>
        <w:t xml:space="preserve">CHEMOURS </w:t>
      </w:r>
      <w:r w:rsidR="00807C74" w:rsidRPr="00807C74">
        <w:rPr>
          <w:rFonts w:ascii="Palatino Linotype" w:hAnsi="Palatino Linotype"/>
        </w:rPr>
        <w:t>as</w:t>
      </w:r>
      <w:r w:rsidR="00807C74">
        <w:rPr>
          <w:rFonts w:ascii="Palatino Linotype" w:hAnsi="Palatino Linotype"/>
          <w:b/>
          <w:bCs/>
        </w:rPr>
        <w:t xml:space="preserve"> Windows and VM Admin.</w:t>
      </w:r>
    </w:p>
    <w:p w:rsidR="00E85466" w:rsidRDefault="003C485A" w:rsidP="003F39C2">
      <w:pPr>
        <w:numPr>
          <w:ilvl w:val="0"/>
          <w:numId w:val="8"/>
        </w:num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</w:rPr>
        <w:t>Previously</w:t>
      </w:r>
      <w:r w:rsidR="003F39C2" w:rsidRPr="00102D9E">
        <w:rPr>
          <w:rFonts w:ascii="Palatino Linotype" w:hAnsi="Palatino Linotype"/>
        </w:rPr>
        <w:t xml:space="preserve"> associated </w:t>
      </w:r>
      <w:r w:rsidR="003F39C2" w:rsidRPr="00E85466">
        <w:rPr>
          <w:rFonts w:ascii="Palatino Linotype" w:hAnsi="Palatino Linotype"/>
        </w:rPr>
        <w:t>with</w:t>
      </w:r>
      <w:r w:rsidR="003F39C2" w:rsidRPr="00102D9E">
        <w:rPr>
          <w:rFonts w:ascii="Palatino Linotype" w:hAnsi="Palatino Linotype"/>
          <w:b/>
        </w:rPr>
        <w:t xml:space="preserve"> </w:t>
      </w:r>
      <w:r w:rsidR="007669B1">
        <w:rPr>
          <w:rFonts w:ascii="Palatino Linotype" w:hAnsi="Palatino Linotype"/>
          <w:b/>
        </w:rPr>
        <w:t>HP</w:t>
      </w:r>
      <w:r w:rsidR="00087C7F">
        <w:rPr>
          <w:rFonts w:ascii="Palatino Linotype" w:hAnsi="Palatino Linotype"/>
          <w:b/>
        </w:rPr>
        <w:t xml:space="preserve"> India</w:t>
      </w:r>
      <w:r w:rsidR="007669B1">
        <w:rPr>
          <w:rFonts w:ascii="Palatino Linotype" w:hAnsi="Palatino Linotype"/>
          <w:b/>
        </w:rPr>
        <w:t xml:space="preserve"> sales</w:t>
      </w:r>
      <w:r w:rsidR="00087C7F">
        <w:rPr>
          <w:rFonts w:ascii="Palatino Linotype" w:hAnsi="Palatino Linotype"/>
          <w:b/>
        </w:rPr>
        <w:t xml:space="preserve"> Pvt</w:t>
      </w:r>
      <w:r w:rsidR="008128C2">
        <w:rPr>
          <w:rFonts w:ascii="Palatino Linotype" w:hAnsi="Palatino Linotype"/>
          <w:b/>
        </w:rPr>
        <w:t>.</w:t>
      </w:r>
      <w:r w:rsidR="00087C7F">
        <w:rPr>
          <w:rFonts w:ascii="Palatino Linotype" w:hAnsi="Palatino Linotype"/>
          <w:b/>
        </w:rPr>
        <w:t xml:space="preserve"> Ltd</w:t>
      </w:r>
      <w:r w:rsidR="00264217">
        <w:rPr>
          <w:rFonts w:ascii="Palatino Linotype" w:hAnsi="Palatino Linotype"/>
          <w:b/>
        </w:rPr>
        <w:t xml:space="preserve"> payroll </w:t>
      </w:r>
      <w:r w:rsidR="00264217" w:rsidRPr="00E85466">
        <w:rPr>
          <w:rFonts w:ascii="Palatino Linotype" w:hAnsi="Palatino Linotype"/>
        </w:rPr>
        <w:t>of</w:t>
      </w:r>
      <w:r w:rsidR="00264217">
        <w:rPr>
          <w:rFonts w:ascii="Palatino Linotype" w:hAnsi="Palatino Linotype"/>
          <w:b/>
        </w:rPr>
        <w:t xml:space="preserve"> IT source Technologies Pvt. Ltd.</w:t>
      </w:r>
    </w:p>
    <w:p w:rsidR="003F39C2" w:rsidRPr="00102D9E" w:rsidRDefault="003C485A" w:rsidP="003F39C2">
      <w:pPr>
        <w:numPr>
          <w:ilvl w:val="0"/>
          <w:numId w:val="8"/>
        </w:numPr>
        <w:jc w:val="both"/>
        <w:rPr>
          <w:rFonts w:ascii="Palatino Linotype" w:hAnsi="Palatino Linotype"/>
          <w:b/>
        </w:rPr>
      </w:pPr>
      <w:r w:rsidRPr="00316C9D">
        <w:rPr>
          <w:rFonts w:ascii="Palatino Linotype" w:hAnsi="Palatino Linotype"/>
          <w:bCs/>
        </w:rPr>
        <w:t>Previous</w:t>
      </w:r>
      <w:r>
        <w:rPr>
          <w:rFonts w:ascii="Palatino Linotype" w:hAnsi="Palatino Linotype"/>
          <w:b/>
        </w:rPr>
        <w:t xml:space="preserve"> </w:t>
      </w:r>
      <w:r w:rsidR="00E85466">
        <w:rPr>
          <w:rFonts w:ascii="Palatino Linotype" w:hAnsi="Palatino Linotype"/>
          <w:b/>
        </w:rPr>
        <w:t xml:space="preserve">Project: </w:t>
      </w:r>
      <w:r w:rsidR="00CB1CFE">
        <w:rPr>
          <w:rFonts w:ascii="Palatino Linotype" w:hAnsi="Palatino Linotype"/>
          <w:b/>
        </w:rPr>
        <w:t xml:space="preserve"> </w:t>
      </w:r>
      <w:r w:rsidR="003F39C2" w:rsidRPr="00102D9E">
        <w:rPr>
          <w:rFonts w:ascii="Palatino Linotype" w:hAnsi="Palatino Linotype"/>
          <w:b/>
        </w:rPr>
        <w:t>Andhra Bank Core Banking Services</w:t>
      </w:r>
      <w:r w:rsidR="00E85466">
        <w:rPr>
          <w:rFonts w:ascii="Palatino Linotype" w:hAnsi="Palatino Linotype"/>
          <w:b/>
        </w:rPr>
        <w:t xml:space="preserve"> </w:t>
      </w:r>
      <w:r w:rsidR="00E85466" w:rsidRPr="00E85466">
        <w:rPr>
          <w:rFonts w:ascii="Palatino Linotype" w:hAnsi="Palatino Linotype"/>
        </w:rPr>
        <w:t>in</w:t>
      </w:r>
      <w:r w:rsidR="00E85466">
        <w:rPr>
          <w:rFonts w:ascii="Palatino Linotype" w:hAnsi="Palatino Linotype"/>
          <w:b/>
        </w:rPr>
        <w:t xml:space="preserve"> </w:t>
      </w:r>
      <w:r w:rsidR="00F315EB" w:rsidRPr="00102D9E">
        <w:rPr>
          <w:rFonts w:ascii="Palatino Linotype" w:hAnsi="Palatino Linotype"/>
          <w:b/>
        </w:rPr>
        <w:t>Hyderabad</w:t>
      </w:r>
      <w:r w:rsidR="003F39C2" w:rsidRPr="00102D9E">
        <w:rPr>
          <w:rFonts w:ascii="Palatino Linotype" w:hAnsi="Palatino Linotype"/>
          <w:b/>
        </w:rPr>
        <w:t xml:space="preserve"> </w:t>
      </w:r>
      <w:r w:rsidR="003F39C2" w:rsidRPr="00E85466">
        <w:rPr>
          <w:rFonts w:ascii="Palatino Linotype" w:hAnsi="Palatino Linotype"/>
        </w:rPr>
        <w:t>as</w:t>
      </w:r>
      <w:r w:rsidR="003F39C2" w:rsidRPr="00102D9E">
        <w:rPr>
          <w:rFonts w:ascii="Palatino Linotype" w:hAnsi="Palatino Linotype"/>
          <w:b/>
        </w:rPr>
        <w:t xml:space="preserve"> </w:t>
      </w:r>
      <w:r w:rsidR="00087C7F">
        <w:rPr>
          <w:rFonts w:ascii="Palatino Linotype" w:hAnsi="Palatino Linotype"/>
          <w:b/>
        </w:rPr>
        <w:t>Wintel Administrator</w:t>
      </w:r>
      <w:r w:rsidR="003F39C2" w:rsidRPr="00102D9E">
        <w:rPr>
          <w:rFonts w:ascii="Palatino Linotype" w:hAnsi="Palatino Linotype"/>
          <w:b/>
        </w:rPr>
        <w:t>.</w:t>
      </w:r>
    </w:p>
    <w:p w:rsidR="00D11A0A" w:rsidRPr="007B56EB" w:rsidRDefault="00D11A0A" w:rsidP="00D11A0A">
      <w:pPr>
        <w:widowControl w:val="0"/>
        <w:numPr>
          <w:ilvl w:val="0"/>
          <w:numId w:val="8"/>
        </w:numPr>
        <w:suppressAutoHyphens w:val="0"/>
        <w:autoSpaceDE w:val="0"/>
        <w:autoSpaceDN w:val="0"/>
        <w:adjustRightInd w:val="0"/>
        <w:jc w:val="both"/>
        <w:rPr>
          <w:rFonts w:ascii="Palatino Linotype" w:hAnsi="Palatino Linotype" w:cs="Tahoma"/>
        </w:rPr>
      </w:pPr>
      <w:r w:rsidRPr="00102D9E">
        <w:rPr>
          <w:rFonts w:ascii="Palatino Linotype" w:hAnsi="Palatino Linotype" w:cs="Tahoma"/>
        </w:rPr>
        <w:t>Possess a flair for identifying &amp; adopting emerging trends &amp; addressing industry</w:t>
      </w:r>
      <w:r w:rsidRPr="007B56EB">
        <w:rPr>
          <w:rFonts w:ascii="Palatino Linotype" w:hAnsi="Palatino Linotype" w:cs="Tahoma"/>
        </w:rPr>
        <w:t xml:space="preserve"> requirements to achieve organizational objectives and profitability norms.</w:t>
      </w:r>
    </w:p>
    <w:p w:rsidR="00427611" w:rsidRPr="007B56EB" w:rsidRDefault="00816D14" w:rsidP="00427611">
      <w:pPr>
        <w:numPr>
          <w:ilvl w:val="0"/>
          <w:numId w:val="8"/>
        </w:numPr>
        <w:jc w:val="both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 xml:space="preserve"> </w:t>
      </w:r>
      <w:r w:rsidRPr="00316C9D">
        <w:rPr>
          <w:rFonts w:ascii="Palatino Linotype" w:hAnsi="Palatino Linotype"/>
          <w:bCs/>
        </w:rPr>
        <w:t>D</w:t>
      </w:r>
      <w:r w:rsidR="00427611" w:rsidRPr="00316C9D">
        <w:rPr>
          <w:rFonts w:ascii="Palatino Linotype" w:hAnsi="Palatino Linotype"/>
          <w:bCs/>
        </w:rPr>
        <w:t xml:space="preserve">eft </w:t>
      </w:r>
      <w:r w:rsidR="00D00AD5" w:rsidRPr="00316C9D">
        <w:rPr>
          <w:rFonts w:ascii="Palatino Linotype" w:hAnsi="Palatino Linotype"/>
          <w:bCs/>
        </w:rPr>
        <w:t>with</w:t>
      </w:r>
      <w:r w:rsidR="00D00AD5" w:rsidRPr="007B56EB">
        <w:rPr>
          <w:rFonts w:ascii="Palatino Linotype" w:hAnsi="Palatino Linotype"/>
          <w:b/>
        </w:rPr>
        <w:t xml:space="preserve"> </w:t>
      </w:r>
      <w:r w:rsidR="001A18A7">
        <w:rPr>
          <w:rFonts w:ascii="Palatino Linotype" w:hAnsi="Palatino Linotype"/>
          <w:b/>
        </w:rPr>
        <w:t>Windows</w:t>
      </w:r>
      <w:r w:rsidR="00586748">
        <w:rPr>
          <w:rFonts w:ascii="Palatino Linotype" w:hAnsi="Palatino Linotype"/>
          <w:b/>
        </w:rPr>
        <w:t>/VM</w:t>
      </w:r>
      <w:r w:rsidR="001A18A7">
        <w:rPr>
          <w:rFonts w:ascii="Palatino Linotype" w:hAnsi="Palatino Linotype"/>
          <w:b/>
        </w:rPr>
        <w:t xml:space="preserve"> administration and </w:t>
      </w:r>
      <w:r w:rsidR="00087C7F">
        <w:rPr>
          <w:rFonts w:ascii="Palatino Linotype" w:hAnsi="Palatino Linotype"/>
          <w:b/>
        </w:rPr>
        <w:t>Datacenter management</w:t>
      </w:r>
      <w:r w:rsidR="00427611" w:rsidRPr="007B56EB">
        <w:rPr>
          <w:rFonts w:ascii="Palatino Linotype" w:hAnsi="Palatino Linotype"/>
          <w:b/>
        </w:rPr>
        <w:t>.</w:t>
      </w:r>
    </w:p>
    <w:p w:rsidR="00427611" w:rsidRDefault="00427611" w:rsidP="00427611">
      <w:pPr>
        <w:widowControl w:val="0"/>
        <w:numPr>
          <w:ilvl w:val="0"/>
          <w:numId w:val="8"/>
        </w:numPr>
        <w:suppressAutoHyphens w:val="0"/>
        <w:autoSpaceDE w:val="0"/>
        <w:autoSpaceDN w:val="0"/>
        <w:adjustRightInd w:val="0"/>
        <w:jc w:val="both"/>
        <w:rPr>
          <w:rFonts w:ascii="Palatino Linotype" w:hAnsi="Palatino Linotype" w:cs="Tahoma"/>
        </w:rPr>
      </w:pPr>
      <w:r w:rsidRPr="007B56EB">
        <w:rPr>
          <w:rFonts w:ascii="Palatino Linotype" w:hAnsi="Palatino Linotype" w:cs="Tahoma"/>
        </w:rPr>
        <w:t xml:space="preserve">Excellent </w:t>
      </w:r>
      <w:r w:rsidR="001A18A7">
        <w:rPr>
          <w:rFonts w:ascii="Palatino Linotype" w:hAnsi="Palatino Linotype" w:cs="Tahoma"/>
        </w:rPr>
        <w:t>technical</w:t>
      </w:r>
      <w:r w:rsidRPr="007B56EB">
        <w:rPr>
          <w:rFonts w:ascii="Palatino Linotype" w:hAnsi="Palatino Linotype" w:cs="Tahoma"/>
        </w:rPr>
        <w:t xml:space="preserve"> skills &amp; proficient in handling day-to-day activities </w:t>
      </w:r>
      <w:r w:rsidR="00AA150D">
        <w:rPr>
          <w:rFonts w:ascii="Palatino Linotype" w:hAnsi="Palatino Linotype" w:cs="Tahoma"/>
        </w:rPr>
        <w:t>to</w:t>
      </w:r>
      <w:r w:rsidRPr="007B56EB">
        <w:rPr>
          <w:rFonts w:ascii="Palatino Linotype" w:hAnsi="Palatino Linotype" w:cs="Tahoma"/>
        </w:rPr>
        <w:t xml:space="preserve"> </w:t>
      </w:r>
      <w:r w:rsidR="00AA150D">
        <w:rPr>
          <w:rFonts w:ascii="Palatino Linotype" w:hAnsi="Palatino Linotype" w:cs="Tahoma"/>
        </w:rPr>
        <w:t xml:space="preserve">manage all the windows servers for </w:t>
      </w:r>
      <w:r w:rsidR="00AA150D" w:rsidRPr="007B56EB">
        <w:rPr>
          <w:rFonts w:ascii="Palatino Linotype" w:hAnsi="Palatino Linotype" w:cs="Tahoma"/>
        </w:rPr>
        <w:t>business</w:t>
      </w:r>
      <w:r w:rsidRPr="007B56EB">
        <w:rPr>
          <w:rFonts w:ascii="Palatino Linotype" w:hAnsi="Palatino Linotype" w:cs="Tahoma"/>
        </w:rPr>
        <w:t xml:space="preserve"> operations. </w:t>
      </w:r>
    </w:p>
    <w:p w:rsidR="003F39C2" w:rsidRDefault="000E1A23" w:rsidP="00D1066B">
      <w:pPr>
        <w:numPr>
          <w:ilvl w:val="0"/>
          <w:numId w:val="8"/>
        </w:numPr>
        <w:shd w:val="clear" w:color="auto" w:fill="FFFFFF"/>
        <w:suppressAutoHyphens w:val="0"/>
        <w:spacing w:before="100" w:beforeAutospacing="1" w:after="100" w:afterAutospacing="1" w:line="319" w:lineRule="atLeast"/>
        <w:rPr>
          <w:rFonts w:ascii="Palatino Linotype" w:hAnsi="Palatino Linotype" w:cs="Tahoma"/>
        </w:rPr>
      </w:pPr>
      <w:r w:rsidRPr="000E1A23">
        <w:rPr>
          <w:rFonts w:ascii="Palatino Linotype" w:hAnsi="Palatino Linotype" w:cs="Tahoma"/>
        </w:rPr>
        <w:t>Extensive knowledge of 24-7 implementation and management of information technology support operations to include help desk, Call-in support and work priority m</w:t>
      </w:r>
      <w:r>
        <w:rPr>
          <w:rFonts w:ascii="Palatino Linotype" w:hAnsi="Palatino Linotype" w:cs="Tahoma"/>
        </w:rPr>
        <w:t>anagement, and the use of Ticketing Tools</w:t>
      </w:r>
      <w:r w:rsidRPr="000E1A23">
        <w:rPr>
          <w:rFonts w:ascii="Palatino Linotype" w:hAnsi="Palatino Linotype" w:cs="Tahoma"/>
        </w:rPr>
        <w:t>.</w:t>
      </w:r>
    </w:p>
    <w:p w:rsidR="00BE75D1" w:rsidRPr="00D1066B" w:rsidRDefault="00BE75D1" w:rsidP="00BE75D1">
      <w:pPr>
        <w:shd w:val="clear" w:color="auto" w:fill="FFFFFF"/>
        <w:suppressAutoHyphens w:val="0"/>
        <w:spacing w:before="100" w:beforeAutospacing="1" w:after="100" w:afterAutospacing="1" w:line="319" w:lineRule="atLeast"/>
        <w:ind w:left="360"/>
        <w:rPr>
          <w:rFonts w:ascii="Palatino Linotype" w:hAnsi="Palatino Linotype" w:cs="Tahoma"/>
        </w:rPr>
      </w:pPr>
    </w:p>
    <w:p w:rsidR="00300C11" w:rsidRPr="007B56EB" w:rsidRDefault="00300C11" w:rsidP="00F67A8C">
      <w:pPr>
        <w:pBdr>
          <w:bottom w:val="single" w:sz="12" w:space="1" w:color="auto"/>
        </w:pBdr>
        <w:jc w:val="center"/>
        <w:rPr>
          <w:rFonts w:ascii="Palatino Linotype" w:hAnsi="Palatino Linotype"/>
          <w:sz w:val="28"/>
          <w:szCs w:val="28"/>
        </w:rPr>
      </w:pPr>
      <w:r w:rsidRPr="007B56EB">
        <w:rPr>
          <w:rFonts w:ascii="Palatino Linotype" w:hAnsi="Palatino Linotype"/>
          <w:sz w:val="28"/>
          <w:szCs w:val="28"/>
        </w:rPr>
        <w:t>C</w:t>
      </w:r>
      <w:r w:rsidRPr="007B56EB">
        <w:rPr>
          <w:rFonts w:ascii="Palatino Linotype" w:hAnsi="Palatino Linotype"/>
        </w:rPr>
        <w:t xml:space="preserve">ORE </w:t>
      </w:r>
      <w:r w:rsidRPr="007B56EB">
        <w:rPr>
          <w:rFonts w:ascii="Palatino Linotype" w:hAnsi="Palatino Linotype"/>
          <w:sz w:val="28"/>
          <w:szCs w:val="28"/>
        </w:rPr>
        <w:t>C</w:t>
      </w:r>
      <w:r w:rsidRPr="007B56EB">
        <w:rPr>
          <w:rFonts w:ascii="Palatino Linotype" w:hAnsi="Palatino Linotype"/>
        </w:rPr>
        <w:t xml:space="preserve">OMPETENCIES </w:t>
      </w:r>
    </w:p>
    <w:p w:rsidR="008E3F18" w:rsidRPr="007B56EB" w:rsidRDefault="008E3F18" w:rsidP="008E3F18">
      <w:pPr>
        <w:pStyle w:val="NormalWeb"/>
        <w:spacing w:before="0" w:beforeAutospacing="0" w:after="0" w:afterAutospacing="0"/>
        <w:jc w:val="both"/>
        <w:rPr>
          <w:rFonts w:ascii="Palatino Linotype" w:eastAsia="Batang" w:hAnsi="Palatino Linotype"/>
          <w:b/>
          <w:sz w:val="20"/>
          <w:szCs w:val="20"/>
          <w:u w:val="single"/>
        </w:rPr>
      </w:pPr>
      <w:r w:rsidRPr="007B56EB">
        <w:rPr>
          <w:rFonts w:ascii="Palatino Linotype" w:eastAsia="Batang" w:hAnsi="Palatino Linotype"/>
          <w:b/>
          <w:sz w:val="20"/>
          <w:szCs w:val="20"/>
          <w:u w:val="single"/>
        </w:rPr>
        <w:t>AREAS OF EXPERTISE</w:t>
      </w:r>
    </w:p>
    <w:p w:rsidR="00972D9D" w:rsidRDefault="00796BCF" w:rsidP="008E3F18">
      <w:pPr>
        <w:pStyle w:val="Address2"/>
        <w:shd w:val="clear" w:color="auto" w:fill="D9D9D9"/>
        <w:spacing w:after="120" w:line="240" w:lineRule="auto"/>
        <w:rPr>
          <w:rFonts w:ascii="Palatino Linotype" w:hAnsi="Palatino Linotype"/>
          <w:sz w:val="20"/>
        </w:rPr>
      </w:pPr>
      <w:r w:rsidRPr="007B56EB">
        <w:rPr>
          <w:rFonts w:ascii="Palatino Linotype" w:hAnsi="Palatino Linotype"/>
          <w:sz w:val="20"/>
        </w:rPr>
        <w:t xml:space="preserve">- </w:t>
      </w:r>
      <w:r w:rsidR="00390A8D">
        <w:rPr>
          <w:rFonts w:ascii="Palatino Linotype" w:hAnsi="Palatino Linotype"/>
          <w:sz w:val="20"/>
        </w:rPr>
        <w:t>Windows</w:t>
      </w:r>
      <w:r w:rsidR="00972D9D">
        <w:rPr>
          <w:rFonts w:ascii="Palatino Linotype" w:hAnsi="Palatino Linotype"/>
          <w:sz w:val="20"/>
        </w:rPr>
        <w:t xml:space="preserve"> Administration</w:t>
      </w:r>
    </w:p>
    <w:p w:rsidR="00A70D70" w:rsidRDefault="00972D9D" w:rsidP="008E3F18">
      <w:pPr>
        <w:pStyle w:val="Address2"/>
        <w:shd w:val="clear" w:color="auto" w:fill="D9D9D9"/>
        <w:spacing w:after="120" w:line="24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-</w:t>
      </w:r>
      <w:r w:rsidR="00A70D70">
        <w:rPr>
          <w:rFonts w:ascii="Palatino Linotype" w:hAnsi="Palatino Linotype"/>
          <w:sz w:val="20"/>
        </w:rPr>
        <w:t>VM</w:t>
      </w:r>
      <w:r w:rsidR="00390A8D">
        <w:rPr>
          <w:rFonts w:ascii="Palatino Linotype" w:hAnsi="Palatino Linotype"/>
          <w:sz w:val="20"/>
        </w:rPr>
        <w:t xml:space="preserve"> Administration</w:t>
      </w:r>
    </w:p>
    <w:p w:rsidR="00796BCF" w:rsidRPr="007B56EB" w:rsidRDefault="00A70D70" w:rsidP="008E3F18">
      <w:pPr>
        <w:pStyle w:val="Address2"/>
        <w:shd w:val="clear" w:color="auto" w:fill="D9D9D9"/>
        <w:spacing w:after="120" w:line="24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- Active Directory</w:t>
      </w:r>
      <w:r w:rsidR="008E3F18" w:rsidRPr="007B56EB">
        <w:rPr>
          <w:rFonts w:ascii="Palatino Linotype" w:hAnsi="Palatino Linotype"/>
          <w:sz w:val="20"/>
        </w:rPr>
        <w:tab/>
      </w:r>
      <w:r w:rsidR="00796BCF" w:rsidRPr="007B56EB">
        <w:rPr>
          <w:rFonts w:ascii="Palatino Linotype" w:hAnsi="Palatino Linotype"/>
          <w:sz w:val="20"/>
        </w:rPr>
        <w:tab/>
      </w:r>
      <w:r w:rsidR="00796BCF" w:rsidRPr="007B56EB">
        <w:rPr>
          <w:rFonts w:ascii="Palatino Linotype" w:hAnsi="Palatino Linotype"/>
          <w:sz w:val="20"/>
        </w:rPr>
        <w:tab/>
      </w:r>
      <w:r w:rsidR="00655B45">
        <w:rPr>
          <w:rFonts w:ascii="Palatino Linotype" w:hAnsi="Palatino Linotype"/>
          <w:sz w:val="20"/>
        </w:rPr>
        <w:t>.</w:t>
      </w:r>
      <w:r w:rsidR="008E3F18" w:rsidRPr="007B56EB">
        <w:rPr>
          <w:rFonts w:ascii="Palatino Linotype" w:hAnsi="Palatino Linotype"/>
          <w:sz w:val="20"/>
        </w:rPr>
        <w:tab/>
      </w:r>
      <w:r w:rsidR="00816D14">
        <w:rPr>
          <w:rFonts w:ascii="Palatino Linotype" w:hAnsi="Palatino Linotype"/>
          <w:sz w:val="20"/>
        </w:rPr>
        <w:t xml:space="preserve">            </w:t>
      </w:r>
      <w:r w:rsidR="008E3F18" w:rsidRPr="007B56EB">
        <w:rPr>
          <w:rFonts w:ascii="Palatino Linotype" w:hAnsi="Palatino Linotype"/>
          <w:sz w:val="20"/>
        </w:rPr>
        <w:tab/>
      </w:r>
    </w:p>
    <w:p w:rsidR="00816D14" w:rsidRDefault="00390A8D" w:rsidP="008E3F18">
      <w:pPr>
        <w:pStyle w:val="Address2"/>
        <w:shd w:val="clear" w:color="auto" w:fill="D9D9D9"/>
        <w:spacing w:after="120" w:line="24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>-</w:t>
      </w:r>
      <w:r w:rsidRPr="00390A8D">
        <w:rPr>
          <w:rFonts w:ascii="Palatino Linotype" w:hAnsi="Palatino Linotype"/>
          <w:sz w:val="20"/>
        </w:rPr>
        <w:t xml:space="preserve"> </w:t>
      </w:r>
      <w:r w:rsidR="00755B29">
        <w:rPr>
          <w:rFonts w:ascii="Palatino Linotype" w:hAnsi="Palatino Linotype"/>
          <w:sz w:val="20"/>
        </w:rPr>
        <w:t>Patch</w:t>
      </w:r>
      <w:r w:rsidRPr="007B56EB">
        <w:rPr>
          <w:rFonts w:ascii="Palatino Linotype" w:hAnsi="Palatino Linotype"/>
          <w:sz w:val="20"/>
        </w:rPr>
        <w:t xml:space="preserve"> Management</w:t>
      </w:r>
      <w:r w:rsidR="00796BCF" w:rsidRPr="007B56EB">
        <w:rPr>
          <w:rFonts w:ascii="Palatino Linotype" w:hAnsi="Palatino Linotype"/>
          <w:sz w:val="20"/>
        </w:rPr>
        <w:tab/>
      </w:r>
      <w:r w:rsidR="00796BCF" w:rsidRPr="007B56EB">
        <w:rPr>
          <w:rFonts w:ascii="Palatino Linotype" w:hAnsi="Palatino Linotype"/>
          <w:sz w:val="20"/>
        </w:rPr>
        <w:tab/>
      </w:r>
      <w:r w:rsidR="00796BCF" w:rsidRPr="007B56EB">
        <w:rPr>
          <w:rFonts w:ascii="Palatino Linotype" w:hAnsi="Palatino Linotype"/>
          <w:sz w:val="20"/>
        </w:rPr>
        <w:tab/>
      </w:r>
      <w:r>
        <w:rPr>
          <w:rFonts w:ascii="Palatino Linotype" w:hAnsi="Palatino Linotype"/>
          <w:sz w:val="20"/>
        </w:rPr>
        <w:t xml:space="preserve">             </w:t>
      </w:r>
    </w:p>
    <w:p w:rsidR="00816D14" w:rsidRDefault="00A70D70" w:rsidP="008E3F18">
      <w:pPr>
        <w:pStyle w:val="Address2"/>
        <w:shd w:val="clear" w:color="auto" w:fill="D9D9D9"/>
        <w:spacing w:after="120" w:line="24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 xml:space="preserve"> </w:t>
      </w:r>
      <w:r w:rsidR="00390A8D" w:rsidRPr="007B56EB">
        <w:rPr>
          <w:rFonts w:ascii="Palatino Linotype" w:hAnsi="Palatino Linotype"/>
          <w:sz w:val="20"/>
        </w:rPr>
        <w:t xml:space="preserve">- </w:t>
      </w:r>
      <w:r w:rsidR="00390A8D">
        <w:rPr>
          <w:rFonts w:ascii="Palatino Linotype" w:hAnsi="Palatino Linotype"/>
          <w:sz w:val="20"/>
        </w:rPr>
        <w:t>Datacenter Operations</w:t>
      </w:r>
      <w:r w:rsidR="00796BCF" w:rsidRPr="007B56EB">
        <w:rPr>
          <w:rFonts w:ascii="Palatino Linotype" w:hAnsi="Palatino Linotype"/>
          <w:sz w:val="20"/>
        </w:rPr>
        <w:tab/>
      </w:r>
      <w:r w:rsidR="00796BCF" w:rsidRPr="007B56EB">
        <w:rPr>
          <w:rFonts w:ascii="Palatino Linotype" w:hAnsi="Palatino Linotype"/>
          <w:sz w:val="20"/>
        </w:rPr>
        <w:tab/>
      </w:r>
      <w:r w:rsidR="00390A8D">
        <w:rPr>
          <w:rFonts w:ascii="Palatino Linotype" w:hAnsi="Palatino Linotype"/>
          <w:sz w:val="20"/>
        </w:rPr>
        <w:t xml:space="preserve">              </w:t>
      </w:r>
    </w:p>
    <w:p w:rsidR="008E3F18" w:rsidRPr="007B56EB" w:rsidRDefault="00390A8D" w:rsidP="008E3F18">
      <w:pPr>
        <w:pStyle w:val="Address2"/>
        <w:shd w:val="clear" w:color="auto" w:fill="D9D9D9"/>
        <w:spacing w:after="120" w:line="240" w:lineRule="auto"/>
        <w:rPr>
          <w:rFonts w:ascii="Palatino Linotype" w:hAnsi="Palatino Linotype"/>
          <w:sz w:val="20"/>
        </w:rPr>
      </w:pPr>
      <w:r>
        <w:rPr>
          <w:rFonts w:ascii="Palatino Linotype" w:hAnsi="Palatino Linotype"/>
          <w:sz w:val="20"/>
        </w:rPr>
        <w:t xml:space="preserve"> </w:t>
      </w:r>
      <w:r w:rsidR="008E3F18" w:rsidRPr="007B56EB">
        <w:rPr>
          <w:rFonts w:ascii="Palatino Linotype" w:hAnsi="Palatino Linotype"/>
          <w:sz w:val="20"/>
        </w:rPr>
        <w:t>-</w:t>
      </w:r>
      <w:r w:rsidR="00AA150D">
        <w:rPr>
          <w:rFonts w:ascii="Palatino Linotype" w:hAnsi="Palatino Linotype"/>
          <w:sz w:val="20"/>
        </w:rPr>
        <w:t xml:space="preserve"> Backup &amp; </w:t>
      </w:r>
      <w:r>
        <w:rPr>
          <w:rFonts w:ascii="Palatino Linotype" w:hAnsi="Palatino Linotype"/>
          <w:sz w:val="20"/>
        </w:rPr>
        <w:t>Restoration</w:t>
      </w:r>
      <w:r w:rsidR="00796BCF" w:rsidRPr="007B56EB">
        <w:rPr>
          <w:rFonts w:ascii="Palatino Linotype" w:hAnsi="Palatino Linotype"/>
          <w:sz w:val="20"/>
        </w:rPr>
        <w:tab/>
      </w:r>
      <w:r w:rsidR="00796BCF" w:rsidRPr="007B56EB">
        <w:rPr>
          <w:rFonts w:ascii="Palatino Linotype" w:hAnsi="Palatino Linotype"/>
          <w:sz w:val="20"/>
        </w:rPr>
        <w:tab/>
      </w:r>
      <w:r w:rsidR="00796BCF" w:rsidRPr="007B56EB">
        <w:rPr>
          <w:rFonts w:ascii="Palatino Linotype" w:hAnsi="Palatino Linotype"/>
          <w:sz w:val="20"/>
        </w:rPr>
        <w:tab/>
      </w:r>
      <w:r w:rsidR="008E3F18" w:rsidRPr="007B56EB">
        <w:rPr>
          <w:rFonts w:ascii="Palatino Linotype" w:hAnsi="Palatino Linotype"/>
          <w:sz w:val="20"/>
        </w:rPr>
        <w:tab/>
      </w:r>
      <w:r w:rsidR="008E3F18" w:rsidRPr="007B56EB">
        <w:rPr>
          <w:rFonts w:ascii="Palatino Linotype" w:hAnsi="Palatino Linotype"/>
          <w:sz w:val="20"/>
        </w:rPr>
        <w:tab/>
      </w:r>
    </w:p>
    <w:p w:rsidR="00BE75D1" w:rsidRDefault="00BE75D1" w:rsidP="00C54CE5">
      <w:pPr>
        <w:pStyle w:val="NormalWeb"/>
        <w:spacing w:before="0" w:beforeAutospacing="0" w:after="0" w:afterAutospacing="0"/>
        <w:jc w:val="both"/>
        <w:rPr>
          <w:rFonts w:ascii="Palatino Linotype" w:eastAsia="Batang" w:hAnsi="Palatino Linotype"/>
          <w:b/>
          <w:sz w:val="20"/>
          <w:szCs w:val="20"/>
          <w:u w:val="single"/>
        </w:rPr>
      </w:pPr>
    </w:p>
    <w:p w:rsidR="00300C11" w:rsidRPr="007B56EB" w:rsidRDefault="0061156E" w:rsidP="00C54CE5">
      <w:pPr>
        <w:pStyle w:val="NormalWeb"/>
        <w:spacing w:before="0" w:beforeAutospacing="0" w:after="0" w:afterAutospacing="0"/>
        <w:jc w:val="both"/>
        <w:rPr>
          <w:rFonts w:ascii="Palatino Linotype" w:eastAsia="Batang" w:hAnsi="Palatino Linotype"/>
          <w:b/>
          <w:sz w:val="20"/>
          <w:szCs w:val="20"/>
          <w:u w:val="single"/>
        </w:rPr>
      </w:pPr>
      <w:r>
        <w:rPr>
          <w:rFonts w:ascii="Palatino Linotype" w:eastAsia="Batang" w:hAnsi="Palatino Linotype"/>
          <w:b/>
          <w:sz w:val="20"/>
          <w:szCs w:val="20"/>
          <w:u w:val="single"/>
        </w:rPr>
        <w:t>Profile Preview</w:t>
      </w:r>
    </w:p>
    <w:p w:rsidR="00C54CE5" w:rsidRDefault="00B178DF" w:rsidP="00C54CE5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7B56EB">
        <w:rPr>
          <w:rFonts w:ascii="Palatino Linotype" w:hAnsi="Palatino Linotype"/>
        </w:rPr>
        <w:t>Proficient with</w:t>
      </w:r>
      <w:r w:rsidR="00F57184">
        <w:rPr>
          <w:rFonts w:ascii="Palatino Linotype" w:hAnsi="Palatino Linotype"/>
        </w:rPr>
        <w:t xml:space="preserve"> Administrator</w:t>
      </w:r>
      <w:r>
        <w:rPr>
          <w:rFonts w:ascii="Palatino Linotype" w:hAnsi="Palatino Linotype"/>
        </w:rPr>
        <w:t xml:space="preserve"> Windows &amp; VMware Environment</w:t>
      </w:r>
      <w:r w:rsidR="00C54CE5" w:rsidRPr="007B56EB">
        <w:rPr>
          <w:rFonts w:ascii="Palatino Linotype" w:hAnsi="Palatino Linotype"/>
        </w:rPr>
        <w:t>.</w:t>
      </w:r>
    </w:p>
    <w:p w:rsidR="00725C17" w:rsidRDefault="00725C17" w:rsidP="00C54CE5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Ticketing Tools:</w:t>
      </w:r>
    </w:p>
    <w:p w:rsidR="004D5009" w:rsidRDefault="004D5009" w:rsidP="00725C17">
      <w:pPr>
        <w:pStyle w:val="ListParagraph"/>
        <w:numPr>
          <w:ilvl w:val="0"/>
          <w:numId w:val="13"/>
        </w:numPr>
        <w:ind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Dell Operation Service Manager (DSOM)</w:t>
      </w:r>
    </w:p>
    <w:p w:rsidR="00D55CE1" w:rsidRDefault="00D55CE1" w:rsidP="00725C17">
      <w:pPr>
        <w:pStyle w:val="ListParagraph"/>
        <w:numPr>
          <w:ilvl w:val="0"/>
          <w:numId w:val="13"/>
        </w:numPr>
        <w:ind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Easy Vista</w:t>
      </w:r>
    </w:p>
    <w:p w:rsidR="00725C17" w:rsidRDefault="00725C17" w:rsidP="00725C17">
      <w:pPr>
        <w:pStyle w:val="ListParagraph"/>
        <w:numPr>
          <w:ilvl w:val="0"/>
          <w:numId w:val="13"/>
        </w:numPr>
        <w:ind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BMC Remedy</w:t>
      </w:r>
    </w:p>
    <w:p w:rsidR="00725C17" w:rsidRDefault="00725C17" w:rsidP="00725C17">
      <w:pPr>
        <w:pStyle w:val="ListParagraph"/>
        <w:numPr>
          <w:ilvl w:val="0"/>
          <w:numId w:val="13"/>
        </w:numPr>
        <w:ind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HPSM(Service Manager)</w:t>
      </w:r>
    </w:p>
    <w:p w:rsidR="00725C17" w:rsidRPr="00725C17" w:rsidRDefault="00725C17" w:rsidP="00725C17">
      <w:pPr>
        <w:pStyle w:val="ListParagraph"/>
        <w:numPr>
          <w:ilvl w:val="0"/>
          <w:numId w:val="13"/>
        </w:numPr>
        <w:ind w:firstLine="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HPOVSC(</w:t>
      </w:r>
      <w:r w:rsidRPr="007B56EB">
        <w:rPr>
          <w:rFonts w:ascii="Palatino Linotype" w:hAnsi="Palatino Linotype"/>
        </w:rPr>
        <w:t>Open View Service Center</w:t>
      </w:r>
      <w:r>
        <w:rPr>
          <w:rFonts w:ascii="Palatino Linotype" w:hAnsi="Palatino Linotype"/>
        </w:rPr>
        <w:t>)</w:t>
      </w:r>
    </w:p>
    <w:p w:rsidR="00B178DF" w:rsidRPr="00725C17" w:rsidRDefault="00B178DF" w:rsidP="00725C17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Adept</w:t>
      </w:r>
      <w:r w:rsidRPr="007B56EB">
        <w:rPr>
          <w:rFonts w:ascii="Palatino Linotype" w:hAnsi="Palatino Linotype"/>
        </w:rPr>
        <w:t xml:space="preserve"> with following tools:</w:t>
      </w:r>
    </w:p>
    <w:p w:rsidR="00E60537" w:rsidRDefault="00E60537" w:rsidP="00B178DF">
      <w:pPr>
        <w:numPr>
          <w:ilvl w:val="1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IEM (Patch Management)</w:t>
      </w:r>
    </w:p>
    <w:p w:rsidR="00896009" w:rsidRDefault="00896009" w:rsidP="00B178DF">
      <w:pPr>
        <w:numPr>
          <w:ilvl w:val="1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P2V Converter</w:t>
      </w:r>
    </w:p>
    <w:p w:rsidR="00B178DF" w:rsidRPr="00B178DF" w:rsidRDefault="00B178DF" w:rsidP="00B178DF">
      <w:pPr>
        <w:numPr>
          <w:ilvl w:val="1"/>
          <w:numId w:val="3"/>
        </w:numPr>
        <w:jc w:val="both"/>
        <w:rPr>
          <w:rFonts w:ascii="Palatino Linotype" w:hAnsi="Palatino Linotype"/>
        </w:rPr>
      </w:pPr>
      <w:r w:rsidRPr="00B178DF">
        <w:rPr>
          <w:rFonts w:ascii="Palatino Linotype" w:hAnsi="Palatino Linotype"/>
        </w:rPr>
        <w:t>HP Data Protector.</w:t>
      </w:r>
    </w:p>
    <w:p w:rsidR="00B178DF" w:rsidRPr="00B178DF" w:rsidRDefault="00B178DF" w:rsidP="00B178DF">
      <w:pPr>
        <w:numPr>
          <w:ilvl w:val="1"/>
          <w:numId w:val="3"/>
        </w:numPr>
        <w:jc w:val="both"/>
        <w:rPr>
          <w:rFonts w:ascii="Palatino Linotype" w:hAnsi="Palatino Linotype"/>
        </w:rPr>
      </w:pPr>
      <w:r w:rsidRPr="00B178DF">
        <w:rPr>
          <w:rFonts w:ascii="Palatino Linotype" w:hAnsi="Palatino Linotype"/>
        </w:rPr>
        <w:t>HP Operations Manager.</w:t>
      </w:r>
    </w:p>
    <w:p w:rsidR="00B178DF" w:rsidRPr="00B178DF" w:rsidRDefault="00B178DF" w:rsidP="00B178DF">
      <w:pPr>
        <w:numPr>
          <w:ilvl w:val="1"/>
          <w:numId w:val="3"/>
        </w:numPr>
        <w:jc w:val="both"/>
        <w:rPr>
          <w:rFonts w:ascii="Palatino Linotype" w:hAnsi="Palatino Linotype"/>
        </w:rPr>
      </w:pPr>
      <w:r w:rsidRPr="00B178DF">
        <w:rPr>
          <w:rFonts w:ascii="Palatino Linotype" w:hAnsi="Palatino Linotype"/>
        </w:rPr>
        <w:t xml:space="preserve">HP Performance Manager. </w:t>
      </w:r>
    </w:p>
    <w:p w:rsidR="00B178DF" w:rsidRDefault="00B178DF" w:rsidP="00B178DF">
      <w:pPr>
        <w:numPr>
          <w:ilvl w:val="1"/>
          <w:numId w:val="3"/>
        </w:numPr>
        <w:jc w:val="both"/>
        <w:rPr>
          <w:rFonts w:ascii="Palatino Linotype" w:hAnsi="Palatino Linotype"/>
        </w:rPr>
      </w:pPr>
      <w:r w:rsidRPr="00B178DF">
        <w:rPr>
          <w:rFonts w:ascii="Palatino Linotype" w:hAnsi="Palatino Linotype"/>
        </w:rPr>
        <w:t>ISA 2006, Websence 6.</w:t>
      </w:r>
    </w:p>
    <w:p w:rsidR="003C2A2C" w:rsidRDefault="003C2A2C" w:rsidP="003C2A2C">
      <w:pPr>
        <w:jc w:val="both"/>
        <w:rPr>
          <w:rFonts w:ascii="Palatino Linotype" w:hAnsi="Palatino Linotype"/>
        </w:rPr>
      </w:pPr>
    </w:p>
    <w:p w:rsidR="00F57184" w:rsidRDefault="00F57184" w:rsidP="003C2A2C">
      <w:pPr>
        <w:jc w:val="both"/>
        <w:rPr>
          <w:rFonts w:ascii="Palatino Linotype" w:hAnsi="Palatino Linotype"/>
        </w:rPr>
      </w:pPr>
    </w:p>
    <w:p w:rsidR="003C2A2C" w:rsidRPr="00725C17" w:rsidRDefault="003C2A2C" w:rsidP="003C2A2C">
      <w:pPr>
        <w:jc w:val="both"/>
        <w:rPr>
          <w:rFonts w:ascii="Palatino Linotype" w:hAnsi="Palatino Linotype"/>
        </w:rPr>
      </w:pPr>
    </w:p>
    <w:p w:rsidR="00344580" w:rsidRDefault="00BF56AF" w:rsidP="00BF56AF">
      <w:pPr>
        <w:pBdr>
          <w:bottom w:val="single" w:sz="12" w:space="1" w:color="auto"/>
        </w:pBd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                                                    </w:t>
      </w:r>
    </w:p>
    <w:p w:rsidR="00344580" w:rsidRDefault="00344580" w:rsidP="00BF56AF">
      <w:pPr>
        <w:pBdr>
          <w:bottom w:val="single" w:sz="12" w:space="1" w:color="auto"/>
        </w:pBdr>
        <w:rPr>
          <w:rFonts w:ascii="Palatino Linotype" w:hAnsi="Palatino Linotype"/>
          <w:sz w:val="28"/>
          <w:szCs w:val="28"/>
        </w:rPr>
      </w:pPr>
    </w:p>
    <w:p w:rsidR="00344580" w:rsidRDefault="00344580" w:rsidP="00BF56AF">
      <w:pPr>
        <w:pBdr>
          <w:bottom w:val="single" w:sz="12" w:space="1" w:color="auto"/>
        </w:pBdr>
        <w:rPr>
          <w:rFonts w:ascii="Palatino Linotype" w:hAnsi="Palatino Linotype"/>
          <w:sz w:val="28"/>
          <w:szCs w:val="28"/>
        </w:rPr>
      </w:pPr>
    </w:p>
    <w:p w:rsidR="00300C11" w:rsidRPr="007B56EB" w:rsidRDefault="00344580" w:rsidP="00BF56AF">
      <w:pPr>
        <w:pBdr>
          <w:bottom w:val="single" w:sz="12" w:space="1" w:color="auto"/>
        </w:pBd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                                                     </w:t>
      </w:r>
      <w:r w:rsidR="00BF56AF">
        <w:rPr>
          <w:rFonts w:ascii="Palatino Linotype" w:hAnsi="Palatino Linotype"/>
          <w:sz w:val="28"/>
          <w:szCs w:val="28"/>
        </w:rPr>
        <w:t xml:space="preserve">  </w:t>
      </w:r>
      <w:r w:rsidR="0061156E">
        <w:rPr>
          <w:rFonts w:ascii="Palatino Linotype" w:hAnsi="Palatino Linotype"/>
          <w:sz w:val="28"/>
          <w:szCs w:val="28"/>
        </w:rPr>
        <w:t>Technical</w:t>
      </w:r>
      <w:r w:rsidR="00300C11" w:rsidRPr="007B56EB">
        <w:rPr>
          <w:rFonts w:ascii="Palatino Linotype" w:hAnsi="Palatino Linotype"/>
        </w:rPr>
        <w:t xml:space="preserve"> </w:t>
      </w:r>
      <w:r w:rsidR="0061156E">
        <w:rPr>
          <w:rFonts w:ascii="Palatino Linotype" w:hAnsi="Palatino Linotype"/>
          <w:sz w:val="28"/>
          <w:szCs w:val="28"/>
        </w:rPr>
        <w:t>Preview</w:t>
      </w:r>
      <w:r w:rsidR="00300C11" w:rsidRPr="007B56EB">
        <w:rPr>
          <w:rFonts w:ascii="Palatino Linotype" w:hAnsi="Palatino Linotype"/>
        </w:rPr>
        <w:t xml:space="preserve"> </w:t>
      </w:r>
    </w:p>
    <w:p w:rsidR="00114EA2" w:rsidRPr="0061156E" w:rsidRDefault="00114EA2" w:rsidP="0061156E">
      <w:pPr>
        <w:rPr>
          <w:rFonts w:ascii="Palatino Linotype" w:hAnsi="Palatino Linotype"/>
          <w:b/>
          <w:i/>
          <w:u w:val="single"/>
        </w:rPr>
      </w:pPr>
      <w:r w:rsidRPr="00BD6B8A">
        <w:rPr>
          <w:rFonts w:ascii="Palatino Linotype" w:hAnsi="Palatino Linotype"/>
          <w:b/>
          <w:i/>
          <w:sz w:val="24"/>
          <w:szCs w:val="24"/>
          <w:u w:val="single"/>
        </w:rPr>
        <w:t xml:space="preserve">As an </w:t>
      </w:r>
      <w:r w:rsidR="003262D3">
        <w:rPr>
          <w:rFonts w:ascii="Palatino Linotype" w:hAnsi="Palatino Linotype"/>
          <w:b/>
          <w:i/>
          <w:sz w:val="24"/>
          <w:szCs w:val="24"/>
          <w:u w:val="single"/>
        </w:rPr>
        <w:t xml:space="preserve">AD &amp; </w:t>
      </w:r>
      <w:r w:rsidR="00256531" w:rsidRPr="00BD6B8A">
        <w:rPr>
          <w:rFonts w:ascii="Palatino Linotype" w:hAnsi="Palatino Linotype"/>
          <w:b/>
          <w:i/>
          <w:sz w:val="24"/>
          <w:szCs w:val="24"/>
          <w:u w:val="single"/>
        </w:rPr>
        <w:t>Wintel Administrator</w:t>
      </w:r>
      <w:r w:rsidR="00296645" w:rsidRPr="00BD6B8A">
        <w:rPr>
          <w:rFonts w:ascii="Palatino Linotype" w:hAnsi="Palatino Linotype"/>
          <w:b/>
          <w:i/>
          <w:sz w:val="24"/>
          <w:szCs w:val="24"/>
          <w:u w:val="single"/>
        </w:rPr>
        <w:t xml:space="preserve"> </w:t>
      </w:r>
    </w:p>
    <w:p w:rsidR="00114EA2" w:rsidRPr="00102D9E" w:rsidRDefault="00C7003F" w:rsidP="00114EA2">
      <w:pPr>
        <w:jc w:val="both"/>
        <w:rPr>
          <w:rFonts w:ascii="Palatino Linotype" w:hAnsi="Palatino Linotype"/>
          <w:b/>
          <w:i/>
          <w:u w:val="single"/>
        </w:rPr>
      </w:pPr>
      <w:r w:rsidRPr="00102D9E">
        <w:rPr>
          <w:rFonts w:ascii="Palatino Linotype" w:hAnsi="Palatino Linotype"/>
          <w:b/>
          <w:i/>
          <w:u w:val="single"/>
        </w:rPr>
        <w:t>Responsibilities:</w:t>
      </w:r>
    </w:p>
    <w:p w:rsidR="00114EA2" w:rsidRPr="00514188" w:rsidRDefault="00EF12B9" w:rsidP="00EF12B9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sz w:val="18"/>
          <w:szCs w:val="18"/>
        </w:rPr>
      </w:pPr>
      <w:r w:rsidRPr="00EF12B9">
        <w:rPr>
          <w:rFonts w:ascii="Palatino Linotype" w:hAnsi="Palatino Linotype"/>
        </w:rPr>
        <w:t xml:space="preserve">Managing and Maintaining </w:t>
      </w:r>
      <w:proofErr w:type="gramStart"/>
      <w:r w:rsidRPr="006B64BC">
        <w:rPr>
          <w:rFonts w:ascii="Palatino Linotype" w:hAnsi="Palatino Linotype"/>
          <w:b/>
          <w:bCs/>
        </w:rPr>
        <w:t>AD</w:t>
      </w:r>
      <w:r w:rsidR="00746C6D">
        <w:rPr>
          <w:rFonts w:ascii="Palatino Linotype" w:hAnsi="Palatino Linotype"/>
          <w:b/>
          <w:bCs/>
        </w:rPr>
        <w:t>D</w:t>
      </w:r>
      <w:r w:rsidRPr="006B64BC">
        <w:rPr>
          <w:rFonts w:ascii="Palatino Linotype" w:hAnsi="Palatino Linotype"/>
          <w:b/>
          <w:bCs/>
        </w:rPr>
        <w:t>S</w:t>
      </w:r>
      <w:r w:rsidR="00E60537">
        <w:rPr>
          <w:rFonts w:ascii="Palatino Linotype" w:hAnsi="Palatino Linotype"/>
          <w:b/>
          <w:bCs/>
        </w:rPr>
        <w:t xml:space="preserve"> </w:t>
      </w:r>
      <w:r w:rsidRPr="00EF12B9">
        <w:rPr>
          <w:rFonts w:ascii="Palatino Linotype" w:hAnsi="Palatino Linotype"/>
        </w:rPr>
        <w:t>,</w:t>
      </w:r>
      <w:proofErr w:type="gramEnd"/>
      <w:r w:rsidRPr="00EF12B9">
        <w:rPr>
          <w:rFonts w:ascii="Palatino Linotype" w:hAnsi="Palatino Linotype"/>
        </w:rPr>
        <w:t xml:space="preserve"> </w:t>
      </w:r>
      <w:r w:rsidRPr="006B64BC">
        <w:rPr>
          <w:rFonts w:ascii="Palatino Linotype" w:hAnsi="Palatino Linotype"/>
          <w:b/>
          <w:bCs/>
        </w:rPr>
        <w:t>Group Policy</w:t>
      </w:r>
      <w:r w:rsidR="00984AC5">
        <w:rPr>
          <w:rFonts w:ascii="Palatino Linotype" w:hAnsi="Palatino Linotype"/>
          <w:b/>
          <w:bCs/>
        </w:rPr>
        <w:t xml:space="preserve"> Management</w:t>
      </w:r>
      <w:r w:rsidRPr="00EF12B9">
        <w:rPr>
          <w:rFonts w:ascii="Palatino Linotype" w:hAnsi="Palatino Linotype"/>
        </w:rPr>
        <w:t xml:space="preserve">, </w:t>
      </w:r>
      <w:r w:rsidR="00984AC5">
        <w:rPr>
          <w:rFonts w:ascii="Palatino Linotype" w:hAnsi="Palatino Linotype"/>
          <w:b/>
          <w:bCs/>
        </w:rPr>
        <w:t xml:space="preserve">DNS management, </w:t>
      </w:r>
      <w:r w:rsidRPr="006B64BC">
        <w:rPr>
          <w:rFonts w:ascii="Palatino Linotype" w:hAnsi="Palatino Linotype"/>
          <w:b/>
          <w:bCs/>
        </w:rPr>
        <w:t>Windows</w:t>
      </w:r>
      <w:r w:rsidR="00984AC5">
        <w:rPr>
          <w:rFonts w:ascii="Palatino Linotype" w:hAnsi="Palatino Linotype"/>
          <w:b/>
          <w:bCs/>
        </w:rPr>
        <w:t xml:space="preserve"> server </w:t>
      </w:r>
      <w:r w:rsidRPr="006B64BC">
        <w:rPr>
          <w:rFonts w:ascii="Palatino Linotype" w:hAnsi="Palatino Linotype"/>
          <w:b/>
          <w:bCs/>
        </w:rPr>
        <w:t>2003</w:t>
      </w:r>
      <w:r w:rsidR="009B01A9">
        <w:rPr>
          <w:rFonts w:ascii="Palatino Linotype" w:hAnsi="Palatino Linotype"/>
        </w:rPr>
        <w:t>,</w:t>
      </w:r>
      <w:r w:rsidR="00E60537">
        <w:rPr>
          <w:rFonts w:ascii="Palatino Linotype" w:hAnsi="Palatino Linotype"/>
        </w:rPr>
        <w:t xml:space="preserve"> </w:t>
      </w:r>
      <w:r w:rsidR="009B01A9" w:rsidRPr="006B64BC">
        <w:rPr>
          <w:rFonts w:ascii="Palatino Linotype" w:hAnsi="Palatino Linotype"/>
          <w:b/>
          <w:bCs/>
        </w:rPr>
        <w:t>2008</w:t>
      </w:r>
      <w:r w:rsidR="00984AC5">
        <w:rPr>
          <w:rFonts w:ascii="Palatino Linotype" w:hAnsi="Palatino Linotype"/>
        </w:rPr>
        <w:t xml:space="preserve"> and </w:t>
      </w:r>
      <w:r w:rsidR="009B01A9" w:rsidRPr="006B64BC">
        <w:rPr>
          <w:rFonts w:ascii="Palatino Linotype" w:hAnsi="Palatino Linotype"/>
          <w:b/>
          <w:bCs/>
        </w:rPr>
        <w:t>2012</w:t>
      </w:r>
      <w:r w:rsidR="009B01A9">
        <w:rPr>
          <w:rFonts w:ascii="Palatino Linotype" w:hAnsi="Palatino Linotype"/>
        </w:rPr>
        <w:t>.</w:t>
      </w:r>
      <w:r w:rsidR="00A62801">
        <w:rPr>
          <w:rFonts w:ascii="Palatino Linotype" w:hAnsi="Palatino Linotype"/>
        </w:rPr>
        <w:t xml:space="preserve"> Active Directory Servers</w:t>
      </w:r>
      <w:r w:rsidRPr="00EF12B9">
        <w:rPr>
          <w:rFonts w:ascii="Palatino Linotype" w:hAnsi="Palatino Linotype"/>
        </w:rPr>
        <w:t>, Disaster Recovery center &amp; NAP servers.</w:t>
      </w:r>
    </w:p>
    <w:p w:rsidR="00514188" w:rsidRPr="00351209" w:rsidRDefault="00514188" w:rsidP="00EF12B9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sz w:val="18"/>
          <w:szCs w:val="18"/>
        </w:rPr>
      </w:pPr>
      <w:r>
        <w:rPr>
          <w:rFonts w:ascii="Palatino Linotype" w:hAnsi="Palatino Linotype"/>
        </w:rPr>
        <w:t>Knowledge in FSMO roles, Domain and forest functional level.</w:t>
      </w:r>
    </w:p>
    <w:p w:rsidR="00351209" w:rsidRDefault="00351209" w:rsidP="00351209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>
        <w:rPr>
          <w:rFonts w:ascii="Palatino Linotype" w:hAnsi="Palatino Linotype"/>
        </w:rPr>
        <w:t>Removal and Addition of Domain Controller and Metadata Cleanup</w:t>
      </w:r>
    </w:p>
    <w:p w:rsidR="00351209" w:rsidRPr="00351209" w:rsidRDefault="00351209" w:rsidP="00351209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Had worked in  Migration of </w:t>
      </w:r>
      <w:r w:rsidRPr="00762319">
        <w:rPr>
          <w:rFonts w:ascii="Palatino Linotype" w:hAnsi="Palatino Linotype"/>
          <w:b/>
          <w:bCs/>
        </w:rPr>
        <w:t>AD</w:t>
      </w:r>
      <w:r>
        <w:rPr>
          <w:rFonts w:ascii="Palatino Linotype" w:hAnsi="Palatino Linotype"/>
        </w:rPr>
        <w:t xml:space="preserve"> from </w:t>
      </w:r>
      <w:r w:rsidRPr="00762319">
        <w:rPr>
          <w:rFonts w:ascii="Palatino Linotype" w:hAnsi="Palatino Linotype"/>
          <w:b/>
          <w:bCs/>
        </w:rPr>
        <w:t>2003 to 2012R2</w:t>
      </w:r>
    </w:p>
    <w:p w:rsidR="00EB7E1E" w:rsidRPr="00EB7E1E" w:rsidRDefault="00EB7E1E" w:rsidP="00EF12B9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sz w:val="18"/>
          <w:szCs w:val="18"/>
        </w:rPr>
      </w:pPr>
      <w:r>
        <w:rPr>
          <w:rFonts w:ascii="Palatino Linotype" w:hAnsi="Palatino Linotype"/>
        </w:rPr>
        <w:t xml:space="preserve"> Knowledge </w:t>
      </w:r>
      <w:r w:rsidR="00E963EC">
        <w:rPr>
          <w:rFonts w:ascii="Palatino Linotype" w:hAnsi="Palatino Linotype"/>
        </w:rPr>
        <w:t>in DHCP</w:t>
      </w:r>
      <w:r w:rsidR="001B7932">
        <w:rPr>
          <w:rFonts w:ascii="Palatino Linotype" w:hAnsi="Palatino Linotype"/>
        </w:rPr>
        <w:t>, RAID</w:t>
      </w:r>
      <w:r w:rsidR="00E963EC">
        <w:rPr>
          <w:rFonts w:ascii="Palatino Linotype" w:hAnsi="Palatino Linotype"/>
        </w:rPr>
        <w:t xml:space="preserve"> –Configuration,</w:t>
      </w:r>
      <w:r w:rsidR="00CB1CFE">
        <w:rPr>
          <w:rFonts w:ascii="Palatino Linotype" w:hAnsi="Palatino Linotype"/>
        </w:rPr>
        <w:t xml:space="preserve"> </w:t>
      </w:r>
      <w:r w:rsidR="00E963EC">
        <w:rPr>
          <w:rFonts w:ascii="Palatino Linotype" w:hAnsi="Palatino Linotype"/>
        </w:rPr>
        <w:t>FTP</w:t>
      </w:r>
      <w:r w:rsidR="00782176">
        <w:rPr>
          <w:rFonts w:ascii="Palatino Linotype" w:hAnsi="Palatino Linotype"/>
        </w:rPr>
        <w:t>,</w:t>
      </w:r>
      <w:r w:rsidR="001B7932">
        <w:rPr>
          <w:rFonts w:ascii="Palatino Linotype" w:hAnsi="Palatino Linotype"/>
        </w:rPr>
        <w:t xml:space="preserve"> </w:t>
      </w:r>
      <w:r w:rsidR="00782176">
        <w:rPr>
          <w:rFonts w:ascii="Palatino Linotype" w:hAnsi="Palatino Linotype"/>
        </w:rPr>
        <w:t>WDS</w:t>
      </w:r>
      <w:r w:rsidR="00CB1CFE">
        <w:rPr>
          <w:rFonts w:ascii="Palatino Linotype" w:hAnsi="Palatino Linotype"/>
        </w:rPr>
        <w:t>,</w:t>
      </w:r>
      <w:r w:rsidR="001B7932">
        <w:rPr>
          <w:rFonts w:ascii="Palatino Linotype" w:hAnsi="Palatino Linotype"/>
        </w:rPr>
        <w:t xml:space="preserve"> </w:t>
      </w:r>
      <w:r w:rsidR="00CB1CFE">
        <w:rPr>
          <w:rFonts w:ascii="Palatino Linotype" w:hAnsi="Palatino Linotype"/>
        </w:rPr>
        <w:t>IIS</w:t>
      </w:r>
      <w:r w:rsidR="00782176">
        <w:rPr>
          <w:rFonts w:ascii="Palatino Linotype" w:hAnsi="Palatino Linotype"/>
        </w:rPr>
        <w:t>.</w:t>
      </w:r>
    </w:p>
    <w:p w:rsidR="00EB7E1E" w:rsidRDefault="00762319" w:rsidP="00EB7E1E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>
        <w:rPr>
          <w:rFonts w:ascii="Palatino Linotype" w:hAnsi="Palatino Linotype"/>
        </w:rPr>
        <w:t>Installation, configuration, A</w:t>
      </w:r>
      <w:r w:rsidR="00EB7E1E">
        <w:rPr>
          <w:rFonts w:ascii="Palatino Linotype" w:hAnsi="Palatino Linotype"/>
        </w:rPr>
        <w:t>dministration</w:t>
      </w:r>
      <w:r w:rsidR="00A20BEB">
        <w:rPr>
          <w:rFonts w:ascii="Palatino Linotype" w:hAnsi="Palatino Linotype"/>
        </w:rPr>
        <w:t xml:space="preserve"> and troubleshooting</w:t>
      </w:r>
      <w:r w:rsidR="00EB7E1E">
        <w:rPr>
          <w:rFonts w:ascii="Palatino Linotype" w:hAnsi="Palatino Linotype"/>
        </w:rPr>
        <w:t xml:space="preserve"> of </w:t>
      </w:r>
      <w:r w:rsidR="001800D5" w:rsidRPr="006B64BC">
        <w:rPr>
          <w:rFonts w:ascii="Palatino Linotype" w:hAnsi="Palatino Linotype"/>
          <w:b/>
          <w:bCs/>
        </w:rPr>
        <w:t>Windows</w:t>
      </w:r>
      <w:r w:rsidR="001800D5">
        <w:rPr>
          <w:rFonts w:ascii="Palatino Linotype" w:hAnsi="Palatino Linotype"/>
          <w:b/>
          <w:bCs/>
        </w:rPr>
        <w:t xml:space="preserve"> </w:t>
      </w:r>
      <w:proofErr w:type="gramStart"/>
      <w:r w:rsidR="001800D5">
        <w:rPr>
          <w:rFonts w:ascii="Palatino Linotype" w:hAnsi="Palatino Linotype"/>
          <w:b/>
          <w:bCs/>
        </w:rPr>
        <w:t>Server</w:t>
      </w:r>
      <w:r w:rsidR="001800D5" w:rsidRPr="006B64BC">
        <w:rPr>
          <w:rFonts w:ascii="Palatino Linotype" w:hAnsi="Palatino Linotype"/>
          <w:b/>
          <w:bCs/>
        </w:rPr>
        <w:t xml:space="preserve"> </w:t>
      </w:r>
      <w:r w:rsidR="003F6F23">
        <w:rPr>
          <w:rFonts w:ascii="Palatino Linotype" w:hAnsi="Palatino Linotype"/>
        </w:rPr>
        <w:t xml:space="preserve"> </w:t>
      </w:r>
      <w:r w:rsidR="001800D5" w:rsidRPr="006B64BC">
        <w:rPr>
          <w:rFonts w:ascii="Palatino Linotype" w:hAnsi="Palatino Linotype"/>
          <w:b/>
          <w:bCs/>
        </w:rPr>
        <w:t>2008</w:t>
      </w:r>
      <w:proofErr w:type="gramEnd"/>
      <w:r w:rsidR="001800D5">
        <w:rPr>
          <w:rFonts w:ascii="Palatino Linotype" w:hAnsi="Palatino Linotype"/>
        </w:rPr>
        <w:t>,</w:t>
      </w:r>
      <w:r w:rsidR="00CB1CFE">
        <w:rPr>
          <w:rFonts w:ascii="Palatino Linotype" w:hAnsi="Palatino Linotype"/>
        </w:rPr>
        <w:t xml:space="preserve"> </w:t>
      </w:r>
      <w:r w:rsidR="001800D5" w:rsidRPr="006B64BC">
        <w:rPr>
          <w:rFonts w:ascii="Palatino Linotype" w:hAnsi="Palatino Linotype"/>
          <w:b/>
          <w:bCs/>
        </w:rPr>
        <w:t>2012</w:t>
      </w:r>
      <w:r w:rsidR="001800D5">
        <w:rPr>
          <w:rFonts w:ascii="Palatino Linotype" w:hAnsi="Palatino Linotype"/>
          <w:b/>
          <w:bCs/>
        </w:rPr>
        <w:t>(Gold Image)</w:t>
      </w:r>
      <w:r w:rsidR="00EB7E1E">
        <w:rPr>
          <w:rFonts w:ascii="Palatino Linotype" w:hAnsi="Palatino Linotype"/>
        </w:rPr>
        <w:t>.</w:t>
      </w:r>
    </w:p>
    <w:p w:rsidR="00512003" w:rsidRDefault="00512003" w:rsidP="00EB7E1E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Patch deployment in multiple Windows servers by using Tool </w:t>
      </w:r>
      <w:r w:rsidRPr="00512003">
        <w:rPr>
          <w:rFonts w:ascii="Palatino Linotype" w:hAnsi="Palatino Linotype"/>
          <w:b/>
          <w:bCs/>
        </w:rPr>
        <w:t>IEM</w:t>
      </w:r>
      <w:r>
        <w:rPr>
          <w:rFonts w:ascii="Palatino Linotype" w:hAnsi="Palatino Linotype"/>
          <w:b/>
          <w:bCs/>
        </w:rPr>
        <w:t xml:space="preserve">, </w:t>
      </w:r>
      <w:r w:rsidRPr="00512003">
        <w:rPr>
          <w:rFonts w:ascii="Palatino Linotype" w:hAnsi="Palatino Linotype"/>
        </w:rPr>
        <w:t>in a standard Downtime</w:t>
      </w:r>
      <w:r>
        <w:rPr>
          <w:rFonts w:ascii="Palatino Linotype" w:hAnsi="Palatino Linotype"/>
          <w:b/>
          <w:bCs/>
        </w:rPr>
        <w:t>.</w:t>
      </w:r>
      <w:r>
        <w:rPr>
          <w:rFonts w:ascii="Palatino Linotype" w:hAnsi="Palatino Linotype"/>
        </w:rPr>
        <w:t xml:space="preserve"> </w:t>
      </w:r>
    </w:p>
    <w:p w:rsidR="009D46B4" w:rsidRPr="00FA7E10" w:rsidRDefault="00FA7E10" w:rsidP="00FA7E10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E97CD8">
        <w:rPr>
          <w:rFonts w:ascii="Palatino Linotype" w:hAnsi="Palatino Linotype"/>
        </w:rPr>
        <w:t xml:space="preserve">Hardening </w:t>
      </w:r>
      <w:r w:rsidR="00A62801">
        <w:rPr>
          <w:rFonts w:ascii="Palatino Linotype" w:hAnsi="Palatino Linotype"/>
        </w:rPr>
        <w:t xml:space="preserve">of </w:t>
      </w:r>
      <w:r w:rsidR="00BD6B8A" w:rsidRPr="00E97CD8">
        <w:rPr>
          <w:rFonts w:ascii="Palatino Linotype" w:hAnsi="Palatino Linotype"/>
        </w:rPr>
        <w:t xml:space="preserve">Servers </w:t>
      </w:r>
      <w:r w:rsidR="00BD6B8A">
        <w:rPr>
          <w:rFonts w:ascii="Palatino Linotype" w:hAnsi="Palatino Linotype"/>
        </w:rPr>
        <w:t>as</w:t>
      </w:r>
      <w:r w:rsidR="00E60537">
        <w:rPr>
          <w:rFonts w:ascii="Palatino Linotype" w:hAnsi="Palatino Linotype"/>
        </w:rPr>
        <w:t xml:space="preserve"> per Client</w:t>
      </w:r>
      <w:r w:rsidRPr="00E97CD8">
        <w:rPr>
          <w:rFonts w:ascii="Palatino Linotype" w:hAnsi="Palatino Linotype"/>
        </w:rPr>
        <w:t xml:space="preserve"> Server Policy</w:t>
      </w:r>
      <w:r w:rsidR="00A62801">
        <w:rPr>
          <w:rFonts w:ascii="Palatino Linotype" w:hAnsi="Palatino Linotype"/>
        </w:rPr>
        <w:t xml:space="preserve"> using </w:t>
      </w:r>
      <w:r w:rsidR="00A62801" w:rsidRPr="00A62801">
        <w:rPr>
          <w:rFonts w:ascii="Palatino Linotype" w:hAnsi="Palatino Linotype"/>
          <w:b/>
          <w:bCs/>
        </w:rPr>
        <w:t>ISEC</w:t>
      </w:r>
      <w:r w:rsidR="00A62801">
        <w:rPr>
          <w:rFonts w:ascii="Palatino Linotype" w:hAnsi="Palatino Linotype"/>
        </w:rPr>
        <w:t xml:space="preserve"> Remediation</w:t>
      </w:r>
    </w:p>
    <w:p w:rsidR="009D46B4" w:rsidRDefault="009D46B4" w:rsidP="009D46B4">
      <w:pPr>
        <w:numPr>
          <w:ilvl w:val="0"/>
          <w:numId w:val="4"/>
        </w:numPr>
        <w:jc w:val="both"/>
        <w:rPr>
          <w:rFonts w:ascii="Palatino Linotype" w:hAnsi="Palatino Linotype"/>
        </w:rPr>
      </w:pPr>
      <w:r w:rsidRPr="00E97CD8">
        <w:rPr>
          <w:rFonts w:ascii="Palatino Linotype" w:hAnsi="Palatino Linotype"/>
        </w:rPr>
        <w:t>Managing and Maintaining M</w:t>
      </w:r>
      <w:r w:rsidR="004A2D57">
        <w:rPr>
          <w:rFonts w:ascii="Palatino Linotype" w:hAnsi="Palatino Linotype"/>
        </w:rPr>
        <w:t xml:space="preserve">icrosoft Windows </w:t>
      </w:r>
      <w:r w:rsidR="004A2D57" w:rsidRPr="00BD6B8A">
        <w:rPr>
          <w:rFonts w:ascii="Palatino Linotype" w:hAnsi="Palatino Linotype"/>
          <w:b/>
          <w:bCs/>
        </w:rPr>
        <w:t>Cluster Service</w:t>
      </w:r>
      <w:r w:rsidR="004A2D57">
        <w:rPr>
          <w:rFonts w:ascii="Palatino Linotype" w:hAnsi="Palatino Linotype"/>
        </w:rPr>
        <w:t>.</w:t>
      </w:r>
    </w:p>
    <w:p w:rsidR="00EA4DC2" w:rsidRDefault="00EA4DC2" w:rsidP="009D46B4">
      <w:pPr>
        <w:numPr>
          <w:ilvl w:val="0"/>
          <w:numId w:val="4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Had Done </w:t>
      </w:r>
      <w:r w:rsidRPr="00EA4DC2">
        <w:rPr>
          <w:rFonts w:ascii="Palatino Linotype" w:hAnsi="Palatino Linotype"/>
          <w:b/>
          <w:bCs/>
        </w:rPr>
        <w:t>Creation of Cluster</w:t>
      </w:r>
      <w:r>
        <w:rPr>
          <w:rFonts w:ascii="Palatino Linotype" w:hAnsi="Palatino Linotype"/>
        </w:rPr>
        <w:t xml:space="preserve"> in Servers. </w:t>
      </w:r>
    </w:p>
    <w:p w:rsidR="00351209" w:rsidRPr="00E97CD8" w:rsidRDefault="00351209" w:rsidP="009D46B4">
      <w:pPr>
        <w:numPr>
          <w:ilvl w:val="0"/>
          <w:numId w:val="4"/>
        </w:numPr>
        <w:jc w:val="both"/>
        <w:rPr>
          <w:rFonts w:ascii="Palatino Linotype" w:hAnsi="Palatino Linotype"/>
        </w:rPr>
      </w:pPr>
      <w:r w:rsidRPr="00351209">
        <w:rPr>
          <w:rFonts w:ascii="Palatino Linotype" w:hAnsi="Palatino Linotype"/>
        </w:rPr>
        <w:t>Network Load balancing, Failover cluster &amp; Terminal Server</w:t>
      </w:r>
      <w:r>
        <w:rPr>
          <w:rFonts w:ascii="Calibri" w:hAnsi="Calibri"/>
          <w:b/>
          <w:bCs/>
          <w:color w:val="000000"/>
          <w:sz w:val="17"/>
          <w:szCs w:val="17"/>
          <w:shd w:val="clear" w:color="auto" w:fill="FFFFFF"/>
        </w:rPr>
        <w:t>.</w:t>
      </w:r>
    </w:p>
    <w:p w:rsidR="00981BD6" w:rsidRDefault="009D46B4" w:rsidP="00981BD6">
      <w:pPr>
        <w:widowControl w:val="0"/>
        <w:numPr>
          <w:ilvl w:val="0"/>
          <w:numId w:val="4"/>
        </w:numPr>
        <w:tabs>
          <w:tab w:val="left" w:pos="360"/>
        </w:tabs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D54FA2">
        <w:rPr>
          <w:rFonts w:ascii="Palatino Linotype" w:hAnsi="Palatino Linotype"/>
          <w:b/>
          <w:bCs/>
        </w:rPr>
        <w:t>ILO</w:t>
      </w:r>
      <w:r w:rsidRPr="009D46B4">
        <w:rPr>
          <w:rFonts w:ascii="Palatino Linotype" w:hAnsi="Palatino Linotype"/>
        </w:rPr>
        <w:t xml:space="preserve"> Configuration and Administration for BL 680 C,</w:t>
      </w:r>
      <w:r>
        <w:rPr>
          <w:rFonts w:ascii="Palatino Linotype" w:hAnsi="Palatino Linotype"/>
        </w:rPr>
        <w:t xml:space="preserve"> </w:t>
      </w:r>
      <w:r w:rsidRPr="009D46B4">
        <w:rPr>
          <w:rFonts w:ascii="Palatino Linotype" w:hAnsi="Palatino Linotype"/>
        </w:rPr>
        <w:t>BL 460C</w:t>
      </w:r>
      <w:r w:rsidR="006B455B">
        <w:rPr>
          <w:rFonts w:ascii="Palatino Linotype" w:hAnsi="Palatino Linotype"/>
        </w:rPr>
        <w:t>,</w:t>
      </w:r>
      <w:r w:rsidR="00BD6B8A">
        <w:rPr>
          <w:rFonts w:ascii="Palatino Linotype" w:hAnsi="Palatino Linotype"/>
        </w:rPr>
        <w:t xml:space="preserve"> </w:t>
      </w:r>
      <w:r w:rsidR="006B455B">
        <w:rPr>
          <w:rFonts w:ascii="Palatino Linotype" w:hAnsi="Palatino Linotype"/>
        </w:rPr>
        <w:t>BL 480C</w:t>
      </w:r>
      <w:r w:rsidRPr="009D46B4">
        <w:rPr>
          <w:rFonts w:ascii="Palatino Linotype" w:hAnsi="Palatino Linotype"/>
        </w:rPr>
        <w:t xml:space="preserve"> and DL 380 &amp; 580 Servers.</w:t>
      </w:r>
    </w:p>
    <w:p w:rsidR="009F18AA" w:rsidRPr="009F18AA" w:rsidRDefault="00981BD6" w:rsidP="009F18AA">
      <w:pPr>
        <w:widowControl w:val="0"/>
        <w:numPr>
          <w:ilvl w:val="0"/>
          <w:numId w:val="4"/>
        </w:numPr>
        <w:tabs>
          <w:tab w:val="left" w:pos="360"/>
        </w:tabs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981BD6">
        <w:rPr>
          <w:rFonts w:ascii="Palatino Linotype" w:hAnsi="Palatino Linotype"/>
        </w:rPr>
        <w:t xml:space="preserve">Worked in HP </w:t>
      </w:r>
      <w:r>
        <w:rPr>
          <w:rFonts w:ascii="Palatino Linotype" w:hAnsi="Palatino Linotype"/>
        </w:rPr>
        <w:t>Blade</w:t>
      </w:r>
      <w:r w:rsidRPr="00981BD6">
        <w:rPr>
          <w:rFonts w:ascii="Palatino Linotype" w:hAnsi="Palatino Linotype"/>
        </w:rPr>
        <w:t>,</w:t>
      </w:r>
      <w:r w:rsidR="00247138">
        <w:rPr>
          <w:rFonts w:ascii="Palatino Linotype" w:hAnsi="Palatino Linotype"/>
        </w:rPr>
        <w:t xml:space="preserve"> </w:t>
      </w:r>
      <w:r w:rsidRPr="00981BD6">
        <w:rPr>
          <w:rFonts w:ascii="Palatino Linotype" w:hAnsi="Palatino Linotype"/>
        </w:rPr>
        <w:t xml:space="preserve">Dell and </w:t>
      </w:r>
      <w:r w:rsidR="00623387" w:rsidRPr="00981BD6">
        <w:rPr>
          <w:rFonts w:ascii="Palatino Linotype" w:hAnsi="Palatino Linotype"/>
        </w:rPr>
        <w:t xml:space="preserve">IBM </w:t>
      </w:r>
      <w:r w:rsidR="00623387">
        <w:rPr>
          <w:rFonts w:ascii="Palatino Linotype" w:hAnsi="Palatino Linotype"/>
        </w:rPr>
        <w:t>hardware</w:t>
      </w:r>
      <w:r w:rsidR="009F18AA">
        <w:rPr>
          <w:rFonts w:ascii="Palatino Linotype" w:hAnsi="Palatino Linotype"/>
        </w:rPr>
        <w:t xml:space="preserve"> </w:t>
      </w:r>
      <w:r w:rsidRPr="00981BD6">
        <w:rPr>
          <w:rFonts w:ascii="Palatino Linotype" w:hAnsi="Palatino Linotype"/>
        </w:rPr>
        <w:t>Servers.</w:t>
      </w:r>
    </w:p>
    <w:p w:rsidR="00F348C5" w:rsidRDefault="00F348C5" w:rsidP="00E97CD8">
      <w:pPr>
        <w:widowControl w:val="0"/>
        <w:numPr>
          <w:ilvl w:val="0"/>
          <w:numId w:val="4"/>
        </w:numPr>
        <w:tabs>
          <w:tab w:val="left" w:pos="360"/>
        </w:tabs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Updating </w:t>
      </w:r>
      <w:r w:rsidRPr="00F348C5">
        <w:rPr>
          <w:rFonts w:ascii="Palatino Linotype" w:hAnsi="Palatino Linotype"/>
          <w:b/>
          <w:bCs/>
        </w:rPr>
        <w:t>Firmware</w:t>
      </w:r>
      <w:r>
        <w:rPr>
          <w:rFonts w:ascii="Palatino Linotype" w:hAnsi="Palatino Linotype"/>
        </w:rPr>
        <w:t xml:space="preserve"> </w:t>
      </w:r>
      <w:r w:rsidR="00BD6B8A">
        <w:rPr>
          <w:rFonts w:ascii="Palatino Linotype" w:hAnsi="Palatino Linotype"/>
        </w:rPr>
        <w:t>Version if</w:t>
      </w:r>
      <w:r>
        <w:rPr>
          <w:rFonts w:ascii="Palatino Linotype" w:hAnsi="Palatino Linotype"/>
        </w:rPr>
        <w:t xml:space="preserve"> required.</w:t>
      </w:r>
    </w:p>
    <w:p w:rsidR="009B01A9" w:rsidRDefault="009B01A9" w:rsidP="00E97CD8">
      <w:pPr>
        <w:widowControl w:val="0"/>
        <w:numPr>
          <w:ilvl w:val="0"/>
          <w:numId w:val="4"/>
        </w:numPr>
        <w:tabs>
          <w:tab w:val="left" w:pos="360"/>
        </w:tabs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B81898">
        <w:rPr>
          <w:rFonts w:ascii="Palatino Linotype" w:hAnsi="Palatino Linotype"/>
        </w:rPr>
        <w:t>Call-back the Customers at their preferred times to work on the issues.</w:t>
      </w:r>
    </w:p>
    <w:p w:rsidR="009B01A9" w:rsidRPr="00755B29" w:rsidRDefault="009B01A9" w:rsidP="00755B29">
      <w:pPr>
        <w:numPr>
          <w:ilvl w:val="0"/>
          <w:numId w:val="4"/>
        </w:numPr>
        <w:jc w:val="both"/>
        <w:rPr>
          <w:rFonts w:ascii="Palatino Linotype" w:hAnsi="Palatino Linotype"/>
        </w:rPr>
      </w:pPr>
      <w:r w:rsidRPr="00B81898">
        <w:rPr>
          <w:rFonts w:ascii="Palatino Linotype" w:hAnsi="Palatino Linotype"/>
        </w:rPr>
        <w:t>Always adhere to our client’s policies.</w:t>
      </w:r>
    </w:p>
    <w:p w:rsidR="009B01A9" w:rsidRDefault="009B01A9" w:rsidP="00E97CD8">
      <w:pPr>
        <w:widowControl w:val="0"/>
        <w:numPr>
          <w:ilvl w:val="0"/>
          <w:numId w:val="4"/>
        </w:numPr>
        <w:tabs>
          <w:tab w:val="left" w:pos="360"/>
        </w:tabs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B81898">
        <w:rPr>
          <w:rFonts w:ascii="Palatino Linotype" w:hAnsi="Palatino Linotype"/>
        </w:rPr>
        <w:t>Providing technical assistance to the customers of</w:t>
      </w:r>
      <w:r w:rsidR="00755B29">
        <w:rPr>
          <w:rFonts w:ascii="Palatino Linotype" w:hAnsi="Palatino Linotype"/>
        </w:rPr>
        <w:t xml:space="preserve"> Client.</w:t>
      </w:r>
    </w:p>
    <w:p w:rsidR="009B01A9" w:rsidRPr="004663E5" w:rsidRDefault="009B01A9" w:rsidP="009B01A9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 w:rsidRPr="004663E5">
        <w:rPr>
          <w:rFonts w:ascii="Palatino Linotype" w:hAnsi="Palatino Linotype"/>
        </w:rPr>
        <w:t>Preparation of daily, weekly monthly</w:t>
      </w:r>
      <w:r>
        <w:rPr>
          <w:rFonts w:ascii="Palatino Linotype" w:hAnsi="Palatino Linotype"/>
        </w:rPr>
        <w:t xml:space="preserve"> Utilization report for Server</w:t>
      </w:r>
      <w:r w:rsidRPr="004663E5">
        <w:rPr>
          <w:rFonts w:ascii="Palatino Linotype" w:hAnsi="Palatino Linotype"/>
        </w:rPr>
        <w:t xml:space="preserve"> audit &amp; Process related activities</w:t>
      </w:r>
    </w:p>
    <w:p w:rsidR="00247138" w:rsidRDefault="00A078A6" w:rsidP="00A078A6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 w:rsidRPr="00247138">
        <w:rPr>
          <w:rFonts w:ascii="Palatino Linotype" w:hAnsi="Palatino Linotype"/>
        </w:rPr>
        <w:t>Software installations and troubleshooting of all types of customer oriented field problems,</w:t>
      </w:r>
    </w:p>
    <w:p w:rsidR="00A078A6" w:rsidRPr="004663E5" w:rsidRDefault="00247138" w:rsidP="00A078A6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 w:rsidRPr="00247138">
        <w:rPr>
          <w:rFonts w:ascii="Palatino Linotype" w:hAnsi="Palatino Linotype"/>
          <w:b/>
        </w:rPr>
        <w:t xml:space="preserve"> </w:t>
      </w:r>
      <w:r w:rsidR="00A078A6" w:rsidRPr="00247138">
        <w:rPr>
          <w:rFonts w:ascii="Palatino Linotype" w:hAnsi="Palatino Linotype"/>
          <w:b/>
        </w:rPr>
        <w:t>Data recovery</w:t>
      </w:r>
      <w:r w:rsidR="00A078A6" w:rsidRPr="00247138">
        <w:rPr>
          <w:rFonts w:ascii="Palatino Linotype" w:hAnsi="Palatino Linotype"/>
        </w:rPr>
        <w:t xml:space="preserve"> through</w:t>
      </w:r>
      <w:r w:rsidR="00A078A6" w:rsidRPr="00247138">
        <w:rPr>
          <w:rFonts w:ascii="Palatino Linotype" w:hAnsi="Palatino Linotype"/>
          <w:b/>
          <w:bCs/>
        </w:rPr>
        <w:t xml:space="preserve"> </w:t>
      </w:r>
      <w:r w:rsidR="007C24D3" w:rsidRPr="00247138">
        <w:rPr>
          <w:rFonts w:ascii="Palatino Linotype" w:hAnsi="Palatino Linotype"/>
          <w:b/>
          <w:bCs/>
        </w:rPr>
        <w:t xml:space="preserve">HP </w:t>
      </w:r>
      <w:r w:rsidR="00A078A6" w:rsidRPr="00247138">
        <w:rPr>
          <w:rFonts w:ascii="Palatino Linotype" w:hAnsi="Palatino Linotype"/>
          <w:b/>
          <w:bCs/>
        </w:rPr>
        <w:t>Data protector tool</w:t>
      </w:r>
      <w:r w:rsidR="00A078A6" w:rsidRPr="00247138">
        <w:rPr>
          <w:rFonts w:ascii="Palatino Linotype" w:hAnsi="Palatino Linotype"/>
        </w:rPr>
        <w:t xml:space="preserve"> and data recovery software. </w:t>
      </w:r>
    </w:p>
    <w:p w:rsidR="009B01A9" w:rsidRDefault="00A078A6" w:rsidP="00E97CD8">
      <w:pPr>
        <w:widowControl w:val="0"/>
        <w:numPr>
          <w:ilvl w:val="0"/>
          <w:numId w:val="4"/>
        </w:numPr>
        <w:tabs>
          <w:tab w:val="left" w:pos="360"/>
        </w:tabs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User Administration in </w:t>
      </w:r>
      <w:r w:rsidRPr="0090391A">
        <w:rPr>
          <w:rFonts w:ascii="Palatino Linotype" w:hAnsi="Palatino Linotype"/>
          <w:b/>
          <w:bCs/>
        </w:rPr>
        <w:t>Active Directory</w:t>
      </w:r>
      <w:r>
        <w:rPr>
          <w:rFonts w:ascii="Palatino Linotype" w:hAnsi="Palatino Linotype"/>
        </w:rPr>
        <w:t>.</w:t>
      </w:r>
    </w:p>
    <w:p w:rsidR="000E4D1F" w:rsidRDefault="000E4D1F" w:rsidP="000E4D1F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 w:rsidRPr="004663E5">
        <w:rPr>
          <w:rFonts w:ascii="Palatino Linotype" w:hAnsi="Palatino Linotype"/>
        </w:rPr>
        <w:t xml:space="preserve">Installation, configuration &amp; </w:t>
      </w:r>
      <w:r>
        <w:rPr>
          <w:rFonts w:ascii="Palatino Linotype" w:hAnsi="Palatino Linotype"/>
        </w:rPr>
        <w:t xml:space="preserve">administration of </w:t>
      </w:r>
      <w:r w:rsidRPr="00EB7E1E">
        <w:rPr>
          <w:rFonts w:ascii="Palatino Linotype" w:hAnsi="Palatino Linotype"/>
          <w:b/>
          <w:bCs/>
        </w:rPr>
        <w:t>File Servers</w:t>
      </w:r>
      <w:r w:rsidR="00EB7E1E">
        <w:rPr>
          <w:rFonts w:ascii="Palatino Linotype" w:hAnsi="Palatino Linotype"/>
        </w:rPr>
        <w:t xml:space="preserve"> and </w:t>
      </w:r>
      <w:r w:rsidR="00EB7E1E" w:rsidRPr="00EB7E1E">
        <w:rPr>
          <w:rFonts w:ascii="Palatino Linotype" w:hAnsi="Palatino Linotype"/>
          <w:b/>
          <w:bCs/>
        </w:rPr>
        <w:t>FTP</w:t>
      </w:r>
      <w:r>
        <w:rPr>
          <w:rFonts w:ascii="Palatino Linotype" w:hAnsi="Palatino Linotype"/>
        </w:rPr>
        <w:t>.</w:t>
      </w:r>
    </w:p>
    <w:p w:rsidR="00FA79D6" w:rsidRDefault="00FA79D6" w:rsidP="000E4D1F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Adhering and restricting Users Permission  in </w:t>
      </w:r>
      <w:r w:rsidRPr="00FA79D6">
        <w:rPr>
          <w:rFonts w:ascii="Palatino Linotype" w:hAnsi="Palatino Linotype"/>
          <w:b/>
          <w:bCs/>
        </w:rPr>
        <w:t>File Server</w:t>
      </w:r>
      <w:r>
        <w:rPr>
          <w:rFonts w:ascii="Palatino Linotype" w:hAnsi="Palatino Linotype"/>
        </w:rPr>
        <w:t xml:space="preserve">  </w:t>
      </w:r>
    </w:p>
    <w:p w:rsidR="00FE403A" w:rsidRDefault="00C968B9" w:rsidP="00FE403A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>
        <w:rPr>
          <w:rFonts w:ascii="Palatino Linotype" w:hAnsi="Palatino Linotype"/>
        </w:rPr>
        <w:t>Copying and moving files from servers through Cygwin Software in a secure mean.</w:t>
      </w:r>
    </w:p>
    <w:p w:rsidR="00FA79D6" w:rsidRPr="007C3A46" w:rsidRDefault="003262D3" w:rsidP="007C3A46">
      <w:pPr>
        <w:numPr>
          <w:ilvl w:val="0"/>
          <w:numId w:val="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  <w:r w:rsidRPr="00586748">
        <w:rPr>
          <w:rFonts w:ascii="Palatino Linotype" w:hAnsi="Palatino Linotype"/>
          <w:b/>
          <w:bCs/>
        </w:rPr>
        <w:t>Data migration</w:t>
      </w:r>
      <w:r>
        <w:rPr>
          <w:rFonts w:ascii="Palatino Linotype" w:hAnsi="Palatino Linotype"/>
        </w:rPr>
        <w:t xml:space="preserve"> from one server to other server including permissions of users.</w:t>
      </w:r>
    </w:p>
    <w:p w:rsidR="00FE403A" w:rsidRDefault="00FE403A" w:rsidP="00FE403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ind w:left="360"/>
        <w:textAlignment w:val="baseline"/>
        <w:rPr>
          <w:rFonts w:ascii="Palatino Linotype" w:hAnsi="Palatino Linotype"/>
        </w:rPr>
      </w:pPr>
    </w:p>
    <w:p w:rsidR="006D31EB" w:rsidRPr="00BD6B8A" w:rsidRDefault="00FE403A" w:rsidP="006D31E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ind w:left="360"/>
        <w:textAlignment w:val="baseline"/>
        <w:rPr>
          <w:rFonts w:ascii="Palatino Linotype" w:hAnsi="Palatino Linotype"/>
          <w:b/>
          <w:i/>
          <w:sz w:val="24"/>
          <w:szCs w:val="24"/>
          <w:u w:val="single"/>
        </w:rPr>
      </w:pPr>
      <w:r w:rsidRPr="00BD6B8A">
        <w:rPr>
          <w:rFonts w:ascii="Palatino Linotype" w:hAnsi="Palatino Linotype"/>
          <w:b/>
          <w:i/>
          <w:sz w:val="24"/>
          <w:szCs w:val="24"/>
          <w:u w:val="single"/>
        </w:rPr>
        <w:t xml:space="preserve"> As an VMware V-Sphere Administrator</w:t>
      </w:r>
    </w:p>
    <w:p w:rsidR="006D31EB" w:rsidRPr="006D31EB" w:rsidRDefault="00C21873" w:rsidP="006D31EB">
      <w:pPr>
        <w:numPr>
          <w:ilvl w:val="0"/>
          <w:numId w:val="4"/>
        </w:numPr>
        <w:shd w:val="clear" w:color="auto" w:fill="FFFFFF"/>
        <w:suppressAutoHyphens w:val="0"/>
        <w:spacing w:before="100" w:beforeAutospacing="1" w:after="100" w:afterAutospacing="1" w:line="263" w:lineRule="atLeast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Managed over </w:t>
      </w:r>
      <w:r w:rsidRPr="00C21873">
        <w:rPr>
          <w:rFonts w:ascii="Palatino Linotype" w:hAnsi="Palatino Linotype"/>
          <w:b/>
          <w:bCs/>
        </w:rPr>
        <w:t>3</w:t>
      </w:r>
      <w:r w:rsidR="006D31EB" w:rsidRPr="00C21873">
        <w:rPr>
          <w:rFonts w:ascii="Palatino Linotype" w:hAnsi="Palatino Linotype"/>
          <w:b/>
          <w:bCs/>
        </w:rPr>
        <w:t>000</w:t>
      </w:r>
      <w:r w:rsidR="006D31EB" w:rsidRPr="006D31EB">
        <w:rPr>
          <w:rFonts w:ascii="Palatino Linotype" w:hAnsi="Palatino Linotype"/>
        </w:rPr>
        <w:t>+ VMware servers 2003, 2008 R</w:t>
      </w:r>
      <w:r w:rsidR="006D31EB">
        <w:rPr>
          <w:rFonts w:ascii="Palatino Linotype" w:hAnsi="Palatino Linotype"/>
        </w:rPr>
        <w:t>2 &amp; 2012 with VSphere client 5.5</w:t>
      </w:r>
    </w:p>
    <w:p w:rsidR="00FE403A" w:rsidRDefault="00FE403A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E97CD8">
        <w:rPr>
          <w:rFonts w:ascii="Palatino Linotype" w:hAnsi="Palatino Linotype"/>
        </w:rPr>
        <w:t xml:space="preserve">Creation of </w:t>
      </w:r>
      <w:r w:rsidRPr="007C24D3">
        <w:rPr>
          <w:rFonts w:ascii="Palatino Linotype" w:hAnsi="Palatino Linotype"/>
          <w:b/>
          <w:bCs/>
        </w:rPr>
        <w:t>VMs</w:t>
      </w:r>
      <w:r w:rsidRPr="00E97CD8">
        <w:rPr>
          <w:rFonts w:ascii="Palatino Linotype" w:hAnsi="Palatino Linotype"/>
        </w:rPr>
        <w:t xml:space="preserve"> and installing </w:t>
      </w:r>
      <w:r>
        <w:rPr>
          <w:rFonts w:ascii="Palatino Linotype" w:hAnsi="Palatino Linotype"/>
        </w:rPr>
        <w:t>different guest OS like windows</w:t>
      </w:r>
      <w:r w:rsidR="00A62801">
        <w:rPr>
          <w:rFonts w:ascii="Palatino Linotype" w:hAnsi="Palatino Linotype"/>
        </w:rPr>
        <w:t xml:space="preserve"> </w:t>
      </w:r>
      <w:proofErr w:type="gramStart"/>
      <w:r w:rsidR="00A62801">
        <w:rPr>
          <w:rFonts w:ascii="Palatino Linotype" w:hAnsi="Palatino Linotype"/>
        </w:rPr>
        <w:t xml:space="preserve">server </w:t>
      </w:r>
      <w:r w:rsidR="00BD6B8A">
        <w:rPr>
          <w:rFonts w:ascii="Palatino Linotype" w:hAnsi="Palatino Linotype"/>
        </w:rPr>
        <w:t xml:space="preserve"> 2008</w:t>
      </w:r>
      <w:proofErr w:type="gramEnd"/>
      <w:r w:rsidR="00BD6B8A">
        <w:rPr>
          <w:rFonts w:ascii="Palatino Linotype" w:hAnsi="Palatino Linotype"/>
        </w:rPr>
        <w:t xml:space="preserve"> and 2012</w:t>
      </w:r>
      <w:r>
        <w:rPr>
          <w:rFonts w:ascii="Palatino Linotype" w:hAnsi="Palatino Linotype"/>
        </w:rPr>
        <w:t>.</w:t>
      </w:r>
    </w:p>
    <w:p w:rsidR="00FE403A" w:rsidRPr="00E97CD8" w:rsidRDefault="00FE403A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E8116D">
        <w:rPr>
          <w:rFonts w:ascii="Palatino Linotype" w:hAnsi="Palatino Linotype"/>
        </w:rPr>
        <w:t>Done Activity of</w:t>
      </w:r>
      <w:r>
        <w:rPr>
          <w:rFonts w:ascii="Palatino Linotype" w:hAnsi="Palatino Linotype"/>
          <w:b/>
          <w:bCs/>
        </w:rPr>
        <w:t xml:space="preserve"> </w:t>
      </w:r>
      <w:r w:rsidRPr="00E8116D">
        <w:rPr>
          <w:rFonts w:ascii="Palatino Linotype" w:hAnsi="Palatino Linotype"/>
          <w:b/>
          <w:bCs/>
        </w:rPr>
        <w:t>P2V</w:t>
      </w:r>
      <w:r>
        <w:rPr>
          <w:rFonts w:ascii="Palatino Linotype" w:hAnsi="Palatino Linotype"/>
        </w:rPr>
        <w:t xml:space="preserve"> conversion </w:t>
      </w:r>
      <w:r w:rsidR="00BD6B8A">
        <w:rPr>
          <w:rFonts w:ascii="Palatino Linotype" w:hAnsi="Palatino Linotype"/>
        </w:rPr>
        <w:t>using Vmware</w:t>
      </w:r>
      <w:r>
        <w:rPr>
          <w:rFonts w:ascii="Palatino Linotype" w:hAnsi="Palatino Linotype"/>
        </w:rPr>
        <w:t xml:space="preserve"> Convertor.</w:t>
      </w:r>
    </w:p>
    <w:p w:rsidR="00FE403A" w:rsidRDefault="00FE403A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E97CD8">
        <w:rPr>
          <w:rFonts w:ascii="Palatino Linotype" w:hAnsi="Palatino Linotype"/>
        </w:rPr>
        <w:t>Cre</w:t>
      </w:r>
      <w:r w:rsidR="00B64634">
        <w:rPr>
          <w:rFonts w:ascii="Palatino Linotype" w:hAnsi="Palatino Linotype"/>
        </w:rPr>
        <w:t>ating of</w:t>
      </w:r>
      <w:r w:rsidRPr="00E97CD8">
        <w:rPr>
          <w:rFonts w:ascii="Palatino Linotype" w:hAnsi="Palatino Linotype"/>
        </w:rPr>
        <w:t xml:space="preserve"> cloning, snapshots</w:t>
      </w:r>
      <w:r>
        <w:rPr>
          <w:rFonts w:ascii="Palatino Linotype" w:hAnsi="Palatino Linotype"/>
        </w:rPr>
        <w:t xml:space="preserve"> and templates.</w:t>
      </w:r>
    </w:p>
    <w:p w:rsidR="00FE403A" w:rsidRDefault="00FE403A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782176">
        <w:rPr>
          <w:rFonts w:ascii="Palatino Linotype" w:hAnsi="Palatino Linotype"/>
        </w:rPr>
        <w:t>Esx</w:t>
      </w:r>
      <w:r w:rsidR="00BD6B8A">
        <w:rPr>
          <w:rFonts w:ascii="Palatino Linotype" w:hAnsi="Palatino Linotype"/>
        </w:rPr>
        <w:t>i</w:t>
      </w:r>
      <w:r w:rsidRPr="00782176">
        <w:rPr>
          <w:rFonts w:ascii="Palatino Linotype" w:hAnsi="Palatino Linotype"/>
        </w:rPr>
        <w:t xml:space="preserve"> Sever</w:t>
      </w:r>
      <w:r>
        <w:rPr>
          <w:rFonts w:ascii="Palatino Linotype" w:hAnsi="Palatino Linotype"/>
        </w:rPr>
        <w:t xml:space="preserve"> 5.5</w:t>
      </w:r>
      <w:r w:rsidRPr="00782176">
        <w:rPr>
          <w:rFonts w:ascii="Palatino Linotype" w:hAnsi="Palatino Linotype"/>
        </w:rPr>
        <w:t xml:space="preserve"> &amp; Vcenter Installation</w:t>
      </w:r>
    </w:p>
    <w:p w:rsidR="00FE403A" w:rsidRDefault="00FE403A" w:rsidP="00FE403A">
      <w:pPr>
        <w:widowControl w:val="0"/>
        <w:numPr>
          <w:ilvl w:val="0"/>
          <w:numId w:val="4"/>
        </w:numPr>
        <w:tabs>
          <w:tab w:val="left" w:pos="360"/>
        </w:tabs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Updating </w:t>
      </w:r>
      <w:r w:rsidRPr="00F348C5">
        <w:rPr>
          <w:rFonts w:ascii="Palatino Linotype" w:hAnsi="Palatino Linotype"/>
          <w:b/>
          <w:bCs/>
        </w:rPr>
        <w:t>Firmware</w:t>
      </w:r>
      <w:r>
        <w:rPr>
          <w:rFonts w:ascii="Palatino Linotype" w:hAnsi="Palatino Linotype"/>
        </w:rPr>
        <w:t xml:space="preserve"> </w:t>
      </w:r>
      <w:r w:rsidR="00BD6B8A">
        <w:rPr>
          <w:rFonts w:ascii="Palatino Linotype" w:hAnsi="Palatino Linotype"/>
        </w:rPr>
        <w:t>Version if</w:t>
      </w:r>
      <w:r>
        <w:rPr>
          <w:rFonts w:ascii="Palatino Linotype" w:hAnsi="Palatino Linotype"/>
        </w:rPr>
        <w:t xml:space="preserve"> required.</w:t>
      </w:r>
    </w:p>
    <w:p w:rsidR="00FE403A" w:rsidRDefault="00FE403A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Had done </w:t>
      </w:r>
      <w:proofErr w:type="spellStart"/>
      <w:r w:rsidR="0059617B" w:rsidRPr="0059617B">
        <w:rPr>
          <w:rFonts w:ascii="Palatino Linotype" w:hAnsi="Palatino Linotype"/>
          <w:b/>
          <w:bCs/>
        </w:rPr>
        <w:t>MS</w:t>
      </w:r>
      <w:r w:rsidRPr="00BD6B8A">
        <w:rPr>
          <w:rFonts w:ascii="Palatino Linotype" w:hAnsi="Palatino Linotype"/>
          <w:b/>
          <w:bCs/>
        </w:rPr>
        <w:t>Cluster</w:t>
      </w:r>
      <w:proofErr w:type="spellEnd"/>
      <w:r w:rsidR="00C233CF" w:rsidRPr="00BD6B8A">
        <w:rPr>
          <w:rFonts w:ascii="Palatino Linotype" w:hAnsi="Palatino Linotype"/>
          <w:b/>
          <w:bCs/>
        </w:rPr>
        <w:t xml:space="preserve"> Failover</w:t>
      </w:r>
      <w:r>
        <w:rPr>
          <w:rFonts w:ascii="Palatino Linotype" w:hAnsi="Palatino Linotype"/>
        </w:rPr>
        <w:t xml:space="preserve"> configuration Using </w:t>
      </w:r>
      <w:r w:rsidRPr="00BD6B8A">
        <w:rPr>
          <w:rFonts w:ascii="Palatino Linotype" w:hAnsi="Palatino Linotype"/>
          <w:b/>
          <w:bCs/>
        </w:rPr>
        <w:t>RDM</w:t>
      </w:r>
      <w:r>
        <w:rPr>
          <w:rFonts w:ascii="Palatino Linotype" w:hAnsi="Palatino Linotype"/>
        </w:rPr>
        <w:t xml:space="preserve"> in Vm-ware</w:t>
      </w:r>
    </w:p>
    <w:p w:rsidR="00FE403A" w:rsidRDefault="00FE403A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Givin</w:t>
      </w:r>
      <w:r w:rsidR="00BD6B8A">
        <w:rPr>
          <w:rFonts w:ascii="Palatino Linotype" w:hAnsi="Palatino Linotype"/>
        </w:rPr>
        <w:t>g Privileges to Authorize User</w:t>
      </w:r>
    </w:p>
    <w:p w:rsidR="00762319" w:rsidRDefault="00762319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Migration of Servers</w:t>
      </w:r>
    </w:p>
    <w:p w:rsidR="00821F08" w:rsidRDefault="00821F08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Patch Updating in </w:t>
      </w:r>
      <w:proofErr w:type="spellStart"/>
      <w:r>
        <w:rPr>
          <w:rFonts w:ascii="Palatino Linotype" w:hAnsi="Palatino Linotype"/>
        </w:rPr>
        <w:t>ESXi</w:t>
      </w:r>
      <w:proofErr w:type="spellEnd"/>
    </w:p>
    <w:p w:rsidR="00586748" w:rsidRDefault="00586748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Resource Monitoring of VM’s</w:t>
      </w:r>
    </w:p>
    <w:p w:rsidR="00586748" w:rsidRDefault="00586748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Migration of VM’s</w:t>
      </w:r>
    </w:p>
    <w:p w:rsidR="00586748" w:rsidRDefault="004E14C8" w:rsidP="00FE403A">
      <w:pPr>
        <w:widowControl w:val="0"/>
        <w:numPr>
          <w:ilvl w:val="0"/>
          <w:numId w:val="4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Configuration</w:t>
      </w:r>
      <w:r w:rsidR="00586748">
        <w:rPr>
          <w:rFonts w:ascii="Palatino Linotype" w:hAnsi="Palatino Linotype"/>
        </w:rPr>
        <w:t xml:space="preserve"> of Resources ex</w:t>
      </w:r>
      <w:r w:rsidR="00A62801">
        <w:rPr>
          <w:rFonts w:ascii="Palatino Linotype" w:hAnsi="Palatino Linotype"/>
        </w:rPr>
        <w:t>a</w:t>
      </w:r>
      <w:r w:rsidR="00586748">
        <w:rPr>
          <w:rFonts w:ascii="Palatino Linotype" w:hAnsi="Palatino Linotype"/>
        </w:rPr>
        <w:t>m</w:t>
      </w:r>
      <w:r w:rsidR="00A62801">
        <w:rPr>
          <w:rFonts w:ascii="Palatino Linotype" w:hAnsi="Palatino Linotype"/>
        </w:rPr>
        <w:t>ple</w:t>
      </w:r>
      <w:r w:rsidR="00586748">
        <w:rPr>
          <w:rFonts w:ascii="Palatino Linotype" w:hAnsi="Palatino Linotype"/>
        </w:rPr>
        <w:t xml:space="preserve"> Disk Addition, RAM, etc.</w:t>
      </w:r>
    </w:p>
    <w:p w:rsidR="00FE403A" w:rsidRDefault="00FE403A" w:rsidP="0034288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suppressAutoHyphens w:val="0"/>
        <w:overflowPunct w:val="0"/>
        <w:autoSpaceDE w:val="0"/>
        <w:autoSpaceDN w:val="0"/>
        <w:adjustRightInd w:val="0"/>
        <w:spacing w:before="40" w:after="40" w:line="320" w:lineRule="atLeast"/>
        <w:textAlignment w:val="baseline"/>
        <w:rPr>
          <w:rFonts w:ascii="Palatino Linotype" w:hAnsi="Palatino Linotype"/>
        </w:rPr>
      </w:pPr>
    </w:p>
    <w:p w:rsidR="007C3A46" w:rsidRDefault="007C3A46" w:rsidP="00C7003F">
      <w:pPr>
        <w:jc w:val="both"/>
        <w:rPr>
          <w:rFonts w:ascii="Palatino Linotype" w:hAnsi="Palatino Linotype"/>
          <w:b/>
          <w:i/>
          <w:u w:val="single"/>
        </w:rPr>
      </w:pPr>
    </w:p>
    <w:p w:rsidR="007C3A46" w:rsidRDefault="007C3A46" w:rsidP="00C7003F">
      <w:pPr>
        <w:jc w:val="both"/>
        <w:rPr>
          <w:rFonts w:ascii="Palatino Linotype" w:hAnsi="Palatino Linotype"/>
          <w:b/>
          <w:i/>
          <w:u w:val="single"/>
        </w:rPr>
      </w:pPr>
    </w:p>
    <w:p w:rsidR="00C7003F" w:rsidRPr="007B56EB" w:rsidRDefault="00C7003F" w:rsidP="00C7003F">
      <w:pPr>
        <w:jc w:val="both"/>
        <w:rPr>
          <w:rFonts w:ascii="Palatino Linotype" w:hAnsi="Palatino Linotype"/>
          <w:b/>
          <w:i/>
          <w:u w:val="single"/>
        </w:rPr>
      </w:pPr>
      <w:r w:rsidRPr="007B56EB">
        <w:rPr>
          <w:rFonts w:ascii="Palatino Linotype" w:hAnsi="Palatino Linotype"/>
          <w:b/>
          <w:i/>
          <w:u w:val="single"/>
        </w:rPr>
        <w:lastRenderedPageBreak/>
        <w:t>Highlights:</w:t>
      </w:r>
    </w:p>
    <w:p w:rsidR="004663E5" w:rsidRPr="00586748" w:rsidRDefault="00A866BD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Provided</w:t>
      </w:r>
      <w:r w:rsidR="0034288D">
        <w:rPr>
          <w:rFonts w:ascii="Palatino Linotype" w:hAnsi="Palatino Linotype"/>
        </w:rPr>
        <w:t xml:space="preserve"> </w:t>
      </w:r>
      <w:r w:rsidR="005F756D">
        <w:rPr>
          <w:rFonts w:ascii="Palatino Linotype" w:hAnsi="Palatino Linotype"/>
        </w:rPr>
        <w:t xml:space="preserve">Solutions &amp; Services </w:t>
      </w:r>
      <w:r w:rsidR="005F756D" w:rsidRPr="005F756D">
        <w:rPr>
          <w:rFonts w:ascii="Palatino Linotype" w:hAnsi="Palatino Linotype"/>
        </w:rPr>
        <w:t xml:space="preserve">to </w:t>
      </w:r>
      <w:r w:rsidR="005F756D">
        <w:rPr>
          <w:rFonts w:ascii="Palatino Linotype" w:hAnsi="Palatino Linotype"/>
        </w:rPr>
        <w:t xml:space="preserve">the </w:t>
      </w:r>
      <w:r w:rsidR="005F756D" w:rsidRPr="005F756D">
        <w:rPr>
          <w:rFonts w:ascii="Palatino Linotype" w:hAnsi="Palatino Linotype"/>
        </w:rPr>
        <w:t xml:space="preserve">Client with 24x7 production support on all </w:t>
      </w:r>
      <w:r w:rsidR="0034288D">
        <w:rPr>
          <w:rFonts w:ascii="Palatino Linotype" w:hAnsi="Palatino Linotype"/>
        </w:rPr>
        <w:t xml:space="preserve">AD, </w:t>
      </w:r>
      <w:r w:rsidR="005F756D" w:rsidRPr="002029D2">
        <w:rPr>
          <w:rFonts w:ascii="Palatino Linotype" w:hAnsi="Palatino Linotype"/>
          <w:b/>
          <w:bCs/>
        </w:rPr>
        <w:t>Windows &amp; VMware related servers</w:t>
      </w:r>
    </w:p>
    <w:p w:rsidR="00586748" w:rsidRDefault="00586748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Completed </w:t>
      </w:r>
      <w:r w:rsidRPr="00586748">
        <w:rPr>
          <w:rFonts w:ascii="Palatino Linotype" w:hAnsi="Palatino Linotype"/>
          <w:b/>
          <w:bCs/>
        </w:rPr>
        <w:t>VMware ICP 6.0</w:t>
      </w:r>
      <w:r>
        <w:rPr>
          <w:rFonts w:ascii="Palatino Linotype" w:hAnsi="Palatino Linotype"/>
        </w:rPr>
        <w:t xml:space="preserve"> Training from VMware Class </w:t>
      </w:r>
    </w:p>
    <w:p w:rsidR="008B0C5E" w:rsidRDefault="008B0C5E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Installation of </w:t>
      </w:r>
      <w:r w:rsidRPr="00AF51B9">
        <w:rPr>
          <w:rFonts w:ascii="Palatino Linotype" w:hAnsi="Palatino Linotype"/>
          <w:b/>
          <w:bCs/>
        </w:rPr>
        <w:t>Data Protector</w:t>
      </w:r>
      <w:r>
        <w:rPr>
          <w:rFonts w:ascii="Palatino Linotype" w:hAnsi="Palatino Linotype"/>
        </w:rPr>
        <w:t xml:space="preserve"> </w:t>
      </w:r>
      <w:proofErr w:type="gramStart"/>
      <w:r>
        <w:rPr>
          <w:rFonts w:ascii="Palatino Linotype" w:hAnsi="Palatino Linotype"/>
        </w:rPr>
        <w:t>tool</w:t>
      </w:r>
      <w:proofErr w:type="gramEnd"/>
      <w:r w:rsidR="003262D3">
        <w:rPr>
          <w:rFonts w:ascii="Palatino Linotype" w:hAnsi="Palatino Linotype"/>
        </w:rPr>
        <w:t xml:space="preserve"> for Back up</w:t>
      </w:r>
      <w:r>
        <w:rPr>
          <w:rFonts w:ascii="Palatino Linotype" w:hAnsi="Palatino Linotype"/>
        </w:rPr>
        <w:t xml:space="preserve"> in servers and Clients.</w:t>
      </w:r>
    </w:p>
    <w:p w:rsidR="008B0C5E" w:rsidRDefault="008B0C5E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Deft with Adding back-up, pools,</w:t>
      </w:r>
      <w:r w:rsidR="001250FB"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 xml:space="preserve">tape formatting etc. using </w:t>
      </w:r>
      <w:r w:rsidRPr="00AF51B9">
        <w:rPr>
          <w:rFonts w:ascii="Palatino Linotype" w:hAnsi="Palatino Linotype"/>
          <w:b/>
          <w:bCs/>
        </w:rPr>
        <w:t>Data Protector</w:t>
      </w:r>
      <w:r>
        <w:rPr>
          <w:rFonts w:ascii="Palatino Linotype" w:hAnsi="Palatino Linotype"/>
        </w:rPr>
        <w:t xml:space="preserve"> tool</w:t>
      </w:r>
    </w:p>
    <w:p w:rsidR="004A2D57" w:rsidRDefault="004A2D57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 w:rsidRPr="002029D2">
        <w:rPr>
          <w:rFonts w:ascii="Palatino Linotype" w:hAnsi="Palatino Linotype"/>
          <w:b/>
          <w:bCs/>
        </w:rPr>
        <w:t>Patch Management</w:t>
      </w:r>
      <w:r w:rsidR="005F640A">
        <w:rPr>
          <w:rFonts w:ascii="Palatino Linotype" w:hAnsi="Palatino Linotype"/>
        </w:rPr>
        <w:t xml:space="preserve"> of Windows Servers.</w:t>
      </w:r>
    </w:p>
    <w:p w:rsidR="00116C8B" w:rsidRDefault="00116C8B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 w:rsidRPr="00116C8B">
        <w:rPr>
          <w:rFonts w:ascii="Palatino Linotype" w:hAnsi="Palatino Linotype"/>
        </w:rPr>
        <w:t xml:space="preserve">Migration of AD and </w:t>
      </w:r>
      <w:proofErr w:type="spellStart"/>
      <w:r w:rsidR="009119DC">
        <w:rPr>
          <w:rFonts w:ascii="Palatino Linotype" w:hAnsi="Palatino Linotype"/>
        </w:rPr>
        <w:t>MS</w:t>
      </w:r>
      <w:r w:rsidRPr="00116C8B">
        <w:rPr>
          <w:rFonts w:ascii="Palatino Linotype" w:hAnsi="Palatino Linotype"/>
        </w:rPr>
        <w:t>Cluster</w:t>
      </w:r>
      <w:proofErr w:type="spellEnd"/>
      <w:r w:rsidRPr="00116C8B">
        <w:rPr>
          <w:rFonts w:ascii="Palatino Linotype" w:hAnsi="Palatino Linotype"/>
        </w:rPr>
        <w:t xml:space="preserve"> Configuration</w:t>
      </w:r>
      <w:r w:rsidR="001250FB">
        <w:rPr>
          <w:rFonts w:ascii="Palatino Linotype" w:hAnsi="Palatino Linotype"/>
        </w:rPr>
        <w:t>.</w:t>
      </w:r>
    </w:p>
    <w:p w:rsidR="003262D3" w:rsidRDefault="003262D3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Data Migration along with Users Permissions</w:t>
      </w:r>
    </w:p>
    <w:p w:rsidR="0034288D" w:rsidRDefault="0034288D" w:rsidP="00CA20C3">
      <w:pPr>
        <w:numPr>
          <w:ilvl w:val="0"/>
          <w:numId w:val="4"/>
        </w:numPr>
        <w:tabs>
          <w:tab w:val="num" w:pos="162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Provided Solutions to Facilitate Services.</w:t>
      </w:r>
    </w:p>
    <w:p w:rsidR="003B3BDA" w:rsidRDefault="003B3BDA" w:rsidP="003B3BDA">
      <w:pPr>
        <w:tabs>
          <w:tab w:val="num" w:pos="1620"/>
        </w:tabs>
        <w:ind w:left="360"/>
        <w:jc w:val="both"/>
        <w:rPr>
          <w:rFonts w:ascii="Palatino Linotype" w:hAnsi="Palatino Linotype"/>
        </w:rPr>
      </w:pPr>
    </w:p>
    <w:p w:rsidR="003B3BDA" w:rsidRDefault="003B3BDA" w:rsidP="003B3BDA">
      <w:pPr>
        <w:pStyle w:val="Heading3"/>
        <w:shd w:val="clear" w:color="auto" w:fill="FFFFFF"/>
        <w:spacing w:before="0" w:after="125"/>
        <w:rPr>
          <w:b w:val="0"/>
          <w:bCs w:val="0"/>
          <w:color w:val="004676"/>
          <w:sz w:val="38"/>
          <w:szCs w:val="38"/>
        </w:rPr>
      </w:pPr>
      <w:r>
        <w:rPr>
          <w:b w:val="0"/>
          <w:bCs w:val="0"/>
          <w:color w:val="004676"/>
          <w:sz w:val="38"/>
          <w:szCs w:val="38"/>
        </w:rPr>
        <w:t>Experience:</w:t>
      </w:r>
    </w:p>
    <w:p w:rsidR="003B3BDA" w:rsidRPr="003B3BDA" w:rsidRDefault="00065EF6" w:rsidP="003B3BDA">
      <w:pPr>
        <w:pStyle w:val="Heading4"/>
        <w:shd w:val="clear" w:color="auto" w:fill="FFFFFF"/>
        <w:spacing w:before="0" w:after="125"/>
        <w:rPr>
          <w:b w:val="0"/>
          <w:bCs w:val="0"/>
          <w:color w:val="004676"/>
          <w:sz w:val="30"/>
          <w:szCs w:val="30"/>
        </w:rPr>
      </w:pPr>
      <w:r>
        <w:rPr>
          <w:b w:val="0"/>
          <w:bCs w:val="0"/>
          <w:color w:val="004676"/>
          <w:sz w:val="30"/>
          <w:szCs w:val="30"/>
        </w:rPr>
        <w:t xml:space="preserve">Since Jun </w:t>
      </w:r>
      <w:proofErr w:type="gramStart"/>
      <w:r>
        <w:rPr>
          <w:b w:val="0"/>
          <w:bCs w:val="0"/>
          <w:color w:val="004676"/>
          <w:sz w:val="30"/>
          <w:szCs w:val="30"/>
        </w:rPr>
        <w:t xml:space="preserve">2015 </w:t>
      </w:r>
      <w:r w:rsidR="003B3BDA">
        <w:rPr>
          <w:b w:val="0"/>
          <w:bCs w:val="0"/>
          <w:color w:val="004676"/>
          <w:sz w:val="30"/>
          <w:szCs w:val="30"/>
        </w:rPr>
        <w:t xml:space="preserve"> in</w:t>
      </w:r>
      <w:proofErr w:type="gramEnd"/>
      <w:r w:rsidR="003B3BDA">
        <w:rPr>
          <w:b w:val="0"/>
          <w:bCs w:val="0"/>
          <w:color w:val="004676"/>
          <w:sz w:val="30"/>
          <w:szCs w:val="30"/>
        </w:rPr>
        <w:t xml:space="preserve"> IBM as Senior </w:t>
      </w:r>
      <w:r>
        <w:rPr>
          <w:b w:val="0"/>
          <w:bCs w:val="0"/>
          <w:color w:val="004676"/>
          <w:sz w:val="30"/>
          <w:szCs w:val="30"/>
        </w:rPr>
        <w:t xml:space="preserve">System </w:t>
      </w:r>
      <w:r w:rsidR="003B3BDA">
        <w:rPr>
          <w:b w:val="0"/>
          <w:bCs w:val="0"/>
          <w:color w:val="004676"/>
          <w:sz w:val="30"/>
          <w:szCs w:val="30"/>
        </w:rPr>
        <w:t>Administrator</w:t>
      </w:r>
    </w:p>
    <w:p w:rsidR="00A55D9C" w:rsidRDefault="00A55D9C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Project: DuPont and Chemours</w:t>
      </w:r>
    </w:p>
    <w:p w:rsidR="00065EF6" w:rsidRDefault="00065EF6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Provided 24/7 Level 2 Support for Client</w:t>
      </w:r>
    </w:p>
    <w:p w:rsidR="003B3BDA" w:rsidRPr="007B56EB" w:rsidRDefault="00A55D9C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Managing over </w:t>
      </w:r>
      <w:r w:rsidRPr="00A55D9C">
        <w:rPr>
          <w:rFonts w:ascii="Palatino Linotype" w:hAnsi="Palatino Linotype"/>
        </w:rPr>
        <w:t>3000</w:t>
      </w:r>
      <w:r w:rsidRPr="006D31EB">
        <w:rPr>
          <w:rFonts w:ascii="Palatino Linotype" w:hAnsi="Palatino Linotype"/>
        </w:rPr>
        <w:t xml:space="preserve">+ VMware </w:t>
      </w:r>
      <w:r>
        <w:rPr>
          <w:rFonts w:ascii="Palatino Linotype" w:hAnsi="Palatino Linotype"/>
        </w:rPr>
        <w:t xml:space="preserve">and Physical </w:t>
      </w:r>
      <w:r w:rsidRPr="006D31EB">
        <w:rPr>
          <w:rFonts w:ascii="Palatino Linotype" w:hAnsi="Palatino Linotype"/>
        </w:rPr>
        <w:t>servers 2003, 2008 R</w:t>
      </w:r>
      <w:r>
        <w:rPr>
          <w:rFonts w:ascii="Palatino Linotype" w:hAnsi="Palatino Linotype"/>
        </w:rPr>
        <w:t>2 &amp; 2012 with VSphere client 5.5</w:t>
      </w:r>
    </w:p>
    <w:p w:rsidR="00A55D9C" w:rsidRPr="00A55D9C" w:rsidRDefault="00A55D9C" w:rsidP="00A55D9C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 w:line="319" w:lineRule="atLeast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>Troubleshoot backup failures.</w:t>
      </w:r>
    </w:p>
    <w:p w:rsidR="003B3BDA" w:rsidRPr="00A55D9C" w:rsidRDefault="00A55D9C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>Implementation of changes on production servers in a large Web Center environment</w:t>
      </w:r>
    </w:p>
    <w:p w:rsidR="00A55D9C" w:rsidRPr="00A55D9C" w:rsidRDefault="00A55D9C" w:rsidP="00A55D9C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 w:line="319" w:lineRule="atLeast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>Build servers for production and test environments following strict build procedures.</w:t>
      </w:r>
    </w:p>
    <w:p w:rsidR="00A55D9C" w:rsidRPr="00A55D9C" w:rsidRDefault="00A55D9C" w:rsidP="00A55D9C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 w:line="319" w:lineRule="atLeast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>Troubleshoot server hardware issues and work with service providers to facilitate repairs.</w:t>
      </w:r>
    </w:p>
    <w:p w:rsidR="00A55D9C" w:rsidRDefault="00A55D9C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>Planning and Implementation of Patch on production servers using IEM Tool.</w:t>
      </w:r>
    </w:p>
    <w:p w:rsidR="005B1AC7" w:rsidRPr="00A55D9C" w:rsidRDefault="005B1AC7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Troubleshooting for Patch Installation </w:t>
      </w:r>
    </w:p>
    <w:p w:rsidR="00A55D9C" w:rsidRDefault="00A55D9C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>Proactively monitor systems health by physically inspecting environment and utilizing provided tools such as HPOM</w:t>
      </w:r>
    </w:p>
    <w:p w:rsidR="00A55D9C" w:rsidRDefault="00065EF6" w:rsidP="003B3BD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065EF6">
        <w:rPr>
          <w:rFonts w:ascii="Palatino Linotype" w:hAnsi="Palatino Linotype"/>
        </w:rPr>
        <w:t>clustering configuration and Administration for Windows Server 2008</w:t>
      </w:r>
    </w:p>
    <w:p w:rsidR="005327F6" w:rsidRDefault="005327F6" w:rsidP="005327F6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Hardening of Servers using ISEC Remediation.</w:t>
      </w:r>
    </w:p>
    <w:p w:rsidR="00BE75D1" w:rsidRDefault="00BE75D1" w:rsidP="005327F6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File Server management and Data migration </w:t>
      </w:r>
    </w:p>
    <w:p w:rsidR="005B1AC7" w:rsidRPr="005327F6" w:rsidRDefault="005B1AC7" w:rsidP="005327F6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Updating Antivirus In Servers</w:t>
      </w:r>
    </w:p>
    <w:p w:rsidR="00A55D9C" w:rsidRPr="003B3BDA" w:rsidRDefault="00A55D9C" w:rsidP="00A55D9C">
      <w:pPr>
        <w:pStyle w:val="Heading4"/>
        <w:shd w:val="clear" w:color="auto" w:fill="FFFFFF"/>
        <w:spacing w:before="0" w:after="125"/>
        <w:rPr>
          <w:b w:val="0"/>
          <w:bCs w:val="0"/>
          <w:color w:val="004676"/>
          <w:sz w:val="30"/>
          <w:szCs w:val="30"/>
        </w:rPr>
      </w:pPr>
      <w:r>
        <w:rPr>
          <w:b w:val="0"/>
          <w:bCs w:val="0"/>
          <w:color w:val="004676"/>
          <w:sz w:val="30"/>
          <w:szCs w:val="30"/>
        </w:rPr>
        <w:t>Jun 2012-Jun 20</w:t>
      </w:r>
      <w:r w:rsidR="00065EF6">
        <w:rPr>
          <w:b w:val="0"/>
          <w:bCs w:val="0"/>
          <w:color w:val="004676"/>
          <w:sz w:val="30"/>
          <w:szCs w:val="30"/>
        </w:rPr>
        <w:t>15 in Hewlett Packard as System</w:t>
      </w:r>
      <w:r>
        <w:rPr>
          <w:b w:val="0"/>
          <w:bCs w:val="0"/>
          <w:color w:val="004676"/>
          <w:sz w:val="30"/>
          <w:szCs w:val="30"/>
        </w:rPr>
        <w:t xml:space="preserve"> Administrator</w:t>
      </w:r>
    </w:p>
    <w:p w:rsidR="00A55D9C" w:rsidRPr="00A55D9C" w:rsidRDefault="003B3BDA" w:rsidP="00A55D9C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 xml:space="preserve">   </w:t>
      </w:r>
      <w:r w:rsidR="00A55D9C" w:rsidRPr="00A55D9C">
        <w:rPr>
          <w:rFonts w:ascii="Palatino Linotype" w:hAnsi="Palatino Linotype"/>
        </w:rPr>
        <w:t>Project: Andhra Bank Data Centre</w:t>
      </w:r>
    </w:p>
    <w:p w:rsidR="00065EF6" w:rsidRDefault="003B3BDA" w:rsidP="00A55D9C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A55D9C">
        <w:rPr>
          <w:rFonts w:ascii="Palatino Linotype" w:hAnsi="Palatino Linotype"/>
        </w:rPr>
        <w:t xml:space="preserve">   </w:t>
      </w:r>
      <w:r w:rsidR="00065EF6">
        <w:rPr>
          <w:rFonts w:ascii="Palatino Linotype" w:hAnsi="Palatino Linotype"/>
        </w:rPr>
        <w:t>Provided Level 1 Support to Client 24/7</w:t>
      </w:r>
    </w:p>
    <w:p w:rsidR="00065EF6" w:rsidRPr="00C334A5" w:rsidRDefault="00065EF6" w:rsidP="00C334A5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 </w:t>
      </w:r>
      <w:r w:rsidRPr="00065EF6">
        <w:rPr>
          <w:rFonts w:ascii="Palatino Linotype" w:hAnsi="Palatino Linotype"/>
        </w:rPr>
        <w:t>Administration of Windows 2003</w:t>
      </w:r>
      <w:proofErr w:type="gramStart"/>
      <w:r w:rsidRPr="00065EF6">
        <w:rPr>
          <w:rFonts w:ascii="Palatino Linotype" w:hAnsi="Palatino Linotype"/>
        </w:rPr>
        <w:t>,2008</w:t>
      </w:r>
      <w:proofErr w:type="gramEnd"/>
      <w:r w:rsidRPr="00065EF6">
        <w:rPr>
          <w:rFonts w:ascii="Palatino Linotype" w:hAnsi="Palatino Linotype"/>
        </w:rPr>
        <w:t xml:space="preserve"> and 2012 Servers.</w:t>
      </w:r>
    </w:p>
    <w:p w:rsidR="00065EF6" w:rsidRPr="00065EF6" w:rsidRDefault="00065EF6" w:rsidP="00065EF6">
      <w:pPr>
        <w:numPr>
          <w:ilvl w:val="0"/>
          <w:numId w:val="3"/>
        </w:numPr>
        <w:shd w:val="clear" w:color="auto" w:fill="FFFFFF"/>
        <w:suppressAutoHyphens w:val="0"/>
        <w:spacing w:before="100" w:beforeAutospacing="1" w:after="100" w:afterAutospacing="1" w:line="319" w:lineRule="atLeast"/>
        <w:rPr>
          <w:rFonts w:ascii="Palatino Linotype" w:hAnsi="Palatino Linotype"/>
        </w:rPr>
      </w:pPr>
      <w:r w:rsidRPr="00065EF6">
        <w:rPr>
          <w:rFonts w:ascii="Palatino Linotype" w:hAnsi="Palatino Linotype"/>
        </w:rPr>
        <w:t xml:space="preserve">Administer multiple disjoint Active </w:t>
      </w:r>
      <w:r w:rsidRPr="00C334A5">
        <w:rPr>
          <w:rFonts w:ascii="Palatino Linotype" w:hAnsi="Palatino Linotype"/>
        </w:rPr>
        <w:t>Directory Forests, Domains</w:t>
      </w:r>
      <w:r w:rsidRPr="00065EF6">
        <w:rPr>
          <w:rFonts w:ascii="Palatino Linotype" w:hAnsi="Palatino Linotype"/>
        </w:rPr>
        <w:t xml:space="preserve">, DNS and various other Infrastructure services. </w:t>
      </w:r>
      <w:r w:rsidR="00C334A5">
        <w:rPr>
          <w:rFonts w:ascii="Palatino Linotype" w:hAnsi="Palatino Linotype"/>
        </w:rPr>
        <w:t xml:space="preserve"> </w:t>
      </w:r>
      <w:r w:rsidRPr="00065EF6">
        <w:rPr>
          <w:rFonts w:ascii="Palatino Linotype" w:hAnsi="Palatino Linotype"/>
        </w:rPr>
        <w:t xml:space="preserve">Trust relationships setup, </w:t>
      </w:r>
      <w:proofErr w:type="spellStart"/>
      <w:r w:rsidRPr="00065EF6">
        <w:rPr>
          <w:rFonts w:ascii="Palatino Linotype" w:hAnsi="Palatino Linotype"/>
        </w:rPr>
        <w:t>dcpromo</w:t>
      </w:r>
      <w:proofErr w:type="spellEnd"/>
      <w:r w:rsidRPr="00C334A5">
        <w:rPr>
          <w:rFonts w:ascii="Palatino Linotype" w:hAnsi="Palatino Linotype"/>
        </w:rPr>
        <w:t>,</w:t>
      </w:r>
      <w:r w:rsidR="005B1AC7">
        <w:rPr>
          <w:rFonts w:ascii="Palatino Linotype" w:hAnsi="Palatino Linotype"/>
        </w:rPr>
        <w:t xml:space="preserve"> </w:t>
      </w:r>
      <w:r w:rsidRPr="00C334A5">
        <w:rPr>
          <w:rFonts w:ascii="Palatino Linotype" w:hAnsi="Palatino Linotype"/>
        </w:rPr>
        <w:t>Replication</w:t>
      </w:r>
      <w:r w:rsidRPr="00065EF6">
        <w:rPr>
          <w:rFonts w:ascii="Palatino Linotype" w:hAnsi="Palatino Linotype"/>
        </w:rPr>
        <w:t xml:space="preserve"> and decommission of AD.</w:t>
      </w:r>
    </w:p>
    <w:p w:rsidR="00C334A5" w:rsidRDefault="00065EF6" w:rsidP="00A55D9C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C334A5">
        <w:rPr>
          <w:rFonts w:ascii="Palatino Linotype" w:hAnsi="Palatino Linotype"/>
        </w:rPr>
        <w:t> </w:t>
      </w:r>
      <w:r w:rsidR="00C334A5">
        <w:rPr>
          <w:rFonts w:ascii="Palatino Linotype" w:hAnsi="Palatino Linotype"/>
        </w:rPr>
        <w:t>C</w:t>
      </w:r>
      <w:r w:rsidRPr="00C334A5">
        <w:rPr>
          <w:rFonts w:ascii="Palatino Linotype" w:hAnsi="Palatino Linotype"/>
        </w:rPr>
        <w:t>lustering configuration and Administration for Windows Server 2008.</w:t>
      </w:r>
      <w:r w:rsidR="003B3BDA" w:rsidRPr="00A55D9C">
        <w:rPr>
          <w:rFonts w:ascii="Palatino Linotype" w:hAnsi="Palatino Linotype"/>
        </w:rPr>
        <w:t xml:space="preserve">  </w:t>
      </w:r>
    </w:p>
    <w:p w:rsidR="00136180" w:rsidRDefault="00C334A5" w:rsidP="00A55D9C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C334A5">
        <w:rPr>
          <w:rFonts w:ascii="Palatino Linotype" w:hAnsi="Palatino Linotype"/>
        </w:rPr>
        <w:t>Monitor ticketing system for new tickets and work-items. Update existing tickets. Maintain hardware inventory control in ticketing system</w:t>
      </w:r>
      <w:r>
        <w:rPr>
          <w:rFonts w:ascii="Palatino Linotype" w:hAnsi="Palatino Linotype"/>
        </w:rPr>
        <w:t>.</w:t>
      </w:r>
    </w:p>
    <w:p w:rsidR="00136180" w:rsidRDefault="00136180" w:rsidP="00A55D9C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Diagnosis of replication between AD Servers</w:t>
      </w:r>
    </w:p>
    <w:p w:rsidR="00BE75D1" w:rsidRPr="00755B29" w:rsidRDefault="00BE75D1" w:rsidP="00BE75D1">
      <w:pPr>
        <w:widowControl w:val="0"/>
        <w:numPr>
          <w:ilvl w:val="0"/>
          <w:numId w:val="3"/>
        </w:numPr>
        <w:suppressAutoHyphens w:val="0"/>
        <w:autoSpaceDE w:val="0"/>
        <w:autoSpaceDN w:val="0"/>
        <w:adjustRightInd w:val="0"/>
        <w:ind w:right="-900"/>
        <w:jc w:val="both"/>
        <w:rPr>
          <w:rFonts w:ascii="Palatino Linotype" w:hAnsi="Palatino Linotype"/>
        </w:rPr>
      </w:pPr>
      <w:r w:rsidRPr="00755B29">
        <w:rPr>
          <w:rFonts w:ascii="Palatino Linotype" w:hAnsi="Palatino Linotype"/>
        </w:rPr>
        <w:t xml:space="preserve">Providing internet access and Configuring policies in </w:t>
      </w:r>
      <w:r w:rsidRPr="004B767F">
        <w:rPr>
          <w:rFonts w:ascii="Palatino Linotype" w:hAnsi="Palatino Linotype"/>
        </w:rPr>
        <w:t>Websence and ISA 2006</w:t>
      </w:r>
      <w:r w:rsidRPr="00755B29">
        <w:rPr>
          <w:rFonts w:ascii="Palatino Linotype" w:hAnsi="Palatino Linotype"/>
        </w:rPr>
        <w:t>.</w:t>
      </w:r>
    </w:p>
    <w:p w:rsidR="00BE75D1" w:rsidRDefault="00BE75D1" w:rsidP="00A55D9C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AD Migration</w:t>
      </w:r>
    </w:p>
    <w:p w:rsidR="003B3BDA" w:rsidRPr="00A55D9C" w:rsidRDefault="00136180" w:rsidP="00C96859">
      <w:pPr>
        <w:ind w:left="36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 </w:t>
      </w:r>
      <w:r w:rsidR="003B3BDA" w:rsidRPr="00A55D9C">
        <w:rPr>
          <w:rFonts w:ascii="Palatino Linotype" w:hAnsi="Palatino Linotype"/>
        </w:rPr>
        <w:t xml:space="preserve">                                                                        </w:t>
      </w:r>
    </w:p>
    <w:p w:rsidR="003B3BDA" w:rsidRDefault="003B3BDA" w:rsidP="00F67A8C">
      <w:pPr>
        <w:pBdr>
          <w:bottom w:val="single" w:sz="12" w:space="1" w:color="auto"/>
        </w:pBdr>
        <w:jc w:val="center"/>
        <w:rPr>
          <w:rFonts w:ascii="Palatino Linotype" w:hAnsi="Palatino Linotype"/>
          <w:sz w:val="28"/>
          <w:szCs w:val="28"/>
        </w:rPr>
      </w:pPr>
    </w:p>
    <w:p w:rsidR="00300C11" w:rsidRPr="007B56EB" w:rsidRDefault="00300C11" w:rsidP="00F67A8C">
      <w:pPr>
        <w:pBdr>
          <w:bottom w:val="single" w:sz="12" w:space="1" w:color="auto"/>
        </w:pBdr>
        <w:jc w:val="center"/>
        <w:rPr>
          <w:rFonts w:ascii="Palatino Linotype" w:hAnsi="Palatino Linotype"/>
          <w:sz w:val="28"/>
          <w:szCs w:val="28"/>
        </w:rPr>
      </w:pPr>
      <w:r w:rsidRPr="007B56EB">
        <w:rPr>
          <w:rFonts w:ascii="Palatino Linotype" w:hAnsi="Palatino Linotype"/>
          <w:sz w:val="28"/>
          <w:szCs w:val="28"/>
        </w:rPr>
        <w:t>A</w:t>
      </w:r>
      <w:r w:rsidRPr="007B56EB">
        <w:rPr>
          <w:rFonts w:ascii="Palatino Linotype" w:hAnsi="Palatino Linotype"/>
        </w:rPr>
        <w:t>CADEMIC</w:t>
      </w:r>
      <w:r w:rsidRPr="007B56EB">
        <w:rPr>
          <w:rFonts w:ascii="Palatino Linotype" w:hAnsi="Palatino Linotype"/>
          <w:sz w:val="28"/>
          <w:szCs w:val="28"/>
        </w:rPr>
        <w:t xml:space="preserve"> C</w:t>
      </w:r>
      <w:r w:rsidRPr="007B56EB">
        <w:rPr>
          <w:rFonts w:ascii="Palatino Linotype" w:hAnsi="Palatino Linotype"/>
        </w:rPr>
        <w:t>REDENTIALS</w:t>
      </w:r>
    </w:p>
    <w:p w:rsidR="00F92C33" w:rsidRPr="007B56EB" w:rsidRDefault="00F92C33" w:rsidP="00B63A7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102D9E">
        <w:rPr>
          <w:rFonts w:ascii="Palatino Linotype" w:hAnsi="Palatino Linotype"/>
        </w:rPr>
        <w:t>B.</w:t>
      </w:r>
      <w:r w:rsidR="005A61AB">
        <w:rPr>
          <w:rFonts w:ascii="Palatino Linotype" w:hAnsi="Palatino Linotype"/>
        </w:rPr>
        <w:t>E</w:t>
      </w:r>
      <w:r w:rsidR="00B63A7A" w:rsidRPr="00102D9E">
        <w:rPr>
          <w:rFonts w:ascii="Palatino Linotype" w:hAnsi="Palatino Linotype"/>
        </w:rPr>
        <w:t xml:space="preserve">. </w:t>
      </w:r>
      <w:r w:rsidRPr="00102D9E">
        <w:rPr>
          <w:rFonts w:ascii="Palatino Linotype" w:hAnsi="Palatino Linotype"/>
        </w:rPr>
        <w:t>(</w:t>
      </w:r>
      <w:r w:rsidR="005A61AB">
        <w:rPr>
          <w:rFonts w:ascii="Palatino Linotype" w:hAnsi="Palatino Linotype"/>
        </w:rPr>
        <w:t>Electronics &amp; Communication</w:t>
      </w:r>
      <w:r w:rsidR="000A15E9">
        <w:rPr>
          <w:rFonts w:ascii="Palatino Linotype" w:hAnsi="Palatino Linotype"/>
        </w:rPr>
        <w:t xml:space="preserve"> Engineering</w:t>
      </w:r>
      <w:r w:rsidRPr="00102D9E">
        <w:rPr>
          <w:rFonts w:ascii="Palatino Linotype" w:hAnsi="Palatino Linotype"/>
        </w:rPr>
        <w:t xml:space="preserve">) from </w:t>
      </w:r>
      <w:r w:rsidR="005A61AB">
        <w:rPr>
          <w:rFonts w:ascii="Palatino Linotype" w:hAnsi="Palatino Linotype"/>
        </w:rPr>
        <w:t>Patel institute of</w:t>
      </w:r>
      <w:r w:rsidR="000A15E9">
        <w:rPr>
          <w:rFonts w:ascii="Palatino Linotype" w:hAnsi="Palatino Linotype"/>
        </w:rPr>
        <w:t xml:space="preserve"> </w:t>
      </w:r>
      <w:r w:rsidR="000A15E9" w:rsidRPr="00102D9E">
        <w:rPr>
          <w:rFonts w:ascii="Palatino Linotype" w:hAnsi="Palatino Linotype"/>
        </w:rPr>
        <w:t>Technology</w:t>
      </w:r>
      <w:r w:rsidR="00B63A7A" w:rsidRPr="00102D9E">
        <w:rPr>
          <w:rFonts w:ascii="Palatino Linotype" w:hAnsi="Palatino Linotype"/>
        </w:rPr>
        <w:t xml:space="preserve">, </w:t>
      </w:r>
      <w:r w:rsidR="005A61AB">
        <w:rPr>
          <w:rFonts w:ascii="Palatino Linotype" w:hAnsi="Palatino Linotype"/>
        </w:rPr>
        <w:t>Bhopal</w:t>
      </w:r>
      <w:r w:rsidRPr="00102D9E">
        <w:rPr>
          <w:rFonts w:ascii="Palatino Linotype" w:hAnsi="Palatino Linotype"/>
        </w:rPr>
        <w:t xml:space="preserve"> </w:t>
      </w:r>
      <w:r w:rsidR="00B63A7A" w:rsidRPr="00102D9E">
        <w:rPr>
          <w:rFonts w:ascii="Palatino Linotype" w:hAnsi="Palatino Linotype"/>
        </w:rPr>
        <w:t>(</w:t>
      </w:r>
      <w:r w:rsidR="005A61AB">
        <w:rPr>
          <w:rFonts w:ascii="Palatino Linotype" w:hAnsi="Palatino Linotype"/>
        </w:rPr>
        <w:t>R.G.T.</w:t>
      </w:r>
      <w:r w:rsidRPr="00102D9E">
        <w:rPr>
          <w:rFonts w:ascii="Palatino Linotype" w:hAnsi="Palatino Linotype"/>
        </w:rPr>
        <w:t xml:space="preserve"> University</w:t>
      </w:r>
      <w:r w:rsidR="00B63A7A" w:rsidRPr="00102D9E">
        <w:rPr>
          <w:rFonts w:ascii="Palatino Linotype" w:hAnsi="Palatino Linotype"/>
        </w:rPr>
        <w:t>)</w:t>
      </w:r>
      <w:r w:rsidRPr="00102D9E">
        <w:rPr>
          <w:rFonts w:ascii="Palatino Linotype" w:hAnsi="Palatino Linotype"/>
        </w:rPr>
        <w:t xml:space="preserve"> </w:t>
      </w:r>
      <w:r w:rsidR="00B63A7A" w:rsidRPr="00102D9E">
        <w:rPr>
          <w:rFonts w:ascii="Palatino Linotype" w:hAnsi="Palatino Linotype"/>
        </w:rPr>
        <w:t>in</w:t>
      </w:r>
      <w:r w:rsidR="005A61AB">
        <w:rPr>
          <w:rFonts w:ascii="Palatino Linotype" w:hAnsi="Palatino Linotype"/>
        </w:rPr>
        <w:t xml:space="preserve"> 2012</w:t>
      </w:r>
      <w:r w:rsidR="00B63A7A" w:rsidRPr="007B56EB">
        <w:rPr>
          <w:rFonts w:ascii="Palatino Linotype" w:hAnsi="Palatino Linotype"/>
        </w:rPr>
        <w:t xml:space="preserve"> with </w:t>
      </w:r>
      <w:r w:rsidR="00F57184">
        <w:rPr>
          <w:rFonts w:ascii="Palatino Linotype" w:hAnsi="Palatino Linotype"/>
        </w:rPr>
        <w:t>First Division</w:t>
      </w:r>
      <w:r w:rsidR="00B63A7A" w:rsidRPr="007B56EB">
        <w:rPr>
          <w:rFonts w:ascii="Palatino Linotype" w:hAnsi="Palatino Linotype"/>
        </w:rPr>
        <w:t xml:space="preserve">. </w:t>
      </w:r>
    </w:p>
    <w:p w:rsidR="00B63A7A" w:rsidRPr="007B56EB" w:rsidRDefault="00B63A7A" w:rsidP="00B63A7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7B56EB">
        <w:rPr>
          <w:rFonts w:ascii="Palatino Linotype" w:hAnsi="Palatino Linotype"/>
        </w:rPr>
        <w:t>12</w:t>
      </w:r>
      <w:r w:rsidRPr="007B56EB">
        <w:rPr>
          <w:rFonts w:ascii="Palatino Linotype" w:hAnsi="Palatino Linotype"/>
          <w:vertAlign w:val="superscript"/>
        </w:rPr>
        <w:t>th</w:t>
      </w:r>
      <w:r w:rsidRPr="007B56EB">
        <w:rPr>
          <w:rFonts w:ascii="Palatino Linotype" w:hAnsi="Palatino Linotype"/>
        </w:rPr>
        <w:t xml:space="preserve"> from</w:t>
      </w:r>
      <w:r w:rsidR="005A61AB">
        <w:rPr>
          <w:rFonts w:ascii="Palatino Linotype" w:hAnsi="Palatino Linotype"/>
        </w:rPr>
        <w:t xml:space="preserve"> C.K.D.M.H.S School</w:t>
      </w:r>
      <w:r w:rsidRPr="007B56EB">
        <w:rPr>
          <w:rFonts w:ascii="Palatino Linotype" w:hAnsi="Palatino Linotype"/>
        </w:rPr>
        <w:t>,</w:t>
      </w:r>
      <w:r w:rsidR="005A61AB">
        <w:rPr>
          <w:rFonts w:ascii="Palatino Linotype" w:hAnsi="Palatino Linotype"/>
        </w:rPr>
        <w:t xml:space="preserve"> M.P. Board in 2008</w:t>
      </w:r>
      <w:r w:rsidRPr="007B56EB">
        <w:rPr>
          <w:rFonts w:ascii="Palatino Linotype" w:hAnsi="Palatino Linotype"/>
        </w:rPr>
        <w:t xml:space="preserve"> with </w:t>
      </w:r>
      <w:r w:rsidR="00A62801">
        <w:rPr>
          <w:rFonts w:ascii="Palatino Linotype" w:hAnsi="Palatino Linotype"/>
        </w:rPr>
        <w:t>First Division</w:t>
      </w:r>
      <w:r w:rsidRPr="007B56EB">
        <w:rPr>
          <w:rFonts w:ascii="Palatino Linotype" w:hAnsi="Palatino Linotype"/>
        </w:rPr>
        <w:t>.</w:t>
      </w:r>
      <w:r w:rsidR="00F92C33" w:rsidRPr="007B56EB">
        <w:rPr>
          <w:rFonts w:ascii="Palatino Linotype" w:hAnsi="Palatino Linotype"/>
        </w:rPr>
        <w:t xml:space="preserve"> </w:t>
      </w:r>
    </w:p>
    <w:p w:rsidR="00F92C33" w:rsidRPr="007B56EB" w:rsidRDefault="00B63A7A" w:rsidP="00B63A7A">
      <w:pPr>
        <w:numPr>
          <w:ilvl w:val="0"/>
          <w:numId w:val="3"/>
        </w:numPr>
        <w:jc w:val="both"/>
        <w:rPr>
          <w:rFonts w:ascii="Palatino Linotype" w:hAnsi="Palatino Linotype"/>
        </w:rPr>
      </w:pPr>
      <w:r w:rsidRPr="007B56EB">
        <w:rPr>
          <w:rFonts w:ascii="Palatino Linotype" w:hAnsi="Palatino Linotype"/>
        </w:rPr>
        <w:t>10</w:t>
      </w:r>
      <w:r w:rsidRPr="007B56EB">
        <w:rPr>
          <w:rFonts w:ascii="Palatino Linotype" w:hAnsi="Palatino Linotype"/>
          <w:vertAlign w:val="superscript"/>
        </w:rPr>
        <w:t>th</w:t>
      </w:r>
      <w:r w:rsidR="00F92C33" w:rsidRPr="007B56EB">
        <w:rPr>
          <w:rFonts w:ascii="Palatino Linotype" w:hAnsi="Palatino Linotype"/>
        </w:rPr>
        <w:t xml:space="preserve"> from </w:t>
      </w:r>
      <w:r w:rsidR="007930A5">
        <w:rPr>
          <w:rFonts w:ascii="Palatino Linotype" w:hAnsi="Palatino Linotype"/>
        </w:rPr>
        <w:t>Bourbon Hr. Sec.</w:t>
      </w:r>
      <w:r w:rsidR="00BA4E03" w:rsidRPr="007B56EB">
        <w:rPr>
          <w:rFonts w:ascii="Palatino Linotype" w:hAnsi="Palatino Linotype"/>
        </w:rPr>
        <w:t xml:space="preserve"> </w:t>
      </w:r>
      <w:proofErr w:type="gramStart"/>
      <w:r w:rsidR="00F92C33" w:rsidRPr="007B56EB">
        <w:rPr>
          <w:rFonts w:ascii="Palatino Linotype" w:hAnsi="Palatino Linotype"/>
        </w:rPr>
        <w:t>School</w:t>
      </w:r>
      <w:r w:rsidR="007930A5">
        <w:rPr>
          <w:rFonts w:ascii="Palatino Linotype" w:hAnsi="Palatino Linotype"/>
        </w:rPr>
        <w:t xml:space="preserve"> </w:t>
      </w:r>
      <w:r w:rsidR="00F92C33" w:rsidRPr="007B56EB">
        <w:rPr>
          <w:rFonts w:ascii="Palatino Linotype" w:hAnsi="Palatino Linotype"/>
        </w:rPr>
        <w:t>,</w:t>
      </w:r>
      <w:proofErr w:type="gramEnd"/>
      <w:r w:rsidR="00CD511E">
        <w:rPr>
          <w:rFonts w:ascii="Palatino Linotype" w:hAnsi="Palatino Linotype"/>
        </w:rPr>
        <w:t xml:space="preserve"> </w:t>
      </w:r>
      <w:r w:rsidR="007930A5">
        <w:rPr>
          <w:rFonts w:ascii="Palatino Linotype" w:hAnsi="Palatino Linotype"/>
        </w:rPr>
        <w:t>M.P.</w:t>
      </w:r>
      <w:r w:rsidR="00F92C33" w:rsidRPr="007B56EB">
        <w:rPr>
          <w:rFonts w:ascii="Palatino Linotype" w:hAnsi="Palatino Linotype"/>
        </w:rPr>
        <w:t xml:space="preserve"> </w:t>
      </w:r>
      <w:r w:rsidR="007930A5">
        <w:rPr>
          <w:rFonts w:ascii="Palatino Linotype" w:hAnsi="Palatino Linotype"/>
        </w:rPr>
        <w:t>Board</w:t>
      </w:r>
      <w:r w:rsidR="00296645" w:rsidRPr="007B56EB">
        <w:rPr>
          <w:rFonts w:ascii="Palatino Linotype" w:hAnsi="Palatino Linotype"/>
        </w:rPr>
        <w:t xml:space="preserve">, </w:t>
      </w:r>
      <w:r w:rsidR="007930A5">
        <w:rPr>
          <w:rFonts w:ascii="Palatino Linotype" w:hAnsi="Palatino Linotype"/>
        </w:rPr>
        <w:t>Bhopal</w:t>
      </w:r>
      <w:r w:rsidRPr="007B56EB">
        <w:rPr>
          <w:rFonts w:ascii="Palatino Linotype" w:hAnsi="Palatino Linotype"/>
        </w:rPr>
        <w:t xml:space="preserve"> in </w:t>
      </w:r>
      <w:r w:rsidR="007930A5">
        <w:rPr>
          <w:rFonts w:ascii="Palatino Linotype" w:hAnsi="Palatino Linotype"/>
        </w:rPr>
        <w:t>2005</w:t>
      </w:r>
      <w:r w:rsidR="00A62801">
        <w:rPr>
          <w:rFonts w:ascii="Palatino Linotype" w:hAnsi="Palatino Linotype"/>
        </w:rPr>
        <w:t xml:space="preserve"> with First Division</w:t>
      </w:r>
      <w:r w:rsidR="00102D9E" w:rsidRPr="007B56EB">
        <w:rPr>
          <w:rFonts w:ascii="Palatino Linotype" w:hAnsi="Palatino Linotype"/>
        </w:rPr>
        <w:t>.</w:t>
      </w:r>
      <w:r w:rsidR="00BA4E03" w:rsidRPr="007B56EB">
        <w:rPr>
          <w:rFonts w:ascii="Palatino Linotype" w:hAnsi="Palatino Linotype"/>
        </w:rPr>
        <w:t xml:space="preserve">   </w:t>
      </w:r>
    </w:p>
    <w:p w:rsidR="00300C11" w:rsidRPr="007B56EB" w:rsidRDefault="00300C11" w:rsidP="00300C11">
      <w:pPr>
        <w:jc w:val="both"/>
        <w:rPr>
          <w:rFonts w:ascii="Palatino Linotype" w:hAnsi="Palatino Linotype"/>
        </w:rPr>
      </w:pPr>
    </w:p>
    <w:p w:rsidR="0081072C" w:rsidRPr="008C2F3C" w:rsidRDefault="0081072C" w:rsidP="008C2F3C">
      <w:pPr>
        <w:ind w:left="360"/>
        <w:jc w:val="both"/>
        <w:rPr>
          <w:rFonts w:ascii="Palatino Linotype" w:hAnsi="Palatino Linotype"/>
        </w:rPr>
      </w:pPr>
    </w:p>
    <w:p w:rsidR="007C3A46" w:rsidRDefault="007C3A46" w:rsidP="00F67A8C">
      <w:pPr>
        <w:pBdr>
          <w:bottom w:val="single" w:sz="12" w:space="1" w:color="auto"/>
        </w:pBdr>
        <w:jc w:val="center"/>
        <w:rPr>
          <w:rFonts w:ascii="Palatino Linotype" w:hAnsi="Palatino Linotype"/>
          <w:sz w:val="28"/>
          <w:szCs w:val="28"/>
        </w:rPr>
      </w:pPr>
    </w:p>
    <w:p w:rsidR="007C3A46" w:rsidRDefault="007C3A46" w:rsidP="00F67A8C">
      <w:pPr>
        <w:pBdr>
          <w:bottom w:val="single" w:sz="12" w:space="1" w:color="auto"/>
        </w:pBdr>
        <w:jc w:val="center"/>
        <w:rPr>
          <w:rFonts w:ascii="Palatino Linotype" w:hAnsi="Palatino Linotype"/>
          <w:sz w:val="28"/>
          <w:szCs w:val="28"/>
        </w:rPr>
      </w:pPr>
    </w:p>
    <w:p w:rsidR="00300C11" w:rsidRPr="007B56EB" w:rsidRDefault="00300C11" w:rsidP="00F67A8C">
      <w:pPr>
        <w:pBdr>
          <w:bottom w:val="single" w:sz="12" w:space="1" w:color="auto"/>
        </w:pBdr>
        <w:jc w:val="center"/>
        <w:rPr>
          <w:rFonts w:ascii="Palatino Linotype" w:hAnsi="Palatino Linotype"/>
          <w:sz w:val="28"/>
          <w:szCs w:val="28"/>
        </w:rPr>
      </w:pPr>
      <w:r w:rsidRPr="007B56EB">
        <w:rPr>
          <w:rFonts w:ascii="Palatino Linotype" w:hAnsi="Palatino Linotype"/>
          <w:sz w:val="28"/>
          <w:szCs w:val="28"/>
        </w:rPr>
        <w:lastRenderedPageBreak/>
        <w:t>P</w:t>
      </w:r>
      <w:r w:rsidRPr="007B56EB">
        <w:rPr>
          <w:rFonts w:ascii="Palatino Linotype" w:hAnsi="Palatino Linotype"/>
        </w:rPr>
        <w:t>ERSONAL</w:t>
      </w:r>
      <w:r w:rsidRPr="007B56EB">
        <w:rPr>
          <w:rFonts w:ascii="Palatino Linotype" w:hAnsi="Palatino Linotype"/>
          <w:sz w:val="28"/>
          <w:szCs w:val="28"/>
        </w:rPr>
        <w:t xml:space="preserve"> D</w:t>
      </w:r>
      <w:r w:rsidRPr="007B56EB">
        <w:rPr>
          <w:rFonts w:ascii="Palatino Linotype" w:hAnsi="Palatino Linotype"/>
        </w:rPr>
        <w:t>OSSIER</w:t>
      </w:r>
    </w:p>
    <w:p w:rsidR="00300C11" w:rsidRPr="007B56EB" w:rsidRDefault="00300C11" w:rsidP="00300C11">
      <w:pPr>
        <w:rPr>
          <w:rFonts w:ascii="Palatino Linotype" w:hAnsi="Palatino Linotype"/>
        </w:rPr>
      </w:pPr>
      <w:r w:rsidRPr="007B56EB">
        <w:rPr>
          <w:rFonts w:ascii="Palatino Linotype" w:hAnsi="Palatino Linotype"/>
        </w:rPr>
        <w:t>Date of Birth:</w:t>
      </w:r>
      <w:r w:rsidRPr="007B56EB">
        <w:rPr>
          <w:rFonts w:ascii="Palatino Linotype" w:hAnsi="Palatino Linotype"/>
        </w:rPr>
        <w:tab/>
      </w:r>
      <w:r w:rsidRPr="007B56EB">
        <w:rPr>
          <w:rFonts w:ascii="Palatino Linotype" w:hAnsi="Palatino Linotype"/>
        </w:rPr>
        <w:tab/>
      </w:r>
      <w:r w:rsidR="00F92C33" w:rsidRPr="007B56EB">
        <w:rPr>
          <w:rFonts w:ascii="Palatino Linotype" w:hAnsi="Palatino Linotype"/>
        </w:rPr>
        <w:tab/>
      </w:r>
      <w:r w:rsidR="00E40229">
        <w:rPr>
          <w:rFonts w:ascii="Palatino Linotype" w:hAnsi="Palatino Linotype"/>
        </w:rPr>
        <w:t>15</w:t>
      </w:r>
      <w:r w:rsidRPr="007B56EB">
        <w:rPr>
          <w:rFonts w:ascii="Palatino Linotype" w:hAnsi="Palatino Linotype"/>
          <w:vertAlign w:val="superscript"/>
        </w:rPr>
        <w:t>th</w:t>
      </w:r>
      <w:r w:rsidR="00E40229">
        <w:rPr>
          <w:rFonts w:ascii="Palatino Linotype" w:hAnsi="Palatino Linotype"/>
        </w:rPr>
        <w:t xml:space="preserve"> July</w:t>
      </w:r>
      <w:r w:rsidRPr="007B56EB">
        <w:rPr>
          <w:rFonts w:ascii="Palatino Linotype" w:hAnsi="Palatino Linotype"/>
        </w:rPr>
        <w:t xml:space="preserve"> 198</w:t>
      </w:r>
      <w:r w:rsidR="00E40229">
        <w:rPr>
          <w:rFonts w:ascii="Palatino Linotype" w:hAnsi="Palatino Linotype"/>
        </w:rPr>
        <w:t>9</w:t>
      </w:r>
    </w:p>
    <w:p w:rsidR="00F92C33" w:rsidRPr="007B56EB" w:rsidRDefault="00F92C33" w:rsidP="00F92C33">
      <w:pPr>
        <w:tabs>
          <w:tab w:val="left" w:pos="90"/>
          <w:tab w:val="left" w:pos="180"/>
        </w:tabs>
        <w:ind w:left="2160" w:hanging="2160"/>
        <w:jc w:val="both"/>
        <w:rPr>
          <w:rFonts w:ascii="Palatino Linotype" w:hAnsi="Palatino Linotype"/>
        </w:rPr>
      </w:pPr>
      <w:r w:rsidRPr="007B56EB">
        <w:rPr>
          <w:rFonts w:ascii="Palatino Linotype" w:hAnsi="Palatino Linotype"/>
        </w:rPr>
        <w:t xml:space="preserve">Permanent Address: </w:t>
      </w:r>
      <w:r w:rsidRPr="007B56EB">
        <w:rPr>
          <w:rFonts w:ascii="Palatino Linotype" w:hAnsi="Palatino Linotype"/>
        </w:rPr>
        <w:tab/>
      </w:r>
      <w:r w:rsidRPr="007B56EB">
        <w:rPr>
          <w:rFonts w:ascii="Palatino Linotype" w:hAnsi="Palatino Linotype"/>
        </w:rPr>
        <w:tab/>
      </w:r>
      <w:r w:rsidR="00E40229">
        <w:rPr>
          <w:rFonts w:ascii="Palatino Linotype" w:hAnsi="Palatino Linotype"/>
        </w:rPr>
        <w:t>H</w:t>
      </w:r>
      <w:r w:rsidR="00CD511E">
        <w:rPr>
          <w:rFonts w:ascii="Palatino Linotype" w:hAnsi="Palatino Linotype"/>
        </w:rPr>
        <w:t>.</w:t>
      </w:r>
      <w:r w:rsidR="00A62801">
        <w:rPr>
          <w:rFonts w:ascii="Palatino Linotype" w:hAnsi="Palatino Linotype"/>
        </w:rPr>
        <w:t xml:space="preserve"> no. 81</w:t>
      </w:r>
      <w:r w:rsidR="00E40229">
        <w:rPr>
          <w:rFonts w:ascii="Palatino Linotype" w:hAnsi="Palatino Linotype"/>
        </w:rPr>
        <w:t>,</w:t>
      </w:r>
      <w:r w:rsidR="00CD511E">
        <w:rPr>
          <w:rFonts w:ascii="Palatino Linotype" w:hAnsi="Palatino Linotype"/>
        </w:rPr>
        <w:t xml:space="preserve"> </w:t>
      </w:r>
      <w:r w:rsidR="00E40229">
        <w:rPr>
          <w:rFonts w:ascii="Palatino Linotype" w:hAnsi="Palatino Linotype"/>
        </w:rPr>
        <w:t>Street no.5</w:t>
      </w:r>
      <w:r w:rsidR="000A15E9">
        <w:rPr>
          <w:rFonts w:ascii="Palatino Linotype" w:hAnsi="Palatino Linotype"/>
        </w:rPr>
        <w:t>,</w:t>
      </w:r>
      <w:r w:rsidR="00CD511E">
        <w:rPr>
          <w:rFonts w:ascii="Palatino Linotype" w:hAnsi="Palatino Linotype"/>
        </w:rPr>
        <w:t xml:space="preserve"> </w:t>
      </w:r>
      <w:r w:rsidR="00E40229">
        <w:rPr>
          <w:rFonts w:ascii="Palatino Linotype" w:hAnsi="Palatino Linotype"/>
        </w:rPr>
        <w:t>Mukaddas Nagar, Bhopal</w:t>
      </w:r>
      <w:r w:rsidRPr="00102D9E">
        <w:rPr>
          <w:rFonts w:ascii="Palatino Linotype" w:hAnsi="Palatino Linotype"/>
        </w:rPr>
        <w:t>-</w:t>
      </w:r>
      <w:r w:rsidR="00E40229">
        <w:rPr>
          <w:rFonts w:ascii="Palatino Linotype" w:hAnsi="Palatino Linotype"/>
        </w:rPr>
        <w:t>4620023</w:t>
      </w:r>
      <w:r w:rsidR="00432A0F" w:rsidRPr="00102D9E">
        <w:rPr>
          <w:rFonts w:ascii="Palatino Linotype" w:hAnsi="Palatino Linotype"/>
        </w:rPr>
        <w:t>,</w:t>
      </w:r>
      <w:r w:rsidR="00432A0F">
        <w:rPr>
          <w:rFonts w:ascii="Palatino Linotype" w:hAnsi="Palatino Linotype"/>
        </w:rPr>
        <w:t xml:space="preserve"> Madhya</w:t>
      </w:r>
      <w:r w:rsidRPr="007B56EB">
        <w:rPr>
          <w:rFonts w:ascii="Palatino Linotype" w:hAnsi="Palatino Linotype"/>
        </w:rPr>
        <w:t xml:space="preserve"> </w:t>
      </w:r>
      <w:proofErr w:type="spellStart"/>
      <w:r w:rsidRPr="007B56EB">
        <w:rPr>
          <w:rFonts w:ascii="Palatino Linotype" w:hAnsi="Palatino Linotype"/>
        </w:rPr>
        <w:t>Pradesh</w:t>
      </w:r>
      <w:proofErr w:type="gramStart"/>
      <w:r w:rsidR="00A62801">
        <w:rPr>
          <w:rFonts w:ascii="Palatino Linotype" w:hAnsi="Palatino Linotype"/>
        </w:rPr>
        <w:t>,Bhopal</w:t>
      </w:r>
      <w:proofErr w:type="spellEnd"/>
      <w:proofErr w:type="gramEnd"/>
    </w:p>
    <w:p w:rsidR="00300C11" w:rsidRPr="007B56EB" w:rsidRDefault="00F92C33" w:rsidP="000F3D08">
      <w:pPr>
        <w:jc w:val="both"/>
        <w:rPr>
          <w:rFonts w:ascii="Palatino Linotype" w:hAnsi="Palatino Linotype"/>
        </w:rPr>
      </w:pPr>
      <w:r w:rsidRPr="007B56EB">
        <w:rPr>
          <w:rFonts w:ascii="Palatino Linotype" w:hAnsi="Palatino Linotype"/>
        </w:rPr>
        <w:t>Present Address</w:t>
      </w:r>
      <w:r w:rsidR="005A1DA2" w:rsidRPr="007B56EB">
        <w:rPr>
          <w:rFonts w:ascii="Palatino Linotype" w:hAnsi="Palatino Linotype"/>
        </w:rPr>
        <w:t>:</w:t>
      </w:r>
      <w:r w:rsidR="005A1DA2" w:rsidRPr="007B56EB">
        <w:rPr>
          <w:rFonts w:ascii="Palatino Linotype" w:hAnsi="Palatino Linotype"/>
        </w:rPr>
        <w:tab/>
      </w:r>
      <w:r w:rsidRPr="007B56EB">
        <w:rPr>
          <w:rFonts w:ascii="Palatino Linotype" w:hAnsi="Palatino Linotype"/>
        </w:rPr>
        <w:tab/>
      </w:r>
      <w:r w:rsidR="00E40229">
        <w:rPr>
          <w:rFonts w:ascii="Palatino Linotype" w:hAnsi="Palatino Linotype"/>
        </w:rPr>
        <w:t>H</w:t>
      </w:r>
      <w:r w:rsidR="00CD511E">
        <w:rPr>
          <w:rFonts w:ascii="Palatino Linotype" w:hAnsi="Palatino Linotype"/>
        </w:rPr>
        <w:t>.</w:t>
      </w:r>
      <w:r w:rsidR="00E931F4">
        <w:rPr>
          <w:rFonts w:ascii="Palatino Linotype" w:hAnsi="Palatino Linotype"/>
        </w:rPr>
        <w:t xml:space="preserve">no.1-98/33/B/77, Sai </w:t>
      </w:r>
      <w:proofErr w:type="gramStart"/>
      <w:r w:rsidR="00E931F4">
        <w:rPr>
          <w:rFonts w:ascii="Palatino Linotype" w:hAnsi="Palatino Linotype"/>
        </w:rPr>
        <w:t xml:space="preserve">Nagar </w:t>
      </w:r>
      <w:r w:rsidR="00E40229">
        <w:rPr>
          <w:rFonts w:ascii="Palatino Linotype" w:hAnsi="Palatino Linotype"/>
        </w:rPr>
        <w:t>,</w:t>
      </w:r>
      <w:proofErr w:type="gramEnd"/>
      <w:r w:rsidR="00CD511E">
        <w:rPr>
          <w:rFonts w:ascii="Palatino Linotype" w:hAnsi="Palatino Linotype"/>
        </w:rPr>
        <w:t xml:space="preserve"> </w:t>
      </w:r>
      <w:r w:rsidR="00E40229">
        <w:rPr>
          <w:rFonts w:ascii="Palatino Linotype" w:hAnsi="Palatino Linotype"/>
        </w:rPr>
        <w:t>Madhapur-500081,</w:t>
      </w:r>
      <w:r w:rsidR="000F3D08" w:rsidRPr="007B56EB">
        <w:rPr>
          <w:rFonts w:ascii="Palatino Linotype" w:hAnsi="Palatino Linotype"/>
        </w:rPr>
        <w:t xml:space="preserve"> </w:t>
      </w:r>
      <w:r w:rsidR="00E931F4">
        <w:rPr>
          <w:rFonts w:ascii="Palatino Linotype" w:hAnsi="Palatino Linotype"/>
        </w:rPr>
        <w:t>Hyderabad,</w:t>
      </w:r>
      <w:r w:rsidR="00586748">
        <w:rPr>
          <w:rFonts w:ascii="Palatino Linotype" w:hAnsi="Palatino Linotype"/>
        </w:rPr>
        <w:t xml:space="preserve"> </w:t>
      </w:r>
      <w:proofErr w:type="spellStart"/>
      <w:r w:rsidR="00586748">
        <w:rPr>
          <w:rFonts w:ascii="Palatino Linotype" w:hAnsi="Palatino Linotype"/>
        </w:rPr>
        <w:t>Telengana</w:t>
      </w:r>
      <w:proofErr w:type="spellEnd"/>
      <w:r w:rsidR="00E931F4">
        <w:rPr>
          <w:rFonts w:ascii="Palatino Linotype" w:hAnsi="Palatino Linotype"/>
        </w:rPr>
        <w:t xml:space="preserve"> </w:t>
      </w:r>
    </w:p>
    <w:p w:rsidR="000F3D08" w:rsidRPr="000F3D08" w:rsidRDefault="00300C11" w:rsidP="000F3D08">
      <w:pPr>
        <w:jc w:val="both"/>
        <w:rPr>
          <w:rFonts w:ascii="Palatino Linotype" w:hAnsi="Palatino Linotype"/>
        </w:rPr>
      </w:pPr>
      <w:r w:rsidRPr="007B56EB">
        <w:rPr>
          <w:rFonts w:ascii="Palatino Linotype" w:hAnsi="Palatino Linotype"/>
        </w:rPr>
        <w:t>Languages Known:</w:t>
      </w:r>
      <w:r w:rsidRPr="007B56EB">
        <w:rPr>
          <w:rFonts w:ascii="Palatino Linotype" w:hAnsi="Palatino Linotype"/>
        </w:rPr>
        <w:tab/>
      </w:r>
      <w:r w:rsidR="00F92C33" w:rsidRPr="007B56EB">
        <w:rPr>
          <w:rFonts w:ascii="Palatino Linotype" w:hAnsi="Palatino Linotype"/>
        </w:rPr>
        <w:tab/>
      </w:r>
      <w:r w:rsidR="00E40229">
        <w:rPr>
          <w:rFonts w:ascii="Palatino Linotype" w:hAnsi="Palatino Linotype"/>
        </w:rPr>
        <w:t>English and</w:t>
      </w:r>
      <w:r w:rsidR="000A15E9">
        <w:rPr>
          <w:rFonts w:ascii="Palatino Linotype" w:hAnsi="Palatino Linotype"/>
        </w:rPr>
        <w:t xml:space="preserve"> Hindi</w:t>
      </w:r>
    </w:p>
    <w:p w:rsidR="000F3D08" w:rsidRPr="000F3D08" w:rsidRDefault="000F3D08" w:rsidP="000F3D08">
      <w:pPr>
        <w:jc w:val="both"/>
        <w:rPr>
          <w:rFonts w:ascii="Palatino Linotype" w:hAnsi="Palatino Linotype"/>
        </w:rPr>
      </w:pPr>
    </w:p>
    <w:p w:rsidR="000F3D08" w:rsidRPr="000F3D08" w:rsidRDefault="000F3D08" w:rsidP="000F3D08">
      <w:pPr>
        <w:jc w:val="both"/>
        <w:rPr>
          <w:rFonts w:ascii="Palatino Linotype" w:hAnsi="Palatino Linotype"/>
        </w:rPr>
      </w:pPr>
    </w:p>
    <w:p w:rsidR="000F3D08" w:rsidRPr="000F3D08" w:rsidRDefault="000F3D08" w:rsidP="000F3D08">
      <w:pPr>
        <w:jc w:val="both"/>
        <w:rPr>
          <w:rFonts w:ascii="Palatino Linotype" w:hAnsi="Palatino Linotype"/>
        </w:rPr>
      </w:pPr>
    </w:p>
    <w:p w:rsidR="000F3D08" w:rsidRPr="000F3D08" w:rsidRDefault="000F3D08" w:rsidP="000F3D08">
      <w:pPr>
        <w:jc w:val="both"/>
        <w:rPr>
          <w:rFonts w:ascii="Palatino Linotype" w:hAnsi="Palatino Linotype"/>
        </w:rPr>
      </w:pPr>
    </w:p>
    <w:sectPr w:rsidR="000F3D08" w:rsidRPr="000F3D08" w:rsidSect="000F3D08">
      <w:headerReference w:type="default" r:id="rId7"/>
      <w:footerReference w:type="default" r:id="rId8"/>
      <w:footnotePr>
        <w:pos w:val="beneathText"/>
      </w:footnotePr>
      <w:pgSz w:w="11909" w:h="16834" w:code="9"/>
      <w:pgMar w:top="720" w:right="720" w:bottom="720" w:left="720" w:header="288" w:footer="28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1607" w:rsidRDefault="00921607">
      <w:r>
        <w:separator/>
      </w:r>
    </w:p>
  </w:endnote>
  <w:endnote w:type="continuationSeparator" w:id="0">
    <w:p w:rsidR="00921607" w:rsidRDefault="009216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mbus Sans L">
    <w:altName w:val="Arial"/>
    <w:charset w:val="00"/>
    <w:family w:val="swiss"/>
    <w:pitch w:val="variable"/>
    <w:sig w:usb0="00000000" w:usb1="00000000" w:usb2="00000000" w:usb3="00000000" w:csb0="00000000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3BE" w:rsidRDefault="00D443BE">
    <w:pPr>
      <w:pStyle w:val="Footer"/>
      <w:jc w:val="center"/>
      <w:rPr>
        <w:rFonts w:ascii="Arial" w:hAnsi="Arial"/>
        <w:i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1607" w:rsidRDefault="00921607">
      <w:r>
        <w:separator/>
      </w:r>
    </w:p>
  </w:footnote>
  <w:footnote w:type="continuationSeparator" w:id="0">
    <w:p w:rsidR="00921607" w:rsidRDefault="009216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443BE" w:rsidRDefault="00D443BE">
    <w:pPr>
      <w:pStyle w:val="Header"/>
      <w:tabs>
        <w:tab w:val="clear" w:pos="8640"/>
        <w:tab w:val="right" w:pos="9990"/>
      </w:tabs>
      <w:rPr>
        <w:rFonts w:ascii="Verdana" w:hAnsi="Verdana"/>
        <w:b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90AD142"/>
    <w:lvl w:ilvl="0">
      <w:numFmt w:val="decimal"/>
      <w:lvlText w:val="*"/>
      <w:lvlJc w:val="left"/>
    </w:lvl>
  </w:abstractNum>
  <w:abstractNum w:abstractNumId="1">
    <w:nsid w:val="00000001"/>
    <w:multiLevelType w:val="multilevel"/>
    <w:tmpl w:val="00000001"/>
    <w:lvl w:ilvl="0">
      <w:start w:val="1"/>
      <w:numFmt w:val="none"/>
      <w:pStyle w:val="Heading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3">
    <w:nsid w:val="00000003"/>
    <w:multiLevelType w:val="singleLevel"/>
    <w:tmpl w:val="00000003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4">
    <w:nsid w:val="00000004"/>
    <w:multiLevelType w:val="singleLevel"/>
    <w:tmpl w:val="00000004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>
    <w:nsid w:val="00000005"/>
    <w:multiLevelType w:val="singleLevel"/>
    <w:tmpl w:val="00000005"/>
    <w:name w:val="WW8Num2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6">
    <w:nsid w:val="00000006"/>
    <w:multiLevelType w:val="singleLevel"/>
    <w:tmpl w:val="00000006"/>
    <w:name w:val="WW8Num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7">
    <w:nsid w:val="00000007"/>
    <w:multiLevelType w:val="singleLevel"/>
    <w:tmpl w:val="00000007"/>
    <w:name w:val="WW8Num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8">
    <w:nsid w:val="00000008"/>
    <w:multiLevelType w:val="singleLevel"/>
    <w:tmpl w:val="00000008"/>
    <w:name w:val="WW8Num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9">
    <w:nsid w:val="047078E4"/>
    <w:multiLevelType w:val="hybridMultilevel"/>
    <w:tmpl w:val="24E84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04F8449A"/>
    <w:multiLevelType w:val="hybridMultilevel"/>
    <w:tmpl w:val="FC5E4ECC"/>
    <w:lvl w:ilvl="0" w:tplc="7D1AEBBA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ADE2377"/>
    <w:multiLevelType w:val="hybridMultilevel"/>
    <w:tmpl w:val="9882583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D145768"/>
    <w:multiLevelType w:val="multilevel"/>
    <w:tmpl w:val="CFE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4B63608"/>
    <w:multiLevelType w:val="hybridMultilevel"/>
    <w:tmpl w:val="2FB20A34"/>
    <w:lvl w:ilvl="0" w:tplc="C480FF34">
      <w:start w:val="1"/>
      <w:numFmt w:val="bullet"/>
      <w:lvlText w:val=""/>
      <w:lvlJc w:val="left"/>
      <w:pPr>
        <w:ind w:left="1080" w:hanging="360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160C7903"/>
    <w:multiLevelType w:val="multilevel"/>
    <w:tmpl w:val="841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171A22"/>
    <w:multiLevelType w:val="hybridMultilevel"/>
    <w:tmpl w:val="E45C3314"/>
    <w:lvl w:ilvl="0" w:tplc="7D1AEBBA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C480FF34">
      <w:start w:val="1"/>
      <w:numFmt w:val="bullet"/>
      <w:lvlText w:val=""/>
      <w:lvlJc w:val="left"/>
      <w:pPr>
        <w:tabs>
          <w:tab w:val="num" w:pos="1368"/>
        </w:tabs>
        <w:ind w:left="1368" w:hanging="288"/>
      </w:pPr>
      <w:rPr>
        <w:rFonts w:ascii="Wingdings 3" w:hAnsi="Wingdings 3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80A43EE"/>
    <w:multiLevelType w:val="hybridMultilevel"/>
    <w:tmpl w:val="9E1059F0"/>
    <w:lvl w:ilvl="0" w:tplc="7D1AEBBA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D583AA4"/>
    <w:multiLevelType w:val="hybridMultilevel"/>
    <w:tmpl w:val="EEB88EBC"/>
    <w:lvl w:ilvl="0" w:tplc="AF0CF1A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759C427A">
      <w:start w:val="1"/>
      <w:numFmt w:val="bullet"/>
      <w:pStyle w:val="Achievemen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32193722"/>
    <w:multiLevelType w:val="hybridMultilevel"/>
    <w:tmpl w:val="86C828FC"/>
    <w:lvl w:ilvl="0" w:tplc="7D1AEBBA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D26126B"/>
    <w:multiLevelType w:val="multilevel"/>
    <w:tmpl w:val="932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3D25F2"/>
    <w:multiLevelType w:val="multilevel"/>
    <w:tmpl w:val="ED1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737FA6"/>
    <w:multiLevelType w:val="multilevel"/>
    <w:tmpl w:val="C97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AB31D2"/>
    <w:multiLevelType w:val="hybridMultilevel"/>
    <w:tmpl w:val="1A62995E"/>
    <w:lvl w:ilvl="0" w:tplc="7D1AEBBA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6456755D"/>
    <w:multiLevelType w:val="hybridMultilevel"/>
    <w:tmpl w:val="6B28437E"/>
    <w:lvl w:ilvl="0" w:tplc="7D1AEBBA">
      <w:start w:val="1"/>
      <w:numFmt w:val="bullet"/>
      <w:lvlText w:val="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A323F55"/>
    <w:multiLevelType w:val="hybridMultilevel"/>
    <w:tmpl w:val="D5C68D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433D75"/>
    <w:multiLevelType w:val="multilevel"/>
    <w:tmpl w:val="ED48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AE18C7"/>
    <w:multiLevelType w:val="multilevel"/>
    <w:tmpl w:val="A3B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7"/>
  </w:num>
  <w:num w:numId="3">
    <w:abstractNumId w:val="15"/>
  </w:num>
  <w:num w:numId="4">
    <w:abstractNumId w:val="22"/>
  </w:num>
  <w:num w:numId="5">
    <w:abstractNumId w:val="10"/>
  </w:num>
  <w:num w:numId="6">
    <w:abstractNumId w:val="23"/>
  </w:num>
  <w:num w:numId="7">
    <w:abstractNumId w:val="18"/>
  </w:num>
  <w:num w:numId="8">
    <w:abstractNumId w:val="16"/>
  </w:num>
  <w:num w:numId="9">
    <w:abstractNumId w:val="24"/>
  </w:num>
  <w:num w:numId="10">
    <w:abstractNumId w:val="9"/>
  </w:num>
  <w:num w:numId="1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12">
    <w:abstractNumId w:val="11"/>
  </w:num>
  <w:num w:numId="13">
    <w:abstractNumId w:val="13"/>
  </w:num>
  <w:num w:numId="14">
    <w:abstractNumId w:val="20"/>
  </w:num>
  <w:num w:numId="15">
    <w:abstractNumId w:val="25"/>
  </w:num>
  <w:num w:numId="16">
    <w:abstractNumId w:val="26"/>
  </w:num>
  <w:num w:numId="17">
    <w:abstractNumId w:val="12"/>
  </w:num>
  <w:num w:numId="18">
    <w:abstractNumId w:val="14"/>
  </w:num>
  <w:num w:numId="19">
    <w:abstractNumId w:val="21"/>
  </w:num>
  <w:num w:numId="20">
    <w:abstractNumId w:val="19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  <w:footnote w:id="-1"/>
    <w:footnote w:id="0"/>
  </w:footnotePr>
  <w:endnotePr>
    <w:endnote w:id="-1"/>
    <w:endnote w:id="0"/>
  </w:endnotePr>
  <w:compat/>
  <w:rsids>
    <w:rsidRoot w:val="00CA47FC"/>
    <w:rsid w:val="00000D50"/>
    <w:rsid w:val="000013D2"/>
    <w:rsid w:val="00021D26"/>
    <w:rsid w:val="000506F3"/>
    <w:rsid w:val="00065EF6"/>
    <w:rsid w:val="00087C7F"/>
    <w:rsid w:val="00087EAE"/>
    <w:rsid w:val="000906B0"/>
    <w:rsid w:val="00093F6B"/>
    <w:rsid w:val="00095711"/>
    <w:rsid w:val="000A15E9"/>
    <w:rsid w:val="000A206E"/>
    <w:rsid w:val="000B13EF"/>
    <w:rsid w:val="000B2E6D"/>
    <w:rsid w:val="000B5F6E"/>
    <w:rsid w:val="000B737E"/>
    <w:rsid w:val="000C61FB"/>
    <w:rsid w:val="000E055F"/>
    <w:rsid w:val="000E1A23"/>
    <w:rsid w:val="000E1AA5"/>
    <w:rsid w:val="000E3543"/>
    <w:rsid w:val="000E4D1F"/>
    <w:rsid w:val="000F3D08"/>
    <w:rsid w:val="00102D9E"/>
    <w:rsid w:val="00103FBF"/>
    <w:rsid w:val="00114EA2"/>
    <w:rsid w:val="001160B6"/>
    <w:rsid w:val="00116C8B"/>
    <w:rsid w:val="001250FB"/>
    <w:rsid w:val="00136180"/>
    <w:rsid w:val="0013645A"/>
    <w:rsid w:val="00140EF0"/>
    <w:rsid w:val="001430D1"/>
    <w:rsid w:val="00144E3B"/>
    <w:rsid w:val="00147971"/>
    <w:rsid w:val="00151FBA"/>
    <w:rsid w:val="00163EB3"/>
    <w:rsid w:val="0017377A"/>
    <w:rsid w:val="001800D5"/>
    <w:rsid w:val="001A18A7"/>
    <w:rsid w:val="001A3D22"/>
    <w:rsid w:val="001B4170"/>
    <w:rsid w:val="001B7932"/>
    <w:rsid w:val="001B7E33"/>
    <w:rsid w:val="001C147A"/>
    <w:rsid w:val="001D6F48"/>
    <w:rsid w:val="001E1F8D"/>
    <w:rsid w:val="0020054B"/>
    <w:rsid w:val="00200F20"/>
    <w:rsid w:val="002029D2"/>
    <w:rsid w:val="00204DCC"/>
    <w:rsid w:val="002253A6"/>
    <w:rsid w:val="00247138"/>
    <w:rsid w:val="00251F09"/>
    <w:rsid w:val="002538F6"/>
    <w:rsid w:val="002552BB"/>
    <w:rsid w:val="00256531"/>
    <w:rsid w:val="00257465"/>
    <w:rsid w:val="00264217"/>
    <w:rsid w:val="00284EDE"/>
    <w:rsid w:val="002965FD"/>
    <w:rsid w:val="00296645"/>
    <w:rsid w:val="002A0F32"/>
    <w:rsid w:val="002B5319"/>
    <w:rsid w:val="002B7FEE"/>
    <w:rsid w:val="002C71D9"/>
    <w:rsid w:val="002D566D"/>
    <w:rsid w:val="002D737D"/>
    <w:rsid w:val="002E72ED"/>
    <w:rsid w:val="00300C11"/>
    <w:rsid w:val="0031452A"/>
    <w:rsid w:val="00316C9D"/>
    <w:rsid w:val="00320248"/>
    <w:rsid w:val="003262D3"/>
    <w:rsid w:val="0034288D"/>
    <w:rsid w:val="00344580"/>
    <w:rsid w:val="00347246"/>
    <w:rsid w:val="00351209"/>
    <w:rsid w:val="003576E3"/>
    <w:rsid w:val="00362C46"/>
    <w:rsid w:val="00364EBF"/>
    <w:rsid w:val="00381A29"/>
    <w:rsid w:val="00390A8D"/>
    <w:rsid w:val="00396817"/>
    <w:rsid w:val="003B27A5"/>
    <w:rsid w:val="003B37CB"/>
    <w:rsid w:val="003B3BDA"/>
    <w:rsid w:val="003B6AD1"/>
    <w:rsid w:val="003C20BE"/>
    <w:rsid w:val="003C2A2C"/>
    <w:rsid w:val="003C485A"/>
    <w:rsid w:val="003C6B68"/>
    <w:rsid w:val="003D09C5"/>
    <w:rsid w:val="003E2A38"/>
    <w:rsid w:val="003F39C2"/>
    <w:rsid w:val="003F6F23"/>
    <w:rsid w:val="0042422B"/>
    <w:rsid w:val="00427611"/>
    <w:rsid w:val="00432A0F"/>
    <w:rsid w:val="00443C32"/>
    <w:rsid w:val="004663E5"/>
    <w:rsid w:val="00484B19"/>
    <w:rsid w:val="00492148"/>
    <w:rsid w:val="004963F8"/>
    <w:rsid w:val="004A2D57"/>
    <w:rsid w:val="004B274D"/>
    <w:rsid w:val="004B767F"/>
    <w:rsid w:val="004D5009"/>
    <w:rsid w:val="004E14C8"/>
    <w:rsid w:val="004E70E8"/>
    <w:rsid w:val="004F3ECC"/>
    <w:rsid w:val="00512003"/>
    <w:rsid w:val="00514188"/>
    <w:rsid w:val="005327F6"/>
    <w:rsid w:val="00537923"/>
    <w:rsid w:val="00544284"/>
    <w:rsid w:val="00546FBD"/>
    <w:rsid w:val="00550341"/>
    <w:rsid w:val="00554468"/>
    <w:rsid w:val="00566A32"/>
    <w:rsid w:val="00571017"/>
    <w:rsid w:val="005727BE"/>
    <w:rsid w:val="0058188E"/>
    <w:rsid w:val="00583BD9"/>
    <w:rsid w:val="00586748"/>
    <w:rsid w:val="0059012B"/>
    <w:rsid w:val="0059617B"/>
    <w:rsid w:val="005A1DA2"/>
    <w:rsid w:val="005A61AB"/>
    <w:rsid w:val="005B1AC7"/>
    <w:rsid w:val="005B5744"/>
    <w:rsid w:val="005C7716"/>
    <w:rsid w:val="005E238C"/>
    <w:rsid w:val="005F2448"/>
    <w:rsid w:val="005F640A"/>
    <w:rsid w:val="005F756D"/>
    <w:rsid w:val="00600AD3"/>
    <w:rsid w:val="00600E86"/>
    <w:rsid w:val="006104DB"/>
    <w:rsid w:val="0061156E"/>
    <w:rsid w:val="00612603"/>
    <w:rsid w:val="006161C5"/>
    <w:rsid w:val="0062011F"/>
    <w:rsid w:val="00620256"/>
    <w:rsid w:val="0062137A"/>
    <w:rsid w:val="00623387"/>
    <w:rsid w:val="00644AC4"/>
    <w:rsid w:val="00646F3B"/>
    <w:rsid w:val="00651036"/>
    <w:rsid w:val="006554E9"/>
    <w:rsid w:val="00655B45"/>
    <w:rsid w:val="006776D7"/>
    <w:rsid w:val="00683B07"/>
    <w:rsid w:val="00687383"/>
    <w:rsid w:val="006A2A4A"/>
    <w:rsid w:val="006A3BDF"/>
    <w:rsid w:val="006A75CE"/>
    <w:rsid w:val="006B455B"/>
    <w:rsid w:val="006B64BC"/>
    <w:rsid w:val="006D31EB"/>
    <w:rsid w:val="007044EC"/>
    <w:rsid w:val="00725921"/>
    <w:rsid w:val="00725C17"/>
    <w:rsid w:val="00730CE9"/>
    <w:rsid w:val="00745A53"/>
    <w:rsid w:val="00746C6D"/>
    <w:rsid w:val="00751E25"/>
    <w:rsid w:val="00755B29"/>
    <w:rsid w:val="00762319"/>
    <w:rsid w:val="007669B1"/>
    <w:rsid w:val="007709BF"/>
    <w:rsid w:val="0077665E"/>
    <w:rsid w:val="00782176"/>
    <w:rsid w:val="007930A5"/>
    <w:rsid w:val="00796BCF"/>
    <w:rsid w:val="007A2FF8"/>
    <w:rsid w:val="007B56EB"/>
    <w:rsid w:val="007C24D3"/>
    <w:rsid w:val="007C3A46"/>
    <w:rsid w:val="007E00FE"/>
    <w:rsid w:val="007F481C"/>
    <w:rsid w:val="007F5A34"/>
    <w:rsid w:val="00807C74"/>
    <w:rsid w:val="00807EC0"/>
    <w:rsid w:val="0081072C"/>
    <w:rsid w:val="0081207E"/>
    <w:rsid w:val="008128C2"/>
    <w:rsid w:val="00816D14"/>
    <w:rsid w:val="00821F08"/>
    <w:rsid w:val="00833273"/>
    <w:rsid w:val="00836874"/>
    <w:rsid w:val="00856D98"/>
    <w:rsid w:val="0085744F"/>
    <w:rsid w:val="00863C4E"/>
    <w:rsid w:val="00873D64"/>
    <w:rsid w:val="008774DA"/>
    <w:rsid w:val="00880384"/>
    <w:rsid w:val="008818EA"/>
    <w:rsid w:val="008901CC"/>
    <w:rsid w:val="0089571F"/>
    <w:rsid w:val="00896009"/>
    <w:rsid w:val="008B0751"/>
    <w:rsid w:val="008B0C5E"/>
    <w:rsid w:val="008B5734"/>
    <w:rsid w:val="008B6B44"/>
    <w:rsid w:val="008C2F3C"/>
    <w:rsid w:val="008E3F18"/>
    <w:rsid w:val="008F29CD"/>
    <w:rsid w:val="008F3840"/>
    <w:rsid w:val="0090391A"/>
    <w:rsid w:val="009119DC"/>
    <w:rsid w:val="00921607"/>
    <w:rsid w:val="00945D04"/>
    <w:rsid w:val="009625A3"/>
    <w:rsid w:val="0096791B"/>
    <w:rsid w:val="00972D9D"/>
    <w:rsid w:val="00973F54"/>
    <w:rsid w:val="00980D4C"/>
    <w:rsid w:val="00981BD6"/>
    <w:rsid w:val="00984AC5"/>
    <w:rsid w:val="009A0561"/>
    <w:rsid w:val="009B01A9"/>
    <w:rsid w:val="009B6D9E"/>
    <w:rsid w:val="009B7286"/>
    <w:rsid w:val="009D343B"/>
    <w:rsid w:val="009D46B4"/>
    <w:rsid w:val="009D48CA"/>
    <w:rsid w:val="009D723B"/>
    <w:rsid w:val="009E19C9"/>
    <w:rsid w:val="009F18AA"/>
    <w:rsid w:val="00A078A6"/>
    <w:rsid w:val="00A129CF"/>
    <w:rsid w:val="00A13C5B"/>
    <w:rsid w:val="00A20BEB"/>
    <w:rsid w:val="00A302C8"/>
    <w:rsid w:val="00A337E8"/>
    <w:rsid w:val="00A51CD5"/>
    <w:rsid w:val="00A55D9C"/>
    <w:rsid w:val="00A62801"/>
    <w:rsid w:val="00A70D70"/>
    <w:rsid w:val="00A75FFB"/>
    <w:rsid w:val="00A82FF8"/>
    <w:rsid w:val="00A866BD"/>
    <w:rsid w:val="00A87DBC"/>
    <w:rsid w:val="00AA150D"/>
    <w:rsid w:val="00AC066C"/>
    <w:rsid w:val="00AD0C16"/>
    <w:rsid w:val="00AE7EB2"/>
    <w:rsid w:val="00AF1F61"/>
    <w:rsid w:val="00AF45B2"/>
    <w:rsid w:val="00AF51B9"/>
    <w:rsid w:val="00B11E59"/>
    <w:rsid w:val="00B17128"/>
    <w:rsid w:val="00B178DF"/>
    <w:rsid w:val="00B26F13"/>
    <w:rsid w:val="00B3170E"/>
    <w:rsid w:val="00B50696"/>
    <w:rsid w:val="00B60150"/>
    <w:rsid w:val="00B63A7A"/>
    <w:rsid w:val="00B64634"/>
    <w:rsid w:val="00B66220"/>
    <w:rsid w:val="00B70667"/>
    <w:rsid w:val="00B81898"/>
    <w:rsid w:val="00B8195E"/>
    <w:rsid w:val="00B95309"/>
    <w:rsid w:val="00BA0260"/>
    <w:rsid w:val="00BA4180"/>
    <w:rsid w:val="00BA4E03"/>
    <w:rsid w:val="00BB34EF"/>
    <w:rsid w:val="00BB4A94"/>
    <w:rsid w:val="00BD6B8A"/>
    <w:rsid w:val="00BE5F97"/>
    <w:rsid w:val="00BE75D1"/>
    <w:rsid w:val="00BF0BE1"/>
    <w:rsid w:val="00BF47A8"/>
    <w:rsid w:val="00BF56AF"/>
    <w:rsid w:val="00BF60DA"/>
    <w:rsid w:val="00C0230C"/>
    <w:rsid w:val="00C10A17"/>
    <w:rsid w:val="00C21873"/>
    <w:rsid w:val="00C233CF"/>
    <w:rsid w:val="00C31CAC"/>
    <w:rsid w:val="00C334A5"/>
    <w:rsid w:val="00C54CE5"/>
    <w:rsid w:val="00C63EB7"/>
    <w:rsid w:val="00C7003F"/>
    <w:rsid w:val="00C708DD"/>
    <w:rsid w:val="00C70FA0"/>
    <w:rsid w:val="00C84D6E"/>
    <w:rsid w:val="00C96859"/>
    <w:rsid w:val="00C968B9"/>
    <w:rsid w:val="00CA20C3"/>
    <w:rsid w:val="00CA47FC"/>
    <w:rsid w:val="00CA6355"/>
    <w:rsid w:val="00CB1CFE"/>
    <w:rsid w:val="00CC1AE9"/>
    <w:rsid w:val="00CD1DB2"/>
    <w:rsid w:val="00CD2FF2"/>
    <w:rsid w:val="00CD3886"/>
    <w:rsid w:val="00CD511E"/>
    <w:rsid w:val="00CD7064"/>
    <w:rsid w:val="00CE256C"/>
    <w:rsid w:val="00D00AD5"/>
    <w:rsid w:val="00D1066B"/>
    <w:rsid w:val="00D11A0A"/>
    <w:rsid w:val="00D123F5"/>
    <w:rsid w:val="00D26220"/>
    <w:rsid w:val="00D362EE"/>
    <w:rsid w:val="00D443BE"/>
    <w:rsid w:val="00D506BB"/>
    <w:rsid w:val="00D50B62"/>
    <w:rsid w:val="00D54FA2"/>
    <w:rsid w:val="00D55CE1"/>
    <w:rsid w:val="00D673C6"/>
    <w:rsid w:val="00D73A16"/>
    <w:rsid w:val="00D902BD"/>
    <w:rsid w:val="00D90B02"/>
    <w:rsid w:val="00D96509"/>
    <w:rsid w:val="00DC0A7E"/>
    <w:rsid w:val="00DD2AB8"/>
    <w:rsid w:val="00DE60D0"/>
    <w:rsid w:val="00DE6800"/>
    <w:rsid w:val="00DE6846"/>
    <w:rsid w:val="00E00298"/>
    <w:rsid w:val="00E05228"/>
    <w:rsid w:val="00E053CE"/>
    <w:rsid w:val="00E05451"/>
    <w:rsid w:val="00E2689A"/>
    <w:rsid w:val="00E40229"/>
    <w:rsid w:val="00E57555"/>
    <w:rsid w:val="00E60537"/>
    <w:rsid w:val="00E75D2C"/>
    <w:rsid w:val="00E8116D"/>
    <w:rsid w:val="00E8399D"/>
    <w:rsid w:val="00E83D30"/>
    <w:rsid w:val="00E85466"/>
    <w:rsid w:val="00E931F4"/>
    <w:rsid w:val="00E963EC"/>
    <w:rsid w:val="00E97CD8"/>
    <w:rsid w:val="00EA1576"/>
    <w:rsid w:val="00EA4DC2"/>
    <w:rsid w:val="00EB0013"/>
    <w:rsid w:val="00EB7E1E"/>
    <w:rsid w:val="00EC10D1"/>
    <w:rsid w:val="00EE68D1"/>
    <w:rsid w:val="00EF12B9"/>
    <w:rsid w:val="00F05025"/>
    <w:rsid w:val="00F276F1"/>
    <w:rsid w:val="00F27FCF"/>
    <w:rsid w:val="00F315EB"/>
    <w:rsid w:val="00F348C5"/>
    <w:rsid w:val="00F37A26"/>
    <w:rsid w:val="00F50684"/>
    <w:rsid w:val="00F57184"/>
    <w:rsid w:val="00F67A8C"/>
    <w:rsid w:val="00F83A73"/>
    <w:rsid w:val="00F91D97"/>
    <w:rsid w:val="00F92C33"/>
    <w:rsid w:val="00F967E5"/>
    <w:rsid w:val="00FA79D6"/>
    <w:rsid w:val="00FA7E10"/>
    <w:rsid w:val="00FB43F9"/>
    <w:rsid w:val="00FC32A3"/>
    <w:rsid w:val="00FE33AB"/>
    <w:rsid w:val="00FE403A"/>
    <w:rsid w:val="00FF7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4]" strokecolor="none [1]" shadowcolor="none [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71F"/>
    <w:pPr>
      <w:suppressAutoHyphens/>
    </w:pPr>
    <w:rPr>
      <w:rFonts w:cs="Calibri"/>
      <w:lang w:eastAsia="ar-SA"/>
    </w:rPr>
  </w:style>
  <w:style w:type="paragraph" w:styleId="Heading1">
    <w:name w:val="heading 1"/>
    <w:basedOn w:val="Normal"/>
    <w:next w:val="Normal"/>
    <w:qFormat/>
    <w:rsid w:val="0089571F"/>
    <w:pPr>
      <w:keepNext/>
      <w:numPr>
        <w:numId w:val="1"/>
      </w:numPr>
      <w:jc w:val="right"/>
      <w:outlineLvl w:val="0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3BD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qFormat/>
    <w:rsid w:val="0089571F"/>
    <w:pPr>
      <w:keepNext/>
      <w:numPr>
        <w:ilvl w:val="4"/>
        <w:numId w:val="1"/>
      </w:numPr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89571F"/>
    <w:rPr>
      <w:rFonts w:ascii="Symbol" w:hAnsi="Symbol" w:cs="Symbol"/>
      <w:sz w:val="20"/>
      <w:szCs w:val="20"/>
    </w:rPr>
  </w:style>
  <w:style w:type="character" w:customStyle="1" w:styleId="WW8Num1z1">
    <w:name w:val="WW8Num1z1"/>
    <w:rsid w:val="0089571F"/>
    <w:rPr>
      <w:rFonts w:ascii="Courier New" w:hAnsi="Courier New" w:cs="Courier New"/>
    </w:rPr>
  </w:style>
  <w:style w:type="character" w:customStyle="1" w:styleId="WW8Num1z2">
    <w:name w:val="WW8Num1z2"/>
    <w:rsid w:val="0089571F"/>
    <w:rPr>
      <w:rFonts w:ascii="Wingdings" w:hAnsi="Wingdings" w:cs="Wingdings"/>
    </w:rPr>
  </w:style>
  <w:style w:type="character" w:customStyle="1" w:styleId="WW8Num1z3">
    <w:name w:val="WW8Num1z3"/>
    <w:rsid w:val="0089571F"/>
    <w:rPr>
      <w:rFonts w:ascii="Symbol" w:hAnsi="Symbol" w:cs="Symbol"/>
    </w:rPr>
  </w:style>
  <w:style w:type="character" w:customStyle="1" w:styleId="WW8Num2z0">
    <w:name w:val="WW8Num2z0"/>
    <w:rsid w:val="0089571F"/>
    <w:rPr>
      <w:rFonts w:ascii="Symbol" w:hAnsi="Symbol"/>
    </w:rPr>
  </w:style>
  <w:style w:type="character" w:customStyle="1" w:styleId="WW8Num2z1">
    <w:name w:val="WW8Num2z1"/>
    <w:rsid w:val="0089571F"/>
    <w:rPr>
      <w:rFonts w:ascii="Courier New" w:hAnsi="Courier New" w:cs="Courier New"/>
    </w:rPr>
  </w:style>
  <w:style w:type="character" w:customStyle="1" w:styleId="WW8Num2z2">
    <w:name w:val="WW8Num2z2"/>
    <w:rsid w:val="0089571F"/>
    <w:rPr>
      <w:rFonts w:ascii="Wingdings" w:hAnsi="Wingdings"/>
    </w:rPr>
  </w:style>
  <w:style w:type="character" w:customStyle="1" w:styleId="WW8Num3z0">
    <w:name w:val="WW8Num3z0"/>
    <w:rsid w:val="0089571F"/>
    <w:rPr>
      <w:rFonts w:ascii="Symbol" w:hAnsi="Symbol"/>
    </w:rPr>
  </w:style>
  <w:style w:type="character" w:customStyle="1" w:styleId="WW8Num3z1">
    <w:name w:val="WW8Num3z1"/>
    <w:rsid w:val="0089571F"/>
    <w:rPr>
      <w:rFonts w:ascii="Courier New" w:hAnsi="Courier New" w:cs="Courier New"/>
    </w:rPr>
  </w:style>
  <w:style w:type="character" w:customStyle="1" w:styleId="WW8Num3z2">
    <w:name w:val="WW8Num3z2"/>
    <w:rsid w:val="0089571F"/>
    <w:rPr>
      <w:rFonts w:ascii="Wingdings" w:hAnsi="Wingdings"/>
    </w:rPr>
  </w:style>
  <w:style w:type="character" w:customStyle="1" w:styleId="WW8Num4z0">
    <w:name w:val="WW8Num4z0"/>
    <w:rsid w:val="0089571F"/>
    <w:rPr>
      <w:rFonts w:ascii="Wingdings" w:hAnsi="Wingdings"/>
    </w:rPr>
  </w:style>
  <w:style w:type="character" w:customStyle="1" w:styleId="WW8Num4z1">
    <w:name w:val="WW8Num4z1"/>
    <w:rsid w:val="0089571F"/>
    <w:rPr>
      <w:rFonts w:ascii="Courier New" w:hAnsi="Courier New" w:cs="Courier New"/>
    </w:rPr>
  </w:style>
  <w:style w:type="character" w:customStyle="1" w:styleId="WW8Num4z3">
    <w:name w:val="WW8Num4z3"/>
    <w:rsid w:val="0089571F"/>
    <w:rPr>
      <w:rFonts w:ascii="Symbol" w:hAnsi="Symbol"/>
    </w:rPr>
  </w:style>
  <w:style w:type="character" w:customStyle="1" w:styleId="WW8Num5z0">
    <w:name w:val="WW8Num5z0"/>
    <w:rsid w:val="0089571F"/>
    <w:rPr>
      <w:rFonts w:ascii="Symbol" w:hAnsi="Symbol" w:cs="Symbol"/>
      <w:sz w:val="20"/>
      <w:szCs w:val="20"/>
    </w:rPr>
  </w:style>
  <w:style w:type="character" w:customStyle="1" w:styleId="WW8Num5z1">
    <w:name w:val="WW8Num5z1"/>
    <w:rsid w:val="0089571F"/>
    <w:rPr>
      <w:rFonts w:ascii="Courier New" w:hAnsi="Courier New" w:cs="Courier New"/>
    </w:rPr>
  </w:style>
  <w:style w:type="character" w:customStyle="1" w:styleId="WW8Num5z2">
    <w:name w:val="WW8Num5z2"/>
    <w:rsid w:val="0089571F"/>
    <w:rPr>
      <w:rFonts w:ascii="Wingdings" w:hAnsi="Wingdings" w:cs="Wingdings"/>
    </w:rPr>
  </w:style>
  <w:style w:type="character" w:customStyle="1" w:styleId="WW8Num5z3">
    <w:name w:val="WW8Num5z3"/>
    <w:rsid w:val="0089571F"/>
    <w:rPr>
      <w:rFonts w:ascii="Symbol" w:hAnsi="Symbol" w:cs="Symbol"/>
    </w:rPr>
  </w:style>
  <w:style w:type="character" w:customStyle="1" w:styleId="WW8Num6z0">
    <w:name w:val="WW8Num6z0"/>
    <w:rsid w:val="0089571F"/>
    <w:rPr>
      <w:rFonts w:ascii="Symbol" w:hAnsi="Symbol"/>
    </w:rPr>
  </w:style>
  <w:style w:type="character" w:customStyle="1" w:styleId="WW8Num6z1">
    <w:name w:val="WW8Num6z1"/>
    <w:rsid w:val="0089571F"/>
    <w:rPr>
      <w:rFonts w:ascii="Courier New" w:hAnsi="Courier New" w:cs="Courier New"/>
    </w:rPr>
  </w:style>
  <w:style w:type="character" w:customStyle="1" w:styleId="WW8Num6z2">
    <w:name w:val="WW8Num6z2"/>
    <w:rsid w:val="0089571F"/>
    <w:rPr>
      <w:rFonts w:ascii="Wingdings" w:hAnsi="Wingdings"/>
    </w:rPr>
  </w:style>
  <w:style w:type="character" w:customStyle="1" w:styleId="WW8Num7z0">
    <w:name w:val="WW8Num7z0"/>
    <w:rsid w:val="0089571F"/>
    <w:rPr>
      <w:rFonts w:ascii="Symbol" w:hAnsi="Symbol"/>
    </w:rPr>
  </w:style>
  <w:style w:type="character" w:customStyle="1" w:styleId="WW8Num7z1">
    <w:name w:val="WW8Num7z1"/>
    <w:rsid w:val="0089571F"/>
    <w:rPr>
      <w:rFonts w:ascii="Courier New" w:hAnsi="Courier New" w:cs="Courier New"/>
    </w:rPr>
  </w:style>
  <w:style w:type="character" w:customStyle="1" w:styleId="WW8Num7z2">
    <w:name w:val="WW8Num7z2"/>
    <w:rsid w:val="0089571F"/>
    <w:rPr>
      <w:rFonts w:ascii="Wingdings" w:hAnsi="Wingdings"/>
    </w:rPr>
  </w:style>
  <w:style w:type="character" w:customStyle="1" w:styleId="WW8Num8z0">
    <w:name w:val="WW8Num8z0"/>
    <w:rsid w:val="0089571F"/>
    <w:rPr>
      <w:rFonts w:ascii="Symbol" w:hAnsi="Symbol" w:cs="Symbol"/>
      <w:sz w:val="20"/>
      <w:szCs w:val="20"/>
    </w:rPr>
  </w:style>
  <w:style w:type="character" w:customStyle="1" w:styleId="WW8Num8z1">
    <w:name w:val="WW8Num8z1"/>
    <w:rsid w:val="0089571F"/>
    <w:rPr>
      <w:rFonts w:ascii="Courier New" w:hAnsi="Courier New" w:cs="Courier New"/>
    </w:rPr>
  </w:style>
  <w:style w:type="character" w:customStyle="1" w:styleId="WW8Num8z2">
    <w:name w:val="WW8Num8z2"/>
    <w:rsid w:val="0089571F"/>
    <w:rPr>
      <w:rFonts w:ascii="Wingdings" w:hAnsi="Wingdings" w:cs="Wingdings"/>
    </w:rPr>
  </w:style>
  <w:style w:type="character" w:customStyle="1" w:styleId="WW8Num8z3">
    <w:name w:val="WW8Num8z3"/>
    <w:rsid w:val="0089571F"/>
    <w:rPr>
      <w:rFonts w:ascii="Symbol" w:hAnsi="Symbol" w:cs="Symbol"/>
    </w:rPr>
  </w:style>
  <w:style w:type="character" w:customStyle="1" w:styleId="WW8Num9z0">
    <w:name w:val="WW8Num9z0"/>
    <w:rsid w:val="0089571F"/>
    <w:rPr>
      <w:rFonts w:ascii="Symbol" w:hAnsi="Symbol" w:cs="Symbol"/>
      <w:sz w:val="20"/>
      <w:szCs w:val="20"/>
    </w:rPr>
  </w:style>
  <w:style w:type="character" w:customStyle="1" w:styleId="WW8Num9z1">
    <w:name w:val="WW8Num9z1"/>
    <w:rsid w:val="0089571F"/>
    <w:rPr>
      <w:rFonts w:ascii="Courier New" w:hAnsi="Courier New" w:cs="Courier New"/>
    </w:rPr>
  </w:style>
  <w:style w:type="character" w:customStyle="1" w:styleId="WW8Num9z2">
    <w:name w:val="WW8Num9z2"/>
    <w:rsid w:val="0089571F"/>
    <w:rPr>
      <w:rFonts w:ascii="Wingdings" w:hAnsi="Wingdings" w:cs="Wingdings"/>
    </w:rPr>
  </w:style>
  <w:style w:type="character" w:customStyle="1" w:styleId="WW8Num9z3">
    <w:name w:val="WW8Num9z3"/>
    <w:rsid w:val="0089571F"/>
    <w:rPr>
      <w:rFonts w:ascii="Symbol" w:hAnsi="Symbol" w:cs="Symbol"/>
    </w:rPr>
  </w:style>
  <w:style w:type="character" w:customStyle="1" w:styleId="WW8Num10z0">
    <w:name w:val="WW8Num10z0"/>
    <w:rsid w:val="0089571F"/>
    <w:rPr>
      <w:rFonts w:ascii="Wingdings" w:hAnsi="Wingdings"/>
    </w:rPr>
  </w:style>
  <w:style w:type="character" w:customStyle="1" w:styleId="WW8Num10z1">
    <w:name w:val="WW8Num10z1"/>
    <w:rsid w:val="0089571F"/>
    <w:rPr>
      <w:rFonts w:ascii="Courier New" w:hAnsi="Courier New" w:cs="Courier New"/>
    </w:rPr>
  </w:style>
  <w:style w:type="character" w:customStyle="1" w:styleId="WW8Num10z3">
    <w:name w:val="WW8Num10z3"/>
    <w:rsid w:val="0089571F"/>
    <w:rPr>
      <w:rFonts w:ascii="Symbol" w:hAnsi="Symbol"/>
    </w:rPr>
  </w:style>
  <w:style w:type="character" w:customStyle="1" w:styleId="WW8Num11z0">
    <w:name w:val="WW8Num11z0"/>
    <w:rsid w:val="0089571F"/>
    <w:rPr>
      <w:rFonts w:ascii="Wingdings" w:hAnsi="Wingdings"/>
    </w:rPr>
  </w:style>
  <w:style w:type="character" w:customStyle="1" w:styleId="WW8Num11z1">
    <w:name w:val="WW8Num11z1"/>
    <w:rsid w:val="0089571F"/>
    <w:rPr>
      <w:rFonts w:ascii="Courier New" w:hAnsi="Courier New" w:cs="Courier New"/>
    </w:rPr>
  </w:style>
  <w:style w:type="character" w:customStyle="1" w:styleId="WW8Num11z3">
    <w:name w:val="WW8Num11z3"/>
    <w:rsid w:val="0089571F"/>
    <w:rPr>
      <w:rFonts w:ascii="Symbol" w:hAnsi="Symbol"/>
    </w:rPr>
  </w:style>
  <w:style w:type="character" w:customStyle="1" w:styleId="WW8Num12z0">
    <w:name w:val="WW8Num12z0"/>
    <w:rsid w:val="0089571F"/>
    <w:rPr>
      <w:rFonts w:ascii="Symbol" w:hAnsi="Symbol"/>
    </w:rPr>
  </w:style>
  <w:style w:type="character" w:customStyle="1" w:styleId="WW8Num12z1">
    <w:name w:val="WW8Num12z1"/>
    <w:rsid w:val="0089571F"/>
    <w:rPr>
      <w:rFonts w:ascii="Courier New" w:hAnsi="Courier New"/>
    </w:rPr>
  </w:style>
  <w:style w:type="character" w:customStyle="1" w:styleId="WW8Num12z2">
    <w:name w:val="WW8Num12z2"/>
    <w:rsid w:val="0089571F"/>
    <w:rPr>
      <w:rFonts w:ascii="Wingdings" w:hAnsi="Wingdings"/>
    </w:rPr>
  </w:style>
  <w:style w:type="character" w:customStyle="1" w:styleId="WW8Num13z0">
    <w:name w:val="WW8Num13z0"/>
    <w:rsid w:val="0089571F"/>
    <w:rPr>
      <w:rFonts w:ascii="Symbol" w:hAnsi="Symbol"/>
    </w:rPr>
  </w:style>
  <w:style w:type="character" w:customStyle="1" w:styleId="WW8Num13z1">
    <w:name w:val="WW8Num13z1"/>
    <w:rsid w:val="0089571F"/>
    <w:rPr>
      <w:rFonts w:ascii="Courier New" w:hAnsi="Courier New" w:cs="Courier New"/>
    </w:rPr>
  </w:style>
  <w:style w:type="character" w:customStyle="1" w:styleId="WW8Num13z2">
    <w:name w:val="WW8Num13z2"/>
    <w:rsid w:val="0089571F"/>
    <w:rPr>
      <w:rFonts w:ascii="Wingdings" w:hAnsi="Wingdings"/>
    </w:rPr>
  </w:style>
  <w:style w:type="character" w:customStyle="1" w:styleId="WW8Num14z0">
    <w:name w:val="WW8Num14z0"/>
    <w:rsid w:val="0089571F"/>
    <w:rPr>
      <w:rFonts w:ascii="Symbol" w:hAnsi="Symbol"/>
    </w:rPr>
  </w:style>
  <w:style w:type="character" w:customStyle="1" w:styleId="WW8Num14z1">
    <w:name w:val="WW8Num14z1"/>
    <w:rsid w:val="0089571F"/>
    <w:rPr>
      <w:rFonts w:ascii="Courier New" w:hAnsi="Courier New" w:cs="Courier New"/>
    </w:rPr>
  </w:style>
  <w:style w:type="character" w:customStyle="1" w:styleId="WW8Num14z2">
    <w:name w:val="WW8Num14z2"/>
    <w:rsid w:val="0089571F"/>
    <w:rPr>
      <w:rFonts w:ascii="Wingdings" w:hAnsi="Wingdings"/>
    </w:rPr>
  </w:style>
  <w:style w:type="character" w:customStyle="1" w:styleId="WW8Num15z0">
    <w:name w:val="WW8Num15z0"/>
    <w:rsid w:val="0089571F"/>
    <w:rPr>
      <w:rFonts w:ascii="Symbol" w:hAnsi="Symbol"/>
    </w:rPr>
  </w:style>
  <w:style w:type="character" w:customStyle="1" w:styleId="WW8Num15z1">
    <w:name w:val="WW8Num15z1"/>
    <w:rsid w:val="0089571F"/>
    <w:rPr>
      <w:rFonts w:ascii="Courier New" w:hAnsi="Courier New" w:cs="Courier New"/>
    </w:rPr>
  </w:style>
  <w:style w:type="character" w:customStyle="1" w:styleId="WW8Num15z2">
    <w:name w:val="WW8Num15z2"/>
    <w:rsid w:val="0089571F"/>
    <w:rPr>
      <w:rFonts w:ascii="Wingdings" w:hAnsi="Wingdings"/>
    </w:rPr>
  </w:style>
  <w:style w:type="character" w:customStyle="1" w:styleId="WW8Num16z0">
    <w:name w:val="WW8Num16z0"/>
    <w:rsid w:val="0089571F"/>
    <w:rPr>
      <w:rFonts w:ascii="Wingdings" w:hAnsi="Wingdings" w:cs="Times New Roman"/>
    </w:rPr>
  </w:style>
  <w:style w:type="character" w:customStyle="1" w:styleId="WW8Num16z1">
    <w:name w:val="WW8Num16z1"/>
    <w:rsid w:val="0089571F"/>
    <w:rPr>
      <w:rFonts w:ascii="Courier New" w:hAnsi="Courier New" w:cs="Courier New"/>
    </w:rPr>
  </w:style>
  <w:style w:type="character" w:customStyle="1" w:styleId="WW8Num16z3">
    <w:name w:val="WW8Num16z3"/>
    <w:rsid w:val="0089571F"/>
    <w:rPr>
      <w:rFonts w:ascii="Symbol" w:hAnsi="Symbol" w:cs="Times New Roman"/>
    </w:rPr>
  </w:style>
  <w:style w:type="character" w:customStyle="1" w:styleId="WW8Num17z0">
    <w:name w:val="WW8Num17z0"/>
    <w:rsid w:val="0089571F"/>
    <w:rPr>
      <w:rFonts w:ascii="Wingdings" w:hAnsi="Wingdings" w:cs="Times New Roman"/>
    </w:rPr>
  </w:style>
  <w:style w:type="character" w:customStyle="1" w:styleId="WW8Num17z1">
    <w:name w:val="WW8Num17z1"/>
    <w:rsid w:val="0089571F"/>
    <w:rPr>
      <w:rFonts w:ascii="Courier New" w:hAnsi="Courier New" w:cs="Courier New"/>
    </w:rPr>
  </w:style>
  <w:style w:type="character" w:customStyle="1" w:styleId="WW8Num17z3">
    <w:name w:val="WW8Num17z3"/>
    <w:rsid w:val="0089571F"/>
    <w:rPr>
      <w:rFonts w:ascii="Symbol" w:hAnsi="Symbol" w:cs="Times New Roman"/>
    </w:rPr>
  </w:style>
  <w:style w:type="character" w:customStyle="1" w:styleId="WW8Num18z0">
    <w:name w:val="WW8Num18z0"/>
    <w:rsid w:val="0089571F"/>
    <w:rPr>
      <w:rFonts w:ascii="Wingdings" w:hAnsi="Wingdings"/>
    </w:rPr>
  </w:style>
  <w:style w:type="character" w:customStyle="1" w:styleId="WW8Num18z1">
    <w:name w:val="WW8Num18z1"/>
    <w:rsid w:val="0089571F"/>
    <w:rPr>
      <w:rFonts w:ascii="Courier New" w:hAnsi="Courier New" w:cs="Courier New"/>
    </w:rPr>
  </w:style>
  <w:style w:type="character" w:customStyle="1" w:styleId="WW8Num18z3">
    <w:name w:val="WW8Num18z3"/>
    <w:rsid w:val="0089571F"/>
    <w:rPr>
      <w:rFonts w:ascii="Symbol" w:hAnsi="Symbol"/>
    </w:rPr>
  </w:style>
  <w:style w:type="character" w:customStyle="1" w:styleId="WW8Num19z1">
    <w:name w:val="WW8Num19z1"/>
    <w:rsid w:val="0089571F"/>
    <w:rPr>
      <w:rFonts w:ascii="Courier New" w:hAnsi="Courier New"/>
    </w:rPr>
  </w:style>
  <w:style w:type="character" w:customStyle="1" w:styleId="WW8Num19z2">
    <w:name w:val="WW8Num19z2"/>
    <w:rsid w:val="0089571F"/>
    <w:rPr>
      <w:rFonts w:ascii="Wingdings" w:hAnsi="Wingdings"/>
    </w:rPr>
  </w:style>
  <w:style w:type="character" w:customStyle="1" w:styleId="WW8Num19z3">
    <w:name w:val="WW8Num19z3"/>
    <w:rsid w:val="0089571F"/>
    <w:rPr>
      <w:rFonts w:ascii="Symbol" w:hAnsi="Symbol"/>
    </w:rPr>
  </w:style>
  <w:style w:type="character" w:customStyle="1" w:styleId="WW8Num20z0">
    <w:name w:val="WW8Num20z0"/>
    <w:rsid w:val="0089571F"/>
    <w:rPr>
      <w:rFonts w:ascii="Symbol" w:hAnsi="Symbol" w:cs="Symbol"/>
      <w:sz w:val="20"/>
      <w:szCs w:val="20"/>
    </w:rPr>
  </w:style>
  <w:style w:type="character" w:customStyle="1" w:styleId="WW8Num20z1">
    <w:name w:val="WW8Num20z1"/>
    <w:rsid w:val="0089571F"/>
    <w:rPr>
      <w:rFonts w:ascii="Courier New" w:hAnsi="Courier New" w:cs="Courier New"/>
    </w:rPr>
  </w:style>
  <w:style w:type="character" w:customStyle="1" w:styleId="WW8Num20z2">
    <w:name w:val="WW8Num20z2"/>
    <w:rsid w:val="0089571F"/>
    <w:rPr>
      <w:rFonts w:ascii="Wingdings" w:hAnsi="Wingdings" w:cs="Wingdings"/>
    </w:rPr>
  </w:style>
  <w:style w:type="character" w:customStyle="1" w:styleId="WW8Num20z3">
    <w:name w:val="WW8Num20z3"/>
    <w:rsid w:val="0089571F"/>
    <w:rPr>
      <w:rFonts w:ascii="Symbol" w:hAnsi="Symbol" w:cs="Symbol"/>
    </w:rPr>
  </w:style>
  <w:style w:type="character" w:customStyle="1" w:styleId="WW8Num21z0">
    <w:name w:val="WW8Num21z0"/>
    <w:rsid w:val="0089571F"/>
    <w:rPr>
      <w:rFonts w:ascii="Symbol" w:hAnsi="Symbol"/>
    </w:rPr>
  </w:style>
  <w:style w:type="character" w:customStyle="1" w:styleId="WW8Num21z1">
    <w:name w:val="WW8Num21z1"/>
    <w:rsid w:val="0089571F"/>
    <w:rPr>
      <w:rFonts w:ascii="Courier New" w:hAnsi="Courier New" w:cs="Courier New"/>
    </w:rPr>
  </w:style>
  <w:style w:type="character" w:customStyle="1" w:styleId="WW8Num21z2">
    <w:name w:val="WW8Num21z2"/>
    <w:rsid w:val="0089571F"/>
    <w:rPr>
      <w:rFonts w:ascii="Wingdings" w:hAnsi="Wingdings"/>
    </w:rPr>
  </w:style>
  <w:style w:type="character" w:customStyle="1" w:styleId="WW8Num22z0">
    <w:name w:val="WW8Num22z0"/>
    <w:rsid w:val="0089571F"/>
    <w:rPr>
      <w:rFonts w:ascii="Symbol" w:hAnsi="Symbol"/>
    </w:rPr>
  </w:style>
  <w:style w:type="character" w:customStyle="1" w:styleId="WW8Num22z1">
    <w:name w:val="WW8Num22z1"/>
    <w:rsid w:val="0089571F"/>
    <w:rPr>
      <w:rFonts w:ascii="Courier New" w:hAnsi="Courier New" w:cs="Courier New"/>
    </w:rPr>
  </w:style>
  <w:style w:type="character" w:customStyle="1" w:styleId="WW8Num22z2">
    <w:name w:val="WW8Num22z2"/>
    <w:rsid w:val="0089571F"/>
    <w:rPr>
      <w:rFonts w:ascii="Wingdings" w:hAnsi="Wingdings"/>
    </w:rPr>
  </w:style>
  <w:style w:type="character" w:customStyle="1" w:styleId="WW8Num23z0">
    <w:name w:val="WW8Num23z0"/>
    <w:rsid w:val="0089571F"/>
    <w:rPr>
      <w:rFonts w:ascii="Symbol" w:hAnsi="Symbol"/>
    </w:rPr>
  </w:style>
  <w:style w:type="character" w:customStyle="1" w:styleId="WW8Num23z1">
    <w:name w:val="WW8Num23z1"/>
    <w:rsid w:val="0089571F"/>
    <w:rPr>
      <w:rFonts w:ascii="Courier New" w:hAnsi="Courier New" w:cs="Courier New"/>
    </w:rPr>
  </w:style>
  <w:style w:type="character" w:customStyle="1" w:styleId="WW8Num23z2">
    <w:name w:val="WW8Num23z2"/>
    <w:rsid w:val="0089571F"/>
    <w:rPr>
      <w:rFonts w:ascii="Wingdings" w:hAnsi="Wingdings"/>
    </w:rPr>
  </w:style>
  <w:style w:type="character" w:customStyle="1" w:styleId="WW8Num24z0">
    <w:name w:val="WW8Num24z0"/>
    <w:rsid w:val="0089571F"/>
    <w:rPr>
      <w:rFonts w:ascii="Symbol" w:hAnsi="Symbol"/>
    </w:rPr>
  </w:style>
  <w:style w:type="character" w:customStyle="1" w:styleId="WW8Num24z1">
    <w:name w:val="WW8Num24z1"/>
    <w:rsid w:val="0089571F"/>
    <w:rPr>
      <w:rFonts w:ascii="Courier New" w:hAnsi="Courier New" w:cs="Courier New"/>
    </w:rPr>
  </w:style>
  <w:style w:type="character" w:customStyle="1" w:styleId="WW8Num24z2">
    <w:name w:val="WW8Num24z2"/>
    <w:rsid w:val="0089571F"/>
    <w:rPr>
      <w:rFonts w:ascii="Wingdings" w:hAnsi="Wingdings"/>
    </w:rPr>
  </w:style>
  <w:style w:type="character" w:customStyle="1" w:styleId="WW8Num25z0">
    <w:name w:val="WW8Num25z0"/>
    <w:rsid w:val="0089571F"/>
    <w:rPr>
      <w:rFonts w:ascii="Symbol" w:hAnsi="Symbol"/>
    </w:rPr>
  </w:style>
  <w:style w:type="character" w:customStyle="1" w:styleId="WW8Num25z1">
    <w:name w:val="WW8Num25z1"/>
    <w:rsid w:val="0089571F"/>
    <w:rPr>
      <w:rFonts w:ascii="Courier New" w:hAnsi="Courier New"/>
    </w:rPr>
  </w:style>
  <w:style w:type="character" w:customStyle="1" w:styleId="WW8Num25z2">
    <w:name w:val="WW8Num25z2"/>
    <w:rsid w:val="0089571F"/>
    <w:rPr>
      <w:rFonts w:ascii="Wingdings" w:hAnsi="Wingdings"/>
    </w:rPr>
  </w:style>
  <w:style w:type="character" w:customStyle="1" w:styleId="WW8Num26z0">
    <w:name w:val="WW8Num26z0"/>
    <w:rsid w:val="0089571F"/>
    <w:rPr>
      <w:rFonts w:ascii="Symbol" w:hAnsi="Symbol"/>
    </w:rPr>
  </w:style>
  <w:style w:type="character" w:customStyle="1" w:styleId="WW8Num26z1">
    <w:name w:val="WW8Num26z1"/>
    <w:rsid w:val="0089571F"/>
    <w:rPr>
      <w:rFonts w:ascii="Courier New" w:hAnsi="Courier New" w:cs="Courier New"/>
    </w:rPr>
  </w:style>
  <w:style w:type="character" w:customStyle="1" w:styleId="WW8Num26z2">
    <w:name w:val="WW8Num26z2"/>
    <w:rsid w:val="0089571F"/>
    <w:rPr>
      <w:rFonts w:ascii="Wingdings" w:hAnsi="Wingdings"/>
    </w:rPr>
  </w:style>
  <w:style w:type="character" w:customStyle="1" w:styleId="WW8Num27z0">
    <w:name w:val="WW8Num27z0"/>
    <w:rsid w:val="0089571F"/>
    <w:rPr>
      <w:rFonts w:ascii="Symbol" w:hAnsi="Symbol"/>
    </w:rPr>
  </w:style>
  <w:style w:type="character" w:customStyle="1" w:styleId="WW8Num27z1">
    <w:name w:val="WW8Num27z1"/>
    <w:rsid w:val="0089571F"/>
    <w:rPr>
      <w:rFonts w:ascii="Courier New" w:hAnsi="Courier New" w:cs="Courier New"/>
    </w:rPr>
  </w:style>
  <w:style w:type="character" w:customStyle="1" w:styleId="WW8Num27z2">
    <w:name w:val="WW8Num27z2"/>
    <w:rsid w:val="0089571F"/>
    <w:rPr>
      <w:rFonts w:ascii="Wingdings" w:hAnsi="Wingdings"/>
    </w:rPr>
  </w:style>
  <w:style w:type="character" w:customStyle="1" w:styleId="WW8Num28z0">
    <w:name w:val="WW8Num28z0"/>
    <w:rsid w:val="0089571F"/>
    <w:rPr>
      <w:rFonts w:ascii="Symbol" w:hAnsi="Symbol"/>
    </w:rPr>
  </w:style>
  <w:style w:type="character" w:customStyle="1" w:styleId="WW8Num28z1">
    <w:name w:val="WW8Num28z1"/>
    <w:rsid w:val="0089571F"/>
    <w:rPr>
      <w:rFonts w:ascii="Courier New" w:hAnsi="Courier New" w:cs="Courier New"/>
    </w:rPr>
  </w:style>
  <w:style w:type="character" w:customStyle="1" w:styleId="WW8Num28z2">
    <w:name w:val="WW8Num28z2"/>
    <w:rsid w:val="0089571F"/>
    <w:rPr>
      <w:rFonts w:ascii="Wingdings" w:hAnsi="Wingdings"/>
    </w:rPr>
  </w:style>
  <w:style w:type="character" w:customStyle="1" w:styleId="WW8Num29z0">
    <w:name w:val="WW8Num29z0"/>
    <w:rsid w:val="0089571F"/>
    <w:rPr>
      <w:rFonts w:ascii="Symbol" w:hAnsi="Symbol"/>
    </w:rPr>
  </w:style>
  <w:style w:type="character" w:customStyle="1" w:styleId="WW8Num29z1">
    <w:name w:val="WW8Num29z1"/>
    <w:rsid w:val="0089571F"/>
    <w:rPr>
      <w:rFonts w:ascii="Courier New" w:hAnsi="Courier New" w:cs="Courier New"/>
    </w:rPr>
  </w:style>
  <w:style w:type="character" w:customStyle="1" w:styleId="WW8Num29z2">
    <w:name w:val="WW8Num29z2"/>
    <w:rsid w:val="0089571F"/>
    <w:rPr>
      <w:rFonts w:ascii="Wingdings" w:hAnsi="Wingdings"/>
    </w:rPr>
  </w:style>
  <w:style w:type="character" w:customStyle="1" w:styleId="WW8Num30z0">
    <w:name w:val="WW8Num30z0"/>
    <w:rsid w:val="0089571F"/>
    <w:rPr>
      <w:rFonts w:ascii="Symbol" w:hAnsi="Symbol"/>
    </w:rPr>
  </w:style>
  <w:style w:type="character" w:customStyle="1" w:styleId="WW8Num30z1">
    <w:name w:val="WW8Num30z1"/>
    <w:rsid w:val="0089571F"/>
    <w:rPr>
      <w:rFonts w:ascii="Courier New" w:hAnsi="Courier New" w:cs="Courier New"/>
    </w:rPr>
  </w:style>
  <w:style w:type="character" w:customStyle="1" w:styleId="WW8Num30z2">
    <w:name w:val="WW8Num30z2"/>
    <w:rsid w:val="0089571F"/>
    <w:rPr>
      <w:rFonts w:ascii="Wingdings" w:hAnsi="Wingdings" w:cs="Times New Roman"/>
    </w:rPr>
  </w:style>
  <w:style w:type="character" w:customStyle="1" w:styleId="WW8Num30z3">
    <w:name w:val="WW8Num30z3"/>
    <w:rsid w:val="0089571F"/>
    <w:rPr>
      <w:rFonts w:ascii="Symbol" w:hAnsi="Symbol" w:cs="Times New Roman"/>
    </w:rPr>
  </w:style>
  <w:style w:type="character" w:customStyle="1" w:styleId="WW8Num31z0">
    <w:name w:val="WW8Num31z0"/>
    <w:rsid w:val="0089571F"/>
    <w:rPr>
      <w:rFonts w:ascii="Symbol" w:hAnsi="Symbol"/>
    </w:rPr>
  </w:style>
  <w:style w:type="character" w:customStyle="1" w:styleId="WW8Num31z1">
    <w:name w:val="WW8Num31z1"/>
    <w:rsid w:val="0089571F"/>
    <w:rPr>
      <w:rFonts w:ascii="Courier New" w:hAnsi="Courier New" w:cs="Courier New"/>
    </w:rPr>
  </w:style>
  <w:style w:type="character" w:customStyle="1" w:styleId="WW8Num31z2">
    <w:name w:val="WW8Num31z2"/>
    <w:rsid w:val="0089571F"/>
    <w:rPr>
      <w:rFonts w:ascii="Wingdings" w:hAnsi="Wingdings"/>
    </w:rPr>
  </w:style>
  <w:style w:type="character" w:customStyle="1" w:styleId="WW8Num32z1">
    <w:name w:val="WW8Num32z1"/>
    <w:rsid w:val="0089571F"/>
    <w:rPr>
      <w:rFonts w:ascii="Courier New" w:hAnsi="Courier New" w:cs="Courier New"/>
    </w:rPr>
  </w:style>
  <w:style w:type="character" w:customStyle="1" w:styleId="WW8Num32z2">
    <w:name w:val="WW8Num32z2"/>
    <w:rsid w:val="0089571F"/>
    <w:rPr>
      <w:rFonts w:ascii="Wingdings" w:hAnsi="Wingdings"/>
    </w:rPr>
  </w:style>
  <w:style w:type="character" w:customStyle="1" w:styleId="WW8Num32z3">
    <w:name w:val="WW8Num32z3"/>
    <w:rsid w:val="0089571F"/>
    <w:rPr>
      <w:rFonts w:ascii="Symbol" w:hAnsi="Symbol"/>
    </w:rPr>
  </w:style>
  <w:style w:type="character" w:customStyle="1" w:styleId="WW8Num33z0">
    <w:name w:val="WW8Num33z0"/>
    <w:rsid w:val="0089571F"/>
    <w:rPr>
      <w:rFonts w:ascii="Symbol" w:hAnsi="Symbol" w:cs="Symbol"/>
      <w:sz w:val="20"/>
      <w:szCs w:val="20"/>
    </w:rPr>
  </w:style>
  <w:style w:type="character" w:customStyle="1" w:styleId="WW8Num33z1">
    <w:name w:val="WW8Num33z1"/>
    <w:rsid w:val="0089571F"/>
    <w:rPr>
      <w:rFonts w:ascii="Courier New" w:hAnsi="Courier New" w:cs="Courier New"/>
    </w:rPr>
  </w:style>
  <w:style w:type="character" w:customStyle="1" w:styleId="WW8Num33z2">
    <w:name w:val="WW8Num33z2"/>
    <w:rsid w:val="0089571F"/>
    <w:rPr>
      <w:rFonts w:ascii="Wingdings" w:hAnsi="Wingdings" w:cs="Wingdings"/>
    </w:rPr>
  </w:style>
  <w:style w:type="character" w:customStyle="1" w:styleId="WW8Num33z3">
    <w:name w:val="WW8Num33z3"/>
    <w:rsid w:val="0089571F"/>
    <w:rPr>
      <w:rFonts w:ascii="Symbol" w:hAnsi="Symbol" w:cs="Symbol"/>
    </w:rPr>
  </w:style>
  <w:style w:type="character" w:customStyle="1" w:styleId="WW8Num34z0">
    <w:name w:val="WW8Num34z0"/>
    <w:rsid w:val="0089571F"/>
    <w:rPr>
      <w:rFonts w:ascii="Symbol" w:hAnsi="Symbol"/>
    </w:rPr>
  </w:style>
  <w:style w:type="character" w:customStyle="1" w:styleId="WW8Num34z1">
    <w:name w:val="WW8Num34z1"/>
    <w:rsid w:val="0089571F"/>
    <w:rPr>
      <w:rFonts w:ascii="Courier New" w:hAnsi="Courier New" w:cs="Courier New"/>
    </w:rPr>
  </w:style>
  <w:style w:type="character" w:customStyle="1" w:styleId="WW8Num34z2">
    <w:name w:val="WW8Num34z2"/>
    <w:rsid w:val="0089571F"/>
    <w:rPr>
      <w:rFonts w:ascii="Wingdings" w:hAnsi="Wingdings"/>
    </w:rPr>
  </w:style>
  <w:style w:type="character" w:customStyle="1" w:styleId="WW8Num35z0">
    <w:name w:val="WW8Num35z0"/>
    <w:rsid w:val="0089571F"/>
    <w:rPr>
      <w:rFonts w:ascii="Symbol" w:hAnsi="Symbol"/>
      <w:sz w:val="20"/>
      <w:szCs w:val="20"/>
    </w:rPr>
  </w:style>
  <w:style w:type="character" w:customStyle="1" w:styleId="WW8Num35z1">
    <w:name w:val="WW8Num35z1"/>
    <w:rsid w:val="0089571F"/>
    <w:rPr>
      <w:rFonts w:ascii="Courier New" w:hAnsi="Courier New" w:cs="Courier New"/>
    </w:rPr>
  </w:style>
  <w:style w:type="character" w:customStyle="1" w:styleId="WW8Num35z2">
    <w:name w:val="WW8Num35z2"/>
    <w:rsid w:val="0089571F"/>
    <w:rPr>
      <w:rFonts w:ascii="Wingdings" w:hAnsi="Wingdings" w:cs="Wingdings"/>
    </w:rPr>
  </w:style>
  <w:style w:type="character" w:customStyle="1" w:styleId="WW8Num35z3">
    <w:name w:val="WW8Num35z3"/>
    <w:rsid w:val="0089571F"/>
    <w:rPr>
      <w:rFonts w:ascii="Symbol" w:hAnsi="Symbol" w:cs="Symbol"/>
    </w:rPr>
  </w:style>
  <w:style w:type="character" w:customStyle="1" w:styleId="WW8Num36z0">
    <w:name w:val="WW8Num36z0"/>
    <w:rsid w:val="0089571F"/>
    <w:rPr>
      <w:rFonts w:ascii="Symbol" w:hAnsi="Symbol"/>
    </w:rPr>
  </w:style>
  <w:style w:type="character" w:customStyle="1" w:styleId="WW8Num36z1">
    <w:name w:val="WW8Num36z1"/>
    <w:rsid w:val="0089571F"/>
    <w:rPr>
      <w:rFonts w:ascii="Courier New" w:hAnsi="Courier New" w:cs="Courier New"/>
    </w:rPr>
  </w:style>
  <w:style w:type="character" w:customStyle="1" w:styleId="WW8Num36z2">
    <w:name w:val="WW8Num36z2"/>
    <w:rsid w:val="0089571F"/>
    <w:rPr>
      <w:rFonts w:ascii="Wingdings" w:hAnsi="Wingdings"/>
    </w:rPr>
  </w:style>
  <w:style w:type="character" w:customStyle="1" w:styleId="WW8Num37z0">
    <w:name w:val="WW8Num37z0"/>
    <w:rsid w:val="0089571F"/>
    <w:rPr>
      <w:rFonts w:ascii="Symbol" w:hAnsi="Symbol" w:cs="Symbol"/>
      <w:sz w:val="20"/>
      <w:szCs w:val="20"/>
    </w:rPr>
  </w:style>
  <w:style w:type="character" w:customStyle="1" w:styleId="WW8Num37z1">
    <w:name w:val="WW8Num37z1"/>
    <w:rsid w:val="0089571F"/>
    <w:rPr>
      <w:rFonts w:ascii="Courier New" w:hAnsi="Courier New" w:cs="Courier New"/>
    </w:rPr>
  </w:style>
  <w:style w:type="character" w:customStyle="1" w:styleId="WW8Num37z2">
    <w:name w:val="WW8Num37z2"/>
    <w:rsid w:val="0089571F"/>
    <w:rPr>
      <w:rFonts w:ascii="Wingdings" w:hAnsi="Wingdings" w:cs="Wingdings"/>
    </w:rPr>
  </w:style>
  <w:style w:type="character" w:customStyle="1" w:styleId="WW8Num37z3">
    <w:name w:val="WW8Num37z3"/>
    <w:rsid w:val="0089571F"/>
    <w:rPr>
      <w:rFonts w:ascii="Symbol" w:hAnsi="Symbol" w:cs="Symbol"/>
    </w:rPr>
  </w:style>
  <w:style w:type="character" w:customStyle="1" w:styleId="WW8Num38z0">
    <w:name w:val="WW8Num38z0"/>
    <w:rsid w:val="0089571F"/>
    <w:rPr>
      <w:rFonts w:ascii="Symbol" w:hAnsi="Symbol"/>
    </w:rPr>
  </w:style>
  <w:style w:type="character" w:customStyle="1" w:styleId="WW8Num38z1">
    <w:name w:val="WW8Num38z1"/>
    <w:rsid w:val="0089571F"/>
    <w:rPr>
      <w:rFonts w:ascii="Courier New" w:hAnsi="Courier New" w:cs="Courier New"/>
    </w:rPr>
  </w:style>
  <w:style w:type="character" w:customStyle="1" w:styleId="WW8Num38z2">
    <w:name w:val="WW8Num38z2"/>
    <w:rsid w:val="0089571F"/>
    <w:rPr>
      <w:rFonts w:ascii="Wingdings" w:hAnsi="Wingdings"/>
    </w:rPr>
  </w:style>
  <w:style w:type="character" w:customStyle="1" w:styleId="WW8Num39z0">
    <w:name w:val="WW8Num39z0"/>
    <w:rsid w:val="0089571F"/>
    <w:rPr>
      <w:rFonts w:ascii="Symbol" w:hAnsi="Symbol"/>
    </w:rPr>
  </w:style>
  <w:style w:type="character" w:customStyle="1" w:styleId="WW8Num39z1">
    <w:name w:val="WW8Num39z1"/>
    <w:rsid w:val="0089571F"/>
    <w:rPr>
      <w:rFonts w:ascii="Courier New" w:hAnsi="Courier New" w:cs="Courier New"/>
    </w:rPr>
  </w:style>
  <w:style w:type="character" w:customStyle="1" w:styleId="WW8Num39z2">
    <w:name w:val="WW8Num39z2"/>
    <w:rsid w:val="0089571F"/>
    <w:rPr>
      <w:rFonts w:ascii="Wingdings" w:hAnsi="Wingdings"/>
    </w:rPr>
  </w:style>
  <w:style w:type="character" w:customStyle="1" w:styleId="Heading1Char">
    <w:name w:val="Heading 1 Char"/>
    <w:basedOn w:val="DefaultParagraphFont"/>
    <w:rsid w:val="0089571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basedOn w:val="DefaultParagraphFont"/>
    <w:rsid w:val="0089571F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SalutationChar">
    <w:name w:val="Salutation Char"/>
    <w:basedOn w:val="DefaultParagraphFont"/>
    <w:rsid w:val="0089571F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rsid w:val="0089571F"/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IndentChar">
    <w:name w:val="Body Text Indent Char"/>
    <w:basedOn w:val="DefaultParagraphFont"/>
    <w:rsid w:val="0089571F"/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rsid w:val="0089571F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rsid w:val="0089571F"/>
    <w:rPr>
      <w:rFonts w:ascii="Times New Roman" w:eastAsia="Times New Roman" w:hAnsi="Times New Roman" w:cs="Times New Roman"/>
      <w:sz w:val="20"/>
      <w:szCs w:val="20"/>
    </w:rPr>
  </w:style>
  <w:style w:type="paragraph" w:customStyle="1" w:styleId="Heading">
    <w:name w:val="Heading"/>
    <w:basedOn w:val="Normal"/>
    <w:next w:val="BodyText"/>
    <w:rsid w:val="0089571F"/>
    <w:pPr>
      <w:keepNext/>
      <w:spacing w:before="240" w:after="120"/>
    </w:pPr>
    <w:rPr>
      <w:rFonts w:ascii="Nimbus Sans L" w:eastAsia="DejaVu Sans" w:hAnsi="Nimbus Sans L" w:cs="DejaVu Sans"/>
      <w:sz w:val="28"/>
      <w:szCs w:val="28"/>
    </w:rPr>
  </w:style>
  <w:style w:type="paragraph" w:styleId="BodyText">
    <w:name w:val="Body Text"/>
    <w:basedOn w:val="Normal"/>
    <w:semiHidden/>
    <w:rsid w:val="0089571F"/>
    <w:pPr>
      <w:jc w:val="both"/>
    </w:pPr>
    <w:rPr>
      <w:sz w:val="24"/>
    </w:rPr>
  </w:style>
  <w:style w:type="paragraph" w:styleId="List">
    <w:name w:val="List"/>
    <w:basedOn w:val="BodyText"/>
    <w:semiHidden/>
    <w:rsid w:val="0089571F"/>
  </w:style>
  <w:style w:type="paragraph" w:styleId="Caption">
    <w:name w:val="caption"/>
    <w:basedOn w:val="Normal"/>
    <w:qFormat/>
    <w:rsid w:val="0089571F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89571F"/>
    <w:pPr>
      <w:suppressLineNumbers/>
    </w:pPr>
  </w:style>
  <w:style w:type="paragraph" w:styleId="Salutation">
    <w:name w:val="Salutation"/>
    <w:basedOn w:val="Normal"/>
    <w:next w:val="Normal"/>
    <w:rsid w:val="0089571F"/>
  </w:style>
  <w:style w:type="paragraph" w:styleId="BodyTextIndent">
    <w:name w:val="Body Text Indent"/>
    <w:basedOn w:val="Normal"/>
    <w:semiHidden/>
    <w:rsid w:val="0089571F"/>
    <w:pPr>
      <w:ind w:left="1620"/>
    </w:pPr>
    <w:rPr>
      <w:sz w:val="24"/>
    </w:rPr>
  </w:style>
  <w:style w:type="paragraph" w:styleId="Header">
    <w:name w:val="header"/>
    <w:basedOn w:val="Normal"/>
    <w:semiHidden/>
    <w:rsid w:val="00895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9571F"/>
    <w:pPr>
      <w:tabs>
        <w:tab w:val="center" w:pos="4320"/>
        <w:tab w:val="right" w:pos="8640"/>
      </w:tabs>
    </w:pPr>
  </w:style>
  <w:style w:type="paragraph" w:customStyle="1" w:styleId="Overview">
    <w:name w:val="Overview"/>
    <w:basedOn w:val="Normal"/>
    <w:next w:val="Normal"/>
    <w:rsid w:val="0089571F"/>
    <w:pPr>
      <w:widowControl w:val="0"/>
      <w:spacing w:before="240" w:after="240"/>
      <w:ind w:left="720"/>
      <w:textAlignment w:val="baseline"/>
    </w:pPr>
    <w:rPr>
      <w:rFonts w:ascii="Verdana" w:hAnsi="Verdana"/>
      <w:szCs w:val="24"/>
    </w:rPr>
  </w:style>
  <w:style w:type="paragraph" w:styleId="ListParagraph">
    <w:name w:val="List Paragraph"/>
    <w:basedOn w:val="Normal"/>
    <w:qFormat/>
    <w:rsid w:val="0089571F"/>
    <w:pPr>
      <w:ind w:left="720"/>
    </w:pPr>
  </w:style>
  <w:style w:type="paragraph" w:customStyle="1" w:styleId="Framecontents">
    <w:name w:val="Frame contents"/>
    <w:basedOn w:val="BodyText"/>
    <w:rsid w:val="0089571F"/>
  </w:style>
  <w:style w:type="paragraph" w:customStyle="1" w:styleId="TableContents">
    <w:name w:val="Table Contents"/>
    <w:basedOn w:val="Normal"/>
    <w:rsid w:val="0089571F"/>
    <w:pPr>
      <w:suppressLineNumbers/>
    </w:pPr>
  </w:style>
  <w:style w:type="paragraph" w:customStyle="1" w:styleId="TableHeading">
    <w:name w:val="Table Heading"/>
    <w:basedOn w:val="TableContents"/>
    <w:rsid w:val="0089571F"/>
    <w:pPr>
      <w:jc w:val="center"/>
    </w:pPr>
    <w:rPr>
      <w:b/>
      <w:bCs/>
    </w:rPr>
  </w:style>
  <w:style w:type="paragraph" w:customStyle="1" w:styleId="Achievement">
    <w:name w:val="Achievement"/>
    <w:basedOn w:val="Normal"/>
    <w:rsid w:val="00CD2FF2"/>
    <w:pPr>
      <w:widowControl w:val="0"/>
      <w:numPr>
        <w:ilvl w:val="1"/>
        <w:numId w:val="2"/>
      </w:numPr>
      <w:suppressAutoHyphens w:val="0"/>
      <w:adjustRightInd w:val="0"/>
      <w:jc w:val="both"/>
      <w:textAlignment w:val="baseline"/>
    </w:pPr>
    <w:rPr>
      <w:rFonts w:ascii="Verdana" w:hAnsi="Verdana" w:cs="Times New Roman"/>
      <w:szCs w:val="24"/>
      <w:lang w:eastAsia="en-US"/>
    </w:rPr>
  </w:style>
  <w:style w:type="paragraph" w:customStyle="1" w:styleId="JobTitle">
    <w:name w:val="Job Title"/>
    <w:next w:val="Normal"/>
    <w:rsid w:val="00CD2FF2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character" w:styleId="Hyperlink">
    <w:name w:val="Hyperlink"/>
    <w:basedOn w:val="DefaultParagraphFont"/>
    <w:rsid w:val="000F3D08"/>
    <w:rPr>
      <w:color w:val="0000FF"/>
      <w:u w:val="single"/>
    </w:rPr>
  </w:style>
  <w:style w:type="paragraph" w:customStyle="1" w:styleId="Address2">
    <w:name w:val="Address 2"/>
    <w:basedOn w:val="Normal"/>
    <w:rsid w:val="008E3F18"/>
    <w:pPr>
      <w:suppressAutoHyphens w:val="0"/>
      <w:spacing w:line="160" w:lineRule="atLeast"/>
      <w:jc w:val="both"/>
    </w:pPr>
    <w:rPr>
      <w:rFonts w:ascii="Arial" w:eastAsia="Batang" w:hAnsi="Arial" w:cs="Times New Roman"/>
      <w:sz w:val="14"/>
      <w:lang w:eastAsia="en-US"/>
    </w:rPr>
  </w:style>
  <w:style w:type="paragraph" w:styleId="NormalWeb">
    <w:name w:val="Normal (Web)"/>
    <w:basedOn w:val="Normal"/>
    <w:rsid w:val="008E3F18"/>
    <w:pPr>
      <w:suppressAutoHyphens w:val="0"/>
      <w:spacing w:before="100" w:beforeAutospacing="1" w:after="100" w:afterAutospacing="1"/>
    </w:pPr>
    <w:rPr>
      <w:rFonts w:cs="Times New Roman"/>
      <w:sz w:val="24"/>
      <w:szCs w:val="24"/>
      <w:lang w:eastAsia="en-US"/>
    </w:rPr>
  </w:style>
  <w:style w:type="character" w:styleId="CommentReference">
    <w:name w:val="annotation reference"/>
    <w:basedOn w:val="DefaultParagraphFont"/>
    <w:semiHidden/>
    <w:rsid w:val="0059012B"/>
    <w:rPr>
      <w:sz w:val="16"/>
      <w:szCs w:val="16"/>
    </w:rPr>
  </w:style>
  <w:style w:type="paragraph" w:styleId="CommentText">
    <w:name w:val="annotation text"/>
    <w:basedOn w:val="Normal"/>
    <w:semiHidden/>
    <w:rsid w:val="0059012B"/>
  </w:style>
  <w:style w:type="paragraph" w:styleId="CommentSubject">
    <w:name w:val="annotation subject"/>
    <w:basedOn w:val="CommentText"/>
    <w:next w:val="CommentText"/>
    <w:semiHidden/>
    <w:rsid w:val="0059012B"/>
    <w:rPr>
      <w:b/>
      <w:bCs/>
    </w:rPr>
  </w:style>
  <w:style w:type="paragraph" w:styleId="BalloonText">
    <w:name w:val="Balloon Text"/>
    <w:basedOn w:val="Normal"/>
    <w:semiHidden/>
    <w:rsid w:val="0059012B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sid w:val="0059012B"/>
    <w:pPr>
      <w:suppressAutoHyphens w:val="0"/>
      <w:spacing w:before="60" w:after="160" w:line="240" w:lineRule="exact"/>
    </w:pPr>
    <w:rPr>
      <w:rFonts w:ascii="Verdana" w:hAnsi="Verdana" w:cs="Arial"/>
      <w:color w:val="FF00FF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0506F3"/>
    <w:pPr>
      <w:suppressAutoHyphens w:val="0"/>
      <w:spacing w:after="60"/>
      <w:jc w:val="center"/>
      <w:outlineLvl w:val="1"/>
    </w:pPr>
    <w:rPr>
      <w:rFonts w:ascii="Arial" w:eastAsia="Calibri" w:hAnsi="Arial" w:cs="Arial"/>
      <w:sz w:val="24"/>
      <w:szCs w:val="24"/>
      <w:lang w:eastAsia="en-US"/>
    </w:rPr>
  </w:style>
  <w:style w:type="character" w:customStyle="1" w:styleId="SubtitleChar">
    <w:name w:val="Subtitle Char"/>
    <w:basedOn w:val="DefaultParagraphFont"/>
    <w:link w:val="Subtitle"/>
    <w:rsid w:val="000506F3"/>
    <w:rPr>
      <w:rFonts w:ascii="Arial" w:eastAsia="Calibri" w:hAnsi="Arial" w:cs="Arial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DA"/>
    <w:rPr>
      <w:rFonts w:asciiTheme="majorHAnsi" w:eastAsiaTheme="majorEastAsia" w:hAnsiTheme="majorHAnsi" w:cstheme="majorBidi"/>
      <w:b/>
      <w:bCs/>
      <w:color w:val="4F81BD" w:themeColor="accent1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rsid w:val="003B3BDA"/>
    <w:rPr>
      <w:rFonts w:asciiTheme="majorHAnsi" w:eastAsiaTheme="majorEastAsia" w:hAnsiTheme="majorHAnsi" w:cstheme="majorBidi"/>
      <w:b/>
      <w:bCs/>
      <w:i/>
      <w:iCs/>
      <w:color w:val="4F81BD" w:themeColor="accent1"/>
      <w:lang w:eastAsia="ar-SA"/>
    </w:rPr>
  </w:style>
  <w:style w:type="character" w:customStyle="1" w:styleId="apple-converted-space">
    <w:name w:val="apple-converted-space"/>
    <w:basedOn w:val="DefaultParagraphFont"/>
    <w:rsid w:val="00065E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Andhrabank</Company>
  <LinksUpToDate>false</LinksUpToDate>
  <CharactersWithSpaces>7327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Hanuman</dc:creator>
  <cp:lastModifiedBy>welcome</cp:lastModifiedBy>
  <cp:revision>38</cp:revision>
  <cp:lastPrinted>1601-01-01T00:00:00Z</cp:lastPrinted>
  <dcterms:created xsi:type="dcterms:W3CDTF">2016-07-22T14:32:00Z</dcterms:created>
  <dcterms:modified xsi:type="dcterms:W3CDTF">2016-08-17T09:49:00Z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igned To">
    <vt:lpwstr/>
  </property>
  <property fmtid="{D5CDD505-2E9C-101B-9397-08002B2CF9AE}" pid="3" name="Approval Level">
    <vt:lpwstr/>
  </property>
  <property fmtid="{D5CDD505-2E9C-101B-9397-08002B2CF9AE}" pid="4" name="QAQualityScore">
    <vt:lpwstr>0</vt:lpwstr>
  </property>
  <property fmtid="{D5CDD505-2E9C-101B-9397-08002B2CF9AE}" pid="5" name="VisibleOnSMSPage">
    <vt:lpwstr>True</vt:lpwstr>
  </property>
  <property fmtid="{D5CDD505-2E9C-101B-9397-08002B2CF9AE}" pid="6" name="TransactionCode">
    <vt:lpwstr>110609TS627609</vt:lpwstr>
  </property>
  <property fmtid="{D5CDD505-2E9C-101B-9397-08002B2CF9AE}" pid="7" name="IsSoftCopy">
    <vt:lpwstr>Y</vt:lpwstr>
  </property>
  <property fmtid="{D5CDD505-2E9C-101B-9397-08002B2CF9AE}" pid="8" name="IsResBillingProfileCreated">
    <vt:lpwstr>Y</vt:lpwstr>
  </property>
  <property fmtid="{D5CDD505-2E9C-101B-9397-08002B2CF9AE}" pid="9" name="Order">
    <vt:lpwstr>19505100.0000000</vt:lpwstr>
  </property>
  <property fmtid="{D5CDD505-2E9C-101B-9397-08002B2CF9AE}" pid="10" name="NormDays">
    <vt:lpwstr>12.00:00:00</vt:lpwstr>
  </property>
  <property fmtid="{D5CDD505-2E9C-101B-9397-08002B2CF9AE}" pid="11" name="DeveloperAllocationDateTime">
    <vt:lpwstr>2011-06-22T18:16:23Z</vt:lpwstr>
  </property>
  <property fmtid="{D5CDD505-2E9C-101B-9397-08002B2CF9AE}" pid="12" name="TemplateUrl">
    <vt:lpwstr/>
  </property>
  <property fmtid="{D5CDD505-2E9C-101B-9397-08002B2CF9AE}" pid="13" name="Format">
    <vt:lpwstr>Chronological</vt:lpwstr>
  </property>
  <property fmtid="{D5CDD505-2E9C-101B-9397-08002B2CF9AE}" pid="14" name="FlaggedParentExecutionIDs">
    <vt:lpwstr/>
  </property>
  <property fmtid="{D5CDD505-2E9C-101B-9397-08002B2CF9AE}" pid="15" name="Trans_Service_ID">
    <vt:lpwstr>2042126</vt:lpwstr>
  </property>
  <property fmtid="{D5CDD505-2E9C-101B-9397-08002B2CF9AE}" pid="16" name="OriginalDocumentVersionID">
    <vt:lpwstr>512.000000000000</vt:lpwstr>
  </property>
  <property fmtid="{D5CDD505-2E9C-101B-9397-08002B2CF9AE}" pid="17" name="FunctionalArea">
    <vt:lpwstr>IT Software- DBA / Datawarehousing;</vt:lpwstr>
  </property>
  <property fmtid="{D5CDD505-2E9C-101B-9397-08002B2CF9AE}" pid="18" name="QAFocusAreaScore">
    <vt:lpwstr>0</vt:lpwstr>
  </property>
  <property fmtid="{D5CDD505-2E9C-101B-9397-08002B2CF9AE}" pid="19" name="QAFormattingScore">
    <vt:lpwstr>0</vt:lpwstr>
  </property>
  <property fmtid="{D5CDD505-2E9C-101B-9397-08002B2CF9AE}" pid="20" name="SuspendedReason">
    <vt:lpwstr/>
  </property>
  <property fmtid="{D5CDD505-2E9C-101B-9397-08002B2CF9AE}" pid="21" name="SendMail">
    <vt:lpwstr>True</vt:lpwstr>
  </property>
  <property fmtid="{D5CDD505-2E9C-101B-9397-08002B2CF9AE}" pid="22" name="TransactionID">
    <vt:lpwstr>627609.000000000</vt:lpwstr>
  </property>
  <property fmtid="{D5CDD505-2E9C-101B-9397-08002B2CF9AE}" pid="23" name="SuspendedBy">
    <vt:lpwstr/>
  </property>
  <property fmtid="{D5CDD505-2E9C-101B-9397-08002B2CF9AE}" pid="24" name="ReFlashParentExecutionIDs">
    <vt:lpwstr/>
  </property>
  <property fmtid="{D5CDD505-2E9C-101B-9397-08002B2CF9AE}" pid="25" name="IsReFlashed">
    <vt:lpwstr>False</vt:lpwstr>
  </property>
  <property fmtid="{D5CDD505-2E9C-101B-9397-08002B2CF9AE}" pid="26" name="ExecutionStage">
    <vt:lpwstr>Auditing Done</vt:lpwstr>
  </property>
  <property fmtid="{D5CDD505-2E9C-101B-9397-08002B2CF9AE}" pid="27" name="CustomerID">
    <vt:lpwstr>497703.000000000</vt:lpwstr>
  </property>
  <property fmtid="{D5CDD505-2E9C-101B-9397-08002B2CF9AE}" pid="28" name="CustomerCode">
    <vt:lpwstr>110609CS497703</vt:lpwstr>
  </property>
  <property fmtid="{D5CDD505-2E9C-101B-9397-08002B2CF9AE}" pid="29" name="xd_ProgID">
    <vt:lpwstr/>
  </property>
  <property fmtid="{D5CDD505-2E9C-101B-9397-08002B2CF9AE}" pid="30" name="AuditorName">
    <vt:lpwstr>Monica Singh</vt:lpwstr>
  </property>
  <property fmtid="{D5CDD505-2E9C-101B-9397-08002B2CF9AE}" pid="31" name="SuspendedTag">
    <vt:lpwstr/>
  </property>
  <property fmtid="{D5CDD505-2E9C-101B-9397-08002B2CF9AE}" pid="32" name="ReAssignedRUAActorID">
    <vt:lpwstr/>
  </property>
  <property fmtid="{D5CDD505-2E9C-101B-9397-08002B2CF9AE}" pid="33" name="IsFlagDraftRequestRejected">
    <vt:lpwstr>False</vt:lpwstr>
  </property>
  <property fmtid="{D5CDD505-2E9C-101B-9397-08002B2CF9AE}" pid="34" name="DeveloperName">
    <vt:lpwstr>Akanksha Singh Shekhawat</vt:lpwstr>
  </property>
  <property fmtid="{D5CDD505-2E9C-101B-9397-08002B2CF9AE}" pid="35" name="Rating">
    <vt:lpwstr>1</vt:lpwstr>
  </property>
  <property fmtid="{D5CDD505-2E9C-101B-9397-08002B2CF9AE}" pid="36" name="QABonusScore">
    <vt:lpwstr>0</vt:lpwstr>
  </property>
  <property fmtid="{D5CDD505-2E9C-101B-9397-08002B2CF9AE}" pid="37" name="QAFactualFiguresScore">
    <vt:lpwstr>0</vt:lpwstr>
  </property>
  <property fmtid="{D5CDD505-2E9C-101B-9397-08002B2CF9AE}" pid="38" name="QAGrammarScore">
    <vt:lpwstr>0</vt:lpwstr>
  </property>
  <property fmtid="{D5CDD505-2E9C-101B-9397-08002B2CF9AE}" pid="39" name="OriginalDeveloperID">
    <vt:lpwstr>6907d436-4c7e-4380-a0a5-5eb0987d8b58</vt:lpwstr>
  </property>
  <property fmtid="{D5CDD505-2E9C-101B-9397-08002B2CF9AE}" pid="40" name="IsRUA">
    <vt:lpwstr>False</vt:lpwstr>
  </property>
  <property fmtid="{D5CDD505-2E9C-101B-9397-08002B2CF9AE}" pid="41" name="WorkflowStatus">
    <vt:lpwstr>Under Process</vt:lpwstr>
  </property>
  <property fmtid="{D5CDD505-2E9C-101B-9397-08002B2CF9AE}" pid="42" name="WorkflowExecutionID">
    <vt:lpwstr>157099.000000000</vt:lpwstr>
  </property>
  <property fmtid="{D5CDD505-2E9C-101B-9397-08002B2CF9AE}" pid="43" name="_SourceUrl">
    <vt:lpwstr/>
  </property>
  <property fmtid="{D5CDD505-2E9C-101B-9397-08002B2CF9AE}" pid="44" name="DeveloperVersionID">
    <vt:lpwstr>4608.00000000000</vt:lpwstr>
  </property>
  <property fmtid="{D5CDD505-2E9C-101B-9397-08002B2CF9AE}" pid="45" name="ExperienceLevel">
    <vt:lpwstr>5.00000000000000</vt:lpwstr>
  </property>
  <property fmtid="{D5CDD505-2E9C-101B-9397-08002B2CF9AE}" pid="46" name="QADateTime">
    <vt:lpwstr>2011-06-25T11:27:01Z</vt:lpwstr>
  </property>
  <property fmtid="{D5CDD505-2E9C-101B-9397-08002B2CF9AE}" pid="47" name="CorrespondenceListID">
    <vt:lpwstr>467986.000000000</vt:lpwstr>
  </property>
  <property fmtid="{D5CDD505-2E9C-101B-9397-08002B2CF9AE}" pid="48" name="ResumeDevelopmentListID">
    <vt:lpwstr>195051.000000000</vt:lpwstr>
  </property>
</Properties>
</file>