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CE8" w:rsidRPr="00684CE4" w:rsidRDefault="00874EBC" w:rsidP="00684CE4">
      <w:pPr>
        <w:pStyle w:val="Heading6"/>
      </w:pPr>
      <w:r w:rsidRPr="00684CE4">
        <w:t xml:space="preserve">CURRICULUM </w:t>
      </w:r>
      <w:r w:rsidR="00E23F5E" w:rsidRPr="00684CE4">
        <w:t xml:space="preserve"> </w:t>
      </w:r>
      <w:r w:rsidRPr="00684CE4">
        <w:t>VITAE</w:t>
      </w:r>
    </w:p>
    <w:p w:rsidR="00507CE8" w:rsidRPr="00F83F9E" w:rsidRDefault="00507CE8" w:rsidP="00E23F5E">
      <w:pPr>
        <w:spacing w:line="200" w:lineRule="exact"/>
        <w:rPr>
          <w:sz w:val="22"/>
          <w:szCs w:val="22"/>
        </w:rPr>
      </w:pPr>
    </w:p>
    <w:p w:rsidR="00507CE8" w:rsidRPr="00F83F9E" w:rsidRDefault="00507CE8">
      <w:pPr>
        <w:spacing w:before="6" w:line="200" w:lineRule="exact"/>
        <w:rPr>
          <w:sz w:val="22"/>
          <w:szCs w:val="22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23"/>
        <w:gridCol w:w="2403"/>
        <w:gridCol w:w="2690"/>
      </w:tblGrid>
      <w:tr w:rsidR="00507CE8" w:rsidRPr="00F83F9E">
        <w:trPr>
          <w:trHeight w:hRule="exact" w:val="439"/>
        </w:trPr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</w:tcPr>
          <w:p w:rsidR="00507CE8" w:rsidRPr="00F83F9E" w:rsidRDefault="00D67B34">
            <w:pPr>
              <w:spacing w:before="60"/>
              <w:ind w:left="135"/>
              <w:rPr>
                <w:sz w:val="22"/>
                <w:szCs w:val="22"/>
              </w:rPr>
            </w:pPr>
            <w:r w:rsidRPr="00F83F9E">
              <w:rPr>
                <w:b/>
                <w:sz w:val="22"/>
                <w:szCs w:val="22"/>
              </w:rPr>
              <w:t>Sahil R.Desai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:rsidR="00507CE8" w:rsidRPr="00F83F9E" w:rsidRDefault="00507CE8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 w:rsidR="00507CE8" w:rsidRPr="00F83F9E" w:rsidRDefault="00684CE4" w:rsidP="00684CE4">
            <w:pPr>
              <w:spacing w:before="72"/>
              <w:ind w:right="-28"/>
              <w:rPr>
                <w:sz w:val="22"/>
                <w:szCs w:val="22"/>
              </w:rPr>
            </w:pPr>
            <w:r>
              <w:rPr>
                <w:rFonts w:eastAsia="Wingdings"/>
                <w:sz w:val="22"/>
                <w:szCs w:val="22"/>
              </w:rPr>
              <w:t xml:space="preserve"> </w:t>
            </w:r>
            <w:r w:rsidR="00874EBC" w:rsidRPr="00F83F9E">
              <w:rPr>
                <w:sz w:val="22"/>
                <w:szCs w:val="22"/>
              </w:rPr>
              <w:t xml:space="preserve"> </w:t>
            </w:r>
            <w:r w:rsidR="00874EBC" w:rsidRPr="00F83F9E">
              <w:rPr>
                <w:b/>
                <w:sz w:val="22"/>
                <w:szCs w:val="22"/>
              </w:rPr>
              <w:t xml:space="preserve">: </w:t>
            </w:r>
            <w:r w:rsidR="00874EBC" w:rsidRPr="00F83F9E">
              <w:rPr>
                <w:b/>
                <w:spacing w:val="53"/>
                <w:sz w:val="22"/>
                <w:szCs w:val="22"/>
              </w:rPr>
              <w:t xml:space="preserve"> </w:t>
            </w:r>
            <w:r w:rsidR="00874EBC" w:rsidRPr="00F83F9E">
              <w:rPr>
                <w:b/>
                <w:sz w:val="22"/>
                <w:szCs w:val="22"/>
              </w:rPr>
              <w:t>(+</w:t>
            </w:r>
            <w:r w:rsidR="00874EBC" w:rsidRPr="00F83F9E">
              <w:rPr>
                <w:b/>
                <w:spacing w:val="1"/>
                <w:sz w:val="22"/>
                <w:szCs w:val="22"/>
              </w:rPr>
              <w:t>91</w:t>
            </w:r>
            <w:r w:rsidR="00874EBC" w:rsidRPr="00F83F9E">
              <w:rPr>
                <w:b/>
                <w:spacing w:val="-1"/>
                <w:sz w:val="22"/>
                <w:szCs w:val="22"/>
              </w:rPr>
              <w:t>)</w:t>
            </w:r>
            <w:r w:rsidR="00D67B34" w:rsidRPr="00F83F9E">
              <w:rPr>
                <w:b/>
                <w:spacing w:val="1"/>
                <w:sz w:val="22"/>
                <w:szCs w:val="22"/>
              </w:rPr>
              <w:t>9925255481</w:t>
            </w:r>
          </w:p>
        </w:tc>
      </w:tr>
      <w:tr w:rsidR="00507CE8" w:rsidRPr="00F83F9E">
        <w:trPr>
          <w:trHeight w:hRule="exact" w:val="343"/>
        </w:trPr>
        <w:tc>
          <w:tcPr>
            <w:tcW w:w="472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507CE8" w:rsidRPr="00F83F9E" w:rsidRDefault="00D67B34">
            <w:pPr>
              <w:spacing w:line="240" w:lineRule="exact"/>
              <w:ind w:left="135"/>
              <w:rPr>
                <w:sz w:val="22"/>
                <w:szCs w:val="22"/>
              </w:rPr>
            </w:pPr>
            <w:r w:rsidRPr="00F83F9E">
              <w:rPr>
                <w:b/>
                <w:sz w:val="22"/>
                <w:szCs w:val="22"/>
              </w:rPr>
              <w:t>MBA</w:t>
            </w:r>
            <w:r w:rsidR="00874EBC" w:rsidRPr="00F83F9E">
              <w:rPr>
                <w:b/>
                <w:spacing w:val="-5"/>
                <w:sz w:val="22"/>
                <w:szCs w:val="22"/>
              </w:rPr>
              <w:t xml:space="preserve"> </w:t>
            </w:r>
            <w:r w:rsidR="00874EBC" w:rsidRPr="00F83F9E">
              <w:rPr>
                <w:b/>
                <w:sz w:val="22"/>
                <w:szCs w:val="22"/>
              </w:rPr>
              <w:t>(</w:t>
            </w:r>
            <w:r w:rsidRPr="00F83F9E">
              <w:rPr>
                <w:b/>
                <w:sz w:val="22"/>
                <w:szCs w:val="22"/>
              </w:rPr>
              <w:t xml:space="preserve">Dual Specialization </w:t>
            </w:r>
            <w:r w:rsidR="00874EBC" w:rsidRPr="00F83F9E">
              <w:rPr>
                <w:b/>
                <w:spacing w:val="-11"/>
                <w:sz w:val="22"/>
                <w:szCs w:val="22"/>
              </w:rPr>
              <w:t xml:space="preserve"> </w:t>
            </w:r>
            <w:r w:rsidR="00874EBC" w:rsidRPr="00F83F9E">
              <w:rPr>
                <w:b/>
                <w:spacing w:val="-1"/>
                <w:sz w:val="22"/>
                <w:szCs w:val="22"/>
              </w:rPr>
              <w:t>Ma</w:t>
            </w:r>
            <w:r w:rsidR="00874EBC" w:rsidRPr="00F83F9E">
              <w:rPr>
                <w:b/>
                <w:sz w:val="22"/>
                <w:szCs w:val="22"/>
              </w:rPr>
              <w:t>rketin</w:t>
            </w:r>
            <w:r w:rsidR="00874EBC" w:rsidRPr="00F83F9E">
              <w:rPr>
                <w:b/>
                <w:spacing w:val="1"/>
                <w:sz w:val="22"/>
                <w:szCs w:val="22"/>
              </w:rPr>
              <w:t>g</w:t>
            </w:r>
            <w:r w:rsidRPr="00F83F9E">
              <w:rPr>
                <w:b/>
                <w:spacing w:val="1"/>
                <w:sz w:val="22"/>
                <w:szCs w:val="22"/>
              </w:rPr>
              <w:t>/Finance</w:t>
            </w:r>
            <w:r w:rsidR="00874EBC" w:rsidRPr="00F83F9E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507CE8" w:rsidRPr="00F83F9E" w:rsidRDefault="00874EBC">
            <w:pPr>
              <w:spacing w:line="240" w:lineRule="exact"/>
              <w:ind w:left="1497"/>
              <w:rPr>
                <w:sz w:val="22"/>
                <w:szCs w:val="22"/>
              </w:rPr>
            </w:pPr>
            <w:r w:rsidRPr="00F83F9E">
              <w:rPr>
                <w:b/>
                <w:spacing w:val="-1"/>
                <w:sz w:val="22"/>
                <w:szCs w:val="22"/>
              </w:rPr>
              <w:t>E</w:t>
            </w:r>
            <w:r w:rsidRPr="00F83F9E">
              <w:rPr>
                <w:b/>
                <w:sz w:val="22"/>
                <w:szCs w:val="22"/>
              </w:rPr>
              <w:t>m</w:t>
            </w:r>
            <w:r w:rsidRPr="00F83F9E">
              <w:rPr>
                <w:b/>
                <w:spacing w:val="1"/>
                <w:sz w:val="22"/>
                <w:szCs w:val="22"/>
              </w:rPr>
              <w:t>a</w:t>
            </w:r>
            <w:r w:rsidRPr="00F83F9E">
              <w:rPr>
                <w:b/>
                <w:sz w:val="22"/>
                <w:szCs w:val="22"/>
              </w:rPr>
              <w:t>il</w:t>
            </w:r>
            <w:r w:rsidRPr="00F83F9E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F83F9E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507CE8" w:rsidRPr="00F83F9E" w:rsidRDefault="00D67B34">
            <w:pPr>
              <w:spacing w:line="240" w:lineRule="exact"/>
              <w:ind w:left="83"/>
              <w:rPr>
                <w:sz w:val="22"/>
                <w:szCs w:val="22"/>
              </w:rPr>
            </w:pPr>
            <w:r w:rsidRPr="00F83F9E">
              <w:rPr>
                <w:b/>
                <w:sz w:val="22"/>
                <w:szCs w:val="22"/>
              </w:rPr>
              <w:t>:  sahildesai89@gmail.com</w:t>
            </w:r>
          </w:p>
        </w:tc>
      </w:tr>
    </w:tbl>
    <w:p w:rsidR="00507CE8" w:rsidRPr="00F83F9E" w:rsidRDefault="00507CE8">
      <w:pPr>
        <w:spacing w:before="8" w:line="100" w:lineRule="exact"/>
        <w:rPr>
          <w:sz w:val="22"/>
          <w:szCs w:val="22"/>
        </w:rPr>
      </w:pPr>
    </w:p>
    <w:p w:rsidR="00507CE8" w:rsidRPr="00F83F9E" w:rsidRDefault="00874EBC" w:rsidP="00684CE4">
      <w:pPr>
        <w:ind w:left="240"/>
        <w:rPr>
          <w:sz w:val="22"/>
          <w:szCs w:val="22"/>
        </w:rPr>
      </w:pPr>
      <w:r w:rsidRPr="00F83F9E">
        <w:rPr>
          <w:sz w:val="22"/>
          <w:szCs w:val="22"/>
          <w:u w:val="single" w:color="000000"/>
        </w:rPr>
        <w:t>Pe</w:t>
      </w:r>
      <w:r w:rsidRPr="00F83F9E">
        <w:rPr>
          <w:spacing w:val="1"/>
          <w:sz w:val="22"/>
          <w:szCs w:val="22"/>
          <w:u w:val="single" w:color="000000"/>
        </w:rPr>
        <w:t>r</w:t>
      </w:r>
      <w:r w:rsidRPr="00F83F9E">
        <w:rPr>
          <w:spacing w:val="-2"/>
          <w:sz w:val="22"/>
          <w:szCs w:val="22"/>
          <w:u w:val="single" w:color="000000"/>
        </w:rPr>
        <w:t>m</w:t>
      </w:r>
      <w:r w:rsidRPr="00F83F9E">
        <w:rPr>
          <w:sz w:val="22"/>
          <w:szCs w:val="22"/>
          <w:u w:val="single" w:color="000000"/>
        </w:rPr>
        <w:t>a</w:t>
      </w:r>
      <w:r w:rsidRPr="00F83F9E">
        <w:rPr>
          <w:spacing w:val="1"/>
          <w:sz w:val="22"/>
          <w:szCs w:val="22"/>
          <w:u w:val="single" w:color="000000"/>
        </w:rPr>
        <w:t>n</w:t>
      </w:r>
      <w:r w:rsidRPr="00F83F9E">
        <w:rPr>
          <w:sz w:val="22"/>
          <w:szCs w:val="22"/>
          <w:u w:val="single" w:color="000000"/>
        </w:rPr>
        <w:t>e</w:t>
      </w:r>
      <w:r w:rsidRPr="00F83F9E">
        <w:rPr>
          <w:spacing w:val="1"/>
          <w:sz w:val="22"/>
          <w:szCs w:val="22"/>
          <w:u w:val="single" w:color="000000"/>
        </w:rPr>
        <w:t>n</w:t>
      </w:r>
      <w:r w:rsidRPr="00F83F9E">
        <w:rPr>
          <w:sz w:val="22"/>
          <w:szCs w:val="22"/>
          <w:u w:val="single" w:color="000000"/>
        </w:rPr>
        <w:t>t</w:t>
      </w:r>
      <w:r w:rsidRPr="00F83F9E">
        <w:rPr>
          <w:spacing w:val="-9"/>
          <w:sz w:val="22"/>
          <w:szCs w:val="22"/>
          <w:u w:val="single" w:color="000000"/>
        </w:rPr>
        <w:t xml:space="preserve"> </w:t>
      </w:r>
      <w:r w:rsidRPr="00F83F9E">
        <w:rPr>
          <w:spacing w:val="1"/>
          <w:sz w:val="22"/>
          <w:szCs w:val="22"/>
          <w:u w:val="single" w:color="000000"/>
        </w:rPr>
        <w:t>Add</w:t>
      </w:r>
      <w:r w:rsidRPr="00F83F9E">
        <w:rPr>
          <w:sz w:val="22"/>
          <w:szCs w:val="22"/>
          <w:u w:val="single" w:color="000000"/>
        </w:rPr>
        <w:t>ress</w:t>
      </w:r>
      <w:r w:rsidRPr="00F83F9E">
        <w:rPr>
          <w:sz w:val="22"/>
          <w:szCs w:val="22"/>
        </w:rPr>
        <w:t xml:space="preserve">                                                                                                  </w:t>
      </w:r>
      <w:r w:rsidRPr="00F83F9E">
        <w:rPr>
          <w:sz w:val="22"/>
          <w:szCs w:val="22"/>
          <w:u w:val="single" w:color="000000"/>
        </w:rPr>
        <w:t>C</w:t>
      </w:r>
      <w:r w:rsidRPr="00F83F9E">
        <w:rPr>
          <w:spacing w:val="1"/>
          <w:sz w:val="22"/>
          <w:szCs w:val="22"/>
          <w:u w:val="single" w:color="000000"/>
        </w:rPr>
        <w:t>u</w:t>
      </w:r>
      <w:r w:rsidRPr="00F83F9E">
        <w:rPr>
          <w:sz w:val="22"/>
          <w:szCs w:val="22"/>
          <w:u w:val="single" w:color="000000"/>
        </w:rPr>
        <w:t>rre</w:t>
      </w:r>
      <w:r w:rsidRPr="00F83F9E">
        <w:rPr>
          <w:spacing w:val="1"/>
          <w:sz w:val="22"/>
          <w:szCs w:val="22"/>
          <w:u w:val="single" w:color="000000"/>
        </w:rPr>
        <w:t>n</w:t>
      </w:r>
      <w:r w:rsidRPr="00F83F9E">
        <w:rPr>
          <w:sz w:val="22"/>
          <w:szCs w:val="22"/>
          <w:u w:val="single" w:color="000000"/>
        </w:rPr>
        <w:t>t</w:t>
      </w:r>
      <w:r w:rsidRPr="00F83F9E">
        <w:rPr>
          <w:spacing w:val="-7"/>
          <w:sz w:val="22"/>
          <w:szCs w:val="22"/>
          <w:u w:val="single" w:color="000000"/>
        </w:rPr>
        <w:t xml:space="preserve"> </w:t>
      </w:r>
      <w:r w:rsidRPr="00F83F9E">
        <w:rPr>
          <w:sz w:val="22"/>
          <w:szCs w:val="22"/>
          <w:u w:val="single" w:color="000000"/>
        </w:rPr>
        <w:t>A</w:t>
      </w:r>
      <w:r w:rsidRPr="00F83F9E">
        <w:rPr>
          <w:spacing w:val="1"/>
          <w:sz w:val="22"/>
          <w:szCs w:val="22"/>
          <w:u w:val="single" w:color="000000"/>
        </w:rPr>
        <w:t>dd</w:t>
      </w:r>
      <w:r w:rsidRPr="00F83F9E">
        <w:rPr>
          <w:sz w:val="22"/>
          <w:szCs w:val="22"/>
          <w:u w:val="single" w:color="000000"/>
        </w:rPr>
        <w:t>ress</w:t>
      </w:r>
    </w:p>
    <w:p w:rsidR="00507CE8" w:rsidRPr="00F83F9E" w:rsidRDefault="00D67B34" w:rsidP="00684CE4">
      <w:pPr>
        <w:ind w:left="240"/>
        <w:rPr>
          <w:sz w:val="22"/>
          <w:szCs w:val="22"/>
        </w:rPr>
      </w:pPr>
      <w:r w:rsidRPr="00F83F9E">
        <w:rPr>
          <w:sz w:val="22"/>
          <w:szCs w:val="22"/>
        </w:rPr>
        <w:t>Mithachoke ,</w:t>
      </w:r>
      <w:r w:rsidR="00874EBC" w:rsidRPr="00F83F9E">
        <w:rPr>
          <w:sz w:val="22"/>
          <w:szCs w:val="22"/>
        </w:rPr>
        <w:t xml:space="preserve">                                                                                             </w:t>
      </w:r>
      <w:r w:rsidR="00874EBC" w:rsidRPr="00F83F9E">
        <w:rPr>
          <w:spacing w:val="34"/>
          <w:sz w:val="22"/>
          <w:szCs w:val="22"/>
        </w:rPr>
        <w:t xml:space="preserve"> </w:t>
      </w:r>
      <w:r w:rsidRPr="00F83F9E">
        <w:rPr>
          <w:spacing w:val="34"/>
          <w:sz w:val="22"/>
          <w:szCs w:val="22"/>
        </w:rPr>
        <w:t xml:space="preserve">        </w:t>
      </w:r>
      <w:r w:rsidR="00831B89" w:rsidRPr="00F83F9E">
        <w:rPr>
          <w:color w:val="000000"/>
          <w:sz w:val="22"/>
          <w:szCs w:val="22"/>
        </w:rPr>
        <w:t>A-16</w:t>
      </w:r>
      <w:r w:rsidRPr="00F83F9E">
        <w:rPr>
          <w:color w:val="000000"/>
          <w:sz w:val="22"/>
          <w:szCs w:val="22"/>
        </w:rPr>
        <w:t>,</w:t>
      </w:r>
      <w:r w:rsidR="00831B89" w:rsidRPr="00F83F9E">
        <w:rPr>
          <w:color w:val="000000"/>
          <w:sz w:val="22"/>
          <w:szCs w:val="22"/>
        </w:rPr>
        <w:t>Sahjanad Appt.</w:t>
      </w:r>
    </w:p>
    <w:p w:rsidR="00507CE8" w:rsidRPr="00F83F9E" w:rsidRDefault="00D67B34" w:rsidP="00684CE4">
      <w:pPr>
        <w:ind w:left="241" w:right="386"/>
        <w:rPr>
          <w:sz w:val="22"/>
          <w:szCs w:val="22"/>
        </w:rPr>
      </w:pPr>
      <w:r w:rsidRPr="00F83F9E">
        <w:rPr>
          <w:sz w:val="22"/>
          <w:szCs w:val="22"/>
        </w:rPr>
        <w:t>Mandir Faliya</w:t>
      </w:r>
      <w:r w:rsidR="00874EBC" w:rsidRPr="00F83F9E">
        <w:rPr>
          <w:sz w:val="22"/>
          <w:szCs w:val="22"/>
        </w:rPr>
        <w:t xml:space="preserve">,                                                                                                   </w:t>
      </w:r>
      <w:r w:rsidRPr="00F83F9E">
        <w:rPr>
          <w:sz w:val="22"/>
          <w:szCs w:val="22"/>
        </w:rPr>
        <w:t xml:space="preserve">    </w:t>
      </w:r>
      <w:r w:rsidR="00874EBC" w:rsidRPr="00F83F9E">
        <w:rPr>
          <w:spacing w:val="27"/>
          <w:sz w:val="22"/>
          <w:szCs w:val="22"/>
        </w:rPr>
        <w:t xml:space="preserve"> </w:t>
      </w:r>
      <w:r w:rsidR="00831B89" w:rsidRPr="00F83F9E">
        <w:rPr>
          <w:color w:val="000000"/>
          <w:sz w:val="22"/>
          <w:szCs w:val="22"/>
        </w:rPr>
        <w:t>Nr.Jain Deraser</w:t>
      </w:r>
      <w:r w:rsidR="00874EBC" w:rsidRPr="00F83F9E">
        <w:rPr>
          <w:sz w:val="22"/>
          <w:szCs w:val="22"/>
        </w:rPr>
        <w:t xml:space="preserve">,                                                                                                           </w:t>
      </w:r>
      <w:r w:rsidR="00874EBC" w:rsidRPr="00F83F9E">
        <w:rPr>
          <w:spacing w:val="16"/>
          <w:sz w:val="22"/>
          <w:szCs w:val="22"/>
        </w:rPr>
        <w:t xml:space="preserve"> </w:t>
      </w:r>
      <w:r w:rsidRPr="00F83F9E">
        <w:rPr>
          <w:sz w:val="22"/>
          <w:szCs w:val="22"/>
        </w:rPr>
        <w:t>Jhalod</w:t>
      </w:r>
      <w:r w:rsidR="00874EBC" w:rsidRPr="00F83F9E">
        <w:rPr>
          <w:spacing w:val="1"/>
          <w:sz w:val="22"/>
          <w:szCs w:val="22"/>
        </w:rPr>
        <w:t>,</w:t>
      </w:r>
      <w:r w:rsidR="00843E3A" w:rsidRPr="00F83F9E">
        <w:rPr>
          <w:spacing w:val="1"/>
          <w:sz w:val="22"/>
          <w:szCs w:val="22"/>
        </w:rPr>
        <w:t xml:space="preserve">                                                                                                                   </w:t>
      </w:r>
      <w:r w:rsidR="00831B89" w:rsidRPr="00F83F9E">
        <w:rPr>
          <w:spacing w:val="1"/>
          <w:sz w:val="22"/>
          <w:szCs w:val="22"/>
        </w:rPr>
        <w:t>Shaligram Lane,</w:t>
      </w:r>
    </w:p>
    <w:p w:rsidR="00D67B34" w:rsidRPr="00F83F9E" w:rsidRDefault="00D67B34" w:rsidP="00684CE4">
      <w:pPr>
        <w:spacing w:before="1" w:line="240" w:lineRule="exact"/>
        <w:ind w:left="242" w:right="683"/>
        <w:rPr>
          <w:sz w:val="22"/>
          <w:szCs w:val="22"/>
        </w:rPr>
      </w:pPr>
      <w:r w:rsidRPr="00F83F9E">
        <w:rPr>
          <w:sz w:val="22"/>
          <w:szCs w:val="22"/>
        </w:rPr>
        <w:t>Dist –(Dahod)</w:t>
      </w:r>
      <w:r w:rsidR="00874EBC" w:rsidRPr="00F83F9E">
        <w:rPr>
          <w:spacing w:val="-5"/>
          <w:sz w:val="22"/>
          <w:szCs w:val="22"/>
        </w:rPr>
        <w:t xml:space="preserve"> </w:t>
      </w:r>
      <w:r w:rsidR="00843E3A" w:rsidRPr="00F83F9E">
        <w:rPr>
          <w:spacing w:val="-5"/>
          <w:sz w:val="22"/>
          <w:szCs w:val="22"/>
        </w:rPr>
        <w:t xml:space="preserve">                                                                                                            </w:t>
      </w:r>
      <w:r w:rsidR="00684CE4">
        <w:rPr>
          <w:spacing w:val="-5"/>
          <w:sz w:val="22"/>
          <w:szCs w:val="22"/>
        </w:rPr>
        <w:t xml:space="preserve">      </w:t>
      </w:r>
      <w:r w:rsidR="00831B89" w:rsidRPr="00F83F9E">
        <w:rPr>
          <w:spacing w:val="-5"/>
          <w:sz w:val="22"/>
          <w:szCs w:val="22"/>
        </w:rPr>
        <w:t>Shivranjani,Ahmedabad.</w:t>
      </w:r>
    </w:p>
    <w:p w:rsidR="00507CE8" w:rsidRPr="00F83F9E" w:rsidRDefault="00D67B34" w:rsidP="00684CE4">
      <w:pPr>
        <w:spacing w:before="1" w:line="240" w:lineRule="exact"/>
        <w:ind w:left="242" w:right="683"/>
        <w:rPr>
          <w:sz w:val="22"/>
          <w:szCs w:val="22"/>
        </w:rPr>
      </w:pPr>
      <w:r w:rsidRPr="00F83F9E">
        <w:rPr>
          <w:sz w:val="22"/>
          <w:szCs w:val="22"/>
        </w:rPr>
        <w:t>Pin -389170</w:t>
      </w:r>
      <w:r w:rsidR="00874EBC" w:rsidRPr="00F83F9E">
        <w:rPr>
          <w:sz w:val="22"/>
          <w:szCs w:val="22"/>
        </w:rPr>
        <w:t xml:space="preserve">                                                                                                </w:t>
      </w:r>
      <w:r w:rsidR="00684CE4">
        <w:rPr>
          <w:sz w:val="22"/>
          <w:szCs w:val="22"/>
        </w:rPr>
        <w:t xml:space="preserve">            </w:t>
      </w:r>
      <w:r w:rsidR="00831B89" w:rsidRPr="00F83F9E">
        <w:rPr>
          <w:sz w:val="22"/>
          <w:szCs w:val="22"/>
        </w:rPr>
        <w:t>Gujarat.India.</w:t>
      </w:r>
    </w:p>
    <w:p w:rsidR="00507CE8" w:rsidRPr="00F83F9E" w:rsidRDefault="00507CE8" w:rsidP="00684CE4">
      <w:pPr>
        <w:spacing w:before="10" w:line="140" w:lineRule="exact"/>
        <w:rPr>
          <w:sz w:val="22"/>
          <w:szCs w:val="22"/>
        </w:rPr>
      </w:pPr>
    </w:p>
    <w:p w:rsidR="00507CE8" w:rsidRPr="00F83F9E" w:rsidRDefault="00507CE8" w:rsidP="00684CE4">
      <w:pPr>
        <w:spacing w:line="200" w:lineRule="exact"/>
        <w:rPr>
          <w:sz w:val="22"/>
          <w:szCs w:val="22"/>
        </w:rPr>
      </w:pP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507CE8" w:rsidRPr="00F83F9E" w:rsidRDefault="009869E4">
      <w:pPr>
        <w:spacing w:before="29" w:line="260" w:lineRule="exact"/>
        <w:ind w:left="3819" w:right="3755"/>
        <w:jc w:val="center"/>
        <w:rPr>
          <w:sz w:val="22"/>
          <w:szCs w:val="22"/>
        </w:rPr>
      </w:pPr>
      <w:r>
        <w:rPr>
          <w:sz w:val="22"/>
          <w:szCs w:val="22"/>
        </w:rPr>
        <w:pict>
          <v:group id="_x0000_s1056" style="position:absolute;left:0;text-align:left;margin-left:47.45pt;margin-top:-1.15pt;width:497.45pt;height:19.05pt;z-index:-251663360;mso-position-horizontal-relative:page" coordorigin="949,-23" coordsize="9949,381">
            <v:shape id="_x0000_s1062" style="position:absolute;left:972;top:8;width:9902;height:0" coordorigin="972,8" coordsize="9902,0" path="m972,8r9902,e" filled="f" strokecolor="#c1c1c1" strokeweight="2.32pt">
              <v:path arrowok="t"/>
            </v:shape>
            <v:shape id="_x0000_s1061" style="position:absolute;left:972;top:30;width:108;height:276" coordorigin="972,30" coordsize="108,276" path="m972,306r108,l1080,30r-108,l972,306xe" fillcolor="#c1c1c1" stroked="f">
              <v:path arrowok="t"/>
            </v:shape>
            <v:shape id="_x0000_s1060" style="position:absolute;left:10772;top:30;width:102;height:276" coordorigin="10772,30" coordsize="102,276" path="m10772,306r102,l10874,30r-102,l10772,306xe" fillcolor="#c1c1c1" stroked="f">
              <v:path arrowok="t"/>
            </v:shape>
            <v:shape id="_x0000_s1059" style="position:absolute;left:972;top:328;width:9902;height:0" coordorigin="972,328" coordsize="9902,0" path="m972,328r9902,e" filled="f" strokecolor="#c1c1c1" strokeweight="2.32pt">
              <v:path arrowok="t"/>
            </v:shape>
            <v:shape id="_x0000_s1058" style="position:absolute;left:1080;top:30;width:9692;height:276" coordorigin="1080,30" coordsize="9692,276" path="m1080,306r9692,l10772,30r-9692,l1080,306xe" fillcolor="#c1c1c1" stroked="f">
              <v:path arrowok="t"/>
            </v:shape>
            <v:shape id="_x0000_s1057" style="position:absolute;left:10882;top:-15;width:0;height:365" coordorigin="10882,-15" coordsize="0,365" path="m10882,-15r,365e" filled="f" strokecolor="#808181" strokeweight=".82pt">
              <v:path arrowok="t"/>
            </v:shape>
            <w10:wrap anchorx="page"/>
          </v:group>
        </w:pict>
      </w:r>
      <w:r w:rsidR="00874EBC" w:rsidRPr="00F83F9E">
        <w:rPr>
          <w:b/>
          <w:position w:val="-1"/>
          <w:sz w:val="22"/>
          <w:szCs w:val="22"/>
        </w:rPr>
        <w:t>CA</w:t>
      </w:r>
      <w:r w:rsidR="00874EBC" w:rsidRPr="00F83F9E">
        <w:rPr>
          <w:b/>
          <w:spacing w:val="1"/>
          <w:position w:val="-1"/>
          <w:sz w:val="22"/>
          <w:szCs w:val="22"/>
        </w:rPr>
        <w:t>R</w:t>
      </w:r>
      <w:r w:rsidR="00874EBC" w:rsidRPr="00F83F9E">
        <w:rPr>
          <w:b/>
          <w:position w:val="-1"/>
          <w:sz w:val="22"/>
          <w:szCs w:val="22"/>
        </w:rPr>
        <w:t>EER</w:t>
      </w:r>
      <w:r w:rsidR="00874EBC" w:rsidRPr="00F83F9E">
        <w:rPr>
          <w:b/>
          <w:spacing w:val="1"/>
          <w:position w:val="-1"/>
          <w:sz w:val="22"/>
          <w:szCs w:val="22"/>
        </w:rPr>
        <w:t xml:space="preserve"> </w:t>
      </w:r>
      <w:r w:rsidR="00874EBC" w:rsidRPr="00F83F9E">
        <w:rPr>
          <w:b/>
          <w:position w:val="-1"/>
          <w:sz w:val="22"/>
          <w:szCs w:val="22"/>
        </w:rPr>
        <w:t>OBJECTI</w:t>
      </w:r>
      <w:r w:rsidR="00874EBC" w:rsidRPr="00F83F9E">
        <w:rPr>
          <w:b/>
          <w:spacing w:val="1"/>
          <w:position w:val="-1"/>
          <w:sz w:val="22"/>
          <w:szCs w:val="22"/>
        </w:rPr>
        <w:t>V</w:t>
      </w:r>
      <w:r w:rsidR="00874EBC" w:rsidRPr="00F83F9E">
        <w:rPr>
          <w:b/>
          <w:position w:val="-1"/>
          <w:sz w:val="22"/>
          <w:szCs w:val="22"/>
        </w:rPr>
        <w:t>E</w:t>
      </w:r>
    </w:p>
    <w:p w:rsidR="00507CE8" w:rsidRPr="00F83F9E" w:rsidRDefault="00507CE8">
      <w:pPr>
        <w:spacing w:before="2" w:line="120" w:lineRule="exact"/>
        <w:rPr>
          <w:sz w:val="22"/>
          <w:szCs w:val="22"/>
        </w:rPr>
      </w:pP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843E3A" w:rsidRPr="00684CE4" w:rsidRDefault="00843E3A" w:rsidP="00684CE4">
      <w:pPr>
        <w:pStyle w:val="ListParagraph"/>
        <w:numPr>
          <w:ilvl w:val="0"/>
          <w:numId w:val="10"/>
        </w:numPr>
        <w:spacing w:after="200" w:line="276" w:lineRule="auto"/>
        <w:rPr>
          <w:color w:val="000000"/>
          <w:sz w:val="22"/>
          <w:szCs w:val="22"/>
        </w:rPr>
      </w:pPr>
      <w:r w:rsidRPr="00684CE4">
        <w:rPr>
          <w:color w:val="000000"/>
          <w:sz w:val="22"/>
          <w:szCs w:val="22"/>
        </w:rPr>
        <w:t xml:space="preserve">To work in a stimulating environment where I can apply &amp; enhance my knowledge, skill to serve the firm to the </w:t>
      </w:r>
      <w:r w:rsidR="00684CE4" w:rsidRPr="00684CE4">
        <w:rPr>
          <w:color w:val="000000"/>
          <w:sz w:val="22"/>
          <w:szCs w:val="22"/>
        </w:rPr>
        <w:t xml:space="preserve"> </w:t>
      </w:r>
      <w:r w:rsidRPr="00684CE4">
        <w:rPr>
          <w:color w:val="000000"/>
          <w:sz w:val="22"/>
          <w:szCs w:val="22"/>
        </w:rPr>
        <w:t>best of my efforts."</w:t>
      </w:r>
    </w:p>
    <w:p w:rsidR="00507CE8" w:rsidRPr="00F83F9E" w:rsidRDefault="00507CE8" w:rsidP="00843E3A">
      <w:pPr>
        <w:spacing w:before="31"/>
        <w:ind w:right="80"/>
        <w:rPr>
          <w:sz w:val="22"/>
          <w:szCs w:val="22"/>
        </w:rPr>
      </w:pP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507CE8" w:rsidRPr="00F83F9E" w:rsidRDefault="009869E4" w:rsidP="00684CE4">
      <w:pPr>
        <w:spacing w:before="29" w:line="260" w:lineRule="exact"/>
        <w:ind w:left="3084"/>
        <w:rPr>
          <w:sz w:val="22"/>
          <w:szCs w:val="22"/>
        </w:rPr>
      </w:pPr>
      <w:r>
        <w:rPr>
          <w:sz w:val="22"/>
          <w:szCs w:val="22"/>
        </w:rPr>
        <w:pict>
          <v:group id="_x0000_s1049" style="position:absolute;left:0;text-align:left;margin-left:48.1pt;margin-top:-3.55pt;width:497.9pt;height:23.9pt;z-index:-251662336;mso-position-horizontal-relative:page" coordorigin="962,-71" coordsize="9958,478">
            <v:shape id="_x0000_s1055" style="position:absolute;left:972;top:-61;width:9932;height:91" coordorigin="972,-61" coordsize="9932,91" path="m972,30r9932,l10904,-61r-9932,l972,30xe" fillcolor="#c1c1c1" stroked="f">
              <v:path arrowok="t"/>
            </v:shape>
            <v:shape id="_x0000_s1054" style="position:absolute;left:972;top:30;width:108;height:276" coordorigin="972,30" coordsize="108,276" path="m972,306r108,l1080,30r-108,l972,306xe" fillcolor="#c1c1c1" stroked="f">
              <v:path arrowok="t"/>
            </v:shape>
            <v:shape id="_x0000_s1053" style="position:absolute;left:10802;top:30;width:102;height:276" coordorigin="10802,30" coordsize="102,276" path="m10802,306r102,l10904,30r-102,l10802,306xe" fillcolor="#c1c1c1" stroked="f">
              <v:path arrowok="t"/>
            </v:shape>
            <v:shape id="_x0000_s1052" style="position:absolute;left:972;top:306;width:9932;height:91" coordorigin="972,306" coordsize="9932,91" path="m972,397r9932,l10904,306r-9932,l972,397xe" fillcolor="#c1c1c1" stroked="f">
              <v:path arrowok="t"/>
            </v:shape>
            <v:shape id="_x0000_s1051" style="position:absolute;left:1080;top:30;width:9722;height:276" coordorigin="1080,30" coordsize="9722,276" path="m1080,306r9722,l10802,30r-9722,l1080,306xe" fillcolor="#c1c1c1" stroked="f">
              <v:path arrowok="t"/>
            </v:shape>
            <v:shape id="_x0000_s1050" style="position:absolute;left:10912;top:-61;width:0;height:458" coordorigin="10912,-61" coordsize="0,458" path="m10912,-61r,458e" filled="f" strokecolor="#808181" strokeweight=".82pt">
              <v:path arrowok="t"/>
            </v:shape>
            <w10:wrap anchorx="page"/>
          </v:group>
        </w:pict>
      </w:r>
      <w:r w:rsidR="00684CE4">
        <w:rPr>
          <w:b/>
          <w:position w:val="-1"/>
          <w:sz w:val="22"/>
          <w:szCs w:val="22"/>
        </w:rPr>
        <w:t xml:space="preserve">    </w:t>
      </w:r>
      <w:r w:rsidR="00874EBC" w:rsidRPr="00F83F9E">
        <w:rPr>
          <w:b/>
          <w:position w:val="-1"/>
          <w:sz w:val="22"/>
          <w:szCs w:val="22"/>
        </w:rPr>
        <w:t>KEY SKILLS A</w:t>
      </w:r>
      <w:r w:rsidR="00874EBC" w:rsidRPr="00F83F9E">
        <w:rPr>
          <w:b/>
          <w:spacing w:val="1"/>
          <w:position w:val="-1"/>
          <w:sz w:val="22"/>
          <w:szCs w:val="22"/>
        </w:rPr>
        <w:t>N</w:t>
      </w:r>
      <w:r w:rsidR="00874EBC" w:rsidRPr="00F83F9E">
        <w:rPr>
          <w:b/>
          <w:position w:val="-1"/>
          <w:sz w:val="22"/>
          <w:szCs w:val="22"/>
        </w:rPr>
        <w:t xml:space="preserve">D </w:t>
      </w:r>
      <w:r w:rsidR="00874EBC" w:rsidRPr="00F83F9E">
        <w:rPr>
          <w:b/>
          <w:spacing w:val="1"/>
          <w:position w:val="-1"/>
          <w:sz w:val="22"/>
          <w:szCs w:val="22"/>
        </w:rPr>
        <w:t>C</w:t>
      </w:r>
      <w:r w:rsidR="00874EBC" w:rsidRPr="00F83F9E">
        <w:rPr>
          <w:b/>
          <w:position w:val="-1"/>
          <w:sz w:val="22"/>
          <w:szCs w:val="22"/>
        </w:rPr>
        <w:t>OMPETE</w:t>
      </w:r>
      <w:r w:rsidR="00874EBC" w:rsidRPr="00F83F9E">
        <w:rPr>
          <w:b/>
          <w:spacing w:val="1"/>
          <w:position w:val="-1"/>
          <w:sz w:val="22"/>
          <w:szCs w:val="22"/>
        </w:rPr>
        <w:t>N</w:t>
      </w:r>
      <w:r w:rsidR="00874EBC" w:rsidRPr="00F83F9E">
        <w:rPr>
          <w:b/>
          <w:position w:val="-1"/>
          <w:sz w:val="22"/>
          <w:szCs w:val="22"/>
        </w:rPr>
        <w:t>CIES</w:t>
      </w:r>
    </w:p>
    <w:p w:rsidR="00507CE8" w:rsidRPr="00F83F9E" w:rsidRDefault="00507CE8">
      <w:pPr>
        <w:spacing w:before="8" w:line="120" w:lineRule="exact"/>
        <w:rPr>
          <w:sz w:val="22"/>
          <w:szCs w:val="22"/>
        </w:rPr>
      </w:pP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843E3A" w:rsidRPr="00F83F9E" w:rsidRDefault="00843E3A" w:rsidP="00684CE4">
      <w:pPr>
        <w:pStyle w:val="ListParagraph"/>
        <w:numPr>
          <w:ilvl w:val="0"/>
          <w:numId w:val="3"/>
        </w:numPr>
        <w:jc w:val="both"/>
        <w:rPr>
          <w:rFonts w:eastAsia="Calibri"/>
          <w:color w:val="000000"/>
          <w:sz w:val="22"/>
          <w:szCs w:val="22"/>
        </w:rPr>
      </w:pPr>
      <w:r w:rsidRPr="00F83F9E">
        <w:rPr>
          <w:rFonts w:eastAsia="Calibri"/>
          <w:color w:val="000000"/>
          <w:sz w:val="22"/>
          <w:szCs w:val="22"/>
        </w:rPr>
        <w:t>Good  team work skills</w:t>
      </w:r>
    </w:p>
    <w:p w:rsidR="00843E3A" w:rsidRPr="00F83F9E" w:rsidRDefault="00843E3A" w:rsidP="00684CE4">
      <w:pPr>
        <w:numPr>
          <w:ilvl w:val="0"/>
          <w:numId w:val="3"/>
        </w:numPr>
        <w:jc w:val="both"/>
        <w:rPr>
          <w:rFonts w:eastAsia="Calibri"/>
          <w:color w:val="000000"/>
          <w:sz w:val="22"/>
          <w:szCs w:val="22"/>
        </w:rPr>
      </w:pPr>
      <w:r w:rsidRPr="00F83F9E">
        <w:rPr>
          <w:rFonts w:eastAsia="Calibri"/>
          <w:color w:val="000000"/>
          <w:sz w:val="22"/>
          <w:szCs w:val="22"/>
        </w:rPr>
        <w:t>Project Management</w:t>
      </w:r>
    </w:p>
    <w:p w:rsidR="00843E3A" w:rsidRPr="00F83F9E" w:rsidRDefault="00843E3A" w:rsidP="00684CE4">
      <w:pPr>
        <w:numPr>
          <w:ilvl w:val="0"/>
          <w:numId w:val="3"/>
        </w:numPr>
        <w:jc w:val="both"/>
        <w:rPr>
          <w:rFonts w:eastAsia="Calibri"/>
          <w:color w:val="000000"/>
          <w:sz w:val="22"/>
          <w:szCs w:val="22"/>
        </w:rPr>
      </w:pPr>
      <w:r w:rsidRPr="00F83F9E">
        <w:rPr>
          <w:rFonts w:eastAsia="Calibri"/>
          <w:color w:val="000000"/>
          <w:sz w:val="22"/>
          <w:szCs w:val="22"/>
        </w:rPr>
        <w:t>Communication Skills</w:t>
      </w:r>
    </w:p>
    <w:p w:rsidR="00843E3A" w:rsidRPr="00F83F9E" w:rsidRDefault="00000E40" w:rsidP="00684CE4">
      <w:pPr>
        <w:numPr>
          <w:ilvl w:val="0"/>
          <w:numId w:val="3"/>
        </w:numPr>
        <w:jc w:val="both"/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2"/>
          <w:szCs w:val="22"/>
        </w:rPr>
        <w:t>A focus on excellent customer service</w:t>
      </w:r>
    </w:p>
    <w:p w:rsidR="00843E3A" w:rsidRPr="00F83F9E" w:rsidRDefault="00000E40" w:rsidP="00684CE4">
      <w:pPr>
        <w:numPr>
          <w:ilvl w:val="0"/>
          <w:numId w:val="3"/>
        </w:numPr>
        <w:jc w:val="both"/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2"/>
          <w:szCs w:val="22"/>
        </w:rPr>
        <w:t>An ability to stay calm under pressure and keep to deadlines.</w:t>
      </w:r>
    </w:p>
    <w:p w:rsidR="00843E3A" w:rsidRPr="00F83F9E" w:rsidRDefault="00000E40" w:rsidP="00684CE4">
      <w:pPr>
        <w:numPr>
          <w:ilvl w:val="0"/>
          <w:numId w:val="3"/>
        </w:numPr>
        <w:jc w:val="both"/>
        <w:rPr>
          <w:rFonts w:eastAsia="Calibri"/>
          <w:color w:val="000000"/>
          <w:sz w:val="22"/>
          <w:szCs w:val="22"/>
        </w:rPr>
      </w:pPr>
      <w:r>
        <w:rPr>
          <w:rFonts w:eastAsia="Calibri"/>
          <w:color w:val="000000"/>
          <w:sz w:val="22"/>
          <w:szCs w:val="22"/>
        </w:rPr>
        <w:t xml:space="preserve">Knowledge of </w:t>
      </w:r>
      <w:r w:rsidR="00843E3A" w:rsidRPr="00F83F9E">
        <w:rPr>
          <w:rFonts w:eastAsia="Calibri"/>
          <w:color w:val="000000"/>
          <w:sz w:val="22"/>
          <w:szCs w:val="22"/>
        </w:rPr>
        <w:t xml:space="preserve">Commercial awareness </w:t>
      </w:r>
    </w:p>
    <w:p w:rsidR="00507CE8" w:rsidRPr="00F83F9E" w:rsidRDefault="00507CE8" w:rsidP="00843E3A">
      <w:pPr>
        <w:spacing w:before="35"/>
        <w:ind w:left="600"/>
        <w:rPr>
          <w:sz w:val="22"/>
          <w:szCs w:val="22"/>
        </w:rPr>
      </w:pPr>
    </w:p>
    <w:p w:rsidR="00507CE8" w:rsidRPr="00F83F9E" w:rsidRDefault="00684CE4" w:rsidP="00843E3A">
      <w:pPr>
        <w:tabs>
          <w:tab w:val="left" w:pos="960"/>
        </w:tabs>
        <w:spacing w:before="48" w:line="240" w:lineRule="exact"/>
        <w:ind w:left="960" w:right="1444" w:hanging="360"/>
        <w:rPr>
          <w:sz w:val="22"/>
          <w:szCs w:val="22"/>
        </w:rPr>
      </w:pPr>
      <w:r>
        <w:rPr>
          <w:w w:val="131"/>
          <w:sz w:val="22"/>
          <w:szCs w:val="22"/>
        </w:rPr>
        <w:t xml:space="preserve"> </w:t>
      </w:r>
      <w:r w:rsidR="00874EBC" w:rsidRPr="00F83F9E">
        <w:rPr>
          <w:w w:val="131"/>
          <w:sz w:val="22"/>
          <w:szCs w:val="22"/>
        </w:rPr>
        <w:t>•</w:t>
      </w:r>
      <w:r w:rsidR="00874EBC" w:rsidRPr="00F83F9E">
        <w:rPr>
          <w:sz w:val="22"/>
          <w:szCs w:val="22"/>
        </w:rPr>
        <w:tab/>
      </w:r>
      <w:r w:rsidR="00F02AB8" w:rsidRPr="00F83F9E">
        <w:rPr>
          <w:b/>
          <w:sz w:val="22"/>
          <w:szCs w:val="22"/>
        </w:rPr>
        <w:t>Market r</w:t>
      </w:r>
      <w:r w:rsidR="00874EBC" w:rsidRPr="00F83F9E">
        <w:rPr>
          <w:b/>
          <w:sz w:val="22"/>
          <w:szCs w:val="22"/>
        </w:rPr>
        <w:t>esearch, Mar</w:t>
      </w:r>
      <w:r w:rsidR="00874EBC" w:rsidRPr="00F83F9E">
        <w:rPr>
          <w:b/>
          <w:spacing w:val="1"/>
          <w:sz w:val="22"/>
          <w:szCs w:val="22"/>
        </w:rPr>
        <w:t>k</w:t>
      </w:r>
      <w:r w:rsidR="00874EBC" w:rsidRPr="00F83F9E">
        <w:rPr>
          <w:b/>
          <w:spacing w:val="-1"/>
          <w:sz w:val="22"/>
          <w:szCs w:val="22"/>
        </w:rPr>
        <w:t>e</w:t>
      </w:r>
      <w:r w:rsidR="00874EBC" w:rsidRPr="00F83F9E">
        <w:rPr>
          <w:b/>
          <w:sz w:val="22"/>
          <w:szCs w:val="22"/>
        </w:rPr>
        <w:t>ting</w:t>
      </w:r>
      <w:r w:rsidR="00874EBC" w:rsidRPr="00F83F9E">
        <w:rPr>
          <w:b/>
          <w:spacing w:val="-1"/>
          <w:sz w:val="22"/>
          <w:szCs w:val="22"/>
        </w:rPr>
        <w:t xml:space="preserve"> </w:t>
      </w:r>
      <w:r w:rsidR="00874EBC" w:rsidRPr="00F83F9E">
        <w:rPr>
          <w:b/>
          <w:sz w:val="22"/>
          <w:szCs w:val="22"/>
        </w:rPr>
        <w:t>&amp;</w:t>
      </w:r>
      <w:r w:rsidR="00F02AB8" w:rsidRPr="00F83F9E">
        <w:rPr>
          <w:b/>
          <w:sz w:val="22"/>
          <w:szCs w:val="22"/>
        </w:rPr>
        <w:t xml:space="preserve"> Sales </w:t>
      </w:r>
      <w:r w:rsidR="00874EBC" w:rsidRPr="00F83F9E">
        <w:rPr>
          <w:b/>
          <w:sz w:val="22"/>
          <w:szCs w:val="22"/>
        </w:rPr>
        <w:t xml:space="preserve"> </w:t>
      </w:r>
      <w:r w:rsidR="00843E3A" w:rsidRPr="00F83F9E">
        <w:rPr>
          <w:b/>
          <w:sz w:val="22"/>
          <w:szCs w:val="22"/>
        </w:rPr>
        <w:t>Manager</w:t>
      </w:r>
      <w:r w:rsidR="00874EBC" w:rsidRPr="00F83F9E">
        <w:rPr>
          <w:b/>
          <w:sz w:val="22"/>
          <w:szCs w:val="22"/>
        </w:rPr>
        <w:t xml:space="preserve">| </w:t>
      </w:r>
      <w:r w:rsidR="00843E3A" w:rsidRPr="00F83F9E">
        <w:rPr>
          <w:b/>
          <w:sz w:val="22"/>
          <w:szCs w:val="22"/>
        </w:rPr>
        <w:t>Jetbro</w:t>
      </w:r>
      <w:r w:rsidR="00874EBC" w:rsidRPr="00F83F9E">
        <w:rPr>
          <w:b/>
          <w:spacing w:val="-8"/>
          <w:sz w:val="22"/>
          <w:szCs w:val="22"/>
        </w:rPr>
        <w:t xml:space="preserve"> </w:t>
      </w:r>
      <w:r w:rsidR="00874EBC" w:rsidRPr="00F83F9E">
        <w:rPr>
          <w:b/>
          <w:sz w:val="22"/>
          <w:szCs w:val="22"/>
        </w:rPr>
        <w:t xml:space="preserve">| </w:t>
      </w:r>
      <w:r w:rsidR="00843E3A" w:rsidRPr="00F83F9E">
        <w:rPr>
          <w:b/>
          <w:spacing w:val="1"/>
          <w:sz w:val="22"/>
          <w:szCs w:val="22"/>
        </w:rPr>
        <w:t xml:space="preserve">November </w:t>
      </w:r>
      <w:r w:rsidR="00874EBC" w:rsidRPr="00F83F9E">
        <w:rPr>
          <w:b/>
          <w:spacing w:val="1"/>
          <w:sz w:val="22"/>
          <w:szCs w:val="22"/>
        </w:rPr>
        <w:t>20</w:t>
      </w:r>
      <w:r w:rsidR="00874EBC" w:rsidRPr="00F83F9E">
        <w:rPr>
          <w:b/>
          <w:spacing w:val="-1"/>
          <w:sz w:val="22"/>
          <w:szCs w:val="22"/>
        </w:rPr>
        <w:t>1</w:t>
      </w:r>
      <w:r w:rsidR="00843E3A" w:rsidRPr="00F83F9E">
        <w:rPr>
          <w:b/>
          <w:sz w:val="22"/>
          <w:szCs w:val="22"/>
        </w:rPr>
        <w:t>3</w:t>
      </w:r>
      <w:r w:rsidR="00874EBC" w:rsidRPr="00F83F9E">
        <w:rPr>
          <w:b/>
          <w:spacing w:val="-3"/>
          <w:sz w:val="22"/>
          <w:szCs w:val="22"/>
        </w:rPr>
        <w:t xml:space="preserve"> </w:t>
      </w:r>
      <w:r w:rsidR="00874EBC" w:rsidRPr="00F83F9E">
        <w:rPr>
          <w:b/>
          <w:sz w:val="22"/>
          <w:szCs w:val="22"/>
        </w:rPr>
        <w:t>–</w:t>
      </w:r>
      <w:r w:rsidR="00874EBC" w:rsidRPr="00F83F9E">
        <w:rPr>
          <w:b/>
          <w:spacing w:val="-1"/>
          <w:sz w:val="22"/>
          <w:szCs w:val="22"/>
        </w:rPr>
        <w:t xml:space="preserve"> </w:t>
      </w:r>
      <w:r w:rsidR="00874EBC" w:rsidRPr="00F83F9E">
        <w:rPr>
          <w:b/>
          <w:sz w:val="22"/>
          <w:szCs w:val="22"/>
        </w:rPr>
        <w:t>Current</w:t>
      </w:r>
      <w:r w:rsidR="005E741A">
        <w:rPr>
          <w:b/>
          <w:sz w:val="22"/>
          <w:szCs w:val="22"/>
        </w:rPr>
        <w:t xml:space="preserve"> (3 </w:t>
      </w:r>
      <w:r w:rsidR="00123239" w:rsidRPr="00F83F9E">
        <w:rPr>
          <w:b/>
          <w:sz w:val="22"/>
          <w:szCs w:val="22"/>
        </w:rPr>
        <w:t>years)</w:t>
      </w:r>
    </w:p>
    <w:p w:rsidR="00843E3A" w:rsidRPr="00F83F9E" w:rsidRDefault="00843E3A" w:rsidP="00684CE4">
      <w:pPr>
        <w:numPr>
          <w:ilvl w:val="0"/>
          <w:numId w:val="9"/>
        </w:numPr>
        <w:shd w:val="clear" w:color="auto" w:fill="FFFFFF"/>
        <w:spacing w:before="280" w:line="360" w:lineRule="atLeast"/>
        <w:rPr>
          <w:color w:val="000000"/>
          <w:sz w:val="22"/>
          <w:szCs w:val="22"/>
        </w:rPr>
      </w:pPr>
      <w:r w:rsidRPr="00F83F9E">
        <w:rPr>
          <w:color w:val="000000"/>
          <w:sz w:val="22"/>
          <w:szCs w:val="22"/>
        </w:rPr>
        <w:t>Prospect for potential  new clients and turn this into increased business.</w:t>
      </w:r>
    </w:p>
    <w:p w:rsidR="00000E40" w:rsidRDefault="00843E3A" w:rsidP="00684CE4">
      <w:pPr>
        <w:numPr>
          <w:ilvl w:val="0"/>
          <w:numId w:val="9"/>
        </w:numPr>
        <w:shd w:val="clear" w:color="auto" w:fill="FFFFFF"/>
        <w:spacing w:line="360" w:lineRule="atLeast"/>
        <w:rPr>
          <w:color w:val="000000"/>
          <w:sz w:val="22"/>
          <w:szCs w:val="22"/>
        </w:rPr>
      </w:pPr>
      <w:r w:rsidRPr="00F83F9E">
        <w:rPr>
          <w:color w:val="000000"/>
          <w:sz w:val="22"/>
          <w:szCs w:val="22"/>
        </w:rPr>
        <w:t>Research and build relationships with new clients.</w:t>
      </w:r>
    </w:p>
    <w:p w:rsidR="00000E40" w:rsidRPr="00000E40" w:rsidRDefault="00000E40" w:rsidP="00684CE4">
      <w:pPr>
        <w:numPr>
          <w:ilvl w:val="0"/>
          <w:numId w:val="9"/>
        </w:numPr>
        <w:shd w:val="clear" w:color="auto" w:fill="FFFFFF"/>
        <w:spacing w:line="360" w:lineRule="atLeas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Cold calls to arrange meetings at customer Premises.</w:t>
      </w:r>
    </w:p>
    <w:p w:rsidR="00843E3A" w:rsidRPr="00F83F9E" w:rsidRDefault="00ED1C44" w:rsidP="00684CE4">
      <w:pPr>
        <w:numPr>
          <w:ilvl w:val="0"/>
          <w:numId w:val="9"/>
        </w:numPr>
        <w:shd w:val="clear" w:color="auto" w:fill="FFFFFF"/>
        <w:spacing w:line="360" w:lineRule="atLeast"/>
        <w:rPr>
          <w:color w:val="000000"/>
          <w:sz w:val="22"/>
          <w:szCs w:val="22"/>
        </w:rPr>
      </w:pPr>
      <w:r w:rsidRPr="00F83F9E">
        <w:rPr>
          <w:color w:val="000000"/>
          <w:sz w:val="22"/>
          <w:szCs w:val="22"/>
        </w:rPr>
        <w:t>Develop</w:t>
      </w:r>
      <w:r w:rsidR="00843E3A" w:rsidRPr="00F83F9E">
        <w:rPr>
          <w:color w:val="000000"/>
          <w:sz w:val="22"/>
          <w:szCs w:val="22"/>
        </w:rPr>
        <w:t xml:space="preserve"> a strong pipeline of new customers and projects in accounts through direct or indirect customer contact and prospecting.</w:t>
      </w:r>
    </w:p>
    <w:p w:rsidR="00843E3A" w:rsidRPr="00F83F9E" w:rsidRDefault="00843E3A" w:rsidP="00684CE4">
      <w:pPr>
        <w:numPr>
          <w:ilvl w:val="0"/>
          <w:numId w:val="9"/>
        </w:numPr>
        <w:shd w:val="clear" w:color="auto" w:fill="FFFFFF"/>
        <w:spacing w:line="360" w:lineRule="atLeast"/>
        <w:rPr>
          <w:color w:val="000000"/>
          <w:sz w:val="22"/>
          <w:szCs w:val="22"/>
        </w:rPr>
      </w:pPr>
      <w:r w:rsidRPr="00F83F9E">
        <w:rPr>
          <w:color w:val="000000"/>
          <w:sz w:val="22"/>
          <w:szCs w:val="22"/>
        </w:rPr>
        <w:t>Project Management &amp; Participate in pricing the solution/service.</w:t>
      </w:r>
    </w:p>
    <w:p w:rsidR="00843E3A" w:rsidRPr="00F83F9E" w:rsidRDefault="005F2E78" w:rsidP="00684CE4">
      <w:pPr>
        <w:numPr>
          <w:ilvl w:val="0"/>
          <w:numId w:val="9"/>
        </w:numPr>
        <w:shd w:val="clear" w:color="auto" w:fill="FFFFFF"/>
        <w:spacing w:line="360" w:lineRule="atLeas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Build Long-term relationship with New clients and Existing clients.</w:t>
      </w:r>
    </w:p>
    <w:p w:rsidR="00684CE4" w:rsidRDefault="00843E3A" w:rsidP="00684CE4">
      <w:pPr>
        <w:numPr>
          <w:ilvl w:val="0"/>
          <w:numId w:val="9"/>
        </w:numPr>
        <w:shd w:val="clear" w:color="auto" w:fill="FFFFFF"/>
        <w:spacing w:after="280"/>
        <w:rPr>
          <w:color w:val="000000"/>
          <w:sz w:val="22"/>
          <w:szCs w:val="22"/>
        </w:rPr>
      </w:pPr>
      <w:r w:rsidRPr="00F83F9E">
        <w:rPr>
          <w:color w:val="666666"/>
          <w:sz w:val="22"/>
          <w:szCs w:val="22"/>
          <w:shd w:val="clear" w:color="666666" w:fill="FFFFFF"/>
        </w:rPr>
        <w:t xml:space="preserve"> </w:t>
      </w:r>
      <w:r w:rsidRPr="00F83F9E">
        <w:rPr>
          <w:color w:val="000000"/>
          <w:sz w:val="22"/>
          <w:szCs w:val="22"/>
          <w:shd w:val="clear" w:color="000000" w:fill="FFFFFF"/>
        </w:rPr>
        <w:t>Work with team to develop proposals that speaks to the client's needs, concerns, and objectives.</w:t>
      </w:r>
    </w:p>
    <w:p w:rsidR="005829FC" w:rsidRPr="00684CE4" w:rsidRDefault="005829FC" w:rsidP="00684CE4">
      <w:pPr>
        <w:numPr>
          <w:ilvl w:val="0"/>
          <w:numId w:val="9"/>
        </w:numPr>
        <w:shd w:val="clear" w:color="auto" w:fill="FFFFFF"/>
        <w:spacing w:after="280"/>
        <w:rPr>
          <w:color w:val="000000"/>
          <w:sz w:val="22"/>
          <w:szCs w:val="22"/>
        </w:rPr>
      </w:pPr>
      <w:r w:rsidRPr="00684CE4">
        <w:rPr>
          <w:color w:val="000000"/>
          <w:sz w:val="22"/>
          <w:szCs w:val="22"/>
          <w:shd w:val="clear" w:color="000000" w:fill="FFFFFF"/>
        </w:rPr>
        <w:t xml:space="preserve">Market research &amp; Marketing Strategy </w:t>
      </w: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507CE8" w:rsidRPr="00F83F9E" w:rsidRDefault="00507CE8">
      <w:pPr>
        <w:spacing w:line="200" w:lineRule="exact"/>
        <w:rPr>
          <w:sz w:val="22"/>
          <w:szCs w:val="22"/>
        </w:rPr>
      </w:pPr>
    </w:p>
    <w:p w:rsidR="005829FC" w:rsidRPr="00F83F9E" w:rsidRDefault="005829FC">
      <w:pPr>
        <w:tabs>
          <w:tab w:val="left" w:pos="960"/>
        </w:tabs>
        <w:spacing w:line="240" w:lineRule="exact"/>
        <w:ind w:left="960" w:right="1477" w:hanging="361"/>
        <w:rPr>
          <w:w w:val="131"/>
          <w:sz w:val="22"/>
          <w:szCs w:val="22"/>
        </w:rPr>
      </w:pPr>
    </w:p>
    <w:p w:rsidR="005829FC" w:rsidRPr="00F83F9E" w:rsidRDefault="005829FC">
      <w:pPr>
        <w:tabs>
          <w:tab w:val="left" w:pos="960"/>
        </w:tabs>
        <w:spacing w:line="240" w:lineRule="exact"/>
        <w:ind w:left="960" w:right="1477" w:hanging="361"/>
        <w:rPr>
          <w:w w:val="131"/>
          <w:sz w:val="22"/>
          <w:szCs w:val="22"/>
        </w:rPr>
      </w:pPr>
    </w:p>
    <w:p w:rsidR="005829FC" w:rsidRPr="00F83F9E" w:rsidRDefault="005829FC">
      <w:pPr>
        <w:tabs>
          <w:tab w:val="left" w:pos="960"/>
        </w:tabs>
        <w:spacing w:line="240" w:lineRule="exact"/>
        <w:ind w:left="960" w:right="1477" w:hanging="361"/>
        <w:rPr>
          <w:w w:val="131"/>
          <w:sz w:val="22"/>
          <w:szCs w:val="22"/>
        </w:rPr>
      </w:pPr>
    </w:p>
    <w:p w:rsidR="005829FC" w:rsidRPr="00F83F9E" w:rsidRDefault="005829FC" w:rsidP="005829FC">
      <w:pPr>
        <w:tabs>
          <w:tab w:val="left" w:pos="960"/>
        </w:tabs>
        <w:spacing w:line="240" w:lineRule="exact"/>
        <w:ind w:right="1477"/>
        <w:rPr>
          <w:w w:val="131"/>
          <w:sz w:val="22"/>
          <w:szCs w:val="22"/>
        </w:rPr>
      </w:pPr>
    </w:p>
    <w:p w:rsidR="005829FC" w:rsidRPr="00F83F9E" w:rsidRDefault="005829FC" w:rsidP="005829FC">
      <w:pPr>
        <w:tabs>
          <w:tab w:val="left" w:pos="960"/>
        </w:tabs>
        <w:spacing w:line="240" w:lineRule="exact"/>
        <w:ind w:right="1477"/>
        <w:rPr>
          <w:w w:val="131"/>
          <w:sz w:val="22"/>
          <w:szCs w:val="22"/>
        </w:rPr>
      </w:pPr>
    </w:p>
    <w:p w:rsidR="005829FC" w:rsidRPr="00F83F9E" w:rsidRDefault="005829FC" w:rsidP="005829FC">
      <w:pPr>
        <w:pStyle w:val="ListParagraph"/>
        <w:numPr>
          <w:ilvl w:val="0"/>
          <w:numId w:val="8"/>
        </w:num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 w:rsidRPr="00F83F9E">
        <w:rPr>
          <w:b/>
          <w:sz w:val="22"/>
          <w:szCs w:val="22"/>
        </w:rPr>
        <w:lastRenderedPageBreak/>
        <w:t>Management Trainee| Creative Portico india Pvt.Ltd.</w:t>
      </w:r>
      <w:r w:rsidRPr="00F83F9E">
        <w:rPr>
          <w:b/>
          <w:spacing w:val="-3"/>
          <w:sz w:val="22"/>
          <w:szCs w:val="22"/>
        </w:rPr>
        <w:t xml:space="preserve"> </w:t>
      </w:r>
      <w:r w:rsidRPr="00F83F9E">
        <w:rPr>
          <w:b/>
          <w:sz w:val="22"/>
          <w:szCs w:val="22"/>
        </w:rPr>
        <w:t>(Dep</w:t>
      </w:r>
      <w:r w:rsidRPr="00F83F9E">
        <w:rPr>
          <w:b/>
          <w:spacing w:val="1"/>
          <w:sz w:val="22"/>
          <w:szCs w:val="22"/>
        </w:rPr>
        <w:t>a</w:t>
      </w:r>
      <w:r w:rsidRPr="00F83F9E">
        <w:rPr>
          <w:b/>
          <w:sz w:val="22"/>
          <w:szCs w:val="22"/>
        </w:rPr>
        <w:t>rt</w:t>
      </w:r>
      <w:r w:rsidRPr="00F83F9E">
        <w:rPr>
          <w:b/>
          <w:spacing w:val="1"/>
          <w:sz w:val="22"/>
          <w:szCs w:val="22"/>
        </w:rPr>
        <w:t>m</w:t>
      </w:r>
      <w:r w:rsidRPr="00F83F9E">
        <w:rPr>
          <w:b/>
          <w:sz w:val="22"/>
          <w:szCs w:val="22"/>
        </w:rPr>
        <w:t>ent</w:t>
      </w:r>
      <w:r w:rsidRPr="00F83F9E">
        <w:rPr>
          <w:b/>
          <w:spacing w:val="-12"/>
          <w:sz w:val="22"/>
          <w:szCs w:val="22"/>
        </w:rPr>
        <w:t xml:space="preserve"> </w:t>
      </w:r>
      <w:r w:rsidRPr="00F83F9E">
        <w:rPr>
          <w:b/>
          <w:sz w:val="22"/>
          <w:szCs w:val="22"/>
        </w:rPr>
        <w:t>:-</w:t>
      </w:r>
      <w:r w:rsidRPr="00F83F9E">
        <w:rPr>
          <w:b/>
          <w:spacing w:val="-1"/>
          <w:sz w:val="22"/>
          <w:szCs w:val="22"/>
        </w:rPr>
        <w:t xml:space="preserve"> </w:t>
      </w:r>
      <w:r w:rsidRPr="00F83F9E">
        <w:rPr>
          <w:b/>
          <w:sz w:val="22"/>
          <w:szCs w:val="22"/>
        </w:rPr>
        <w:t>Finance     /Marketing)</w:t>
      </w:r>
      <w:r w:rsidRPr="00F83F9E">
        <w:rPr>
          <w:b/>
          <w:spacing w:val="-10"/>
          <w:sz w:val="22"/>
          <w:szCs w:val="22"/>
        </w:rPr>
        <w:t xml:space="preserve"> </w:t>
      </w:r>
      <w:r w:rsidRPr="00F83F9E">
        <w:rPr>
          <w:b/>
          <w:sz w:val="22"/>
          <w:szCs w:val="22"/>
        </w:rPr>
        <w:t xml:space="preserve">| </w:t>
      </w:r>
      <w:r w:rsidRPr="00F83F9E">
        <w:rPr>
          <w:b/>
          <w:spacing w:val="1"/>
          <w:sz w:val="22"/>
          <w:szCs w:val="22"/>
        </w:rPr>
        <w:t>J</w:t>
      </w:r>
      <w:r w:rsidRPr="00F83F9E">
        <w:rPr>
          <w:b/>
          <w:sz w:val="22"/>
          <w:szCs w:val="22"/>
        </w:rPr>
        <w:t>une</w:t>
      </w:r>
      <w:r w:rsidRPr="00F83F9E">
        <w:rPr>
          <w:b/>
          <w:spacing w:val="-3"/>
          <w:sz w:val="22"/>
          <w:szCs w:val="22"/>
        </w:rPr>
        <w:t xml:space="preserve"> </w:t>
      </w:r>
      <w:r w:rsidRPr="00F83F9E">
        <w:rPr>
          <w:b/>
          <w:spacing w:val="-1"/>
          <w:sz w:val="22"/>
          <w:szCs w:val="22"/>
        </w:rPr>
        <w:t>2</w:t>
      </w:r>
      <w:r w:rsidRPr="00F83F9E">
        <w:rPr>
          <w:b/>
          <w:spacing w:val="1"/>
          <w:sz w:val="22"/>
          <w:szCs w:val="22"/>
        </w:rPr>
        <w:t>01</w:t>
      </w:r>
      <w:r w:rsidRPr="00F83F9E">
        <w:rPr>
          <w:b/>
          <w:sz w:val="22"/>
          <w:szCs w:val="22"/>
        </w:rPr>
        <w:t>2</w:t>
      </w:r>
      <w:r w:rsidRPr="00F83F9E">
        <w:rPr>
          <w:b/>
          <w:spacing w:val="-4"/>
          <w:sz w:val="22"/>
          <w:szCs w:val="22"/>
        </w:rPr>
        <w:t xml:space="preserve"> </w:t>
      </w:r>
      <w:r w:rsidRPr="00F83F9E">
        <w:rPr>
          <w:b/>
          <w:sz w:val="22"/>
          <w:szCs w:val="22"/>
        </w:rPr>
        <w:t>–</w:t>
      </w:r>
      <w:r w:rsidRPr="00F83F9E">
        <w:rPr>
          <w:b/>
          <w:spacing w:val="-1"/>
          <w:sz w:val="22"/>
          <w:szCs w:val="22"/>
        </w:rPr>
        <w:t xml:space="preserve"> </w:t>
      </w:r>
      <w:r w:rsidRPr="00F83F9E">
        <w:rPr>
          <w:b/>
          <w:spacing w:val="1"/>
          <w:sz w:val="22"/>
          <w:szCs w:val="22"/>
        </w:rPr>
        <w:t>J</w:t>
      </w:r>
      <w:r w:rsidRPr="00F83F9E">
        <w:rPr>
          <w:b/>
          <w:sz w:val="22"/>
          <w:szCs w:val="22"/>
        </w:rPr>
        <w:t>une</w:t>
      </w:r>
      <w:r w:rsidRPr="00F83F9E">
        <w:rPr>
          <w:b/>
          <w:spacing w:val="-5"/>
          <w:sz w:val="22"/>
          <w:szCs w:val="22"/>
        </w:rPr>
        <w:t xml:space="preserve"> </w:t>
      </w:r>
      <w:r w:rsidRPr="00F83F9E">
        <w:rPr>
          <w:b/>
          <w:spacing w:val="1"/>
          <w:sz w:val="22"/>
          <w:szCs w:val="22"/>
        </w:rPr>
        <w:t>20</w:t>
      </w:r>
      <w:r w:rsidRPr="00F83F9E">
        <w:rPr>
          <w:b/>
          <w:spacing w:val="-1"/>
          <w:sz w:val="22"/>
          <w:szCs w:val="22"/>
        </w:rPr>
        <w:t>1</w:t>
      </w:r>
      <w:r w:rsidRPr="00F83F9E">
        <w:rPr>
          <w:b/>
          <w:sz w:val="22"/>
          <w:szCs w:val="22"/>
        </w:rPr>
        <w:t>3</w:t>
      </w:r>
      <w:r w:rsidR="00185247">
        <w:rPr>
          <w:b/>
          <w:sz w:val="22"/>
          <w:szCs w:val="22"/>
        </w:rPr>
        <w:t>( 1 year)</w:t>
      </w:r>
    </w:p>
    <w:p w:rsidR="005829FC" w:rsidRPr="00F83F9E" w:rsidRDefault="005829FC" w:rsidP="005829FC">
      <w:pPr>
        <w:pStyle w:val="ListParagraph"/>
        <w:tabs>
          <w:tab w:val="left" w:pos="960"/>
        </w:tabs>
        <w:spacing w:line="240" w:lineRule="exact"/>
        <w:ind w:left="1305" w:right="1477"/>
        <w:rPr>
          <w:sz w:val="22"/>
          <w:szCs w:val="22"/>
        </w:rPr>
      </w:pPr>
    </w:p>
    <w:p w:rsidR="00684CE4" w:rsidRDefault="00684CE4" w:rsidP="00684CE4">
      <w:pPr>
        <w:numPr>
          <w:ilvl w:val="0"/>
          <w:numId w:val="4"/>
        </w:numPr>
        <w:shd w:val="clear" w:color="auto" w:fill="FFFFFF"/>
        <w:spacing w:after="280"/>
        <w:ind w:left="720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 </w:t>
      </w:r>
      <w:r w:rsidR="00C149D3" w:rsidRPr="00F83F9E">
        <w:rPr>
          <w:sz w:val="22"/>
          <w:szCs w:val="22"/>
        </w:rPr>
        <w:t>Work with other managers to plan and direct the work of the organization</w:t>
      </w:r>
    </w:p>
    <w:p w:rsidR="00C149D3" w:rsidRPr="00684CE4" w:rsidRDefault="00C149D3" w:rsidP="00684CE4">
      <w:pPr>
        <w:numPr>
          <w:ilvl w:val="0"/>
          <w:numId w:val="4"/>
        </w:numPr>
        <w:shd w:val="clear" w:color="auto" w:fill="FFFFFF"/>
        <w:spacing w:after="280"/>
        <w:ind w:left="720"/>
        <w:rPr>
          <w:color w:val="000000"/>
          <w:sz w:val="22"/>
          <w:szCs w:val="22"/>
        </w:rPr>
      </w:pPr>
      <w:r w:rsidRPr="00684CE4">
        <w:rPr>
          <w:sz w:val="22"/>
          <w:szCs w:val="22"/>
        </w:rPr>
        <w:t>Work with and through management to develop and implement actions that protect company assets and     profitability.</w:t>
      </w:r>
    </w:p>
    <w:p w:rsidR="00C149D3" w:rsidRPr="00F83F9E" w:rsidRDefault="00C149D3" w:rsidP="00C149D3">
      <w:pPr>
        <w:shd w:val="clear" w:color="auto" w:fill="FFFFFF"/>
        <w:spacing w:after="280"/>
        <w:ind w:left="720"/>
        <w:rPr>
          <w:color w:val="000000"/>
          <w:sz w:val="22"/>
          <w:szCs w:val="22"/>
        </w:rPr>
      </w:pPr>
    </w:p>
    <w:p w:rsidR="00C149D3" w:rsidRPr="00F83F9E" w:rsidRDefault="009869E4" w:rsidP="00C149D3">
      <w:pPr>
        <w:shd w:val="clear" w:color="auto" w:fill="FFFFFF"/>
        <w:spacing w:after="280"/>
        <w:ind w:left="720"/>
        <w:rPr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pict>
          <v:group id="_x0000_s1079" style="position:absolute;left:0;text-align:left;margin-left:47.3pt;margin-top:17.3pt;width:497.9pt;height:23.9pt;z-index:-251658240;mso-position-horizontal-relative:page" coordorigin="962,-71" coordsize="9958,478">
            <v:shape id="_x0000_s1080" style="position:absolute;left:972;top:-61;width:9932;height:91" coordorigin="972,-61" coordsize="9932,91" path="m972,30r9932,l10904,-61r-9932,l972,30xe" fillcolor="#c1c1c1" stroked="f">
              <v:path arrowok="t"/>
            </v:shape>
            <v:shape id="_x0000_s1081" style="position:absolute;left:972;top:30;width:108;height:276" coordorigin="972,30" coordsize="108,276" path="m972,306r108,l1080,30r-108,l972,306xe" fillcolor="#c1c1c1" stroked="f">
              <v:path arrowok="t"/>
            </v:shape>
            <v:shape id="_x0000_s1082" style="position:absolute;left:10802;top:30;width:102;height:276" coordorigin="10802,30" coordsize="102,276" path="m10802,306r102,l10904,30r-102,l10802,306xe" fillcolor="#c1c1c1" stroked="f">
              <v:path arrowok="t"/>
            </v:shape>
            <v:shape id="_x0000_s1083" style="position:absolute;left:972;top:306;width:9932;height:91" coordorigin="972,306" coordsize="9932,91" path="m972,397r9932,l10904,306r-9932,l972,397xe" fillcolor="#c1c1c1" stroked="f">
              <v:path arrowok="t"/>
            </v:shape>
            <v:shape id="_x0000_s1084" style="position:absolute;left:1080;top:30;width:9722;height:276" coordorigin="1080,30" coordsize="9722,276" path="m1080,306r9722,l10802,30r-9722,l1080,306xe" fillcolor="#c1c1c1" stroked="f">
              <v:path arrowok="t"/>
            </v:shape>
            <v:shape id="_x0000_s1085" style="position:absolute;left:10912;top:-61;width:0;height:458" coordorigin="10912,-61" coordsize="0,458" path="m10912,-61r,458e" filled="f" strokecolor="#808181" strokeweight=".82pt">
              <v:path arrowok="t"/>
            </v:shape>
            <w10:wrap anchorx="page"/>
          </v:group>
        </w:pict>
      </w:r>
    </w:p>
    <w:p w:rsidR="005829FC" w:rsidRPr="00F83F9E" w:rsidRDefault="00C149D3" w:rsidP="00C149D3">
      <w:pPr>
        <w:tabs>
          <w:tab w:val="left" w:pos="3795"/>
        </w:tabs>
        <w:spacing w:before="8" w:line="240" w:lineRule="exact"/>
        <w:jc w:val="center"/>
        <w:rPr>
          <w:sz w:val="22"/>
          <w:szCs w:val="22"/>
        </w:rPr>
      </w:pPr>
      <w:r w:rsidRPr="00F83F9E">
        <w:rPr>
          <w:b/>
          <w:sz w:val="22"/>
          <w:szCs w:val="22"/>
        </w:rPr>
        <w:t>ACADEMY</w:t>
      </w:r>
    </w:p>
    <w:p w:rsidR="005829FC" w:rsidRPr="00F83F9E" w:rsidRDefault="005829FC" w:rsidP="005829FC">
      <w:pPr>
        <w:spacing w:after="150" w:line="256" w:lineRule="atLeast"/>
        <w:ind w:left="1710"/>
        <w:textAlignment w:val="baseline"/>
        <w:rPr>
          <w:sz w:val="22"/>
          <w:szCs w:val="22"/>
        </w:rPr>
      </w:pPr>
      <w:r w:rsidRPr="00F83F9E">
        <w:rPr>
          <w:sz w:val="22"/>
          <w:szCs w:val="22"/>
        </w:rPr>
        <w:t>.</w:t>
      </w:r>
    </w:p>
    <w:p w:rsidR="005829FC" w:rsidRPr="005F21FF" w:rsidRDefault="00C149D3" w:rsidP="00684CE4">
      <w:r w:rsidRPr="00F83F9E">
        <w:t xml:space="preserve"> </w:t>
      </w:r>
    </w:p>
    <w:p w:rsidR="005829FC" w:rsidRPr="005F21FF" w:rsidRDefault="005F21FF" w:rsidP="00684CE4">
      <w:pPr>
        <w:rPr>
          <w:w w:val="131"/>
        </w:rPr>
      </w:pPr>
      <w:r w:rsidRPr="005F21FF">
        <w:rPr>
          <w:w w:val="131"/>
        </w:rPr>
        <w:t xml:space="preserve">  </w:t>
      </w:r>
      <w:r w:rsidR="00C149D3" w:rsidRPr="005F21FF">
        <w:rPr>
          <w:w w:val="131"/>
        </w:rPr>
        <w:t xml:space="preserve">2010-2012                          </w:t>
      </w:r>
      <w:r w:rsidRPr="005F21FF">
        <w:rPr>
          <w:w w:val="131"/>
        </w:rPr>
        <w:t xml:space="preserve">   </w:t>
      </w:r>
      <w:r w:rsidR="00C149D3" w:rsidRPr="005F21FF">
        <w:rPr>
          <w:w w:val="131"/>
        </w:rPr>
        <w:t xml:space="preserve">  Indian Institute Of Planning Management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</w:t>
      </w:r>
      <w:r w:rsidRPr="005F21FF">
        <w:rPr>
          <w:w w:val="131"/>
        </w:rPr>
        <w:t xml:space="preserve"> </w:t>
      </w:r>
      <w:r w:rsidR="005F21FF" w:rsidRPr="005F21FF">
        <w:rPr>
          <w:w w:val="131"/>
        </w:rPr>
        <w:t xml:space="preserve">  </w:t>
      </w:r>
      <w:r w:rsidRPr="005F21FF">
        <w:rPr>
          <w:w w:val="131"/>
        </w:rPr>
        <w:t>Post Graduation – PGDM – MBA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(Dual Specialization – Finance/Marketing)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 xml:space="preserve"> Grade - First Class</w:t>
      </w:r>
    </w:p>
    <w:p w:rsidR="00C149D3" w:rsidRPr="005F21FF" w:rsidRDefault="00C149D3" w:rsidP="00684CE4">
      <w:pPr>
        <w:rPr>
          <w:w w:val="131"/>
        </w:rPr>
      </w:pPr>
    </w:p>
    <w:p w:rsidR="00C149D3" w:rsidRPr="005F21FF" w:rsidRDefault="005F21FF" w:rsidP="00684CE4">
      <w:pPr>
        <w:rPr>
          <w:w w:val="131"/>
        </w:rPr>
      </w:pPr>
      <w:r w:rsidRPr="005F21FF">
        <w:rPr>
          <w:w w:val="131"/>
        </w:rPr>
        <w:t xml:space="preserve">  </w:t>
      </w:r>
      <w:r w:rsidR="00C149D3" w:rsidRPr="005F21FF">
        <w:rPr>
          <w:w w:val="131"/>
        </w:rPr>
        <w:t xml:space="preserve">2006- 2009                         </w:t>
      </w:r>
      <w:r w:rsidRPr="005F21FF">
        <w:rPr>
          <w:w w:val="131"/>
        </w:rPr>
        <w:t xml:space="preserve">   </w:t>
      </w:r>
      <w:r w:rsidR="00C149D3" w:rsidRPr="005F21FF">
        <w:rPr>
          <w:w w:val="131"/>
        </w:rPr>
        <w:t xml:space="preserve"> SEMCOM College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Bachelor of Business Administration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Sardar Patel University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Grade - Second Class</w:t>
      </w:r>
    </w:p>
    <w:p w:rsidR="00C149D3" w:rsidRPr="005F21FF" w:rsidRDefault="00C149D3" w:rsidP="005F21FF">
      <w:pPr>
        <w:ind w:left="270"/>
        <w:rPr>
          <w:w w:val="131"/>
        </w:rPr>
      </w:pPr>
    </w:p>
    <w:p w:rsidR="00C149D3" w:rsidRPr="005F21FF" w:rsidRDefault="005F21FF" w:rsidP="00684CE4">
      <w:pPr>
        <w:rPr>
          <w:w w:val="131"/>
        </w:rPr>
      </w:pPr>
      <w:r w:rsidRPr="005F21FF">
        <w:rPr>
          <w:w w:val="131"/>
        </w:rPr>
        <w:t xml:space="preserve">  </w:t>
      </w:r>
      <w:r w:rsidR="00C149D3" w:rsidRPr="005F21FF">
        <w:rPr>
          <w:w w:val="131"/>
        </w:rPr>
        <w:t xml:space="preserve">2005-2006                           </w:t>
      </w:r>
      <w:r w:rsidRPr="005F21FF">
        <w:rPr>
          <w:w w:val="131"/>
        </w:rPr>
        <w:t xml:space="preserve">   </w:t>
      </w:r>
      <w:r w:rsidR="00C149D3" w:rsidRPr="005F21FF">
        <w:rPr>
          <w:w w:val="131"/>
        </w:rPr>
        <w:t>B.M.High School Jhalod.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HSC – G.S.H.E.B.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Grade – Distinction</w:t>
      </w:r>
    </w:p>
    <w:p w:rsidR="00C149D3" w:rsidRPr="005F21FF" w:rsidRDefault="00C149D3" w:rsidP="00684CE4">
      <w:pPr>
        <w:rPr>
          <w:w w:val="131"/>
        </w:rPr>
      </w:pPr>
    </w:p>
    <w:p w:rsidR="00C149D3" w:rsidRPr="005F21FF" w:rsidRDefault="005F21FF" w:rsidP="00684CE4">
      <w:pPr>
        <w:rPr>
          <w:w w:val="131"/>
        </w:rPr>
      </w:pPr>
      <w:r w:rsidRPr="005F21FF">
        <w:rPr>
          <w:w w:val="131"/>
        </w:rPr>
        <w:t xml:space="preserve">  </w:t>
      </w:r>
      <w:r w:rsidR="00790027" w:rsidRPr="005F21FF">
        <w:rPr>
          <w:w w:val="131"/>
        </w:rPr>
        <w:t>2003-2004</w:t>
      </w:r>
      <w:r w:rsidR="00C149D3" w:rsidRPr="005F21FF">
        <w:rPr>
          <w:w w:val="131"/>
        </w:rPr>
        <w:t xml:space="preserve">                           </w:t>
      </w:r>
      <w:r w:rsidRPr="005F21FF">
        <w:rPr>
          <w:w w:val="131"/>
        </w:rPr>
        <w:t xml:space="preserve">   </w:t>
      </w:r>
      <w:r w:rsidR="00C149D3" w:rsidRPr="005F21FF">
        <w:rPr>
          <w:w w:val="131"/>
        </w:rPr>
        <w:t>B.M.High School Jhalod.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SSC – G.S.E.B.</w:t>
      </w:r>
    </w:p>
    <w:p w:rsidR="00C149D3" w:rsidRPr="005F21FF" w:rsidRDefault="00C149D3" w:rsidP="00684CE4">
      <w:pPr>
        <w:rPr>
          <w:w w:val="131"/>
        </w:rPr>
      </w:pPr>
      <w:r w:rsidRPr="005F21FF">
        <w:rPr>
          <w:w w:val="131"/>
        </w:rPr>
        <w:t xml:space="preserve">                                            </w:t>
      </w:r>
      <w:r w:rsidR="005F21FF" w:rsidRPr="005F21FF">
        <w:rPr>
          <w:w w:val="131"/>
        </w:rPr>
        <w:t xml:space="preserve">     </w:t>
      </w:r>
      <w:r w:rsidRPr="005F21FF">
        <w:rPr>
          <w:w w:val="131"/>
        </w:rPr>
        <w:t>Grade – First Class</w:t>
      </w:r>
    </w:p>
    <w:p w:rsidR="00C149D3" w:rsidRPr="00F83F9E" w:rsidRDefault="00C149D3" w:rsidP="00C149D3">
      <w:pPr>
        <w:tabs>
          <w:tab w:val="left" w:pos="960"/>
        </w:tabs>
        <w:spacing w:line="240" w:lineRule="exact"/>
        <w:ind w:right="1477" w:firstLine="720"/>
        <w:rPr>
          <w:w w:val="131"/>
          <w:sz w:val="22"/>
          <w:szCs w:val="22"/>
        </w:rPr>
      </w:pPr>
    </w:p>
    <w:p w:rsidR="00C149D3" w:rsidRPr="00F83F9E" w:rsidRDefault="00C149D3" w:rsidP="00C149D3">
      <w:pPr>
        <w:tabs>
          <w:tab w:val="left" w:pos="960"/>
        </w:tabs>
        <w:spacing w:line="240" w:lineRule="exact"/>
        <w:ind w:right="1477" w:firstLine="720"/>
        <w:rPr>
          <w:w w:val="131"/>
          <w:sz w:val="22"/>
          <w:szCs w:val="22"/>
        </w:rPr>
      </w:pPr>
      <w:r w:rsidRPr="00F83F9E">
        <w:rPr>
          <w:w w:val="131"/>
          <w:sz w:val="22"/>
          <w:szCs w:val="22"/>
        </w:rPr>
        <w:t xml:space="preserve">     </w:t>
      </w:r>
    </w:p>
    <w:p w:rsidR="00831B89" w:rsidRPr="00F83F9E" w:rsidRDefault="009869E4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noProof/>
          <w:sz w:val="22"/>
          <w:szCs w:val="22"/>
        </w:rPr>
        <w:pict>
          <v:group id="_x0000_s1093" style="position:absolute;margin-left:41.4pt;margin-top:11.2pt;width:497.9pt;height:23.9pt;z-index:-251657216;mso-position-horizontal-relative:page" coordorigin="962,-71" coordsize="9958,478">
            <v:shape id="_x0000_s1094" style="position:absolute;left:972;top:-61;width:9932;height:91" coordorigin="972,-61" coordsize="9932,91" path="m972,30r9932,l10904,-61r-9932,l972,30xe" fillcolor="#c1c1c1" stroked="f">
              <v:path arrowok="t"/>
            </v:shape>
            <v:shape id="_x0000_s1095" style="position:absolute;left:972;top:30;width:108;height:276" coordorigin="972,30" coordsize="108,276" path="m972,306r108,l1080,30r-108,l972,306xe" fillcolor="#c1c1c1" stroked="f">
              <v:path arrowok="t"/>
            </v:shape>
            <v:shape id="_x0000_s1096" style="position:absolute;left:10802;top:30;width:102;height:276" coordorigin="10802,30" coordsize="102,276" path="m10802,306r102,l10904,30r-102,l10802,306xe" fillcolor="#c1c1c1" stroked="f">
              <v:path arrowok="t"/>
            </v:shape>
            <v:shape id="_x0000_s1097" style="position:absolute;left:972;top:306;width:9932;height:91" coordorigin="972,306" coordsize="9932,91" path="m972,397r9932,l10904,306r-9932,l972,397xe" fillcolor="#c1c1c1" stroked="f">
              <v:path arrowok="t"/>
            </v:shape>
            <v:shape id="_x0000_s1098" style="position:absolute;left:1080;top:30;width:9722;height:276" coordorigin="1080,30" coordsize="9722,276" path="m1080,306r9722,l10802,30r-9722,l1080,306xe" fillcolor="#c1c1c1" stroked="f">
              <v:path arrowok="t"/>
            </v:shape>
            <v:shape id="_x0000_s1099" style="position:absolute;left:10912;top:-61;width:0;height:458" coordorigin="10912,-61" coordsize="0,458" path="m10912,-61r,458e" filled="f" strokecolor="#808181" strokeweight=".82pt">
              <v:path arrowok="t"/>
            </v:shape>
            <w10:wrap anchorx="page"/>
          </v:group>
        </w:pict>
      </w:r>
      <w:r w:rsidR="005829FC" w:rsidRPr="00F83F9E">
        <w:rPr>
          <w:sz w:val="22"/>
          <w:szCs w:val="22"/>
        </w:rPr>
        <w:t xml:space="preserve"> </w:t>
      </w:r>
    </w:p>
    <w:p w:rsidR="00C149D3" w:rsidRPr="00F83F9E" w:rsidRDefault="00C149D3" w:rsidP="00C149D3">
      <w:pPr>
        <w:tabs>
          <w:tab w:val="left" w:pos="6015"/>
        </w:tabs>
        <w:spacing w:line="240" w:lineRule="exact"/>
        <w:ind w:right="1477"/>
        <w:jc w:val="center"/>
        <w:rPr>
          <w:b/>
          <w:sz w:val="22"/>
          <w:szCs w:val="22"/>
        </w:rPr>
      </w:pPr>
      <w:r w:rsidRPr="00F83F9E">
        <w:rPr>
          <w:b/>
          <w:sz w:val="22"/>
          <w:szCs w:val="22"/>
        </w:rPr>
        <w:t xml:space="preserve">                    PERSONAL</w:t>
      </w:r>
    </w:p>
    <w:p w:rsidR="00C149D3" w:rsidRPr="00F83F9E" w:rsidRDefault="00C149D3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</w:p>
    <w:p w:rsidR="00C149D3" w:rsidRPr="00F83F9E" w:rsidRDefault="00C149D3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</w:p>
    <w:p w:rsidR="00C149D3" w:rsidRPr="00F83F9E" w:rsidRDefault="00F83F9E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149D3" w:rsidRPr="00F83F9E">
        <w:rPr>
          <w:sz w:val="22"/>
          <w:szCs w:val="22"/>
        </w:rPr>
        <w:t>Full Name –                       Sahil Rakesh Desai</w:t>
      </w:r>
    </w:p>
    <w:p w:rsidR="00C149D3" w:rsidRPr="00F83F9E" w:rsidRDefault="00F83F9E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149D3" w:rsidRPr="00F83F9E">
        <w:rPr>
          <w:sz w:val="22"/>
          <w:szCs w:val="22"/>
        </w:rPr>
        <w:t>Date Of Birth-                    11</w:t>
      </w:r>
      <w:r w:rsidR="00C149D3" w:rsidRPr="00F83F9E">
        <w:rPr>
          <w:sz w:val="22"/>
          <w:szCs w:val="22"/>
          <w:vertAlign w:val="superscript"/>
        </w:rPr>
        <w:t>th</w:t>
      </w:r>
      <w:r w:rsidR="00C149D3" w:rsidRPr="00F83F9E">
        <w:rPr>
          <w:sz w:val="22"/>
          <w:szCs w:val="22"/>
        </w:rPr>
        <w:t xml:space="preserve"> April 1989</w:t>
      </w:r>
    </w:p>
    <w:p w:rsidR="00C149D3" w:rsidRPr="00F83F9E" w:rsidRDefault="00F83F9E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149D3" w:rsidRPr="00F83F9E">
        <w:rPr>
          <w:sz w:val="22"/>
          <w:szCs w:val="22"/>
        </w:rPr>
        <w:t>Sex-                                    Male</w:t>
      </w:r>
    </w:p>
    <w:p w:rsidR="00C149D3" w:rsidRPr="00F83F9E" w:rsidRDefault="00F83F9E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149D3" w:rsidRPr="00F83F9E">
        <w:rPr>
          <w:sz w:val="22"/>
          <w:szCs w:val="22"/>
        </w:rPr>
        <w:t>Marital Status-                   Single</w:t>
      </w:r>
    </w:p>
    <w:p w:rsidR="00C149D3" w:rsidRPr="00F83F9E" w:rsidRDefault="00F83F9E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C149D3" w:rsidRPr="00F83F9E">
        <w:rPr>
          <w:sz w:val="22"/>
          <w:szCs w:val="22"/>
        </w:rPr>
        <w:t>Religion-                            Hindu</w:t>
      </w:r>
    </w:p>
    <w:p w:rsidR="00AB6153" w:rsidRPr="00F83F9E" w:rsidRDefault="00F83F9E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AB6153" w:rsidRPr="00F83F9E">
        <w:rPr>
          <w:sz w:val="22"/>
          <w:szCs w:val="22"/>
        </w:rPr>
        <w:t>Languages Known-           English,Hindi,Gujarati</w:t>
      </w:r>
    </w:p>
    <w:p w:rsidR="00AB6153" w:rsidRPr="00F83F9E" w:rsidRDefault="00F83F9E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AB6153" w:rsidRPr="00F83F9E">
        <w:rPr>
          <w:sz w:val="22"/>
          <w:szCs w:val="22"/>
        </w:rPr>
        <w:t>Hobby-                              Travelling,Music,Shopping,Snooker</w:t>
      </w:r>
      <w:r>
        <w:rPr>
          <w:sz w:val="22"/>
          <w:szCs w:val="22"/>
        </w:rPr>
        <w:t>,Reading .</w:t>
      </w:r>
    </w:p>
    <w:p w:rsidR="00C149D3" w:rsidRPr="00F83F9E" w:rsidRDefault="00C149D3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  <w:r w:rsidRPr="00F83F9E">
        <w:rPr>
          <w:sz w:val="22"/>
          <w:szCs w:val="22"/>
        </w:rPr>
        <w:t xml:space="preserve"> </w:t>
      </w:r>
    </w:p>
    <w:p w:rsidR="00C149D3" w:rsidRPr="00F83F9E" w:rsidRDefault="00C149D3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</w:p>
    <w:p w:rsidR="00C149D3" w:rsidRPr="00F83F9E" w:rsidRDefault="00C149D3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</w:p>
    <w:p w:rsidR="00C149D3" w:rsidRPr="00F83F9E" w:rsidRDefault="00C149D3" w:rsidP="005829FC">
      <w:pPr>
        <w:tabs>
          <w:tab w:val="left" w:pos="960"/>
        </w:tabs>
        <w:spacing w:line="240" w:lineRule="exact"/>
        <w:ind w:right="1477"/>
        <w:rPr>
          <w:sz w:val="22"/>
          <w:szCs w:val="22"/>
        </w:rPr>
      </w:pPr>
    </w:p>
    <w:p w:rsidR="00AB6153" w:rsidRPr="00F83F9E" w:rsidRDefault="00AB6153">
      <w:pPr>
        <w:spacing w:before="31"/>
        <w:ind w:left="360"/>
        <w:rPr>
          <w:sz w:val="22"/>
          <w:szCs w:val="22"/>
        </w:rPr>
      </w:pPr>
    </w:p>
    <w:p w:rsidR="00AB6153" w:rsidRPr="00F83F9E" w:rsidRDefault="00AB6153">
      <w:pPr>
        <w:spacing w:before="31"/>
        <w:ind w:left="360"/>
        <w:rPr>
          <w:sz w:val="22"/>
          <w:szCs w:val="22"/>
        </w:rPr>
      </w:pPr>
    </w:p>
    <w:p w:rsidR="00AB6153" w:rsidRPr="00F83F9E" w:rsidRDefault="00AB6153">
      <w:pPr>
        <w:spacing w:before="31"/>
        <w:ind w:left="360"/>
        <w:rPr>
          <w:sz w:val="22"/>
          <w:szCs w:val="22"/>
        </w:rPr>
      </w:pPr>
    </w:p>
    <w:p w:rsidR="00507CE8" w:rsidRPr="00F83F9E" w:rsidRDefault="00874EBC">
      <w:pPr>
        <w:spacing w:before="31"/>
        <w:ind w:left="360"/>
        <w:rPr>
          <w:sz w:val="22"/>
          <w:szCs w:val="22"/>
        </w:rPr>
      </w:pPr>
      <w:r w:rsidRPr="00F83F9E">
        <w:rPr>
          <w:sz w:val="22"/>
          <w:szCs w:val="22"/>
        </w:rPr>
        <w:t>Si</w:t>
      </w:r>
      <w:r w:rsidRPr="00F83F9E">
        <w:rPr>
          <w:spacing w:val="1"/>
          <w:sz w:val="22"/>
          <w:szCs w:val="22"/>
        </w:rPr>
        <w:t>n</w:t>
      </w:r>
      <w:r w:rsidRPr="00F83F9E">
        <w:rPr>
          <w:sz w:val="22"/>
          <w:szCs w:val="22"/>
        </w:rPr>
        <w:t>cerel</w:t>
      </w:r>
      <w:r w:rsidRPr="00F83F9E">
        <w:rPr>
          <w:spacing w:val="2"/>
          <w:sz w:val="22"/>
          <w:szCs w:val="22"/>
        </w:rPr>
        <w:t>y</w:t>
      </w:r>
      <w:r w:rsidRPr="00F83F9E">
        <w:rPr>
          <w:sz w:val="22"/>
          <w:szCs w:val="22"/>
        </w:rPr>
        <w:t>,</w:t>
      </w:r>
    </w:p>
    <w:p w:rsidR="00507CE8" w:rsidRPr="00F83F9E" w:rsidRDefault="0089136B">
      <w:pPr>
        <w:ind w:left="360"/>
        <w:rPr>
          <w:sz w:val="22"/>
          <w:szCs w:val="22"/>
        </w:rPr>
      </w:pPr>
      <w:r w:rsidRPr="00F83F9E">
        <w:rPr>
          <w:b/>
          <w:sz w:val="22"/>
          <w:szCs w:val="22"/>
        </w:rPr>
        <w:t>SAHIL R.Desai</w:t>
      </w:r>
    </w:p>
    <w:sectPr w:rsidR="00507CE8" w:rsidRPr="00F83F9E" w:rsidSect="00E23F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814" w:right="864" w:bottom="274" w:left="720" w:header="0" w:footer="0" w:gutter="0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7D46" w:rsidRDefault="00F17D46" w:rsidP="00507CE8">
      <w:r>
        <w:separator/>
      </w:r>
    </w:p>
  </w:endnote>
  <w:endnote w:type="continuationSeparator" w:id="1">
    <w:p w:rsidR="00F17D46" w:rsidRDefault="00F17D46" w:rsidP="00507C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F5E" w:rsidRDefault="00E23F5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F5E" w:rsidRDefault="00E23F5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F5E" w:rsidRDefault="00E23F5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7D46" w:rsidRDefault="00F17D46" w:rsidP="00507CE8">
      <w:r>
        <w:separator/>
      </w:r>
    </w:p>
  </w:footnote>
  <w:footnote w:type="continuationSeparator" w:id="1">
    <w:p w:rsidR="00F17D46" w:rsidRDefault="00F17D46" w:rsidP="00507C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F5E" w:rsidRDefault="00E23F5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F5E" w:rsidRDefault="00E23F5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F5E" w:rsidRDefault="00E23F5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C2075"/>
    <w:multiLevelType w:val="hybridMultilevel"/>
    <w:tmpl w:val="BE3C7C16"/>
    <w:lvl w:ilvl="0" w:tplc="04090001">
      <w:start w:val="1"/>
      <w:numFmt w:val="bullet"/>
      <w:lvlText w:val=""/>
      <w:lvlJc w:val="left"/>
      <w:pPr>
        <w:ind w:left="8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9" w:hanging="360"/>
      </w:pPr>
      <w:rPr>
        <w:rFonts w:ascii="Wingdings" w:hAnsi="Wingdings" w:hint="default"/>
      </w:rPr>
    </w:lvl>
  </w:abstractNum>
  <w:abstractNum w:abstractNumId="1">
    <w:nsid w:val="10F07E90"/>
    <w:multiLevelType w:val="hybridMultilevel"/>
    <w:tmpl w:val="F940B81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6712742"/>
    <w:multiLevelType w:val="multilevel"/>
    <w:tmpl w:val="7AE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57C02"/>
    <w:multiLevelType w:val="multilevel"/>
    <w:tmpl w:val="C72A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46C949A6"/>
    <w:multiLevelType w:val="multilevel"/>
    <w:tmpl w:val="78444C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58336F77"/>
    <w:multiLevelType w:val="hybridMultilevel"/>
    <w:tmpl w:val="F4A61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946296"/>
    <w:multiLevelType w:val="singleLevel"/>
    <w:tmpl w:val="00000000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7">
    <w:nsid w:val="5C946297"/>
    <w:multiLevelType w:val="singleLevel"/>
    <w:tmpl w:val="00000000"/>
    <w:lvl w:ilvl="0"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eastAsia="Symbol" w:hAnsi="Symbol" w:hint="default"/>
        <w:b w:val="0"/>
        <w:color w:val="000000"/>
        <w:w w:val="100"/>
        <w:sz w:val="20"/>
      </w:rPr>
    </w:lvl>
  </w:abstractNum>
  <w:abstractNum w:abstractNumId="8">
    <w:nsid w:val="65BD59AC"/>
    <w:multiLevelType w:val="hybridMultilevel"/>
    <w:tmpl w:val="DB76C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A82ECA"/>
    <w:multiLevelType w:val="hybridMultilevel"/>
    <w:tmpl w:val="8640A6C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7"/>
  </w:num>
  <w:num w:numId="5">
    <w:abstractNumId w:val="4"/>
  </w:num>
  <w:num w:numId="6">
    <w:abstractNumId w:val="9"/>
  </w:num>
  <w:num w:numId="7">
    <w:abstractNumId w:val="2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00"/>
  <w:displayHorizontalDrawingGridEvery w:val="2"/>
  <w:characterSpacingControl w:val="doNotCompress"/>
  <w:hdrShapeDefaults>
    <o:shapedefaults v:ext="edit" spidmax="55298"/>
  </w:hdrShapeDefaults>
  <w:footnotePr>
    <w:footnote w:id="0"/>
    <w:footnote w:id="1"/>
  </w:footnotePr>
  <w:endnotePr>
    <w:endnote w:id="0"/>
    <w:endnote w:id="1"/>
  </w:endnotePr>
  <w:compat/>
  <w:rsids>
    <w:rsidRoot w:val="00507CE8"/>
    <w:rsid w:val="00000E40"/>
    <w:rsid w:val="000E7CB1"/>
    <w:rsid w:val="00123239"/>
    <w:rsid w:val="001433D5"/>
    <w:rsid w:val="001461A1"/>
    <w:rsid w:val="00184DCE"/>
    <w:rsid w:val="00185247"/>
    <w:rsid w:val="00244A4C"/>
    <w:rsid w:val="00307777"/>
    <w:rsid w:val="0033533E"/>
    <w:rsid w:val="00337C86"/>
    <w:rsid w:val="00371715"/>
    <w:rsid w:val="0040175F"/>
    <w:rsid w:val="00403A6A"/>
    <w:rsid w:val="00466C49"/>
    <w:rsid w:val="00507CE8"/>
    <w:rsid w:val="005829FC"/>
    <w:rsid w:val="0059033B"/>
    <w:rsid w:val="005E741A"/>
    <w:rsid w:val="005F21FF"/>
    <w:rsid w:val="005F2E78"/>
    <w:rsid w:val="00604432"/>
    <w:rsid w:val="00684CE4"/>
    <w:rsid w:val="00746B0C"/>
    <w:rsid w:val="007822C9"/>
    <w:rsid w:val="00790027"/>
    <w:rsid w:val="00831B89"/>
    <w:rsid w:val="00843E3A"/>
    <w:rsid w:val="00874EBC"/>
    <w:rsid w:val="00882415"/>
    <w:rsid w:val="0089136B"/>
    <w:rsid w:val="00924634"/>
    <w:rsid w:val="00927334"/>
    <w:rsid w:val="00953E99"/>
    <w:rsid w:val="00975295"/>
    <w:rsid w:val="009869E4"/>
    <w:rsid w:val="009D5F02"/>
    <w:rsid w:val="00A26F1D"/>
    <w:rsid w:val="00A37773"/>
    <w:rsid w:val="00A64060"/>
    <w:rsid w:val="00AA45E7"/>
    <w:rsid w:val="00AB51A5"/>
    <w:rsid w:val="00AB6153"/>
    <w:rsid w:val="00AF7A93"/>
    <w:rsid w:val="00B40C4C"/>
    <w:rsid w:val="00BA5D99"/>
    <w:rsid w:val="00BE7FBC"/>
    <w:rsid w:val="00BF0819"/>
    <w:rsid w:val="00BF1792"/>
    <w:rsid w:val="00C149D3"/>
    <w:rsid w:val="00C543E4"/>
    <w:rsid w:val="00D601FC"/>
    <w:rsid w:val="00D66A77"/>
    <w:rsid w:val="00D67B34"/>
    <w:rsid w:val="00D86E58"/>
    <w:rsid w:val="00E23F5E"/>
    <w:rsid w:val="00E259CA"/>
    <w:rsid w:val="00EA457C"/>
    <w:rsid w:val="00ED1C44"/>
    <w:rsid w:val="00F02AB8"/>
    <w:rsid w:val="00F17D46"/>
    <w:rsid w:val="00F60BF4"/>
    <w:rsid w:val="00F76324"/>
    <w:rsid w:val="00F83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43E3A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89136B"/>
  </w:style>
  <w:style w:type="paragraph" w:styleId="Header">
    <w:name w:val="header"/>
    <w:basedOn w:val="Normal"/>
    <w:link w:val="HeaderChar"/>
    <w:uiPriority w:val="99"/>
    <w:unhideWhenUsed/>
    <w:rsid w:val="008913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136B"/>
  </w:style>
  <w:style w:type="paragraph" w:styleId="Footer">
    <w:name w:val="footer"/>
    <w:basedOn w:val="Normal"/>
    <w:link w:val="FooterChar"/>
    <w:uiPriority w:val="99"/>
    <w:semiHidden/>
    <w:unhideWhenUsed/>
    <w:rsid w:val="008913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9136B"/>
  </w:style>
  <w:style w:type="paragraph" w:styleId="BalloonText">
    <w:name w:val="Balloon Text"/>
    <w:basedOn w:val="Normal"/>
    <w:link w:val="BalloonTextChar"/>
    <w:uiPriority w:val="99"/>
    <w:semiHidden/>
    <w:unhideWhenUsed/>
    <w:rsid w:val="00E23F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F5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6C4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1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B7E55-8188-4710-ADE3-2D2612207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2015-10-20T05:36:00Z</dcterms:created>
  <dcterms:modified xsi:type="dcterms:W3CDTF">2016-11-09T05:18:00Z</dcterms:modified>
</cp:coreProperties>
</file>