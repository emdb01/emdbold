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121" w:rsidRPr="00FD06FC" w:rsidRDefault="008D7121" w:rsidP="008D7121">
      <w:pPr>
        <w:ind w:left="2880" w:firstLine="720"/>
        <w:rPr>
          <w:sz w:val="46"/>
        </w:rPr>
      </w:pPr>
      <w:r w:rsidRPr="00FD06FC">
        <w:rPr>
          <w:b/>
          <w:bCs/>
          <w:sz w:val="50"/>
          <w:szCs w:val="28"/>
          <w:u w:val="single"/>
        </w:rPr>
        <w:t>RESUME</w:t>
      </w:r>
    </w:p>
    <w:p w:rsidR="008D7121" w:rsidRDefault="008D7121" w:rsidP="008D7121">
      <w:pPr>
        <w:rPr>
          <w:b/>
          <w:bCs/>
          <w:sz w:val="28"/>
          <w:szCs w:val="28"/>
          <w:u w:val="single"/>
        </w:rPr>
      </w:pPr>
    </w:p>
    <w:p w:rsidR="008D7121" w:rsidRDefault="008D7121" w:rsidP="008D7121">
      <w:pPr>
        <w:rPr>
          <w:b/>
          <w:bCs/>
          <w:sz w:val="28"/>
          <w:szCs w:val="28"/>
          <w:u w:val="single"/>
        </w:rPr>
      </w:pPr>
    </w:p>
    <w:p w:rsidR="008D7121" w:rsidRDefault="008D7121" w:rsidP="008D7121">
      <w:pPr>
        <w:rPr>
          <w:b/>
          <w:bCs/>
          <w:sz w:val="28"/>
          <w:szCs w:val="28"/>
          <w:u w:val="single"/>
        </w:rPr>
      </w:pPr>
    </w:p>
    <w:p w:rsidR="008D7121" w:rsidRPr="00FD06FC" w:rsidRDefault="00586795" w:rsidP="008D7121">
      <w:pPr>
        <w:rPr>
          <w:b/>
          <w:bCs/>
          <w:sz w:val="28"/>
        </w:rPr>
      </w:pPr>
      <w:r>
        <w:rPr>
          <w:b/>
          <w:bCs/>
          <w:sz w:val="28"/>
        </w:rPr>
        <w:t>ASIF SHAKIL</w:t>
      </w:r>
    </w:p>
    <w:p w:rsidR="008D7121" w:rsidRDefault="00586795" w:rsidP="008D7121">
      <w:r>
        <w:t>S/o:- shakil ahmad</w:t>
      </w:r>
    </w:p>
    <w:p w:rsidR="008D7121" w:rsidRDefault="00586795" w:rsidP="008D7121">
      <w:r>
        <w:t>Haroon nagar sec-2</w:t>
      </w:r>
    </w:p>
    <w:p w:rsidR="008D7121" w:rsidRDefault="00586795" w:rsidP="008D7121">
      <w:r>
        <w:t>“Back of nizam house”</w:t>
      </w:r>
    </w:p>
    <w:p w:rsidR="008D7121" w:rsidRDefault="00586795" w:rsidP="008D7121">
      <w:r>
        <w:t>Phulwari sherif</w:t>
      </w:r>
    </w:p>
    <w:p w:rsidR="008D7121" w:rsidRDefault="008D7121" w:rsidP="008D7121">
      <w:r>
        <w:t>PO-Anisabad</w:t>
      </w:r>
    </w:p>
    <w:p w:rsidR="008D7121" w:rsidRDefault="008D7121" w:rsidP="008D7121">
      <w:r>
        <w:t>DISST-Patna(Bihar)</w:t>
      </w:r>
    </w:p>
    <w:p w:rsidR="008D7121" w:rsidRDefault="00586795" w:rsidP="008D7121">
      <w:pPr>
        <w:spacing w:line="360" w:lineRule="auto"/>
        <w:rPr>
          <w:b/>
          <w:bCs/>
          <w:iCs/>
        </w:rPr>
      </w:pPr>
      <w:r>
        <w:rPr>
          <w:b/>
          <w:bCs/>
        </w:rPr>
        <w:t>Email:erasifshakil</w:t>
      </w:r>
      <w:r w:rsidR="008D7121">
        <w:rPr>
          <w:b/>
          <w:bCs/>
        </w:rPr>
        <w:t>@gmail.com</w:t>
      </w:r>
      <w:r w:rsidR="008D7121">
        <w:rPr>
          <w:b/>
          <w:bCs/>
        </w:rPr>
        <w:tab/>
      </w:r>
      <w:r w:rsidR="008D7121">
        <w:rPr>
          <w:b/>
          <w:bCs/>
        </w:rPr>
        <w:tab/>
      </w:r>
    </w:p>
    <w:p w:rsidR="008D7121" w:rsidRDefault="00586795" w:rsidP="008D7121">
      <w:pPr>
        <w:rPr>
          <w:b/>
          <w:bCs/>
        </w:rPr>
      </w:pPr>
      <w:r>
        <w:rPr>
          <w:b/>
          <w:bCs/>
          <w:iCs/>
        </w:rPr>
        <w:t>Pin-801505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Ph:-09709663930</w:t>
      </w:r>
    </w:p>
    <w:p w:rsidR="008D7121" w:rsidRDefault="008D7121" w:rsidP="008D7121">
      <w:pPr>
        <w:rPr>
          <w:b/>
          <w:bCs/>
        </w:rPr>
      </w:pPr>
    </w:p>
    <w:p w:rsidR="008D7121" w:rsidRDefault="008D7121" w:rsidP="008D7121">
      <w:pPr>
        <w:rPr>
          <w:b/>
          <w:bCs/>
        </w:rPr>
      </w:pPr>
    </w:p>
    <w:p w:rsidR="008D7121" w:rsidRDefault="008D7121" w:rsidP="008D7121">
      <w:pPr>
        <w:rPr>
          <w:b/>
          <w:bCs/>
          <w:u w:val="single"/>
        </w:rPr>
      </w:pPr>
      <w:r>
        <w:rPr>
          <w:b/>
          <w:bCs/>
          <w:u w:val="single"/>
        </w:rPr>
        <w:t>Objective</w:t>
      </w:r>
    </w:p>
    <w:p w:rsidR="008D7121" w:rsidRDefault="008D7121" w:rsidP="008D7121">
      <w:pPr>
        <w:rPr>
          <w:b/>
          <w:bCs/>
          <w:u w:val="single"/>
        </w:rPr>
      </w:pPr>
    </w:p>
    <w:p w:rsidR="008D7121" w:rsidRDefault="008D7121" w:rsidP="008D7121">
      <w:pPr>
        <w:pStyle w:val="BodyTextIndent"/>
        <w:ind w:firstLine="0"/>
        <w:rPr>
          <w:rFonts w:ascii="Trebuchet MS" w:hAnsi="Trebuchet MS"/>
        </w:rPr>
      </w:pPr>
      <w:r w:rsidRPr="00453FB8">
        <w:rPr>
          <w:rFonts w:ascii="Times New Roman" w:hAnsi="Times New Roman"/>
          <w:color w:val="000000"/>
          <w:sz w:val="24"/>
        </w:rPr>
        <w:t>Quest a challenging assignment in the field of software. Eager to contribute significantly in an environment, which provides opportunities for professional growth &amp; increasing responsibilities, &amp; to work harmoniously to bring best from the self &amp; everyone</w:t>
      </w:r>
      <w:r>
        <w:rPr>
          <w:rFonts w:ascii="Trebuchet MS" w:hAnsi="Trebuchet MS"/>
        </w:rPr>
        <w:t>.</w:t>
      </w:r>
    </w:p>
    <w:p w:rsidR="008D7121" w:rsidRDefault="008D7121" w:rsidP="008D7121">
      <w:pPr>
        <w:spacing w:line="276" w:lineRule="auto"/>
        <w:rPr>
          <w:rFonts w:ascii="Trebuchet MS" w:eastAsia="Trebuchet MS" w:hAnsi="Trebuchet MS" w:cs="Trebuchet MS"/>
          <w:b/>
          <w:bCs/>
          <w:u w:val="single"/>
        </w:rPr>
      </w:pPr>
    </w:p>
    <w:p w:rsidR="008D7121" w:rsidRPr="00AD6EF6" w:rsidRDefault="008D7121" w:rsidP="008D7121">
      <w:pPr>
        <w:spacing w:line="276" w:lineRule="auto"/>
        <w:rPr>
          <w:b/>
          <w:bCs/>
          <w:u w:val="single"/>
        </w:rPr>
      </w:pPr>
      <w:r w:rsidRPr="00AD6EF6">
        <w:rPr>
          <w:b/>
          <w:bCs/>
          <w:u w:val="single"/>
        </w:rPr>
        <w:t>Technical Skills</w:t>
      </w:r>
    </w:p>
    <w:p w:rsidR="008D7121" w:rsidRDefault="008D7121" w:rsidP="008D7121">
      <w:pPr>
        <w:spacing w:line="276" w:lineRule="auto"/>
        <w:rPr>
          <w:rFonts w:ascii="Trebuchet MS" w:eastAsia="Trebuchet MS" w:hAnsi="Trebuchet MS" w:cs="Trebuchet MS"/>
          <w:b/>
          <w:bCs/>
          <w:u w:val="single"/>
        </w:rPr>
      </w:pPr>
    </w:p>
    <w:tbl>
      <w:tblPr>
        <w:tblW w:w="0" w:type="auto"/>
        <w:tblInd w:w="105" w:type="dxa"/>
        <w:tblLook w:val="0000"/>
      </w:tblPr>
      <w:tblGrid>
        <w:gridCol w:w="3399"/>
        <w:gridCol w:w="310"/>
        <w:gridCol w:w="4929"/>
      </w:tblGrid>
      <w:tr w:rsidR="008D7121" w:rsidTr="009A18D9">
        <w:tc>
          <w:tcPr>
            <w:tcW w:w="3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 w:rsidRPr="0076682E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:</w:t>
            </w:r>
          </w:p>
        </w:tc>
        <w:tc>
          <w:tcPr>
            <w:tcW w:w="4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sz w:val="20"/>
                <w:szCs w:val="20"/>
                <w:shd w:val="solid" w:color="FFFFFF" w:fill="FFFFFF"/>
              </w:rPr>
              <w:t>.</w:t>
            </w:r>
            <w:r w:rsidRPr="00335B6C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NET </w:t>
            </w:r>
          </w:p>
        </w:tc>
      </w:tr>
      <w:tr w:rsidR="008D7121" w:rsidTr="009A18D9">
        <w:tc>
          <w:tcPr>
            <w:tcW w:w="3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Languages</w:t>
            </w:r>
          </w:p>
        </w:tc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:</w:t>
            </w:r>
          </w:p>
        </w:tc>
        <w:tc>
          <w:tcPr>
            <w:tcW w:w="4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8D7121">
            <w:pPr>
              <w:spacing w:line="276" w:lineRule="auto"/>
            </w:pPr>
            <w:r w:rsidRPr="00335B6C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C, C++</w:t>
            </w:r>
          </w:p>
        </w:tc>
      </w:tr>
      <w:tr w:rsidR="008D7121" w:rsidTr="009A18D9">
        <w:tc>
          <w:tcPr>
            <w:tcW w:w="3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Operating System</w:t>
            </w:r>
          </w:p>
        </w:tc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:</w:t>
            </w:r>
          </w:p>
        </w:tc>
        <w:tc>
          <w:tcPr>
            <w:tcW w:w="4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8D7121">
            <w:pPr>
              <w:spacing w:line="276" w:lineRule="auto"/>
            </w:pPr>
            <w:r w:rsidRPr="00335B6C">
              <w:rPr>
                <w:rFonts w:ascii="Trebuchet MS" w:eastAsia="Trebuchet MS" w:hAnsi="Trebuchet MS" w:cs="Trebuchet MS"/>
                <w:sz w:val="20"/>
                <w:szCs w:val="20"/>
              </w:rPr>
              <w:t>MS Windows XP/98/2000</w:t>
            </w:r>
          </w:p>
        </w:tc>
      </w:tr>
      <w:tr w:rsidR="008D7121" w:rsidTr="009A18D9">
        <w:tc>
          <w:tcPr>
            <w:tcW w:w="3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RDBMS</w:t>
            </w:r>
          </w:p>
        </w:tc>
        <w:tc>
          <w:tcPr>
            <w:tcW w:w="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  <w:shd w:val="solid" w:color="FFFFFF" w:fill="FFFFFF"/>
              </w:rPr>
              <w:t>:</w:t>
            </w:r>
          </w:p>
        </w:tc>
        <w:tc>
          <w:tcPr>
            <w:tcW w:w="4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8D7121" w:rsidRDefault="008D7121" w:rsidP="009A18D9">
            <w:pPr>
              <w:spacing w:line="276" w:lineRule="auto"/>
            </w:pPr>
            <w:r>
              <w:rPr>
                <w:rFonts w:ascii="Trebuchet MS" w:eastAsia="Trebuchet MS" w:hAnsi="Trebuchet MS" w:cs="Trebuchet MS"/>
                <w:sz w:val="20"/>
                <w:szCs w:val="20"/>
                <w:shd w:val="solid" w:color="FFFFFF" w:fill="FFFFFF"/>
              </w:rPr>
              <w:t>DBMS,MS OFFICE</w:t>
            </w:r>
          </w:p>
        </w:tc>
      </w:tr>
    </w:tbl>
    <w:p w:rsidR="008D7121" w:rsidRDefault="008D7121" w:rsidP="008D7121">
      <w:pPr>
        <w:ind w:left="360"/>
      </w:pPr>
    </w:p>
    <w:p w:rsidR="008D7121" w:rsidRDefault="008D7121" w:rsidP="008D7121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PROJECT</w:t>
      </w:r>
    </w:p>
    <w:p w:rsidR="008D7121" w:rsidRDefault="008D7121" w:rsidP="008D7121">
      <w:pPr>
        <w:spacing w:line="276" w:lineRule="auto"/>
        <w:rPr>
          <w:b/>
          <w:bCs/>
          <w:u w:val="single"/>
        </w:rPr>
      </w:pPr>
    </w:p>
    <w:p w:rsidR="008D7121" w:rsidRDefault="008D7121" w:rsidP="008D7121">
      <w:pPr>
        <w:rPr>
          <w:rFonts w:ascii="Trebuchet MS" w:eastAsia="Trebuchet MS" w:hAnsi="Trebuchet MS" w:cs="Trebuchet MS"/>
          <w:sz w:val="20"/>
          <w:szCs w:val="20"/>
        </w:rPr>
      </w:pPr>
    </w:p>
    <w:p w:rsidR="008D7121" w:rsidRDefault="008D7121" w:rsidP="008D7121">
      <w:pPr>
        <w:pStyle w:val="ListParagraph"/>
        <w:numPr>
          <w:ilvl w:val="0"/>
          <w:numId w:val="6"/>
        </w:numPr>
        <w:rPr>
          <w:rFonts w:ascii="Trebuchet MS" w:eastAsia="Trebuchet MS" w:hAnsi="Trebuchet MS" w:cs="Trebuchet MS"/>
          <w:b/>
          <w:sz w:val="20"/>
          <w:szCs w:val="20"/>
        </w:rPr>
      </w:pPr>
      <w:r w:rsidRPr="008D7121">
        <w:rPr>
          <w:rFonts w:ascii="Trebuchet MS" w:eastAsia="Trebuchet MS" w:hAnsi="Trebuchet MS" w:cs="Trebuchet MS"/>
          <w:b/>
          <w:sz w:val="22"/>
          <w:szCs w:val="20"/>
        </w:rPr>
        <w:t>PROJECT NAME          : ONLINE WORLD EDUCATION SYSTEM</w:t>
      </w:r>
      <w:r w:rsidRPr="008D7121">
        <w:rPr>
          <w:rFonts w:ascii="Trebuchet MS" w:eastAsia="Trebuchet MS" w:hAnsi="Trebuchet MS" w:cs="Trebuchet MS"/>
          <w:b/>
          <w:sz w:val="20"/>
          <w:szCs w:val="20"/>
        </w:rPr>
        <w:t xml:space="preserve">  </w:t>
      </w:r>
    </w:p>
    <w:p w:rsidR="008D7121" w:rsidRDefault="008D7121" w:rsidP="008D7121">
      <w:pPr>
        <w:rPr>
          <w:rFonts w:ascii="Trebuchet MS" w:eastAsia="Trebuchet MS" w:hAnsi="Trebuchet MS" w:cs="Trebuchet MS"/>
          <w:b/>
          <w:sz w:val="20"/>
          <w:szCs w:val="20"/>
        </w:rPr>
      </w:pPr>
    </w:p>
    <w:p w:rsidR="008D7121" w:rsidRPr="008D7121" w:rsidRDefault="008D7121" w:rsidP="008D7121">
      <w:pPr>
        <w:rPr>
          <w:rFonts w:ascii="Trebuchet MS" w:eastAsia="Trebuchet MS" w:hAnsi="Trebuchet MS" w:cs="Trebuchet MS"/>
          <w:b/>
          <w:sz w:val="20"/>
          <w:szCs w:val="20"/>
        </w:rPr>
      </w:pPr>
    </w:p>
    <w:p w:rsidR="008D7121" w:rsidRPr="008D7121" w:rsidRDefault="008D7121" w:rsidP="008D7121">
      <w:pPr>
        <w:pStyle w:val="ListParagraph"/>
        <w:rPr>
          <w:rFonts w:ascii="Trebuchet MS" w:eastAsia="Trebuchet MS" w:hAnsi="Trebuchet MS" w:cs="Trebuchet MS"/>
          <w:b/>
          <w:sz w:val="20"/>
          <w:szCs w:val="20"/>
        </w:rPr>
      </w:pPr>
      <w:r w:rsidRPr="008D7121">
        <w:rPr>
          <w:rFonts w:ascii="Trebuchet MS" w:eastAsia="Trebuchet MS" w:hAnsi="Trebuchet MS" w:cs="Trebuchet MS"/>
          <w:b/>
          <w:sz w:val="20"/>
          <w:szCs w:val="20"/>
        </w:rPr>
        <w:t xml:space="preserve">        </w:t>
      </w:r>
    </w:p>
    <w:p w:rsidR="008D7121" w:rsidRDefault="008D7121" w:rsidP="008D7121">
      <w:pPr>
        <w:rPr>
          <w:b/>
          <w:bCs/>
          <w:u w:val="single"/>
        </w:rPr>
      </w:pPr>
      <w:r>
        <w:rPr>
          <w:b/>
          <w:bCs/>
          <w:u w:val="single"/>
        </w:rPr>
        <w:t>Education Background:</w:t>
      </w:r>
    </w:p>
    <w:p w:rsidR="008D7121" w:rsidRDefault="008D7121" w:rsidP="008D7121">
      <w:pPr>
        <w:rPr>
          <w:b/>
          <w:bCs/>
          <w:u w:val="single"/>
        </w:rPr>
      </w:pPr>
    </w:p>
    <w:tbl>
      <w:tblPr>
        <w:tblW w:w="0" w:type="auto"/>
        <w:tblInd w:w="108" w:type="dxa"/>
        <w:tblLook w:val="0000"/>
      </w:tblPr>
      <w:tblGrid>
        <w:gridCol w:w="1980"/>
        <w:gridCol w:w="1980"/>
        <w:gridCol w:w="2520"/>
        <w:gridCol w:w="2160"/>
      </w:tblGrid>
      <w:tr w:rsidR="008D7121" w:rsidTr="009A18D9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Qualification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Board/University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Year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Div/Percentage</w:t>
            </w:r>
          </w:p>
        </w:tc>
      </w:tr>
      <w:tr w:rsidR="008D7121" w:rsidTr="009A18D9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8D7121">
            <w:r>
              <w:t>B.SC Engg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8D7121">
            <w:pPr>
              <w:jc w:val="center"/>
            </w:pPr>
            <w:r>
              <w:t>M.A.C.E.T</w:t>
            </w:r>
          </w:p>
          <w:p w:rsidR="008D7121" w:rsidRDefault="008D7121" w:rsidP="008D7121">
            <w:pPr>
              <w:jc w:val="center"/>
            </w:pPr>
            <w:r>
              <w:t>Patna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2011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8D7121">
            <w:r>
              <w:t>75.38</w:t>
            </w:r>
            <w:r w:rsidR="008D7121">
              <w:t>%</w:t>
            </w:r>
          </w:p>
        </w:tc>
      </w:tr>
      <w:tr w:rsidR="008D7121" w:rsidTr="009A18D9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Intermediate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8D7121">
            <w:pPr>
              <w:jc w:val="center"/>
            </w:pPr>
            <w:r>
              <w:t>C.B.S.E</w:t>
            </w:r>
          </w:p>
          <w:p w:rsidR="008D7121" w:rsidRDefault="008D7121" w:rsidP="008D7121">
            <w:pPr>
              <w:jc w:val="center"/>
            </w:pPr>
            <w:r>
              <w:t>Patna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9A18D9">
            <w:r>
              <w:t>2005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8D7121">
            <w:r>
              <w:t>59</w:t>
            </w:r>
            <w:r w:rsidR="008D7121">
              <w:t>.55%</w:t>
            </w:r>
          </w:p>
        </w:tc>
      </w:tr>
      <w:tr w:rsidR="008D7121" w:rsidTr="009A18D9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8D7121" w:rsidP="009A18D9">
            <w:r>
              <w:t>Matric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8D7121">
            <w:pPr>
              <w:jc w:val="center"/>
            </w:pPr>
            <w:r>
              <w:t>C.B.S.E</w:t>
            </w:r>
          </w:p>
          <w:p w:rsidR="008D7121" w:rsidRDefault="008D7121" w:rsidP="008D7121">
            <w:pPr>
              <w:jc w:val="center"/>
            </w:pPr>
            <w:r>
              <w:t>Patna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9A18D9">
            <w:r>
              <w:t>2003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7121" w:rsidRDefault="00586795" w:rsidP="008D7121">
            <w:r>
              <w:t>52</w:t>
            </w:r>
            <w:r w:rsidR="008D7121">
              <w:t>.71%</w:t>
            </w:r>
          </w:p>
        </w:tc>
      </w:tr>
    </w:tbl>
    <w:p w:rsidR="008D7121" w:rsidRDefault="008D7121" w:rsidP="008D7121"/>
    <w:p w:rsidR="008D7121" w:rsidRDefault="008D7121" w:rsidP="008D7121">
      <w:pPr>
        <w:rPr>
          <w:b/>
          <w:bCs/>
          <w:u w:val="single"/>
        </w:rPr>
      </w:pPr>
      <w:r>
        <w:rPr>
          <w:b/>
          <w:bCs/>
          <w:u w:val="single"/>
        </w:rPr>
        <w:t>Personal Profile :</w:t>
      </w:r>
    </w:p>
    <w:p w:rsidR="008D7121" w:rsidRDefault="008D7121" w:rsidP="008D7121">
      <w:pPr>
        <w:rPr>
          <w:b/>
          <w:bCs/>
          <w:u w:val="single"/>
        </w:rPr>
      </w:pPr>
    </w:p>
    <w:p w:rsidR="008D7121" w:rsidRDefault="008D7121" w:rsidP="008D7121">
      <w:pPr>
        <w:rPr>
          <w:b/>
          <w:bCs/>
        </w:rPr>
      </w:pPr>
      <w:r>
        <w:rPr>
          <w:b/>
          <w:bCs/>
        </w:rPr>
        <w:t>Name: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86795">
        <w:t>Asif Shakil</w:t>
      </w:r>
    </w:p>
    <w:p w:rsidR="008D7121" w:rsidRDefault="008D7121" w:rsidP="008D7121">
      <w:pPr>
        <w:rPr>
          <w:b/>
          <w:bCs/>
        </w:rPr>
      </w:pPr>
      <w:r>
        <w:rPr>
          <w:b/>
          <w:bCs/>
        </w:rPr>
        <w:t>Date Of Birth: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86795">
        <w:t>21-9-1987</w:t>
      </w:r>
    </w:p>
    <w:p w:rsidR="008D7121" w:rsidRDefault="008D7121" w:rsidP="008D7121">
      <w:pPr>
        <w:rPr>
          <w:b/>
          <w:bCs/>
        </w:rPr>
      </w:pPr>
      <w:r>
        <w:rPr>
          <w:b/>
          <w:bCs/>
        </w:rPr>
        <w:t>Father’s 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86795">
        <w:rPr>
          <w:bCs/>
        </w:rPr>
        <w:t>Shakil Ahmad</w:t>
      </w:r>
    </w:p>
    <w:p w:rsidR="008D7121" w:rsidRDefault="008D7121" w:rsidP="008D7121">
      <w:pPr>
        <w:rPr>
          <w:b/>
          <w:bCs/>
        </w:rPr>
      </w:pPr>
      <w:r>
        <w:rPr>
          <w:b/>
          <w:bCs/>
        </w:rPr>
        <w:t>Sex: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Male</w:t>
      </w:r>
    </w:p>
    <w:p w:rsidR="008D7121" w:rsidRDefault="008D7121" w:rsidP="008D7121">
      <w:pPr>
        <w:rPr>
          <w:b/>
          <w:bCs/>
        </w:rPr>
      </w:pPr>
      <w:r>
        <w:rPr>
          <w:b/>
          <w:bCs/>
        </w:rPr>
        <w:t>Marital Status: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Unmarried</w:t>
      </w:r>
    </w:p>
    <w:p w:rsidR="008D7121" w:rsidRDefault="008D7121" w:rsidP="008D7121">
      <w:pPr>
        <w:rPr>
          <w:b/>
          <w:bCs/>
        </w:rPr>
      </w:pPr>
      <w:r>
        <w:rPr>
          <w:b/>
          <w:bCs/>
        </w:rPr>
        <w:t>Language Known: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Hindi,English</w:t>
      </w:r>
    </w:p>
    <w:p w:rsidR="008D7121" w:rsidRDefault="008D7121" w:rsidP="008D7121"/>
    <w:p w:rsidR="008D7121" w:rsidRDefault="008D7121" w:rsidP="008D7121"/>
    <w:p w:rsidR="008D7121" w:rsidRDefault="008D7121" w:rsidP="008D7121">
      <w:pPr>
        <w:rPr>
          <w:b/>
          <w:bCs/>
          <w:u w:val="single"/>
        </w:rPr>
      </w:pPr>
      <w:r>
        <w:rPr>
          <w:b/>
          <w:bCs/>
          <w:u w:val="single"/>
        </w:rPr>
        <w:t>Strength:</w:t>
      </w:r>
    </w:p>
    <w:p w:rsidR="008D7121" w:rsidRDefault="008D7121" w:rsidP="008D7121">
      <w:pPr>
        <w:rPr>
          <w:b/>
          <w:bCs/>
          <w:u w:val="single"/>
        </w:rPr>
      </w:pPr>
    </w:p>
    <w:p w:rsidR="008D7121" w:rsidRDefault="008D7121" w:rsidP="008D7121">
      <w:pPr>
        <w:numPr>
          <w:ilvl w:val="0"/>
          <w:numId w:val="4"/>
        </w:numPr>
      </w:pPr>
      <w:r>
        <w:t>Challenging and dynamic personality, hard working.</w:t>
      </w:r>
    </w:p>
    <w:p w:rsidR="008D7121" w:rsidRDefault="008D7121" w:rsidP="008D7121">
      <w:pPr>
        <w:numPr>
          <w:ilvl w:val="0"/>
          <w:numId w:val="4"/>
        </w:numPr>
      </w:pPr>
      <w:r>
        <w:t>Good communication skills</w:t>
      </w:r>
    </w:p>
    <w:p w:rsidR="008D7121" w:rsidRDefault="008D7121" w:rsidP="008D7121"/>
    <w:p w:rsidR="008D7121" w:rsidRDefault="008D7121" w:rsidP="008D7121"/>
    <w:p w:rsidR="008D7121" w:rsidRDefault="008D7121" w:rsidP="008D7121"/>
    <w:p w:rsidR="008D7121" w:rsidRDefault="008D7121" w:rsidP="008D7121">
      <w:pPr>
        <w:rPr>
          <w:b/>
          <w:bCs/>
          <w:u w:val="single"/>
        </w:rPr>
      </w:pPr>
      <w:r>
        <w:rPr>
          <w:b/>
          <w:bCs/>
          <w:u w:val="single"/>
        </w:rPr>
        <w:t>Extra Curricular activities and hobbies:</w:t>
      </w:r>
    </w:p>
    <w:p w:rsidR="008D7121" w:rsidRDefault="008D7121" w:rsidP="008D7121">
      <w:pPr>
        <w:rPr>
          <w:b/>
          <w:bCs/>
          <w:u w:val="single"/>
        </w:rPr>
      </w:pPr>
    </w:p>
    <w:p w:rsidR="008D7121" w:rsidRDefault="008D7121" w:rsidP="008D7121">
      <w:pPr>
        <w:numPr>
          <w:ilvl w:val="0"/>
          <w:numId w:val="5"/>
        </w:numPr>
      </w:pPr>
      <w:r>
        <w:t>L</w:t>
      </w:r>
      <w:r w:rsidR="00586795">
        <w:t>istening music and watching movies</w:t>
      </w:r>
    </w:p>
    <w:p w:rsidR="008D7121" w:rsidRDefault="008D7121" w:rsidP="008D7121">
      <w:r>
        <w:br/>
      </w:r>
    </w:p>
    <w:p w:rsidR="008D7121" w:rsidRDefault="008D7121" w:rsidP="008D7121"/>
    <w:p w:rsidR="008D7121" w:rsidRDefault="008D7121" w:rsidP="008D7121"/>
    <w:p w:rsidR="008D7121" w:rsidRDefault="008D7121" w:rsidP="008D7121">
      <w:pPr>
        <w:rPr>
          <w:b/>
          <w:bCs/>
          <w:u w:val="single"/>
        </w:rPr>
      </w:pPr>
      <w:r>
        <w:rPr>
          <w:b/>
          <w:bCs/>
          <w:u w:val="single"/>
        </w:rPr>
        <w:t>Declaration:</w:t>
      </w:r>
    </w:p>
    <w:p w:rsidR="008D7121" w:rsidRDefault="008D7121" w:rsidP="008D7121">
      <w:pPr>
        <w:rPr>
          <w:b/>
          <w:bCs/>
          <w:u w:val="single"/>
        </w:rPr>
      </w:pPr>
    </w:p>
    <w:p w:rsidR="008D7121" w:rsidRDefault="008D7121" w:rsidP="008D7121">
      <w:pPr>
        <w:spacing w:line="276" w:lineRule="auto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I declare that the above-mentioned details are true to the best of my knowledge. I shall be highly grateful if you could provide me with an opportunity to grow with your organization. I am looking forward to hear from you soon and will consider it a great privilege to be part of your company.</w:t>
      </w:r>
    </w:p>
    <w:p w:rsidR="008D7121" w:rsidRDefault="008D7121" w:rsidP="008D7121">
      <w:pPr>
        <w:spacing w:line="276" w:lineRule="auto"/>
        <w:rPr>
          <w:rFonts w:ascii="Trebuchet MS" w:eastAsia="Trebuchet MS" w:hAnsi="Trebuchet MS" w:cs="Trebuchet MS"/>
          <w:sz w:val="20"/>
          <w:szCs w:val="20"/>
        </w:rPr>
      </w:pPr>
    </w:p>
    <w:p w:rsidR="008D7121" w:rsidRDefault="008D7121" w:rsidP="008D7121">
      <w:pPr>
        <w:spacing w:line="276" w:lineRule="auto"/>
        <w:rPr>
          <w:rFonts w:ascii="Trebuchet MS" w:eastAsia="Trebuchet MS" w:hAnsi="Trebuchet MS" w:cs="Trebuchet MS"/>
          <w:sz w:val="20"/>
          <w:szCs w:val="20"/>
        </w:rPr>
      </w:pPr>
    </w:p>
    <w:p w:rsidR="008D7121" w:rsidRDefault="008D7121" w:rsidP="008D7121">
      <w:pPr>
        <w:spacing w:line="276" w:lineRule="auto"/>
        <w:rPr>
          <w:rFonts w:ascii="Trebuchet MS" w:eastAsia="Trebuchet MS" w:hAnsi="Trebuchet MS" w:cs="Trebuchet MS"/>
          <w:sz w:val="20"/>
          <w:szCs w:val="20"/>
        </w:rPr>
      </w:pPr>
    </w:p>
    <w:p w:rsidR="008D7121" w:rsidRDefault="008D7121" w:rsidP="008D7121">
      <w:pPr>
        <w:spacing w:line="276" w:lineRule="auto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sz w:val="20"/>
          <w:szCs w:val="20"/>
        </w:rPr>
        <w:tab/>
      </w:r>
      <w:r>
        <w:rPr>
          <w:rFonts w:ascii="Trebuchet MS" w:eastAsia="Trebuchet MS" w:hAnsi="Trebuchet MS" w:cs="Trebuchet MS"/>
          <w:b/>
          <w:bCs/>
          <w:sz w:val="20"/>
          <w:szCs w:val="20"/>
        </w:rPr>
        <w:t xml:space="preserve">                           </w:t>
      </w:r>
    </w:p>
    <w:p w:rsidR="008D7121" w:rsidRDefault="00586795" w:rsidP="008D7121">
      <w:pPr>
        <w:spacing w:line="276" w:lineRule="auto"/>
        <w:jc w:val="right"/>
        <w:rPr>
          <w:rFonts w:ascii="Trebuchet MS" w:eastAsia="Trebuchet MS" w:hAnsi="Trebuchet MS" w:cs="Trebuchet MS"/>
          <w:b/>
          <w:bCs/>
        </w:rPr>
      </w:pPr>
      <w:r>
        <w:rPr>
          <w:rFonts w:ascii="Trebuchet MS" w:eastAsia="Trebuchet MS" w:hAnsi="Trebuchet MS" w:cs="Trebuchet MS"/>
          <w:b/>
          <w:bCs/>
        </w:rPr>
        <w:t>Asif Shakil</w:t>
      </w:r>
    </w:p>
    <w:p w:rsidR="008D7121" w:rsidRDefault="008D7121" w:rsidP="008D7121">
      <w:pPr>
        <w:rPr>
          <w:rFonts w:ascii="Trebuchet MS" w:eastAsia="Trebuchet MS" w:hAnsi="Trebuchet MS" w:cs="Trebuchet MS"/>
          <w:b/>
          <w:bCs/>
        </w:rPr>
      </w:pPr>
    </w:p>
    <w:p w:rsidR="008D7121" w:rsidRDefault="008D7121" w:rsidP="008D7121">
      <w:pPr>
        <w:rPr>
          <w:rFonts w:ascii="Trebuchet MS" w:eastAsia="Trebuchet MS" w:hAnsi="Trebuchet MS" w:cs="Trebuchet MS"/>
          <w:b/>
          <w:bCs/>
        </w:rPr>
      </w:pPr>
    </w:p>
    <w:p w:rsidR="00CB2E88" w:rsidRDefault="00CB2E88"/>
    <w:sectPr w:rsidR="00CB2E88" w:rsidSect="00F85BD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FFFFFFFF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>
    <w:nsid w:val="00000005"/>
    <w:multiLevelType w:val="hybridMultilevel"/>
    <w:tmpl w:val="00000005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">
    <w:nsid w:val="52F845EC"/>
    <w:multiLevelType w:val="hybridMultilevel"/>
    <w:tmpl w:val="46AED0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D7121"/>
    <w:rsid w:val="002B769A"/>
    <w:rsid w:val="00586795"/>
    <w:rsid w:val="008D7121"/>
    <w:rsid w:val="00CB2E88"/>
    <w:rsid w:val="00E46A2E"/>
    <w:rsid w:val="00F85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121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7121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D7121"/>
    <w:rPr>
      <w:rFonts w:ascii="Arial" w:eastAsia="Arial" w:hAnsi="Arial" w:cs="Arial"/>
      <w:b/>
      <w:bCs/>
      <w:i/>
      <w:iCs/>
      <w:color w:val="000000"/>
      <w:sz w:val="28"/>
      <w:szCs w:val="28"/>
    </w:rPr>
  </w:style>
  <w:style w:type="paragraph" w:styleId="BodyTextIndent">
    <w:name w:val="Body Text Indent"/>
    <w:basedOn w:val="Normal"/>
    <w:link w:val="BodyTextIndentChar"/>
    <w:rsid w:val="008D7121"/>
    <w:pPr>
      <w:ind w:firstLine="720"/>
    </w:pPr>
    <w:rPr>
      <w:rFonts w:ascii="Verdana" w:hAnsi="Verdana"/>
      <w:color w:val="auto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8D7121"/>
    <w:rPr>
      <w:rFonts w:ascii="Verdana" w:eastAsia="Times New Roman" w:hAnsi="Verdana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8D71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asif</cp:lastModifiedBy>
  <cp:revision>4</cp:revision>
  <dcterms:created xsi:type="dcterms:W3CDTF">2011-11-25T15:32:00Z</dcterms:created>
  <dcterms:modified xsi:type="dcterms:W3CDTF">2012-01-26T14:52:00Z</dcterms:modified>
</cp:coreProperties>
</file>