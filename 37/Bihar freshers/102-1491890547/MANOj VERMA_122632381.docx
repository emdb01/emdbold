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1381"/>
        <w:tblW w:w="10957" w:type="dxa"/>
        <w:tblLayout w:type="fixed"/>
        <w:tblCellMar>
          <w:left w:w="170" w:type="dxa"/>
          <w:right w:w="170" w:type="dxa"/>
        </w:tblCellMar>
        <w:tblLook w:val="04A0"/>
      </w:tblPr>
      <w:tblGrid>
        <w:gridCol w:w="3125"/>
        <w:gridCol w:w="7832"/>
      </w:tblGrid>
      <w:tr w:rsidR="00D76A31" w:rsidTr="0072046E">
        <w:trPr>
          <w:trHeight w:hRule="exact" w:val="14520"/>
        </w:trPr>
        <w:tc>
          <w:tcPr>
            <w:tcW w:w="3125" w:type="dxa"/>
            <w:shd w:val="clear" w:color="auto" w:fill="E5E5E5"/>
          </w:tcPr>
          <w:p w:rsidR="00D76A31" w:rsidRDefault="00F7287B" w:rsidP="0072046E">
            <w:pPr>
              <w:pStyle w:val="Nome"/>
              <w:snapToGrid w:val="0"/>
              <w:ind w:left="0" w:firstLine="0"/>
              <w:rPr>
                <w:sz w:val="21"/>
                <w:szCs w:val="21"/>
              </w:rPr>
            </w:pPr>
            <w:r w:rsidRPr="00F7287B">
              <w:rPr>
                <w:noProof/>
                <w:lang w:eastAsia="en-IN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-8pt;margin-top:.3pt;width:546.3pt;height:18.9pt;z-index:251658240;visibility:visible;mso-wrap-distance-left:9.05pt;mso-wrap-distance-right:9.05pt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" fillcolor="silver" stroked="f">
                  <v:textbox inset="0,0,0,0">
                    <w:txbxContent>
                      <w:p w:rsidR="00D76A31" w:rsidRDefault="00D76A31" w:rsidP="00D76A31">
                        <w:pPr>
                          <w:pStyle w:val="Heading3"/>
                          <w:numPr>
                            <w:ilvl w:val="2"/>
                            <w:numId w:val="1"/>
                          </w:numPr>
                          <w:tabs>
                            <w:tab w:val="left" w:pos="0"/>
                          </w:tabs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>CURRICULUM VITAE</w:t>
                        </w:r>
                      </w:p>
                      <w:p w:rsidR="00D76A31" w:rsidRDefault="00D76A31" w:rsidP="00D76A31"/>
                      <w:p w:rsidR="00D76A31" w:rsidRDefault="00D76A31" w:rsidP="00D76A31"/>
                      <w:p w:rsidR="00D76A31" w:rsidRDefault="00D76A31" w:rsidP="00D76A31"/>
                      <w:p w:rsidR="00D76A31" w:rsidRDefault="00D76A31" w:rsidP="00D76A31"/>
                      <w:p w:rsidR="00D76A31" w:rsidRDefault="00D76A31" w:rsidP="00D76A31">
                        <w:pPr>
                          <w:jc w:val="center"/>
                          <w:rPr>
                            <w:b/>
                          </w:rPr>
                        </w:pPr>
                      </w:p>
                    </w:txbxContent>
                  </v:textbox>
                  <w10:wrap anchorx="margin"/>
                </v:shape>
              </w:pict>
            </w:r>
          </w:p>
          <w:p w:rsidR="00D76A31" w:rsidRDefault="00D76A31" w:rsidP="0072046E">
            <w:pPr>
              <w:pStyle w:val="Nome"/>
              <w:ind w:left="0" w:firstLine="0"/>
              <w:rPr>
                <w:sz w:val="21"/>
                <w:szCs w:val="21"/>
              </w:rPr>
            </w:pPr>
          </w:p>
          <w:p w:rsidR="00915587" w:rsidRDefault="00447029" w:rsidP="0072046E">
            <w:pPr>
              <w:pStyle w:val="Nome"/>
              <w:ind w:left="-195" w:firstLine="0"/>
              <w:rPr>
                <w:sz w:val="32"/>
                <w:szCs w:val="32"/>
                <w:lang w:val="fr-FR"/>
              </w:rPr>
            </w:pPr>
            <w:r w:rsidRPr="00453175">
              <w:rPr>
                <w:szCs w:val="16"/>
                <w:lang w:val="fr-FR"/>
              </w:rPr>
              <w:t xml:space="preserve"> </w:t>
            </w:r>
            <w:r w:rsidR="00D17050" w:rsidRPr="00453175">
              <w:rPr>
                <w:szCs w:val="16"/>
                <w:lang w:val="fr-FR"/>
              </w:rPr>
              <w:t xml:space="preserve"> </w:t>
            </w:r>
            <w:r w:rsidR="00915587">
              <w:rPr>
                <w:szCs w:val="16"/>
                <w:lang w:val="fr-FR"/>
              </w:rPr>
              <w:t xml:space="preserve"> </w:t>
            </w:r>
            <w:r w:rsidR="00D17050" w:rsidRPr="00453175">
              <w:rPr>
                <w:szCs w:val="16"/>
                <w:lang w:val="fr-FR"/>
              </w:rPr>
              <w:t xml:space="preserve"> </w:t>
            </w:r>
            <w:r w:rsidR="00D17050" w:rsidRPr="00AD6B8E">
              <w:rPr>
                <w:sz w:val="32"/>
                <w:szCs w:val="32"/>
                <w:lang w:val="fr-FR"/>
              </w:rPr>
              <w:t xml:space="preserve">MANOJ </w:t>
            </w:r>
          </w:p>
          <w:p w:rsidR="00D17050" w:rsidRPr="00AD6B8E" w:rsidRDefault="00915587" w:rsidP="0072046E">
            <w:pPr>
              <w:pStyle w:val="Nome"/>
              <w:ind w:left="-195" w:firstLine="0"/>
              <w:rPr>
                <w:sz w:val="32"/>
                <w:szCs w:val="32"/>
                <w:lang w:val="fr-FR"/>
              </w:rPr>
            </w:pPr>
            <w:r>
              <w:rPr>
                <w:sz w:val="32"/>
                <w:szCs w:val="32"/>
                <w:lang w:val="fr-FR"/>
              </w:rPr>
              <w:t xml:space="preserve">   </w:t>
            </w:r>
            <w:r w:rsidR="00D17050" w:rsidRPr="00AD6B8E">
              <w:rPr>
                <w:sz w:val="32"/>
                <w:szCs w:val="32"/>
                <w:lang w:val="fr-FR"/>
              </w:rPr>
              <w:t>KUMAR</w:t>
            </w:r>
          </w:p>
          <w:p w:rsidR="00D76A31" w:rsidRPr="00AD6B8E" w:rsidRDefault="00915587" w:rsidP="0072046E">
            <w:pPr>
              <w:pStyle w:val="Nome"/>
              <w:ind w:left="-195"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fr-FR"/>
              </w:rPr>
              <w:t xml:space="preserve">   </w:t>
            </w:r>
            <w:r w:rsidR="00D17050" w:rsidRPr="00AD6B8E">
              <w:rPr>
                <w:sz w:val="32"/>
                <w:szCs w:val="32"/>
                <w:lang w:val="fr-FR"/>
              </w:rPr>
              <w:t>VERMA</w:t>
            </w:r>
          </w:p>
          <w:p w:rsidR="00D76A31" w:rsidRPr="00AD6B8E" w:rsidRDefault="00D76A31" w:rsidP="0072046E">
            <w:pPr>
              <w:rPr>
                <w:b/>
                <w:color w:val="000000"/>
                <w:sz w:val="28"/>
                <w:szCs w:val="28"/>
                <w:u w:val="single"/>
                <w:lang w:val="fr-FR"/>
              </w:rPr>
            </w:pPr>
            <w:r w:rsidRPr="00AD6B8E">
              <w:rPr>
                <w:b/>
                <w:color w:val="000000"/>
                <w:sz w:val="28"/>
                <w:szCs w:val="28"/>
                <w:u w:val="single"/>
                <w:lang w:val="fr-FR"/>
              </w:rPr>
              <w:t>Contact Information</w:t>
            </w:r>
            <w:r w:rsidRPr="00AD6B8E">
              <w:rPr>
                <w:b/>
                <w:color w:val="000000"/>
                <w:sz w:val="28"/>
                <w:szCs w:val="28"/>
                <w:lang w:val="fr-FR"/>
              </w:rPr>
              <w:t>:</w:t>
            </w:r>
          </w:p>
          <w:p w:rsidR="00D76A31" w:rsidRPr="00AD6B8E" w:rsidRDefault="00D76A31" w:rsidP="0072046E">
            <w:pPr>
              <w:rPr>
                <w:b/>
                <w:color w:val="000000"/>
                <w:sz w:val="28"/>
                <w:szCs w:val="28"/>
                <w:lang w:val="fr-FR"/>
              </w:rPr>
            </w:pPr>
            <w:r w:rsidRPr="00AD6B8E">
              <w:rPr>
                <w:b/>
                <w:color w:val="000000"/>
                <w:sz w:val="28"/>
                <w:szCs w:val="28"/>
                <w:lang w:val="fr-FR"/>
              </w:rPr>
              <w:t xml:space="preserve">Mobile: </w:t>
            </w:r>
            <w:r w:rsidR="00083769">
              <w:rPr>
                <w:b/>
                <w:color w:val="000000"/>
                <w:sz w:val="28"/>
                <w:szCs w:val="28"/>
                <w:lang w:val="fr-FR"/>
              </w:rPr>
              <w:t>8797712382</w:t>
            </w:r>
          </w:p>
          <w:p w:rsidR="00D76A31" w:rsidRDefault="00D76A31" w:rsidP="0072046E">
            <w:pPr>
              <w:rPr>
                <w:b/>
                <w:color w:val="000000"/>
                <w:lang w:val="fr-FR"/>
              </w:rPr>
            </w:pPr>
          </w:p>
          <w:p w:rsidR="00D76A31" w:rsidRPr="00AD6B8E" w:rsidRDefault="00D76A31" w:rsidP="0072046E">
            <w:pPr>
              <w:rPr>
                <w:b/>
                <w:u w:val="single"/>
              </w:rPr>
            </w:pPr>
            <w:r w:rsidRPr="00AD6B8E">
              <w:rPr>
                <w:b/>
              </w:rPr>
              <w:t>E-Mail:</w:t>
            </w:r>
          </w:p>
          <w:p w:rsidR="00D76A31" w:rsidRPr="00AD6B8E" w:rsidRDefault="00AD6B8E" w:rsidP="0072046E">
            <w:pPr>
              <w:rPr>
                <w:b/>
                <w:color w:val="000000"/>
                <w:u w:val="single"/>
              </w:rPr>
            </w:pPr>
            <w:r w:rsidRPr="00AD6B8E">
              <w:rPr>
                <w:sz w:val="22"/>
                <w:szCs w:val="22"/>
              </w:rPr>
              <w:t>v</w:t>
            </w:r>
            <w:r w:rsidR="00D17050" w:rsidRPr="00AD6B8E">
              <w:rPr>
                <w:sz w:val="22"/>
                <w:szCs w:val="22"/>
              </w:rPr>
              <w:t>ermamanoj038@gmail.com</w:t>
            </w:r>
          </w:p>
          <w:p w:rsidR="00D76A31" w:rsidRDefault="00D76A31" w:rsidP="0072046E">
            <w:pPr>
              <w:rPr>
                <w:b/>
                <w:u w:val="single"/>
              </w:rPr>
            </w:pPr>
          </w:p>
          <w:p w:rsidR="00D76A31" w:rsidRPr="00AD6B8E" w:rsidRDefault="00D76A31" w:rsidP="0072046E">
            <w:pPr>
              <w:rPr>
                <w:b/>
                <w:sz w:val="28"/>
                <w:szCs w:val="28"/>
                <w:u w:val="single"/>
              </w:rPr>
            </w:pPr>
            <w:r w:rsidRPr="00AD6B8E">
              <w:rPr>
                <w:b/>
                <w:sz w:val="28"/>
                <w:szCs w:val="28"/>
                <w:u w:val="single"/>
              </w:rPr>
              <w:t>Mailing Address</w:t>
            </w:r>
            <w:r w:rsidRPr="00AD6B8E">
              <w:rPr>
                <w:b/>
                <w:sz w:val="28"/>
                <w:szCs w:val="28"/>
              </w:rPr>
              <w:t>:</w:t>
            </w:r>
          </w:p>
          <w:p w:rsidR="00D76A31" w:rsidRPr="00AD6B8E" w:rsidRDefault="00E622BF" w:rsidP="0072046E">
            <w:r w:rsidRPr="00AD6B8E">
              <w:t>S/O:-</w:t>
            </w:r>
            <w:proofErr w:type="spellStart"/>
            <w:r w:rsidRPr="00AD6B8E">
              <w:t>Mr.Upendra</w:t>
            </w:r>
            <w:proofErr w:type="spellEnd"/>
            <w:r w:rsidRPr="00AD6B8E">
              <w:t xml:space="preserve"> Prasad</w:t>
            </w:r>
          </w:p>
          <w:p w:rsidR="00D76A31" w:rsidRPr="00AD6B8E" w:rsidRDefault="00E622BF" w:rsidP="0072046E">
            <w:r w:rsidRPr="00AD6B8E">
              <w:t>At-</w:t>
            </w:r>
            <w:proofErr w:type="spellStart"/>
            <w:r w:rsidRPr="00AD6B8E">
              <w:t>Shivasthan</w:t>
            </w:r>
            <w:proofErr w:type="spellEnd"/>
          </w:p>
          <w:p w:rsidR="00035B65" w:rsidRDefault="00035B65" w:rsidP="0072046E"/>
          <w:p w:rsidR="00E622BF" w:rsidRPr="00AD6B8E" w:rsidRDefault="00E622BF" w:rsidP="0072046E">
            <w:r w:rsidRPr="00AD6B8E">
              <w:t>P.O-</w:t>
            </w:r>
            <w:proofErr w:type="spellStart"/>
            <w:r w:rsidRPr="00AD6B8E">
              <w:t>Bihat</w:t>
            </w:r>
            <w:proofErr w:type="spellEnd"/>
          </w:p>
          <w:p w:rsidR="00E622BF" w:rsidRPr="00AD6B8E" w:rsidRDefault="00E622BF" w:rsidP="0072046E">
            <w:proofErr w:type="spellStart"/>
            <w:r w:rsidRPr="00AD6B8E">
              <w:t>Dist_Begusarai</w:t>
            </w:r>
            <w:proofErr w:type="spellEnd"/>
            <w:r w:rsidRPr="00AD6B8E">
              <w:t>(Bihar)</w:t>
            </w:r>
          </w:p>
          <w:p w:rsidR="00E622BF" w:rsidRPr="00AD6B8E" w:rsidRDefault="00E622BF" w:rsidP="0072046E">
            <w:r w:rsidRPr="00AD6B8E">
              <w:t>Pin-851135</w:t>
            </w:r>
          </w:p>
          <w:p w:rsidR="00E622BF" w:rsidRPr="00AD6B8E" w:rsidRDefault="00752980" w:rsidP="0072046E">
            <w:r>
              <w:t>Phone:-</w:t>
            </w:r>
            <w:r w:rsidR="00E622BF" w:rsidRPr="00AD6B8E">
              <w:t>9934273738</w:t>
            </w:r>
          </w:p>
          <w:p w:rsidR="00D76A31" w:rsidRDefault="00D76A31" w:rsidP="0072046E"/>
          <w:p w:rsidR="00D76A31" w:rsidRPr="00AD6B8E" w:rsidRDefault="00D76A31" w:rsidP="0072046E">
            <w:pPr>
              <w:rPr>
                <w:b/>
                <w:color w:val="000000"/>
                <w:sz w:val="28"/>
                <w:szCs w:val="28"/>
                <w:u w:val="single"/>
              </w:rPr>
            </w:pPr>
            <w:r w:rsidRPr="00AD6B8E">
              <w:rPr>
                <w:b/>
                <w:color w:val="000000"/>
                <w:sz w:val="28"/>
                <w:szCs w:val="28"/>
                <w:u w:val="single"/>
              </w:rPr>
              <w:t>Permanent Address</w:t>
            </w:r>
            <w:r w:rsidRPr="00AD6B8E">
              <w:rPr>
                <w:b/>
                <w:color w:val="000000"/>
                <w:sz w:val="28"/>
                <w:szCs w:val="28"/>
              </w:rPr>
              <w:t xml:space="preserve">: </w:t>
            </w:r>
          </w:p>
          <w:p w:rsidR="00D76A31" w:rsidRPr="00AD6B8E" w:rsidRDefault="002708EA" w:rsidP="0072046E">
            <w:pPr>
              <w:rPr>
                <w:color w:val="000000"/>
                <w:lang w:val="es-ES"/>
              </w:rPr>
            </w:pPr>
            <w:r w:rsidRPr="00AD6B8E">
              <w:rPr>
                <w:color w:val="000000"/>
                <w:lang w:val="es-ES"/>
              </w:rPr>
              <w:t xml:space="preserve">S/O:- </w:t>
            </w:r>
            <w:proofErr w:type="spellStart"/>
            <w:r w:rsidR="00D17050" w:rsidRPr="00AD6B8E">
              <w:rPr>
                <w:color w:val="000000"/>
                <w:lang w:val="es-ES"/>
              </w:rPr>
              <w:t>Mr.Upendra</w:t>
            </w:r>
            <w:proofErr w:type="spellEnd"/>
            <w:r w:rsidR="00D17050" w:rsidRPr="00AD6B8E">
              <w:rPr>
                <w:color w:val="000000"/>
                <w:lang w:val="es-ES"/>
              </w:rPr>
              <w:t xml:space="preserve"> </w:t>
            </w:r>
            <w:proofErr w:type="spellStart"/>
            <w:r w:rsidR="00D17050" w:rsidRPr="00AD6B8E">
              <w:rPr>
                <w:color w:val="000000"/>
                <w:lang w:val="es-ES"/>
              </w:rPr>
              <w:t>Prasad</w:t>
            </w:r>
            <w:proofErr w:type="spellEnd"/>
          </w:p>
          <w:p w:rsidR="00D76A31" w:rsidRPr="00AD6B8E" w:rsidRDefault="002708EA" w:rsidP="0072046E">
            <w:pPr>
              <w:jc w:val="both"/>
              <w:rPr>
                <w:color w:val="000000"/>
              </w:rPr>
            </w:pPr>
            <w:r w:rsidRPr="00AD6B8E">
              <w:rPr>
                <w:color w:val="000000"/>
              </w:rPr>
              <w:t xml:space="preserve">At </w:t>
            </w:r>
            <w:r w:rsidR="00D17050" w:rsidRPr="00AD6B8E">
              <w:rPr>
                <w:color w:val="000000"/>
              </w:rPr>
              <w:t>–</w:t>
            </w:r>
            <w:r w:rsidRPr="00AD6B8E">
              <w:rPr>
                <w:color w:val="000000"/>
              </w:rPr>
              <w:t xml:space="preserve"> </w:t>
            </w:r>
            <w:proofErr w:type="spellStart"/>
            <w:r w:rsidR="00D17050" w:rsidRPr="00AD6B8E">
              <w:rPr>
                <w:color w:val="000000"/>
              </w:rPr>
              <w:t>Shivasthan</w:t>
            </w:r>
            <w:proofErr w:type="spellEnd"/>
          </w:p>
          <w:p w:rsidR="00D76A31" w:rsidRPr="00AD6B8E" w:rsidRDefault="002708EA" w:rsidP="0072046E">
            <w:pPr>
              <w:jc w:val="both"/>
              <w:rPr>
                <w:color w:val="000000"/>
              </w:rPr>
            </w:pPr>
            <w:r w:rsidRPr="00AD6B8E">
              <w:rPr>
                <w:color w:val="000000"/>
              </w:rPr>
              <w:t>P.O -</w:t>
            </w:r>
            <w:proofErr w:type="spellStart"/>
            <w:r w:rsidR="00D17050" w:rsidRPr="00AD6B8E">
              <w:rPr>
                <w:color w:val="000000"/>
              </w:rPr>
              <w:t>Bihat</w:t>
            </w:r>
            <w:proofErr w:type="spellEnd"/>
          </w:p>
          <w:p w:rsidR="00447029" w:rsidRPr="00AD6B8E" w:rsidRDefault="00D17050" w:rsidP="0072046E">
            <w:pPr>
              <w:jc w:val="both"/>
              <w:rPr>
                <w:color w:val="000000"/>
              </w:rPr>
            </w:pPr>
            <w:r w:rsidRPr="00AD6B8E">
              <w:rPr>
                <w:color w:val="000000"/>
              </w:rPr>
              <w:t xml:space="preserve">Dist – </w:t>
            </w:r>
            <w:proofErr w:type="spellStart"/>
            <w:r w:rsidRPr="00AD6B8E">
              <w:rPr>
                <w:color w:val="000000"/>
              </w:rPr>
              <w:t>Begusarai</w:t>
            </w:r>
            <w:proofErr w:type="spellEnd"/>
            <w:r w:rsidRPr="00AD6B8E">
              <w:rPr>
                <w:color w:val="000000"/>
              </w:rPr>
              <w:t>(Bihar</w:t>
            </w:r>
            <w:r w:rsidR="002708EA" w:rsidRPr="00AD6B8E">
              <w:rPr>
                <w:color w:val="000000"/>
              </w:rPr>
              <w:t>)</w:t>
            </w:r>
          </w:p>
          <w:p w:rsidR="00D76A31" w:rsidRPr="00AD6B8E" w:rsidRDefault="00447029" w:rsidP="0072046E">
            <w:pPr>
              <w:rPr>
                <w:color w:val="000000"/>
              </w:rPr>
            </w:pPr>
            <w:r w:rsidRPr="00AD6B8E">
              <w:rPr>
                <w:color w:val="000000"/>
              </w:rPr>
              <w:t>Pin-</w:t>
            </w:r>
            <w:r w:rsidR="002708EA" w:rsidRPr="00AD6B8E">
              <w:rPr>
                <w:color w:val="000000"/>
              </w:rPr>
              <w:t xml:space="preserve"> 8</w:t>
            </w:r>
            <w:r w:rsidR="00D17050" w:rsidRPr="00AD6B8E">
              <w:rPr>
                <w:color w:val="000000"/>
              </w:rPr>
              <w:t>51135</w:t>
            </w:r>
          </w:p>
          <w:p w:rsidR="00D76A31" w:rsidRPr="00AD6B8E" w:rsidRDefault="00447029" w:rsidP="0072046E">
            <w:pPr>
              <w:rPr>
                <w:color w:val="000000"/>
              </w:rPr>
            </w:pPr>
            <w:r w:rsidRPr="00AD6B8E">
              <w:rPr>
                <w:color w:val="000000"/>
              </w:rPr>
              <w:t>Phone:- 0</w:t>
            </w:r>
            <w:r w:rsidR="00D17050" w:rsidRPr="00AD6B8E">
              <w:rPr>
                <w:color w:val="000000"/>
              </w:rPr>
              <w:t>9934273738</w:t>
            </w:r>
          </w:p>
          <w:p w:rsidR="00B60A21" w:rsidRDefault="00B60A21" w:rsidP="0072046E"/>
          <w:p w:rsidR="00D76A31" w:rsidRPr="00AD6B8E" w:rsidRDefault="00D76A31" w:rsidP="0072046E">
            <w:pPr>
              <w:rPr>
                <w:b/>
                <w:sz w:val="28"/>
                <w:szCs w:val="28"/>
              </w:rPr>
            </w:pPr>
            <w:r w:rsidRPr="00AD6B8E">
              <w:rPr>
                <w:b/>
                <w:sz w:val="28"/>
                <w:szCs w:val="28"/>
              </w:rPr>
              <w:t>Languages Known:</w:t>
            </w:r>
          </w:p>
          <w:p w:rsidR="00D76A31" w:rsidRPr="00AD6B8E" w:rsidRDefault="00D76A31" w:rsidP="0072046E">
            <w:pPr>
              <w:pStyle w:val="Header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D6B8E">
              <w:rPr>
                <w:sz w:val="24"/>
                <w:szCs w:val="24"/>
              </w:rPr>
              <w:t>English</w:t>
            </w:r>
          </w:p>
          <w:p w:rsidR="00D76A31" w:rsidRPr="00AD6B8E" w:rsidRDefault="00D76A31" w:rsidP="0072046E">
            <w:pPr>
              <w:pStyle w:val="Header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AD6B8E">
              <w:rPr>
                <w:sz w:val="24"/>
                <w:szCs w:val="24"/>
              </w:rPr>
              <w:t xml:space="preserve">Hindi </w:t>
            </w:r>
          </w:p>
          <w:p w:rsidR="00B60A21" w:rsidRDefault="00B60A21" w:rsidP="0072046E">
            <w:pPr>
              <w:pStyle w:val="Header"/>
              <w:ind w:left="720"/>
              <w:rPr>
                <w:sz w:val="22"/>
                <w:szCs w:val="22"/>
              </w:rPr>
            </w:pPr>
          </w:p>
          <w:p w:rsidR="00B60A21" w:rsidRPr="00AD6B8E" w:rsidRDefault="00B60A21" w:rsidP="00D17050">
            <w:pPr>
              <w:pStyle w:val="Header"/>
              <w:tabs>
                <w:tab w:val="left" w:pos="720"/>
              </w:tabs>
              <w:rPr>
                <w:b/>
                <w:bCs/>
                <w:iCs/>
                <w:sz w:val="28"/>
                <w:szCs w:val="28"/>
                <w:u w:val="single"/>
              </w:rPr>
            </w:pPr>
            <w:r w:rsidRPr="00AD6B8E">
              <w:rPr>
                <w:b/>
                <w:bCs/>
                <w:iCs/>
                <w:sz w:val="28"/>
                <w:szCs w:val="28"/>
                <w:u w:val="single"/>
              </w:rPr>
              <w:t>Extra-curricular Activities</w:t>
            </w:r>
            <w:r w:rsidRPr="00AD6B8E">
              <w:rPr>
                <w:sz w:val="28"/>
                <w:szCs w:val="28"/>
              </w:rPr>
              <w:t>.</w:t>
            </w:r>
          </w:p>
          <w:p w:rsidR="00B60A21" w:rsidRPr="00AD6B8E" w:rsidRDefault="003E1C4D" w:rsidP="0072046E">
            <w:pPr>
              <w:numPr>
                <w:ilvl w:val="0"/>
                <w:numId w:val="8"/>
              </w:numPr>
              <w:tabs>
                <w:tab w:val="clear" w:pos="720"/>
                <w:tab w:val="num" w:pos="345"/>
                <w:tab w:val="left" w:pos="1500"/>
                <w:tab w:val="left" w:pos="2814"/>
                <w:tab w:val="left" w:pos="3600"/>
                <w:tab w:val="left" w:pos="3690"/>
              </w:tabs>
              <w:spacing w:line="276" w:lineRule="auto"/>
              <w:ind w:left="345"/>
            </w:pPr>
            <w:r w:rsidRPr="00AD6B8E">
              <w:t>Participated in various School</w:t>
            </w:r>
            <w:r w:rsidR="00B60A21" w:rsidRPr="00AD6B8E">
              <w:t xml:space="preserve"> cultural activities.</w:t>
            </w:r>
          </w:p>
          <w:p w:rsidR="00B60A21" w:rsidRDefault="00B60A21" w:rsidP="0072046E"/>
          <w:p w:rsidR="00B60A21" w:rsidRPr="0015538C" w:rsidRDefault="00B60A21" w:rsidP="0072046E">
            <w:pPr>
              <w:rPr>
                <w:b/>
                <w:sz w:val="28"/>
                <w:szCs w:val="28"/>
                <w:u w:val="single"/>
              </w:rPr>
            </w:pPr>
            <w:r w:rsidRPr="0015538C">
              <w:rPr>
                <w:b/>
                <w:sz w:val="28"/>
                <w:szCs w:val="28"/>
                <w:u w:val="single"/>
              </w:rPr>
              <w:t>Interests &amp; Hobbies:</w:t>
            </w:r>
          </w:p>
          <w:p w:rsidR="00B60A21" w:rsidRPr="00AD6B8E" w:rsidRDefault="00B60A21" w:rsidP="0072046E">
            <w:pPr>
              <w:numPr>
                <w:ilvl w:val="0"/>
                <w:numId w:val="9"/>
              </w:numPr>
              <w:tabs>
                <w:tab w:val="num" w:pos="345"/>
              </w:tabs>
              <w:ind w:left="345"/>
            </w:pPr>
            <w:r w:rsidRPr="00AD6B8E">
              <w:t xml:space="preserve">Listening Music. </w:t>
            </w:r>
          </w:p>
          <w:p w:rsidR="00B60A21" w:rsidRPr="00F11281" w:rsidRDefault="00F11281" w:rsidP="00F11281">
            <w:pPr>
              <w:numPr>
                <w:ilvl w:val="0"/>
                <w:numId w:val="9"/>
              </w:numPr>
              <w:tabs>
                <w:tab w:val="num" w:pos="345"/>
              </w:tabs>
              <w:ind w:left="345"/>
              <w:rPr>
                <w:sz w:val="20"/>
              </w:rPr>
            </w:pPr>
            <w:r w:rsidRPr="00AD6B8E">
              <w:t>W</w:t>
            </w:r>
            <w:r w:rsidR="00D17050" w:rsidRPr="00AD6B8E">
              <w:t>atching</w:t>
            </w:r>
            <w:r w:rsidR="00B60A21" w:rsidRPr="00AD6B8E">
              <w:t xml:space="preserve"> Crick</w:t>
            </w:r>
            <w:r w:rsidRPr="00AD6B8E">
              <w:t>et</w:t>
            </w:r>
            <w:r w:rsidR="00B60A21" w:rsidRPr="00F11281">
              <w:rPr>
                <w:sz w:val="20"/>
                <w:szCs w:val="22"/>
              </w:rPr>
              <w:t xml:space="preserve">                          </w:t>
            </w:r>
          </w:p>
          <w:p w:rsidR="00B60A21" w:rsidRDefault="00B60A21" w:rsidP="0072046E">
            <w:pPr>
              <w:pStyle w:val="Header"/>
              <w:tabs>
                <w:tab w:val="left" w:pos="720"/>
              </w:tabs>
              <w:rPr>
                <w:sz w:val="22"/>
                <w:szCs w:val="22"/>
              </w:rPr>
            </w:pPr>
          </w:p>
          <w:p w:rsidR="00D76A31" w:rsidRDefault="00D76A31" w:rsidP="0072046E">
            <w:pPr>
              <w:pStyle w:val="Header"/>
              <w:tabs>
                <w:tab w:val="left" w:pos="720"/>
              </w:tabs>
              <w:rPr>
                <w:sz w:val="22"/>
                <w:szCs w:val="22"/>
              </w:rPr>
            </w:pPr>
          </w:p>
          <w:p w:rsidR="00D76A31" w:rsidRDefault="00D76A31" w:rsidP="0072046E">
            <w:pPr>
              <w:pStyle w:val="Header"/>
              <w:tabs>
                <w:tab w:val="left" w:pos="720"/>
              </w:tabs>
              <w:ind w:left="360"/>
              <w:rPr>
                <w:sz w:val="21"/>
                <w:szCs w:val="21"/>
              </w:rPr>
            </w:pPr>
          </w:p>
          <w:p w:rsidR="00D76A31" w:rsidRDefault="00D76A31" w:rsidP="0072046E">
            <w:pPr>
              <w:pStyle w:val="Header"/>
              <w:tabs>
                <w:tab w:val="left" w:pos="720"/>
              </w:tabs>
              <w:rPr>
                <w:sz w:val="21"/>
                <w:szCs w:val="21"/>
              </w:rPr>
            </w:pPr>
          </w:p>
          <w:p w:rsidR="00D76A31" w:rsidRDefault="00D76A31" w:rsidP="0072046E">
            <w:pPr>
              <w:tabs>
                <w:tab w:val="left" w:pos="1498"/>
                <w:tab w:val="left" w:pos="2814"/>
                <w:tab w:val="left" w:pos="3600"/>
                <w:tab w:val="left" w:pos="3690"/>
              </w:tabs>
              <w:spacing w:line="276" w:lineRule="auto"/>
              <w:ind w:left="358"/>
              <w:rPr>
                <w:sz w:val="21"/>
                <w:szCs w:val="21"/>
              </w:rPr>
            </w:pPr>
          </w:p>
        </w:tc>
        <w:tc>
          <w:tcPr>
            <w:tcW w:w="7832" w:type="dxa"/>
          </w:tcPr>
          <w:p w:rsidR="00D76A31" w:rsidRDefault="00D76A31" w:rsidP="0072046E">
            <w:pPr>
              <w:pStyle w:val="Tit"/>
              <w:shd w:val="clear" w:color="auto" w:fill="E5E5E5"/>
              <w:snapToGrid w:val="0"/>
              <w:ind w:left="0" w:right="-155" w:firstLine="0"/>
              <w:rPr>
                <w:sz w:val="21"/>
                <w:szCs w:val="21"/>
              </w:rPr>
            </w:pPr>
          </w:p>
          <w:p w:rsidR="00D76A31" w:rsidRDefault="00D76A31" w:rsidP="0072046E">
            <w:pPr>
              <w:pStyle w:val="BodyTextIndent"/>
              <w:tabs>
                <w:tab w:val="left" w:pos="720"/>
                <w:tab w:val="left" w:pos="5760"/>
              </w:tabs>
              <w:spacing w:line="144" w:lineRule="auto"/>
              <w:ind w:left="0" w:right="-153" w:firstLine="0"/>
            </w:pPr>
          </w:p>
          <w:p w:rsidR="00D76A31" w:rsidRDefault="00D76A31" w:rsidP="0072046E">
            <w:pPr>
              <w:pStyle w:val="BodyTextIndent"/>
              <w:tabs>
                <w:tab w:val="left" w:pos="720"/>
                <w:tab w:val="left" w:pos="5760"/>
              </w:tabs>
              <w:spacing w:line="144" w:lineRule="auto"/>
              <w:ind w:left="0" w:right="-153" w:firstLine="0"/>
            </w:pPr>
          </w:p>
          <w:p w:rsidR="00D76A31" w:rsidRDefault="00D76A31" w:rsidP="0072046E">
            <w:pPr>
              <w:pStyle w:val="BodyTextIndent"/>
              <w:tabs>
                <w:tab w:val="left" w:pos="720"/>
                <w:tab w:val="left" w:pos="5760"/>
              </w:tabs>
              <w:spacing w:line="144" w:lineRule="auto"/>
              <w:ind w:left="0" w:right="-153" w:firstLine="0"/>
            </w:pPr>
          </w:p>
          <w:p w:rsidR="00D76A31" w:rsidRDefault="00D76A31" w:rsidP="0072046E">
            <w:pPr>
              <w:pStyle w:val="Tit"/>
              <w:shd w:val="clear" w:color="auto" w:fill="E5E5E5"/>
              <w:ind w:left="0" w:right="-155" w:firstLine="0"/>
            </w:pPr>
            <w:r>
              <w:t>Career Objective</w:t>
            </w:r>
          </w:p>
          <w:p w:rsidR="00D76A31" w:rsidRDefault="00D76A31" w:rsidP="0072046E">
            <w:pPr>
              <w:pStyle w:val="BodyTextIndent"/>
              <w:tabs>
                <w:tab w:val="left" w:pos="720"/>
                <w:tab w:val="left" w:pos="5760"/>
              </w:tabs>
              <w:spacing w:line="302" w:lineRule="exact"/>
              <w:ind w:left="0" w:right="-151" w:firstLine="0"/>
            </w:pPr>
            <w:r>
              <w:rPr>
                <w:sz w:val="22"/>
                <w:szCs w:val="22"/>
              </w:rPr>
              <w:t xml:space="preserve">To grow and learn in an organization, </w:t>
            </w:r>
            <w:r>
              <w:rPr>
                <w:color w:val="000000"/>
                <w:sz w:val="22"/>
                <w:szCs w:val="22"/>
              </w:rPr>
              <w:t>which will permit me to use and contribute my abilities in technical development and also to enhance my knowledge</w:t>
            </w:r>
            <w:r>
              <w:rPr>
                <w:sz w:val="22"/>
                <w:szCs w:val="22"/>
              </w:rPr>
              <w:t>.</w:t>
            </w:r>
          </w:p>
          <w:p w:rsidR="00D76A31" w:rsidRDefault="00D76A31" w:rsidP="0072046E">
            <w:pPr>
              <w:pStyle w:val="BodyText"/>
              <w:widowControl w:val="0"/>
              <w:tabs>
                <w:tab w:val="left" w:pos="720"/>
              </w:tabs>
              <w:autoSpaceDE/>
              <w:autoSpaceDN w:val="0"/>
              <w:snapToGrid w:val="0"/>
              <w:spacing w:line="302" w:lineRule="exact"/>
              <w:jc w:val="both"/>
              <w:rPr>
                <w:rFonts w:ascii="Times New Roman" w:hAnsi="Times New Roman" w:cs="Times New Roman"/>
                <w:b w:val="0"/>
                <w:sz w:val="21"/>
                <w:szCs w:val="21"/>
              </w:rPr>
            </w:pPr>
          </w:p>
          <w:p w:rsidR="00D76A31" w:rsidRPr="00B60A21" w:rsidRDefault="00D76A31" w:rsidP="0072046E">
            <w:pPr>
              <w:pStyle w:val="Tit"/>
              <w:shd w:val="clear" w:color="auto" w:fill="E5E5E5"/>
              <w:ind w:left="0" w:right="-155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Academic Qualification</w:t>
            </w:r>
          </w:p>
          <w:p w:rsidR="00D76A31" w:rsidRPr="00B60A21" w:rsidRDefault="00453175" w:rsidP="0072046E">
            <w:pPr>
              <w:pStyle w:val="BodyText"/>
              <w:widowControl w:val="0"/>
              <w:numPr>
                <w:ilvl w:val="0"/>
                <w:numId w:val="3"/>
              </w:numPr>
              <w:tabs>
                <w:tab w:val="left" w:pos="542"/>
              </w:tabs>
              <w:autoSpaceDE/>
              <w:autoSpaceDN w:val="0"/>
              <w:snapToGrid w:val="0"/>
              <w:spacing w:line="302" w:lineRule="exact"/>
              <w:ind w:left="542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 xml:space="preserve">Completed </w:t>
            </w:r>
            <w:r w:rsidR="002708EA"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 xml:space="preserve">B. </w:t>
            </w:r>
            <w:r w:rsidR="00900820"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>Tech with MECHANICAL</w:t>
            </w:r>
            <w:r w:rsidR="00D76A31"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 xml:space="preserve"> branch from </w:t>
            </w:r>
            <w:r w:rsidR="004D11CE"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 xml:space="preserve">Institute of Advanced Computer &amp; Research (IACR) </w:t>
            </w:r>
            <w:proofErr w:type="spellStart"/>
            <w:r w:rsidR="004D11CE"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>Engg</w:t>
            </w:r>
            <w:proofErr w:type="spellEnd"/>
            <w:r w:rsidR="004D11CE"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 xml:space="preserve">. College </w:t>
            </w:r>
            <w:proofErr w:type="spellStart"/>
            <w:proofErr w:type="gramStart"/>
            <w:r w:rsidR="004D11CE"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>Rayagada</w:t>
            </w:r>
            <w:proofErr w:type="spellEnd"/>
            <w:r w:rsidR="004D11CE"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 xml:space="preserve">  under</w:t>
            </w:r>
            <w:proofErr w:type="gramEnd"/>
            <w:r w:rsidR="004D11CE"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 xml:space="preserve"> </w:t>
            </w:r>
            <w:proofErr w:type="spellStart"/>
            <w:r w:rsidR="00D76A31"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>BijuPatnaik</w:t>
            </w:r>
            <w:proofErr w:type="spellEnd"/>
            <w:r w:rsidR="00D76A31"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 xml:space="preserve"> Universi</w:t>
            </w:r>
            <w:r w:rsidR="00126279"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>ty of Technology</w:t>
            </w:r>
            <w:r w:rsidR="004D11CE"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 xml:space="preserve">(BPUT), </w:t>
            </w:r>
            <w:proofErr w:type="spellStart"/>
            <w:r w:rsidR="004D11CE"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>Odisha</w:t>
            </w:r>
            <w:proofErr w:type="spellEnd"/>
            <w:r w:rsidR="00126279"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 xml:space="preserve"> in </w:t>
            </w:r>
            <w:r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>2012 with 7.0</w:t>
            </w:r>
            <w:r w:rsidR="001D6B9B"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>1</w:t>
            </w:r>
            <w:r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 xml:space="preserve"> CGPA.</w:t>
            </w:r>
          </w:p>
          <w:p w:rsidR="00D76A31" w:rsidRPr="00B60A21" w:rsidRDefault="00D76A31" w:rsidP="002708EA">
            <w:pPr>
              <w:pStyle w:val="BodyText"/>
              <w:widowControl w:val="0"/>
              <w:numPr>
                <w:ilvl w:val="0"/>
                <w:numId w:val="3"/>
              </w:numPr>
              <w:tabs>
                <w:tab w:val="left" w:pos="542"/>
              </w:tabs>
              <w:autoSpaceDE/>
              <w:autoSpaceDN w:val="0"/>
              <w:snapToGrid w:val="0"/>
              <w:spacing w:line="302" w:lineRule="exact"/>
              <w:ind w:left="542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>Completed 12</w:t>
            </w:r>
            <w:r>
              <w:rPr>
                <w:rFonts w:ascii="Times New Roman" w:hAnsi="Times New Roman" w:cs="Times New Roman"/>
                <w:b w:val="0"/>
                <w:sz w:val="22"/>
                <w:szCs w:val="22"/>
                <w:vertAlign w:val="superscript"/>
                <w:lang w:val="en-GB"/>
              </w:rPr>
              <w:t xml:space="preserve">th </w:t>
            </w:r>
            <w:r w:rsidR="00F11281">
              <w:rPr>
                <w:rFonts w:ascii="Times New Roman" w:hAnsi="Times New Roman" w:cs="Times New Roman"/>
                <w:b w:val="0"/>
                <w:sz w:val="22"/>
                <w:szCs w:val="22"/>
              </w:rPr>
              <w:t>from Central School IOC</w:t>
            </w:r>
            <w:r w:rsidR="004D11CE">
              <w:rPr>
                <w:b w:val="0"/>
                <w:sz w:val="26"/>
                <w:szCs w:val="26"/>
              </w:rPr>
              <w:t>L</w:t>
            </w:r>
            <w:r w:rsidR="00F11281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proofErr w:type="spellStart"/>
            <w:r w:rsidR="00F11281">
              <w:rPr>
                <w:rFonts w:ascii="Times New Roman" w:hAnsi="Times New Roman" w:cs="Times New Roman"/>
                <w:b w:val="0"/>
                <w:sz w:val="22"/>
                <w:szCs w:val="22"/>
              </w:rPr>
              <w:t>Barauni</w:t>
            </w:r>
            <w:proofErr w:type="spellEnd"/>
            <w:r w:rsidR="00C16C8C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="00F11281">
              <w:rPr>
                <w:rFonts w:ascii="Times New Roman" w:hAnsi="Times New Roman" w:cs="Times New Roman"/>
                <w:b w:val="0"/>
                <w:sz w:val="22"/>
                <w:szCs w:val="22"/>
              </w:rPr>
              <w:t>,C.B.S.E. Board, in 2008 with 57.8%</w:t>
            </w:r>
            <w:r w:rsidR="00900820">
              <w:rPr>
                <w:rFonts w:ascii="Times New Roman" w:hAnsi="Times New Roman" w:cs="Times New Roman"/>
                <w:b w:val="0"/>
                <w:sz w:val="22"/>
                <w:szCs w:val="22"/>
              </w:rPr>
              <w:t>aggregate</w:t>
            </w:r>
          </w:p>
          <w:p w:rsidR="00D76A31" w:rsidRDefault="00D76A31" w:rsidP="0072046E">
            <w:pPr>
              <w:pStyle w:val="BodyText"/>
              <w:widowControl w:val="0"/>
              <w:numPr>
                <w:ilvl w:val="0"/>
                <w:numId w:val="3"/>
              </w:numPr>
              <w:tabs>
                <w:tab w:val="left" w:pos="542"/>
              </w:tabs>
              <w:autoSpaceDE/>
              <w:autoSpaceDN w:val="0"/>
              <w:snapToGrid w:val="0"/>
              <w:spacing w:line="302" w:lineRule="exact"/>
              <w:ind w:left="542"/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  <w:lang w:val="en-GB"/>
              </w:rPr>
              <w:t>Completed 10</w:t>
            </w:r>
            <w:r>
              <w:rPr>
                <w:rFonts w:ascii="Times New Roman" w:hAnsi="Times New Roman" w:cs="Times New Roman"/>
                <w:b w:val="0"/>
                <w:sz w:val="22"/>
                <w:szCs w:val="22"/>
                <w:vertAlign w:val="superscript"/>
                <w:lang w:val="en-GB"/>
              </w:rPr>
              <w:t xml:space="preserve">th </w:t>
            </w:r>
            <w:r w:rsidR="00810618">
              <w:rPr>
                <w:rFonts w:ascii="Times New Roman" w:hAnsi="Times New Roman" w:cs="Times New Roman"/>
                <w:b w:val="0"/>
                <w:sz w:val="22"/>
                <w:szCs w:val="22"/>
              </w:rPr>
              <w:t>from</w:t>
            </w:r>
            <w:r w:rsidR="00F11281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="00900820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St </w:t>
            </w:r>
            <w:r w:rsidR="00C16C8C">
              <w:rPr>
                <w:rFonts w:ascii="Times New Roman" w:hAnsi="Times New Roman" w:cs="Times New Roman"/>
                <w:b w:val="0"/>
                <w:sz w:val="22"/>
                <w:szCs w:val="22"/>
              </w:rPr>
              <w:t>Joseph</w:t>
            </w:r>
            <w:r w:rsidR="00900820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</w:t>
            </w:r>
            <w:r w:rsidR="00C16C8C">
              <w:rPr>
                <w:rFonts w:ascii="Times New Roman" w:hAnsi="Times New Roman" w:cs="Times New Roman"/>
                <w:b w:val="0"/>
                <w:sz w:val="22"/>
                <w:szCs w:val="22"/>
              </w:rPr>
              <w:t>P</w:t>
            </w:r>
            <w:r w:rsidR="00900820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ublic </w:t>
            </w:r>
            <w:r w:rsidR="00C16C8C">
              <w:rPr>
                <w:rFonts w:ascii="Times New Roman" w:hAnsi="Times New Roman" w:cs="Times New Roman"/>
                <w:b w:val="0"/>
                <w:sz w:val="22"/>
                <w:szCs w:val="22"/>
              </w:rPr>
              <w:t>S</w:t>
            </w:r>
            <w:r w:rsidR="00900820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chool </w:t>
            </w:r>
            <w:proofErr w:type="spellStart"/>
            <w:r w:rsidR="00C16C8C">
              <w:rPr>
                <w:rFonts w:ascii="Times New Roman" w:hAnsi="Times New Roman" w:cs="Times New Roman"/>
                <w:b w:val="0"/>
                <w:sz w:val="22"/>
                <w:szCs w:val="22"/>
              </w:rPr>
              <w:t>Samastipur</w:t>
            </w:r>
            <w:proofErr w:type="spellEnd"/>
            <w:r w:rsidR="00C16C8C">
              <w:rPr>
                <w:rFonts w:ascii="Times New Roman" w:hAnsi="Times New Roman" w:cs="Times New Roman"/>
                <w:b w:val="0"/>
                <w:sz w:val="22"/>
                <w:szCs w:val="22"/>
              </w:rPr>
              <w:t>,</w:t>
            </w:r>
            <w:r w:rsidR="00810618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C.B.S.E. Board, in 2</w:t>
            </w:r>
            <w:r w:rsidR="00900820">
              <w:rPr>
                <w:rFonts w:ascii="Times New Roman" w:hAnsi="Times New Roman" w:cs="Times New Roman"/>
                <w:b w:val="0"/>
                <w:sz w:val="22"/>
                <w:szCs w:val="22"/>
              </w:rPr>
              <w:t>006</w:t>
            </w:r>
            <w:r w:rsidR="00635C55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with </w:t>
            </w:r>
            <w:r w:rsidR="00900820">
              <w:rPr>
                <w:rFonts w:ascii="Times New Roman" w:hAnsi="Times New Roman" w:cs="Times New Roman"/>
                <w:b w:val="0"/>
                <w:sz w:val="22"/>
                <w:szCs w:val="22"/>
              </w:rPr>
              <w:t>79.2%</w:t>
            </w: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aggregate.</w:t>
            </w:r>
          </w:p>
          <w:p w:rsidR="00D76A31" w:rsidRDefault="00D76A31" w:rsidP="0072046E">
            <w:pPr>
              <w:pStyle w:val="BodyText"/>
              <w:widowControl w:val="0"/>
              <w:tabs>
                <w:tab w:val="left" w:pos="720"/>
              </w:tabs>
              <w:autoSpaceDE/>
              <w:autoSpaceDN w:val="0"/>
              <w:snapToGrid w:val="0"/>
              <w:spacing w:line="302" w:lineRule="exact"/>
              <w:jc w:val="both"/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D76A31" w:rsidRPr="00900820" w:rsidRDefault="00D76A31" w:rsidP="00900820">
            <w:pPr>
              <w:pStyle w:val="Tit"/>
              <w:shd w:val="clear" w:color="auto" w:fill="E5E5E5"/>
              <w:ind w:left="0" w:right="-155" w:firstLine="0"/>
            </w:pPr>
            <w:r>
              <w:t>Skill Sets</w:t>
            </w:r>
            <w:r w:rsidR="006405DB">
              <w:rPr>
                <w:b w:val="0"/>
                <w:color w:val="000000"/>
                <w:sz w:val="22"/>
                <w:szCs w:val="22"/>
              </w:rPr>
              <w:tab/>
            </w:r>
            <w:r>
              <w:rPr>
                <w:b w:val="0"/>
                <w:color w:val="000000"/>
                <w:sz w:val="22"/>
                <w:szCs w:val="22"/>
              </w:rPr>
              <w:t xml:space="preserve">                                                 </w:t>
            </w:r>
          </w:p>
          <w:p w:rsidR="00D76A31" w:rsidRDefault="00D76A31" w:rsidP="0072046E">
            <w:pPr>
              <w:pStyle w:val="BodyText"/>
              <w:numPr>
                <w:ilvl w:val="0"/>
                <w:numId w:val="4"/>
              </w:numPr>
              <w:tabs>
                <w:tab w:val="left" w:pos="720"/>
              </w:tabs>
              <w:spacing w:line="302" w:lineRule="exact"/>
              <w:jc w:val="both"/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Programming Language   </w:t>
            </w:r>
            <w:bookmarkStart w:id="0" w:name="_GoBack"/>
            <w:bookmarkEnd w:id="0"/>
            <w:r w:rsidR="006405DB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 xml:space="preserve"> : C, C++, Data </w:t>
            </w:r>
            <w:r w:rsidR="0054563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Structure</w:t>
            </w:r>
            <w:r w:rsidR="00C16C8C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, and D.B.M.S</w:t>
            </w:r>
            <w:r w:rsidR="00545638">
              <w:rPr>
                <w:rFonts w:ascii="Times New Roman" w:hAnsi="Times New Roman" w:cs="Times New Roman"/>
                <w:b w:val="0"/>
                <w:color w:val="000000"/>
                <w:sz w:val="22"/>
                <w:szCs w:val="22"/>
              </w:rPr>
              <w:t>.</w:t>
            </w:r>
          </w:p>
          <w:p w:rsidR="00D76A31" w:rsidRPr="00B60A21" w:rsidRDefault="00D76A31" w:rsidP="0072046E">
            <w:pPr>
              <w:pStyle w:val="BodyText"/>
              <w:tabs>
                <w:tab w:val="left" w:pos="720"/>
              </w:tabs>
              <w:spacing w:line="302" w:lineRule="exact"/>
              <w:ind w:left="630"/>
              <w:jc w:val="both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</w:rPr>
            </w:pPr>
          </w:p>
          <w:p w:rsidR="00D76A31" w:rsidRPr="00B60A21" w:rsidRDefault="00D76A31" w:rsidP="0072046E">
            <w:pPr>
              <w:pStyle w:val="Tit"/>
              <w:shd w:val="clear" w:color="auto" w:fill="E5E5E5"/>
              <w:ind w:left="0" w:right="-155" w:firstLine="0"/>
            </w:pPr>
            <w:r>
              <w:t>Competencies</w:t>
            </w:r>
          </w:p>
          <w:p w:rsidR="00D76A31" w:rsidRDefault="00D76A31" w:rsidP="0072046E">
            <w:pPr>
              <w:pStyle w:val="BodyText"/>
              <w:numPr>
                <w:ilvl w:val="0"/>
                <w:numId w:val="5"/>
              </w:numPr>
              <w:tabs>
                <w:tab w:val="clear" w:pos="630"/>
                <w:tab w:val="num" w:pos="370"/>
                <w:tab w:val="left" w:pos="720"/>
              </w:tabs>
              <w:spacing w:line="336" w:lineRule="auto"/>
              <w:ind w:hanging="440"/>
              <w:jc w:val="both"/>
              <w:rPr>
                <w:rFonts w:ascii="Times New Roman" w:hAnsi="Times New Roman" w:cs="Times New Roman"/>
                <w:b w:val="0"/>
                <w:color w:val="000000"/>
                <w:spacing w:val="2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pacing w:val="20"/>
                <w:sz w:val="22"/>
                <w:szCs w:val="22"/>
              </w:rPr>
              <w:t xml:space="preserve">  Fast learner. Adapt well to changes and pressures in workplace.</w:t>
            </w:r>
          </w:p>
          <w:p w:rsidR="00D76A31" w:rsidRDefault="00D76A31" w:rsidP="0072046E">
            <w:pPr>
              <w:pStyle w:val="BodyText"/>
              <w:numPr>
                <w:ilvl w:val="0"/>
                <w:numId w:val="6"/>
              </w:numPr>
              <w:tabs>
                <w:tab w:val="num" w:pos="540"/>
                <w:tab w:val="left" w:pos="720"/>
              </w:tabs>
              <w:spacing w:line="336" w:lineRule="auto"/>
              <w:ind w:left="538" w:hanging="357"/>
              <w:jc w:val="both"/>
              <w:rPr>
                <w:rFonts w:ascii="Times New Roman" w:hAnsi="Times New Roman" w:cs="Times New Roman"/>
                <w:b w:val="0"/>
                <w:color w:val="000000"/>
                <w:spacing w:val="2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pacing w:val="20"/>
                <w:sz w:val="22"/>
                <w:szCs w:val="22"/>
              </w:rPr>
              <w:t>Positive Attitude and good team player.</w:t>
            </w:r>
          </w:p>
          <w:p w:rsidR="00D76A31" w:rsidRDefault="00D76A31" w:rsidP="0072046E">
            <w:pPr>
              <w:pStyle w:val="BodyText"/>
              <w:numPr>
                <w:ilvl w:val="0"/>
                <w:numId w:val="6"/>
              </w:numPr>
              <w:tabs>
                <w:tab w:val="num" w:pos="540"/>
                <w:tab w:val="left" w:pos="720"/>
              </w:tabs>
              <w:spacing w:line="336" w:lineRule="auto"/>
              <w:ind w:left="538" w:hanging="357"/>
              <w:jc w:val="both"/>
              <w:rPr>
                <w:rFonts w:ascii="Times New Roman" w:hAnsi="Times New Roman" w:cs="Times New Roman"/>
                <w:b w:val="0"/>
                <w:bCs w:val="0"/>
                <w:spacing w:val="2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bCs w:val="0"/>
                <w:spacing w:val="20"/>
                <w:sz w:val="22"/>
                <w:szCs w:val="22"/>
              </w:rPr>
              <w:t>Passion to learn new things and quick in grasping.</w:t>
            </w:r>
          </w:p>
          <w:p w:rsidR="00D76A31" w:rsidRPr="00B60A21" w:rsidRDefault="00D76A31" w:rsidP="0072046E">
            <w:pPr>
              <w:numPr>
                <w:ilvl w:val="0"/>
                <w:numId w:val="6"/>
              </w:numPr>
              <w:tabs>
                <w:tab w:val="num" w:pos="540"/>
                <w:tab w:val="left" w:pos="720"/>
              </w:tabs>
              <w:spacing w:line="336" w:lineRule="auto"/>
              <w:ind w:left="538" w:hanging="357"/>
              <w:jc w:val="both"/>
            </w:pPr>
            <w:r>
              <w:rPr>
                <w:spacing w:val="20"/>
                <w:sz w:val="22"/>
                <w:szCs w:val="22"/>
              </w:rPr>
              <w:t>Ambitious and committed to excellence</w:t>
            </w:r>
            <w:r>
              <w:rPr>
                <w:sz w:val="22"/>
                <w:szCs w:val="22"/>
              </w:rPr>
              <w:t>.</w:t>
            </w:r>
          </w:p>
          <w:p w:rsidR="00D76A31" w:rsidRPr="00B60A21" w:rsidRDefault="00D76A31" w:rsidP="0072046E">
            <w:pPr>
              <w:pStyle w:val="Tit"/>
              <w:shd w:val="clear" w:color="auto" w:fill="E5E5E5"/>
              <w:ind w:left="0" w:right="-155" w:firstLine="0"/>
            </w:pPr>
            <w:r>
              <w:t>Achievements</w:t>
            </w:r>
          </w:p>
          <w:p w:rsidR="00D76A31" w:rsidRPr="00900820" w:rsidRDefault="00D76621" w:rsidP="00900820">
            <w:pPr>
              <w:pStyle w:val="BodyText"/>
              <w:numPr>
                <w:ilvl w:val="0"/>
                <w:numId w:val="7"/>
              </w:numPr>
              <w:tabs>
                <w:tab w:val="num" w:pos="550"/>
              </w:tabs>
              <w:spacing w:line="336" w:lineRule="auto"/>
              <w:ind w:left="550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Pa</w:t>
            </w:r>
            <w:r w:rsidR="00900820"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rticipated in cricket tournament at College level </w:t>
            </w: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 xml:space="preserve"> in 2</w:t>
            </w:r>
            <w:r w:rsidR="00900820">
              <w:rPr>
                <w:rFonts w:ascii="Times New Roman" w:hAnsi="Times New Roman" w:cs="Times New Roman"/>
                <w:b w:val="0"/>
                <w:sz w:val="22"/>
                <w:szCs w:val="22"/>
              </w:rPr>
              <w:t>010</w:t>
            </w:r>
          </w:p>
          <w:p w:rsidR="00B60A21" w:rsidRDefault="00900820" w:rsidP="00900820">
            <w:pPr>
              <w:pStyle w:val="BodyText"/>
              <w:spacing w:line="336" w:lineRule="auto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 w:val="0"/>
                <w:sz w:val="22"/>
                <w:szCs w:val="22"/>
              </w:rPr>
              <w:t>.   &gt;   Participated in drama competition at College level in 2009</w:t>
            </w:r>
          </w:p>
          <w:p w:rsidR="00DF6C5D" w:rsidRPr="00924702" w:rsidRDefault="00DF6C5D" w:rsidP="00DF6C5D">
            <w:pPr>
              <w:pStyle w:val="Tit"/>
              <w:shd w:val="clear" w:color="auto" w:fill="E5E5E5"/>
              <w:tabs>
                <w:tab w:val="left" w:pos="0"/>
              </w:tabs>
              <w:ind w:left="0" w:right="-155" w:firstLine="0"/>
            </w:pPr>
            <w:r w:rsidRPr="00924702">
              <w:t>Final Year Project</w:t>
            </w:r>
          </w:p>
          <w:p w:rsidR="00DF6C5D" w:rsidRDefault="00DF6C5D" w:rsidP="00900820">
            <w:pPr>
              <w:pStyle w:val="BodyText"/>
              <w:spacing w:line="33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F6C5D">
              <w:rPr>
                <w:rFonts w:ascii="Times New Roman" w:hAnsi="Times New Roman" w:cs="Times New Roman"/>
                <w:sz w:val="22"/>
                <w:szCs w:val="22"/>
              </w:rPr>
              <w:t>Title: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Split Air Conditioner.</w:t>
            </w:r>
          </w:p>
          <w:p w:rsidR="0015538C" w:rsidRPr="0015538C" w:rsidRDefault="00AD6B8E" w:rsidP="00AD6B8E">
            <w:pPr>
              <w:tabs>
                <w:tab w:val="left" w:pos="2814"/>
                <w:tab w:val="left" w:pos="3600"/>
                <w:tab w:val="left" w:pos="3690"/>
              </w:tabs>
              <w:spacing w:line="336" w:lineRule="auto"/>
              <w:jc w:val="both"/>
            </w:pPr>
            <w:r>
              <w:t xml:space="preserve">Team </w:t>
            </w:r>
            <w:proofErr w:type="spellStart"/>
            <w:r>
              <w:t>Siz</w:t>
            </w:r>
            <w:proofErr w:type="spellEnd"/>
            <w:r>
              <w:t xml:space="preserve"> : </w:t>
            </w:r>
            <w:r w:rsidRPr="009C5CFF">
              <w:t>5</w:t>
            </w:r>
          </w:p>
          <w:p w:rsidR="0015538C" w:rsidRDefault="00AD6B8E" w:rsidP="0015538C">
            <w:pPr>
              <w:tabs>
                <w:tab w:val="left" w:pos="2814"/>
                <w:tab w:val="left" w:pos="3600"/>
                <w:tab w:val="left" w:pos="3690"/>
              </w:tabs>
              <w:spacing w:line="336" w:lineRule="auto"/>
              <w:jc w:val="both"/>
            </w:pPr>
            <w:r w:rsidRPr="009C5CFF">
              <w:t>Role</w:t>
            </w:r>
            <w:r>
              <w:t xml:space="preserve"> : </w:t>
            </w:r>
            <w:r w:rsidRPr="009C5CFF">
              <w:t xml:space="preserve">Information and Data collection, </w:t>
            </w:r>
            <w:r>
              <w:t>P</w:t>
            </w:r>
            <w:r w:rsidRPr="009C5CFF">
              <w:t>art</w:t>
            </w:r>
            <w:r>
              <w:t xml:space="preserve"> </w:t>
            </w:r>
            <w:proofErr w:type="spellStart"/>
            <w:r>
              <w:t>Assembling,</w:t>
            </w:r>
            <w:r w:rsidRPr="008D3336">
              <w:t>Project</w:t>
            </w:r>
            <w:proofErr w:type="spellEnd"/>
            <w:r w:rsidRPr="008D3336">
              <w:t xml:space="preserve"> member and  Coordinator </w:t>
            </w:r>
          </w:p>
          <w:p w:rsidR="0015538C" w:rsidRDefault="00AD6B8E" w:rsidP="0015538C">
            <w:pPr>
              <w:tabs>
                <w:tab w:val="left" w:pos="2814"/>
                <w:tab w:val="left" w:pos="3600"/>
                <w:tab w:val="left" w:pos="3690"/>
              </w:tabs>
              <w:spacing w:line="336" w:lineRule="auto"/>
              <w:jc w:val="both"/>
            </w:pPr>
            <w:r>
              <w:t>Description:</w:t>
            </w:r>
            <w:r w:rsidR="0015538C">
              <w:t xml:space="preserve"> Air Conditioners are made up of two fundamental units: the evaporator coil and the condensing unit. These two units can be configured as a single (or package) unit, as a "split" unit, or as a "mini-split" unit. </w:t>
            </w:r>
          </w:p>
          <w:p w:rsidR="0015538C" w:rsidRDefault="0015538C" w:rsidP="0015538C">
            <w:pPr>
              <w:tabs>
                <w:tab w:val="left" w:pos="2814"/>
                <w:tab w:val="left" w:pos="3600"/>
                <w:tab w:val="left" w:pos="3690"/>
              </w:tabs>
              <w:spacing w:line="336" w:lineRule="auto"/>
              <w:jc w:val="both"/>
            </w:pPr>
            <w:r>
              <w:t xml:space="preserve">Single or package units combine these two components into a single physical unit, usually placed outside. Cold air is transported into your house through </w:t>
            </w:r>
            <w:hyperlink r:id="rId7" w:history="1">
              <w:r>
                <w:rPr>
                  <w:rStyle w:val="Hyperlink"/>
                </w:rPr>
                <w:t>ductwork</w:t>
              </w:r>
            </w:hyperlink>
            <w:r>
              <w:t xml:space="preserve">. Single units are more commonly used in commercial or industrial buildings than in homes. </w:t>
            </w:r>
          </w:p>
          <w:p w:rsidR="0015538C" w:rsidRPr="009C5CFF" w:rsidRDefault="0015538C" w:rsidP="0015538C">
            <w:pPr>
              <w:pStyle w:val="Heading3"/>
            </w:pPr>
            <w:proofErr w:type="gramStart"/>
            <w:r w:rsidRPr="009C5CFF">
              <w:t>Guide</w:t>
            </w:r>
            <w:r>
              <w:t xml:space="preserve"> :</w:t>
            </w:r>
            <w:r w:rsidRPr="009C5CFF">
              <w:t>Prof</w:t>
            </w:r>
            <w:proofErr w:type="gramEnd"/>
            <w:r w:rsidRPr="009C5CFF">
              <w:t xml:space="preserve">. B.S.RAO,  H.O.D. of Mechanical Engineering Department </w:t>
            </w:r>
          </w:p>
          <w:p w:rsidR="0015538C" w:rsidRPr="00EB745E" w:rsidRDefault="0015538C" w:rsidP="0015538C">
            <w:pPr>
              <w:pStyle w:val="Heading3"/>
            </w:pPr>
            <w:r w:rsidRPr="009C5CFF">
              <w:t xml:space="preserve">                         </w:t>
            </w:r>
            <w:r>
              <w:tab/>
            </w:r>
            <w:r w:rsidRPr="009C5CFF">
              <w:t xml:space="preserve">(I.A.C.R. </w:t>
            </w:r>
            <w:proofErr w:type="gramStart"/>
            <w:r w:rsidRPr="009C5CFF">
              <w:t>Engin</w:t>
            </w:r>
            <w:r>
              <w:t>eering  College</w:t>
            </w:r>
            <w:proofErr w:type="gramEnd"/>
            <w:r>
              <w:t xml:space="preserve"> </w:t>
            </w:r>
            <w:proofErr w:type="spellStart"/>
            <w:r>
              <w:t>Rayagada</w:t>
            </w:r>
            <w:proofErr w:type="spellEnd"/>
            <w:r>
              <w:t xml:space="preserve">, </w:t>
            </w:r>
            <w:proofErr w:type="spellStart"/>
            <w:r>
              <w:t>Odisha</w:t>
            </w:r>
            <w:proofErr w:type="spellEnd"/>
            <w:r w:rsidRPr="009C5CFF">
              <w:t>)</w:t>
            </w:r>
          </w:p>
          <w:p w:rsidR="00AD6B8E" w:rsidRDefault="00AD6B8E" w:rsidP="00AD6B8E">
            <w:pPr>
              <w:tabs>
                <w:tab w:val="left" w:pos="2814"/>
                <w:tab w:val="left" w:pos="3600"/>
                <w:tab w:val="left" w:pos="3690"/>
              </w:tabs>
              <w:spacing w:line="336" w:lineRule="auto"/>
              <w:jc w:val="both"/>
            </w:pPr>
          </w:p>
          <w:p w:rsidR="00AD6B8E" w:rsidRDefault="00AD6B8E" w:rsidP="00AD6B8E">
            <w:pPr>
              <w:tabs>
                <w:tab w:val="left" w:pos="2814"/>
                <w:tab w:val="left" w:pos="3600"/>
                <w:tab w:val="left" w:pos="3690"/>
              </w:tabs>
              <w:spacing w:line="336" w:lineRule="auto"/>
              <w:jc w:val="both"/>
            </w:pPr>
          </w:p>
          <w:p w:rsidR="00AD6B8E" w:rsidRDefault="00AD6B8E" w:rsidP="00AD6B8E">
            <w:pPr>
              <w:tabs>
                <w:tab w:val="left" w:pos="2814"/>
                <w:tab w:val="left" w:pos="3600"/>
                <w:tab w:val="left" w:pos="3690"/>
              </w:tabs>
              <w:spacing w:line="336" w:lineRule="auto"/>
              <w:jc w:val="both"/>
            </w:pPr>
          </w:p>
          <w:p w:rsidR="00AD6B8E" w:rsidRDefault="00AD6B8E" w:rsidP="00AD6B8E">
            <w:pPr>
              <w:tabs>
                <w:tab w:val="left" w:pos="2814"/>
                <w:tab w:val="left" w:pos="3600"/>
                <w:tab w:val="left" w:pos="3690"/>
              </w:tabs>
              <w:spacing w:line="336" w:lineRule="auto"/>
              <w:jc w:val="both"/>
            </w:pPr>
          </w:p>
          <w:p w:rsidR="00AD6B8E" w:rsidRDefault="00AD6B8E" w:rsidP="00AD6B8E">
            <w:pPr>
              <w:tabs>
                <w:tab w:val="left" w:pos="2814"/>
                <w:tab w:val="left" w:pos="3600"/>
                <w:tab w:val="left" w:pos="3690"/>
              </w:tabs>
              <w:spacing w:line="336" w:lineRule="auto"/>
              <w:jc w:val="both"/>
            </w:pPr>
          </w:p>
          <w:p w:rsidR="00AD6B8E" w:rsidRDefault="00AD6B8E" w:rsidP="00AD6B8E">
            <w:pPr>
              <w:tabs>
                <w:tab w:val="left" w:pos="2814"/>
                <w:tab w:val="left" w:pos="3600"/>
                <w:tab w:val="left" w:pos="3690"/>
              </w:tabs>
              <w:spacing w:line="336" w:lineRule="auto"/>
              <w:jc w:val="both"/>
            </w:pPr>
          </w:p>
          <w:p w:rsidR="00AD6B8E" w:rsidRDefault="00AD6B8E" w:rsidP="00AD6B8E">
            <w:pPr>
              <w:tabs>
                <w:tab w:val="left" w:pos="2814"/>
                <w:tab w:val="left" w:pos="3600"/>
                <w:tab w:val="left" w:pos="3690"/>
              </w:tabs>
              <w:spacing w:line="336" w:lineRule="auto"/>
              <w:jc w:val="both"/>
            </w:pPr>
          </w:p>
          <w:p w:rsidR="00AD6B8E" w:rsidRPr="009C5CFF" w:rsidRDefault="00AD6B8E" w:rsidP="00AD6B8E">
            <w:pPr>
              <w:tabs>
                <w:tab w:val="left" w:pos="2814"/>
                <w:tab w:val="left" w:pos="3600"/>
                <w:tab w:val="left" w:pos="3690"/>
              </w:tabs>
              <w:spacing w:line="336" w:lineRule="auto"/>
              <w:jc w:val="both"/>
            </w:pPr>
            <w:r w:rsidRPr="009C5CFF">
              <w:t xml:space="preserve"> Guide</w:t>
            </w:r>
            <w:r>
              <w:t xml:space="preserve"> : </w:t>
            </w:r>
            <w:r w:rsidRPr="009C5CFF">
              <w:t xml:space="preserve">Prof. B.S.RAO,  H.O.D. of Mechanical Engineering Department </w:t>
            </w:r>
          </w:p>
          <w:p w:rsidR="00AD6B8E" w:rsidRPr="00EB745E" w:rsidRDefault="00AD6B8E" w:rsidP="00AD6B8E">
            <w:r w:rsidRPr="009C5CFF">
              <w:t xml:space="preserve">                         (I.A.C.R. Engin</w:t>
            </w:r>
            <w:r>
              <w:t xml:space="preserve">eering  College </w:t>
            </w:r>
            <w:proofErr w:type="spellStart"/>
            <w:r>
              <w:t>Rayagada</w:t>
            </w:r>
            <w:proofErr w:type="spellEnd"/>
            <w:r>
              <w:t xml:space="preserve">, </w:t>
            </w:r>
            <w:proofErr w:type="spellStart"/>
            <w:r>
              <w:t>Odisha</w:t>
            </w:r>
            <w:proofErr w:type="spellEnd"/>
            <w:r w:rsidRPr="009C5CFF">
              <w:t>)</w:t>
            </w:r>
          </w:p>
          <w:p w:rsidR="00453175" w:rsidRDefault="00453175" w:rsidP="00900820">
            <w:pPr>
              <w:pStyle w:val="BodyText"/>
              <w:spacing w:line="33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:rsidR="00B60A21" w:rsidRPr="00B60A21" w:rsidRDefault="00B60A21" w:rsidP="00635C55">
            <w:pPr>
              <w:pStyle w:val="BodyText"/>
              <w:tabs>
                <w:tab w:val="left" w:pos="542"/>
              </w:tabs>
              <w:spacing w:line="336" w:lineRule="auto"/>
              <w:jc w:val="both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</w:p>
        </w:tc>
      </w:tr>
      <w:tr w:rsidR="00D76A31" w:rsidTr="0072046E">
        <w:trPr>
          <w:trHeight w:hRule="exact" w:val="14505"/>
        </w:trPr>
        <w:tc>
          <w:tcPr>
            <w:tcW w:w="3125" w:type="dxa"/>
            <w:shd w:val="clear" w:color="auto" w:fill="E5E5E5"/>
          </w:tcPr>
          <w:p w:rsidR="00106F65" w:rsidRPr="00AD6B8E" w:rsidRDefault="00106F65" w:rsidP="00106F65">
            <w:pPr>
              <w:rPr>
                <w:b/>
                <w:sz w:val="28"/>
                <w:szCs w:val="28"/>
                <w:u w:val="single"/>
                <w:lang w:val="it-IT"/>
              </w:rPr>
            </w:pPr>
            <w:r w:rsidRPr="00AD6B8E">
              <w:rPr>
                <w:b/>
                <w:sz w:val="28"/>
                <w:szCs w:val="28"/>
                <w:u w:val="single"/>
                <w:lang w:val="it-IT"/>
              </w:rPr>
              <w:lastRenderedPageBreak/>
              <w:t>Personal Details:</w:t>
            </w:r>
          </w:p>
          <w:p w:rsidR="00AD6B8E" w:rsidRPr="0015538C" w:rsidRDefault="00AD6B8E" w:rsidP="00AD6B8E">
            <w:pPr>
              <w:tabs>
                <w:tab w:val="left" w:pos="1335"/>
                <w:tab w:val="left" w:pos="1425"/>
              </w:tabs>
              <w:spacing w:line="317" w:lineRule="exact"/>
            </w:pPr>
            <w:r w:rsidRPr="0015538C">
              <w:rPr>
                <w:b/>
                <w:bCs/>
                <w:u w:val="single"/>
                <w:lang w:val="it-IT"/>
              </w:rPr>
              <w:t xml:space="preserve"> Father's Name:</w:t>
            </w:r>
          </w:p>
          <w:p w:rsidR="00AD6B8E" w:rsidRPr="0015538C" w:rsidRDefault="00AD6B8E" w:rsidP="00AD6B8E">
            <w:pPr>
              <w:rPr>
                <w:lang w:val="it-IT"/>
              </w:rPr>
            </w:pPr>
            <w:r w:rsidRPr="0015538C">
              <w:rPr>
                <w:lang w:val="it-IT"/>
              </w:rPr>
              <w:t>Mr.UPENDRA PRASAD</w:t>
            </w:r>
          </w:p>
          <w:p w:rsidR="00AD6B8E" w:rsidRPr="0015538C" w:rsidRDefault="00AD6B8E" w:rsidP="00AD6B8E">
            <w:pPr>
              <w:rPr>
                <w:lang w:val="it-IT"/>
              </w:rPr>
            </w:pPr>
          </w:p>
          <w:p w:rsidR="00AD6B8E" w:rsidRPr="0015538C" w:rsidRDefault="00AD6B8E" w:rsidP="00AD6B8E">
            <w:pPr>
              <w:rPr>
                <w:lang w:val="it-IT"/>
              </w:rPr>
            </w:pPr>
            <w:r w:rsidRPr="0015538C">
              <w:rPr>
                <w:b/>
                <w:bCs/>
                <w:u w:val="single"/>
                <w:lang w:val="it-IT"/>
              </w:rPr>
              <w:t>Mother's Name:</w:t>
            </w:r>
          </w:p>
          <w:p w:rsidR="00AD6B8E" w:rsidRDefault="00AD6B8E" w:rsidP="00AD6B8E">
            <w:pPr>
              <w:rPr>
                <w:lang w:val="it-IT"/>
              </w:rPr>
            </w:pPr>
            <w:r w:rsidRPr="0015538C">
              <w:rPr>
                <w:lang w:val="it-IT"/>
              </w:rPr>
              <w:t>Mrs. URMILA DEVI</w:t>
            </w:r>
          </w:p>
          <w:p w:rsidR="0015538C" w:rsidRPr="0015538C" w:rsidRDefault="0015538C" w:rsidP="00AD6B8E">
            <w:pPr>
              <w:rPr>
                <w:lang w:val="it-IT"/>
              </w:rPr>
            </w:pPr>
          </w:p>
          <w:p w:rsidR="00AD6B8E" w:rsidRDefault="0015538C" w:rsidP="00AD6B8E">
            <w:pPr>
              <w:tabs>
                <w:tab w:val="left" w:pos="1335"/>
                <w:tab w:val="left" w:pos="1425"/>
              </w:tabs>
              <w:spacing w:line="317" w:lineRule="exact"/>
            </w:pPr>
            <w:r>
              <w:rPr>
                <w:b/>
              </w:rPr>
              <w:t xml:space="preserve">Date of Birth </w:t>
            </w:r>
            <w:r w:rsidR="00AD6B8E" w:rsidRPr="0015538C">
              <w:rPr>
                <w:b/>
              </w:rPr>
              <w:t xml:space="preserve"> :</w:t>
            </w:r>
            <w:r w:rsidR="00AD6B8E" w:rsidRPr="0015538C">
              <w:t>19/06/1991</w:t>
            </w:r>
          </w:p>
          <w:p w:rsidR="0015538C" w:rsidRPr="0015538C" w:rsidRDefault="0015538C" w:rsidP="00AD6B8E">
            <w:pPr>
              <w:tabs>
                <w:tab w:val="left" w:pos="1335"/>
                <w:tab w:val="left" w:pos="1425"/>
              </w:tabs>
              <w:spacing w:line="317" w:lineRule="exact"/>
            </w:pPr>
          </w:p>
          <w:p w:rsidR="0015538C" w:rsidRDefault="00AD6B8E" w:rsidP="00AD6B8E">
            <w:pPr>
              <w:tabs>
                <w:tab w:val="left" w:pos="1245"/>
              </w:tabs>
              <w:spacing w:line="317" w:lineRule="exact"/>
              <w:rPr>
                <w:b/>
              </w:rPr>
            </w:pPr>
            <w:r w:rsidRPr="0015538C">
              <w:rPr>
                <w:rStyle w:val="Heading3Char"/>
              </w:rPr>
              <w:t>Sex</w:t>
            </w:r>
            <w:r w:rsidRPr="0015538C">
              <w:rPr>
                <w:b/>
              </w:rPr>
              <w:t xml:space="preserve">   :Male    </w:t>
            </w:r>
          </w:p>
          <w:p w:rsidR="00106F65" w:rsidRPr="0015538C" w:rsidRDefault="00AD6B8E" w:rsidP="00AD6B8E">
            <w:pPr>
              <w:tabs>
                <w:tab w:val="left" w:pos="1245"/>
              </w:tabs>
              <w:spacing w:line="317" w:lineRule="exact"/>
            </w:pPr>
            <w:r w:rsidRPr="0015538C">
              <w:rPr>
                <w:b/>
              </w:rPr>
              <w:t xml:space="preserve">             </w:t>
            </w:r>
          </w:p>
          <w:p w:rsidR="00106F65" w:rsidRDefault="00106F65" w:rsidP="00106F65">
            <w:pPr>
              <w:spacing w:line="317" w:lineRule="exact"/>
            </w:pPr>
            <w:r w:rsidRPr="0015538C">
              <w:rPr>
                <w:rStyle w:val="Heading3Char"/>
              </w:rPr>
              <w:t>Marital Status</w:t>
            </w:r>
            <w:r w:rsidRPr="0015538C">
              <w:rPr>
                <w:b/>
              </w:rPr>
              <w:t xml:space="preserve"> :</w:t>
            </w:r>
            <w:r w:rsidRPr="0015538C">
              <w:t xml:space="preserve"> Single</w:t>
            </w:r>
          </w:p>
          <w:p w:rsidR="0015538C" w:rsidRPr="0015538C" w:rsidRDefault="0015538C" w:rsidP="00106F65">
            <w:pPr>
              <w:spacing w:line="317" w:lineRule="exact"/>
            </w:pPr>
            <w:r>
              <w:t xml:space="preserve"> </w:t>
            </w:r>
          </w:p>
          <w:p w:rsidR="00D76A31" w:rsidRPr="00E2246E" w:rsidRDefault="00AD6B8E" w:rsidP="0072046E">
            <w:pPr>
              <w:pStyle w:val="Nome"/>
              <w:snapToGrid w:val="0"/>
              <w:ind w:left="0" w:firstLine="0"/>
            </w:pPr>
            <w:r w:rsidRPr="0015538C">
              <w:rPr>
                <w:sz w:val="24"/>
                <w:szCs w:val="24"/>
              </w:rPr>
              <w:t>Nationality</w:t>
            </w:r>
            <w:r w:rsidRPr="0015538C">
              <w:t>:</w:t>
            </w:r>
            <w:r w:rsidR="0015538C" w:rsidRPr="0015538C">
              <w:t xml:space="preserve"> </w:t>
            </w:r>
            <w:r w:rsidRPr="0015538C">
              <w:t>Indian</w:t>
            </w:r>
          </w:p>
        </w:tc>
        <w:tc>
          <w:tcPr>
            <w:tcW w:w="7832" w:type="dxa"/>
          </w:tcPr>
          <w:p w:rsidR="00106F65" w:rsidRPr="00924702" w:rsidRDefault="00106F65" w:rsidP="00106F65">
            <w:pPr>
              <w:pStyle w:val="Tit"/>
              <w:shd w:val="clear" w:color="auto" w:fill="E5E5E5"/>
              <w:tabs>
                <w:tab w:val="left" w:pos="0"/>
              </w:tabs>
              <w:ind w:left="0" w:right="-155" w:firstLine="0"/>
            </w:pPr>
            <w:r>
              <w:t>Industrial Training</w:t>
            </w:r>
          </w:p>
          <w:p w:rsidR="00106F65" w:rsidRDefault="00106F65" w:rsidP="00106F65">
            <w:pPr>
              <w:pStyle w:val="BodyText"/>
              <w:spacing w:line="33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Area of training: Mechanical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Maint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. Department</w:t>
            </w:r>
          </w:p>
          <w:p w:rsidR="00106F65" w:rsidRPr="00DF6C5D" w:rsidRDefault="00106F65" w:rsidP="00106F65">
            <w:pPr>
              <w:pStyle w:val="BodyText"/>
              <w:spacing w:line="33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Place:I.O.C.L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Barauni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Begusarai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</w:rPr>
              <w:t>, Bihar</w:t>
            </w:r>
          </w:p>
          <w:p w:rsidR="00106F65" w:rsidRDefault="00106F65" w:rsidP="00106F65">
            <w:pPr>
              <w:tabs>
                <w:tab w:val="left" w:pos="2218"/>
                <w:tab w:val="left" w:pos="3534"/>
                <w:tab w:val="left" w:pos="4320"/>
                <w:tab w:val="left" w:pos="4410"/>
              </w:tabs>
              <w:spacing w:line="331" w:lineRule="exact"/>
              <w:ind w:left="718"/>
              <w:jc w:val="both"/>
              <w:rPr>
                <w:bCs/>
              </w:rPr>
            </w:pPr>
          </w:p>
          <w:p w:rsidR="00106F65" w:rsidRDefault="00106F65" w:rsidP="00106F65">
            <w:pPr>
              <w:pStyle w:val="Tit"/>
              <w:shd w:val="clear" w:color="auto" w:fill="E5E5E5"/>
              <w:ind w:left="0" w:right="-155" w:firstLine="0"/>
            </w:pPr>
            <w:r>
              <w:t>Declaration</w:t>
            </w:r>
          </w:p>
          <w:p w:rsidR="00106F65" w:rsidRDefault="00106F65" w:rsidP="00106F65">
            <w:pPr>
              <w:pStyle w:val="BodyTextIndent"/>
              <w:spacing w:line="336" w:lineRule="auto"/>
              <w:ind w:left="0" w:firstLine="0"/>
              <w:rPr>
                <w:b/>
              </w:rPr>
            </w:pPr>
            <w:r>
              <w:rPr>
                <w:sz w:val="22"/>
                <w:szCs w:val="22"/>
              </w:rPr>
              <w:t xml:space="preserve">I  assure  you  that,  if  given  an  opportunity, I  shall  discharge  my  duties  to  the  entire  satisfaction  of  my superiors. I’ll  be  very  conscious  and  sincere  in  my duties  to  </w:t>
            </w:r>
            <w:proofErr w:type="spellStart"/>
            <w:r>
              <w:rPr>
                <w:sz w:val="22"/>
                <w:szCs w:val="22"/>
              </w:rPr>
              <w:t>fulfill</w:t>
            </w:r>
            <w:proofErr w:type="spellEnd"/>
            <w:r>
              <w:rPr>
                <w:sz w:val="22"/>
                <w:szCs w:val="22"/>
              </w:rPr>
              <w:t xml:space="preserve">  your  requirements. I  hereby  declare  that  all  the  information furnished  above  is  true  to  my  knowledge  and  belief. </w:t>
            </w:r>
          </w:p>
          <w:p w:rsidR="00106F65" w:rsidRDefault="00106F65" w:rsidP="00106F65">
            <w:pPr>
              <w:spacing w:line="374" w:lineRule="exact"/>
              <w:rPr>
                <w:color w:val="008000"/>
              </w:rPr>
            </w:pPr>
          </w:p>
          <w:p w:rsidR="00106F65" w:rsidRDefault="00106F65" w:rsidP="00106F65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Place : </w:t>
            </w:r>
            <w:proofErr w:type="spellStart"/>
            <w:r>
              <w:rPr>
                <w:b/>
                <w:sz w:val="22"/>
                <w:szCs w:val="22"/>
              </w:rPr>
              <w:t>Begusarai</w:t>
            </w:r>
            <w:proofErr w:type="spellEnd"/>
          </w:p>
          <w:p w:rsidR="0015538C" w:rsidRDefault="0015538C" w:rsidP="00106F65">
            <w:pPr>
              <w:rPr>
                <w:b/>
                <w:color w:val="008000"/>
                <w:lang w:val="fr-FR"/>
              </w:rPr>
            </w:pPr>
          </w:p>
          <w:p w:rsidR="00D76A31" w:rsidRPr="00E2246E" w:rsidRDefault="003C756B" w:rsidP="00106F65">
            <w:pPr>
              <w:pStyle w:val="Tit"/>
              <w:shd w:val="clear" w:color="auto" w:fill="E5E5E5"/>
              <w:tabs>
                <w:tab w:val="left" w:pos="0"/>
              </w:tabs>
              <w:ind w:left="0" w:right="-155" w:firstLine="0"/>
            </w:pPr>
            <w:r>
              <w:rPr>
                <w:sz w:val="22"/>
                <w:szCs w:val="22"/>
                <w:lang w:val="fr-FR"/>
              </w:rPr>
              <w:t>Date :  15</w:t>
            </w:r>
            <w:r w:rsidR="00A71068">
              <w:rPr>
                <w:sz w:val="22"/>
                <w:szCs w:val="22"/>
                <w:lang w:val="fr-FR"/>
              </w:rPr>
              <w:t>/12</w:t>
            </w:r>
            <w:r w:rsidR="00BC7DEB">
              <w:rPr>
                <w:sz w:val="22"/>
                <w:szCs w:val="22"/>
                <w:lang w:val="fr-FR"/>
              </w:rPr>
              <w:t>/15</w:t>
            </w:r>
            <w:r w:rsidR="00106F65">
              <w:rPr>
                <w:sz w:val="22"/>
                <w:szCs w:val="22"/>
                <w:lang w:val="fr-FR"/>
              </w:rPr>
              <w:t xml:space="preserve">                                                    Manoj </w:t>
            </w:r>
            <w:proofErr w:type="spellStart"/>
            <w:r w:rsidR="00106F65">
              <w:rPr>
                <w:sz w:val="22"/>
                <w:szCs w:val="22"/>
                <w:lang w:val="fr-FR"/>
              </w:rPr>
              <w:t>Kumar</w:t>
            </w:r>
            <w:proofErr w:type="spellEnd"/>
            <w:r w:rsidR="00106F65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="00106F65">
              <w:rPr>
                <w:sz w:val="22"/>
                <w:szCs w:val="22"/>
                <w:lang w:val="fr-FR"/>
              </w:rPr>
              <w:t>Verma</w:t>
            </w:r>
            <w:proofErr w:type="spellEnd"/>
          </w:p>
        </w:tc>
      </w:tr>
    </w:tbl>
    <w:p w:rsidR="003222D4" w:rsidRDefault="003C756B"/>
    <w:sectPr w:rsidR="003222D4" w:rsidSect="001D56D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3750" w:rsidRDefault="00E43750" w:rsidP="00E2246E">
      <w:r>
        <w:separator/>
      </w:r>
    </w:p>
  </w:endnote>
  <w:endnote w:type="continuationSeparator" w:id="0">
    <w:p w:rsidR="00E43750" w:rsidRDefault="00E43750" w:rsidP="00E224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tarSymbol">
    <w:altName w:val="MS Mincho"/>
    <w:charset w:val="8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6B9B" w:rsidRDefault="001D6B9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6B9B" w:rsidRDefault="001D6B9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6B9B" w:rsidRDefault="001D6B9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3750" w:rsidRDefault="00E43750" w:rsidP="00E2246E">
      <w:r>
        <w:separator/>
      </w:r>
    </w:p>
  </w:footnote>
  <w:footnote w:type="continuationSeparator" w:id="0">
    <w:p w:rsidR="00E43750" w:rsidRDefault="00E43750" w:rsidP="00E2246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6B9B" w:rsidRDefault="001D6B9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6B9B" w:rsidRDefault="001D6B9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6B9B" w:rsidRDefault="001D6B9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630"/>
        </w:tabs>
        <w:ind w:left="630" w:hanging="360"/>
      </w:pPr>
      <w:rPr>
        <w:rFonts w:ascii="Wingdings" w:hAnsi="Wingdings" w:cs="StarSymbol"/>
        <w:sz w:val="18"/>
        <w:szCs w:val="18"/>
      </w:rPr>
    </w:lvl>
  </w:abstractNum>
  <w:abstractNum w:abstractNumId="4">
    <w:nsid w:val="0D5C22AD"/>
    <w:multiLevelType w:val="multilevel"/>
    <w:tmpl w:val="FDE8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Courier New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Courier New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Courier New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/>
      </w:rPr>
    </w:lvl>
  </w:abstractNum>
  <w:abstractNum w:abstractNumId="5">
    <w:nsid w:val="0F7D71B7"/>
    <w:multiLevelType w:val="multilevel"/>
    <w:tmpl w:val="AC7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Bookman Old Style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Courier New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Bookman Old Style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Courier New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Bookman Old Style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abstractNum w:abstractNumId="6">
    <w:nsid w:val="2E721A78"/>
    <w:multiLevelType w:val="hybridMultilevel"/>
    <w:tmpl w:val="4A32C8AA"/>
    <w:name w:val="WW8Num2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ED005F"/>
    <w:multiLevelType w:val="hybridMultilevel"/>
    <w:tmpl w:val="BECE6552"/>
    <w:name w:val="WW8Num42"/>
    <w:lvl w:ilvl="0" w:tplc="00000004">
      <w:start w:val="1"/>
      <w:numFmt w:val="bullet"/>
      <w:lvlText w:val=""/>
      <w:lvlJc w:val="left"/>
      <w:pPr>
        <w:tabs>
          <w:tab w:val="num" w:pos="630"/>
        </w:tabs>
        <w:ind w:left="630" w:hanging="360"/>
      </w:pPr>
      <w:rPr>
        <w:rFonts w:ascii="Wingdings" w:hAnsi="Wingdings" w:cs="StarSymbol"/>
        <w:sz w:val="18"/>
        <w:szCs w:val="18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4E32CFF"/>
    <w:multiLevelType w:val="hybridMultilevel"/>
    <w:tmpl w:val="ED9C23F4"/>
    <w:name w:val="WW8Num44"/>
    <w:lvl w:ilvl="0" w:tplc="00000004">
      <w:start w:val="1"/>
      <w:numFmt w:val="bullet"/>
      <w:lvlText w:val=""/>
      <w:lvlJc w:val="left"/>
      <w:pPr>
        <w:tabs>
          <w:tab w:val="num" w:pos="630"/>
        </w:tabs>
        <w:ind w:left="630" w:hanging="360"/>
      </w:pPr>
      <w:rPr>
        <w:rFonts w:ascii="Wingdings" w:hAnsi="Wingdings" w:cs="StarSymbol"/>
        <w:sz w:val="18"/>
        <w:szCs w:val="18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3F40BA1"/>
    <w:multiLevelType w:val="hybridMultilevel"/>
    <w:tmpl w:val="A504113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76A31"/>
    <w:rsid w:val="00021BE0"/>
    <w:rsid w:val="0003070D"/>
    <w:rsid w:val="00035B65"/>
    <w:rsid w:val="00072BD3"/>
    <w:rsid w:val="00083769"/>
    <w:rsid w:val="000869C1"/>
    <w:rsid w:val="001025C4"/>
    <w:rsid w:val="00104FF8"/>
    <w:rsid w:val="00106F65"/>
    <w:rsid w:val="001130F7"/>
    <w:rsid w:val="00126279"/>
    <w:rsid w:val="0015538C"/>
    <w:rsid w:val="001675B7"/>
    <w:rsid w:val="001B3E69"/>
    <w:rsid w:val="001D56D9"/>
    <w:rsid w:val="001D6B9B"/>
    <w:rsid w:val="002124B4"/>
    <w:rsid w:val="002344DF"/>
    <w:rsid w:val="002708EA"/>
    <w:rsid w:val="002745D7"/>
    <w:rsid w:val="002A54E7"/>
    <w:rsid w:val="002E55A8"/>
    <w:rsid w:val="002F6BC3"/>
    <w:rsid w:val="003153FC"/>
    <w:rsid w:val="00342BFE"/>
    <w:rsid w:val="003814FD"/>
    <w:rsid w:val="003B6EBA"/>
    <w:rsid w:val="003C756B"/>
    <w:rsid w:val="003E1C4D"/>
    <w:rsid w:val="00447029"/>
    <w:rsid w:val="00453175"/>
    <w:rsid w:val="00471290"/>
    <w:rsid w:val="004C2E7F"/>
    <w:rsid w:val="004D11CE"/>
    <w:rsid w:val="0052665B"/>
    <w:rsid w:val="00545638"/>
    <w:rsid w:val="00570AE5"/>
    <w:rsid w:val="00574D60"/>
    <w:rsid w:val="006015E0"/>
    <w:rsid w:val="006066D5"/>
    <w:rsid w:val="00611B4F"/>
    <w:rsid w:val="00634D29"/>
    <w:rsid w:val="00635C55"/>
    <w:rsid w:val="006405DB"/>
    <w:rsid w:val="006464D9"/>
    <w:rsid w:val="0066280F"/>
    <w:rsid w:val="00666669"/>
    <w:rsid w:val="00684137"/>
    <w:rsid w:val="006903D8"/>
    <w:rsid w:val="006C5905"/>
    <w:rsid w:val="0072046E"/>
    <w:rsid w:val="00732F58"/>
    <w:rsid w:val="00752980"/>
    <w:rsid w:val="007756AA"/>
    <w:rsid w:val="007B73D4"/>
    <w:rsid w:val="007D46BC"/>
    <w:rsid w:val="007F6075"/>
    <w:rsid w:val="007F63A9"/>
    <w:rsid w:val="00810618"/>
    <w:rsid w:val="00823A8A"/>
    <w:rsid w:val="008574B7"/>
    <w:rsid w:val="0086080E"/>
    <w:rsid w:val="00862FBD"/>
    <w:rsid w:val="008927A7"/>
    <w:rsid w:val="0089531E"/>
    <w:rsid w:val="00900820"/>
    <w:rsid w:val="00915587"/>
    <w:rsid w:val="00995385"/>
    <w:rsid w:val="009E5EA9"/>
    <w:rsid w:val="00A05EEB"/>
    <w:rsid w:val="00A60D0A"/>
    <w:rsid w:val="00A71068"/>
    <w:rsid w:val="00AA04E6"/>
    <w:rsid w:val="00AD6B8E"/>
    <w:rsid w:val="00B60A21"/>
    <w:rsid w:val="00B953B0"/>
    <w:rsid w:val="00BC7DEB"/>
    <w:rsid w:val="00BE0B07"/>
    <w:rsid w:val="00C16C8C"/>
    <w:rsid w:val="00C304D0"/>
    <w:rsid w:val="00C87BB2"/>
    <w:rsid w:val="00C92845"/>
    <w:rsid w:val="00CA36DD"/>
    <w:rsid w:val="00D02049"/>
    <w:rsid w:val="00D11922"/>
    <w:rsid w:val="00D17050"/>
    <w:rsid w:val="00D34D9B"/>
    <w:rsid w:val="00D40CA2"/>
    <w:rsid w:val="00D53631"/>
    <w:rsid w:val="00D76621"/>
    <w:rsid w:val="00D76A31"/>
    <w:rsid w:val="00DF6C5D"/>
    <w:rsid w:val="00E2246E"/>
    <w:rsid w:val="00E231F3"/>
    <w:rsid w:val="00E27AB5"/>
    <w:rsid w:val="00E43750"/>
    <w:rsid w:val="00E622BF"/>
    <w:rsid w:val="00E70DF4"/>
    <w:rsid w:val="00E77B3C"/>
    <w:rsid w:val="00EC5B6F"/>
    <w:rsid w:val="00F11281"/>
    <w:rsid w:val="00F457AE"/>
    <w:rsid w:val="00F7287B"/>
    <w:rsid w:val="00F83A60"/>
    <w:rsid w:val="00FB116B"/>
    <w:rsid w:val="00FC39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A31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D76A31"/>
    <w:pPr>
      <w:keepNext/>
      <w:tabs>
        <w:tab w:val="num" w:pos="0"/>
      </w:tabs>
      <w:outlineLvl w:val="1"/>
    </w:pPr>
    <w:rPr>
      <w:b/>
      <w:bCs/>
      <w:i/>
      <w:iCs/>
      <w:sz w:val="22"/>
      <w:u w:val="single"/>
    </w:rPr>
  </w:style>
  <w:style w:type="paragraph" w:styleId="Heading3">
    <w:name w:val="heading 3"/>
    <w:basedOn w:val="Normal"/>
    <w:next w:val="Normal"/>
    <w:link w:val="Heading3Char"/>
    <w:qFormat/>
    <w:rsid w:val="00D76A31"/>
    <w:pPr>
      <w:keepNext/>
      <w:tabs>
        <w:tab w:val="num" w:pos="0"/>
      </w:tabs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76A31"/>
    <w:rPr>
      <w:rFonts w:ascii="Times New Roman" w:eastAsia="Times New Roman" w:hAnsi="Times New Roman" w:cs="Times New Roman"/>
      <w:b/>
      <w:bCs/>
      <w:i/>
      <w:iCs/>
      <w:szCs w:val="24"/>
      <w:u w:val="single"/>
      <w:lang w:eastAsia="ar-SA"/>
    </w:rPr>
  </w:style>
  <w:style w:type="character" w:customStyle="1" w:styleId="Heading3Char">
    <w:name w:val="Heading 3 Char"/>
    <w:basedOn w:val="DefaultParagraphFont"/>
    <w:link w:val="Heading3"/>
    <w:rsid w:val="00D76A31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D76A31"/>
    <w:pPr>
      <w:tabs>
        <w:tab w:val="center" w:pos="4320"/>
        <w:tab w:val="right" w:pos="8640"/>
      </w:tabs>
      <w:autoSpaceDE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76A31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BodyText">
    <w:name w:val="Body Text"/>
    <w:basedOn w:val="Normal"/>
    <w:link w:val="BodyTextChar"/>
    <w:rsid w:val="00D76A31"/>
    <w:pPr>
      <w:autoSpaceDE w:val="0"/>
    </w:pPr>
    <w:rPr>
      <w:rFonts w:ascii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D76A31"/>
    <w:rPr>
      <w:rFonts w:ascii="Arial" w:eastAsia="Times New Roman" w:hAnsi="Arial" w:cs="Arial"/>
      <w:b/>
      <w:bCs/>
      <w:sz w:val="20"/>
      <w:szCs w:val="20"/>
      <w:lang w:eastAsia="ar-SA"/>
    </w:rPr>
  </w:style>
  <w:style w:type="paragraph" w:styleId="BodyTextIndent">
    <w:name w:val="Body Text Indent"/>
    <w:basedOn w:val="Normal"/>
    <w:link w:val="BodyTextIndentChar"/>
    <w:rsid w:val="00D76A31"/>
    <w:pPr>
      <w:spacing w:line="400" w:lineRule="atLeast"/>
      <w:ind w:left="720"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D76A3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Nome">
    <w:name w:val="Nome"/>
    <w:basedOn w:val="Normal"/>
    <w:rsid w:val="00D76A31"/>
    <w:pPr>
      <w:autoSpaceDE w:val="0"/>
      <w:ind w:left="426" w:hanging="426"/>
    </w:pPr>
    <w:rPr>
      <w:b/>
      <w:bCs/>
      <w:sz w:val="28"/>
      <w:szCs w:val="28"/>
    </w:rPr>
  </w:style>
  <w:style w:type="paragraph" w:customStyle="1" w:styleId="Tit">
    <w:name w:val="Tit"/>
    <w:basedOn w:val="Normal"/>
    <w:rsid w:val="00D76A31"/>
    <w:pPr>
      <w:pBdr>
        <w:bottom w:val="single" w:sz="4" w:space="2" w:color="000000"/>
      </w:pBdr>
      <w:shd w:val="clear" w:color="auto" w:fill="F2F2F2"/>
      <w:autoSpaceDE w:val="0"/>
      <w:spacing w:after="120"/>
      <w:ind w:left="851" w:hanging="851"/>
    </w:pPr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E224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246E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15538C"/>
    <w:pPr>
      <w:suppressAutoHyphens w:val="0"/>
      <w:spacing w:before="100" w:beforeAutospacing="1" w:after="100" w:afterAutospacing="1"/>
    </w:pPr>
    <w:rPr>
      <w:lang w:val="en-US" w:eastAsia="en-US"/>
    </w:rPr>
  </w:style>
  <w:style w:type="character" w:styleId="Hyperlink">
    <w:name w:val="Hyperlink"/>
    <w:basedOn w:val="DefaultParagraphFont"/>
    <w:uiPriority w:val="99"/>
    <w:semiHidden/>
    <w:unhideWhenUsed/>
    <w:rsid w:val="0015538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5538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A31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2">
    <w:name w:val="heading 2"/>
    <w:basedOn w:val="Normal"/>
    <w:next w:val="Normal"/>
    <w:link w:val="Heading2Char"/>
    <w:qFormat/>
    <w:rsid w:val="00D76A31"/>
    <w:pPr>
      <w:keepNext/>
      <w:tabs>
        <w:tab w:val="num" w:pos="0"/>
      </w:tabs>
      <w:outlineLvl w:val="1"/>
    </w:pPr>
    <w:rPr>
      <w:b/>
      <w:bCs/>
      <w:i/>
      <w:iCs/>
      <w:sz w:val="22"/>
      <w:u w:val="single"/>
    </w:rPr>
  </w:style>
  <w:style w:type="paragraph" w:styleId="Heading3">
    <w:name w:val="heading 3"/>
    <w:basedOn w:val="Normal"/>
    <w:next w:val="Normal"/>
    <w:link w:val="Heading3Char"/>
    <w:qFormat/>
    <w:rsid w:val="00D76A31"/>
    <w:pPr>
      <w:keepNext/>
      <w:tabs>
        <w:tab w:val="num" w:pos="0"/>
      </w:tabs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76A31"/>
    <w:rPr>
      <w:rFonts w:ascii="Times New Roman" w:eastAsia="Times New Roman" w:hAnsi="Times New Roman" w:cs="Times New Roman"/>
      <w:b/>
      <w:bCs/>
      <w:i/>
      <w:iCs/>
      <w:szCs w:val="24"/>
      <w:u w:val="single"/>
      <w:lang w:eastAsia="ar-SA"/>
    </w:rPr>
  </w:style>
  <w:style w:type="character" w:customStyle="1" w:styleId="Heading3Char">
    <w:name w:val="Heading 3 Char"/>
    <w:basedOn w:val="DefaultParagraphFont"/>
    <w:link w:val="Heading3"/>
    <w:rsid w:val="00D76A31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D76A31"/>
    <w:pPr>
      <w:tabs>
        <w:tab w:val="center" w:pos="4320"/>
        <w:tab w:val="right" w:pos="8640"/>
      </w:tabs>
      <w:autoSpaceDE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76A31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BodyText">
    <w:name w:val="Body Text"/>
    <w:basedOn w:val="Normal"/>
    <w:link w:val="BodyTextChar"/>
    <w:rsid w:val="00D76A31"/>
    <w:pPr>
      <w:autoSpaceDE w:val="0"/>
    </w:pPr>
    <w:rPr>
      <w:rFonts w:ascii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D76A31"/>
    <w:rPr>
      <w:rFonts w:ascii="Arial" w:eastAsia="Times New Roman" w:hAnsi="Arial" w:cs="Arial"/>
      <w:b/>
      <w:bCs/>
      <w:sz w:val="20"/>
      <w:szCs w:val="20"/>
      <w:lang w:eastAsia="ar-SA"/>
    </w:rPr>
  </w:style>
  <w:style w:type="paragraph" w:styleId="BodyTextIndent">
    <w:name w:val="Body Text Indent"/>
    <w:basedOn w:val="Normal"/>
    <w:link w:val="BodyTextIndentChar"/>
    <w:rsid w:val="00D76A31"/>
    <w:pPr>
      <w:spacing w:line="400" w:lineRule="atLeast"/>
      <w:ind w:left="720"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D76A3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Nome">
    <w:name w:val="Nome"/>
    <w:basedOn w:val="Normal"/>
    <w:rsid w:val="00D76A31"/>
    <w:pPr>
      <w:autoSpaceDE w:val="0"/>
      <w:ind w:left="426" w:hanging="426"/>
    </w:pPr>
    <w:rPr>
      <w:b/>
      <w:bCs/>
      <w:sz w:val="28"/>
      <w:szCs w:val="28"/>
    </w:rPr>
  </w:style>
  <w:style w:type="paragraph" w:customStyle="1" w:styleId="Tit">
    <w:name w:val="Tit"/>
    <w:basedOn w:val="Normal"/>
    <w:rsid w:val="00D76A31"/>
    <w:pPr>
      <w:pBdr>
        <w:bottom w:val="single" w:sz="4" w:space="2" w:color="000000"/>
      </w:pBdr>
      <w:shd w:val="clear" w:color="auto" w:fill="F2F2F2"/>
      <w:autoSpaceDE w:val="0"/>
      <w:spacing w:after="120"/>
      <w:ind w:left="851" w:hanging="851"/>
    </w:pPr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E2246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246E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04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furnacecompare.com/faq/definitions/ductwork.html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KUMAR</dc:creator>
  <cp:lastModifiedBy>Rohit Sharma</cp:lastModifiedBy>
  <cp:revision>29</cp:revision>
  <dcterms:created xsi:type="dcterms:W3CDTF">2012-09-01T06:39:00Z</dcterms:created>
  <dcterms:modified xsi:type="dcterms:W3CDTF">2015-12-15T10:17:00Z</dcterms:modified>
</cp:coreProperties>
</file>