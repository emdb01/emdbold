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6" w:type="dxa"/>
        <w:tblLayout w:type="fixed"/>
        <w:tblLook w:val="0000"/>
      </w:tblPr>
      <w:tblGrid>
        <w:gridCol w:w="9860"/>
      </w:tblGrid>
      <w:tr w:rsidR="004703B2" w:rsidTr="00291BCC">
        <w:trPr>
          <w:trHeight w:val="585"/>
        </w:trPr>
        <w:tc>
          <w:tcPr>
            <w:tcW w:w="9860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B2B2B2"/>
          </w:tcPr>
          <w:p w:rsidR="004703B2" w:rsidRPr="007D7452" w:rsidRDefault="007D7452" w:rsidP="00291BCC">
            <w:pPr>
              <w:pStyle w:val="Heading1"/>
              <w:tabs>
                <w:tab w:val="left" w:pos="3609"/>
              </w:tabs>
              <w:ind w:left="0"/>
              <w:rPr>
                <w:rFonts w:ascii="Book Antiqua" w:hAnsi="Book Antiqua" w:cs="Book Antiqua"/>
                <w:sz w:val="28"/>
              </w:rPr>
            </w:pPr>
            <w:r w:rsidRPr="007D7452">
              <w:rPr>
                <w:rFonts w:ascii="Cambria" w:hAnsi="Cambria" w:cs="Cambria"/>
                <w:sz w:val="36"/>
                <w:szCs w:val="36"/>
              </w:rPr>
              <w:t xml:space="preserve">                                  </w:t>
            </w:r>
            <w:r w:rsidR="004703B2" w:rsidRPr="007D7452">
              <w:rPr>
                <w:rFonts w:ascii="Cambria" w:hAnsi="Cambria" w:cs="Cambria"/>
                <w:sz w:val="36"/>
                <w:szCs w:val="36"/>
              </w:rPr>
              <w:t>Curriculum Vitae</w:t>
            </w:r>
          </w:p>
          <w:p w:rsidR="004703B2" w:rsidRDefault="004703B2" w:rsidP="00291BCC">
            <w:r>
              <w:rPr>
                <w:rFonts w:ascii="Book Antiqua" w:hAnsi="Book Antiqua" w:cs="Book Antiqua"/>
                <w:b/>
                <w:sz w:val="28"/>
              </w:rPr>
              <w:t xml:space="preserve"> </w:t>
            </w:r>
          </w:p>
        </w:tc>
      </w:tr>
      <w:tr w:rsidR="004703B2" w:rsidTr="00291BCC">
        <w:trPr>
          <w:trHeight w:val="2412"/>
        </w:trPr>
        <w:tc>
          <w:tcPr>
            <w:tcW w:w="9860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auto"/>
          </w:tcPr>
          <w:p w:rsidR="004703B2" w:rsidRDefault="004703B2" w:rsidP="00291BCC">
            <w:pPr>
              <w:snapToGrid w:val="0"/>
              <w:rPr>
                <w:b/>
                <w:sz w:val="24"/>
              </w:rPr>
            </w:pPr>
          </w:p>
          <w:p w:rsidR="004703B2" w:rsidRDefault="004703B2" w:rsidP="00291BC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sz w:val="28"/>
                <w:szCs w:val="28"/>
              </w:rPr>
              <w:t xml:space="preserve">:  </w:t>
            </w:r>
            <w:proofErr w:type="spellStart"/>
            <w:r>
              <w:rPr>
                <w:b/>
                <w:sz w:val="28"/>
                <w:szCs w:val="28"/>
              </w:rPr>
              <w:t>Sangeeta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Mahendra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Prajapati</w:t>
            </w:r>
            <w:proofErr w:type="spellEnd"/>
          </w:p>
          <w:p w:rsidR="004703B2" w:rsidRDefault="004703B2" w:rsidP="00291BCC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Add </w:t>
            </w:r>
            <w:r>
              <w:rPr>
                <w:sz w:val="24"/>
              </w:rPr>
              <w:t xml:space="preserve">  :  </w:t>
            </w:r>
            <w:proofErr w:type="spellStart"/>
            <w:r>
              <w:rPr>
                <w:sz w:val="24"/>
              </w:rPr>
              <w:t>Upadhaya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Society,Varsha</w:t>
            </w:r>
            <w:proofErr w:type="spellEnd"/>
            <w:r>
              <w:rPr>
                <w:sz w:val="24"/>
              </w:rPr>
              <w:t xml:space="preserve"> Nagar,</w:t>
            </w:r>
          </w:p>
          <w:p w:rsidR="004703B2" w:rsidRDefault="004703B2" w:rsidP="00291BCC">
            <w:pPr>
              <w:rPr>
                <w:sz w:val="24"/>
              </w:rPr>
            </w:pPr>
            <w:r>
              <w:rPr>
                <w:sz w:val="24"/>
              </w:rPr>
              <w:t xml:space="preserve">              Park Site, </w:t>
            </w:r>
            <w:proofErr w:type="spellStart"/>
            <w:r>
              <w:rPr>
                <w:sz w:val="24"/>
              </w:rPr>
              <w:t>Vikhroli</w:t>
            </w:r>
            <w:proofErr w:type="spellEnd"/>
            <w:r>
              <w:rPr>
                <w:sz w:val="24"/>
              </w:rPr>
              <w:t xml:space="preserve"> (w).</w:t>
            </w:r>
          </w:p>
          <w:p w:rsidR="004703B2" w:rsidRDefault="009C591C" w:rsidP="00291BCC">
            <w:pPr>
              <w:rPr>
                <w:sz w:val="24"/>
              </w:rPr>
            </w:pPr>
            <w:r>
              <w:rPr>
                <w:sz w:val="24"/>
              </w:rPr>
              <w:t xml:space="preserve">              Mumbai- 400079</w:t>
            </w:r>
          </w:p>
          <w:p w:rsidR="004703B2" w:rsidRDefault="004703B2" w:rsidP="00291BCC">
            <w:pPr>
              <w:rPr>
                <w:sz w:val="24"/>
              </w:rPr>
            </w:pPr>
          </w:p>
          <w:p w:rsidR="004703B2" w:rsidRDefault="004703B2" w:rsidP="00291BCC">
            <w:pPr>
              <w:rPr>
                <w:b/>
              </w:rPr>
            </w:pPr>
            <w:r>
              <w:rPr>
                <w:b/>
                <w:bCs/>
                <w:sz w:val="24"/>
              </w:rPr>
              <w:t xml:space="preserve">E-mail: </w:t>
            </w:r>
            <w:r>
              <w:t>sangeetaprajapati100@gmail.com</w:t>
            </w:r>
            <w:r>
              <w:rPr>
                <w:b/>
                <w:bCs/>
                <w:sz w:val="24"/>
              </w:rPr>
              <w:t xml:space="preserve">                                                       </w:t>
            </w:r>
            <w:r>
              <w:rPr>
                <w:b/>
                <w:u w:val="single"/>
              </w:rPr>
              <w:t>Mobile No</w:t>
            </w:r>
            <w:r>
              <w:rPr>
                <w:b/>
              </w:rPr>
              <w:t>: 9167935993</w:t>
            </w:r>
          </w:p>
          <w:p w:rsidR="004703B2" w:rsidRDefault="004703B2" w:rsidP="00291BCC">
            <w:r>
              <w:rPr>
                <w:b/>
              </w:rPr>
              <w:t xml:space="preserve">                                                                                         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b/>
              </w:rPr>
              <w:t xml:space="preserve">                                      </w:t>
            </w:r>
          </w:p>
        </w:tc>
      </w:tr>
    </w:tbl>
    <w:p w:rsidR="004703B2" w:rsidRDefault="004703B2" w:rsidP="004703B2"/>
    <w:tbl>
      <w:tblPr>
        <w:tblW w:w="9875" w:type="dxa"/>
        <w:tblInd w:w="101" w:type="dxa"/>
        <w:tblLayout w:type="fixed"/>
        <w:tblLook w:val="0000"/>
      </w:tblPr>
      <w:tblGrid>
        <w:gridCol w:w="9875"/>
      </w:tblGrid>
      <w:tr w:rsidR="00532B21" w:rsidTr="00386578">
        <w:trPr>
          <w:trHeight w:val="22"/>
        </w:trPr>
        <w:tc>
          <w:tcPr>
            <w:tcW w:w="9875" w:type="dxa"/>
            <w:tcBorders>
              <w:top w:val="single" w:sz="20" w:space="0" w:color="C0C0C0"/>
              <w:left w:val="single" w:sz="20" w:space="0" w:color="C0C0C0"/>
              <w:right w:val="single" w:sz="20" w:space="0" w:color="C0C0C0"/>
            </w:tcBorders>
            <w:shd w:val="clear" w:color="auto" w:fill="B2B2B2"/>
          </w:tcPr>
          <w:p w:rsidR="00532B21" w:rsidRDefault="00532B21" w:rsidP="006C24CC">
            <w:r>
              <w:rPr>
                <w:rFonts w:ascii="Book Antiqua" w:hAnsi="Book Antiqua" w:cs="Book Antiqua"/>
                <w:b/>
                <w:sz w:val="28"/>
              </w:rPr>
              <w:t xml:space="preserve">Work Experience                                                                   </w:t>
            </w:r>
          </w:p>
        </w:tc>
      </w:tr>
      <w:tr w:rsidR="00532B21" w:rsidTr="00386578">
        <w:trPr>
          <w:trHeight w:val="919"/>
        </w:trPr>
        <w:tc>
          <w:tcPr>
            <w:tcW w:w="9875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auto"/>
          </w:tcPr>
          <w:p w:rsidR="00532B21" w:rsidRDefault="003A227F" w:rsidP="00633B43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Worked with</w:t>
            </w:r>
            <w:r w:rsidR="00633B43">
              <w:rPr>
                <w:sz w:val="24"/>
                <w:szCs w:val="24"/>
              </w:rPr>
              <w:t xml:space="preserve"> </w:t>
            </w:r>
            <w:r w:rsidR="009C591C">
              <w:rPr>
                <w:sz w:val="24"/>
                <w:szCs w:val="24"/>
              </w:rPr>
              <w:t>SPICE</w:t>
            </w:r>
            <w:r w:rsidR="00633B43">
              <w:rPr>
                <w:sz w:val="24"/>
                <w:szCs w:val="24"/>
              </w:rPr>
              <w:t xml:space="preserve"> BPO</w:t>
            </w:r>
          </w:p>
          <w:p w:rsidR="00633B43" w:rsidRDefault="003A227F" w:rsidP="00633B43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Worked with </w:t>
            </w:r>
            <w:r w:rsidR="00633B43">
              <w:rPr>
                <w:sz w:val="24"/>
                <w:szCs w:val="24"/>
              </w:rPr>
              <w:t xml:space="preserve"> </w:t>
            </w:r>
            <w:r w:rsidR="009C591C">
              <w:rPr>
                <w:sz w:val="24"/>
                <w:szCs w:val="24"/>
              </w:rPr>
              <w:t>TRICOM</w:t>
            </w:r>
            <w:r w:rsidR="00633B43">
              <w:rPr>
                <w:sz w:val="24"/>
                <w:szCs w:val="24"/>
              </w:rPr>
              <w:t xml:space="preserve"> India Limited as PC Operator </w:t>
            </w:r>
          </w:p>
          <w:p w:rsidR="001109E4" w:rsidRDefault="003412EF" w:rsidP="001109E4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with</w:t>
            </w:r>
            <w:r w:rsidR="009C591C" w:rsidRPr="003412EF">
              <w:rPr>
                <w:sz w:val="24"/>
                <w:szCs w:val="24"/>
              </w:rPr>
              <w:t xml:space="preserve"> </w:t>
            </w:r>
            <w:r w:rsidRPr="003412EF"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Firstsource</w:t>
            </w:r>
            <w:proofErr w:type="spellEnd"/>
            <w:r>
              <w:rPr>
                <w:sz w:val="24"/>
                <w:szCs w:val="24"/>
              </w:rPr>
              <w:t xml:space="preserve"> Solutions Limited) as Customer Services Associate.</w:t>
            </w:r>
          </w:p>
          <w:p w:rsidR="002E1178" w:rsidRDefault="002E1178" w:rsidP="002E1178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Joined from 8</w:t>
            </w:r>
            <w:r w:rsidRPr="002E1178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r w:rsidR="00FD2B5D">
              <w:rPr>
                <w:sz w:val="24"/>
                <w:szCs w:val="24"/>
              </w:rPr>
              <w:t xml:space="preserve">Octobers 2015 </w:t>
            </w:r>
            <w:r>
              <w:rPr>
                <w:sz w:val="24"/>
                <w:szCs w:val="24"/>
              </w:rPr>
              <w:t xml:space="preserve"> till the date </w:t>
            </w:r>
          </w:p>
          <w:p w:rsidR="002E1178" w:rsidRPr="003412EF" w:rsidRDefault="002E1178" w:rsidP="002E1178">
            <w:pPr>
              <w:pStyle w:val="ListParagraph"/>
              <w:rPr>
                <w:sz w:val="24"/>
                <w:szCs w:val="24"/>
              </w:rPr>
            </w:pPr>
          </w:p>
          <w:p w:rsidR="0097156E" w:rsidRPr="001109E4" w:rsidRDefault="0097156E" w:rsidP="001109E4">
            <w:pPr>
              <w:jc w:val="right"/>
            </w:pPr>
          </w:p>
        </w:tc>
      </w:tr>
      <w:tr w:rsidR="00532B21" w:rsidTr="00386578">
        <w:trPr>
          <w:trHeight w:val="16"/>
        </w:trPr>
        <w:tc>
          <w:tcPr>
            <w:tcW w:w="9875" w:type="dxa"/>
            <w:tcBorders>
              <w:top w:val="single" w:sz="20" w:space="0" w:color="C0C0C0"/>
              <w:bottom w:val="nil"/>
            </w:tcBorders>
            <w:shd w:val="clear" w:color="auto" w:fill="auto"/>
          </w:tcPr>
          <w:p w:rsidR="00532B21" w:rsidRDefault="00532B21" w:rsidP="006C24CC">
            <w:pPr>
              <w:snapToGrid w:val="0"/>
              <w:rPr>
                <w:sz w:val="8"/>
              </w:rPr>
            </w:pPr>
          </w:p>
          <w:p w:rsidR="00532B21" w:rsidRDefault="00532B21" w:rsidP="006C24CC">
            <w:pPr>
              <w:rPr>
                <w:sz w:val="8"/>
              </w:rPr>
            </w:pPr>
          </w:p>
          <w:p w:rsidR="00532B21" w:rsidRDefault="00532B21" w:rsidP="006C24CC">
            <w:pPr>
              <w:rPr>
                <w:sz w:val="8"/>
              </w:rPr>
            </w:pPr>
          </w:p>
        </w:tc>
      </w:tr>
    </w:tbl>
    <w:p w:rsidR="00532B21" w:rsidRDefault="00532B21" w:rsidP="004703B2"/>
    <w:p w:rsidR="0086060E" w:rsidRDefault="0086060E" w:rsidP="004703B2"/>
    <w:tbl>
      <w:tblPr>
        <w:tblW w:w="9966" w:type="dxa"/>
        <w:tblInd w:w="116" w:type="dxa"/>
        <w:tblLayout w:type="fixed"/>
        <w:tblLook w:val="0000"/>
      </w:tblPr>
      <w:tblGrid>
        <w:gridCol w:w="2481"/>
        <w:gridCol w:w="1884"/>
        <w:gridCol w:w="3187"/>
        <w:gridCol w:w="2414"/>
      </w:tblGrid>
      <w:tr w:rsidR="00B90C2B" w:rsidRPr="007D7452" w:rsidTr="00EB03A9">
        <w:trPr>
          <w:trHeight w:val="408"/>
          <w:tblHeader/>
        </w:trPr>
        <w:tc>
          <w:tcPr>
            <w:tcW w:w="2481" w:type="dxa"/>
            <w:tcBorders>
              <w:top w:val="single" w:sz="20" w:space="0" w:color="C0C0C0"/>
              <w:left w:val="single" w:sz="20" w:space="0" w:color="C0C0C0"/>
              <w:bottom w:val="single" w:sz="4" w:space="0" w:color="C0C0C0"/>
            </w:tcBorders>
            <w:shd w:val="clear" w:color="auto" w:fill="B3B3B3"/>
          </w:tcPr>
          <w:p w:rsidR="00B90C2B" w:rsidRPr="007D7452" w:rsidRDefault="00B90C2B" w:rsidP="00291BCC">
            <w:pPr>
              <w:rPr>
                <w:b/>
                <w:bCs/>
                <w:sz w:val="28"/>
                <w:szCs w:val="28"/>
              </w:rPr>
            </w:pPr>
            <w:r w:rsidRPr="007D7452">
              <w:rPr>
                <w:b/>
                <w:bCs/>
                <w:sz w:val="28"/>
                <w:szCs w:val="28"/>
              </w:rPr>
              <w:t>Degree</w:t>
            </w:r>
          </w:p>
        </w:tc>
        <w:tc>
          <w:tcPr>
            <w:tcW w:w="1884" w:type="dxa"/>
            <w:tcBorders>
              <w:top w:val="single" w:sz="20" w:space="0" w:color="C0C0C0"/>
              <w:left w:val="single" w:sz="4" w:space="0" w:color="C0C0C0"/>
              <w:bottom w:val="single" w:sz="4" w:space="0" w:color="C0C0C0"/>
            </w:tcBorders>
            <w:shd w:val="clear" w:color="auto" w:fill="B3B3B3"/>
          </w:tcPr>
          <w:p w:rsidR="00B90C2B" w:rsidRPr="007D7452" w:rsidRDefault="00B90C2B" w:rsidP="00291BCC">
            <w:pPr>
              <w:rPr>
                <w:b/>
                <w:bCs/>
                <w:sz w:val="28"/>
                <w:szCs w:val="28"/>
              </w:rPr>
            </w:pPr>
            <w:r w:rsidRPr="007D7452">
              <w:rPr>
                <w:b/>
                <w:bCs/>
                <w:sz w:val="28"/>
                <w:szCs w:val="28"/>
              </w:rPr>
              <w:t>Year of Passing</w:t>
            </w:r>
          </w:p>
        </w:tc>
        <w:tc>
          <w:tcPr>
            <w:tcW w:w="3187" w:type="dxa"/>
            <w:tcBorders>
              <w:top w:val="single" w:sz="20" w:space="0" w:color="C0C0C0"/>
              <w:left w:val="single" w:sz="4" w:space="0" w:color="C0C0C0"/>
              <w:bottom w:val="single" w:sz="4" w:space="0" w:color="C0C0C0"/>
            </w:tcBorders>
            <w:shd w:val="clear" w:color="auto" w:fill="B3B3B3"/>
          </w:tcPr>
          <w:p w:rsidR="00B90C2B" w:rsidRPr="007D7452" w:rsidRDefault="00B90C2B" w:rsidP="00291BCC">
            <w:pPr>
              <w:rPr>
                <w:b/>
                <w:bCs/>
                <w:sz w:val="28"/>
                <w:szCs w:val="28"/>
              </w:rPr>
            </w:pPr>
            <w:r w:rsidRPr="007D7452">
              <w:rPr>
                <w:b/>
                <w:bCs/>
                <w:sz w:val="28"/>
                <w:szCs w:val="28"/>
              </w:rPr>
              <w:t>Name of the Institution</w:t>
            </w:r>
          </w:p>
        </w:tc>
        <w:tc>
          <w:tcPr>
            <w:tcW w:w="2414" w:type="dxa"/>
            <w:tcBorders>
              <w:top w:val="single" w:sz="20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B3B3B3"/>
          </w:tcPr>
          <w:p w:rsidR="00B90C2B" w:rsidRPr="007D7452" w:rsidRDefault="00B90C2B" w:rsidP="00291BCC">
            <w:pPr>
              <w:jc w:val="right"/>
              <w:rPr>
                <w:b/>
                <w:bCs/>
                <w:sz w:val="28"/>
                <w:szCs w:val="28"/>
              </w:rPr>
            </w:pPr>
            <w:r w:rsidRPr="007D7452">
              <w:rPr>
                <w:b/>
                <w:bCs/>
                <w:sz w:val="28"/>
                <w:szCs w:val="28"/>
              </w:rPr>
              <w:t>Class</w:t>
            </w:r>
          </w:p>
          <w:p w:rsidR="00B90C2B" w:rsidRPr="007D7452" w:rsidRDefault="00B90C2B" w:rsidP="00291BCC">
            <w:pPr>
              <w:jc w:val="right"/>
              <w:rPr>
                <w:sz w:val="28"/>
                <w:szCs w:val="28"/>
              </w:rPr>
            </w:pPr>
            <w:r w:rsidRPr="007D7452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B90C2B" w:rsidTr="00EB03A9">
        <w:trPr>
          <w:trHeight w:val="3308"/>
        </w:trPr>
        <w:tc>
          <w:tcPr>
            <w:tcW w:w="2481" w:type="dxa"/>
            <w:tcBorders>
              <w:top w:val="single" w:sz="4" w:space="0" w:color="C0C0C0"/>
              <w:left w:val="single" w:sz="20" w:space="0" w:color="C0C0C0"/>
              <w:bottom w:val="single" w:sz="4" w:space="0" w:color="C0C0C0"/>
            </w:tcBorders>
            <w:shd w:val="clear" w:color="auto" w:fill="auto"/>
          </w:tcPr>
          <w:p w:rsidR="00633B43" w:rsidRPr="005810EA" w:rsidRDefault="005810EA" w:rsidP="00291BCC">
            <w:pPr>
              <w:snapToGrid w:val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Master of Business Administration </w:t>
            </w:r>
          </w:p>
          <w:p w:rsidR="00633B43" w:rsidRDefault="00633B43" w:rsidP="00291BCC">
            <w:pPr>
              <w:snapToGrid w:val="0"/>
            </w:pPr>
          </w:p>
          <w:p w:rsidR="00B90C2B" w:rsidRDefault="00B90C2B" w:rsidP="00291BCC">
            <w:pPr>
              <w:snapToGrid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Bachelor of Management Studies</w:t>
            </w:r>
          </w:p>
          <w:p w:rsidR="00B90C2B" w:rsidRDefault="00B90C2B" w:rsidP="00291BCC">
            <w:pPr>
              <w:rPr>
                <w:sz w:val="24"/>
                <w:szCs w:val="24"/>
              </w:rPr>
            </w:pPr>
          </w:p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Higher Secondary School Certificate. </w:t>
            </w:r>
          </w:p>
          <w:p w:rsidR="00B90C2B" w:rsidRDefault="00B90C2B" w:rsidP="00291BCC">
            <w:pPr>
              <w:rPr>
                <w:sz w:val="24"/>
                <w:szCs w:val="24"/>
              </w:rPr>
            </w:pPr>
          </w:p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Secondary School Certificate. </w:t>
            </w:r>
          </w:p>
          <w:p w:rsidR="00B90C2B" w:rsidRDefault="00B90C2B" w:rsidP="00291BCC">
            <w:pPr>
              <w:rPr>
                <w:sz w:val="24"/>
                <w:szCs w:val="24"/>
              </w:rPr>
            </w:pPr>
          </w:p>
          <w:p w:rsidR="00633B43" w:rsidRDefault="00633B43" w:rsidP="00291BCC">
            <w:pPr>
              <w:rPr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C591C">
              <w:rPr>
                <w:sz w:val="24"/>
                <w:szCs w:val="24"/>
              </w:rPr>
              <w:t>2016</w:t>
            </w:r>
          </w:p>
          <w:p w:rsidR="00633B43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633B43" w:rsidRDefault="00633B43" w:rsidP="00291BCC">
            <w:pPr>
              <w:rPr>
                <w:sz w:val="24"/>
                <w:szCs w:val="24"/>
              </w:rPr>
            </w:pPr>
          </w:p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</w:t>
            </w:r>
          </w:p>
          <w:p w:rsidR="00B90C2B" w:rsidRDefault="00B90C2B" w:rsidP="00291BCC">
            <w:pPr>
              <w:rPr>
                <w:sz w:val="24"/>
                <w:szCs w:val="24"/>
              </w:rPr>
            </w:pPr>
          </w:p>
          <w:p w:rsidR="00B90C2B" w:rsidRDefault="00B90C2B" w:rsidP="00291BCC">
            <w:pPr>
              <w:rPr>
                <w:sz w:val="24"/>
                <w:szCs w:val="24"/>
              </w:rPr>
            </w:pPr>
          </w:p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</w:t>
            </w:r>
          </w:p>
          <w:p w:rsidR="00B90C2B" w:rsidRDefault="00B90C2B" w:rsidP="00291BCC">
            <w:pPr>
              <w:rPr>
                <w:sz w:val="24"/>
                <w:szCs w:val="24"/>
              </w:rPr>
            </w:pPr>
          </w:p>
          <w:p w:rsidR="005810EA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2008</w:t>
            </w:r>
          </w:p>
          <w:p w:rsidR="00633B43" w:rsidRDefault="00633B43" w:rsidP="00291BCC">
            <w:pPr>
              <w:rPr>
                <w:sz w:val="24"/>
                <w:szCs w:val="24"/>
              </w:rPr>
            </w:pPr>
          </w:p>
          <w:p w:rsidR="00633B43" w:rsidRDefault="00633B43" w:rsidP="00633B43">
            <w:pPr>
              <w:rPr>
                <w:sz w:val="24"/>
                <w:szCs w:val="24"/>
              </w:rPr>
            </w:pPr>
          </w:p>
          <w:p w:rsidR="00B90C2B" w:rsidRPr="00633B43" w:rsidRDefault="00B90C2B" w:rsidP="00633B43">
            <w:pPr>
              <w:rPr>
                <w:sz w:val="24"/>
                <w:szCs w:val="24"/>
              </w:rPr>
            </w:pPr>
          </w:p>
        </w:tc>
        <w:tc>
          <w:tcPr>
            <w:tcW w:w="31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5810EA" w:rsidRDefault="005810EA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Sikkim </w:t>
            </w:r>
            <w:proofErr w:type="spellStart"/>
            <w:r>
              <w:rPr>
                <w:sz w:val="24"/>
                <w:szCs w:val="24"/>
              </w:rPr>
              <w:t>Manipal</w:t>
            </w:r>
            <w:proofErr w:type="spellEnd"/>
            <w:r>
              <w:rPr>
                <w:sz w:val="24"/>
                <w:szCs w:val="24"/>
              </w:rPr>
              <w:t xml:space="preserve"> University </w:t>
            </w:r>
          </w:p>
          <w:p w:rsidR="005810EA" w:rsidRDefault="005810EA" w:rsidP="00291BCC">
            <w:pPr>
              <w:rPr>
                <w:sz w:val="24"/>
                <w:szCs w:val="24"/>
              </w:rPr>
            </w:pPr>
          </w:p>
          <w:p w:rsidR="005810EA" w:rsidRDefault="005810EA" w:rsidP="00291BCC">
            <w:pPr>
              <w:rPr>
                <w:sz w:val="24"/>
                <w:szCs w:val="24"/>
              </w:rPr>
            </w:pPr>
          </w:p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S.P.N </w:t>
            </w:r>
            <w:proofErr w:type="spellStart"/>
            <w:r>
              <w:rPr>
                <w:sz w:val="24"/>
                <w:szCs w:val="24"/>
              </w:rPr>
              <w:t>Doshi</w:t>
            </w:r>
            <w:proofErr w:type="spellEnd"/>
            <w:r>
              <w:rPr>
                <w:sz w:val="24"/>
                <w:szCs w:val="24"/>
              </w:rPr>
              <w:t xml:space="preserve"> Women's College</w:t>
            </w:r>
          </w:p>
          <w:p w:rsidR="00B90C2B" w:rsidRDefault="00B90C2B" w:rsidP="00291BCC">
            <w:pPr>
              <w:rPr>
                <w:sz w:val="24"/>
                <w:szCs w:val="24"/>
              </w:rPr>
            </w:pPr>
          </w:p>
          <w:p w:rsidR="00B90C2B" w:rsidRDefault="00B90C2B" w:rsidP="00291BCC"/>
          <w:p w:rsidR="00B90C2B" w:rsidRDefault="00B90C2B" w:rsidP="00291BCC">
            <w:proofErr w:type="spellStart"/>
            <w:r>
              <w:rPr>
                <w:sz w:val="24"/>
                <w:szCs w:val="24"/>
              </w:rPr>
              <w:t>Vidya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Niketan</w:t>
            </w:r>
            <w:proofErr w:type="spellEnd"/>
            <w:r>
              <w:rPr>
                <w:sz w:val="24"/>
                <w:szCs w:val="24"/>
              </w:rPr>
              <w:t xml:space="preserve"> College</w:t>
            </w:r>
          </w:p>
          <w:p w:rsidR="00B90C2B" w:rsidRDefault="00B90C2B" w:rsidP="00291BCC"/>
          <w:p w:rsidR="006B5A92" w:rsidRDefault="006B5A92" w:rsidP="00291BCC">
            <w:pPr>
              <w:rPr>
                <w:sz w:val="24"/>
                <w:szCs w:val="24"/>
              </w:rPr>
            </w:pPr>
          </w:p>
          <w:p w:rsidR="00B90C2B" w:rsidRDefault="00B90C2B" w:rsidP="00291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Little Flower English High School</w:t>
            </w:r>
          </w:p>
          <w:p w:rsidR="00633B43" w:rsidRDefault="00633B43" w:rsidP="00291BCC">
            <w:pPr>
              <w:rPr>
                <w:sz w:val="24"/>
                <w:szCs w:val="24"/>
              </w:rPr>
            </w:pPr>
          </w:p>
          <w:p w:rsidR="00633B43" w:rsidRDefault="00633B43" w:rsidP="00291BCC">
            <w:pPr>
              <w:rPr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auto"/>
          </w:tcPr>
          <w:p w:rsidR="00B90C2B" w:rsidRDefault="00133912" w:rsidP="00291BCC">
            <w:pPr>
              <w:jc w:val="right"/>
              <w:rPr>
                <w:sz w:val="24"/>
                <w:szCs w:val="24"/>
              </w:rPr>
            </w:pPr>
            <w:r w:rsidRPr="00133912">
              <w:rPr>
                <w:sz w:val="24"/>
                <w:szCs w:val="24"/>
              </w:rPr>
              <w:t>Appeared</w:t>
            </w:r>
            <w:r w:rsidR="005B461B">
              <w:rPr>
                <w:sz w:val="24"/>
                <w:szCs w:val="24"/>
              </w:rPr>
              <w:t xml:space="preserve"> </w:t>
            </w:r>
          </w:p>
          <w:p w:rsidR="00B90C2B" w:rsidRDefault="00B90C2B" w:rsidP="00291BCC">
            <w:pPr>
              <w:jc w:val="right"/>
              <w:rPr>
                <w:sz w:val="24"/>
                <w:szCs w:val="24"/>
              </w:rPr>
            </w:pPr>
          </w:p>
          <w:p w:rsidR="005810EA" w:rsidRDefault="00907CE1" w:rsidP="005810E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Second</w:t>
            </w:r>
            <w:r w:rsidR="005810EA">
              <w:rPr>
                <w:sz w:val="24"/>
                <w:szCs w:val="24"/>
              </w:rPr>
              <w:t xml:space="preserve">  Class</w:t>
            </w:r>
          </w:p>
          <w:p w:rsidR="00B90C2B" w:rsidRDefault="005810EA" w:rsidP="005810EA">
            <w:pPr>
              <w:tabs>
                <w:tab w:val="left" w:pos="210"/>
                <w:tab w:val="right" w:pos="2111"/>
              </w:tabs>
            </w:pPr>
            <w:r>
              <w:rPr>
                <w:sz w:val="24"/>
                <w:szCs w:val="24"/>
              </w:rPr>
              <w:tab/>
            </w:r>
            <w:r w:rsidR="00B90C2B">
              <w:rPr>
                <w:sz w:val="24"/>
                <w:szCs w:val="24"/>
              </w:rPr>
              <w:t xml:space="preserve"> </w:t>
            </w:r>
          </w:p>
          <w:p w:rsidR="00B90C2B" w:rsidRDefault="00B90C2B" w:rsidP="00291BCC">
            <w:pPr>
              <w:jc w:val="right"/>
            </w:pPr>
          </w:p>
          <w:p w:rsidR="005810EA" w:rsidRDefault="005810EA" w:rsidP="00291BCC">
            <w:pPr>
              <w:jc w:val="right"/>
            </w:pPr>
          </w:p>
          <w:p w:rsidR="00B90C2B" w:rsidRDefault="00B90C2B" w:rsidP="00291BCC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907CE1">
              <w:rPr>
                <w:sz w:val="24"/>
                <w:szCs w:val="24"/>
              </w:rPr>
              <w:t>First</w:t>
            </w:r>
            <w:r>
              <w:rPr>
                <w:sz w:val="24"/>
                <w:szCs w:val="24"/>
              </w:rPr>
              <w:t xml:space="preserve"> Class</w:t>
            </w:r>
          </w:p>
          <w:p w:rsidR="00B90C2B" w:rsidRDefault="00B90C2B" w:rsidP="00291BCC">
            <w:pPr>
              <w:jc w:val="right"/>
              <w:rPr>
                <w:sz w:val="24"/>
                <w:szCs w:val="24"/>
              </w:rPr>
            </w:pPr>
          </w:p>
          <w:p w:rsidR="005810EA" w:rsidRDefault="00B90C2B" w:rsidP="005810E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B90C2B" w:rsidRPr="005810EA" w:rsidRDefault="00B90C2B" w:rsidP="005810E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Second Class</w:t>
            </w:r>
          </w:p>
        </w:tc>
      </w:tr>
    </w:tbl>
    <w:p w:rsidR="00140B24" w:rsidRDefault="00140B24" w:rsidP="00F63AB1"/>
    <w:p w:rsidR="00AE14FC" w:rsidRDefault="00AE14FC" w:rsidP="004703B2"/>
    <w:p w:rsidR="00BF551A" w:rsidRDefault="00BF551A" w:rsidP="004703B2"/>
    <w:tbl>
      <w:tblPr>
        <w:tblW w:w="10085" w:type="dxa"/>
        <w:tblInd w:w="108" w:type="dxa"/>
        <w:tblLayout w:type="fixed"/>
        <w:tblLook w:val="0000"/>
      </w:tblPr>
      <w:tblGrid>
        <w:gridCol w:w="2566"/>
        <w:gridCol w:w="1026"/>
        <w:gridCol w:w="998"/>
        <w:gridCol w:w="1170"/>
        <w:gridCol w:w="4325"/>
      </w:tblGrid>
      <w:tr w:rsidR="00555B1A" w:rsidTr="005E61C9">
        <w:trPr>
          <w:trHeight w:val="511"/>
        </w:trPr>
        <w:tc>
          <w:tcPr>
            <w:tcW w:w="10085" w:type="dxa"/>
            <w:gridSpan w:val="5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B2B2B2"/>
          </w:tcPr>
          <w:p w:rsidR="00555B1A" w:rsidRDefault="00555B1A" w:rsidP="00CB02BD">
            <w:r>
              <w:rPr>
                <w:rFonts w:ascii="Book Antiqua" w:hAnsi="Book Antiqua" w:cs="Book Antiqua"/>
                <w:b/>
                <w:sz w:val="28"/>
              </w:rPr>
              <w:t xml:space="preserve">General Information. </w:t>
            </w:r>
          </w:p>
        </w:tc>
      </w:tr>
      <w:tr w:rsidR="00140B24" w:rsidTr="00C61E13">
        <w:trPr>
          <w:trHeight w:val="855"/>
        </w:trPr>
        <w:tc>
          <w:tcPr>
            <w:tcW w:w="2566" w:type="dxa"/>
            <w:tcBorders>
              <w:top w:val="single" w:sz="20" w:space="0" w:color="C0C0C0"/>
              <w:left w:val="single" w:sz="20" w:space="0" w:color="C0C0C0"/>
              <w:bottom w:val="single" w:sz="4" w:space="0" w:color="C0C0C0"/>
            </w:tcBorders>
            <w:shd w:val="clear" w:color="auto" w:fill="auto"/>
          </w:tcPr>
          <w:p w:rsidR="00140B24" w:rsidRDefault="00140B24" w:rsidP="00CB02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Language Proficiency</w:t>
            </w:r>
          </w:p>
        </w:tc>
        <w:tc>
          <w:tcPr>
            <w:tcW w:w="1026" w:type="dxa"/>
            <w:tcBorders>
              <w:top w:val="single" w:sz="20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40B24" w:rsidRDefault="00140B24" w:rsidP="00CB02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English</w:t>
            </w:r>
          </w:p>
        </w:tc>
        <w:tc>
          <w:tcPr>
            <w:tcW w:w="998" w:type="dxa"/>
            <w:tcBorders>
              <w:top w:val="single" w:sz="20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40B24" w:rsidRDefault="00140B24" w:rsidP="0032617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Hindi </w:t>
            </w:r>
          </w:p>
        </w:tc>
        <w:tc>
          <w:tcPr>
            <w:tcW w:w="1170" w:type="dxa"/>
            <w:tcBorders>
              <w:top w:val="single" w:sz="20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40B24" w:rsidRDefault="00140B24" w:rsidP="00CB02BD">
            <w:pPr>
              <w:rPr>
                <w:sz w:val="18"/>
              </w:rPr>
            </w:pPr>
            <w:r>
              <w:rPr>
                <w:b/>
                <w:sz w:val="24"/>
                <w:szCs w:val="24"/>
              </w:rPr>
              <w:t>Marathi</w:t>
            </w:r>
          </w:p>
          <w:p w:rsidR="00140B24" w:rsidRDefault="00140B24" w:rsidP="00CB02BD">
            <w:pPr>
              <w:rPr>
                <w:sz w:val="18"/>
              </w:rPr>
            </w:pPr>
          </w:p>
        </w:tc>
        <w:tc>
          <w:tcPr>
            <w:tcW w:w="4325" w:type="dxa"/>
            <w:tcBorders>
              <w:top w:val="single" w:sz="20" w:space="0" w:color="C0C0C0"/>
              <w:left w:val="single" w:sz="20" w:space="0" w:color="C0C0C0"/>
              <w:bottom w:val="single" w:sz="4" w:space="0" w:color="C0C0C0"/>
              <w:right w:val="single" w:sz="20" w:space="0" w:color="C0C0C0"/>
            </w:tcBorders>
            <w:shd w:val="clear" w:color="auto" w:fill="auto"/>
          </w:tcPr>
          <w:p w:rsidR="00140B24" w:rsidRDefault="00140B24" w:rsidP="00CB02BD">
            <w:pPr>
              <w:snapToGrid w:val="0"/>
              <w:rPr>
                <w:sz w:val="18"/>
              </w:rPr>
            </w:pPr>
          </w:p>
        </w:tc>
      </w:tr>
    </w:tbl>
    <w:p w:rsidR="00555B1A" w:rsidRDefault="00555B1A" w:rsidP="004703B2"/>
    <w:tbl>
      <w:tblPr>
        <w:tblW w:w="0" w:type="auto"/>
        <w:tblInd w:w="108" w:type="dxa"/>
        <w:tblLayout w:type="fixed"/>
        <w:tblLook w:val="0000"/>
      </w:tblPr>
      <w:tblGrid>
        <w:gridCol w:w="10163"/>
      </w:tblGrid>
      <w:tr w:rsidR="00EC587B" w:rsidTr="00CB02BD">
        <w:trPr>
          <w:trHeight w:val="330"/>
        </w:trPr>
        <w:tc>
          <w:tcPr>
            <w:tcW w:w="10163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B2B2B2"/>
          </w:tcPr>
          <w:p w:rsidR="00EC587B" w:rsidRPr="00EA0D21" w:rsidRDefault="00EC587B" w:rsidP="00EC587B">
            <w:pPr>
              <w:pStyle w:val="Heading3"/>
              <w:keepLines w:val="0"/>
              <w:numPr>
                <w:ilvl w:val="2"/>
                <w:numId w:val="0"/>
              </w:numPr>
              <w:tabs>
                <w:tab w:val="num" w:pos="0"/>
              </w:tabs>
              <w:spacing w:before="0"/>
              <w:ind w:left="720" w:hanging="720"/>
              <w:rPr>
                <w:color w:val="0D0D0D" w:themeColor="text1" w:themeTint="F2"/>
              </w:rPr>
            </w:pPr>
            <w:r w:rsidRPr="00EA0D21">
              <w:rPr>
                <w:color w:val="0D0D0D" w:themeColor="text1" w:themeTint="F2"/>
                <w:sz w:val="28"/>
              </w:rPr>
              <w:t>Computer Proficiency</w:t>
            </w:r>
          </w:p>
        </w:tc>
      </w:tr>
      <w:tr w:rsidR="00EC587B" w:rsidTr="00CB02BD">
        <w:trPr>
          <w:trHeight w:val="1365"/>
        </w:trPr>
        <w:tc>
          <w:tcPr>
            <w:tcW w:w="10163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auto"/>
          </w:tcPr>
          <w:p w:rsidR="00EC587B" w:rsidRDefault="00EC587B" w:rsidP="00CB02BD">
            <w:pPr>
              <w:snapToGrid w:val="0"/>
              <w:ind w:left="360"/>
              <w:rPr>
                <w:b/>
                <w:bCs/>
                <w:sz w:val="24"/>
                <w:szCs w:val="24"/>
              </w:rPr>
            </w:pPr>
          </w:p>
          <w:p w:rsidR="00EC587B" w:rsidRPr="00EC587B" w:rsidRDefault="00EC587B" w:rsidP="00EC587B">
            <w:pPr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MS Office (Internet, MS Word, Excel, Power Point.)</w:t>
            </w:r>
          </w:p>
          <w:p w:rsidR="00EC587B" w:rsidRDefault="00EC587B" w:rsidP="00EC587B">
            <w:pPr>
              <w:numPr>
                <w:ilvl w:val="0"/>
                <w:numId w:val="3"/>
              </w:numPr>
            </w:pPr>
            <w:r>
              <w:rPr>
                <w:b/>
                <w:bCs/>
                <w:sz w:val="24"/>
                <w:szCs w:val="24"/>
              </w:rPr>
              <w:t xml:space="preserve">Typing Speed 20-25 </w:t>
            </w:r>
          </w:p>
        </w:tc>
      </w:tr>
    </w:tbl>
    <w:p w:rsidR="00EC587B" w:rsidRDefault="00EC587B" w:rsidP="004703B2"/>
    <w:tbl>
      <w:tblPr>
        <w:tblW w:w="9950" w:type="dxa"/>
        <w:tblInd w:w="108" w:type="dxa"/>
        <w:tblLayout w:type="fixed"/>
        <w:tblLook w:val="0000"/>
      </w:tblPr>
      <w:tblGrid>
        <w:gridCol w:w="9950"/>
      </w:tblGrid>
      <w:tr w:rsidR="00241969" w:rsidTr="007D7452">
        <w:trPr>
          <w:trHeight w:val="178"/>
        </w:trPr>
        <w:tc>
          <w:tcPr>
            <w:tcW w:w="9950" w:type="dxa"/>
            <w:tcBorders>
              <w:top w:val="single" w:sz="20" w:space="0" w:color="C0C0C0"/>
              <w:left w:val="single" w:sz="20" w:space="0" w:color="C0C0C0"/>
              <w:bottom w:val="single" w:sz="4" w:space="0" w:color="C0C0C0"/>
              <w:right w:val="single" w:sz="20" w:space="0" w:color="C0C0C0"/>
            </w:tcBorders>
            <w:shd w:val="clear" w:color="auto" w:fill="B2B2B2"/>
          </w:tcPr>
          <w:p w:rsidR="00241969" w:rsidRDefault="00241969" w:rsidP="00CB02BD">
            <w:proofErr w:type="gramStart"/>
            <w:r>
              <w:rPr>
                <w:rFonts w:ascii="Book Antiqua" w:hAnsi="Book Antiqua" w:cs="Book Antiqua"/>
                <w:b/>
                <w:sz w:val="28"/>
              </w:rPr>
              <w:t xml:space="preserve">Personal </w:t>
            </w:r>
            <w:r w:rsidR="002D2F97">
              <w:rPr>
                <w:rFonts w:ascii="Book Antiqua" w:hAnsi="Book Antiqua" w:cs="Book Antiqua"/>
                <w:b/>
                <w:sz w:val="28"/>
              </w:rPr>
              <w:t xml:space="preserve"> </w:t>
            </w:r>
            <w:r>
              <w:rPr>
                <w:rFonts w:ascii="Book Antiqua" w:hAnsi="Book Antiqua" w:cs="Book Antiqua"/>
                <w:b/>
                <w:sz w:val="28"/>
              </w:rPr>
              <w:t>Information</w:t>
            </w:r>
            <w:proofErr w:type="gramEnd"/>
            <w:r>
              <w:rPr>
                <w:rFonts w:ascii="Book Antiqua" w:hAnsi="Book Antiqua" w:cs="Book Antiqua"/>
                <w:b/>
                <w:sz w:val="28"/>
              </w:rPr>
              <w:t>.</w:t>
            </w:r>
          </w:p>
        </w:tc>
      </w:tr>
      <w:tr w:rsidR="00241969" w:rsidTr="007D7452">
        <w:trPr>
          <w:trHeight w:val="1507"/>
        </w:trPr>
        <w:tc>
          <w:tcPr>
            <w:tcW w:w="9950" w:type="dxa"/>
            <w:tcBorders>
              <w:top w:val="single" w:sz="4" w:space="0" w:color="C0C0C0"/>
              <w:left w:val="single" w:sz="20" w:space="0" w:color="C0C0C0"/>
              <w:bottom w:val="single" w:sz="4" w:space="0" w:color="C0C0C0"/>
              <w:right w:val="single" w:sz="20" w:space="0" w:color="C0C0C0"/>
            </w:tcBorders>
            <w:shd w:val="clear" w:color="auto" w:fill="auto"/>
          </w:tcPr>
          <w:p w:rsidR="00241969" w:rsidRDefault="00241969" w:rsidP="00CB02BD">
            <w:pPr>
              <w:snapToGrid w:val="0"/>
              <w:rPr>
                <w:b/>
                <w:sz w:val="22"/>
                <w:szCs w:val="22"/>
              </w:rPr>
            </w:pPr>
          </w:p>
          <w:p w:rsidR="00241969" w:rsidRDefault="00241969" w:rsidP="00CB02BD">
            <w:pPr>
              <w:tabs>
                <w:tab w:val="left" w:pos="0"/>
                <w:tab w:val="left" w:pos="360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 </w:t>
            </w:r>
            <w:r>
              <w:rPr>
                <w:b/>
                <w:sz w:val="24"/>
                <w:szCs w:val="24"/>
              </w:rPr>
              <w:tab/>
              <w:t xml:space="preserve">: </w:t>
            </w:r>
            <w:proofErr w:type="spellStart"/>
            <w:r>
              <w:rPr>
                <w:b/>
                <w:sz w:val="24"/>
                <w:szCs w:val="24"/>
              </w:rPr>
              <w:t>Sangeeta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Mahendra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Prajapati</w:t>
            </w:r>
            <w:proofErr w:type="spellEnd"/>
          </w:p>
          <w:p w:rsidR="00241969" w:rsidRDefault="00241969" w:rsidP="00CB02BD">
            <w:pPr>
              <w:tabs>
                <w:tab w:val="left" w:pos="0"/>
                <w:tab w:val="left" w:pos="360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of Birth</w:t>
            </w:r>
            <w:r>
              <w:rPr>
                <w:b/>
                <w:sz w:val="24"/>
                <w:szCs w:val="24"/>
              </w:rPr>
              <w:tab/>
              <w:t>: 30</w:t>
            </w:r>
            <w:r w:rsidRPr="00241969">
              <w:rPr>
                <w:b/>
                <w:sz w:val="24"/>
                <w:szCs w:val="24"/>
                <w:vertAlign w:val="superscript"/>
              </w:rPr>
              <w:t>th</w:t>
            </w:r>
            <w:r>
              <w:rPr>
                <w:b/>
                <w:sz w:val="24"/>
                <w:szCs w:val="24"/>
              </w:rPr>
              <w:t xml:space="preserve"> June, 1990</w:t>
            </w:r>
          </w:p>
          <w:p w:rsidR="00241969" w:rsidRDefault="00241969" w:rsidP="00CB02BD">
            <w:pPr>
              <w:tabs>
                <w:tab w:val="left" w:pos="0"/>
                <w:tab w:val="left" w:pos="360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Marital Status</w:t>
            </w:r>
            <w:r>
              <w:rPr>
                <w:b/>
                <w:sz w:val="24"/>
                <w:szCs w:val="24"/>
              </w:rPr>
              <w:tab/>
              <w:t>: Single.</w:t>
            </w:r>
          </w:p>
          <w:p w:rsidR="00241969" w:rsidRDefault="00241969" w:rsidP="00CB02BD">
            <w:pPr>
              <w:tabs>
                <w:tab w:val="left" w:pos="0"/>
                <w:tab w:val="left" w:pos="360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Gender</w:t>
            </w:r>
            <w:r>
              <w:rPr>
                <w:b/>
                <w:sz w:val="24"/>
                <w:szCs w:val="24"/>
              </w:rPr>
              <w:tab/>
              <w:t>: Female.</w:t>
            </w:r>
          </w:p>
          <w:p w:rsidR="00241969" w:rsidRDefault="00241969" w:rsidP="00CB02BD">
            <w:pPr>
              <w:tabs>
                <w:tab w:val="left" w:pos="0"/>
                <w:tab w:val="left" w:pos="360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Religion</w:t>
            </w:r>
            <w:r>
              <w:rPr>
                <w:b/>
                <w:sz w:val="24"/>
                <w:szCs w:val="24"/>
              </w:rPr>
              <w:tab/>
              <w:t>: Hindu</w:t>
            </w:r>
            <w:r w:rsidR="0090119F">
              <w:rPr>
                <w:b/>
                <w:sz w:val="24"/>
                <w:szCs w:val="24"/>
              </w:rPr>
              <w:t>.</w:t>
            </w:r>
          </w:p>
          <w:p w:rsidR="00241969" w:rsidRDefault="00241969" w:rsidP="00CB02BD">
            <w:pPr>
              <w:tabs>
                <w:tab w:val="left" w:pos="0"/>
                <w:tab w:val="left" w:pos="360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Nationality</w:t>
            </w:r>
            <w:r>
              <w:rPr>
                <w:b/>
                <w:sz w:val="24"/>
                <w:szCs w:val="24"/>
              </w:rPr>
              <w:tab/>
              <w:t xml:space="preserve">: Indian.                                                                   </w:t>
            </w:r>
            <w:r>
              <w:rPr>
                <w:b/>
                <w:sz w:val="24"/>
                <w:szCs w:val="24"/>
              </w:rPr>
              <w:tab/>
            </w:r>
          </w:p>
          <w:p w:rsidR="00726982" w:rsidRDefault="00AE44A8" w:rsidP="00726982">
            <w:pPr>
              <w:tabs>
                <w:tab w:val="left" w:pos="0"/>
                <w:tab w:val="left" w:pos="360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 xml:space="preserve">Hobbies                                              </w:t>
            </w:r>
            <w:r w:rsidR="00086A84">
              <w:rPr>
                <w:b/>
                <w:sz w:val="24"/>
                <w:szCs w:val="24"/>
              </w:rPr>
              <w:t>:</w:t>
            </w:r>
            <w:r w:rsidR="00241969">
              <w:rPr>
                <w:b/>
                <w:sz w:val="24"/>
                <w:szCs w:val="24"/>
              </w:rPr>
              <w:t xml:space="preserve"> Listing Music</w:t>
            </w:r>
            <w:r w:rsidR="002669EE">
              <w:rPr>
                <w:b/>
                <w:sz w:val="24"/>
                <w:szCs w:val="24"/>
              </w:rPr>
              <w:t>.</w:t>
            </w:r>
          </w:p>
        </w:tc>
      </w:tr>
      <w:tr w:rsidR="00241969" w:rsidTr="007D7452">
        <w:trPr>
          <w:trHeight w:val="47"/>
        </w:trPr>
        <w:tc>
          <w:tcPr>
            <w:tcW w:w="9950" w:type="dxa"/>
            <w:tcBorders>
              <w:top w:val="single" w:sz="4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auto"/>
          </w:tcPr>
          <w:p w:rsidR="00241969" w:rsidRDefault="00241969" w:rsidP="00726982">
            <w:pPr>
              <w:tabs>
                <w:tab w:val="left" w:pos="0"/>
                <w:tab w:val="left" w:pos="3600"/>
              </w:tabs>
            </w:pPr>
            <w:r>
              <w:rPr>
                <w:sz w:val="24"/>
                <w:szCs w:val="24"/>
              </w:rPr>
              <w:t xml:space="preserve">                                                 </w:t>
            </w:r>
            <w:r>
              <w:rPr>
                <w:b/>
                <w:sz w:val="24"/>
                <w:szCs w:val="24"/>
              </w:rPr>
              <w:t xml:space="preserve">                                                                                                    </w:t>
            </w:r>
          </w:p>
        </w:tc>
      </w:tr>
    </w:tbl>
    <w:p w:rsidR="00241969" w:rsidRDefault="00241969" w:rsidP="004703B2"/>
    <w:tbl>
      <w:tblPr>
        <w:tblW w:w="0" w:type="auto"/>
        <w:tblInd w:w="108" w:type="dxa"/>
        <w:tblLayout w:type="fixed"/>
        <w:tblLook w:val="0000"/>
      </w:tblPr>
      <w:tblGrid>
        <w:gridCol w:w="10163"/>
      </w:tblGrid>
      <w:tr w:rsidR="00726982" w:rsidTr="00326179">
        <w:trPr>
          <w:trHeight w:val="330"/>
        </w:trPr>
        <w:tc>
          <w:tcPr>
            <w:tcW w:w="10163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B2B2B2"/>
          </w:tcPr>
          <w:p w:rsidR="00726982" w:rsidRPr="00726982" w:rsidRDefault="00726982" w:rsidP="00726982">
            <w:pPr>
              <w:rPr>
                <w:b/>
                <w:bCs/>
                <w:shadow/>
                <w:color w:val="000000"/>
                <w:sz w:val="24"/>
                <w:szCs w:val="24"/>
              </w:rPr>
            </w:pPr>
            <w:r w:rsidRPr="00726982">
              <w:rPr>
                <w:b/>
                <w:bCs/>
                <w:shadow/>
                <w:color w:val="000000"/>
                <w:sz w:val="24"/>
                <w:szCs w:val="24"/>
              </w:rPr>
              <w:t>CAREER HIGHLIGHTS :</w:t>
            </w:r>
          </w:p>
        </w:tc>
      </w:tr>
      <w:tr w:rsidR="00726982" w:rsidTr="00326179">
        <w:trPr>
          <w:trHeight w:val="1365"/>
        </w:trPr>
        <w:tc>
          <w:tcPr>
            <w:tcW w:w="10163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auto"/>
          </w:tcPr>
          <w:p w:rsidR="00726982" w:rsidRDefault="00726982" w:rsidP="00326179">
            <w:pPr>
              <w:snapToGrid w:val="0"/>
              <w:ind w:left="360"/>
              <w:rPr>
                <w:b/>
                <w:bCs/>
                <w:sz w:val="24"/>
                <w:szCs w:val="24"/>
              </w:rPr>
            </w:pPr>
          </w:p>
          <w:p w:rsidR="00726982" w:rsidRDefault="00726982" w:rsidP="00726982">
            <w:pPr>
              <w:rPr>
                <w:b/>
                <w:shadow/>
                <w:color w:val="000080"/>
                <w:sz w:val="24"/>
                <w:szCs w:val="24"/>
              </w:rPr>
            </w:pPr>
            <w:r>
              <w:rPr>
                <w:shadow/>
                <w:color w:val="000000"/>
                <w:sz w:val="24"/>
                <w:szCs w:val="24"/>
              </w:rPr>
              <w:t xml:space="preserve">I joined  the  </w:t>
            </w:r>
            <w:proofErr w:type="spellStart"/>
            <w:r>
              <w:rPr>
                <w:shadow/>
                <w:color w:val="000000"/>
                <w:sz w:val="24"/>
                <w:szCs w:val="24"/>
              </w:rPr>
              <w:t>Firtsource</w:t>
            </w:r>
            <w:proofErr w:type="spellEnd"/>
            <w:r>
              <w:rPr>
                <w:shadow/>
                <w:color w:val="000000"/>
                <w:sz w:val="24"/>
                <w:szCs w:val="24"/>
              </w:rPr>
              <w:t xml:space="preserve">  as an Customer Services Associate ,I am handling  (</w:t>
            </w:r>
            <w:proofErr w:type="spellStart"/>
            <w:r>
              <w:rPr>
                <w:shadow/>
                <w:color w:val="000000"/>
                <w:sz w:val="24"/>
                <w:szCs w:val="24"/>
              </w:rPr>
              <w:t>Airtel</w:t>
            </w:r>
            <w:proofErr w:type="spellEnd"/>
            <w:r>
              <w:rPr>
                <w:shadow/>
                <w:color w:val="000000"/>
                <w:sz w:val="24"/>
                <w:szCs w:val="24"/>
              </w:rPr>
              <w:t xml:space="preserve"> postpaid Billing process )</w:t>
            </w:r>
            <w:r w:rsidR="0008702E">
              <w:rPr>
                <w:shadow/>
                <w:color w:val="000000"/>
                <w:sz w:val="24"/>
                <w:szCs w:val="24"/>
              </w:rPr>
              <w:t xml:space="preserve"> </w:t>
            </w:r>
            <w:r>
              <w:rPr>
                <w:shadow/>
                <w:color w:val="000000"/>
                <w:sz w:val="24"/>
                <w:szCs w:val="24"/>
              </w:rPr>
              <w:t>and  now looking for better opportunity</w:t>
            </w:r>
            <w:r w:rsidR="0008702E">
              <w:rPr>
                <w:shadow/>
                <w:color w:val="000000"/>
                <w:sz w:val="24"/>
                <w:szCs w:val="24"/>
              </w:rPr>
              <w:t>.</w:t>
            </w:r>
          </w:p>
          <w:p w:rsidR="00726982" w:rsidRDefault="00726982" w:rsidP="00726982">
            <w:pPr>
              <w:ind w:left="720"/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:rsidR="00726982" w:rsidRDefault="00726982" w:rsidP="004703B2"/>
    <w:p w:rsidR="00726982" w:rsidRDefault="00726982" w:rsidP="004703B2"/>
    <w:p w:rsidR="007C242E" w:rsidRDefault="007C242E" w:rsidP="007C242E"/>
    <w:tbl>
      <w:tblPr>
        <w:tblW w:w="9908" w:type="dxa"/>
        <w:tblInd w:w="108" w:type="dxa"/>
        <w:tblLayout w:type="fixed"/>
        <w:tblLook w:val="0000"/>
      </w:tblPr>
      <w:tblGrid>
        <w:gridCol w:w="9908"/>
      </w:tblGrid>
      <w:tr w:rsidR="007C242E" w:rsidTr="007D7452">
        <w:trPr>
          <w:trHeight w:val="235"/>
        </w:trPr>
        <w:tc>
          <w:tcPr>
            <w:tcW w:w="9908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B2B2B2"/>
          </w:tcPr>
          <w:p w:rsidR="007C242E" w:rsidRPr="00EA0D21" w:rsidRDefault="00F9475E" w:rsidP="00F9475E">
            <w:pPr>
              <w:pStyle w:val="Heading3"/>
              <w:keepLines w:val="0"/>
              <w:numPr>
                <w:ilvl w:val="2"/>
                <w:numId w:val="0"/>
              </w:numPr>
              <w:tabs>
                <w:tab w:val="num" w:pos="0"/>
              </w:tabs>
              <w:spacing w:before="0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8"/>
              </w:rPr>
              <w:t>Declaration</w:t>
            </w:r>
          </w:p>
        </w:tc>
      </w:tr>
      <w:tr w:rsidR="007C242E" w:rsidTr="007D7452">
        <w:trPr>
          <w:trHeight w:val="974"/>
        </w:trPr>
        <w:tc>
          <w:tcPr>
            <w:tcW w:w="9908" w:type="dxa"/>
            <w:tcBorders>
              <w:top w:val="single" w:sz="20" w:space="0" w:color="C0C0C0"/>
              <w:left w:val="single" w:sz="20" w:space="0" w:color="C0C0C0"/>
              <w:bottom w:val="single" w:sz="20" w:space="0" w:color="C0C0C0"/>
              <w:right w:val="single" w:sz="20" w:space="0" w:color="C0C0C0"/>
            </w:tcBorders>
            <w:shd w:val="clear" w:color="auto" w:fill="auto"/>
          </w:tcPr>
          <w:p w:rsidR="00F9475E" w:rsidRDefault="00F9475E" w:rsidP="00F9475E">
            <w:pPr>
              <w:rPr>
                <w:b/>
                <w:sz w:val="22"/>
              </w:rPr>
            </w:pPr>
          </w:p>
          <w:p w:rsidR="00F9475E" w:rsidRPr="00F9475E" w:rsidRDefault="00F9475E" w:rsidP="00F9475E">
            <w:pPr>
              <w:rPr>
                <w:b/>
                <w:sz w:val="22"/>
              </w:rPr>
            </w:pPr>
            <w:r w:rsidRPr="00F9475E">
              <w:rPr>
                <w:b/>
                <w:sz w:val="22"/>
              </w:rPr>
              <w:t>I Here By Declare That The Above Furnished Details Are True To The Best Of Knowledge And Belief.</w:t>
            </w:r>
          </w:p>
          <w:p w:rsidR="007C242E" w:rsidRDefault="007C242E" w:rsidP="00F9475E">
            <w:pPr>
              <w:ind w:left="720"/>
            </w:pPr>
          </w:p>
        </w:tc>
      </w:tr>
    </w:tbl>
    <w:p w:rsidR="00BF551A" w:rsidRDefault="00BF551A" w:rsidP="004703B2"/>
    <w:p w:rsidR="00BF551A" w:rsidRPr="00F418E7" w:rsidRDefault="00BF551A" w:rsidP="00BF551A">
      <w:pPr>
        <w:tabs>
          <w:tab w:val="left" w:pos="7785"/>
        </w:tabs>
        <w:rPr>
          <w:b/>
          <w:sz w:val="24"/>
        </w:rPr>
      </w:pPr>
      <w:r w:rsidRPr="00F418E7">
        <w:rPr>
          <w:b/>
          <w:sz w:val="24"/>
        </w:rPr>
        <w:t xml:space="preserve">Date:                                                                                 </w:t>
      </w:r>
      <w:r w:rsidR="00F418E7">
        <w:rPr>
          <w:b/>
          <w:sz w:val="24"/>
        </w:rPr>
        <w:t xml:space="preserve">                             </w:t>
      </w:r>
      <w:r w:rsidRPr="00F418E7">
        <w:rPr>
          <w:b/>
          <w:sz w:val="24"/>
        </w:rPr>
        <w:t xml:space="preserve">    </w:t>
      </w:r>
      <w:proofErr w:type="spellStart"/>
      <w:r w:rsidRPr="00F418E7">
        <w:rPr>
          <w:b/>
          <w:sz w:val="24"/>
        </w:rPr>
        <w:t>Sangeeta</w:t>
      </w:r>
      <w:proofErr w:type="spellEnd"/>
      <w:r w:rsidRPr="00F418E7">
        <w:rPr>
          <w:b/>
          <w:sz w:val="24"/>
        </w:rPr>
        <w:t xml:space="preserve"> </w:t>
      </w:r>
      <w:proofErr w:type="spellStart"/>
      <w:r w:rsidRPr="00F418E7">
        <w:rPr>
          <w:b/>
          <w:sz w:val="24"/>
        </w:rPr>
        <w:t>Prajapati</w:t>
      </w:r>
      <w:proofErr w:type="spellEnd"/>
    </w:p>
    <w:sectPr w:rsidR="00BF551A" w:rsidRPr="00F418E7" w:rsidSect="007B4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Symbol" w:hint="default"/>
        <w:sz w:val="24"/>
        <w:szCs w:val="24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3660"/>
        </w:tabs>
        <w:ind w:left="366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4020"/>
        </w:tabs>
        <w:ind w:left="402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4740"/>
        </w:tabs>
        <w:ind w:left="474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5100"/>
        </w:tabs>
        <w:ind w:left="510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5820"/>
        </w:tabs>
        <w:ind w:left="582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6180"/>
        </w:tabs>
        <w:ind w:left="6180" w:hanging="360"/>
      </w:pPr>
      <w:rPr>
        <w:rFonts w:ascii="OpenSymbol" w:hAnsi="OpenSymbol"/>
      </w:rPr>
    </w:lvl>
  </w:abstractNum>
  <w:abstractNum w:abstractNumId="5">
    <w:nsid w:val="33CB3574"/>
    <w:multiLevelType w:val="hybridMultilevel"/>
    <w:tmpl w:val="C506EA98"/>
    <w:lvl w:ilvl="0" w:tplc="00000002">
      <w:start w:val="1"/>
      <w:numFmt w:val="bullet"/>
      <w:lvlText w:val=""/>
      <w:lvlJc w:val="left"/>
      <w:pPr>
        <w:ind w:left="5505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65" w:hanging="360"/>
      </w:pPr>
      <w:rPr>
        <w:rFonts w:ascii="Wingdings" w:hAnsi="Wingdings" w:hint="default"/>
      </w:rPr>
    </w:lvl>
  </w:abstractNum>
  <w:abstractNum w:abstractNumId="6">
    <w:nsid w:val="52AD7E91"/>
    <w:multiLevelType w:val="hybridMultilevel"/>
    <w:tmpl w:val="A8EA9660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03B2"/>
    <w:rsid w:val="00086A84"/>
    <w:rsid w:val="0008702E"/>
    <w:rsid w:val="001109E4"/>
    <w:rsid w:val="00133912"/>
    <w:rsid w:val="00140B24"/>
    <w:rsid w:val="00155346"/>
    <w:rsid w:val="0015750E"/>
    <w:rsid w:val="001D5613"/>
    <w:rsid w:val="00241969"/>
    <w:rsid w:val="002669EE"/>
    <w:rsid w:val="002D2F97"/>
    <w:rsid w:val="002E1178"/>
    <w:rsid w:val="003412EF"/>
    <w:rsid w:val="00386578"/>
    <w:rsid w:val="003A227F"/>
    <w:rsid w:val="0042304F"/>
    <w:rsid w:val="004703B2"/>
    <w:rsid w:val="00532B21"/>
    <w:rsid w:val="00555B1A"/>
    <w:rsid w:val="005810EA"/>
    <w:rsid w:val="005B461B"/>
    <w:rsid w:val="005E61C9"/>
    <w:rsid w:val="00633B43"/>
    <w:rsid w:val="00685307"/>
    <w:rsid w:val="006B5A92"/>
    <w:rsid w:val="00726982"/>
    <w:rsid w:val="007B438B"/>
    <w:rsid w:val="007C242E"/>
    <w:rsid w:val="007D7452"/>
    <w:rsid w:val="0085625B"/>
    <w:rsid w:val="0086060E"/>
    <w:rsid w:val="0090119F"/>
    <w:rsid w:val="00907CE1"/>
    <w:rsid w:val="0097156E"/>
    <w:rsid w:val="009B4172"/>
    <w:rsid w:val="009C5217"/>
    <w:rsid w:val="009C591C"/>
    <w:rsid w:val="00AA2BEF"/>
    <w:rsid w:val="00AA5091"/>
    <w:rsid w:val="00AE14FC"/>
    <w:rsid w:val="00AE44A8"/>
    <w:rsid w:val="00B90C2B"/>
    <w:rsid w:val="00B95D95"/>
    <w:rsid w:val="00BA7CCD"/>
    <w:rsid w:val="00BD47D7"/>
    <w:rsid w:val="00BF551A"/>
    <w:rsid w:val="00C30A01"/>
    <w:rsid w:val="00C41472"/>
    <w:rsid w:val="00C61E13"/>
    <w:rsid w:val="00CA1D12"/>
    <w:rsid w:val="00DE4163"/>
    <w:rsid w:val="00E172E9"/>
    <w:rsid w:val="00E64213"/>
    <w:rsid w:val="00EA0D21"/>
    <w:rsid w:val="00EB03A9"/>
    <w:rsid w:val="00EC587B"/>
    <w:rsid w:val="00EE6F97"/>
    <w:rsid w:val="00F1626C"/>
    <w:rsid w:val="00F418E7"/>
    <w:rsid w:val="00F63AB1"/>
    <w:rsid w:val="00F9475E"/>
    <w:rsid w:val="00FD2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3B2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4703B2"/>
    <w:pPr>
      <w:keepNext/>
      <w:tabs>
        <w:tab w:val="num" w:pos="0"/>
      </w:tabs>
      <w:ind w:left="2016"/>
      <w:jc w:val="both"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B2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styleId="Hyperlink">
    <w:name w:val="Hyperlink"/>
    <w:rsid w:val="004703B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7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532B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</dc:creator>
  <cp:lastModifiedBy>Max</cp:lastModifiedBy>
  <cp:revision>15</cp:revision>
  <dcterms:created xsi:type="dcterms:W3CDTF">2017-02-21T13:25:00Z</dcterms:created>
  <dcterms:modified xsi:type="dcterms:W3CDTF">2017-03-03T15:22:00Z</dcterms:modified>
</cp:coreProperties>
</file>