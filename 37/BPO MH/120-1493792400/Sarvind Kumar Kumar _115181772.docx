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3D1" w:rsidRPr="00F14FC7" w:rsidRDefault="00314609" w:rsidP="005813D1">
      <w:pPr>
        <w:spacing w:after="0" w:line="20" w:lineRule="atLeast"/>
        <w:ind w:left="2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-45720</wp:posOffset>
                </wp:positionV>
                <wp:extent cx="6170930" cy="276225"/>
                <wp:effectExtent l="9525" t="9525" r="20320" b="28575"/>
                <wp:wrapNone/>
                <wp:docPr id="2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0930" cy="276225"/>
                        </a:xfrm>
                        <a:prstGeom prst="flowChartAlternateProcess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F14FC7" w:rsidRPr="00F14FC7" w:rsidRDefault="00F14FC7" w:rsidP="00F14FC7">
                            <w:pPr>
                              <w:ind w:left="27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Professional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3" o:spid="_x0000_s1026" type="#_x0000_t176" style="position:absolute;left:0;text-align:left;margin-left:-3pt;margin-top:-3.6pt;width:485.9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" fillcolor="#92cddc [1944]" strokecolor="#f2f2f2 [3052]" strokeweight="1pt">
                <v:fill color2="#daeef3 [664]" angle="135" focus="50%" type="gradient"/>
                <v:shadow on="t" color="#205867 [1608]" opacity=".5" offset="1pt"/>
                <v:textbox>
                  <w:txbxContent>
                    <w:p w:rsidR="00F14FC7" w:rsidRPr="00F14FC7" w:rsidRDefault="00F14FC7" w:rsidP="00F14FC7">
                      <w:pPr>
                        <w:ind w:left="27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Professional Profile</w:t>
                      </w:r>
                    </w:p>
                  </w:txbxContent>
                </v:textbox>
              </v:shape>
            </w:pict>
          </mc:Fallback>
        </mc:AlternateContent>
      </w:r>
    </w:p>
    <w:p w:rsidR="00F14FC7" w:rsidRPr="00F14FC7" w:rsidRDefault="00F14FC7" w:rsidP="00F14FC7">
      <w:pPr>
        <w:spacing w:after="0" w:line="20" w:lineRule="atLeast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</w:p>
    <w:p w:rsidR="00F14FC7" w:rsidRPr="00F14FC7" w:rsidRDefault="00F14FC7" w:rsidP="00F14FC7">
      <w:pPr>
        <w:pStyle w:val="ListParagraph"/>
        <w:spacing w:after="0" w:line="20" w:lineRule="atLeast"/>
        <w:ind w:left="0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  <w:b/>
        </w:rPr>
        <w:t>Objective:</w:t>
      </w:r>
      <w:r>
        <w:rPr>
          <w:rFonts w:asciiTheme="minorHAnsi" w:hAnsiTheme="minorHAnsi" w:cstheme="minorHAnsi"/>
        </w:rPr>
        <w:t xml:space="preserve"> </w:t>
      </w:r>
      <w:r w:rsidRPr="00F14FC7">
        <w:rPr>
          <w:rFonts w:asciiTheme="minorHAnsi" w:hAnsiTheme="minorHAnsi" w:cstheme="minorHAnsi"/>
        </w:rPr>
        <w:t>To work with an organization which provides me an opportunity to contribute towards its growth through optimum application of my hard work, commitment, team working capabilities, managerial and technical skills.</w:t>
      </w:r>
    </w:p>
    <w:p w:rsidR="005813D1" w:rsidRPr="00F14FC7" w:rsidRDefault="005813D1" w:rsidP="005813D1">
      <w:pPr>
        <w:spacing w:after="0" w:line="20" w:lineRule="atLeast"/>
        <w:ind w:left="28"/>
        <w:jc w:val="both"/>
        <w:rPr>
          <w:rFonts w:asciiTheme="minorHAnsi" w:hAnsiTheme="minorHAnsi" w:cstheme="minorHAnsi"/>
          <w:b/>
        </w:rPr>
      </w:pPr>
    </w:p>
    <w:p w:rsidR="00F14FC7" w:rsidRDefault="00F14FC7" w:rsidP="005813D1">
      <w:pPr>
        <w:spacing w:after="0" w:line="20" w:lineRule="atLeast"/>
        <w:ind w:left="2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Academics:</w:t>
      </w:r>
    </w:p>
    <w:tbl>
      <w:tblPr>
        <w:tblStyle w:val="TableGrid"/>
        <w:tblW w:w="0" w:type="auto"/>
        <w:tblInd w:w="28" w:type="dxa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2060"/>
        <w:gridCol w:w="4546"/>
        <w:gridCol w:w="3302"/>
      </w:tblGrid>
      <w:tr w:rsidR="00F14FC7" w:rsidRPr="00F14FC7" w:rsidTr="00F14FC7">
        <w:tc>
          <w:tcPr>
            <w:tcW w:w="2060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SSC</w:t>
            </w:r>
          </w:p>
        </w:tc>
        <w:tc>
          <w:tcPr>
            <w:tcW w:w="4546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Maharashtra Board</w:t>
            </w:r>
          </w:p>
        </w:tc>
        <w:tc>
          <w:tcPr>
            <w:tcW w:w="3302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2000 -2001</w:t>
            </w:r>
          </w:p>
        </w:tc>
      </w:tr>
      <w:tr w:rsidR="00F14FC7" w:rsidRPr="00F14FC7" w:rsidTr="00F14FC7">
        <w:tc>
          <w:tcPr>
            <w:tcW w:w="2060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HSC</w:t>
            </w:r>
          </w:p>
        </w:tc>
        <w:tc>
          <w:tcPr>
            <w:tcW w:w="4546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Maharashtra Board</w:t>
            </w:r>
          </w:p>
        </w:tc>
        <w:tc>
          <w:tcPr>
            <w:tcW w:w="3302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2002 -2003</w:t>
            </w:r>
          </w:p>
        </w:tc>
      </w:tr>
      <w:tr w:rsidR="00F14FC7" w:rsidRPr="00F14FC7" w:rsidTr="00F14FC7">
        <w:tc>
          <w:tcPr>
            <w:tcW w:w="2060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BCOM</w:t>
            </w:r>
          </w:p>
        </w:tc>
        <w:tc>
          <w:tcPr>
            <w:tcW w:w="4546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Mumbai Board</w:t>
            </w:r>
          </w:p>
        </w:tc>
        <w:tc>
          <w:tcPr>
            <w:tcW w:w="3302" w:type="dxa"/>
            <w:shd w:val="clear" w:color="auto" w:fill="DBE5F1" w:themeFill="accent1" w:themeFillTint="33"/>
          </w:tcPr>
          <w:p w:rsidR="00F14FC7" w:rsidRPr="00F14FC7" w:rsidRDefault="00F14FC7" w:rsidP="005813D1">
            <w:pPr>
              <w:spacing w:after="0" w:line="20" w:lineRule="atLeast"/>
              <w:jc w:val="both"/>
              <w:rPr>
                <w:rFonts w:asciiTheme="minorHAnsi" w:hAnsiTheme="minorHAnsi" w:cstheme="minorHAnsi"/>
              </w:rPr>
            </w:pPr>
            <w:r w:rsidRPr="00F14FC7">
              <w:rPr>
                <w:rFonts w:asciiTheme="minorHAnsi" w:hAnsiTheme="minorHAnsi" w:cstheme="minorHAnsi"/>
              </w:rPr>
              <w:t>2006 -2009</w:t>
            </w:r>
          </w:p>
        </w:tc>
      </w:tr>
    </w:tbl>
    <w:p w:rsidR="00147650" w:rsidRPr="00F14FC7" w:rsidRDefault="00147650" w:rsidP="00F14FC7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="003228F4" w:rsidRPr="00F14FC7" w:rsidRDefault="003228F4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>Summary</w:t>
      </w:r>
      <w:r w:rsidR="00F14FC7">
        <w:rPr>
          <w:rFonts w:asciiTheme="minorHAnsi" w:hAnsiTheme="minorHAnsi" w:cstheme="minorHAnsi"/>
          <w:b/>
        </w:rPr>
        <w:t>:</w:t>
      </w:r>
    </w:p>
    <w:p w:rsidR="00147650" w:rsidRPr="00F14FC7" w:rsidRDefault="00053CA2" w:rsidP="005813D1">
      <w:p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A Commerce </w:t>
      </w:r>
      <w:r w:rsidR="003228F4" w:rsidRPr="00F14FC7">
        <w:rPr>
          <w:rFonts w:asciiTheme="minorHAnsi" w:hAnsiTheme="minorHAnsi" w:cstheme="minorHAnsi"/>
        </w:rPr>
        <w:t xml:space="preserve">graduate- accounts and finance professional with nearly </w:t>
      </w:r>
      <w:r w:rsidRPr="00F14FC7">
        <w:rPr>
          <w:rFonts w:asciiTheme="minorHAnsi" w:hAnsiTheme="minorHAnsi" w:cstheme="minorHAnsi"/>
        </w:rPr>
        <w:t xml:space="preserve">6 years of experience in </w:t>
      </w:r>
      <w:r w:rsidR="003228F4" w:rsidRPr="00F14FC7">
        <w:rPr>
          <w:rFonts w:asciiTheme="minorHAnsi" w:hAnsiTheme="minorHAnsi" w:cstheme="minorHAnsi"/>
        </w:rPr>
        <w:t xml:space="preserve">manufacturing companies and consulting </w:t>
      </w:r>
      <w:r w:rsidRPr="00F14FC7">
        <w:rPr>
          <w:rFonts w:asciiTheme="minorHAnsi" w:hAnsiTheme="minorHAnsi" w:cstheme="minorHAnsi"/>
        </w:rPr>
        <w:t>companies’</w:t>
      </w:r>
      <w:r w:rsidR="003228F4" w:rsidRPr="00F14FC7">
        <w:rPr>
          <w:rFonts w:asciiTheme="minorHAnsi" w:hAnsiTheme="minorHAnsi" w:cstheme="minorHAnsi"/>
        </w:rPr>
        <w:t xml:space="preserve"> .Currently working with Edge in Asia recruitment Pvt. Ltd. Mumbai as Team coordinator cum Sr. Account </w:t>
      </w:r>
      <w:r w:rsidRPr="00F14FC7">
        <w:rPr>
          <w:rFonts w:asciiTheme="minorHAnsi" w:hAnsiTheme="minorHAnsi" w:cstheme="minorHAnsi"/>
        </w:rPr>
        <w:t>executive since</w:t>
      </w:r>
      <w:r w:rsidR="003228F4" w:rsidRPr="00F14FC7">
        <w:rPr>
          <w:rFonts w:asciiTheme="minorHAnsi" w:hAnsiTheme="minorHAnsi" w:cstheme="minorHAnsi"/>
        </w:rPr>
        <w:t xml:space="preserve"> Jan-2015.</w:t>
      </w:r>
    </w:p>
    <w:p w:rsidR="0006609F" w:rsidRPr="00F14FC7" w:rsidRDefault="0006609F" w:rsidP="00F14FC7">
      <w:pPr>
        <w:spacing w:after="0" w:line="240" w:lineRule="auto"/>
        <w:jc w:val="both"/>
        <w:rPr>
          <w:rFonts w:asciiTheme="minorHAnsi" w:hAnsiTheme="minorHAnsi" w:cstheme="minorHAnsi"/>
        </w:rPr>
      </w:pPr>
    </w:p>
    <w:p w:rsidR="00482C53" w:rsidRPr="00F14FC7" w:rsidRDefault="00482C53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 xml:space="preserve">Work </w:t>
      </w:r>
      <w:r w:rsidR="0009608E" w:rsidRPr="00F14FC7">
        <w:rPr>
          <w:rFonts w:asciiTheme="minorHAnsi" w:hAnsiTheme="minorHAnsi" w:cstheme="minorHAnsi"/>
          <w:b/>
        </w:rPr>
        <w:t>Experience:</w:t>
      </w:r>
    </w:p>
    <w:p w:rsidR="00036A0B" w:rsidRPr="00F14FC7" w:rsidRDefault="00036A0B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</w:p>
    <w:p w:rsidR="0013163A" w:rsidRPr="00F14FC7" w:rsidRDefault="0013163A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>Edge in Asia Recruitment Pvt. Ltd.</w:t>
      </w:r>
      <w:r w:rsidR="00F14FC7">
        <w:rPr>
          <w:rFonts w:asciiTheme="minorHAnsi" w:hAnsiTheme="minorHAnsi" w:cstheme="minorHAnsi"/>
          <w:b/>
        </w:rPr>
        <w:tab/>
      </w:r>
      <w:r w:rsidR="00F14FC7">
        <w:rPr>
          <w:rFonts w:asciiTheme="minorHAnsi" w:hAnsiTheme="minorHAnsi" w:cstheme="minorHAnsi"/>
          <w:b/>
        </w:rPr>
        <w:tab/>
      </w:r>
      <w:r w:rsidR="00F14FC7">
        <w:rPr>
          <w:rFonts w:asciiTheme="minorHAnsi" w:hAnsiTheme="minorHAnsi" w:cstheme="minorHAnsi"/>
          <w:b/>
        </w:rPr>
        <w:tab/>
      </w:r>
      <w:r w:rsidR="00F14FC7">
        <w:rPr>
          <w:rFonts w:asciiTheme="minorHAnsi" w:hAnsiTheme="minorHAnsi" w:cstheme="minorHAnsi"/>
          <w:b/>
        </w:rPr>
        <w:tab/>
      </w:r>
      <w:r w:rsidR="00F14FC7">
        <w:rPr>
          <w:rFonts w:asciiTheme="minorHAnsi" w:hAnsiTheme="minorHAnsi" w:cstheme="minorHAnsi"/>
          <w:b/>
        </w:rPr>
        <w:tab/>
      </w:r>
      <w:r w:rsidR="00F14FC7">
        <w:rPr>
          <w:rFonts w:asciiTheme="minorHAnsi" w:hAnsiTheme="minorHAnsi" w:cstheme="minorHAnsi"/>
          <w:b/>
        </w:rPr>
        <w:tab/>
      </w:r>
      <w:r w:rsidR="00F14FC7">
        <w:rPr>
          <w:rFonts w:asciiTheme="minorHAnsi" w:hAnsiTheme="minorHAnsi" w:cstheme="minorHAnsi"/>
          <w:b/>
        </w:rPr>
        <w:tab/>
      </w:r>
      <w:r w:rsidR="00F14FC7" w:rsidRPr="00F14FC7">
        <w:rPr>
          <w:rFonts w:asciiTheme="minorHAnsi" w:hAnsiTheme="minorHAnsi" w:cstheme="minorHAnsi"/>
          <w:b/>
        </w:rPr>
        <w:t>Jan -2015 Present</w:t>
      </w:r>
    </w:p>
    <w:p w:rsidR="0013163A" w:rsidRDefault="00F14FC7" w:rsidP="005813D1">
      <w:p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Designation: </w:t>
      </w:r>
      <w:r w:rsidR="0013163A" w:rsidRPr="00F14FC7">
        <w:rPr>
          <w:rFonts w:asciiTheme="minorHAnsi" w:hAnsiTheme="minorHAnsi" w:cstheme="minorHAnsi"/>
        </w:rPr>
        <w:t>Team Coordinator</w:t>
      </w:r>
      <w:r w:rsidR="00036A0B" w:rsidRPr="00F14FC7">
        <w:rPr>
          <w:rFonts w:asciiTheme="minorHAnsi" w:hAnsiTheme="minorHAnsi" w:cstheme="minorHAnsi"/>
        </w:rPr>
        <w:t xml:space="preserve"> &amp; Account Executive </w:t>
      </w:r>
    </w:p>
    <w:p w:rsidR="00F14FC7" w:rsidRPr="00F14FC7" w:rsidRDefault="00F14FC7" w:rsidP="005813D1">
      <w:pPr>
        <w:spacing w:after="0" w:line="240" w:lineRule="auto"/>
        <w:ind w:left="28"/>
        <w:jc w:val="both"/>
        <w:rPr>
          <w:rFonts w:asciiTheme="minorHAnsi" w:hAnsiTheme="minorHAnsi" w:cstheme="minorHAnsi"/>
        </w:rPr>
      </w:pPr>
    </w:p>
    <w:p w:rsidR="00036A0B" w:rsidRPr="00F14FC7" w:rsidRDefault="00F14FC7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Key R</w:t>
      </w:r>
      <w:r w:rsidR="0084387C">
        <w:rPr>
          <w:rFonts w:asciiTheme="minorHAnsi" w:hAnsiTheme="minorHAnsi" w:cstheme="minorHAnsi"/>
          <w:b/>
        </w:rPr>
        <w:t>esponsibilities</w:t>
      </w:r>
      <w:r w:rsidR="00036A0B" w:rsidRPr="00F14FC7">
        <w:rPr>
          <w:rFonts w:asciiTheme="minorHAnsi" w:hAnsiTheme="minorHAnsi" w:cstheme="minorHAnsi"/>
          <w:b/>
        </w:rPr>
        <w:t xml:space="preserve"> of Team coordinator </w:t>
      </w:r>
    </w:p>
    <w:p w:rsidR="00036A0B" w:rsidRPr="00F14FC7" w:rsidRDefault="00036A0B" w:rsidP="005813D1">
      <w:pPr>
        <w:pStyle w:val="ListParagraph"/>
        <w:numPr>
          <w:ilvl w:val="0"/>
          <w:numId w:val="21"/>
        </w:num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</w:rPr>
        <w:t xml:space="preserve">Answering the telephone as necessary during busy periods </w:t>
      </w:r>
    </w:p>
    <w:p w:rsidR="00036A0B" w:rsidRPr="00F14FC7" w:rsidRDefault="00036A0B" w:rsidP="005813D1">
      <w:pPr>
        <w:pStyle w:val="ListParagraph"/>
        <w:numPr>
          <w:ilvl w:val="0"/>
          <w:numId w:val="21"/>
        </w:num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</w:rPr>
        <w:t xml:space="preserve">Reporting to and assisting the Business Manager in all matters as required </w:t>
      </w:r>
    </w:p>
    <w:p w:rsidR="00036A0B" w:rsidRPr="00F14FC7" w:rsidRDefault="00036A0B" w:rsidP="005813D1">
      <w:pPr>
        <w:pStyle w:val="ListParagraph"/>
        <w:numPr>
          <w:ilvl w:val="0"/>
          <w:numId w:val="21"/>
        </w:num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</w:rPr>
        <w:t xml:space="preserve">Providing support in organizing company events </w:t>
      </w:r>
    </w:p>
    <w:p w:rsidR="00036A0B" w:rsidRPr="00F14FC7" w:rsidRDefault="00036A0B" w:rsidP="005813D1">
      <w:pPr>
        <w:pStyle w:val="ListParagraph"/>
        <w:numPr>
          <w:ilvl w:val="0"/>
          <w:numId w:val="21"/>
        </w:num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</w:rPr>
        <w:t xml:space="preserve">Coordinating with external vendors </w:t>
      </w:r>
    </w:p>
    <w:p w:rsidR="00036A0B" w:rsidRPr="00F14FC7" w:rsidRDefault="00036A0B" w:rsidP="005813D1">
      <w:pPr>
        <w:pStyle w:val="ListParagraph"/>
        <w:numPr>
          <w:ilvl w:val="0"/>
          <w:numId w:val="21"/>
        </w:num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</w:rPr>
        <w:t xml:space="preserve">Coordinating with local and international team members as necessary </w:t>
      </w:r>
    </w:p>
    <w:p w:rsidR="005813D1" w:rsidRPr="00F14FC7" w:rsidRDefault="005813D1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</w:p>
    <w:p w:rsidR="005813D1" w:rsidRPr="00F14FC7" w:rsidRDefault="005813D1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 xml:space="preserve">Key </w:t>
      </w:r>
      <w:r w:rsidR="0084387C">
        <w:rPr>
          <w:rFonts w:asciiTheme="minorHAnsi" w:hAnsiTheme="minorHAnsi" w:cstheme="minorHAnsi"/>
          <w:b/>
        </w:rPr>
        <w:t>Responsibilities</w:t>
      </w:r>
      <w:r w:rsidR="00036A0B" w:rsidRPr="00F14FC7">
        <w:rPr>
          <w:rFonts w:asciiTheme="minorHAnsi" w:hAnsiTheme="minorHAnsi" w:cstheme="minorHAnsi"/>
          <w:b/>
        </w:rPr>
        <w:t xml:space="preserve"> of Account Executive  </w:t>
      </w:r>
    </w:p>
    <w:p w:rsidR="005813D1" w:rsidRPr="00F14FC7" w:rsidRDefault="005813D1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Prepare of </w:t>
      </w:r>
      <w:r w:rsidR="003228F4" w:rsidRPr="00F14FC7">
        <w:rPr>
          <w:rFonts w:asciiTheme="minorHAnsi" w:hAnsiTheme="minorHAnsi" w:cstheme="minorHAnsi"/>
        </w:rPr>
        <w:t xml:space="preserve">Forecast, Budget and maintain Management </w:t>
      </w:r>
      <w:r w:rsidR="00053CA2" w:rsidRPr="00F14FC7">
        <w:rPr>
          <w:rFonts w:asciiTheme="minorHAnsi" w:hAnsiTheme="minorHAnsi" w:cstheme="minorHAnsi"/>
        </w:rPr>
        <w:t>account.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Preparation of  MIS Reports  </w:t>
      </w:r>
    </w:p>
    <w:p w:rsidR="005813D1" w:rsidRPr="00F14FC7" w:rsidRDefault="005813D1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Preparation of vouchers and recording accounting entries</w:t>
      </w:r>
      <w:r w:rsidR="00BE408E" w:rsidRPr="00F14FC7">
        <w:rPr>
          <w:rFonts w:asciiTheme="minorHAnsi" w:hAnsiTheme="minorHAnsi" w:cstheme="minorHAnsi"/>
        </w:rPr>
        <w:t xml:space="preserve"> in Xero accounting Software </w:t>
      </w:r>
    </w:p>
    <w:p w:rsidR="005813D1" w:rsidRPr="00F14FC7" w:rsidRDefault="005813D1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Reconcile accounts, balances ledgers, assists in preparing bank statements and journal vouchers etc. Preparation of forms, documents and reports for tax compliance</w:t>
      </w:r>
    </w:p>
    <w:p w:rsidR="005813D1" w:rsidRPr="00F14FC7" w:rsidRDefault="005813D1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Assist in preparation of reporting to client and authorities including preparation workings for statutory financial reporting</w:t>
      </w:r>
    </w:p>
    <w:p w:rsidR="005813D1" w:rsidRPr="00F14FC7" w:rsidRDefault="005813D1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Sound Working knowledge of processing payroll and recording entries</w:t>
      </w:r>
      <w:r w:rsidR="0056159B" w:rsidRPr="00F14FC7">
        <w:rPr>
          <w:rFonts w:asciiTheme="minorHAnsi" w:hAnsiTheme="minorHAnsi" w:cstheme="minorHAnsi"/>
        </w:rPr>
        <w:t xml:space="preserve"> &amp;</w:t>
      </w:r>
      <w:r w:rsidR="003228F4" w:rsidRPr="00F14FC7">
        <w:rPr>
          <w:rFonts w:asciiTheme="minorHAnsi" w:hAnsiTheme="minorHAnsi" w:cstheme="minorHAnsi"/>
        </w:rPr>
        <w:t xml:space="preserve"> Salary on</w:t>
      </w:r>
      <w:r w:rsidR="0056159B" w:rsidRPr="00F14FC7">
        <w:rPr>
          <w:rFonts w:asciiTheme="minorHAnsi" w:hAnsiTheme="minorHAnsi" w:cstheme="minorHAnsi"/>
        </w:rPr>
        <w:t xml:space="preserve"> tds</w:t>
      </w:r>
      <w:r w:rsidR="003228F4" w:rsidRPr="00F14FC7">
        <w:rPr>
          <w:rFonts w:asciiTheme="minorHAnsi" w:hAnsiTheme="minorHAnsi" w:cstheme="minorHAnsi"/>
        </w:rPr>
        <w:t>.</w:t>
      </w:r>
    </w:p>
    <w:p w:rsidR="0056159B" w:rsidRPr="00F14FC7" w:rsidRDefault="0056159B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Calculation of Tds </w:t>
      </w:r>
      <w:r w:rsidR="003228F4" w:rsidRPr="00F14FC7">
        <w:rPr>
          <w:rFonts w:asciiTheme="minorHAnsi" w:hAnsiTheme="minorHAnsi" w:cstheme="minorHAnsi"/>
        </w:rPr>
        <w:t xml:space="preserve">and professional tax  and e return filling and issue of tds certificate </w:t>
      </w:r>
    </w:p>
    <w:p w:rsidR="005813D1" w:rsidRPr="00F14FC7" w:rsidRDefault="005813D1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Supporting Service tax routine aspects (compilation of details for monthly payments, credit etc.)</w:t>
      </w:r>
    </w:p>
    <w:p w:rsidR="005813D1" w:rsidRPr="00F14FC7" w:rsidRDefault="005813D1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Marinating various record relating to the service tax credit. Interaction with service tax department</w:t>
      </w:r>
    </w:p>
    <w:p w:rsidR="00087F3E" w:rsidRPr="00F14FC7" w:rsidRDefault="00087F3E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Monthly Bank reconciliation </w:t>
      </w:r>
    </w:p>
    <w:p w:rsidR="00087F3E" w:rsidRPr="00F14FC7" w:rsidRDefault="00087F3E" w:rsidP="005813D1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Handling petty and reconciliation on </w:t>
      </w:r>
      <w:r w:rsidR="003228F4" w:rsidRPr="00F14FC7">
        <w:rPr>
          <w:rFonts w:asciiTheme="minorHAnsi" w:hAnsiTheme="minorHAnsi" w:cstheme="minorHAnsi"/>
        </w:rPr>
        <w:t>monthly</w:t>
      </w:r>
      <w:r w:rsidRPr="00F14FC7">
        <w:rPr>
          <w:rFonts w:asciiTheme="minorHAnsi" w:hAnsiTheme="minorHAnsi" w:cstheme="minorHAnsi"/>
        </w:rPr>
        <w:t xml:space="preserve"> basis</w:t>
      </w:r>
    </w:p>
    <w:p w:rsidR="003228F4" w:rsidRPr="00F14FC7" w:rsidRDefault="003228F4" w:rsidP="008B5D5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Branch Accounting: - Handling branche petty cash and provide Solve all query of branches related to Vendor payments, checking approval on invoices taking care of grant of authority followed by branches etc.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Reimbursement of employees Mobile Bills, Travel Expenses, Conveyances Expenses as per company policy.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Managing expenses of branches, checking the expense and booking the entry in Xero accounting Software.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Processing of Vendor Payments as per company policy.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Ensuring vendors are paid on time as per policy and verification of vendor payments with invoices.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Vendor Reconciliation on Monthly Basis.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Follow up the payments from customers and allocate the same.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Monitor customer account details for Non-payments, delayed payments and other irregularities.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Sending outstanding statement to customers.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lastRenderedPageBreak/>
        <w:t>Maintain accounts receivables customer files and records.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Checking the credit status of potential customers.</w:t>
      </w:r>
    </w:p>
    <w:p w:rsidR="003228F4" w:rsidRPr="00F14FC7" w:rsidRDefault="003228F4" w:rsidP="003228F4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Coordinating with branches and other departments.</w:t>
      </w:r>
    </w:p>
    <w:p w:rsidR="005813D1" w:rsidRPr="00F14FC7" w:rsidRDefault="005813D1" w:rsidP="0084387C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986EE4" w:rsidRDefault="00F14FC7" w:rsidP="00F14FC7">
      <w:p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  <w:b/>
        </w:rPr>
        <w:t>Mancer Consulting Services Pvt. Ltd.</w:t>
      </w:r>
      <w:r w:rsidRPr="00F14FC7">
        <w:rPr>
          <w:rFonts w:asciiTheme="minorHAnsi" w:hAnsiTheme="minorHAnsi" w:cstheme="minorHAnsi"/>
        </w:rPr>
        <w:t xml:space="preserve"> </w:t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                                              </w:t>
      </w:r>
      <w:r w:rsidR="008949B3" w:rsidRPr="00F14FC7">
        <w:rPr>
          <w:rFonts w:asciiTheme="minorHAnsi" w:hAnsiTheme="minorHAnsi" w:cstheme="minorHAnsi"/>
          <w:b/>
        </w:rPr>
        <w:t>August -</w:t>
      </w:r>
      <w:r w:rsidR="00036A0B" w:rsidRPr="00F14FC7">
        <w:rPr>
          <w:rFonts w:asciiTheme="minorHAnsi" w:hAnsiTheme="minorHAnsi" w:cstheme="minorHAnsi"/>
          <w:b/>
        </w:rPr>
        <w:t>2010 to</w:t>
      </w:r>
      <w:r w:rsidR="0013163A" w:rsidRPr="00F14FC7">
        <w:rPr>
          <w:rFonts w:asciiTheme="minorHAnsi" w:hAnsiTheme="minorHAnsi" w:cstheme="minorHAnsi"/>
          <w:b/>
        </w:rPr>
        <w:t xml:space="preserve"> Jan -2015</w:t>
      </w:r>
      <w:r>
        <w:rPr>
          <w:rFonts w:asciiTheme="minorHAnsi" w:hAnsiTheme="minorHAnsi" w:cstheme="minorHAnsi"/>
          <w:b/>
        </w:rPr>
        <w:t xml:space="preserve"> Designation: </w:t>
      </w:r>
      <w:r w:rsidR="0013163A" w:rsidRPr="00F14FC7">
        <w:rPr>
          <w:rFonts w:asciiTheme="minorHAnsi" w:hAnsiTheme="minorHAnsi" w:cstheme="minorHAnsi"/>
        </w:rPr>
        <w:t xml:space="preserve">Accounts Executive </w:t>
      </w:r>
    </w:p>
    <w:p w:rsidR="00F14FC7" w:rsidRPr="00F14FC7" w:rsidRDefault="00F14FC7" w:rsidP="00F14FC7">
      <w:pPr>
        <w:spacing w:after="0" w:line="240" w:lineRule="auto"/>
        <w:ind w:left="28"/>
        <w:jc w:val="both"/>
        <w:rPr>
          <w:rFonts w:asciiTheme="minorHAnsi" w:hAnsiTheme="minorHAnsi" w:cstheme="minorHAnsi"/>
        </w:rPr>
      </w:pPr>
    </w:p>
    <w:p w:rsidR="00986EE4" w:rsidRPr="00F14FC7" w:rsidRDefault="005813D1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>Key</w:t>
      </w:r>
      <w:r w:rsidR="00F14FC7">
        <w:rPr>
          <w:rFonts w:asciiTheme="minorHAnsi" w:hAnsiTheme="minorHAnsi" w:cstheme="minorHAnsi"/>
          <w:b/>
        </w:rPr>
        <w:t xml:space="preserve"> Responsibilities</w:t>
      </w:r>
    </w:p>
    <w:p w:rsidR="00361532" w:rsidRPr="00F14FC7" w:rsidRDefault="00361532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Handling Day today petty </w:t>
      </w:r>
      <w:r w:rsidR="00A779BB" w:rsidRPr="00F14FC7">
        <w:rPr>
          <w:rFonts w:asciiTheme="minorHAnsi" w:hAnsiTheme="minorHAnsi" w:cstheme="minorHAnsi"/>
        </w:rPr>
        <w:t xml:space="preserve">Cash Expenses and &amp; </w:t>
      </w:r>
      <w:r w:rsidRPr="00F14FC7">
        <w:rPr>
          <w:rFonts w:asciiTheme="minorHAnsi" w:hAnsiTheme="minorHAnsi" w:cstheme="minorHAnsi"/>
        </w:rPr>
        <w:t xml:space="preserve">passing entry in tally 9Erp </w:t>
      </w:r>
    </w:p>
    <w:p w:rsidR="00361532" w:rsidRPr="00F14FC7" w:rsidRDefault="00361532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Reconciliation of Cash Book Weekly and Monthly Basis.</w:t>
      </w:r>
    </w:p>
    <w:p w:rsidR="00361532" w:rsidRPr="00F14FC7" w:rsidRDefault="00361532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Reconciliation of Bank Account monthly Basis. </w:t>
      </w:r>
    </w:p>
    <w:p w:rsidR="00361532" w:rsidRPr="00F14FC7" w:rsidRDefault="00361532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Preparing Daily Activity report and send to the Reporting Manager </w:t>
      </w:r>
    </w:p>
    <w:p w:rsidR="00361532" w:rsidRPr="00F14FC7" w:rsidRDefault="00361532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 Calculation of  Tax  Tds </w:t>
      </w:r>
      <w:r w:rsidR="00D865CE" w:rsidRPr="00F14FC7">
        <w:rPr>
          <w:rFonts w:asciiTheme="minorHAnsi" w:hAnsiTheme="minorHAnsi" w:cstheme="minorHAnsi"/>
        </w:rPr>
        <w:t xml:space="preserve"> and sent to reporting manager </w:t>
      </w:r>
    </w:p>
    <w:p w:rsidR="00A779BB" w:rsidRPr="00F14FC7" w:rsidRDefault="00A779BB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Follow up Tds Certificate respective person </w:t>
      </w:r>
    </w:p>
    <w:p w:rsidR="00361532" w:rsidRPr="00F14FC7" w:rsidRDefault="00361532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Calculation of  Professional tax and</w:t>
      </w:r>
      <w:r w:rsidR="00D865CE" w:rsidRPr="00F14FC7">
        <w:rPr>
          <w:rFonts w:asciiTheme="minorHAnsi" w:hAnsiTheme="minorHAnsi" w:cstheme="minorHAnsi"/>
        </w:rPr>
        <w:t xml:space="preserve"> e-payment </w:t>
      </w:r>
      <w:r w:rsidRPr="00F14FC7">
        <w:rPr>
          <w:rFonts w:asciiTheme="minorHAnsi" w:hAnsiTheme="minorHAnsi" w:cstheme="minorHAnsi"/>
        </w:rPr>
        <w:t xml:space="preserve"> on timely basis </w:t>
      </w:r>
    </w:p>
    <w:p w:rsidR="00D865CE" w:rsidRPr="00F14FC7" w:rsidRDefault="00D865CE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Preparation of monthly MIS</w:t>
      </w:r>
    </w:p>
    <w:p w:rsidR="00D865CE" w:rsidRPr="00F14FC7" w:rsidRDefault="00D865CE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Preparing Tax Invoice Mumbai Branch</w:t>
      </w:r>
    </w:p>
    <w:p w:rsidR="00D865CE" w:rsidRPr="00F14FC7" w:rsidRDefault="00D865CE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Reconciliation of Suppliers’ ledgers</w:t>
      </w:r>
    </w:p>
    <w:p w:rsidR="00D865CE" w:rsidRPr="00F14FC7" w:rsidRDefault="00D865CE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Preparation of Monthly Budget Mumbai Branch  </w:t>
      </w:r>
    </w:p>
    <w:p w:rsidR="00D865CE" w:rsidRPr="00F14FC7" w:rsidRDefault="00D865CE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Looking after employee reimbursement as per company policy, Advance payment to employees</w:t>
      </w:r>
    </w:p>
    <w:p w:rsidR="00CD6B50" w:rsidRPr="00F14FC7" w:rsidRDefault="00361532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Involved in the Preparing of Balance Sheet of the Company.</w:t>
      </w:r>
    </w:p>
    <w:p w:rsidR="00D865CE" w:rsidRPr="00F14FC7" w:rsidRDefault="00D865CE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Co-Ordination with Delhi Head Office for day today Accounting related works </w:t>
      </w:r>
    </w:p>
    <w:p w:rsidR="00C33C98" w:rsidRPr="00F14FC7" w:rsidRDefault="00C33C98" w:rsidP="005813D1">
      <w:pPr>
        <w:spacing w:after="0" w:line="240" w:lineRule="auto"/>
        <w:ind w:left="28"/>
        <w:jc w:val="both"/>
        <w:rPr>
          <w:rFonts w:asciiTheme="minorHAnsi" w:hAnsiTheme="minorHAnsi" w:cstheme="minorHAnsi"/>
        </w:rPr>
      </w:pPr>
    </w:p>
    <w:p w:rsidR="00F14FC7" w:rsidRPr="00F14FC7" w:rsidRDefault="00F14FC7" w:rsidP="00F14FC7">
      <w:pPr>
        <w:pStyle w:val="ListParagraph"/>
        <w:spacing w:after="0" w:line="240" w:lineRule="auto"/>
        <w:ind w:left="28"/>
        <w:jc w:val="both"/>
      </w:pPr>
      <w:r w:rsidRPr="00F14FC7">
        <w:rPr>
          <w:rFonts w:asciiTheme="minorHAnsi" w:hAnsiTheme="minorHAnsi" w:cstheme="minorHAnsi"/>
          <w:b/>
        </w:rPr>
        <w:t>Dexterous Solutions Pvt. Ltd.</w:t>
      </w:r>
      <w:r w:rsidRPr="00F14FC7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</w:t>
      </w:r>
      <w:r w:rsidRPr="00F14FC7">
        <w:rPr>
          <w:rFonts w:asciiTheme="minorHAnsi" w:hAnsiTheme="minorHAnsi" w:cstheme="minorHAnsi"/>
          <w:b/>
        </w:rPr>
        <w:t>Dec, 2009 to Aug 2010</w:t>
      </w:r>
    </w:p>
    <w:p w:rsidR="0013163A" w:rsidRPr="00F14FC7" w:rsidRDefault="00F14FC7" w:rsidP="005813D1">
      <w:pPr>
        <w:pStyle w:val="ListParagraph"/>
        <w:spacing w:after="0" w:line="240" w:lineRule="auto"/>
        <w:ind w:left="2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Designation: </w:t>
      </w:r>
      <w:r w:rsidR="0013163A" w:rsidRPr="00F14FC7">
        <w:rPr>
          <w:rFonts w:asciiTheme="minorHAnsi" w:hAnsiTheme="minorHAnsi" w:cstheme="minorHAnsi"/>
        </w:rPr>
        <w:t>A</w:t>
      </w:r>
      <w:r w:rsidR="00986EE4" w:rsidRPr="00F14FC7">
        <w:rPr>
          <w:rFonts w:asciiTheme="minorHAnsi" w:hAnsiTheme="minorHAnsi" w:cstheme="minorHAnsi"/>
        </w:rPr>
        <w:t>ccoun</w:t>
      </w:r>
      <w:r w:rsidR="0013163A" w:rsidRPr="00F14FC7">
        <w:rPr>
          <w:rFonts w:asciiTheme="minorHAnsi" w:hAnsiTheme="minorHAnsi" w:cstheme="minorHAnsi"/>
        </w:rPr>
        <w:t>ts and Finance Executive</w:t>
      </w:r>
    </w:p>
    <w:p w:rsidR="0013163A" w:rsidRPr="00F14FC7" w:rsidRDefault="0013163A" w:rsidP="00F14FC7">
      <w:pPr>
        <w:suppressAutoHyphens w:val="0"/>
        <w:spacing w:after="0" w:line="240" w:lineRule="auto"/>
        <w:ind w:left="28"/>
        <w:rPr>
          <w:rFonts w:asciiTheme="minorHAnsi" w:hAnsiTheme="minorHAnsi" w:cstheme="minorHAnsi"/>
          <w:b/>
          <w:i/>
        </w:rPr>
      </w:pPr>
      <w:r w:rsidRPr="00F14FC7">
        <w:rPr>
          <w:rFonts w:asciiTheme="minorHAnsi" w:hAnsiTheme="minorHAnsi" w:cstheme="minorHAnsi"/>
          <w:b/>
          <w:i/>
        </w:rPr>
        <w:t>Project:</w:t>
      </w:r>
      <w:r w:rsidR="00F14FC7">
        <w:rPr>
          <w:rFonts w:asciiTheme="minorHAnsi" w:hAnsiTheme="minorHAnsi" w:cstheme="minorHAnsi"/>
          <w:b/>
          <w:i/>
        </w:rPr>
        <w:t xml:space="preserve"> </w:t>
      </w:r>
      <w:r w:rsidR="00986EE4" w:rsidRPr="00F14FC7">
        <w:rPr>
          <w:rFonts w:asciiTheme="minorHAnsi" w:hAnsiTheme="minorHAnsi" w:cstheme="minorHAnsi"/>
          <w:b/>
          <w:i/>
        </w:rPr>
        <w:t xml:space="preserve">Chirag Pack India Pvt. Ltd. Maharashtra – Fort Mumbai </w:t>
      </w:r>
    </w:p>
    <w:p w:rsidR="00F14FC7" w:rsidRDefault="00F14FC7" w:rsidP="005813D1">
      <w:pPr>
        <w:suppressAutoHyphens w:val="0"/>
        <w:spacing w:after="0" w:line="240" w:lineRule="auto"/>
        <w:ind w:left="28"/>
        <w:rPr>
          <w:rFonts w:asciiTheme="minorHAnsi" w:hAnsiTheme="minorHAnsi" w:cstheme="minorHAnsi"/>
          <w:b/>
          <w:i/>
        </w:rPr>
      </w:pPr>
    </w:p>
    <w:p w:rsidR="006B6131" w:rsidRPr="00F14FC7" w:rsidRDefault="00F14FC7" w:rsidP="005813D1">
      <w:pPr>
        <w:suppressAutoHyphens w:val="0"/>
        <w:spacing w:after="0" w:line="240" w:lineRule="auto"/>
        <w:ind w:left="28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 xml:space="preserve">Key Responsibilities 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Maintenance of all kinds of Books of Accounts in Tally 9 (i.e. Purchase Bill Sales Bill Cash &amp; Bank books and Bills Payable, Bills Receivable A/c etc).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Reconciliation of Employee Advance and Expenses 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Recording of Debit and credit note in Tally 9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Preparation of Bank Reconciliation Statements.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Preparation of Debtors and creditor aging analysis and send to reporting manager  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Scrutinize &amp; reconciliation of P</w:t>
      </w:r>
      <w:r w:rsidR="009A12E5" w:rsidRPr="00F14FC7">
        <w:rPr>
          <w:rFonts w:asciiTheme="minorHAnsi" w:hAnsiTheme="minorHAnsi" w:cstheme="minorHAnsi"/>
        </w:rPr>
        <w:t>rofessional Tax</w:t>
      </w:r>
      <w:r w:rsidRPr="00F14FC7">
        <w:rPr>
          <w:rFonts w:asciiTheme="minorHAnsi" w:hAnsiTheme="minorHAnsi" w:cstheme="minorHAnsi"/>
        </w:rPr>
        <w:t xml:space="preserve"> &amp; TDS payable Statements.</w:t>
      </w:r>
    </w:p>
    <w:p w:rsidR="009A12E5" w:rsidRPr="00F14FC7" w:rsidRDefault="009A12E5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Preparation of Professional tax &amp; TDS returns monthly, quarterly and annually.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Preparation and issue of form  16A and send to Authorized person for Signature 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Scrutinize &amp; reconciliation of Debtor and creditor  on weekly basis </w:t>
      </w:r>
    </w:p>
    <w:p w:rsidR="00EF1F95" w:rsidRPr="00F14FC7" w:rsidRDefault="00F14B69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E-return filling of vat </w:t>
      </w:r>
      <w:r w:rsidR="009A12E5" w:rsidRPr="00F14FC7">
        <w:rPr>
          <w:rFonts w:asciiTheme="minorHAnsi" w:hAnsiTheme="minorHAnsi" w:cstheme="minorHAnsi"/>
        </w:rPr>
        <w:t xml:space="preserve">and tds 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Co-ordinate with auditors for filing the Sales tax return.</w:t>
      </w:r>
    </w:p>
    <w:p w:rsidR="006B6131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Participation with Management in weekly &amp; monthly Budgeting &amp; Planning for Accounts payables.</w:t>
      </w:r>
    </w:p>
    <w:p w:rsidR="00993765" w:rsidRPr="00F14FC7" w:rsidRDefault="006B6131" w:rsidP="00053CA2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Statutory and Internal Audits handling.</w:t>
      </w:r>
    </w:p>
    <w:p w:rsidR="003228F4" w:rsidRDefault="009A12E5" w:rsidP="0084387C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Involved in the Preparing of Balance Sheet of the Company.</w:t>
      </w:r>
    </w:p>
    <w:p w:rsidR="0084387C" w:rsidRPr="0084387C" w:rsidRDefault="0084387C" w:rsidP="0084387C">
      <w:pPr>
        <w:pStyle w:val="ListParagraph"/>
        <w:numPr>
          <w:ilvl w:val="0"/>
          <w:numId w:val="24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</w:p>
    <w:p w:rsidR="003228F4" w:rsidRPr="00F14FC7" w:rsidRDefault="00314609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106680</wp:posOffset>
                </wp:positionV>
                <wp:extent cx="6275705" cy="276225"/>
                <wp:effectExtent l="9525" t="6985" r="20320" b="31115"/>
                <wp:wrapNone/>
                <wp:docPr id="2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705" cy="276225"/>
                        </a:xfrm>
                        <a:prstGeom prst="flowChartAlternateProcess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 cmpd="sng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84387C" w:rsidRPr="00F14FC7" w:rsidRDefault="0084387C" w:rsidP="0084387C">
                            <w:pPr>
                              <w:ind w:left="27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Other Details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7" type="#_x0000_t176" style="position:absolute;left:0;text-align:left;margin-left:.75pt;margin-top:8.4pt;width:494.1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" fillcolor="#92cddc [1944]" strokecolor="#f2f2f2 [3052]" strokeweight="1pt">
                <v:fill color2="#daeef3 [664]" angle="135" focus="50%" type="gradient"/>
                <v:shadow on="t" color="#205867 [1608]" opacity=".5" offset="1pt"/>
                <v:textbox>
                  <w:txbxContent>
                    <w:p w:rsidR="0084387C" w:rsidRPr="00F14FC7" w:rsidRDefault="0084387C" w:rsidP="0084387C">
                      <w:pPr>
                        <w:ind w:left="27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Other Details </w:t>
                      </w:r>
                    </w:p>
                  </w:txbxContent>
                </v:textbox>
              </v:shape>
            </w:pict>
          </mc:Fallback>
        </mc:AlternateContent>
      </w:r>
    </w:p>
    <w:p w:rsidR="003228F4" w:rsidRPr="00F14FC7" w:rsidRDefault="003228F4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</w:p>
    <w:p w:rsidR="003228F4" w:rsidRPr="00F14FC7" w:rsidRDefault="003228F4" w:rsidP="0084387C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4D5A5C" w:rsidRPr="00F14FC7" w:rsidRDefault="004D5A5C" w:rsidP="004D5A5C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>Computer Proficiency:</w:t>
      </w:r>
    </w:p>
    <w:p w:rsidR="004D5A5C" w:rsidRPr="00F14FC7" w:rsidRDefault="004D5A5C" w:rsidP="004D5A5C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VLookup, HLookup, validation, subtotal Conditional Data Filtering, Excel special Functions, Pivot Table, and Short Cut Keys Highly Proficient etc.</w:t>
      </w:r>
    </w:p>
    <w:p w:rsidR="004D5A5C" w:rsidRPr="00F14FC7" w:rsidRDefault="004D5A5C" w:rsidP="004D5A5C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Well versed</w:t>
      </w:r>
      <w:r w:rsidR="00053CA2" w:rsidRPr="00F14FC7">
        <w:rPr>
          <w:rFonts w:asciiTheme="minorHAnsi" w:hAnsiTheme="minorHAnsi" w:cstheme="minorHAnsi"/>
        </w:rPr>
        <w:t xml:space="preserve"> with Ms. Office Package, Tally9erp and Xero Accounting software.</w:t>
      </w:r>
    </w:p>
    <w:p w:rsidR="004D5A5C" w:rsidRPr="00F14FC7" w:rsidRDefault="004D5A5C" w:rsidP="004D5A5C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 xml:space="preserve">Knowledge of Computer Hardware &amp; networking &amp; troubleshooting </w:t>
      </w:r>
    </w:p>
    <w:p w:rsidR="00036A0B" w:rsidRPr="00F14FC7" w:rsidRDefault="00036A0B" w:rsidP="0084387C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0B4EA2" w:rsidRPr="00F14FC7" w:rsidRDefault="000B4EA2" w:rsidP="005813D1">
      <w:p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>Personal Information:</w:t>
      </w:r>
    </w:p>
    <w:p w:rsidR="000B4EA2" w:rsidRPr="00F14FC7" w:rsidRDefault="0013163A" w:rsidP="005813D1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Date of Birth</w:t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  <w:t xml:space="preserve">: </w:t>
      </w:r>
      <w:r w:rsidR="000B4EA2" w:rsidRPr="00F14FC7">
        <w:rPr>
          <w:rFonts w:asciiTheme="minorHAnsi" w:hAnsiTheme="minorHAnsi" w:cstheme="minorHAnsi"/>
        </w:rPr>
        <w:t>1</w:t>
      </w:r>
      <w:r w:rsidR="00A41DDA" w:rsidRPr="00F14FC7">
        <w:rPr>
          <w:rFonts w:asciiTheme="minorHAnsi" w:hAnsiTheme="minorHAnsi" w:cstheme="minorHAnsi"/>
          <w:vertAlign w:val="superscript"/>
        </w:rPr>
        <w:t>st</w:t>
      </w:r>
      <w:r w:rsidR="00A41DDA" w:rsidRPr="00F14FC7">
        <w:rPr>
          <w:rFonts w:asciiTheme="minorHAnsi" w:hAnsiTheme="minorHAnsi" w:cstheme="minorHAnsi"/>
        </w:rPr>
        <w:t xml:space="preserve"> April 1986</w:t>
      </w:r>
    </w:p>
    <w:p w:rsidR="0025732E" w:rsidRPr="00F14FC7" w:rsidRDefault="0025732E" w:rsidP="005813D1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Cont. No.</w:t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  <w:t xml:space="preserve">: </w:t>
      </w:r>
      <w:r w:rsidR="00427567" w:rsidRPr="00F14FC7">
        <w:rPr>
          <w:rFonts w:asciiTheme="minorHAnsi" w:hAnsiTheme="minorHAnsi" w:cstheme="minorHAnsi"/>
        </w:rPr>
        <w:t>9967301508</w:t>
      </w:r>
    </w:p>
    <w:p w:rsidR="0025732E" w:rsidRPr="00F14FC7" w:rsidRDefault="0025732E" w:rsidP="005813D1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Email id</w:t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  <w:t>: sarvindk86@gmail.com</w:t>
      </w:r>
    </w:p>
    <w:p w:rsidR="000B4EA2" w:rsidRPr="00F14FC7" w:rsidRDefault="000B4EA2" w:rsidP="005813D1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</w:rPr>
      </w:pPr>
      <w:r w:rsidRPr="00F14FC7">
        <w:rPr>
          <w:rFonts w:asciiTheme="minorHAnsi" w:hAnsiTheme="minorHAnsi" w:cstheme="minorHAnsi"/>
        </w:rPr>
        <w:t>Languages Known</w:t>
      </w:r>
      <w:r w:rsidR="00163858" w:rsidRPr="00F14FC7">
        <w:rPr>
          <w:rFonts w:asciiTheme="minorHAnsi" w:hAnsiTheme="minorHAnsi" w:cstheme="minorHAnsi"/>
        </w:rPr>
        <w:tab/>
      </w:r>
      <w:r w:rsidR="00163858" w:rsidRPr="00F14FC7">
        <w:rPr>
          <w:rFonts w:asciiTheme="minorHAnsi" w:hAnsiTheme="minorHAnsi" w:cstheme="minorHAnsi"/>
        </w:rPr>
        <w:tab/>
        <w:t>:</w:t>
      </w:r>
      <w:r w:rsidR="0013163A" w:rsidRPr="00F14FC7">
        <w:rPr>
          <w:rFonts w:asciiTheme="minorHAnsi" w:hAnsiTheme="minorHAnsi" w:cstheme="minorHAnsi"/>
        </w:rPr>
        <w:t xml:space="preserve"> </w:t>
      </w:r>
      <w:r w:rsidR="00163858" w:rsidRPr="00F14FC7">
        <w:rPr>
          <w:rFonts w:asciiTheme="minorHAnsi" w:hAnsiTheme="minorHAnsi" w:cstheme="minorHAnsi"/>
        </w:rPr>
        <w:t>English,</w:t>
      </w:r>
      <w:r w:rsidRPr="00F14FC7">
        <w:rPr>
          <w:rFonts w:asciiTheme="minorHAnsi" w:hAnsiTheme="minorHAnsi" w:cstheme="minorHAnsi"/>
        </w:rPr>
        <w:t xml:space="preserve"> Hindi</w:t>
      </w:r>
      <w:r w:rsidR="00163858" w:rsidRPr="00F14FC7">
        <w:rPr>
          <w:rFonts w:asciiTheme="minorHAnsi" w:hAnsiTheme="minorHAnsi" w:cstheme="minorHAnsi"/>
        </w:rPr>
        <w:t xml:space="preserve"> and Marathi</w:t>
      </w:r>
    </w:p>
    <w:p w:rsidR="0084387C" w:rsidRPr="0084387C" w:rsidRDefault="000C41AE" w:rsidP="0084387C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</w:rPr>
        <w:t xml:space="preserve">Hobbies </w:t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</w:r>
      <w:r w:rsidRPr="00F14FC7">
        <w:rPr>
          <w:rFonts w:asciiTheme="minorHAnsi" w:hAnsiTheme="minorHAnsi" w:cstheme="minorHAnsi"/>
        </w:rPr>
        <w:tab/>
      </w:r>
      <w:r w:rsidR="000B4EA2" w:rsidRPr="00F14FC7">
        <w:rPr>
          <w:rFonts w:asciiTheme="minorHAnsi" w:hAnsiTheme="minorHAnsi" w:cstheme="minorHAnsi"/>
        </w:rPr>
        <w:t>:Listening music, Playing and watching Cricket</w:t>
      </w:r>
    </w:p>
    <w:p w:rsidR="00F14FC7" w:rsidRPr="0084387C" w:rsidRDefault="00F14FC7" w:rsidP="0084387C">
      <w:pPr>
        <w:pStyle w:val="ListParagraph"/>
        <w:numPr>
          <w:ilvl w:val="0"/>
          <w:numId w:val="1"/>
        </w:numPr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84387C">
        <w:rPr>
          <w:rFonts w:asciiTheme="minorHAnsi" w:hAnsiTheme="minorHAnsi" w:cstheme="minorHAnsi"/>
        </w:rPr>
        <w:t>Address</w:t>
      </w:r>
      <w:r w:rsidR="0084387C">
        <w:rPr>
          <w:rFonts w:asciiTheme="minorHAnsi" w:hAnsiTheme="minorHAnsi" w:cstheme="minorHAnsi"/>
        </w:rPr>
        <w:tab/>
      </w:r>
      <w:r w:rsidR="0084387C">
        <w:rPr>
          <w:rFonts w:asciiTheme="minorHAnsi" w:hAnsiTheme="minorHAnsi" w:cstheme="minorHAnsi"/>
        </w:rPr>
        <w:tab/>
      </w:r>
      <w:r w:rsidR="0084387C">
        <w:rPr>
          <w:rFonts w:asciiTheme="minorHAnsi" w:hAnsiTheme="minorHAnsi" w:cstheme="minorHAnsi"/>
        </w:rPr>
        <w:tab/>
      </w:r>
      <w:r w:rsidRPr="0084387C">
        <w:rPr>
          <w:rFonts w:asciiTheme="minorHAnsi" w:hAnsiTheme="minorHAnsi" w:cstheme="minorHAnsi"/>
        </w:rPr>
        <w:t>: Krishna Pairadise A/4 9</w:t>
      </w:r>
      <w:r w:rsidRPr="0084387C">
        <w:rPr>
          <w:rFonts w:asciiTheme="minorHAnsi" w:hAnsiTheme="minorHAnsi" w:cstheme="minorHAnsi"/>
          <w:vertAlign w:val="superscript"/>
        </w:rPr>
        <w:t>th</w:t>
      </w:r>
      <w:r w:rsidRPr="0084387C">
        <w:rPr>
          <w:rFonts w:asciiTheme="minorHAnsi" w:hAnsiTheme="minorHAnsi" w:cstheme="minorHAnsi"/>
        </w:rPr>
        <w:t xml:space="preserve"> Floor 901, Hajimalang Road Kalyan East 421301</w:t>
      </w:r>
    </w:p>
    <w:p w:rsidR="00F14FC7" w:rsidRPr="00F14FC7" w:rsidRDefault="00F14FC7" w:rsidP="00F14FC7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:rsidR="00443FB8" w:rsidRPr="00F14FC7" w:rsidRDefault="000B4EA2" w:rsidP="005813D1">
      <w:pPr>
        <w:pStyle w:val="ListParagraph"/>
        <w:spacing w:after="0" w:line="240" w:lineRule="auto"/>
        <w:ind w:left="28"/>
        <w:jc w:val="both"/>
        <w:rPr>
          <w:rFonts w:asciiTheme="minorHAnsi" w:hAnsiTheme="minorHAnsi" w:cstheme="minorHAnsi"/>
          <w:b/>
        </w:rPr>
      </w:pP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r w:rsidRPr="00F14FC7">
        <w:rPr>
          <w:rFonts w:asciiTheme="minorHAnsi" w:hAnsiTheme="minorHAnsi" w:cstheme="minorHAnsi"/>
          <w:b/>
        </w:rPr>
        <w:tab/>
      </w:r>
      <w:bookmarkStart w:id="0" w:name="_GoBack"/>
      <w:bookmarkEnd w:id="0"/>
    </w:p>
    <w:sectPr w:rsidR="00443FB8" w:rsidRPr="00F14FC7" w:rsidSect="00F14FC7">
      <w:headerReference w:type="default" r:id="rId7"/>
      <w:footnotePr>
        <w:pos w:val="beneathText"/>
      </w:footnotePr>
      <w:type w:val="continuous"/>
      <w:pgSz w:w="12240" w:h="15840"/>
      <w:pgMar w:top="540" w:right="1080" w:bottom="630" w:left="1440" w:header="27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8C3" w:rsidRDefault="005658C3" w:rsidP="006E172D">
      <w:pPr>
        <w:spacing w:after="0" w:line="240" w:lineRule="auto"/>
      </w:pPr>
      <w:r>
        <w:separator/>
      </w:r>
    </w:p>
  </w:endnote>
  <w:endnote w:type="continuationSeparator" w:id="0">
    <w:p w:rsidR="005658C3" w:rsidRDefault="005658C3" w:rsidP="006E1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8C3" w:rsidRDefault="005658C3" w:rsidP="006E172D">
      <w:pPr>
        <w:spacing w:after="0" w:line="240" w:lineRule="auto"/>
      </w:pPr>
      <w:r>
        <w:separator/>
      </w:r>
    </w:p>
  </w:footnote>
  <w:footnote w:type="continuationSeparator" w:id="0">
    <w:p w:rsidR="005658C3" w:rsidRDefault="005658C3" w:rsidP="006E1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FC7" w:rsidRPr="00F14FC7" w:rsidRDefault="00F14FC7" w:rsidP="0084387C">
    <w:pPr>
      <w:pStyle w:val="Header"/>
      <w:rPr>
        <w:b/>
      </w:rPr>
    </w:pPr>
    <w:r w:rsidRPr="00F14FC7">
      <w:rPr>
        <w:b/>
      </w:rPr>
      <w:t>Sarvind Kumar</w:t>
    </w:r>
    <w:r w:rsidR="0084387C">
      <w:rPr>
        <w:b/>
      </w:rPr>
      <w:t xml:space="preserve">                                                                         Cell: </w:t>
    </w:r>
    <w:r w:rsidR="0084387C" w:rsidRPr="00F14FC7">
      <w:rPr>
        <w:rFonts w:asciiTheme="minorHAnsi" w:hAnsiTheme="minorHAnsi" w:cstheme="minorHAnsi"/>
      </w:rPr>
      <w:t>+91-</w:t>
    </w:r>
    <w:r w:rsidR="0084387C" w:rsidRPr="00F14FC7">
      <w:rPr>
        <w:rFonts w:asciiTheme="minorHAnsi" w:hAnsiTheme="minorHAnsi" w:cstheme="minorHAnsi"/>
      </w:rPr>
      <w:t>9967301508</w:t>
    </w:r>
    <w:r w:rsidR="0084387C">
      <w:rPr>
        <w:rFonts w:asciiTheme="minorHAnsi" w:hAnsiTheme="minorHAnsi" w:cstheme="minorHAnsi"/>
      </w:rPr>
      <w:t xml:space="preserve"> </w:t>
    </w:r>
    <w:r w:rsidR="0084387C" w:rsidRPr="0084387C">
      <w:rPr>
        <w:rFonts w:asciiTheme="minorHAnsi" w:hAnsiTheme="minorHAnsi" w:cstheme="minorHAnsi"/>
        <w:b/>
      </w:rPr>
      <w:t>Email:</w:t>
    </w:r>
    <w:r w:rsidR="0084387C">
      <w:rPr>
        <w:rFonts w:asciiTheme="minorHAnsi" w:hAnsiTheme="minorHAnsi" w:cstheme="minorHAnsi"/>
      </w:rPr>
      <w:t xml:space="preserve"> </w:t>
    </w:r>
    <w:hyperlink r:id="rId1" w:history="1">
      <w:r w:rsidR="0084387C" w:rsidRPr="00F14FC7">
        <w:rPr>
          <w:rStyle w:val="Hyperlink"/>
          <w:rFonts w:asciiTheme="minorHAnsi" w:hAnsiTheme="minorHAnsi" w:cstheme="minorHAnsi"/>
        </w:rPr>
        <w:t>Sarvindk86@gmail.com</w:t>
      </w:r>
    </w:hyperlink>
  </w:p>
  <w:p w:rsidR="006E172D" w:rsidRDefault="006E17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00000004"/>
    <w:multiLevelType w:val="multilevel"/>
    <w:tmpl w:val="84ECE380"/>
    <w:name w:val="WW8Num4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>
        <w:rFonts w:ascii="Calibri" w:eastAsia="Calibri" w:hAnsi="Calibri" w:cs="Calibri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●"/>
      <w:lvlJc w:val="left"/>
      <w:pPr>
        <w:tabs>
          <w:tab w:val="num" w:pos="283"/>
        </w:tabs>
        <w:ind w:left="283" w:hanging="283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●"/>
      <w:lvlJc w:val="left"/>
      <w:pPr>
        <w:tabs>
          <w:tab w:val="num" w:pos="567"/>
        </w:tabs>
        <w:ind w:left="567" w:hanging="283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●"/>
      <w:lvlJc w:val="left"/>
      <w:pPr>
        <w:tabs>
          <w:tab w:val="num" w:pos="850"/>
        </w:tabs>
        <w:ind w:left="850" w:hanging="283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●"/>
      <w:lvlJc w:val="left"/>
      <w:pPr>
        <w:tabs>
          <w:tab w:val="num" w:pos="1417"/>
        </w:tabs>
        <w:ind w:left="1417" w:hanging="283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●"/>
      <w:lvlJc w:val="left"/>
      <w:pPr>
        <w:tabs>
          <w:tab w:val="num" w:pos="1701"/>
        </w:tabs>
        <w:ind w:left="1701" w:hanging="283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●"/>
      <w:lvlJc w:val="left"/>
      <w:pPr>
        <w:tabs>
          <w:tab w:val="num" w:pos="1984"/>
        </w:tabs>
        <w:ind w:left="1984" w:hanging="283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●"/>
      <w:lvlJc w:val="left"/>
      <w:pPr>
        <w:tabs>
          <w:tab w:val="num" w:pos="2268"/>
        </w:tabs>
        <w:ind w:left="2268" w:hanging="283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●"/>
      <w:lvlJc w:val="left"/>
      <w:pPr>
        <w:tabs>
          <w:tab w:val="num" w:pos="2551"/>
        </w:tabs>
        <w:ind w:left="2551" w:hanging="283"/>
      </w:pPr>
      <w:rPr>
        <w:rFonts w:ascii="StarSymbol" w:hAnsi="StarSymbol" w:cs="StarSymbol"/>
        <w:sz w:val="18"/>
        <w:szCs w:val="18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0CB2BB5"/>
    <w:multiLevelType w:val="hybridMultilevel"/>
    <w:tmpl w:val="F8E64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A86A7C"/>
    <w:multiLevelType w:val="hybridMultilevel"/>
    <w:tmpl w:val="30E2CEE6"/>
    <w:lvl w:ilvl="0" w:tplc="DFD80DD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9E5BE3"/>
    <w:multiLevelType w:val="hybridMultilevel"/>
    <w:tmpl w:val="E7C4E5F2"/>
    <w:lvl w:ilvl="0" w:tplc="26980594">
      <w:start w:val="1"/>
      <w:numFmt w:val="bullet"/>
      <w:lvlText w:val=""/>
      <w:lvlJc w:val="left"/>
      <w:pPr>
        <w:tabs>
          <w:tab w:val="num" w:pos="1080"/>
        </w:tabs>
        <w:ind w:left="1080" w:hanging="720"/>
      </w:pPr>
      <w:rPr>
        <w:rFonts w:ascii="Wingdings" w:hAnsi="Wingdings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4EA16EE"/>
    <w:multiLevelType w:val="hybridMultilevel"/>
    <w:tmpl w:val="39A6F4BA"/>
    <w:lvl w:ilvl="0" w:tplc="53BE123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07644"/>
    <w:multiLevelType w:val="hybridMultilevel"/>
    <w:tmpl w:val="814843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3B2EBE"/>
    <w:multiLevelType w:val="hybridMultilevel"/>
    <w:tmpl w:val="264ED8DE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32482559"/>
    <w:multiLevelType w:val="hybridMultilevel"/>
    <w:tmpl w:val="F68AAFAE"/>
    <w:lvl w:ilvl="0" w:tplc="4009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3" w15:restartNumberingAfterBreak="0">
    <w:nsid w:val="3A4F28D9"/>
    <w:multiLevelType w:val="hybridMultilevel"/>
    <w:tmpl w:val="2E12B76E"/>
    <w:lvl w:ilvl="0" w:tplc="971CB7CE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AA87ED9"/>
    <w:multiLevelType w:val="hybridMultilevel"/>
    <w:tmpl w:val="59B85E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A13BEC"/>
    <w:multiLevelType w:val="hybridMultilevel"/>
    <w:tmpl w:val="364C6B56"/>
    <w:lvl w:ilvl="0" w:tplc="2396A10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9F152C"/>
    <w:multiLevelType w:val="hybridMultilevel"/>
    <w:tmpl w:val="7138CB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B205CA"/>
    <w:multiLevelType w:val="hybridMultilevel"/>
    <w:tmpl w:val="8C2E5D24"/>
    <w:lvl w:ilvl="0" w:tplc="4009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18" w15:restartNumberingAfterBreak="0">
    <w:nsid w:val="506E5EC6"/>
    <w:multiLevelType w:val="hybridMultilevel"/>
    <w:tmpl w:val="50CADADE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DC3171"/>
    <w:multiLevelType w:val="singleLevel"/>
    <w:tmpl w:val="0409000B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20" w15:restartNumberingAfterBreak="0">
    <w:nsid w:val="5671003C"/>
    <w:multiLevelType w:val="multilevel"/>
    <w:tmpl w:val="84ECE380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>
        <w:rFonts w:ascii="Calibri" w:eastAsia="Calibri" w:hAnsi="Calibri" w:cs="Calibri"/>
      </w:rPr>
    </w:lvl>
    <w:lvl w:ilvl="3">
      <w:start w:val="1"/>
      <w:numFmt w:val="decimal"/>
      <w:lvlText w:val="%4."/>
      <w:lvlJc w:val="left"/>
      <w:pPr>
        <w:tabs>
          <w:tab w:val="num" w:pos="823"/>
        </w:tabs>
        <w:ind w:left="823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1" w15:restartNumberingAfterBreak="0">
    <w:nsid w:val="5EAD691E"/>
    <w:multiLevelType w:val="hybridMultilevel"/>
    <w:tmpl w:val="5BE4955A"/>
    <w:lvl w:ilvl="0" w:tplc="4AA87F8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F0E5FB0"/>
    <w:multiLevelType w:val="hybridMultilevel"/>
    <w:tmpl w:val="2894146A"/>
    <w:lvl w:ilvl="0" w:tplc="F41C72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91603"/>
    <w:multiLevelType w:val="hybridMultilevel"/>
    <w:tmpl w:val="1C38F4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74717"/>
    <w:multiLevelType w:val="hybridMultilevel"/>
    <w:tmpl w:val="FC68C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5B97DB6"/>
    <w:multiLevelType w:val="hybridMultilevel"/>
    <w:tmpl w:val="33E06B5C"/>
    <w:lvl w:ilvl="0" w:tplc="26980594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16"/>
  </w:num>
  <w:num w:numId="9">
    <w:abstractNumId w:val="20"/>
  </w:num>
  <w:num w:numId="10">
    <w:abstractNumId w:val="14"/>
  </w:num>
  <w:num w:numId="11">
    <w:abstractNumId w:val="7"/>
  </w:num>
  <w:num w:numId="12">
    <w:abstractNumId w:val="23"/>
  </w:num>
  <w:num w:numId="13">
    <w:abstractNumId w:val="22"/>
  </w:num>
  <w:num w:numId="14">
    <w:abstractNumId w:val="9"/>
  </w:num>
  <w:num w:numId="15">
    <w:abstractNumId w:val="10"/>
  </w:num>
  <w:num w:numId="16">
    <w:abstractNumId w:val="19"/>
  </w:num>
  <w:num w:numId="17">
    <w:abstractNumId w:val="15"/>
  </w:num>
  <w:num w:numId="18">
    <w:abstractNumId w:val="21"/>
  </w:num>
  <w:num w:numId="19">
    <w:abstractNumId w:val="13"/>
  </w:num>
  <w:num w:numId="20">
    <w:abstractNumId w:val="25"/>
  </w:num>
  <w:num w:numId="21">
    <w:abstractNumId w:val="11"/>
  </w:num>
  <w:num w:numId="22">
    <w:abstractNumId w:val="24"/>
  </w:num>
  <w:num w:numId="23">
    <w:abstractNumId w:val="18"/>
  </w:num>
  <w:num w:numId="24">
    <w:abstractNumId w:val="12"/>
  </w:num>
  <w:num w:numId="25">
    <w:abstractNumId w:val="17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AE"/>
    <w:rsid w:val="00036A0B"/>
    <w:rsid w:val="00053007"/>
    <w:rsid w:val="00053CA2"/>
    <w:rsid w:val="00055031"/>
    <w:rsid w:val="0006609F"/>
    <w:rsid w:val="000667F2"/>
    <w:rsid w:val="0007183B"/>
    <w:rsid w:val="0008675D"/>
    <w:rsid w:val="00087F3E"/>
    <w:rsid w:val="0009608E"/>
    <w:rsid w:val="0009613D"/>
    <w:rsid w:val="000B4EA2"/>
    <w:rsid w:val="000B5709"/>
    <w:rsid w:val="000C41AE"/>
    <w:rsid w:val="001002A1"/>
    <w:rsid w:val="0013163A"/>
    <w:rsid w:val="00146812"/>
    <w:rsid w:val="001468BE"/>
    <w:rsid w:val="00147650"/>
    <w:rsid w:val="00163858"/>
    <w:rsid w:val="001749B8"/>
    <w:rsid w:val="001813D2"/>
    <w:rsid w:val="001943C1"/>
    <w:rsid w:val="001A392B"/>
    <w:rsid w:val="001B7A43"/>
    <w:rsid w:val="001D6548"/>
    <w:rsid w:val="001F1720"/>
    <w:rsid w:val="00213D23"/>
    <w:rsid w:val="002146BF"/>
    <w:rsid w:val="00215DB2"/>
    <w:rsid w:val="002360B5"/>
    <w:rsid w:val="00247E23"/>
    <w:rsid w:val="0025732E"/>
    <w:rsid w:val="00260043"/>
    <w:rsid w:val="002707F6"/>
    <w:rsid w:val="00285656"/>
    <w:rsid w:val="00290FDF"/>
    <w:rsid w:val="002B739D"/>
    <w:rsid w:val="00314609"/>
    <w:rsid w:val="003228F4"/>
    <w:rsid w:val="003235DB"/>
    <w:rsid w:val="003521F8"/>
    <w:rsid w:val="00361532"/>
    <w:rsid w:val="00363889"/>
    <w:rsid w:val="0036411C"/>
    <w:rsid w:val="003741F0"/>
    <w:rsid w:val="00376557"/>
    <w:rsid w:val="00385533"/>
    <w:rsid w:val="003C20A7"/>
    <w:rsid w:val="003F4338"/>
    <w:rsid w:val="00402874"/>
    <w:rsid w:val="0041427E"/>
    <w:rsid w:val="00427567"/>
    <w:rsid w:val="00434CD2"/>
    <w:rsid w:val="00443FB8"/>
    <w:rsid w:val="00445F04"/>
    <w:rsid w:val="00482C53"/>
    <w:rsid w:val="004B3B8D"/>
    <w:rsid w:val="004D5A5C"/>
    <w:rsid w:val="00512071"/>
    <w:rsid w:val="00530B65"/>
    <w:rsid w:val="00550250"/>
    <w:rsid w:val="005569CA"/>
    <w:rsid w:val="0056159B"/>
    <w:rsid w:val="005658C3"/>
    <w:rsid w:val="00576337"/>
    <w:rsid w:val="005813D1"/>
    <w:rsid w:val="005978C8"/>
    <w:rsid w:val="005B5CE6"/>
    <w:rsid w:val="005D16F6"/>
    <w:rsid w:val="00607BAB"/>
    <w:rsid w:val="00657993"/>
    <w:rsid w:val="00685575"/>
    <w:rsid w:val="00687D97"/>
    <w:rsid w:val="006B6131"/>
    <w:rsid w:val="006C647F"/>
    <w:rsid w:val="006E172D"/>
    <w:rsid w:val="006F3FD3"/>
    <w:rsid w:val="007338F4"/>
    <w:rsid w:val="0076752C"/>
    <w:rsid w:val="00793E53"/>
    <w:rsid w:val="007B2F7B"/>
    <w:rsid w:val="007B5849"/>
    <w:rsid w:val="007C6DDC"/>
    <w:rsid w:val="007C715B"/>
    <w:rsid w:val="007C7874"/>
    <w:rsid w:val="007D3426"/>
    <w:rsid w:val="00815EF6"/>
    <w:rsid w:val="008272A1"/>
    <w:rsid w:val="0084387C"/>
    <w:rsid w:val="0088035E"/>
    <w:rsid w:val="008932FB"/>
    <w:rsid w:val="008949B3"/>
    <w:rsid w:val="008B5BB4"/>
    <w:rsid w:val="008D2D4C"/>
    <w:rsid w:val="008F3918"/>
    <w:rsid w:val="008F5B5B"/>
    <w:rsid w:val="00917B72"/>
    <w:rsid w:val="00935D89"/>
    <w:rsid w:val="00986EE4"/>
    <w:rsid w:val="00993765"/>
    <w:rsid w:val="009943D8"/>
    <w:rsid w:val="009A12E5"/>
    <w:rsid w:val="009A2486"/>
    <w:rsid w:val="009C4188"/>
    <w:rsid w:val="009E5CAC"/>
    <w:rsid w:val="00A26BFC"/>
    <w:rsid w:val="00A37E22"/>
    <w:rsid w:val="00A41DDA"/>
    <w:rsid w:val="00A52DE9"/>
    <w:rsid w:val="00A61A9D"/>
    <w:rsid w:val="00A63CBB"/>
    <w:rsid w:val="00A70EA6"/>
    <w:rsid w:val="00A779BB"/>
    <w:rsid w:val="00A87B3A"/>
    <w:rsid w:val="00AA06C4"/>
    <w:rsid w:val="00AA1553"/>
    <w:rsid w:val="00B11999"/>
    <w:rsid w:val="00B54E44"/>
    <w:rsid w:val="00B55207"/>
    <w:rsid w:val="00B66840"/>
    <w:rsid w:val="00B8557A"/>
    <w:rsid w:val="00BB52CD"/>
    <w:rsid w:val="00BB6AFB"/>
    <w:rsid w:val="00BC4BF9"/>
    <w:rsid w:val="00BE408E"/>
    <w:rsid w:val="00BF0978"/>
    <w:rsid w:val="00BF6F18"/>
    <w:rsid w:val="00C320EF"/>
    <w:rsid w:val="00C33C98"/>
    <w:rsid w:val="00C41DB5"/>
    <w:rsid w:val="00C46387"/>
    <w:rsid w:val="00C66190"/>
    <w:rsid w:val="00C97D8E"/>
    <w:rsid w:val="00CB242A"/>
    <w:rsid w:val="00CD6B50"/>
    <w:rsid w:val="00CE784E"/>
    <w:rsid w:val="00D03704"/>
    <w:rsid w:val="00D16C2E"/>
    <w:rsid w:val="00D17A8C"/>
    <w:rsid w:val="00D54D45"/>
    <w:rsid w:val="00D57FA5"/>
    <w:rsid w:val="00D72ACE"/>
    <w:rsid w:val="00D84038"/>
    <w:rsid w:val="00D865CE"/>
    <w:rsid w:val="00DB67E5"/>
    <w:rsid w:val="00DD5B2F"/>
    <w:rsid w:val="00E61854"/>
    <w:rsid w:val="00E64222"/>
    <w:rsid w:val="00E7142E"/>
    <w:rsid w:val="00EC7986"/>
    <w:rsid w:val="00EF1F95"/>
    <w:rsid w:val="00EF3436"/>
    <w:rsid w:val="00F10760"/>
    <w:rsid w:val="00F14B69"/>
    <w:rsid w:val="00F14FC7"/>
    <w:rsid w:val="00F236D5"/>
    <w:rsid w:val="00F3678A"/>
    <w:rsid w:val="00F6781D"/>
    <w:rsid w:val="00F73CB3"/>
    <w:rsid w:val="00F75091"/>
    <w:rsid w:val="00F77EF0"/>
    <w:rsid w:val="00FA4E0D"/>
    <w:rsid w:val="00FB4D29"/>
    <w:rsid w:val="00FC2000"/>
    <w:rsid w:val="00FE0411"/>
    <w:rsid w:val="00FF37D5"/>
    <w:rsid w:val="00FF74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27EC9D5-028B-479B-BC47-1454CCDB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31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055031"/>
    <w:rPr>
      <w:rFonts w:ascii="Symbol" w:hAnsi="Symbol"/>
    </w:rPr>
  </w:style>
  <w:style w:type="character" w:customStyle="1" w:styleId="WW-Absatz-Standardschriftart">
    <w:name w:val="WW-Absatz-Standardschriftart"/>
    <w:rsid w:val="00055031"/>
  </w:style>
  <w:style w:type="character" w:customStyle="1" w:styleId="WW-WW8Num1z0">
    <w:name w:val="WW-WW8Num1z0"/>
    <w:rsid w:val="00055031"/>
    <w:rPr>
      <w:rFonts w:ascii="Symbol" w:hAnsi="Symbol"/>
    </w:rPr>
  </w:style>
  <w:style w:type="character" w:customStyle="1" w:styleId="WW-Absatz-Standardschriftart1">
    <w:name w:val="WW-Absatz-Standardschriftart1"/>
    <w:rsid w:val="00055031"/>
  </w:style>
  <w:style w:type="character" w:customStyle="1" w:styleId="WW8Num2z0">
    <w:name w:val="WW8Num2z0"/>
    <w:rsid w:val="00055031"/>
    <w:rPr>
      <w:rFonts w:ascii="Wingdings" w:hAnsi="Wingdings"/>
    </w:rPr>
  </w:style>
  <w:style w:type="character" w:customStyle="1" w:styleId="WW8Num2z3">
    <w:name w:val="WW8Num2z3"/>
    <w:rsid w:val="00055031"/>
    <w:rPr>
      <w:rFonts w:ascii="Symbol" w:hAnsi="Symbol"/>
    </w:rPr>
  </w:style>
  <w:style w:type="character" w:customStyle="1" w:styleId="WW8Num3z0">
    <w:name w:val="WW8Num3z0"/>
    <w:rsid w:val="00055031"/>
    <w:rPr>
      <w:rFonts w:ascii="Symbol" w:hAnsi="Symbol"/>
    </w:rPr>
  </w:style>
  <w:style w:type="character" w:customStyle="1" w:styleId="WW8Num3z1">
    <w:name w:val="WW8Num3z1"/>
    <w:rsid w:val="00055031"/>
    <w:rPr>
      <w:rFonts w:ascii="Courier New" w:hAnsi="Courier New" w:cs="Courier New"/>
    </w:rPr>
  </w:style>
  <w:style w:type="character" w:customStyle="1" w:styleId="WW8Num3z2">
    <w:name w:val="WW8Num3z2"/>
    <w:rsid w:val="00055031"/>
    <w:rPr>
      <w:rFonts w:ascii="Wingdings" w:hAnsi="Wingdings"/>
    </w:rPr>
  </w:style>
  <w:style w:type="character" w:customStyle="1" w:styleId="WW-DefaultParagraphFont">
    <w:name w:val="WW-Default Paragraph Font"/>
    <w:rsid w:val="00055031"/>
  </w:style>
  <w:style w:type="character" w:styleId="LineNumber">
    <w:name w:val="line number"/>
    <w:basedOn w:val="WW-DefaultParagraphFont"/>
    <w:rsid w:val="00055031"/>
  </w:style>
  <w:style w:type="character" w:styleId="Hyperlink">
    <w:name w:val="Hyperlink"/>
    <w:basedOn w:val="WW-DefaultParagraphFont"/>
    <w:rsid w:val="00055031"/>
    <w:rPr>
      <w:color w:val="0000FF"/>
      <w:u w:val="single"/>
    </w:rPr>
  </w:style>
  <w:style w:type="character" w:customStyle="1" w:styleId="NumberingSymbols">
    <w:name w:val="Numbering Symbols"/>
    <w:rsid w:val="00055031"/>
  </w:style>
  <w:style w:type="character" w:customStyle="1" w:styleId="WW-NumberingSymbols">
    <w:name w:val="WW-Numbering Symbols"/>
    <w:rsid w:val="00055031"/>
  </w:style>
  <w:style w:type="character" w:customStyle="1" w:styleId="WW-NumberingSymbols1">
    <w:name w:val="WW-Numbering Symbols1"/>
    <w:rsid w:val="00055031"/>
  </w:style>
  <w:style w:type="character" w:customStyle="1" w:styleId="Bullets">
    <w:name w:val="Bullets"/>
    <w:rsid w:val="00055031"/>
    <w:rPr>
      <w:rFonts w:ascii="StarSymbol" w:eastAsia="StarSymbol" w:hAnsi="StarSymbol" w:cs="StarSymbol"/>
      <w:sz w:val="18"/>
      <w:szCs w:val="18"/>
    </w:rPr>
  </w:style>
  <w:style w:type="character" w:customStyle="1" w:styleId="WW-Bullets">
    <w:name w:val="WW-Bullets"/>
    <w:rsid w:val="00055031"/>
    <w:rPr>
      <w:rFonts w:ascii="StarSymbol" w:eastAsia="StarSymbol" w:hAnsi="StarSymbol" w:cs="StarSymbol"/>
      <w:sz w:val="18"/>
      <w:szCs w:val="18"/>
    </w:rPr>
  </w:style>
  <w:style w:type="character" w:customStyle="1" w:styleId="WW-Bullets1">
    <w:name w:val="WW-Bullets1"/>
    <w:rsid w:val="00055031"/>
    <w:rPr>
      <w:rFonts w:ascii="StarSymbol" w:eastAsia="StarSymbol" w:hAnsi="StarSymbol" w:cs="StarSymbol"/>
      <w:sz w:val="18"/>
      <w:szCs w:val="18"/>
    </w:rPr>
  </w:style>
  <w:style w:type="character" w:styleId="FollowedHyperlink">
    <w:name w:val="FollowedHyperlink"/>
    <w:rsid w:val="00055031"/>
    <w:rPr>
      <w:color w:val="800000"/>
      <w:u w:val="single"/>
    </w:rPr>
  </w:style>
  <w:style w:type="paragraph" w:styleId="BodyText">
    <w:name w:val="Body Text"/>
    <w:basedOn w:val="Normal"/>
    <w:rsid w:val="00055031"/>
    <w:pPr>
      <w:spacing w:after="120"/>
    </w:pPr>
  </w:style>
  <w:style w:type="paragraph" w:styleId="List">
    <w:name w:val="List"/>
    <w:basedOn w:val="BodyText"/>
    <w:rsid w:val="00055031"/>
    <w:rPr>
      <w:rFonts w:cs="Tahoma"/>
    </w:rPr>
  </w:style>
  <w:style w:type="paragraph" w:customStyle="1" w:styleId="Caption1">
    <w:name w:val="Caption1"/>
    <w:basedOn w:val="Normal"/>
    <w:rsid w:val="0005503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rsid w:val="00055031"/>
    <w:pPr>
      <w:suppressLineNumbers/>
    </w:pPr>
    <w:rPr>
      <w:rFonts w:cs="Tahoma"/>
    </w:rPr>
  </w:style>
  <w:style w:type="paragraph" w:customStyle="1" w:styleId="WW-Caption">
    <w:name w:val="WW-Caption"/>
    <w:basedOn w:val="Normal"/>
    <w:rsid w:val="0005503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ex">
    <w:name w:val="WW-Index"/>
    <w:basedOn w:val="Normal"/>
    <w:rsid w:val="00055031"/>
    <w:pPr>
      <w:suppressLineNumbers/>
    </w:pPr>
    <w:rPr>
      <w:rFonts w:cs="Tahoma"/>
    </w:rPr>
  </w:style>
  <w:style w:type="paragraph" w:customStyle="1" w:styleId="WW-Caption1">
    <w:name w:val="WW-Caption1"/>
    <w:basedOn w:val="Normal"/>
    <w:rsid w:val="0005503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ex1">
    <w:name w:val="WW-Index1"/>
    <w:basedOn w:val="Normal"/>
    <w:rsid w:val="00055031"/>
    <w:pPr>
      <w:suppressLineNumbers/>
    </w:pPr>
    <w:rPr>
      <w:rFonts w:cs="Tahoma"/>
    </w:rPr>
  </w:style>
  <w:style w:type="paragraph" w:styleId="ListParagraph">
    <w:name w:val="List Paragraph"/>
    <w:basedOn w:val="Normal"/>
    <w:uiPriority w:val="34"/>
    <w:qFormat/>
    <w:rsid w:val="00055031"/>
    <w:pPr>
      <w:ind w:left="720"/>
    </w:pPr>
  </w:style>
  <w:style w:type="paragraph" w:customStyle="1" w:styleId="TableContents">
    <w:name w:val="Table Contents"/>
    <w:basedOn w:val="BodyText"/>
    <w:rsid w:val="00055031"/>
    <w:pPr>
      <w:suppressLineNumbers/>
    </w:pPr>
  </w:style>
  <w:style w:type="paragraph" w:customStyle="1" w:styleId="WW-TableContents">
    <w:name w:val="WW-Table Contents"/>
    <w:basedOn w:val="BodyText"/>
    <w:rsid w:val="00055031"/>
    <w:pPr>
      <w:suppressLineNumbers/>
    </w:pPr>
  </w:style>
  <w:style w:type="paragraph" w:customStyle="1" w:styleId="WW-TableContents1">
    <w:name w:val="WW-Table Contents1"/>
    <w:basedOn w:val="BodyText"/>
    <w:rsid w:val="00055031"/>
    <w:pPr>
      <w:suppressLineNumbers/>
    </w:pPr>
  </w:style>
  <w:style w:type="paragraph" w:customStyle="1" w:styleId="TableHeading">
    <w:name w:val="Table Heading"/>
    <w:basedOn w:val="TableContents"/>
    <w:rsid w:val="00055031"/>
    <w:pPr>
      <w:jc w:val="center"/>
    </w:pPr>
    <w:rPr>
      <w:b/>
      <w:bCs/>
      <w:i/>
      <w:iCs/>
    </w:rPr>
  </w:style>
  <w:style w:type="paragraph" w:customStyle="1" w:styleId="WW-TableHeading">
    <w:name w:val="WW-Table Heading"/>
    <w:basedOn w:val="WW-TableContents"/>
    <w:rsid w:val="00055031"/>
    <w:pPr>
      <w:jc w:val="center"/>
    </w:pPr>
    <w:rPr>
      <w:b/>
      <w:bCs/>
      <w:i/>
      <w:iCs/>
    </w:rPr>
  </w:style>
  <w:style w:type="paragraph" w:customStyle="1" w:styleId="WW-TableHeading1">
    <w:name w:val="WW-Table Heading1"/>
    <w:basedOn w:val="WW-TableContents1"/>
    <w:rsid w:val="00055031"/>
    <w:pPr>
      <w:jc w:val="center"/>
    </w:pPr>
    <w:rPr>
      <w:b/>
      <w:bCs/>
      <w:i/>
      <w:iCs/>
    </w:rPr>
  </w:style>
  <w:style w:type="paragraph" w:styleId="BalloonText">
    <w:name w:val="Balloon Text"/>
    <w:basedOn w:val="Normal"/>
    <w:link w:val="BalloonTextChar"/>
    <w:rsid w:val="00FC2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2000"/>
    <w:rPr>
      <w:rFonts w:ascii="Tahoma" w:eastAsia="Calibri" w:hAnsi="Tahoma" w:cs="Tahoma"/>
      <w:sz w:val="16"/>
      <w:szCs w:val="16"/>
      <w:lang w:eastAsia="ar-SA"/>
    </w:rPr>
  </w:style>
  <w:style w:type="paragraph" w:customStyle="1" w:styleId="Default">
    <w:name w:val="Default"/>
    <w:rsid w:val="00036A0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6E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72D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nhideWhenUsed/>
    <w:rsid w:val="006E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E172D"/>
    <w:rPr>
      <w:rFonts w:ascii="Calibri" w:eastAsia="Calibri" w:hAnsi="Calibri" w:cs="Calibri"/>
      <w:sz w:val="22"/>
      <w:szCs w:val="22"/>
      <w:lang w:eastAsia="ar-SA"/>
    </w:rPr>
  </w:style>
  <w:style w:type="character" w:customStyle="1" w:styleId="cls">
    <w:name w:val="cls"/>
    <w:rsid w:val="003228F4"/>
  </w:style>
  <w:style w:type="character" w:customStyle="1" w:styleId="hl">
    <w:name w:val="h_l"/>
    <w:rsid w:val="003228F4"/>
  </w:style>
  <w:style w:type="table" w:styleId="TableGrid">
    <w:name w:val="Table Grid"/>
    <w:basedOn w:val="TableNormal"/>
    <w:rsid w:val="00F14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1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rvindk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SHASHANK KUMAR</vt:lpstr>
    </vt:vector>
  </TitlesOfParts>
  <Company>ABC</Company>
  <LinksUpToDate>false</LinksUpToDate>
  <CharactersWithSpaces>5839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SHASHANK KUMAR</dc:title>
  <dc:creator>PRIYANK</dc:creator>
  <cp:lastModifiedBy>shalinee udmale</cp:lastModifiedBy>
  <cp:revision>2</cp:revision>
  <cp:lastPrinted>2009-10-12T14:56:00Z</cp:lastPrinted>
  <dcterms:created xsi:type="dcterms:W3CDTF">2016-08-16T05:25:00Z</dcterms:created>
  <dcterms:modified xsi:type="dcterms:W3CDTF">2016-08-16T05:25:00Z</dcterms:modified>
</cp:coreProperties>
</file>