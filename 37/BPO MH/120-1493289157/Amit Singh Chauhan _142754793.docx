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F8F" w:rsidRPr="005B1EA7" w:rsidRDefault="00685678">
      <w:pPr>
        <w:autoSpaceDE w:val="0"/>
        <w:spacing w:after="0" w:line="240" w:lineRule="auto"/>
        <w:jc w:val="center"/>
        <w:rPr>
          <w:rFonts w:ascii="Times New Roman" w:hAnsi="Times New Roman" w:cs="Aharoni"/>
          <w:b/>
          <w:sz w:val="24"/>
          <w:szCs w:val="24"/>
          <w:u w:val="single"/>
        </w:rPr>
      </w:pPr>
      <w:r>
        <w:rPr>
          <w:rFonts w:ascii="Times New Roman" w:hAnsi="Times New Roman" w:cs="Aharoni"/>
          <w:b/>
          <w:bCs/>
          <w:sz w:val="36"/>
          <w:szCs w:val="36"/>
          <w:u w:val="single"/>
        </w:rPr>
        <w:t>A</w:t>
      </w:r>
      <w:r w:rsidR="00A73996">
        <w:rPr>
          <w:rFonts w:ascii="Times New Roman" w:hAnsi="Times New Roman" w:cs="Aharoni"/>
          <w:b/>
          <w:bCs/>
          <w:sz w:val="36"/>
          <w:szCs w:val="36"/>
          <w:u w:val="single"/>
        </w:rPr>
        <w:t>MIT SINGH CHAUHAN</w:t>
      </w:r>
    </w:p>
    <w:p w:rsidR="00452F8F" w:rsidRPr="005B1EA7" w:rsidRDefault="00452F8F">
      <w:pPr>
        <w:autoSpaceDE w:val="0"/>
        <w:spacing w:after="0" w:line="240" w:lineRule="auto"/>
        <w:jc w:val="center"/>
        <w:rPr>
          <w:rFonts w:ascii="Times New Roman" w:hAnsi="Times New Roman" w:cs="Aharoni"/>
          <w:b/>
          <w:sz w:val="24"/>
          <w:szCs w:val="24"/>
        </w:rPr>
      </w:pPr>
      <w:r w:rsidRPr="005B1EA7">
        <w:rPr>
          <w:rFonts w:ascii="Times New Roman" w:hAnsi="Times New Roman" w:cs="Aharoni"/>
          <w:b/>
          <w:sz w:val="24"/>
          <w:szCs w:val="24"/>
        </w:rPr>
        <w:t xml:space="preserve">Contact No. </w:t>
      </w:r>
      <w:r w:rsidRPr="005B1EA7">
        <w:rPr>
          <w:rFonts w:ascii="Times New Roman" w:hAnsi="Times New Roman" w:cs="Aharoni"/>
          <w:sz w:val="24"/>
          <w:szCs w:val="24"/>
        </w:rPr>
        <w:t xml:space="preserve">: </w:t>
      </w:r>
      <w:proofErr w:type="gramStart"/>
      <w:r w:rsidRPr="005B1EA7">
        <w:rPr>
          <w:rFonts w:ascii="Times New Roman" w:hAnsi="Times New Roman" w:cs="Aharoni"/>
          <w:sz w:val="24"/>
          <w:szCs w:val="24"/>
        </w:rPr>
        <w:t xml:space="preserve">-  </w:t>
      </w:r>
      <w:r w:rsidR="00A73996">
        <w:rPr>
          <w:rStyle w:val="apple-style-span"/>
          <w:rFonts w:ascii="Helvetica" w:hAnsi="Helvetica" w:cs="Aharoni"/>
          <w:color w:val="000000"/>
        </w:rPr>
        <w:t>09928134749</w:t>
      </w:r>
      <w:proofErr w:type="gramEnd"/>
      <w:r w:rsidRPr="005B1EA7">
        <w:rPr>
          <w:rStyle w:val="apple-style-span"/>
          <w:rFonts w:ascii="Helvetica" w:hAnsi="Helvetica" w:cs="Aharoni"/>
          <w:color w:val="000000"/>
        </w:rPr>
        <w:t xml:space="preserve"> </w:t>
      </w:r>
    </w:p>
    <w:p w:rsidR="00452F8F" w:rsidRPr="005B1EA7" w:rsidRDefault="00452F8F">
      <w:pPr>
        <w:pBdr>
          <w:top w:val="none" w:sz="0" w:space="0" w:color="000000"/>
          <w:left w:val="none" w:sz="0" w:space="0" w:color="000000"/>
          <w:bottom w:val="single" w:sz="12" w:space="1" w:color="000000"/>
          <w:right w:val="none" w:sz="0" w:space="0" w:color="000000"/>
        </w:pBdr>
        <w:autoSpaceDE w:val="0"/>
        <w:spacing w:after="0" w:line="240" w:lineRule="auto"/>
        <w:jc w:val="center"/>
        <w:rPr>
          <w:rFonts w:ascii="Times New Roman" w:hAnsi="Times New Roman" w:cs="Aharoni"/>
          <w:b/>
          <w:bCs/>
          <w:sz w:val="24"/>
          <w:szCs w:val="24"/>
          <w:u w:val="single"/>
        </w:rPr>
      </w:pPr>
      <w:r w:rsidRPr="005B1EA7">
        <w:rPr>
          <w:rFonts w:ascii="Times New Roman" w:hAnsi="Times New Roman" w:cs="Aharoni"/>
          <w:b/>
          <w:sz w:val="24"/>
          <w:szCs w:val="24"/>
        </w:rPr>
        <w:t>Email</w:t>
      </w:r>
      <w:r w:rsidRPr="005B1EA7">
        <w:rPr>
          <w:rFonts w:ascii="Times New Roman" w:hAnsi="Times New Roman" w:cs="Aharoni"/>
          <w:bCs/>
          <w:sz w:val="24"/>
          <w:szCs w:val="24"/>
        </w:rPr>
        <w:t xml:space="preserve">: - </w:t>
      </w:r>
      <w:hyperlink r:id="rId6" w:history="1">
        <w:r w:rsidR="00A73996" w:rsidRPr="00E10F4C">
          <w:rPr>
            <w:rStyle w:val="Hyperlink"/>
            <w:rFonts w:ascii="Arial" w:hAnsi="Arial" w:cs="Aharoni"/>
            <w:b/>
            <w:sz w:val="20"/>
            <w:szCs w:val="20"/>
          </w:rPr>
          <w:t>amitsinghwithu@gmail.com</w:t>
        </w:r>
      </w:hyperlink>
      <w:r w:rsidRPr="005B1EA7">
        <w:rPr>
          <w:rFonts w:ascii="Arial" w:hAnsi="Arial" w:cs="Aharoni"/>
          <w:b/>
          <w:sz w:val="24"/>
          <w:szCs w:val="24"/>
        </w:rPr>
        <w:t xml:space="preserve"> </w:t>
      </w:r>
      <w:r w:rsidRPr="005B1EA7">
        <w:rPr>
          <w:rFonts w:ascii="Times New Roman" w:hAnsi="Times New Roman" w:cs="Aharoni"/>
          <w:bCs/>
          <w:sz w:val="24"/>
          <w:szCs w:val="24"/>
        </w:rPr>
        <w:t xml:space="preserve"> </w:t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  <w:r w:rsidRPr="005B1EA7">
        <w:rPr>
          <w:rFonts w:ascii="Times New Roman" w:hAnsi="Times New Roman" w:cs="Aharoni"/>
          <w:sz w:val="24"/>
          <w:szCs w:val="24"/>
        </w:rPr>
        <w:softHyphen/>
      </w:r>
    </w:p>
    <w:p w:rsidR="00452F8F" w:rsidRPr="005B1EA7" w:rsidRDefault="00452F8F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  <w:u w:val="single"/>
        </w:rPr>
      </w:pPr>
    </w:p>
    <w:p w:rsidR="00452F8F" w:rsidRPr="005B1EA7" w:rsidRDefault="00452F8F">
      <w:pPr>
        <w:widowControl w:val="0"/>
        <w:pBdr>
          <w:top w:val="single" w:sz="6" w:space="0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AF1DD"/>
        <w:autoSpaceDE w:val="0"/>
        <w:spacing w:after="40" w:line="240" w:lineRule="auto"/>
        <w:jc w:val="both"/>
        <w:rPr>
          <w:rFonts w:ascii="Times New Roman" w:hAnsi="Times New Roman" w:cs="Aharoni"/>
          <w:i/>
          <w:iCs/>
          <w:sz w:val="24"/>
          <w:szCs w:val="24"/>
        </w:rPr>
      </w:pPr>
      <w:r w:rsidRPr="005B1EA7">
        <w:rPr>
          <w:rFonts w:ascii="Cambria" w:hAnsi="Cambria" w:cs="Aharoni"/>
          <w:b/>
          <w:bCs/>
          <w:i/>
          <w:iCs/>
          <w:sz w:val="24"/>
          <w:lang w:val="en-GB"/>
        </w:rPr>
        <w:t>Career Objective</w:t>
      </w:r>
    </w:p>
    <w:p w:rsidR="00B43776" w:rsidRDefault="00B43776">
      <w:pPr>
        <w:pStyle w:val="BodyText2"/>
        <w:rPr>
          <w:rFonts w:ascii="Times New Roman" w:eastAsia="Times New Roman" w:hAnsi="Times New Roman" w:cs="Aharoni"/>
          <w:i/>
          <w:iCs/>
          <w:sz w:val="24"/>
          <w:szCs w:val="24"/>
        </w:rPr>
      </w:pPr>
    </w:p>
    <w:p w:rsidR="00452F8F" w:rsidRPr="005B1EA7" w:rsidRDefault="00452F8F">
      <w:pPr>
        <w:pStyle w:val="BodyText2"/>
        <w:rPr>
          <w:rFonts w:ascii="Times New Roman" w:hAnsi="Times New Roman" w:cs="Aharoni"/>
          <w:b/>
          <w:bCs/>
          <w:sz w:val="24"/>
          <w:szCs w:val="24"/>
          <w:u w:val="single"/>
          <w:lang w:bidi="hi-IN"/>
        </w:rPr>
      </w:pPr>
      <w:r w:rsidRPr="005B1EA7">
        <w:rPr>
          <w:rFonts w:ascii="Times New Roman" w:eastAsia="Times New Roman" w:hAnsi="Times New Roman" w:cs="Aharoni"/>
          <w:i/>
          <w:iCs/>
          <w:sz w:val="24"/>
          <w:szCs w:val="24"/>
        </w:rPr>
        <w:t>“</w:t>
      </w:r>
      <w:r w:rsidR="00DE28B2" w:rsidRPr="00DE28B2">
        <w:rPr>
          <w:rFonts w:ascii="Times New Roman" w:eastAsia="Times New Roman" w:hAnsi="Times New Roman" w:cs="Aharoni"/>
          <w:sz w:val="24"/>
          <w:szCs w:val="24"/>
        </w:rPr>
        <w:t>Joining a dynamic organization that would provide me with an opportunity to establish a career where my interpersonal skills, academic background and acquired skills can be fully utilized and developed</w:t>
      </w:r>
      <w:r w:rsidR="00DE28B2" w:rsidRPr="008152C2">
        <w:rPr>
          <w:rFonts w:asciiTheme="majorHAnsi" w:hAnsiTheme="majorHAnsi"/>
        </w:rPr>
        <w:t>.</w:t>
      </w:r>
      <w:r w:rsidRPr="005B1EA7">
        <w:rPr>
          <w:rFonts w:ascii="Times New Roman" w:hAnsi="Times New Roman" w:cs="Aharoni"/>
          <w:i/>
          <w:iCs/>
          <w:sz w:val="24"/>
          <w:szCs w:val="24"/>
        </w:rPr>
        <w:t>”</w:t>
      </w:r>
    </w:p>
    <w:p w:rsidR="00452F8F" w:rsidRPr="005B1EA7" w:rsidRDefault="00452F8F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  <w:u w:val="single"/>
          <w:lang w:bidi="hi-IN"/>
        </w:rPr>
      </w:pPr>
    </w:p>
    <w:p w:rsidR="00452F8F" w:rsidRPr="005B1EA7" w:rsidRDefault="00452F8F">
      <w:pPr>
        <w:widowControl w:val="0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auto" w:fill="EAF1DD"/>
        <w:autoSpaceDE w:val="0"/>
        <w:spacing w:after="4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Cambria" w:hAnsi="Cambria" w:cs="Aharoni"/>
          <w:lang w:val="en-GB"/>
        </w:rPr>
        <w:t>Technical Qualification</w:t>
      </w:r>
    </w:p>
    <w:p w:rsidR="00452F8F" w:rsidRPr="005B1EA7" w:rsidRDefault="00452F8F">
      <w:pPr>
        <w:autoSpaceDE w:val="0"/>
        <w:spacing w:after="0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Qualification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>: Bachelor of Technology</w:t>
      </w:r>
    </w:p>
    <w:p w:rsidR="00452F8F" w:rsidRPr="005B1EA7" w:rsidRDefault="00452F8F">
      <w:pPr>
        <w:autoSpaceDE w:val="0"/>
        <w:spacing w:after="0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Institute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>: Kanpur Institute of Technology, Kanpur</w:t>
      </w:r>
    </w:p>
    <w:p w:rsidR="00452F8F" w:rsidRPr="005B1EA7" w:rsidRDefault="00452F8F">
      <w:pPr>
        <w:autoSpaceDE w:val="0"/>
        <w:spacing w:after="0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Academic Year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>: 2010-2014</w:t>
      </w:r>
    </w:p>
    <w:p w:rsidR="00452F8F" w:rsidRPr="005B1EA7" w:rsidRDefault="00452F8F">
      <w:pPr>
        <w:autoSpaceDE w:val="0"/>
        <w:spacing w:after="0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Specialization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="00D35A7F">
        <w:rPr>
          <w:rFonts w:ascii="Times New Roman" w:hAnsi="Times New Roman" w:cs="Aharoni"/>
          <w:sz w:val="24"/>
          <w:szCs w:val="24"/>
        </w:rPr>
        <w:t>: Computer S</w:t>
      </w:r>
      <w:r w:rsidRPr="005B1EA7">
        <w:rPr>
          <w:rFonts w:ascii="Times New Roman" w:hAnsi="Times New Roman" w:cs="Aharoni"/>
          <w:sz w:val="24"/>
          <w:szCs w:val="24"/>
        </w:rPr>
        <w:t>cience Engineering</w:t>
      </w:r>
    </w:p>
    <w:p w:rsidR="00452F8F" w:rsidRPr="005B1EA7" w:rsidRDefault="00452F8F">
      <w:pPr>
        <w:autoSpaceDE w:val="0"/>
        <w:spacing w:after="0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University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>: Uttar-Pradesh Technical University (UPTU)</w:t>
      </w:r>
    </w:p>
    <w:p w:rsidR="005B1EA7" w:rsidRPr="005B1EA7" w:rsidRDefault="00452F8F" w:rsidP="005B1EA7">
      <w:pPr>
        <w:autoSpaceDE w:val="0"/>
        <w:spacing w:after="0"/>
        <w:jc w:val="both"/>
        <w:rPr>
          <w:rFonts w:cs="Aharoni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 xml:space="preserve">Percentage 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="00291B95">
        <w:rPr>
          <w:rFonts w:ascii="Times New Roman" w:hAnsi="Times New Roman" w:cs="Aharoni"/>
          <w:sz w:val="24"/>
          <w:szCs w:val="24"/>
        </w:rPr>
        <w:t>:62</w:t>
      </w:r>
      <w:bookmarkStart w:id="0" w:name="_GoBack"/>
      <w:bookmarkEnd w:id="0"/>
      <w:r w:rsidR="00A73996">
        <w:rPr>
          <w:rFonts w:ascii="Times New Roman" w:hAnsi="Times New Roman" w:cs="Aharoni"/>
          <w:sz w:val="24"/>
          <w:szCs w:val="24"/>
        </w:rPr>
        <w:t>.2</w:t>
      </w:r>
      <w:r w:rsidRPr="005B1EA7">
        <w:rPr>
          <w:rFonts w:ascii="Times New Roman" w:hAnsi="Times New Roman" w:cs="Aharoni"/>
          <w:sz w:val="24"/>
          <w:szCs w:val="24"/>
        </w:rPr>
        <w:t>6%</w:t>
      </w:r>
      <w:r w:rsidRPr="005B1EA7">
        <w:rPr>
          <w:rFonts w:ascii="Times New Roman" w:hAnsi="Times New Roman" w:cs="Aharoni"/>
          <w:sz w:val="24"/>
          <w:szCs w:val="24"/>
        </w:rPr>
        <w:br/>
      </w:r>
    </w:p>
    <w:p w:rsidR="005B1EA7" w:rsidRPr="005B1EA7" w:rsidRDefault="005B1EA7" w:rsidP="005B1EA7">
      <w:pPr>
        <w:widowControl w:val="0"/>
        <w:pBdr>
          <w:top w:val="single" w:sz="6" w:space="1" w:color="000000"/>
          <w:left w:val="single" w:sz="6" w:space="4" w:color="000000"/>
          <w:bottom w:val="single" w:sz="6" w:space="0" w:color="000000"/>
          <w:right w:val="single" w:sz="6" w:space="4" w:color="000000"/>
        </w:pBdr>
        <w:shd w:val="clear" w:color="auto" w:fill="EAF1DD"/>
        <w:autoSpaceDE w:val="0"/>
        <w:spacing w:after="40" w:line="240" w:lineRule="auto"/>
        <w:jc w:val="both"/>
        <w:rPr>
          <w:rFonts w:ascii="Times New Roman" w:hAnsi="Times New Roman" w:cs="Aharoni"/>
          <w:bCs/>
          <w:sz w:val="24"/>
          <w:szCs w:val="24"/>
        </w:rPr>
      </w:pPr>
      <w:r w:rsidRPr="005B1EA7">
        <w:rPr>
          <w:rFonts w:ascii="Cambria" w:hAnsi="Cambria" w:cs="Aharoni"/>
          <w:b/>
          <w:bCs/>
          <w:i/>
          <w:iCs/>
          <w:lang w:val="en-GB"/>
        </w:rPr>
        <w:t>Training and project works</w:t>
      </w:r>
    </w:p>
    <w:p w:rsidR="005B1EA7" w:rsidRPr="005B1EA7" w:rsidRDefault="005B1EA7" w:rsidP="005B1EA7">
      <w:pPr>
        <w:numPr>
          <w:ilvl w:val="0"/>
          <w:numId w:val="5"/>
        </w:numPr>
        <w:autoSpaceDE w:val="0"/>
        <w:spacing w:after="0" w:line="240" w:lineRule="auto"/>
        <w:jc w:val="both"/>
        <w:rPr>
          <w:rFonts w:ascii="Times New Roman" w:hAnsi="Times New Roman" w:cs="Aharoni"/>
          <w:bCs/>
          <w:sz w:val="24"/>
          <w:szCs w:val="24"/>
        </w:rPr>
      </w:pPr>
      <w:r w:rsidRPr="005B1EA7">
        <w:rPr>
          <w:rFonts w:ascii="Times New Roman" w:hAnsi="Times New Roman" w:cs="Aharoni"/>
          <w:bCs/>
          <w:sz w:val="24"/>
          <w:szCs w:val="24"/>
        </w:rPr>
        <w:t xml:space="preserve"> </w:t>
      </w:r>
      <w:r w:rsidR="00621A1B">
        <w:rPr>
          <w:rFonts w:ascii="Times New Roman" w:hAnsi="Times New Roman" w:cs="Aharoni"/>
          <w:sz w:val="24"/>
          <w:szCs w:val="24"/>
        </w:rPr>
        <w:t xml:space="preserve">Completed 15 days pilot project </w:t>
      </w:r>
      <w:r w:rsidRPr="005B1EA7">
        <w:rPr>
          <w:rFonts w:ascii="Times New Roman" w:hAnsi="Times New Roman" w:cs="Aharoni"/>
          <w:sz w:val="24"/>
          <w:szCs w:val="24"/>
        </w:rPr>
        <w:t xml:space="preserve">with </w:t>
      </w:r>
      <w:proofErr w:type="spellStart"/>
      <w:r w:rsidR="00621A1B">
        <w:rPr>
          <w:rFonts w:ascii="Times New Roman" w:hAnsi="Times New Roman" w:cs="Aharoni"/>
          <w:b/>
          <w:bCs/>
          <w:sz w:val="24"/>
          <w:szCs w:val="24"/>
        </w:rPr>
        <w:t>Practo</w:t>
      </w:r>
      <w:proofErr w:type="spellEnd"/>
      <w:r w:rsidR="00621A1B">
        <w:rPr>
          <w:rFonts w:ascii="Times New Roman" w:hAnsi="Times New Roman" w:cs="Aharoni"/>
          <w:b/>
          <w:bCs/>
          <w:sz w:val="24"/>
          <w:szCs w:val="24"/>
        </w:rPr>
        <w:t xml:space="preserve"> Technologies Pvt. Ltd</w:t>
      </w:r>
      <w:r w:rsidR="00621A1B">
        <w:rPr>
          <w:rFonts w:ascii="Times New Roman" w:hAnsi="Times New Roman" w:cs="Aharoni"/>
          <w:sz w:val="24"/>
          <w:szCs w:val="24"/>
        </w:rPr>
        <w:t>, Bangalore</w:t>
      </w:r>
      <w:r w:rsidRPr="005B1EA7">
        <w:rPr>
          <w:rFonts w:ascii="Times New Roman" w:hAnsi="Times New Roman" w:cs="Aharoni"/>
          <w:sz w:val="24"/>
          <w:szCs w:val="24"/>
        </w:rPr>
        <w:t>.</w:t>
      </w:r>
    </w:p>
    <w:p w:rsidR="005B1EA7" w:rsidRPr="00101F70" w:rsidRDefault="00101F70" w:rsidP="00101F70">
      <w:pPr>
        <w:numPr>
          <w:ilvl w:val="0"/>
          <w:numId w:val="5"/>
        </w:numPr>
        <w:autoSpaceDE w:val="0"/>
        <w:spacing w:after="0" w:line="240" w:lineRule="auto"/>
        <w:jc w:val="both"/>
        <w:rPr>
          <w:rFonts w:ascii="Times New Roman" w:hAnsi="Times New Roman" w:cs="Aharoni"/>
          <w:bCs/>
          <w:sz w:val="24"/>
          <w:szCs w:val="24"/>
        </w:rPr>
      </w:pPr>
      <w:r>
        <w:rPr>
          <w:rFonts w:ascii="Times New Roman" w:hAnsi="Times New Roman" w:cs="Aharoni"/>
          <w:bCs/>
          <w:sz w:val="24"/>
          <w:szCs w:val="24"/>
        </w:rPr>
        <w:t xml:space="preserve"> </w:t>
      </w:r>
      <w:r>
        <w:rPr>
          <w:rFonts w:ascii="Times New Roman" w:hAnsi="Times New Roman" w:cs="Aharoni"/>
          <w:sz w:val="24"/>
          <w:szCs w:val="24"/>
        </w:rPr>
        <w:t xml:space="preserve">Completed 15 days pilot project </w:t>
      </w:r>
      <w:r w:rsidRPr="005B1EA7">
        <w:rPr>
          <w:rFonts w:ascii="Times New Roman" w:hAnsi="Times New Roman" w:cs="Aharoni"/>
          <w:sz w:val="24"/>
          <w:szCs w:val="24"/>
        </w:rPr>
        <w:t xml:space="preserve">with </w:t>
      </w:r>
      <w:proofErr w:type="spellStart"/>
      <w:r>
        <w:rPr>
          <w:rFonts w:ascii="Times New Roman" w:hAnsi="Times New Roman" w:cs="Aharoni"/>
          <w:b/>
          <w:bCs/>
          <w:sz w:val="24"/>
          <w:szCs w:val="24"/>
        </w:rPr>
        <w:t>Practo</w:t>
      </w:r>
      <w:proofErr w:type="spellEnd"/>
      <w:r>
        <w:rPr>
          <w:rFonts w:ascii="Times New Roman" w:hAnsi="Times New Roman" w:cs="Aharoni"/>
          <w:b/>
          <w:bCs/>
          <w:sz w:val="24"/>
          <w:szCs w:val="24"/>
        </w:rPr>
        <w:t xml:space="preserve"> Technologies Pvt. Ltd</w:t>
      </w:r>
      <w:r>
        <w:rPr>
          <w:rFonts w:ascii="Times New Roman" w:hAnsi="Times New Roman" w:cs="Aharoni"/>
          <w:sz w:val="24"/>
          <w:szCs w:val="24"/>
        </w:rPr>
        <w:t>, Delhi</w:t>
      </w:r>
      <w:r w:rsidRPr="005B1EA7">
        <w:rPr>
          <w:rFonts w:ascii="Times New Roman" w:hAnsi="Times New Roman" w:cs="Aharoni"/>
          <w:sz w:val="24"/>
          <w:szCs w:val="24"/>
        </w:rPr>
        <w:t>.</w:t>
      </w:r>
    </w:p>
    <w:p w:rsidR="005B1EA7" w:rsidRPr="005B1EA7" w:rsidRDefault="005B1EA7" w:rsidP="005B1EA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Aharoni"/>
          <w:bCs/>
          <w:sz w:val="24"/>
          <w:szCs w:val="24"/>
        </w:rPr>
      </w:pPr>
      <w:r w:rsidRPr="005B1EA7">
        <w:rPr>
          <w:rFonts w:ascii="Times New Roman" w:hAnsi="Times New Roman" w:cs="Aharoni"/>
          <w:bCs/>
          <w:sz w:val="24"/>
          <w:szCs w:val="24"/>
        </w:rPr>
        <w:t xml:space="preserve"> </w:t>
      </w:r>
      <w:r w:rsidR="00101F70">
        <w:rPr>
          <w:rFonts w:ascii="Times New Roman" w:hAnsi="Times New Roman" w:cs="Aharoni"/>
          <w:bCs/>
          <w:sz w:val="24"/>
          <w:szCs w:val="24"/>
        </w:rPr>
        <w:t>Completed 8</w:t>
      </w:r>
      <w:r w:rsidR="00101F70" w:rsidRPr="005B1EA7">
        <w:rPr>
          <w:rFonts w:ascii="Times New Roman" w:hAnsi="Times New Roman" w:cs="Aharoni"/>
          <w:bCs/>
          <w:sz w:val="24"/>
          <w:szCs w:val="24"/>
        </w:rPr>
        <w:t xml:space="preserve"> week</w:t>
      </w:r>
      <w:r w:rsidR="00101F70">
        <w:rPr>
          <w:rFonts w:ascii="Times New Roman" w:hAnsi="Times New Roman" w:cs="Aharoni"/>
          <w:bCs/>
          <w:sz w:val="24"/>
          <w:szCs w:val="24"/>
        </w:rPr>
        <w:t xml:space="preserve">s summer training (2012) in </w:t>
      </w:r>
      <w:r w:rsidR="00101F70" w:rsidRPr="005B1EA7">
        <w:rPr>
          <w:rFonts w:ascii="Times New Roman" w:hAnsi="Times New Roman" w:cs="Aharoni"/>
          <w:bCs/>
          <w:sz w:val="24"/>
          <w:szCs w:val="24"/>
        </w:rPr>
        <w:t xml:space="preserve">JAVA from </w:t>
      </w:r>
      <w:proofErr w:type="spellStart"/>
      <w:r w:rsidR="00101F70">
        <w:rPr>
          <w:rFonts w:ascii="Times New Roman" w:hAnsi="Times New Roman" w:cs="Aharoni"/>
          <w:b/>
          <w:sz w:val="24"/>
          <w:szCs w:val="24"/>
        </w:rPr>
        <w:t>Varags</w:t>
      </w:r>
      <w:proofErr w:type="spellEnd"/>
      <w:r w:rsidR="00101F70">
        <w:rPr>
          <w:rFonts w:ascii="Times New Roman" w:hAnsi="Times New Roman" w:cs="Aharoni"/>
          <w:b/>
          <w:sz w:val="24"/>
          <w:szCs w:val="24"/>
        </w:rPr>
        <w:t xml:space="preserve"> Training Center</w:t>
      </w:r>
      <w:r w:rsidR="00101F70" w:rsidRPr="005B1EA7">
        <w:rPr>
          <w:rFonts w:ascii="Times New Roman" w:hAnsi="Times New Roman" w:cs="Aharoni"/>
          <w:bCs/>
          <w:sz w:val="24"/>
          <w:szCs w:val="24"/>
        </w:rPr>
        <w:t>.</w:t>
      </w:r>
    </w:p>
    <w:p w:rsidR="005B1EA7" w:rsidRPr="005B1EA7" w:rsidRDefault="005B1EA7" w:rsidP="005B1EA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Aharoni"/>
          <w:bCs/>
          <w:sz w:val="24"/>
          <w:szCs w:val="24"/>
        </w:rPr>
      </w:pPr>
      <w:r w:rsidRPr="005B1EA7">
        <w:rPr>
          <w:rFonts w:ascii="Times New Roman" w:hAnsi="Times New Roman" w:cs="Aharoni"/>
          <w:bCs/>
          <w:sz w:val="24"/>
          <w:szCs w:val="24"/>
        </w:rPr>
        <w:t xml:space="preserve"> </w:t>
      </w:r>
      <w:r w:rsidR="00101F70">
        <w:rPr>
          <w:rFonts w:ascii="Times New Roman" w:hAnsi="Times New Roman" w:cs="Aharoni"/>
          <w:bCs/>
          <w:sz w:val="24"/>
          <w:szCs w:val="24"/>
        </w:rPr>
        <w:t xml:space="preserve">Participated in </w:t>
      </w:r>
      <w:r w:rsidR="00101F70" w:rsidRPr="00101F70">
        <w:rPr>
          <w:rFonts w:ascii="Times New Roman" w:hAnsi="Times New Roman" w:cs="Aharoni"/>
          <w:b/>
          <w:bCs/>
          <w:sz w:val="24"/>
          <w:szCs w:val="24"/>
        </w:rPr>
        <w:t>Android</w:t>
      </w:r>
      <w:r w:rsidR="00101F70">
        <w:rPr>
          <w:rFonts w:ascii="Times New Roman" w:hAnsi="Times New Roman" w:cs="Aharoni"/>
          <w:bCs/>
          <w:sz w:val="24"/>
          <w:szCs w:val="24"/>
        </w:rPr>
        <w:t xml:space="preserve"> workshop conducted by </w:t>
      </w:r>
      <w:proofErr w:type="spellStart"/>
      <w:r w:rsidR="00101F70" w:rsidRPr="00101F70">
        <w:rPr>
          <w:rFonts w:ascii="Times New Roman" w:hAnsi="Times New Roman" w:cs="Aharoni"/>
          <w:b/>
          <w:bCs/>
          <w:sz w:val="24"/>
          <w:szCs w:val="24"/>
        </w:rPr>
        <w:t>Girnar</w:t>
      </w:r>
      <w:proofErr w:type="spellEnd"/>
      <w:r w:rsidR="00101F70" w:rsidRPr="00101F70">
        <w:rPr>
          <w:rFonts w:ascii="Times New Roman" w:hAnsi="Times New Roman" w:cs="Aharoni"/>
          <w:b/>
          <w:bCs/>
          <w:sz w:val="24"/>
          <w:szCs w:val="24"/>
        </w:rPr>
        <w:t xml:space="preserve"> Technologies</w:t>
      </w:r>
      <w:r w:rsidR="00101F70">
        <w:rPr>
          <w:rFonts w:ascii="Times New Roman" w:hAnsi="Times New Roman" w:cs="Aharoni"/>
          <w:bCs/>
          <w:sz w:val="24"/>
          <w:szCs w:val="24"/>
        </w:rPr>
        <w:t>.</w:t>
      </w:r>
    </w:p>
    <w:p w:rsidR="001F14CD" w:rsidRPr="005B1EA7" w:rsidRDefault="001F14CD">
      <w:pPr>
        <w:autoSpaceDE w:val="0"/>
        <w:spacing w:after="0"/>
        <w:jc w:val="both"/>
        <w:rPr>
          <w:rFonts w:ascii="Cambria" w:hAnsi="Cambria" w:cs="Aharoni"/>
          <w:b/>
          <w:bCs/>
          <w:i/>
          <w:iCs/>
          <w:lang w:val="en-GB"/>
        </w:rPr>
      </w:pPr>
    </w:p>
    <w:p w:rsidR="00452F8F" w:rsidRPr="005B1EA7" w:rsidRDefault="00452F8F">
      <w:pPr>
        <w:widowControl w:val="0"/>
        <w:pBdr>
          <w:top w:val="single" w:sz="6" w:space="1" w:color="000000"/>
          <w:left w:val="single" w:sz="6" w:space="4" w:color="000000"/>
          <w:bottom w:val="single" w:sz="6" w:space="0" w:color="000000"/>
          <w:right w:val="single" w:sz="6" w:space="4" w:color="000000"/>
        </w:pBdr>
        <w:shd w:val="clear" w:color="auto" w:fill="EAF1DD"/>
        <w:tabs>
          <w:tab w:val="right" w:pos="10467"/>
        </w:tabs>
        <w:autoSpaceDE w:val="0"/>
        <w:spacing w:after="40" w:line="240" w:lineRule="auto"/>
        <w:jc w:val="both"/>
        <w:rPr>
          <w:rFonts w:ascii="Cambria" w:hAnsi="Cambria" w:cs="Aharoni"/>
          <w:b/>
          <w:bCs/>
          <w:u w:val="single"/>
          <w:lang w:val="en-GB"/>
        </w:rPr>
      </w:pPr>
      <w:r w:rsidRPr="005B1EA7">
        <w:rPr>
          <w:rFonts w:ascii="Cambria" w:hAnsi="Cambria" w:cs="Aharoni"/>
          <w:b/>
          <w:bCs/>
          <w:i/>
          <w:iCs/>
          <w:lang w:val="en-GB"/>
        </w:rPr>
        <w:t xml:space="preserve">Employment Record </w:t>
      </w:r>
      <w:r w:rsidRPr="005B1EA7">
        <w:rPr>
          <w:rFonts w:ascii="Cambria" w:hAnsi="Cambria" w:cs="Aharoni"/>
          <w:b/>
          <w:bCs/>
          <w:i/>
          <w:iCs/>
          <w:lang w:val="en-GB"/>
        </w:rPr>
        <w:tab/>
      </w:r>
    </w:p>
    <w:p w:rsidR="00B43776" w:rsidRPr="00B43776" w:rsidRDefault="00B43776" w:rsidP="00B43776">
      <w:pPr>
        <w:widowControl w:val="0"/>
        <w:autoSpaceDE w:val="0"/>
        <w:spacing w:after="0" w:line="240" w:lineRule="auto"/>
        <w:ind w:left="720"/>
        <w:rPr>
          <w:rFonts w:ascii="Cambria" w:hAnsi="Cambria" w:cs="Aharoni"/>
          <w:color w:val="000000"/>
        </w:rPr>
      </w:pPr>
    </w:p>
    <w:p w:rsidR="00452F8F" w:rsidRDefault="00D9636F" w:rsidP="00D9636F">
      <w:pPr>
        <w:widowControl w:val="0"/>
        <w:autoSpaceDE w:val="0"/>
        <w:spacing w:after="0" w:line="240" w:lineRule="auto"/>
        <w:rPr>
          <w:rFonts w:ascii="Cambria" w:hAnsi="Cambria" w:cs="Aharoni"/>
          <w:b/>
          <w:bCs/>
          <w:color w:val="548DD4" w:themeColor="text2" w:themeTint="99"/>
          <w:u w:val="single"/>
          <w:lang w:val="en-GB"/>
        </w:rPr>
      </w:pPr>
      <w:proofErr w:type="gramStart"/>
      <w:r w:rsidRPr="00D9636F">
        <w:rPr>
          <w:rFonts w:ascii="Cambria" w:hAnsi="Cambria" w:cs="Aharoni"/>
          <w:b/>
          <w:bCs/>
          <w:color w:val="000000" w:themeColor="text1"/>
          <w:u w:val="single"/>
          <w:lang w:val="en-GB"/>
        </w:rPr>
        <w:t>Company -</w:t>
      </w:r>
      <w:r>
        <w:rPr>
          <w:rFonts w:ascii="Cambria" w:hAnsi="Cambria" w:cs="Aharoni"/>
          <w:b/>
          <w:bCs/>
          <w:color w:val="F79646" w:themeColor="accent6"/>
          <w:u w:val="single"/>
          <w:lang w:val="en-GB"/>
        </w:rPr>
        <w:t xml:space="preserve"> </w:t>
      </w:r>
      <w:proofErr w:type="spellStart"/>
      <w:r w:rsidR="00A73996" w:rsidRPr="00D9636F">
        <w:rPr>
          <w:rFonts w:ascii="Cambria" w:hAnsi="Cambria" w:cs="Aharoni"/>
          <w:b/>
          <w:bCs/>
          <w:color w:val="4F81BD" w:themeColor="accent1"/>
          <w:u w:val="single"/>
          <w:lang w:val="en-GB"/>
        </w:rPr>
        <w:t>Practo</w:t>
      </w:r>
      <w:proofErr w:type="spellEnd"/>
      <w:r w:rsidR="00A73996" w:rsidRPr="00D9636F">
        <w:rPr>
          <w:rFonts w:ascii="Cambria" w:hAnsi="Cambria" w:cs="Aharoni"/>
          <w:b/>
          <w:bCs/>
          <w:color w:val="4F81BD" w:themeColor="accent1"/>
          <w:u w:val="single"/>
          <w:lang w:val="en-GB"/>
        </w:rPr>
        <w:t xml:space="preserve"> Technologies </w:t>
      </w:r>
      <w:proofErr w:type="spellStart"/>
      <w:r w:rsidR="00A73996" w:rsidRPr="00D9636F">
        <w:rPr>
          <w:rFonts w:ascii="Cambria" w:hAnsi="Cambria" w:cs="Aharoni"/>
          <w:b/>
          <w:bCs/>
          <w:color w:val="4F81BD" w:themeColor="accent1"/>
          <w:u w:val="single"/>
          <w:lang w:val="en-GB"/>
        </w:rPr>
        <w:t>Pvt.</w:t>
      </w:r>
      <w:proofErr w:type="spellEnd"/>
      <w:r w:rsidR="00A73996" w:rsidRPr="00D9636F">
        <w:rPr>
          <w:rFonts w:ascii="Cambria" w:hAnsi="Cambria" w:cs="Aharoni"/>
          <w:b/>
          <w:bCs/>
          <w:color w:val="4F81BD" w:themeColor="accent1"/>
          <w:u w:val="single"/>
          <w:lang w:val="en-GB"/>
        </w:rPr>
        <w:t xml:space="preserve"> Lt</w:t>
      </w:r>
      <w:r w:rsidR="00452F8F" w:rsidRPr="00D9636F">
        <w:rPr>
          <w:rFonts w:ascii="Cambria" w:hAnsi="Cambria" w:cs="Aharoni"/>
          <w:b/>
          <w:bCs/>
          <w:color w:val="4F81BD" w:themeColor="accent1"/>
          <w:u w:val="single"/>
          <w:lang w:val="en-GB"/>
        </w:rPr>
        <w:t>d</w:t>
      </w:r>
      <w:r w:rsidR="00A73996" w:rsidRPr="00D9636F">
        <w:rPr>
          <w:rFonts w:ascii="Cambria" w:hAnsi="Cambria" w:cs="Aharoni"/>
          <w:b/>
          <w:bCs/>
          <w:color w:val="4F81BD" w:themeColor="accent1"/>
          <w:u w:val="single"/>
          <w:lang w:val="en-GB"/>
        </w:rPr>
        <w:t>.</w:t>
      </w:r>
      <w:proofErr w:type="gramEnd"/>
      <w:r w:rsidR="00A73996" w:rsidRPr="00D9636F">
        <w:rPr>
          <w:rFonts w:ascii="Cambria" w:hAnsi="Cambria" w:cs="Aharoni"/>
          <w:b/>
          <w:bCs/>
          <w:color w:val="4F81BD" w:themeColor="accent1"/>
          <w:u w:val="single"/>
          <w:lang w:val="en-GB"/>
        </w:rPr>
        <w:t xml:space="preserve"> </w:t>
      </w:r>
    </w:p>
    <w:p w:rsidR="00D9636F" w:rsidRPr="00D9636F" w:rsidRDefault="00D9636F" w:rsidP="00D9636F">
      <w:pPr>
        <w:widowControl w:val="0"/>
        <w:autoSpaceDE w:val="0"/>
        <w:spacing w:after="0" w:line="240" w:lineRule="auto"/>
        <w:rPr>
          <w:rFonts w:ascii="Cambria" w:hAnsi="Cambria" w:cs="Aharoni"/>
          <w:color w:val="4F81BD" w:themeColor="accent1"/>
        </w:rPr>
      </w:pPr>
      <w:r>
        <w:rPr>
          <w:rFonts w:ascii="Cambria" w:hAnsi="Cambria" w:cs="Aharoni"/>
          <w:b/>
          <w:bCs/>
          <w:u w:val="single"/>
          <w:lang w:val="en-GB"/>
        </w:rPr>
        <w:t xml:space="preserve">Website - </w:t>
      </w:r>
      <w:r>
        <w:rPr>
          <w:rFonts w:ascii="Cambria" w:hAnsi="Cambria" w:cs="Aharoni"/>
          <w:b/>
          <w:bCs/>
          <w:color w:val="4F81BD" w:themeColor="accent1"/>
          <w:lang w:val="en-GB"/>
        </w:rPr>
        <w:t>www.practo.com</w:t>
      </w:r>
    </w:p>
    <w:p w:rsidR="00D9636F" w:rsidRPr="005B1EA7" w:rsidRDefault="00D9636F" w:rsidP="00D9636F">
      <w:pPr>
        <w:widowControl w:val="0"/>
        <w:autoSpaceDE w:val="0"/>
        <w:spacing w:after="0" w:line="240" w:lineRule="auto"/>
        <w:rPr>
          <w:rFonts w:ascii="Cambria" w:hAnsi="Cambria" w:cs="Aharoni"/>
          <w:color w:val="000000"/>
        </w:rPr>
      </w:pPr>
    </w:p>
    <w:p w:rsidR="00452F8F" w:rsidRPr="005B1EA7" w:rsidRDefault="00621A1B">
      <w:pPr>
        <w:widowControl w:val="0"/>
        <w:autoSpaceDE w:val="0"/>
        <w:spacing w:after="0" w:line="240" w:lineRule="auto"/>
        <w:jc w:val="both"/>
        <w:rPr>
          <w:rFonts w:ascii="Cambria" w:hAnsi="Cambria" w:cs="Aharoni"/>
          <w:b/>
          <w:bCs/>
          <w:color w:val="000000"/>
          <w:u w:val="single"/>
        </w:rPr>
      </w:pPr>
      <w:proofErr w:type="spellStart"/>
      <w:r>
        <w:rPr>
          <w:rFonts w:ascii="Cambria" w:hAnsi="Cambria" w:cs="Aharoni"/>
          <w:color w:val="000000"/>
        </w:rPr>
        <w:t>Practo</w:t>
      </w:r>
      <w:proofErr w:type="spellEnd"/>
      <w:r>
        <w:rPr>
          <w:rFonts w:ascii="Cambria" w:hAnsi="Cambria" w:cs="Aharoni"/>
          <w:color w:val="000000"/>
        </w:rPr>
        <w:t xml:space="preserve"> is a Healthcare Platform which enables doctors &amp; patients interact via Mobile application &amp; Software. </w:t>
      </w:r>
      <w:proofErr w:type="spellStart"/>
      <w:r>
        <w:rPr>
          <w:rFonts w:ascii="Cambria" w:hAnsi="Cambria" w:cs="Aharoni"/>
          <w:color w:val="000000"/>
        </w:rPr>
        <w:t>Practo</w:t>
      </w:r>
      <w:proofErr w:type="spellEnd"/>
      <w:r>
        <w:rPr>
          <w:rFonts w:ascii="Cambria" w:hAnsi="Cambria" w:cs="Aharoni"/>
          <w:color w:val="000000"/>
        </w:rPr>
        <w:t xml:space="preserve"> also provides a wide range of IT Products related to Healthcare with its goal to help mankind live healthier and longer.</w:t>
      </w:r>
    </w:p>
    <w:p w:rsidR="00452F8F" w:rsidRPr="005B1EA7" w:rsidRDefault="00452F8F">
      <w:pPr>
        <w:widowControl w:val="0"/>
        <w:autoSpaceDE w:val="0"/>
        <w:spacing w:after="0" w:line="240" w:lineRule="auto"/>
        <w:jc w:val="both"/>
        <w:rPr>
          <w:rFonts w:ascii="Cambria" w:hAnsi="Cambria" w:cs="Aharoni"/>
          <w:b/>
          <w:bCs/>
          <w:color w:val="000000"/>
          <w:u w:val="single"/>
        </w:rPr>
      </w:pPr>
    </w:p>
    <w:p w:rsidR="00452F8F" w:rsidRDefault="00452F8F">
      <w:pPr>
        <w:pStyle w:val="NormalWeb"/>
        <w:shd w:val="clear" w:color="auto" w:fill="FFFFFF"/>
        <w:spacing w:before="0" w:after="150" w:line="285" w:lineRule="atLeast"/>
        <w:jc w:val="both"/>
        <w:rPr>
          <w:rFonts w:ascii="Cambria" w:hAnsi="Cambria" w:cs="Aharoni"/>
          <w:b/>
          <w:bCs/>
          <w:u w:val="single"/>
        </w:rPr>
      </w:pPr>
      <w:r w:rsidRPr="005B1EA7">
        <w:rPr>
          <w:rFonts w:ascii="Cambria" w:hAnsi="Cambria" w:cs="Aharoni"/>
          <w:b/>
          <w:bCs/>
          <w:u w:val="single"/>
        </w:rPr>
        <w:t>(Current Designation –</w:t>
      </w:r>
      <w:r w:rsidR="00A73996">
        <w:rPr>
          <w:rFonts w:ascii="Cambria" w:hAnsi="Cambria" w:cs="Aharoni"/>
          <w:b/>
          <w:bCs/>
          <w:color w:val="00B050"/>
          <w:u w:val="single"/>
        </w:rPr>
        <w:t>Senior Sales Officer</w:t>
      </w:r>
      <w:r w:rsidRPr="005B1EA7">
        <w:rPr>
          <w:rFonts w:ascii="Cambria" w:hAnsi="Cambria" w:cs="Aharoni"/>
          <w:b/>
          <w:bCs/>
          <w:u w:val="single"/>
        </w:rPr>
        <w:t>)</w:t>
      </w:r>
    </w:p>
    <w:p w:rsidR="00D9636F" w:rsidRDefault="00D9636F" w:rsidP="00D9636F">
      <w:pPr>
        <w:pStyle w:val="NormalWeb"/>
        <w:shd w:val="clear" w:color="auto" w:fill="FFFFFF"/>
        <w:spacing w:before="0" w:after="150" w:line="285" w:lineRule="atLeast"/>
        <w:jc w:val="both"/>
        <w:rPr>
          <w:rFonts w:ascii="Cambria" w:hAnsi="Cambria" w:cs="Aharoni"/>
          <w:b/>
          <w:bCs/>
          <w:u w:val="single"/>
        </w:rPr>
      </w:pPr>
      <w:proofErr w:type="gramStart"/>
      <w:r>
        <w:rPr>
          <w:rFonts w:ascii="Cambria" w:hAnsi="Cambria" w:cs="Aharoni"/>
          <w:b/>
          <w:bCs/>
          <w:u w:val="single"/>
        </w:rPr>
        <w:t>( Duration</w:t>
      </w:r>
      <w:proofErr w:type="gramEnd"/>
      <w:r w:rsidRPr="005B1EA7">
        <w:rPr>
          <w:rFonts w:ascii="Cambria" w:hAnsi="Cambria" w:cs="Aharoni"/>
          <w:b/>
          <w:bCs/>
          <w:u w:val="single"/>
        </w:rPr>
        <w:t xml:space="preserve"> –</w:t>
      </w:r>
      <w:r>
        <w:rPr>
          <w:rFonts w:ascii="Cambria" w:hAnsi="Cambria" w:cs="Aharoni"/>
          <w:b/>
          <w:bCs/>
          <w:color w:val="00B050"/>
          <w:u w:val="single"/>
        </w:rPr>
        <w:t xml:space="preserve"> September 2015 - Present </w:t>
      </w:r>
      <w:r w:rsidRPr="005B1EA7">
        <w:rPr>
          <w:rFonts w:ascii="Cambria" w:hAnsi="Cambria" w:cs="Aharoni"/>
          <w:b/>
          <w:bCs/>
          <w:u w:val="single"/>
        </w:rPr>
        <w:t>)</w:t>
      </w:r>
    </w:p>
    <w:p w:rsidR="00452F8F" w:rsidRDefault="00685678">
      <w:pPr>
        <w:autoSpaceDE w:val="0"/>
        <w:spacing w:after="0" w:line="240" w:lineRule="auto"/>
        <w:rPr>
          <w:rFonts w:asciiTheme="majorHAnsi" w:hAnsiTheme="majorHAnsi" w:cs="Arial"/>
          <w:color w:val="333333"/>
          <w:shd w:val="clear" w:color="auto" w:fill="FFFFFF"/>
        </w:rPr>
      </w:pPr>
      <w:r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>Meet prospective clients, execute effective product demonstrations, emphasizing product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>features and benefits with focus on the value of the solution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Consult with physician practices to understand practice workflow needs and expectations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Prospect, educate, qualify, and generate interest for Sales Opportunities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Develop and accomplish a lead generation plan including Outbound and Inbound prospect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>management.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Follow up with prospective clients and should be an expert in closing deals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Attending sales group meetings concerning sales targets, forecasts, and reporting on market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>situation and competition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Participating in conferences, representing the company for brand awareness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Maintaining and expanding the database of prospects for the organization</w:t>
      </w:r>
      <w:r w:rsidR="00A73996" w:rsidRPr="00621A1B">
        <w:rPr>
          <w:rStyle w:val="apple-converted-space"/>
          <w:rFonts w:asciiTheme="majorHAnsi" w:hAnsiTheme="majorHAnsi" w:cs="Arial"/>
          <w:color w:val="333333"/>
          <w:shd w:val="clear" w:color="auto" w:fill="FFFFFF"/>
        </w:rPr>
        <w:t> 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Providing suggestions to improvise on sales and marketing strategies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Pre Sales and business development.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Direct Marketing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Concept Selling and Lead </w:t>
      </w:r>
      <w:proofErr w:type="gramStart"/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>Generation .</w:t>
      </w:r>
      <w:proofErr w:type="gramEnd"/>
      <w:r w:rsidR="00A73996" w:rsidRPr="00621A1B">
        <w:rPr>
          <w:rFonts w:asciiTheme="majorHAnsi" w:hAnsiTheme="majorHAnsi" w:cs="Arial"/>
          <w:color w:val="333333"/>
        </w:rPr>
        <w:br/>
      </w:r>
      <w:proofErr w:type="gramStart"/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Offline marketing through brand visibility at the clinic.</w:t>
      </w:r>
      <w:proofErr w:type="gramEnd"/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Market Research: Data Collection of all the clinics across the city.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Content </w:t>
      </w:r>
      <w:proofErr w:type="spellStart"/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>Updation</w:t>
      </w:r>
      <w:proofErr w:type="spellEnd"/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of Client: Profile creation of doctors along with installation of instant appointment scheduler for each doctor.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lastRenderedPageBreak/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</w:t>
      </w:r>
      <w:proofErr w:type="gramStart"/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>Selling</w:t>
      </w:r>
      <w:proofErr w:type="gramEnd"/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the software and holding demos for the doctors</w:t>
      </w:r>
      <w:r w:rsidR="00A73996" w:rsidRPr="00621A1B">
        <w:rPr>
          <w:rFonts w:asciiTheme="majorHAnsi" w:hAnsiTheme="majorHAnsi" w:cs="Arial"/>
          <w:color w:val="333333"/>
        </w:rPr>
        <w:br/>
      </w:r>
      <w:r w:rsidR="00A73996" w:rsidRPr="00621A1B">
        <w:rPr>
          <w:rFonts w:ascii="Times New Roman" w:hAnsi="Times New Roman"/>
          <w:color w:val="333333"/>
          <w:shd w:val="clear" w:color="auto" w:fill="FFFFFF"/>
        </w:rPr>
        <w:t>●</w:t>
      </w:r>
      <w:r w:rsidR="00A73996" w:rsidRPr="00621A1B">
        <w:rPr>
          <w:rFonts w:asciiTheme="majorHAnsi" w:hAnsiTheme="majorHAnsi" w:cs="Arial"/>
          <w:color w:val="333333"/>
          <w:shd w:val="clear" w:color="auto" w:fill="FFFFFF"/>
        </w:rPr>
        <w:t xml:space="preserve"> Convincing them and building relationship with doctors by providing adequate support to the doctors.</w:t>
      </w:r>
    </w:p>
    <w:p w:rsidR="00685678" w:rsidRDefault="00685678">
      <w:pPr>
        <w:autoSpaceDE w:val="0"/>
        <w:spacing w:after="0" w:line="240" w:lineRule="auto"/>
        <w:rPr>
          <w:rFonts w:asciiTheme="majorHAnsi" w:hAnsiTheme="majorHAnsi" w:cs="Arial"/>
          <w:color w:val="333333"/>
          <w:shd w:val="clear" w:color="auto" w:fill="FFFFFF"/>
        </w:rPr>
      </w:pPr>
    </w:p>
    <w:p w:rsidR="00685678" w:rsidRDefault="00685678" w:rsidP="00685678">
      <w:pPr>
        <w:pStyle w:val="NormalWeb"/>
        <w:shd w:val="clear" w:color="auto" w:fill="FFFFFF"/>
        <w:spacing w:before="0" w:after="150" w:line="285" w:lineRule="atLeast"/>
        <w:jc w:val="both"/>
        <w:rPr>
          <w:rFonts w:ascii="Cambria" w:hAnsi="Cambria" w:cs="Aharoni"/>
          <w:b/>
          <w:bCs/>
          <w:u w:val="single"/>
        </w:rPr>
      </w:pPr>
      <w:proofErr w:type="gramStart"/>
      <w:r>
        <w:rPr>
          <w:rFonts w:ascii="Cambria" w:hAnsi="Cambria" w:cs="Aharoni"/>
          <w:b/>
          <w:bCs/>
          <w:u w:val="single"/>
        </w:rPr>
        <w:t>(</w:t>
      </w:r>
      <w:r w:rsidRPr="005B1EA7">
        <w:rPr>
          <w:rFonts w:ascii="Cambria" w:hAnsi="Cambria" w:cs="Aharoni"/>
          <w:b/>
          <w:bCs/>
          <w:u w:val="single"/>
        </w:rPr>
        <w:t xml:space="preserve"> Designation</w:t>
      </w:r>
      <w:proofErr w:type="gramEnd"/>
      <w:r w:rsidRPr="005B1EA7">
        <w:rPr>
          <w:rFonts w:ascii="Cambria" w:hAnsi="Cambria" w:cs="Aharoni"/>
          <w:b/>
          <w:bCs/>
          <w:u w:val="single"/>
        </w:rPr>
        <w:t xml:space="preserve"> –</w:t>
      </w:r>
      <w:r>
        <w:rPr>
          <w:rFonts w:ascii="Cambria" w:hAnsi="Cambria" w:cs="Aharoni"/>
          <w:b/>
          <w:bCs/>
          <w:color w:val="00B050"/>
          <w:u w:val="single"/>
        </w:rPr>
        <w:t>Content Field Executive</w:t>
      </w:r>
      <w:r w:rsidRPr="005B1EA7">
        <w:rPr>
          <w:rFonts w:ascii="Cambria" w:hAnsi="Cambria" w:cs="Aharoni"/>
          <w:b/>
          <w:bCs/>
          <w:u w:val="single"/>
        </w:rPr>
        <w:t>)</w:t>
      </w:r>
    </w:p>
    <w:p w:rsidR="00685678" w:rsidRDefault="00685678" w:rsidP="00685678">
      <w:pPr>
        <w:pStyle w:val="NormalWeb"/>
        <w:shd w:val="clear" w:color="auto" w:fill="FFFFFF"/>
        <w:spacing w:before="0" w:after="150" w:line="285" w:lineRule="atLeast"/>
        <w:jc w:val="both"/>
        <w:rPr>
          <w:rFonts w:ascii="Cambria" w:hAnsi="Cambria" w:cs="Aharoni"/>
          <w:b/>
          <w:bCs/>
          <w:u w:val="single"/>
        </w:rPr>
      </w:pPr>
      <w:proofErr w:type="gramStart"/>
      <w:r>
        <w:rPr>
          <w:rFonts w:ascii="Cambria" w:hAnsi="Cambria" w:cs="Aharoni"/>
          <w:b/>
          <w:bCs/>
          <w:u w:val="single"/>
        </w:rPr>
        <w:t>( Duration</w:t>
      </w:r>
      <w:proofErr w:type="gramEnd"/>
      <w:r w:rsidRPr="005B1EA7">
        <w:rPr>
          <w:rFonts w:ascii="Cambria" w:hAnsi="Cambria" w:cs="Aharoni"/>
          <w:b/>
          <w:bCs/>
          <w:u w:val="single"/>
        </w:rPr>
        <w:t xml:space="preserve"> –</w:t>
      </w:r>
      <w:r>
        <w:rPr>
          <w:rFonts w:ascii="Cambria" w:hAnsi="Cambria" w:cs="Aharoni"/>
          <w:b/>
          <w:bCs/>
          <w:color w:val="00B050"/>
          <w:u w:val="single"/>
        </w:rPr>
        <w:t xml:space="preserve"> </w:t>
      </w:r>
      <w:r w:rsidR="00D9636F">
        <w:rPr>
          <w:rFonts w:ascii="Cambria" w:hAnsi="Cambria" w:cs="Aharoni"/>
          <w:b/>
          <w:bCs/>
          <w:color w:val="00B050"/>
          <w:u w:val="single"/>
        </w:rPr>
        <w:t xml:space="preserve">April 2015 – September 2015 </w:t>
      </w:r>
      <w:r w:rsidRPr="005B1EA7">
        <w:rPr>
          <w:rFonts w:ascii="Cambria" w:hAnsi="Cambria" w:cs="Aharoni"/>
          <w:b/>
          <w:bCs/>
          <w:u w:val="single"/>
        </w:rPr>
        <w:t>)</w:t>
      </w:r>
    </w:p>
    <w:p w:rsidR="00685678" w:rsidRDefault="00685678" w:rsidP="00685678">
      <w:pPr>
        <w:pStyle w:val="NoSpacing"/>
        <w:rPr>
          <w:rFonts w:ascii="Times New Roman" w:hAnsi="Times New Roman"/>
          <w:color w:val="333333"/>
          <w:shd w:val="clear" w:color="auto" w:fill="FFFFFF"/>
        </w:rPr>
      </w:pPr>
    </w:p>
    <w:p w:rsidR="00685678" w:rsidRPr="004F3D69" w:rsidRDefault="00685678" w:rsidP="00685678">
      <w:pPr>
        <w:pStyle w:val="NoSpacing"/>
      </w:pPr>
      <w:r w:rsidRPr="00621A1B">
        <w:rPr>
          <w:rFonts w:ascii="Times New Roman" w:hAnsi="Times New Roman"/>
          <w:color w:val="333333"/>
          <w:shd w:val="clear" w:color="auto" w:fill="FFFFFF"/>
        </w:rPr>
        <w:t>●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4F3D69">
        <w:t xml:space="preserve">Building Blocks of the Company by selling Asia’s Largest Search engine in terms of healthcare platform to doctors, hospitals, diagnostic </w:t>
      </w:r>
      <w:proofErr w:type="spellStart"/>
      <w:r w:rsidRPr="004F3D69">
        <w:t>centres</w:t>
      </w:r>
      <w:proofErr w:type="spellEnd"/>
      <w:r w:rsidRPr="004F3D69">
        <w:t xml:space="preserve">, clinics and wellness segments so that their complete profile can be viewed by </w:t>
      </w:r>
      <w:proofErr w:type="spellStart"/>
      <w:r w:rsidRPr="004F3D69">
        <w:t>Practo’s</w:t>
      </w:r>
      <w:proofErr w:type="spellEnd"/>
      <w:r w:rsidRPr="004F3D69">
        <w:t xml:space="preserve"> 7.5 </w:t>
      </w:r>
      <w:proofErr w:type="spellStart"/>
      <w:r w:rsidRPr="004F3D69">
        <w:t>crore</w:t>
      </w:r>
      <w:proofErr w:type="spellEnd"/>
      <w:r w:rsidRPr="004F3D69">
        <w:t xml:space="preserve"> online viewership.</w:t>
      </w:r>
    </w:p>
    <w:p w:rsidR="00685678" w:rsidRPr="004F3D69" w:rsidRDefault="00685678" w:rsidP="00685678">
      <w:pPr>
        <w:pStyle w:val="NoSpacing"/>
      </w:pPr>
      <w:r w:rsidRPr="004F3D69">
        <w:t>●</w:t>
      </w:r>
      <w:r>
        <w:t xml:space="preserve"> </w:t>
      </w:r>
      <w:r w:rsidRPr="004F3D69">
        <w:t xml:space="preserve">Handling the Accounts of 48 hospitals, around 350 clinics and about 600 doctors of Jodhpur  with the complete doctor details and hospital and clinic profile and responsible for their continuous </w:t>
      </w:r>
      <w:proofErr w:type="spellStart"/>
      <w:r w:rsidRPr="004F3D69">
        <w:t>updation</w:t>
      </w:r>
      <w:proofErr w:type="spellEnd"/>
      <w:r w:rsidRPr="004F3D69">
        <w:t xml:space="preserve"> and renewal of profiles from time to time.</w:t>
      </w:r>
    </w:p>
    <w:p w:rsidR="00685678" w:rsidRPr="004F3D69" w:rsidRDefault="00685678" w:rsidP="00685678">
      <w:pPr>
        <w:pStyle w:val="NoSpacing"/>
      </w:pPr>
      <w:proofErr w:type="gramStart"/>
      <w:r w:rsidRPr="004F3D69">
        <w:t>●</w:t>
      </w:r>
      <w:r>
        <w:t xml:space="preserve"> </w:t>
      </w:r>
      <w:r w:rsidRPr="004F3D69">
        <w:t xml:space="preserve">Making Partnerships with the big Hospital and clinic chains like </w:t>
      </w:r>
      <w:proofErr w:type="spellStart"/>
      <w:r w:rsidRPr="004F3D69">
        <w:t>Medipulse</w:t>
      </w:r>
      <w:proofErr w:type="spellEnd"/>
      <w:r w:rsidRPr="004F3D69">
        <w:t xml:space="preserve">, </w:t>
      </w:r>
      <w:proofErr w:type="spellStart"/>
      <w:r w:rsidRPr="004F3D69">
        <w:t>Goyal</w:t>
      </w:r>
      <w:proofErr w:type="spellEnd"/>
      <w:r w:rsidRPr="004F3D69">
        <w:t xml:space="preserve">, </w:t>
      </w:r>
      <w:proofErr w:type="spellStart"/>
      <w:r w:rsidRPr="004F3D69">
        <w:t>Suncity</w:t>
      </w:r>
      <w:proofErr w:type="spellEnd"/>
      <w:r w:rsidRPr="004F3D69">
        <w:t xml:space="preserve"> Hospital by meeting up with Marketing Heads of the regional and National level for the Integration of their entire account with </w:t>
      </w:r>
      <w:proofErr w:type="spellStart"/>
      <w:r w:rsidRPr="004F3D69">
        <w:t>Practo’s</w:t>
      </w:r>
      <w:proofErr w:type="spellEnd"/>
      <w:r w:rsidRPr="004F3D69">
        <w:t xml:space="preserve"> Database.</w:t>
      </w:r>
      <w:proofErr w:type="gramEnd"/>
    </w:p>
    <w:p w:rsidR="00685678" w:rsidRPr="004F3D69" w:rsidRDefault="00685678" w:rsidP="00685678">
      <w:pPr>
        <w:pStyle w:val="NoSpacing"/>
      </w:pPr>
      <w:r w:rsidRPr="004F3D69">
        <w:t>●</w:t>
      </w:r>
      <w:r>
        <w:t xml:space="preserve"> </w:t>
      </w:r>
      <w:r w:rsidRPr="004F3D69">
        <w:t xml:space="preserve">In Clinic Branding </w:t>
      </w:r>
      <w:proofErr w:type="gramStart"/>
      <w:r w:rsidRPr="004F3D69">
        <w:t>Of</w:t>
      </w:r>
      <w:proofErr w:type="gramEnd"/>
      <w:r w:rsidRPr="004F3D69">
        <w:t xml:space="preserve"> Clinics through various marketing strategies and tools to promote their online and offline Visibility and enhance their practice and to promote the brand </w:t>
      </w:r>
      <w:proofErr w:type="spellStart"/>
      <w:r w:rsidRPr="004F3D69">
        <w:t>Practo</w:t>
      </w:r>
      <w:proofErr w:type="spellEnd"/>
      <w:r w:rsidRPr="004F3D69">
        <w:t xml:space="preserve"> both online and offline.</w:t>
      </w:r>
    </w:p>
    <w:p w:rsidR="00685678" w:rsidRDefault="00685678" w:rsidP="00685678">
      <w:pPr>
        <w:pStyle w:val="NoSpacing"/>
      </w:pPr>
      <w:r w:rsidRPr="004F3D69">
        <w:t>●</w:t>
      </w:r>
      <w:r>
        <w:t xml:space="preserve"> </w:t>
      </w:r>
      <w:r w:rsidRPr="004F3D69">
        <w:t>Plan, Assist and support the product team in various pilot projects(In Delhi &amp; Bangalore) both internal and external to improve and enhance the efficiency and accuracy of company’s database and the web portal that is the search engine.</w:t>
      </w:r>
    </w:p>
    <w:p w:rsidR="00D9636F" w:rsidRDefault="00D9636F" w:rsidP="00685678">
      <w:pPr>
        <w:pStyle w:val="NoSpacing"/>
      </w:pPr>
    </w:p>
    <w:p w:rsidR="00D9636F" w:rsidRDefault="00D9636F" w:rsidP="00685678">
      <w:pPr>
        <w:pStyle w:val="NoSpacing"/>
        <w:rPr>
          <w:rFonts w:ascii="Cambria" w:hAnsi="Cambria" w:cs="Aharoni"/>
          <w:b/>
          <w:bCs/>
          <w:color w:val="4F81BD" w:themeColor="accent1"/>
          <w:u w:val="single"/>
          <w:lang w:val="en-GB"/>
        </w:rPr>
      </w:pPr>
      <w:r w:rsidRPr="00D9636F">
        <w:rPr>
          <w:rFonts w:ascii="Cambria" w:hAnsi="Cambria" w:cs="Aharoni"/>
          <w:b/>
          <w:bCs/>
          <w:color w:val="000000" w:themeColor="text1"/>
          <w:u w:val="single"/>
          <w:lang w:val="en-GB"/>
        </w:rPr>
        <w:t xml:space="preserve">Company </w:t>
      </w:r>
      <w:r>
        <w:rPr>
          <w:rFonts w:ascii="Cambria" w:hAnsi="Cambria" w:cs="Aharoni"/>
          <w:b/>
          <w:bCs/>
          <w:color w:val="000000" w:themeColor="text1"/>
          <w:u w:val="single"/>
          <w:lang w:val="en-GB"/>
        </w:rPr>
        <w:t>–</w:t>
      </w:r>
      <w:r>
        <w:rPr>
          <w:rFonts w:ascii="Cambria" w:hAnsi="Cambria" w:cs="Aharoni"/>
          <w:b/>
          <w:bCs/>
          <w:color w:val="F79646" w:themeColor="accent6"/>
          <w:u w:val="single"/>
          <w:lang w:val="en-GB"/>
        </w:rPr>
        <w:t xml:space="preserve"> </w:t>
      </w:r>
      <w:r>
        <w:rPr>
          <w:rFonts w:ascii="Cambria" w:hAnsi="Cambria" w:cs="Aharoni"/>
          <w:b/>
          <w:bCs/>
          <w:color w:val="4F81BD" w:themeColor="accent1"/>
          <w:u w:val="single"/>
          <w:lang w:val="en-GB"/>
        </w:rPr>
        <w:t>Wipro Technologies (BPO)</w:t>
      </w:r>
      <w:proofErr w:type="gramStart"/>
      <w:r>
        <w:rPr>
          <w:rFonts w:ascii="Cambria" w:hAnsi="Cambria" w:cs="Aharoni"/>
          <w:b/>
          <w:bCs/>
          <w:color w:val="4F81BD" w:themeColor="accent1"/>
          <w:u w:val="single"/>
          <w:lang w:val="en-GB"/>
        </w:rPr>
        <w:t>,Delhi</w:t>
      </w:r>
      <w:proofErr w:type="gramEnd"/>
    </w:p>
    <w:p w:rsidR="00D9636F" w:rsidRPr="00165F96" w:rsidRDefault="00D9636F" w:rsidP="00D9636F">
      <w:pPr>
        <w:pStyle w:val="NormalWeb"/>
        <w:shd w:val="clear" w:color="auto" w:fill="FFFFFF"/>
        <w:spacing w:before="0" w:after="150" w:line="285" w:lineRule="atLeast"/>
        <w:jc w:val="both"/>
        <w:rPr>
          <w:rFonts w:asciiTheme="minorHAnsi" w:hAnsiTheme="minorHAnsi" w:cs="Aharoni"/>
          <w:b/>
          <w:bCs/>
          <w:sz w:val="22"/>
          <w:szCs w:val="22"/>
          <w:u w:val="single"/>
        </w:rPr>
      </w:pPr>
      <w:r w:rsidRPr="00165F96">
        <w:rPr>
          <w:rFonts w:asciiTheme="minorHAnsi" w:hAnsiTheme="minorHAnsi" w:cs="Arial"/>
          <w:color w:val="333333"/>
          <w:sz w:val="22"/>
          <w:szCs w:val="22"/>
        </w:rPr>
        <w:t>Wipro helps customers do business better by leveraging our industry-wide experience, deep technology expertise, comprehensive portfolio of services and vertically aligned business model.</w:t>
      </w:r>
    </w:p>
    <w:p w:rsidR="00D9636F" w:rsidRDefault="00D9636F" w:rsidP="00D9636F">
      <w:pPr>
        <w:pStyle w:val="NormalWeb"/>
        <w:shd w:val="clear" w:color="auto" w:fill="FFFFFF"/>
        <w:spacing w:before="0" w:after="150" w:line="285" w:lineRule="atLeast"/>
        <w:jc w:val="both"/>
        <w:rPr>
          <w:rFonts w:ascii="Cambria" w:hAnsi="Cambria" w:cs="Aharoni"/>
          <w:b/>
          <w:bCs/>
          <w:u w:val="single"/>
        </w:rPr>
      </w:pPr>
      <w:proofErr w:type="gramStart"/>
      <w:r>
        <w:rPr>
          <w:rFonts w:ascii="Cambria" w:hAnsi="Cambria" w:cs="Aharoni"/>
          <w:b/>
          <w:bCs/>
          <w:u w:val="single"/>
        </w:rPr>
        <w:t>(</w:t>
      </w:r>
      <w:r w:rsidRPr="005B1EA7">
        <w:rPr>
          <w:rFonts w:ascii="Cambria" w:hAnsi="Cambria" w:cs="Aharoni"/>
          <w:b/>
          <w:bCs/>
          <w:u w:val="single"/>
        </w:rPr>
        <w:t xml:space="preserve"> Designation</w:t>
      </w:r>
      <w:proofErr w:type="gramEnd"/>
      <w:r w:rsidRPr="005B1EA7">
        <w:rPr>
          <w:rFonts w:ascii="Cambria" w:hAnsi="Cambria" w:cs="Aharoni"/>
          <w:b/>
          <w:bCs/>
          <w:u w:val="single"/>
        </w:rPr>
        <w:t xml:space="preserve"> –</w:t>
      </w:r>
      <w:r w:rsidR="00AF4FD6">
        <w:rPr>
          <w:rFonts w:ascii="Cambria" w:hAnsi="Cambria" w:cs="Aharoni"/>
          <w:b/>
          <w:bCs/>
          <w:color w:val="00B050"/>
          <w:u w:val="single"/>
        </w:rPr>
        <w:t>Associate</w:t>
      </w:r>
      <w:r w:rsidRPr="005B1EA7">
        <w:rPr>
          <w:rFonts w:ascii="Cambria" w:hAnsi="Cambria" w:cs="Aharoni"/>
          <w:b/>
          <w:bCs/>
          <w:u w:val="single"/>
        </w:rPr>
        <w:t>)</w:t>
      </w:r>
    </w:p>
    <w:p w:rsidR="00D9636F" w:rsidRDefault="00D9636F" w:rsidP="00D9636F">
      <w:pPr>
        <w:pStyle w:val="NormalWeb"/>
        <w:shd w:val="clear" w:color="auto" w:fill="FFFFFF"/>
        <w:spacing w:before="0" w:after="150" w:line="285" w:lineRule="atLeast"/>
        <w:jc w:val="both"/>
        <w:rPr>
          <w:rFonts w:ascii="Cambria" w:hAnsi="Cambria" w:cs="Aharoni"/>
          <w:b/>
          <w:bCs/>
          <w:u w:val="single"/>
        </w:rPr>
      </w:pPr>
      <w:proofErr w:type="gramStart"/>
      <w:r>
        <w:rPr>
          <w:rFonts w:ascii="Cambria" w:hAnsi="Cambria" w:cs="Aharoni"/>
          <w:b/>
          <w:bCs/>
          <w:u w:val="single"/>
        </w:rPr>
        <w:t>( Duration</w:t>
      </w:r>
      <w:proofErr w:type="gramEnd"/>
      <w:r w:rsidRPr="005B1EA7">
        <w:rPr>
          <w:rFonts w:ascii="Cambria" w:hAnsi="Cambria" w:cs="Aharoni"/>
          <w:b/>
          <w:bCs/>
          <w:u w:val="single"/>
        </w:rPr>
        <w:t xml:space="preserve"> –</w:t>
      </w:r>
      <w:r>
        <w:rPr>
          <w:rFonts w:ascii="Cambria" w:hAnsi="Cambria" w:cs="Aharoni"/>
          <w:b/>
          <w:bCs/>
          <w:color w:val="00B050"/>
          <w:u w:val="single"/>
        </w:rPr>
        <w:t xml:space="preserve"> </w:t>
      </w:r>
      <w:r w:rsidR="00F44937">
        <w:rPr>
          <w:rFonts w:ascii="Cambria" w:hAnsi="Cambria" w:cs="Aharoni"/>
          <w:b/>
          <w:bCs/>
          <w:color w:val="00B050"/>
          <w:u w:val="single"/>
        </w:rPr>
        <w:t>August 2014</w:t>
      </w:r>
      <w:r>
        <w:rPr>
          <w:rFonts w:ascii="Cambria" w:hAnsi="Cambria" w:cs="Aharoni"/>
          <w:b/>
          <w:bCs/>
          <w:color w:val="00B050"/>
          <w:u w:val="single"/>
        </w:rPr>
        <w:t xml:space="preserve"> –</w:t>
      </w:r>
      <w:r w:rsidR="00F44937">
        <w:rPr>
          <w:rFonts w:ascii="Cambria" w:hAnsi="Cambria" w:cs="Aharoni"/>
          <w:b/>
          <w:bCs/>
          <w:color w:val="00B050"/>
          <w:u w:val="single"/>
        </w:rPr>
        <w:t xml:space="preserve"> January</w:t>
      </w:r>
      <w:r>
        <w:rPr>
          <w:rFonts w:ascii="Cambria" w:hAnsi="Cambria" w:cs="Aharoni"/>
          <w:b/>
          <w:bCs/>
          <w:color w:val="00B050"/>
          <w:u w:val="single"/>
        </w:rPr>
        <w:t xml:space="preserve"> 2015 </w:t>
      </w:r>
      <w:r w:rsidRPr="005B1EA7">
        <w:rPr>
          <w:rFonts w:ascii="Cambria" w:hAnsi="Cambria" w:cs="Aharoni"/>
          <w:b/>
          <w:bCs/>
          <w:u w:val="single"/>
        </w:rPr>
        <w:t>)</w:t>
      </w:r>
    </w:p>
    <w:p w:rsidR="00F44937" w:rsidRDefault="00AF4FD6" w:rsidP="00AF4FD6">
      <w:pPr>
        <w:pStyle w:val="NormalWeb"/>
        <w:shd w:val="clear" w:color="auto" w:fill="FFFFFF"/>
        <w:spacing w:before="0" w:after="150" w:line="285" w:lineRule="atLeast"/>
      </w:pPr>
      <w:proofErr w:type="gramStart"/>
      <w:r w:rsidRPr="004F3D69">
        <w:t>●</w:t>
      </w:r>
      <w:r>
        <w:t xml:space="preserve"> </w:t>
      </w:r>
      <w:r>
        <w:rPr>
          <w:rFonts w:asciiTheme="majorHAnsi" w:hAnsiTheme="majorHAnsi" w:cs="Arial"/>
          <w:color w:val="333333"/>
          <w:sz w:val="22"/>
          <w:szCs w:val="22"/>
          <w:shd w:val="clear" w:color="auto" w:fill="FFFFFF"/>
        </w:rPr>
        <w:t xml:space="preserve"> </w:t>
      </w:r>
      <w:r>
        <w:rPr>
          <w:rFonts w:ascii="Cambria" w:hAnsi="Cambria" w:cs="Aharoni"/>
          <w:bCs/>
        </w:rPr>
        <w:t>Provided</w:t>
      </w:r>
      <w:proofErr w:type="gramEnd"/>
      <w:r>
        <w:rPr>
          <w:rFonts w:ascii="Cambria" w:hAnsi="Cambria" w:cs="Aharoni"/>
          <w:bCs/>
        </w:rPr>
        <w:t xml:space="preserve"> technical support to </w:t>
      </w:r>
      <w:r w:rsidR="00F44937">
        <w:rPr>
          <w:rFonts w:ascii="Cambria" w:hAnsi="Cambria" w:cs="Aharoni"/>
          <w:bCs/>
        </w:rPr>
        <w:t>customers from US/Canada related to HP Printers.</w:t>
      </w:r>
      <w:r w:rsidRPr="00AF4FD6">
        <w:rPr>
          <w:rFonts w:asciiTheme="majorHAnsi" w:hAnsiTheme="majorHAnsi" w:cs="Arial"/>
          <w:color w:val="333333"/>
          <w:sz w:val="22"/>
          <w:szCs w:val="22"/>
        </w:rPr>
        <w:br/>
      </w:r>
      <w:r w:rsidR="00F44937" w:rsidRPr="004F3D69">
        <w:t>●</w:t>
      </w:r>
      <w:r w:rsidR="00F44937">
        <w:t xml:space="preserve"> Resolve issues related to connectivity &amp; printing.</w:t>
      </w:r>
    </w:p>
    <w:p w:rsidR="00685678" w:rsidRPr="00F44937" w:rsidRDefault="00F44937" w:rsidP="00F44937">
      <w:pPr>
        <w:pStyle w:val="NormalWeb"/>
        <w:shd w:val="clear" w:color="auto" w:fill="FFFFFF"/>
        <w:spacing w:before="0" w:after="150" w:line="285" w:lineRule="atLeast"/>
      </w:pPr>
      <w:r w:rsidRPr="004F3D69">
        <w:t>●</w:t>
      </w:r>
      <w:r>
        <w:t xml:space="preserve"> Sale of HP Products related to printers on call to existing customers. </w:t>
      </w:r>
    </w:p>
    <w:p w:rsidR="00452F8F" w:rsidRPr="005B1EA7" w:rsidRDefault="00452F8F">
      <w:pPr>
        <w:widowControl w:val="0"/>
        <w:pBdr>
          <w:top w:val="single" w:sz="6" w:space="1" w:color="000000"/>
          <w:left w:val="single" w:sz="6" w:space="4" w:color="000000"/>
          <w:bottom w:val="single" w:sz="6" w:space="0" w:color="000000"/>
          <w:right w:val="single" w:sz="6" w:space="4" w:color="000000"/>
        </w:pBdr>
        <w:shd w:val="clear" w:color="auto" w:fill="EAF1DD"/>
        <w:autoSpaceDE w:val="0"/>
        <w:spacing w:after="40" w:line="240" w:lineRule="auto"/>
        <w:jc w:val="both"/>
        <w:rPr>
          <w:rFonts w:ascii="Cambria" w:hAnsi="Cambria" w:cs="Aharoni"/>
          <w:bCs/>
        </w:rPr>
      </w:pPr>
      <w:r w:rsidRPr="005B1EA7">
        <w:rPr>
          <w:rFonts w:ascii="Cambria" w:hAnsi="Cambria" w:cs="Aharoni"/>
          <w:b/>
          <w:bCs/>
          <w:i/>
          <w:iCs/>
          <w:lang w:val="en-GB"/>
        </w:rPr>
        <w:t xml:space="preserve">Additional skills </w:t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  <w:t xml:space="preserve">   </w:t>
      </w:r>
    </w:p>
    <w:p w:rsidR="003A4115" w:rsidRDefault="00452F8F" w:rsidP="003A4115">
      <w:pPr>
        <w:widowControl w:val="0"/>
        <w:numPr>
          <w:ilvl w:val="0"/>
          <w:numId w:val="8"/>
        </w:numPr>
        <w:autoSpaceDE w:val="0"/>
        <w:spacing w:after="0" w:line="240" w:lineRule="auto"/>
        <w:rPr>
          <w:rFonts w:ascii="Cambria" w:hAnsi="Cambria" w:cs="Aharoni"/>
          <w:bCs/>
        </w:rPr>
      </w:pPr>
      <w:r w:rsidRPr="003A4115">
        <w:rPr>
          <w:rFonts w:ascii="Cambria" w:hAnsi="Cambria" w:cs="Aharoni"/>
          <w:bCs/>
        </w:rPr>
        <w:t>Have workable knowledge on</w:t>
      </w:r>
      <w:r w:rsidR="00F47B45">
        <w:rPr>
          <w:rFonts w:ascii="Cambria" w:hAnsi="Cambria" w:cs="Aharoni"/>
          <w:bCs/>
        </w:rPr>
        <w:t xml:space="preserve"> </w:t>
      </w:r>
      <w:proofErr w:type="spellStart"/>
      <w:r w:rsidR="00F47B45" w:rsidRPr="00F47B45">
        <w:rPr>
          <w:rFonts w:ascii="Cambria" w:hAnsi="Cambria" w:cs="Aharoni"/>
          <w:b/>
          <w:bCs/>
        </w:rPr>
        <w:t>Salesforce</w:t>
      </w:r>
      <w:proofErr w:type="spellEnd"/>
      <w:r w:rsidR="00F47B45">
        <w:rPr>
          <w:rFonts w:ascii="Cambria" w:hAnsi="Cambria" w:cs="Aharoni"/>
          <w:bCs/>
        </w:rPr>
        <w:t>.</w:t>
      </w:r>
    </w:p>
    <w:p w:rsidR="005B1EA7" w:rsidRPr="00DE28B2" w:rsidRDefault="00F47B45" w:rsidP="005B1EA7">
      <w:pPr>
        <w:widowControl w:val="0"/>
        <w:numPr>
          <w:ilvl w:val="0"/>
          <w:numId w:val="8"/>
        </w:numPr>
        <w:autoSpaceDE w:val="0"/>
        <w:spacing w:after="0" w:line="240" w:lineRule="auto"/>
        <w:rPr>
          <w:rFonts w:ascii="Cambria" w:hAnsi="Cambria" w:cs="Aharoni"/>
          <w:bCs/>
        </w:rPr>
      </w:pPr>
      <w:r w:rsidRPr="00C05504">
        <w:t xml:space="preserve">Extensive Industry Based Market Research </w:t>
      </w:r>
      <w:proofErr w:type="gramStart"/>
      <w:r w:rsidRPr="00C05504">
        <w:t>And</w:t>
      </w:r>
      <w:proofErr w:type="gramEnd"/>
      <w:r w:rsidRPr="00C05504">
        <w:t xml:space="preserve"> Target Identification And Qualification</w:t>
      </w:r>
      <w:r>
        <w:rPr>
          <w:rFonts w:ascii="Cambria" w:hAnsi="Cambria" w:cs="Aharoni"/>
          <w:bCs/>
        </w:rPr>
        <w:t>.</w:t>
      </w:r>
    </w:p>
    <w:p w:rsidR="00F47B45" w:rsidRDefault="00F47B45" w:rsidP="00B43776">
      <w:pPr>
        <w:widowControl w:val="0"/>
        <w:numPr>
          <w:ilvl w:val="0"/>
          <w:numId w:val="8"/>
        </w:numPr>
        <w:autoSpaceDE w:val="0"/>
        <w:spacing w:after="0" w:line="240" w:lineRule="auto"/>
        <w:rPr>
          <w:rFonts w:ascii="Cambria" w:hAnsi="Cambria" w:cs="Aharoni"/>
          <w:bCs/>
        </w:rPr>
      </w:pPr>
      <w:r w:rsidRPr="00C05504">
        <w:t xml:space="preserve">Sales </w:t>
      </w:r>
      <w:proofErr w:type="gramStart"/>
      <w:r w:rsidRPr="00C05504">
        <w:t>Of</w:t>
      </w:r>
      <w:proofErr w:type="gramEnd"/>
      <w:r w:rsidRPr="00C05504">
        <w:t xml:space="preserve"> Paid and Free Solutions in B2B and B2C segments</w:t>
      </w:r>
      <w:r>
        <w:t>.</w:t>
      </w:r>
      <w:r w:rsidRPr="00B43776">
        <w:rPr>
          <w:rFonts w:ascii="Cambria" w:hAnsi="Cambria" w:cs="Aharoni"/>
          <w:bCs/>
        </w:rPr>
        <w:t xml:space="preserve"> </w:t>
      </w:r>
    </w:p>
    <w:p w:rsidR="00B43776" w:rsidRPr="00B43776" w:rsidRDefault="00F47B45" w:rsidP="00B43776">
      <w:pPr>
        <w:widowControl w:val="0"/>
        <w:numPr>
          <w:ilvl w:val="0"/>
          <w:numId w:val="8"/>
        </w:numPr>
        <w:autoSpaceDE w:val="0"/>
        <w:spacing w:after="0" w:line="240" w:lineRule="auto"/>
        <w:rPr>
          <w:rFonts w:ascii="Cambria" w:hAnsi="Cambria" w:cs="Aharoni"/>
          <w:bCs/>
        </w:rPr>
      </w:pPr>
      <w:r w:rsidRPr="00C05504">
        <w:t xml:space="preserve">Branding and </w:t>
      </w:r>
      <w:proofErr w:type="spellStart"/>
      <w:r w:rsidRPr="00C05504">
        <w:t>Market</w:t>
      </w:r>
      <w:r>
        <w:t>t</w:t>
      </w:r>
      <w:r w:rsidRPr="00C05504">
        <w:t>ing</w:t>
      </w:r>
      <w:proofErr w:type="spellEnd"/>
      <w:r w:rsidRPr="00C05504">
        <w:t xml:space="preserve"> of Company </w:t>
      </w:r>
      <w:proofErr w:type="gramStart"/>
      <w:r w:rsidRPr="00C05504">
        <w:t>And</w:t>
      </w:r>
      <w:proofErr w:type="gramEnd"/>
      <w:r w:rsidRPr="00C05504">
        <w:t xml:space="preserve"> Clients</w:t>
      </w:r>
      <w:r>
        <w:t>.</w:t>
      </w:r>
    </w:p>
    <w:p w:rsidR="00DE28B2" w:rsidRDefault="00DE28B2">
      <w:pPr>
        <w:widowControl w:val="0"/>
        <w:autoSpaceDE w:val="0"/>
        <w:spacing w:after="0" w:line="240" w:lineRule="auto"/>
        <w:ind w:left="720"/>
        <w:rPr>
          <w:rFonts w:ascii="Cambria" w:hAnsi="Cambria" w:cs="Aharoni"/>
          <w:bCs/>
        </w:rPr>
      </w:pPr>
    </w:p>
    <w:p w:rsidR="00DE28B2" w:rsidRPr="005B1EA7" w:rsidRDefault="00DE28B2" w:rsidP="00DE28B2">
      <w:pPr>
        <w:widowControl w:val="0"/>
        <w:pBdr>
          <w:top w:val="single" w:sz="6" w:space="1" w:color="000000"/>
          <w:left w:val="single" w:sz="6" w:space="4" w:color="000000"/>
          <w:bottom w:val="single" w:sz="6" w:space="0" w:color="000000"/>
          <w:right w:val="single" w:sz="6" w:space="4" w:color="000000"/>
        </w:pBdr>
        <w:shd w:val="clear" w:color="auto" w:fill="EAF1DD"/>
        <w:autoSpaceDE w:val="0"/>
        <w:spacing w:after="4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Cambria" w:hAnsi="Cambria" w:cs="Aharoni"/>
          <w:b/>
          <w:bCs/>
          <w:i/>
          <w:iCs/>
          <w:lang w:val="en-GB"/>
        </w:rPr>
        <w:t xml:space="preserve">Education Qualification </w:t>
      </w:r>
    </w:p>
    <w:p w:rsidR="00DE28B2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Standard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>: Intermediate (10+2)</w:t>
      </w: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Board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>: C.B.S.E</w:t>
      </w: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Name of Institute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 xml:space="preserve">: </w:t>
      </w:r>
      <w:proofErr w:type="spellStart"/>
      <w:r w:rsidR="003A4115">
        <w:rPr>
          <w:rFonts w:ascii="Times New Roman" w:hAnsi="Times New Roman" w:cs="Aharoni"/>
          <w:sz w:val="24"/>
          <w:szCs w:val="24"/>
        </w:rPr>
        <w:t>Aditya</w:t>
      </w:r>
      <w:proofErr w:type="spellEnd"/>
      <w:r w:rsidR="003A4115">
        <w:rPr>
          <w:rFonts w:ascii="Times New Roman" w:hAnsi="Times New Roman" w:cs="Aharoni"/>
          <w:sz w:val="24"/>
          <w:szCs w:val="24"/>
        </w:rPr>
        <w:t xml:space="preserve"> Birla Public School</w:t>
      </w: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Year of Passing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="00F9572E">
        <w:rPr>
          <w:rFonts w:ascii="Times New Roman" w:hAnsi="Times New Roman" w:cs="Aharoni"/>
          <w:sz w:val="24"/>
          <w:szCs w:val="24"/>
        </w:rPr>
        <w:t>: 2010</w:t>
      </w: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Percentage Secured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="00F9572E">
        <w:rPr>
          <w:rFonts w:ascii="Times New Roman" w:hAnsi="Times New Roman" w:cs="Aharoni"/>
          <w:sz w:val="24"/>
          <w:szCs w:val="24"/>
        </w:rPr>
        <w:t>: 78%</w:t>
      </w: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Standard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>: High School (10)</w:t>
      </w: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Board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  <w:t>`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>: C.B.S.E</w:t>
      </w: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Name of Institute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 xml:space="preserve">: </w:t>
      </w:r>
      <w:proofErr w:type="spellStart"/>
      <w:r w:rsidR="003A4115">
        <w:rPr>
          <w:rFonts w:ascii="Times New Roman" w:hAnsi="Times New Roman" w:cs="Aharoni"/>
          <w:sz w:val="24"/>
          <w:szCs w:val="24"/>
        </w:rPr>
        <w:t>Aditya</w:t>
      </w:r>
      <w:proofErr w:type="spellEnd"/>
      <w:r w:rsidR="003A4115">
        <w:rPr>
          <w:rFonts w:ascii="Times New Roman" w:hAnsi="Times New Roman" w:cs="Aharoni"/>
          <w:sz w:val="24"/>
          <w:szCs w:val="24"/>
        </w:rPr>
        <w:t xml:space="preserve"> Birla Public School</w:t>
      </w:r>
    </w:p>
    <w:p w:rsidR="00DE28B2" w:rsidRPr="005B1EA7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Year of Passing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="00F9572E">
        <w:rPr>
          <w:rFonts w:ascii="Times New Roman" w:hAnsi="Times New Roman" w:cs="Aharoni"/>
          <w:sz w:val="24"/>
          <w:szCs w:val="24"/>
        </w:rPr>
        <w:t>: 2008</w:t>
      </w:r>
    </w:p>
    <w:p w:rsidR="00DE28B2" w:rsidRDefault="00DE28B2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Percentage Secured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="00F9572E">
        <w:rPr>
          <w:rFonts w:ascii="Times New Roman" w:hAnsi="Times New Roman" w:cs="Aharoni"/>
          <w:sz w:val="24"/>
          <w:szCs w:val="24"/>
        </w:rPr>
        <w:t>: 85</w:t>
      </w:r>
      <w:r w:rsidRPr="005B1EA7">
        <w:rPr>
          <w:rFonts w:ascii="Times New Roman" w:hAnsi="Times New Roman" w:cs="Aharoni"/>
          <w:sz w:val="24"/>
          <w:szCs w:val="24"/>
        </w:rPr>
        <w:t>%</w:t>
      </w:r>
    </w:p>
    <w:p w:rsidR="00165F96" w:rsidRDefault="00165F96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sz w:val="24"/>
          <w:szCs w:val="24"/>
        </w:rPr>
      </w:pPr>
    </w:p>
    <w:p w:rsidR="00165F96" w:rsidRPr="005B1EA7" w:rsidRDefault="00165F96" w:rsidP="00DE28B2">
      <w:pPr>
        <w:autoSpaceDE w:val="0"/>
        <w:spacing w:after="0" w:line="240" w:lineRule="auto"/>
        <w:jc w:val="both"/>
        <w:rPr>
          <w:rFonts w:ascii="Times New Roman" w:hAnsi="Times New Roman" w:cs="Aharoni"/>
          <w:sz w:val="24"/>
          <w:szCs w:val="24"/>
        </w:rPr>
      </w:pPr>
    </w:p>
    <w:p w:rsidR="00DE28B2" w:rsidRPr="005B1EA7" w:rsidRDefault="00DE28B2">
      <w:pPr>
        <w:widowControl w:val="0"/>
        <w:autoSpaceDE w:val="0"/>
        <w:spacing w:after="0" w:line="240" w:lineRule="auto"/>
        <w:ind w:left="720"/>
        <w:rPr>
          <w:rFonts w:ascii="Cambria" w:hAnsi="Cambria" w:cs="Aharoni"/>
          <w:bCs/>
        </w:rPr>
      </w:pPr>
    </w:p>
    <w:p w:rsidR="00452F8F" w:rsidRPr="005B1EA7" w:rsidRDefault="00DE28B2" w:rsidP="00B314C9">
      <w:pPr>
        <w:widowControl w:val="0"/>
        <w:pBdr>
          <w:top w:val="single" w:sz="6" w:space="1" w:color="000000"/>
          <w:left w:val="single" w:sz="6" w:space="4" w:color="000000"/>
          <w:bottom w:val="single" w:sz="6" w:space="0" w:color="000000"/>
          <w:right w:val="single" w:sz="6" w:space="4" w:color="000000"/>
        </w:pBdr>
        <w:shd w:val="clear" w:color="auto" w:fill="EAF1DD"/>
        <w:autoSpaceDE w:val="0"/>
        <w:spacing w:after="40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Cambria" w:hAnsi="Cambria" w:cs="Aharoni"/>
          <w:b/>
          <w:bCs/>
          <w:i/>
          <w:iCs/>
          <w:lang w:val="en-GB"/>
        </w:rPr>
        <w:lastRenderedPageBreak/>
        <w:t>Extra</w:t>
      </w:r>
      <w:r>
        <w:rPr>
          <w:rFonts w:ascii="Cambria" w:hAnsi="Cambria" w:cs="Aharoni"/>
          <w:b/>
          <w:bCs/>
          <w:i/>
          <w:iCs/>
          <w:lang w:val="en-GB"/>
        </w:rPr>
        <w:t xml:space="preserve">- </w:t>
      </w:r>
      <w:r w:rsidRPr="005B1EA7">
        <w:rPr>
          <w:rFonts w:ascii="Cambria" w:hAnsi="Cambria" w:cs="Aharoni"/>
          <w:b/>
          <w:bCs/>
          <w:i/>
          <w:iCs/>
          <w:lang w:val="en-GB"/>
        </w:rPr>
        <w:t>curricular</w:t>
      </w:r>
      <w:r w:rsidR="00452F8F" w:rsidRPr="005B1EA7">
        <w:rPr>
          <w:rFonts w:ascii="Cambria" w:hAnsi="Cambria" w:cs="Aharoni"/>
          <w:b/>
          <w:bCs/>
          <w:i/>
          <w:iCs/>
          <w:lang w:val="en-GB"/>
        </w:rPr>
        <w:t xml:space="preserve"> achievements  </w:t>
      </w:r>
      <w:r w:rsidR="00452F8F" w:rsidRPr="005B1EA7">
        <w:rPr>
          <w:rFonts w:ascii="Times New Roman" w:hAnsi="Times New Roman" w:cs="Aharoni"/>
          <w:color w:val="000000"/>
          <w:sz w:val="24"/>
          <w:szCs w:val="24"/>
        </w:rPr>
        <w:tab/>
      </w:r>
      <w:r w:rsidR="00452F8F" w:rsidRPr="005B1EA7">
        <w:rPr>
          <w:rFonts w:ascii="Times New Roman" w:hAnsi="Times New Roman" w:cs="Aharoni"/>
          <w:color w:val="000000"/>
          <w:sz w:val="24"/>
          <w:szCs w:val="24"/>
        </w:rPr>
        <w:tab/>
        <w:t xml:space="preserve">   </w:t>
      </w:r>
    </w:p>
    <w:p w:rsidR="00452F8F" w:rsidRPr="005B1EA7" w:rsidRDefault="00452F8F" w:rsidP="00B314C9">
      <w:pPr>
        <w:spacing w:after="0"/>
        <w:jc w:val="both"/>
        <w:rPr>
          <w:rFonts w:ascii="Times New Roman" w:hAnsi="Times New Roman" w:cs="Aharoni"/>
          <w:bCs/>
          <w:sz w:val="24"/>
          <w:szCs w:val="24"/>
        </w:rPr>
      </w:pPr>
    </w:p>
    <w:p w:rsidR="00C32780" w:rsidRPr="005B1EA7" w:rsidRDefault="00C32780" w:rsidP="00B314C9">
      <w:pPr>
        <w:numPr>
          <w:ilvl w:val="0"/>
          <w:numId w:val="6"/>
        </w:numPr>
        <w:spacing w:after="0"/>
        <w:jc w:val="both"/>
        <w:rPr>
          <w:rStyle w:val="Heading1Char"/>
          <w:rFonts w:ascii="Times New Roman" w:hAnsi="Times New Roman" w:cs="Aharoni"/>
          <w:b w:val="0"/>
          <w:sz w:val="24"/>
          <w:szCs w:val="24"/>
        </w:rPr>
      </w:pPr>
      <w:r w:rsidRPr="005B1EA7"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Participated in the workshop based on </w:t>
      </w:r>
      <w:r w:rsidRPr="005B1EA7">
        <w:rPr>
          <w:rStyle w:val="Heading1Char"/>
          <w:rFonts w:ascii="Times New Roman" w:hAnsi="Times New Roman" w:cs="Aharoni"/>
          <w:sz w:val="24"/>
          <w:szCs w:val="24"/>
        </w:rPr>
        <w:t xml:space="preserve">Web Technology, </w:t>
      </w:r>
      <w:r w:rsidRPr="005B1EA7"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conducted by </w:t>
      </w:r>
      <w:proofErr w:type="spellStart"/>
      <w:r w:rsidRPr="005B1EA7">
        <w:rPr>
          <w:rStyle w:val="Heading1Char"/>
          <w:rFonts w:ascii="Times New Roman" w:hAnsi="Times New Roman" w:cs="Aharoni"/>
          <w:sz w:val="24"/>
          <w:szCs w:val="24"/>
        </w:rPr>
        <w:t>Warecon</w:t>
      </w:r>
      <w:proofErr w:type="spellEnd"/>
      <w:r w:rsidRPr="005B1EA7">
        <w:rPr>
          <w:rStyle w:val="Heading1Char"/>
          <w:rFonts w:ascii="Times New Roman" w:hAnsi="Times New Roman" w:cs="Aharoni"/>
          <w:sz w:val="24"/>
          <w:szCs w:val="24"/>
        </w:rPr>
        <w:t>.</w:t>
      </w:r>
    </w:p>
    <w:p w:rsidR="00C32780" w:rsidRPr="005B1EA7" w:rsidRDefault="00C32780" w:rsidP="00B314C9">
      <w:pPr>
        <w:numPr>
          <w:ilvl w:val="0"/>
          <w:numId w:val="6"/>
        </w:numPr>
        <w:spacing w:after="0"/>
        <w:jc w:val="both"/>
        <w:rPr>
          <w:rStyle w:val="Heading1Char"/>
          <w:rFonts w:ascii="Times New Roman" w:hAnsi="Times New Roman" w:cs="Aharoni"/>
          <w:b w:val="0"/>
          <w:sz w:val="24"/>
          <w:szCs w:val="24"/>
        </w:rPr>
      </w:pPr>
      <w:r w:rsidRPr="005B1EA7"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Served as a </w:t>
      </w:r>
      <w:r>
        <w:rPr>
          <w:rStyle w:val="Heading1Char"/>
          <w:rFonts w:ascii="Times New Roman" w:hAnsi="Times New Roman" w:cs="Aharoni"/>
          <w:b w:val="0"/>
          <w:sz w:val="24"/>
          <w:szCs w:val="24"/>
        </w:rPr>
        <w:t>Co-C</w:t>
      </w:r>
      <w:r>
        <w:rPr>
          <w:rStyle w:val="Heading1Char"/>
          <w:rFonts w:ascii="Times New Roman" w:hAnsi="Times New Roman" w:cs="Aharoni"/>
          <w:sz w:val="24"/>
          <w:szCs w:val="24"/>
        </w:rPr>
        <w:t>oordinator of Discipline C</w:t>
      </w:r>
      <w:r w:rsidRPr="005B1EA7">
        <w:rPr>
          <w:rStyle w:val="Heading1Char"/>
          <w:rFonts w:ascii="Times New Roman" w:hAnsi="Times New Roman" w:cs="Aharoni"/>
          <w:sz w:val="24"/>
          <w:szCs w:val="24"/>
        </w:rPr>
        <w:t>ommittee</w:t>
      </w:r>
      <w:r w:rsidRPr="005B1EA7"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 in the tech-fest </w:t>
      </w:r>
      <w:r w:rsidRPr="005B1EA7">
        <w:rPr>
          <w:rFonts w:ascii="Times New Roman" w:hAnsi="Times New Roman" w:cs="Aharoni"/>
          <w:b/>
          <w:sz w:val="24"/>
          <w:szCs w:val="24"/>
        </w:rPr>
        <w:t>"ENGENIOUS-13"</w:t>
      </w:r>
    </w:p>
    <w:p w:rsidR="00B314C9" w:rsidRDefault="00452F8F" w:rsidP="00B314C9">
      <w:pPr>
        <w:numPr>
          <w:ilvl w:val="0"/>
          <w:numId w:val="6"/>
        </w:numPr>
        <w:spacing w:after="0"/>
        <w:jc w:val="both"/>
        <w:rPr>
          <w:rFonts w:ascii="Times New Roman" w:hAnsi="Times New Roman" w:cs="Aharoni"/>
          <w:bCs/>
          <w:kern w:val="1"/>
          <w:sz w:val="24"/>
          <w:szCs w:val="24"/>
        </w:rPr>
      </w:pPr>
      <w:r w:rsidRPr="005B1EA7"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Served as a </w:t>
      </w:r>
      <w:r w:rsidR="00C32780">
        <w:rPr>
          <w:rStyle w:val="Heading1Char"/>
          <w:rFonts w:ascii="Times New Roman" w:hAnsi="Times New Roman" w:cs="Aharoni"/>
          <w:b w:val="0"/>
          <w:sz w:val="24"/>
          <w:szCs w:val="24"/>
        </w:rPr>
        <w:t>Co-C</w:t>
      </w:r>
      <w:r w:rsidR="005651F4">
        <w:rPr>
          <w:rStyle w:val="Heading1Char"/>
          <w:rFonts w:ascii="Times New Roman" w:hAnsi="Times New Roman" w:cs="Aharoni"/>
          <w:sz w:val="24"/>
          <w:szCs w:val="24"/>
        </w:rPr>
        <w:t>oordinator of Sports</w:t>
      </w:r>
      <w:r w:rsidRPr="005B1EA7"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 in the tech-fest </w:t>
      </w:r>
      <w:r w:rsidRPr="005B1EA7">
        <w:rPr>
          <w:rFonts w:ascii="Times New Roman" w:hAnsi="Times New Roman" w:cs="Aharoni"/>
          <w:b/>
          <w:sz w:val="24"/>
          <w:szCs w:val="24"/>
        </w:rPr>
        <w:t>"ENGENIOUS-13"</w:t>
      </w:r>
    </w:p>
    <w:p w:rsidR="00B314C9" w:rsidRPr="00B314C9" w:rsidRDefault="00B314C9" w:rsidP="00B314C9">
      <w:pPr>
        <w:numPr>
          <w:ilvl w:val="0"/>
          <w:numId w:val="6"/>
        </w:numPr>
        <w:spacing w:after="0"/>
        <w:jc w:val="both"/>
        <w:rPr>
          <w:rFonts w:ascii="Times New Roman" w:hAnsi="Times New Roman" w:cs="Aharoni"/>
          <w:bCs/>
          <w:kern w:val="1"/>
          <w:sz w:val="24"/>
          <w:szCs w:val="24"/>
        </w:rPr>
      </w:pPr>
      <w:r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Served as </w:t>
      </w:r>
      <w:r w:rsidRPr="00B314C9">
        <w:rPr>
          <w:rStyle w:val="Heading1Char"/>
          <w:rFonts w:ascii="Times New Roman" w:hAnsi="Times New Roman" w:cs="Aharoni"/>
          <w:sz w:val="24"/>
          <w:szCs w:val="24"/>
        </w:rPr>
        <w:t>Volunteer</w:t>
      </w:r>
      <w:r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 in Face Painting in </w:t>
      </w:r>
      <w:r>
        <w:rPr>
          <w:rFonts w:ascii="Times New Roman" w:hAnsi="Times New Roman" w:cs="Aharoni"/>
          <w:b/>
          <w:sz w:val="24"/>
          <w:szCs w:val="24"/>
        </w:rPr>
        <w:t>"ENGENIOUS-12</w:t>
      </w:r>
      <w:r w:rsidRPr="005B1EA7">
        <w:rPr>
          <w:rFonts w:ascii="Times New Roman" w:hAnsi="Times New Roman" w:cs="Aharoni"/>
          <w:b/>
          <w:sz w:val="24"/>
          <w:szCs w:val="24"/>
        </w:rPr>
        <w:t>"</w:t>
      </w:r>
    </w:p>
    <w:p w:rsidR="00B314C9" w:rsidRPr="00B314C9" w:rsidRDefault="00B314C9" w:rsidP="00B314C9">
      <w:pPr>
        <w:numPr>
          <w:ilvl w:val="0"/>
          <w:numId w:val="6"/>
        </w:numPr>
        <w:spacing w:after="0"/>
        <w:jc w:val="both"/>
        <w:rPr>
          <w:rFonts w:ascii="Times New Roman" w:hAnsi="Times New Roman" w:cs="Aharoni"/>
          <w:bCs/>
          <w:kern w:val="1"/>
          <w:sz w:val="24"/>
          <w:szCs w:val="24"/>
        </w:rPr>
      </w:pPr>
      <w:r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Served as </w:t>
      </w:r>
      <w:r w:rsidRPr="00B314C9">
        <w:rPr>
          <w:rStyle w:val="Heading1Char"/>
          <w:rFonts w:ascii="Times New Roman" w:hAnsi="Times New Roman" w:cs="Aharoni"/>
          <w:sz w:val="24"/>
          <w:szCs w:val="24"/>
        </w:rPr>
        <w:t>Volunteer</w:t>
      </w:r>
      <w:r>
        <w:rPr>
          <w:rStyle w:val="Heading1Char"/>
          <w:rFonts w:ascii="Times New Roman" w:hAnsi="Times New Roman" w:cs="Aharoni"/>
          <w:b w:val="0"/>
          <w:sz w:val="24"/>
          <w:szCs w:val="24"/>
        </w:rPr>
        <w:t xml:space="preserve"> in Computer Game Event’s in </w:t>
      </w:r>
      <w:r>
        <w:rPr>
          <w:rFonts w:ascii="Times New Roman" w:hAnsi="Times New Roman" w:cs="Aharoni"/>
          <w:b/>
          <w:sz w:val="24"/>
          <w:szCs w:val="24"/>
        </w:rPr>
        <w:t>"ENGENIOUS-13</w:t>
      </w:r>
      <w:r w:rsidRPr="005B1EA7">
        <w:rPr>
          <w:rFonts w:ascii="Times New Roman" w:hAnsi="Times New Roman" w:cs="Aharoni"/>
          <w:b/>
          <w:sz w:val="24"/>
          <w:szCs w:val="24"/>
        </w:rPr>
        <w:t>"</w:t>
      </w:r>
    </w:p>
    <w:p w:rsidR="00B314C9" w:rsidRPr="00B314C9" w:rsidRDefault="00B314C9" w:rsidP="00B314C9">
      <w:pPr>
        <w:spacing w:after="0"/>
        <w:ind w:left="360"/>
        <w:jc w:val="both"/>
        <w:rPr>
          <w:rStyle w:val="Heading1Char"/>
          <w:rFonts w:ascii="Times New Roman" w:hAnsi="Times New Roman" w:cs="Aharoni"/>
          <w:b w:val="0"/>
          <w:sz w:val="24"/>
          <w:szCs w:val="24"/>
        </w:rPr>
      </w:pPr>
    </w:p>
    <w:p w:rsidR="00452F8F" w:rsidRPr="005B1EA7" w:rsidRDefault="00452F8F" w:rsidP="00B314C9">
      <w:pPr>
        <w:autoSpaceDE w:val="0"/>
        <w:spacing w:after="0"/>
        <w:jc w:val="both"/>
        <w:rPr>
          <w:rFonts w:ascii="Times New Roman" w:hAnsi="Times New Roman" w:cs="Aharoni"/>
          <w:b/>
          <w:bCs/>
          <w:kern w:val="1"/>
          <w:sz w:val="24"/>
          <w:szCs w:val="24"/>
        </w:rPr>
      </w:pPr>
    </w:p>
    <w:p w:rsidR="00452F8F" w:rsidRPr="005B1EA7" w:rsidRDefault="00452F8F" w:rsidP="00B314C9">
      <w:pPr>
        <w:widowControl w:val="0"/>
        <w:pBdr>
          <w:top w:val="single" w:sz="6" w:space="1" w:color="000000"/>
          <w:left w:val="single" w:sz="6" w:space="4" w:color="000000"/>
          <w:bottom w:val="single" w:sz="6" w:space="0" w:color="000000"/>
          <w:right w:val="single" w:sz="6" w:space="4" w:color="000000"/>
        </w:pBdr>
        <w:shd w:val="clear" w:color="auto" w:fill="EAF1DD"/>
        <w:autoSpaceDE w:val="0"/>
        <w:spacing w:after="40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Cambria" w:hAnsi="Cambria" w:cs="Aharoni"/>
          <w:b/>
          <w:bCs/>
          <w:i/>
          <w:iCs/>
          <w:lang w:val="en-GB"/>
        </w:rPr>
        <w:t xml:space="preserve">Personal information </w:t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  <w:t xml:space="preserve">   </w:t>
      </w:r>
    </w:p>
    <w:p w:rsidR="00B43776" w:rsidRDefault="00B43776" w:rsidP="00B314C9">
      <w:pPr>
        <w:tabs>
          <w:tab w:val="left" w:pos="3402"/>
        </w:tabs>
        <w:autoSpaceDE w:val="0"/>
        <w:spacing w:after="0"/>
        <w:jc w:val="both"/>
        <w:rPr>
          <w:rFonts w:ascii="Times New Roman" w:hAnsi="Times New Roman" w:cs="Aharoni"/>
          <w:b/>
          <w:bCs/>
          <w:sz w:val="24"/>
          <w:szCs w:val="24"/>
        </w:rPr>
      </w:pPr>
    </w:p>
    <w:p w:rsidR="00452F8F" w:rsidRPr="005B1EA7" w:rsidRDefault="00452F8F" w:rsidP="00B314C9">
      <w:pPr>
        <w:tabs>
          <w:tab w:val="left" w:pos="3402"/>
        </w:tabs>
        <w:autoSpaceDE w:val="0"/>
        <w:spacing w:after="0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 xml:space="preserve">Date </w:t>
      </w:r>
      <w:r w:rsidR="006C793D">
        <w:rPr>
          <w:rFonts w:ascii="Times New Roman" w:hAnsi="Times New Roman" w:cs="Aharoni"/>
          <w:b/>
          <w:bCs/>
          <w:sz w:val="24"/>
          <w:szCs w:val="24"/>
        </w:rPr>
        <w:t>o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>f Birth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="00F9572E">
        <w:rPr>
          <w:rFonts w:ascii="Times New Roman" w:hAnsi="Times New Roman" w:cs="Aharoni"/>
          <w:sz w:val="24"/>
          <w:szCs w:val="24"/>
        </w:rPr>
        <w:t>: 12/07/1992</w:t>
      </w:r>
    </w:p>
    <w:p w:rsidR="00452F8F" w:rsidRPr="005B1EA7" w:rsidRDefault="00452F8F" w:rsidP="00B314C9">
      <w:pPr>
        <w:tabs>
          <w:tab w:val="left" w:pos="3402"/>
        </w:tabs>
        <w:autoSpaceDE w:val="0"/>
        <w:spacing w:after="0"/>
        <w:jc w:val="both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Fathers Name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="00F9572E">
        <w:rPr>
          <w:rFonts w:ascii="Times New Roman" w:hAnsi="Times New Roman" w:cs="Aharoni"/>
          <w:sz w:val="24"/>
          <w:szCs w:val="24"/>
        </w:rPr>
        <w:t xml:space="preserve">: Mr. S.S. </w:t>
      </w:r>
      <w:proofErr w:type="spellStart"/>
      <w:r w:rsidR="00F9572E">
        <w:rPr>
          <w:rFonts w:ascii="Times New Roman" w:hAnsi="Times New Roman" w:cs="Aharoni"/>
          <w:sz w:val="24"/>
          <w:szCs w:val="24"/>
        </w:rPr>
        <w:t>Chauhan</w:t>
      </w:r>
      <w:proofErr w:type="spellEnd"/>
    </w:p>
    <w:p w:rsidR="00452F8F" w:rsidRDefault="00452F8F" w:rsidP="00B314C9">
      <w:pPr>
        <w:tabs>
          <w:tab w:val="left" w:pos="3402"/>
        </w:tabs>
        <w:autoSpaceDE w:val="0"/>
        <w:spacing w:after="0"/>
        <w:ind w:left="3600" w:hanging="3600"/>
        <w:jc w:val="both"/>
        <w:rPr>
          <w:rFonts w:ascii="Times New Roman" w:hAnsi="Times New Roman" w:cs="Aharoni"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Present Location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b/>
          <w:bCs/>
          <w:sz w:val="24"/>
          <w:szCs w:val="24"/>
        </w:rPr>
        <w:tab/>
      </w:r>
      <w:r w:rsidRPr="005B1EA7">
        <w:rPr>
          <w:rFonts w:ascii="Times New Roman" w:hAnsi="Times New Roman" w:cs="Aharoni"/>
          <w:sz w:val="24"/>
          <w:szCs w:val="24"/>
        </w:rPr>
        <w:t xml:space="preserve">: </w:t>
      </w:r>
      <w:r w:rsidR="00F9572E">
        <w:rPr>
          <w:rFonts w:ascii="Times New Roman" w:hAnsi="Times New Roman" w:cs="Aharoni"/>
          <w:sz w:val="24"/>
          <w:szCs w:val="24"/>
        </w:rPr>
        <w:t xml:space="preserve">202, </w:t>
      </w:r>
      <w:proofErr w:type="spellStart"/>
      <w:r w:rsidR="00F9572E">
        <w:rPr>
          <w:rFonts w:ascii="Times New Roman" w:hAnsi="Times New Roman" w:cs="Aharoni"/>
          <w:sz w:val="24"/>
          <w:szCs w:val="24"/>
        </w:rPr>
        <w:t>Rudryaprayag</w:t>
      </w:r>
      <w:proofErr w:type="spellEnd"/>
      <w:r w:rsidR="00F9572E">
        <w:rPr>
          <w:rFonts w:ascii="Times New Roman" w:hAnsi="Times New Roman" w:cs="Aharoni"/>
          <w:sz w:val="24"/>
          <w:szCs w:val="24"/>
        </w:rPr>
        <w:t xml:space="preserve"> Apartment, Satellite, Ahmedabad,</w:t>
      </w:r>
      <w:r w:rsidR="00DE1E46">
        <w:rPr>
          <w:rFonts w:ascii="Times New Roman" w:hAnsi="Times New Roman" w:cs="Aharoni"/>
          <w:sz w:val="24"/>
          <w:szCs w:val="24"/>
        </w:rPr>
        <w:t xml:space="preserve"> Guj</w:t>
      </w:r>
      <w:r w:rsidR="00F9572E">
        <w:rPr>
          <w:rFonts w:ascii="Times New Roman" w:hAnsi="Times New Roman" w:cs="Aharoni"/>
          <w:sz w:val="24"/>
          <w:szCs w:val="24"/>
        </w:rPr>
        <w:t>a</w:t>
      </w:r>
      <w:r w:rsidR="00DE1E46">
        <w:rPr>
          <w:rFonts w:ascii="Times New Roman" w:hAnsi="Times New Roman" w:cs="Aharoni"/>
          <w:sz w:val="24"/>
          <w:szCs w:val="24"/>
        </w:rPr>
        <w:t>rat</w:t>
      </w:r>
      <w:r w:rsidR="00F9572E">
        <w:rPr>
          <w:rFonts w:ascii="Times New Roman" w:hAnsi="Times New Roman" w:cs="Aharoni"/>
          <w:sz w:val="24"/>
          <w:szCs w:val="24"/>
        </w:rPr>
        <w:t xml:space="preserve"> 380001</w:t>
      </w:r>
    </w:p>
    <w:p w:rsidR="00DE1E46" w:rsidRPr="00DE1E46" w:rsidRDefault="00DE1E46" w:rsidP="00B314C9">
      <w:pPr>
        <w:tabs>
          <w:tab w:val="left" w:pos="3402"/>
        </w:tabs>
        <w:autoSpaceDE w:val="0"/>
        <w:spacing w:after="0"/>
        <w:ind w:left="3600" w:hanging="3600"/>
        <w:jc w:val="both"/>
        <w:rPr>
          <w:rFonts w:ascii="Times New Roman" w:hAnsi="Times New Roman" w:cs="Aharoni"/>
          <w:bCs/>
          <w:sz w:val="24"/>
          <w:szCs w:val="24"/>
        </w:rPr>
      </w:pPr>
      <w:r>
        <w:rPr>
          <w:rFonts w:ascii="Times New Roman" w:hAnsi="Times New Roman" w:cs="Aharoni"/>
          <w:b/>
          <w:bCs/>
          <w:sz w:val="24"/>
          <w:szCs w:val="24"/>
        </w:rPr>
        <w:t>Native Place</w:t>
      </w:r>
      <w:r>
        <w:rPr>
          <w:rFonts w:ascii="Times New Roman" w:hAnsi="Times New Roman" w:cs="Aharoni"/>
          <w:b/>
          <w:bCs/>
          <w:sz w:val="24"/>
          <w:szCs w:val="24"/>
        </w:rPr>
        <w:tab/>
        <w:t xml:space="preserve">   </w:t>
      </w:r>
      <w:r w:rsidR="00F9572E">
        <w:rPr>
          <w:rFonts w:ascii="Times New Roman" w:hAnsi="Times New Roman" w:cs="Aharoni"/>
          <w:bCs/>
          <w:sz w:val="24"/>
          <w:szCs w:val="24"/>
        </w:rPr>
        <w:t>: Jodhpur, Rajasthan</w:t>
      </w:r>
    </w:p>
    <w:p w:rsidR="00452F8F" w:rsidRPr="005B1EA7" w:rsidRDefault="00452F8F" w:rsidP="00B314C9">
      <w:pPr>
        <w:autoSpaceDE w:val="0"/>
        <w:spacing w:after="0"/>
        <w:jc w:val="both"/>
        <w:rPr>
          <w:rFonts w:ascii="Times New Roman" w:hAnsi="Times New Roman" w:cs="Aharoni"/>
          <w:b/>
          <w:bCs/>
          <w:sz w:val="24"/>
          <w:szCs w:val="24"/>
        </w:rPr>
      </w:pPr>
    </w:p>
    <w:p w:rsidR="00452F8F" w:rsidRPr="005B1EA7" w:rsidRDefault="00452F8F" w:rsidP="00B314C9">
      <w:pPr>
        <w:widowControl w:val="0"/>
        <w:pBdr>
          <w:top w:val="single" w:sz="6" w:space="1" w:color="000000"/>
          <w:left w:val="single" w:sz="6" w:space="4" w:color="000000"/>
          <w:bottom w:val="single" w:sz="6" w:space="0" w:color="000000"/>
          <w:right w:val="single" w:sz="6" w:space="4" w:color="000000"/>
        </w:pBdr>
        <w:shd w:val="clear" w:color="auto" w:fill="EAF1DD"/>
        <w:autoSpaceDE w:val="0"/>
        <w:spacing w:after="40"/>
        <w:jc w:val="both"/>
        <w:rPr>
          <w:rFonts w:ascii="Times New Roman" w:hAnsi="Times New Roman" w:cs="Aharoni"/>
          <w:sz w:val="24"/>
          <w:szCs w:val="24"/>
        </w:rPr>
      </w:pPr>
      <w:r w:rsidRPr="005B1EA7">
        <w:rPr>
          <w:rFonts w:ascii="Cambria" w:hAnsi="Cambria" w:cs="Aharoni"/>
          <w:b/>
          <w:bCs/>
          <w:i/>
          <w:iCs/>
          <w:lang w:val="en-GB"/>
        </w:rPr>
        <w:t xml:space="preserve">Hobbies </w:t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  <w:t xml:space="preserve">   </w:t>
      </w:r>
    </w:p>
    <w:p w:rsidR="00DE28B2" w:rsidRDefault="00DE28B2" w:rsidP="00B314C9">
      <w:pPr>
        <w:pStyle w:val="ListParagraph"/>
        <w:autoSpaceDE w:val="0"/>
        <w:spacing w:after="0"/>
        <w:jc w:val="both"/>
        <w:rPr>
          <w:rFonts w:ascii="Times New Roman" w:hAnsi="Times New Roman" w:cs="Aharoni"/>
          <w:sz w:val="24"/>
          <w:szCs w:val="24"/>
        </w:rPr>
      </w:pPr>
    </w:p>
    <w:p w:rsidR="00452F8F" w:rsidRPr="005B1EA7" w:rsidRDefault="00452F8F" w:rsidP="00B314C9">
      <w:pPr>
        <w:pStyle w:val="ListParagraph"/>
        <w:numPr>
          <w:ilvl w:val="0"/>
          <w:numId w:val="7"/>
        </w:numPr>
        <w:autoSpaceDE w:val="0"/>
        <w:spacing w:after="0"/>
        <w:jc w:val="both"/>
        <w:rPr>
          <w:rFonts w:ascii="Times New Roman" w:hAnsi="Times New Roman" w:cs="Aharoni"/>
          <w:sz w:val="24"/>
          <w:szCs w:val="24"/>
        </w:rPr>
      </w:pPr>
      <w:r w:rsidRPr="005B1EA7">
        <w:rPr>
          <w:rFonts w:ascii="Times New Roman" w:hAnsi="Times New Roman" w:cs="Aharoni"/>
          <w:sz w:val="24"/>
          <w:szCs w:val="24"/>
        </w:rPr>
        <w:t>Playing and watching Cricket.</w:t>
      </w:r>
    </w:p>
    <w:p w:rsidR="00452F8F" w:rsidRPr="00F47B45" w:rsidRDefault="00B314C9" w:rsidP="00B314C9">
      <w:pPr>
        <w:pStyle w:val="ListParagraph"/>
        <w:numPr>
          <w:ilvl w:val="0"/>
          <w:numId w:val="7"/>
        </w:numPr>
        <w:autoSpaceDE w:val="0"/>
        <w:spacing w:after="0"/>
        <w:jc w:val="both"/>
        <w:rPr>
          <w:rFonts w:ascii="Times New Roman" w:hAnsi="Times New Roman" w:cs="Aharoni"/>
          <w:sz w:val="24"/>
          <w:szCs w:val="24"/>
        </w:rPr>
      </w:pPr>
      <w:r>
        <w:rPr>
          <w:rFonts w:ascii="Times New Roman" w:hAnsi="Times New Roman" w:cs="Aharoni"/>
          <w:sz w:val="24"/>
          <w:szCs w:val="24"/>
        </w:rPr>
        <w:t>Exploring new places.</w:t>
      </w:r>
    </w:p>
    <w:p w:rsidR="00452F8F" w:rsidRPr="005B1EA7" w:rsidRDefault="00452F8F" w:rsidP="00B314C9">
      <w:pPr>
        <w:pStyle w:val="ListParagraph"/>
        <w:autoSpaceDE w:val="0"/>
        <w:spacing w:after="0"/>
        <w:jc w:val="both"/>
        <w:rPr>
          <w:rFonts w:ascii="Times New Roman" w:hAnsi="Times New Roman" w:cs="Aharoni"/>
          <w:sz w:val="24"/>
          <w:szCs w:val="24"/>
        </w:rPr>
      </w:pPr>
    </w:p>
    <w:p w:rsidR="00452F8F" w:rsidRPr="005B1EA7" w:rsidRDefault="00452F8F" w:rsidP="00B314C9">
      <w:pPr>
        <w:widowControl w:val="0"/>
        <w:pBdr>
          <w:top w:val="single" w:sz="6" w:space="1" w:color="000000"/>
          <w:left w:val="single" w:sz="6" w:space="4" w:color="000000"/>
          <w:bottom w:val="single" w:sz="6" w:space="0" w:color="000000"/>
          <w:right w:val="single" w:sz="6" w:space="4" w:color="000000"/>
        </w:pBdr>
        <w:shd w:val="clear" w:color="auto" w:fill="EAF1DD"/>
        <w:autoSpaceDE w:val="0"/>
        <w:spacing w:after="40"/>
        <w:jc w:val="both"/>
        <w:rPr>
          <w:rFonts w:ascii="Times New Roman" w:hAnsi="Times New Roman" w:cs="Aharoni"/>
          <w:sz w:val="24"/>
          <w:szCs w:val="24"/>
        </w:rPr>
      </w:pPr>
      <w:r w:rsidRPr="005B1EA7">
        <w:rPr>
          <w:rFonts w:ascii="Cambria" w:hAnsi="Cambria" w:cs="Aharoni"/>
          <w:b/>
          <w:bCs/>
          <w:i/>
          <w:iCs/>
          <w:lang w:val="en-GB"/>
        </w:rPr>
        <w:t xml:space="preserve">Strengths </w:t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  <w:t xml:space="preserve">   </w:t>
      </w:r>
    </w:p>
    <w:p w:rsidR="00DE28B2" w:rsidRPr="00DE28B2" w:rsidRDefault="00DE28B2" w:rsidP="00B314C9">
      <w:pPr>
        <w:spacing w:after="0"/>
        <w:ind w:left="720"/>
        <w:jc w:val="both"/>
        <w:rPr>
          <w:rFonts w:ascii="Times New Roman" w:hAnsi="Times New Roman" w:cs="Aharoni"/>
          <w:color w:val="000000"/>
          <w:sz w:val="24"/>
          <w:szCs w:val="24"/>
        </w:rPr>
      </w:pPr>
    </w:p>
    <w:p w:rsidR="00452F8F" w:rsidRPr="005B1EA7" w:rsidRDefault="00452F8F" w:rsidP="00B314C9">
      <w:pPr>
        <w:numPr>
          <w:ilvl w:val="0"/>
          <w:numId w:val="3"/>
        </w:numPr>
        <w:spacing w:after="0"/>
        <w:jc w:val="both"/>
        <w:rPr>
          <w:rFonts w:ascii="Times New Roman" w:hAnsi="Times New Roman" w:cs="Aharoni"/>
          <w:color w:val="000000"/>
          <w:sz w:val="24"/>
          <w:szCs w:val="24"/>
        </w:rPr>
      </w:pPr>
      <w:r w:rsidRPr="005B1EA7">
        <w:rPr>
          <w:rFonts w:ascii="Times New Roman" w:hAnsi="Times New Roman" w:cs="Aharoni"/>
          <w:sz w:val="24"/>
          <w:szCs w:val="24"/>
        </w:rPr>
        <w:t>Adaptable.</w:t>
      </w:r>
    </w:p>
    <w:p w:rsidR="00B314C9" w:rsidRPr="00B314C9" w:rsidRDefault="00452F8F" w:rsidP="00B314C9">
      <w:pPr>
        <w:numPr>
          <w:ilvl w:val="0"/>
          <w:numId w:val="3"/>
        </w:numPr>
        <w:spacing w:after="0"/>
        <w:jc w:val="both"/>
        <w:rPr>
          <w:rFonts w:ascii="Times New Roman" w:hAnsi="Times New Roman" w:cs="Aharoni"/>
          <w:sz w:val="24"/>
          <w:szCs w:val="24"/>
        </w:rPr>
      </w:pPr>
      <w:r w:rsidRPr="005B1EA7">
        <w:rPr>
          <w:rFonts w:ascii="Times New Roman" w:hAnsi="Times New Roman" w:cs="Aharoni"/>
          <w:color w:val="000000"/>
          <w:sz w:val="24"/>
          <w:szCs w:val="24"/>
        </w:rPr>
        <w:t>Willingness t</w:t>
      </w:r>
      <w:r w:rsidR="00B314C9">
        <w:rPr>
          <w:rFonts w:ascii="Times New Roman" w:hAnsi="Times New Roman" w:cs="Aharoni"/>
          <w:color w:val="000000"/>
          <w:sz w:val="24"/>
          <w:szCs w:val="24"/>
        </w:rPr>
        <w:t>o learn, good grasping power.</w:t>
      </w:r>
    </w:p>
    <w:p w:rsidR="00452F8F" w:rsidRPr="005B1EA7" w:rsidRDefault="00B314C9" w:rsidP="00B314C9">
      <w:pPr>
        <w:numPr>
          <w:ilvl w:val="0"/>
          <w:numId w:val="3"/>
        </w:numPr>
        <w:spacing w:after="0"/>
        <w:jc w:val="both"/>
        <w:rPr>
          <w:rFonts w:ascii="Times New Roman" w:hAnsi="Times New Roman" w:cs="Aharoni"/>
          <w:sz w:val="24"/>
          <w:szCs w:val="24"/>
        </w:rPr>
      </w:pPr>
      <w:r>
        <w:rPr>
          <w:rFonts w:ascii="Times New Roman" w:hAnsi="Times New Roman" w:cs="Aharoni"/>
          <w:color w:val="000000"/>
          <w:sz w:val="24"/>
          <w:szCs w:val="24"/>
        </w:rPr>
        <w:t>C</w:t>
      </w:r>
      <w:r w:rsidR="00452F8F" w:rsidRPr="005B1EA7">
        <w:rPr>
          <w:rFonts w:ascii="Times New Roman" w:hAnsi="Times New Roman" w:cs="Aharoni"/>
          <w:color w:val="000000"/>
          <w:sz w:val="24"/>
          <w:szCs w:val="24"/>
        </w:rPr>
        <w:t xml:space="preserve">ommitment to hard work. </w:t>
      </w:r>
    </w:p>
    <w:p w:rsidR="00452F8F" w:rsidRPr="00DE28B2" w:rsidRDefault="00452F8F" w:rsidP="00B314C9">
      <w:pPr>
        <w:pStyle w:val="ListParagraph"/>
        <w:numPr>
          <w:ilvl w:val="0"/>
          <w:numId w:val="3"/>
        </w:numPr>
        <w:autoSpaceDE w:val="0"/>
        <w:spacing w:after="280"/>
        <w:jc w:val="both"/>
        <w:rPr>
          <w:rFonts w:ascii="Cambria" w:hAnsi="Cambria" w:cs="Aharoni"/>
          <w:b/>
          <w:bCs/>
          <w:i/>
          <w:iCs/>
          <w:lang w:val="en-GB"/>
        </w:rPr>
      </w:pPr>
      <w:r w:rsidRPr="005B1EA7">
        <w:rPr>
          <w:rFonts w:ascii="Times New Roman" w:hAnsi="Times New Roman" w:cs="Aharoni"/>
          <w:sz w:val="24"/>
          <w:szCs w:val="24"/>
        </w:rPr>
        <w:t>Hard working and can work in challenging and stress environment</w:t>
      </w:r>
    </w:p>
    <w:p w:rsidR="00DE28B2" w:rsidRPr="008A475B" w:rsidRDefault="00DE28B2" w:rsidP="00B314C9">
      <w:pPr>
        <w:widowControl w:val="0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EDEDED"/>
        <w:autoSpaceDE w:val="0"/>
        <w:autoSpaceDN w:val="0"/>
        <w:adjustRightInd w:val="0"/>
        <w:spacing w:after="40"/>
        <w:jc w:val="both"/>
        <w:rPr>
          <w:rFonts w:ascii="Calibri Light" w:hAnsi="Calibri Light" w:cs="Verdana"/>
          <w:i/>
          <w:iCs/>
          <w:lang w:val="en-GB"/>
        </w:rPr>
      </w:pPr>
      <w:r>
        <w:rPr>
          <w:rFonts w:ascii="Calibri Light" w:hAnsi="Calibri Light" w:cs="Verdana"/>
          <w:b/>
          <w:bCs/>
          <w:i/>
          <w:iCs/>
          <w:lang w:val="en-GB"/>
        </w:rPr>
        <w:t xml:space="preserve">References: - </w:t>
      </w:r>
      <w:r w:rsidRPr="008A475B">
        <w:rPr>
          <w:rFonts w:ascii="Calibri Light" w:hAnsi="Calibri Light" w:cs="Verdana"/>
          <w:i/>
          <w:iCs/>
          <w:lang w:val="en-GB"/>
        </w:rPr>
        <w:t>Available on request</w:t>
      </w:r>
    </w:p>
    <w:p w:rsidR="00452F8F" w:rsidRPr="005B1EA7" w:rsidRDefault="00452F8F" w:rsidP="00B314C9">
      <w:pPr>
        <w:widowControl w:val="0"/>
        <w:pBdr>
          <w:top w:val="single" w:sz="6" w:space="1" w:color="000000"/>
          <w:left w:val="single" w:sz="6" w:space="4" w:color="000000"/>
          <w:bottom w:val="single" w:sz="6" w:space="0" w:color="000000"/>
          <w:right w:val="single" w:sz="6" w:space="4" w:color="000000"/>
        </w:pBdr>
        <w:shd w:val="clear" w:color="auto" w:fill="EAF1DD"/>
        <w:autoSpaceDE w:val="0"/>
        <w:spacing w:after="40"/>
        <w:jc w:val="both"/>
        <w:rPr>
          <w:rFonts w:ascii="Times New Roman" w:hAnsi="Times New Roman" w:cs="Aharoni"/>
          <w:i/>
          <w:iCs/>
          <w:sz w:val="24"/>
          <w:szCs w:val="24"/>
        </w:rPr>
      </w:pPr>
      <w:r w:rsidRPr="005B1EA7">
        <w:rPr>
          <w:rFonts w:ascii="Cambria" w:hAnsi="Cambria" w:cs="Aharoni"/>
          <w:b/>
          <w:bCs/>
          <w:i/>
          <w:iCs/>
          <w:lang w:val="en-GB"/>
        </w:rPr>
        <w:t>Declaration</w:t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</w:r>
      <w:r w:rsidRPr="005B1EA7">
        <w:rPr>
          <w:rFonts w:ascii="Times New Roman" w:hAnsi="Times New Roman" w:cs="Aharoni"/>
          <w:color w:val="000000"/>
          <w:sz w:val="24"/>
          <w:szCs w:val="24"/>
        </w:rPr>
        <w:tab/>
        <w:t xml:space="preserve">   </w:t>
      </w:r>
    </w:p>
    <w:p w:rsidR="00DE28B2" w:rsidRDefault="00DE28B2" w:rsidP="00B314C9">
      <w:pPr>
        <w:autoSpaceDE w:val="0"/>
        <w:spacing w:after="0"/>
        <w:jc w:val="both"/>
        <w:rPr>
          <w:rFonts w:ascii="Times New Roman" w:hAnsi="Times New Roman" w:cs="Aharoni"/>
          <w:i/>
          <w:iCs/>
          <w:sz w:val="24"/>
          <w:szCs w:val="24"/>
        </w:rPr>
      </w:pPr>
    </w:p>
    <w:p w:rsidR="00452F8F" w:rsidRPr="005B1EA7" w:rsidRDefault="00452F8F" w:rsidP="00B314C9">
      <w:pPr>
        <w:autoSpaceDE w:val="0"/>
        <w:spacing w:after="0"/>
        <w:jc w:val="both"/>
        <w:rPr>
          <w:rFonts w:ascii="Times New Roman" w:hAnsi="Times New Roman" w:cs="Aharoni"/>
          <w:i/>
          <w:iCs/>
          <w:sz w:val="24"/>
          <w:szCs w:val="24"/>
        </w:rPr>
      </w:pPr>
      <w:r w:rsidRPr="005B1EA7">
        <w:rPr>
          <w:rFonts w:ascii="Times New Roman" w:hAnsi="Times New Roman" w:cs="Aharoni"/>
          <w:i/>
          <w:iCs/>
          <w:sz w:val="24"/>
          <w:szCs w:val="24"/>
        </w:rPr>
        <w:t>“I hereby declare that the above-mentioned information is correct up to my knowledge and I bear the responsibility for the correctness of the above mentioned particulars.”</w:t>
      </w:r>
    </w:p>
    <w:p w:rsidR="00452F8F" w:rsidRPr="005B1EA7" w:rsidRDefault="00452F8F" w:rsidP="00B314C9">
      <w:pPr>
        <w:autoSpaceDE w:val="0"/>
        <w:spacing w:after="0"/>
        <w:jc w:val="both"/>
        <w:rPr>
          <w:rFonts w:ascii="Times New Roman" w:hAnsi="Times New Roman" w:cs="Aharoni"/>
          <w:i/>
          <w:iCs/>
          <w:sz w:val="24"/>
          <w:szCs w:val="24"/>
        </w:rPr>
      </w:pPr>
    </w:p>
    <w:p w:rsidR="00452F8F" w:rsidRPr="005B1EA7" w:rsidRDefault="00452F8F" w:rsidP="00B314C9">
      <w:pPr>
        <w:autoSpaceDE w:val="0"/>
        <w:spacing w:after="0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Date -</w:t>
      </w:r>
    </w:p>
    <w:p w:rsidR="00452F8F" w:rsidRPr="005B1EA7" w:rsidRDefault="00452F8F" w:rsidP="00B314C9">
      <w:pPr>
        <w:autoSpaceDE w:val="0"/>
        <w:spacing w:after="0"/>
        <w:rPr>
          <w:rFonts w:ascii="Times New Roman" w:hAnsi="Times New Roman" w:cs="Aharoni"/>
          <w:b/>
          <w:bCs/>
          <w:sz w:val="24"/>
          <w:szCs w:val="24"/>
        </w:rPr>
      </w:pPr>
      <w:r w:rsidRPr="005B1EA7">
        <w:rPr>
          <w:rFonts w:ascii="Times New Roman" w:hAnsi="Times New Roman" w:cs="Aharoni"/>
          <w:b/>
          <w:bCs/>
          <w:sz w:val="24"/>
          <w:szCs w:val="24"/>
        </w:rPr>
        <w:t>Place –</w:t>
      </w:r>
      <w:r w:rsidR="005651F4">
        <w:rPr>
          <w:rFonts w:ascii="Times New Roman" w:hAnsi="Times New Roman" w:cs="Aharoni"/>
          <w:bCs/>
          <w:sz w:val="24"/>
          <w:szCs w:val="24"/>
        </w:rPr>
        <w:t>A</w:t>
      </w:r>
      <w:r w:rsidR="00F47B45">
        <w:rPr>
          <w:rFonts w:ascii="Times New Roman" w:hAnsi="Times New Roman" w:cs="Aharoni"/>
          <w:bCs/>
          <w:sz w:val="24"/>
          <w:szCs w:val="24"/>
        </w:rPr>
        <w:t>hmedabad</w:t>
      </w:r>
      <w:r w:rsidR="00B43776">
        <w:rPr>
          <w:rFonts w:ascii="Times New Roman" w:hAnsi="Times New Roman" w:cs="Aharoni"/>
          <w:bCs/>
          <w:sz w:val="24"/>
          <w:szCs w:val="24"/>
        </w:rPr>
        <w:t xml:space="preserve">             </w:t>
      </w:r>
      <w:r w:rsidR="00F47B45">
        <w:rPr>
          <w:rFonts w:ascii="Times New Roman" w:hAnsi="Times New Roman" w:cs="Aharoni"/>
          <w:b/>
          <w:bCs/>
          <w:sz w:val="24"/>
          <w:szCs w:val="24"/>
        </w:rPr>
        <w:tab/>
      </w:r>
      <w:r w:rsidR="00F47B45">
        <w:rPr>
          <w:rFonts w:ascii="Times New Roman" w:hAnsi="Times New Roman" w:cs="Aharoni"/>
          <w:b/>
          <w:bCs/>
          <w:sz w:val="24"/>
          <w:szCs w:val="24"/>
        </w:rPr>
        <w:tab/>
      </w:r>
      <w:r w:rsidR="00F47B45">
        <w:rPr>
          <w:rFonts w:ascii="Times New Roman" w:hAnsi="Times New Roman" w:cs="Aharoni"/>
          <w:b/>
          <w:bCs/>
          <w:sz w:val="24"/>
          <w:szCs w:val="24"/>
        </w:rPr>
        <w:tab/>
      </w:r>
      <w:r w:rsidR="00F47B45">
        <w:rPr>
          <w:rFonts w:ascii="Times New Roman" w:hAnsi="Times New Roman" w:cs="Aharoni"/>
          <w:b/>
          <w:bCs/>
          <w:sz w:val="24"/>
          <w:szCs w:val="24"/>
        </w:rPr>
        <w:tab/>
      </w:r>
      <w:r w:rsidR="00F47B45">
        <w:rPr>
          <w:rFonts w:ascii="Times New Roman" w:hAnsi="Times New Roman" w:cs="Aharoni"/>
          <w:b/>
          <w:bCs/>
          <w:sz w:val="24"/>
          <w:szCs w:val="24"/>
        </w:rPr>
        <w:tab/>
      </w:r>
      <w:r w:rsidR="00F47B45">
        <w:rPr>
          <w:rFonts w:ascii="Times New Roman" w:hAnsi="Times New Roman" w:cs="Aharoni"/>
          <w:b/>
          <w:bCs/>
          <w:sz w:val="24"/>
          <w:szCs w:val="24"/>
        </w:rPr>
        <w:tab/>
      </w:r>
      <w:r w:rsidR="00F47B45">
        <w:rPr>
          <w:rFonts w:ascii="Times New Roman" w:hAnsi="Times New Roman" w:cs="Aharoni"/>
          <w:b/>
          <w:bCs/>
          <w:sz w:val="24"/>
          <w:szCs w:val="24"/>
        </w:rPr>
        <w:tab/>
      </w:r>
      <w:r w:rsidR="00F47B45">
        <w:rPr>
          <w:rFonts w:ascii="Times New Roman" w:hAnsi="Times New Roman" w:cs="Aharoni"/>
          <w:b/>
          <w:bCs/>
          <w:sz w:val="24"/>
          <w:szCs w:val="24"/>
        </w:rPr>
        <w:tab/>
        <w:t>(</w:t>
      </w:r>
      <w:proofErr w:type="spellStart"/>
      <w:r w:rsidR="00F47B45">
        <w:rPr>
          <w:rFonts w:ascii="Times New Roman" w:hAnsi="Times New Roman" w:cs="Aharoni"/>
          <w:b/>
          <w:bCs/>
          <w:sz w:val="24"/>
          <w:szCs w:val="24"/>
        </w:rPr>
        <w:t>Amit</w:t>
      </w:r>
      <w:proofErr w:type="spellEnd"/>
      <w:r w:rsidR="00F47B45">
        <w:rPr>
          <w:rFonts w:ascii="Times New Roman" w:hAnsi="Times New Roman" w:cs="Aharoni"/>
          <w:b/>
          <w:bCs/>
          <w:sz w:val="24"/>
          <w:szCs w:val="24"/>
        </w:rPr>
        <w:t xml:space="preserve"> Singh </w:t>
      </w:r>
      <w:proofErr w:type="spellStart"/>
      <w:proofErr w:type="gramStart"/>
      <w:r w:rsidR="00F47B45">
        <w:rPr>
          <w:rFonts w:ascii="Times New Roman" w:hAnsi="Times New Roman" w:cs="Aharoni"/>
          <w:b/>
          <w:bCs/>
          <w:sz w:val="24"/>
          <w:szCs w:val="24"/>
        </w:rPr>
        <w:t>Chauhan</w:t>
      </w:r>
      <w:proofErr w:type="spellEnd"/>
      <w:r w:rsidR="00F47B45">
        <w:rPr>
          <w:rFonts w:ascii="Times New Roman" w:hAnsi="Times New Roman" w:cs="Aharoni"/>
          <w:b/>
          <w:bCs/>
          <w:sz w:val="24"/>
          <w:szCs w:val="24"/>
        </w:rPr>
        <w:t xml:space="preserve"> </w:t>
      </w:r>
      <w:r w:rsidRPr="005B1EA7">
        <w:rPr>
          <w:rFonts w:ascii="Times New Roman" w:hAnsi="Times New Roman" w:cs="Aharoni"/>
          <w:b/>
          <w:bCs/>
          <w:sz w:val="24"/>
          <w:szCs w:val="24"/>
        </w:rPr>
        <w:t>)</w:t>
      </w:r>
      <w:proofErr w:type="gramEnd"/>
    </w:p>
    <w:p w:rsidR="00452F8F" w:rsidRPr="005B1EA7" w:rsidRDefault="00452F8F">
      <w:pPr>
        <w:rPr>
          <w:rFonts w:ascii="Times New Roman" w:hAnsi="Times New Roman" w:cs="Aharoni"/>
          <w:b/>
          <w:bCs/>
          <w:sz w:val="24"/>
          <w:szCs w:val="24"/>
        </w:rPr>
      </w:pPr>
    </w:p>
    <w:sectPr w:rsidR="00452F8F" w:rsidRPr="005B1EA7" w:rsidSect="002B275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3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b w:val="0"/>
        <w:color w:val="333333"/>
        <w:shd w:val="clear" w:color="auto" w:fill="FFFFFF"/>
      </w:rPr>
    </w:lvl>
  </w:abstractNum>
  <w:abstractNum w:abstractNumId="4">
    <w:nsid w:val="00000005"/>
    <w:multiLevelType w:val="singleLevel"/>
    <w:tmpl w:val="00000005"/>
    <w:name w:val="WW8Num8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5">
    <w:nsid w:val="00000006"/>
    <w:multiLevelType w:val="singleLevel"/>
    <w:tmpl w:val="00000006"/>
    <w:name w:val="WW8Num1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kern w:val="1"/>
        <w:sz w:val="24"/>
        <w:szCs w:val="24"/>
      </w:rPr>
    </w:lvl>
  </w:abstractNum>
  <w:abstractNum w:abstractNumId="6">
    <w:nsid w:val="00000007"/>
    <w:multiLevelType w:val="singleLevel"/>
    <w:tmpl w:val="00000007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7">
    <w:nsid w:val="00000008"/>
    <w:multiLevelType w:val="singleLevel"/>
    <w:tmpl w:val="00000008"/>
    <w:name w:val="WW8Num2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color w:val="333333"/>
        <w:shd w:val="clear" w:color="auto" w:fill="FFFFFF"/>
      </w:rPr>
    </w:lvl>
  </w:abstractNum>
  <w:abstractNum w:abstractNumId="8">
    <w:nsid w:val="21933416"/>
    <w:multiLevelType w:val="hybridMultilevel"/>
    <w:tmpl w:val="BB425B1C"/>
    <w:lvl w:ilvl="0" w:tplc="AD5E81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20A"/>
    <w:rsid w:val="000C2998"/>
    <w:rsid w:val="00101F70"/>
    <w:rsid w:val="00165F96"/>
    <w:rsid w:val="001F14CD"/>
    <w:rsid w:val="00212BE3"/>
    <w:rsid w:val="00291B95"/>
    <w:rsid w:val="002B2757"/>
    <w:rsid w:val="0032627F"/>
    <w:rsid w:val="003A4115"/>
    <w:rsid w:val="003B4A44"/>
    <w:rsid w:val="00403EA6"/>
    <w:rsid w:val="00452F8F"/>
    <w:rsid w:val="004735F0"/>
    <w:rsid w:val="005354BF"/>
    <w:rsid w:val="005651F4"/>
    <w:rsid w:val="0057420A"/>
    <w:rsid w:val="00575AED"/>
    <w:rsid w:val="00591632"/>
    <w:rsid w:val="005B1EA7"/>
    <w:rsid w:val="00621A1B"/>
    <w:rsid w:val="006648AD"/>
    <w:rsid w:val="00685678"/>
    <w:rsid w:val="006C793D"/>
    <w:rsid w:val="00900634"/>
    <w:rsid w:val="00A36B51"/>
    <w:rsid w:val="00A674DE"/>
    <w:rsid w:val="00A73996"/>
    <w:rsid w:val="00A9775C"/>
    <w:rsid w:val="00AF4FD6"/>
    <w:rsid w:val="00B314C9"/>
    <w:rsid w:val="00B43776"/>
    <w:rsid w:val="00C15ACC"/>
    <w:rsid w:val="00C32780"/>
    <w:rsid w:val="00CB1EB2"/>
    <w:rsid w:val="00D35A7F"/>
    <w:rsid w:val="00D9636F"/>
    <w:rsid w:val="00DC206C"/>
    <w:rsid w:val="00DE1E46"/>
    <w:rsid w:val="00DE28B2"/>
    <w:rsid w:val="00E06F71"/>
    <w:rsid w:val="00E347A7"/>
    <w:rsid w:val="00EA2E1A"/>
    <w:rsid w:val="00EC56CA"/>
    <w:rsid w:val="00F44937"/>
    <w:rsid w:val="00F47B45"/>
    <w:rsid w:val="00F9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757"/>
    <w:pPr>
      <w:suppressAutoHyphens/>
      <w:spacing w:after="200" w:line="276" w:lineRule="auto"/>
    </w:pPr>
    <w:rPr>
      <w:rFonts w:ascii="Calibri" w:hAnsi="Calibri"/>
      <w:sz w:val="22"/>
      <w:szCs w:val="22"/>
      <w:lang w:eastAsia="zh-CN"/>
    </w:rPr>
  </w:style>
  <w:style w:type="paragraph" w:styleId="Heading1">
    <w:name w:val="heading 1"/>
    <w:basedOn w:val="Normal"/>
    <w:next w:val="Normal"/>
    <w:qFormat/>
    <w:rsid w:val="002B2757"/>
    <w:pPr>
      <w:keepNext/>
      <w:tabs>
        <w:tab w:val="num" w:pos="432"/>
      </w:tabs>
      <w:spacing w:before="240" w:after="60"/>
      <w:ind w:left="432" w:hanging="432"/>
      <w:outlineLvl w:val="0"/>
    </w:pPr>
    <w:rPr>
      <w:rFonts w:ascii="Cambria" w:hAnsi="Cambria" w:cs="Cambria"/>
      <w:b/>
      <w:bCs/>
      <w:kern w:val="1"/>
      <w:sz w:val="32"/>
      <w:szCs w:val="32"/>
    </w:rPr>
  </w:style>
  <w:style w:type="paragraph" w:styleId="Heading2">
    <w:name w:val="heading 2"/>
    <w:basedOn w:val="Heading"/>
    <w:next w:val="BodyText"/>
    <w:qFormat/>
    <w:rsid w:val="002B2757"/>
    <w:pPr>
      <w:tabs>
        <w:tab w:val="num" w:pos="576"/>
      </w:tabs>
      <w:spacing w:before="200"/>
      <w:ind w:left="576" w:hanging="576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rsid w:val="002B2757"/>
    <w:pPr>
      <w:tabs>
        <w:tab w:val="num" w:pos="720"/>
      </w:tabs>
      <w:spacing w:before="140"/>
      <w:ind w:left="720" w:hanging="7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2B2757"/>
    <w:rPr>
      <w:rFonts w:ascii="Symbol" w:hAnsi="Symbol" w:cs="Symbol" w:hint="default"/>
    </w:rPr>
  </w:style>
  <w:style w:type="character" w:customStyle="1" w:styleId="WW8Num1z1">
    <w:name w:val="WW8Num1z1"/>
    <w:rsid w:val="002B2757"/>
    <w:rPr>
      <w:rFonts w:ascii="Courier New" w:hAnsi="Courier New" w:cs="Courier New" w:hint="default"/>
    </w:rPr>
  </w:style>
  <w:style w:type="character" w:customStyle="1" w:styleId="WW8Num1z2">
    <w:name w:val="WW8Num1z2"/>
    <w:rsid w:val="002B2757"/>
    <w:rPr>
      <w:rFonts w:ascii="Wingdings" w:hAnsi="Wingdings" w:cs="Wingdings" w:hint="default"/>
    </w:rPr>
  </w:style>
  <w:style w:type="character" w:customStyle="1" w:styleId="WW8Num2z0">
    <w:name w:val="WW8Num2z0"/>
    <w:rsid w:val="002B2757"/>
    <w:rPr>
      <w:rFonts w:ascii="Symbol" w:hAnsi="Symbol" w:cs="Symbol" w:hint="default"/>
    </w:rPr>
  </w:style>
  <w:style w:type="character" w:customStyle="1" w:styleId="WW8Num2z1">
    <w:name w:val="WW8Num2z1"/>
    <w:rsid w:val="002B2757"/>
    <w:rPr>
      <w:rFonts w:ascii="Courier New" w:hAnsi="Courier New" w:cs="Courier New" w:hint="default"/>
    </w:rPr>
  </w:style>
  <w:style w:type="character" w:customStyle="1" w:styleId="WW8Num2z2">
    <w:name w:val="WW8Num2z2"/>
    <w:rsid w:val="002B2757"/>
    <w:rPr>
      <w:rFonts w:ascii="Wingdings" w:hAnsi="Wingdings" w:cs="Wingdings" w:hint="default"/>
    </w:rPr>
  </w:style>
  <w:style w:type="character" w:customStyle="1" w:styleId="WW8Num3z0">
    <w:name w:val="WW8Num3z0"/>
    <w:rsid w:val="002B2757"/>
    <w:rPr>
      <w:rFonts w:ascii="Wingdings" w:hAnsi="Wingdings" w:cs="Wingdings" w:hint="default"/>
    </w:rPr>
  </w:style>
  <w:style w:type="character" w:customStyle="1" w:styleId="WW8Num3z1">
    <w:name w:val="WW8Num3z1"/>
    <w:rsid w:val="002B2757"/>
    <w:rPr>
      <w:rFonts w:ascii="Courier New" w:hAnsi="Courier New" w:cs="Courier New" w:hint="default"/>
    </w:rPr>
  </w:style>
  <w:style w:type="character" w:customStyle="1" w:styleId="WW8Num3z3">
    <w:name w:val="WW8Num3z3"/>
    <w:rsid w:val="002B2757"/>
    <w:rPr>
      <w:rFonts w:ascii="Symbol" w:hAnsi="Symbol" w:cs="Symbol" w:hint="default"/>
    </w:rPr>
  </w:style>
  <w:style w:type="character" w:customStyle="1" w:styleId="WW8Num4z0">
    <w:name w:val="WW8Num4z0"/>
    <w:rsid w:val="002B2757"/>
    <w:rPr>
      <w:rFonts w:ascii="Symbol" w:hAnsi="Symbol" w:cs="Symbol" w:hint="default"/>
      <w:sz w:val="20"/>
    </w:rPr>
  </w:style>
  <w:style w:type="character" w:customStyle="1" w:styleId="WW8Num4z1">
    <w:name w:val="WW8Num4z1"/>
    <w:rsid w:val="002B2757"/>
    <w:rPr>
      <w:rFonts w:ascii="Courier New" w:hAnsi="Courier New" w:cs="Courier New" w:hint="default"/>
      <w:sz w:val="20"/>
    </w:rPr>
  </w:style>
  <w:style w:type="character" w:customStyle="1" w:styleId="WW8Num4z2">
    <w:name w:val="WW8Num4z2"/>
    <w:rsid w:val="002B2757"/>
    <w:rPr>
      <w:rFonts w:ascii="Wingdings" w:hAnsi="Wingdings" w:cs="Wingdings" w:hint="default"/>
      <w:sz w:val="20"/>
    </w:rPr>
  </w:style>
  <w:style w:type="character" w:customStyle="1" w:styleId="WW8Num5z0">
    <w:name w:val="WW8Num5z0"/>
    <w:rsid w:val="002B2757"/>
    <w:rPr>
      <w:rFonts w:ascii="Symbol" w:hAnsi="Symbol" w:cs="Symbol" w:hint="default"/>
    </w:rPr>
  </w:style>
  <w:style w:type="character" w:customStyle="1" w:styleId="WW8Num5z1">
    <w:name w:val="WW8Num5z1"/>
    <w:rsid w:val="002B2757"/>
    <w:rPr>
      <w:rFonts w:ascii="Courier New" w:hAnsi="Courier New" w:cs="Courier New" w:hint="default"/>
    </w:rPr>
  </w:style>
  <w:style w:type="character" w:customStyle="1" w:styleId="WW8Num5z2">
    <w:name w:val="WW8Num5z2"/>
    <w:rsid w:val="002B2757"/>
    <w:rPr>
      <w:rFonts w:ascii="Wingdings" w:hAnsi="Wingdings" w:cs="Wingdings" w:hint="default"/>
    </w:rPr>
  </w:style>
  <w:style w:type="character" w:customStyle="1" w:styleId="WW8Num6z0">
    <w:name w:val="WW8Num6z0"/>
    <w:rsid w:val="002B2757"/>
    <w:rPr>
      <w:rFonts w:ascii="Symbol" w:hAnsi="Symbol" w:cs="Symbol" w:hint="default"/>
      <w:b w:val="0"/>
      <w:color w:val="333333"/>
      <w:shd w:val="clear" w:color="auto" w:fill="FFFFFF"/>
    </w:rPr>
  </w:style>
  <w:style w:type="character" w:customStyle="1" w:styleId="WW8Num6z1">
    <w:name w:val="WW8Num6z1"/>
    <w:rsid w:val="002B2757"/>
    <w:rPr>
      <w:rFonts w:cs="Times New Roman"/>
    </w:rPr>
  </w:style>
  <w:style w:type="character" w:customStyle="1" w:styleId="WW8Num7z0">
    <w:name w:val="WW8Num7z0"/>
    <w:rsid w:val="002B2757"/>
    <w:rPr>
      <w:rFonts w:ascii="Wingdings" w:hAnsi="Wingdings" w:cs="Wingdings" w:hint="default"/>
    </w:rPr>
  </w:style>
  <w:style w:type="character" w:customStyle="1" w:styleId="WW8Num7z1">
    <w:name w:val="WW8Num7z1"/>
    <w:rsid w:val="002B2757"/>
    <w:rPr>
      <w:rFonts w:ascii="Courier New" w:hAnsi="Courier New" w:cs="Courier New" w:hint="default"/>
    </w:rPr>
  </w:style>
  <w:style w:type="character" w:customStyle="1" w:styleId="WW8Num7z3">
    <w:name w:val="WW8Num7z3"/>
    <w:rsid w:val="002B2757"/>
    <w:rPr>
      <w:rFonts w:ascii="Symbol" w:hAnsi="Symbol" w:cs="Symbol" w:hint="default"/>
    </w:rPr>
  </w:style>
  <w:style w:type="character" w:customStyle="1" w:styleId="WW8Num8z0">
    <w:name w:val="WW8Num8z0"/>
    <w:rsid w:val="002B2757"/>
    <w:rPr>
      <w:rFonts w:ascii="Wingdings" w:hAnsi="Wingdings" w:cs="Wingdings" w:hint="default"/>
      <w:sz w:val="24"/>
      <w:szCs w:val="24"/>
    </w:rPr>
  </w:style>
  <w:style w:type="character" w:customStyle="1" w:styleId="WW8Num8z1">
    <w:name w:val="WW8Num8z1"/>
    <w:rsid w:val="002B2757"/>
    <w:rPr>
      <w:rFonts w:ascii="Times New Roman" w:eastAsia="Times New Roman" w:hAnsi="Times New Roman" w:cs="Times New Roman" w:hint="default"/>
    </w:rPr>
  </w:style>
  <w:style w:type="character" w:customStyle="1" w:styleId="WW8Num8z3">
    <w:name w:val="WW8Num8z3"/>
    <w:rsid w:val="002B2757"/>
    <w:rPr>
      <w:rFonts w:ascii="Symbol" w:hAnsi="Symbol" w:cs="Symbol" w:hint="default"/>
    </w:rPr>
  </w:style>
  <w:style w:type="character" w:customStyle="1" w:styleId="WW8Num8z4">
    <w:name w:val="WW8Num8z4"/>
    <w:rsid w:val="002B2757"/>
    <w:rPr>
      <w:rFonts w:ascii="Courier New" w:hAnsi="Courier New" w:cs="Courier New" w:hint="default"/>
    </w:rPr>
  </w:style>
  <w:style w:type="character" w:customStyle="1" w:styleId="WW8Num9z0">
    <w:name w:val="WW8Num9z0"/>
    <w:rsid w:val="002B2757"/>
    <w:rPr>
      <w:rFonts w:ascii="Wingdings" w:hAnsi="Wingdings" w:cs="Wingdings" w:hint="default"/>
    </w:rPr>
  </w:style>
  <w:style w:type="character" w:customStyle="1" w:styleId="WW8Num9z1">
    <w:name w:val="WW8Num9z1"/>
    <w:rsid w:val="002B2757"/>
    <w:rPr>
      <w:rFonts w:ascii="Courier New" w:hAnsi="Courier New" w:cs="Courier New" w:hint="default"/>
    </w:rPr>
  </w:style>
  <w:style w:type="character" w:customStyle="1" w:styleId="WW8Num9z3">
    <w:name w:val="WW8Num9z3"/>
    <w:rsid w:val="002B2757"/>
    <w:rPr>
      <w:rFonts w:ascii="Symbol" w:hAnsi="Symbol" w:cs="Symbol" w:hint="default"/>
    </w:rPr>
  </w:style>
  <w:style w:type="character" w:customStyle="1" w:styleId="WW8Num10z0">
    <w:name w:val="WW8Num10z0"/>
    <w:rsid w:val="002B2757"/>
    <w:rPr>
      <w:rFonts w:ascii="Wingdings" w:hAnsi="Wingdings" w:cs="Wingdings" w:hint="default"/>
    </w:rPr>
  </w:style>
  <w:style w:type="character" w:customStyle="1" w:styleId="WW8Num10z1">
    <w:name w:val="WW8Num10z1"/>
    <w:rsid w:val="002B2757"/>
    <w:rPr>
      <w:rFonts w:ascii="Courier New" w:hAnsi="Courier New" w:cs="Courier New" w:hint="default"/>
    </w:rPr>
  </w:style>
  <w:style w:type="character" w:customStyle="1" w:styleId="WW8Num10z3">
    <w:name w:val="WW8Num10z3"/>
    <w:rsid w:val="002B2757"/>
    <w:rPr>
      <w:rFonts w:ascii="Symbol" w:hAnsi="Symbol" w:cs="Symbol" w:hint="default"/>
    </w:rPr>
  </w:style>
  <w:style w:type="character" w:customStyle="1" w:styleId="WW8Num11z0">
    <w:name w:val="WW8Num11z0"/>
    <w:rsid w:val="002B2757"/>
    <w:rPr>
      <w:rFonts w:ascii="Symbol" w:hAnsi="Symbol" w:cs="Times New Roman" w:hint="default"/>
    </w:rPr>
  </w:style>
  <w:style w:type="character" w:customStyle="1" w:styleId="WW8Num11z1">
    <w:name w:val="WW8Num11z1"/>
    <w:rsid w:val="002B2757"/>
    <w:rPr>
      <w:rFonts w:ascii="Courier New" w:hAnsi="Courier New" w:cs="Courier New" w:hint="default"/>
    </w:rPr>
  </w:style>
  <w:style w:type="character" w:customStyle="1" w:styleId="WW8Num11z2">
    <w:name w:val="WW8Num11z2"/>
    <w:rsid w:val="002B2757"/>
    <w:rPr>
      <w:rFonts w:ascii="Wingdings" w:hAnsi="Wingdings" w:cs="Times New Roman" w:hint="default"/>
    </w:rPr>
  </w:style>
  <w:style w:type="character" w:customStyle="1" w:styleId="WW8Num12z0">
    <w:name w:val="WW8Num12z0"/>
    <w:rsid w:val="002B2757"/>
    <w:rPr>
      <w:rFonts w:ascii="Wingdings" w:hAnsi="Wingdings" w:cs="Wingdings" w:hint="default"/>
    </w:rPr>
  </w:style>
  <w:style w:type="character" w:customStyle="1" w:styleId="WW8Num12z1">
    <w:name w:val="WW8Num12z1"/>
    <w:rsid w:val="002B2757"/>
    <w:rPr>
      <w:rFonts w:ascii="Courier New" w:hAnsi="Courier New" w:cs="Courier New" w:hint="default"/>
    </w:rPr>
  </w:style>
  <w:style w:type="character" w:customStyle="1" w:styleId="WW8Num12z3">
    <w:name w:val="WW8Num12z3"/>
    <w:rsid w:val="002B2757"/>
    <w:rPr>
      <w:rFonts w:ascii="Symbol" w:hAnsi="Symbol" w:cs="Symbol" w:hint="default"/>
    </w:rPr>
  </w:style>
  <w:style w:type="character" w:customStyle="1" w:styleId="WW8Num13z0">
    <w:name w:val="WW8Num13z0"/>
    <w:rsid w:val="002B2757"/>
    <w:rPr>
      <w:rFonts w:ascii="Wingdings" w:hAnsi="Wingdings" w:cs="Wingdings" w:hint="default"/>
      <w:kern w:val="1"/>
      <w:sz w:val="24"/>
      <w:szCs w:val="24"/>
    </w:rPr>
  </w:style>
  <w:style w:type="character" w:customStyle="1" w:styleId="WW8Num13z1">
    <w:name w:val="WW8Num13z1"/>
    <w:rsid w:val="002B2757"/>
    <w:rPr>
      <w:rFonts w:ascii="Courier New" w:hAnsi="Courier New" w:cs="Courier New" w:hint="default"/>
    </w:rPr>
  </w:style>
  <w:style w:type="character" w:customStyle="1" w:styleId="WW8Num13z3">
    <w:name w:val="WW8Num13z3"/>
    <w:rsid w:val="002B2757"/>
    <w:rPr>
      <w:rFonts w:ascii="Symbol" w:hAnsi="Symbol" w:cs="Symbol" w:hint="default"/>
    </w:rPr>
  </w:style>
  <w:style w:type="character" w:customStyle="1" w:styleId="WW8Num14z0">
    <w:name w:val="WW8Num14z0"/>
    <w:rsid w:val="002B2757"/>
    <w:rPr>
      <w:rFonts w:ascii="Symbol" w:hAnsi="Symbol" w:cs="Symbol" w:hint="default"/>
    </w:rPr>
  </w:style>
  <w:style w:type="character" w:customStyle="1" w:styleId="WW8Num14z1">
    <w:name w:val="WW8Num14z1"/>
    <w:rsid w:val="002B2757"/>
    <w:rPr>
      <w:rFonts w:ascii="Courier New" w:hAnsi="Courier New" w:cs="Courier New" w:hint="default"/>
    </w:rPr>
  </w:style>
  <w:style w:type="character" w:customStyle="1" w:styleId="WW8Num14z2">
    <w:name w:val="WW8Num14z2"/>
    <w:rsid w:val="002B2757"/>
    <w:rPr>
      <w:rFonts w:ascii="Wingdings" w:hAnsi="Wingdings" w:cs="Wingdings" w:hint="default"/>
    </w:rPr>
  </w:style>
  <w:style w:type="character" w:customStyle="1" w:styleId="WW8Num15z0">
    <w:name w:val="WW8Num15z0"/>
    <w:rsid w:val="002B2757"/>
    <w:rPr>
      <w:rFonts w:ascii="Symbol" w:hAnsi="Symbol" w:cs="Symbol" w:hint="default"/>
      <w:sz w:val="24"/>
      <w:szCs w:val="24"/>
    </w:rPr>
  </w:style>
  <w:style w:type="character" w:customStyle="1" w:styleId="WW8Num15z1">
    <w:name w:val="WW8Num15z1"/>
    <w:rsid w:val="002B2757"/>
    <w:rPr>
      <w:rFonts w:ascii="Courier New" w:hAnsi="Courier New" w:cs="Courier New" w:hint="default"/>
    </w:rPr>
  </w:style>
  <w:style w:type="character" w:customStyle="1" w:styleId="WW8Num15z2">
    <w:name w:val="WW8Num15z2"/>
    <w:rsid w:val="002B2757"/>
    <w:rPr>
      <w:rFonts w:ascii="Wingdings" w:hAnsi="Wingdings" w:cs="Wingdings" w:hint="default"/>
    </w:rPr>
  </w:style>
  <w:style w:type="character" w:customStyle="1" w:styleId="WW8Num16z0">
    <w:name w:val="WW8Num16z0"/>
    <w:rsid w:val="002B2757"/>
    <w:rPr>
      <w:rFonts w:ascii="Symbol" w:hAnsi="Symbol" w:cs="Times New Roman" w:hint="default"/>
    </w:rPr>
  </w:style>
  <w:style w:type="character" w:customStyle="1" w:styleId="WW8Num16z1">
    <w:name w:val="WW8Num16z1"/>
    <w:rsid w:val="002B2757"/>
    <w:rPr>
      <w:rFonts w:ascii="Courier New" w:hAnsi="Courier New" w:cs="Courier New" w:hint="default"/>
    </w:rPr>
  </w:style>
  <w:style w:type="character" w:customStyle="1" w:styleId="WW8Num16z2">
    <w:name w:val="WW8Num16z2"/>
    <w:rsid w:val="002B2757"/>
    <w:rPr>
      <w:rFonts w:ascii="Wingdings" w:hAnsi="Wingdings" w:cs="Times New Roman" w:hint="default"/>
    </w:rPr>
  </w:style>
  <w:style w:type="character" w:customStyle="1" w:styleId="WW8Num17z0">
    <w:name w:val="WW8Num17z0"/>
    <w:rsid w:val="002B2757"/>
    <w:rPr>
      <w:rFonts w:ascii="Symbol" w:hAnsi="Symbol" w:cs="Symbol" w:hint="default"/>
      <w:sz w:val="20"/>
    </w:rPr>
  </w:style>
  <w:style w:type="character" w:customStyle="1" w:styleId="WW8Num17z1">
    <w:name w:val="WW8Num17z1"/>
    <w:rsid w:val="002B2757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2B2757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2B2757"/>
    <w:rPr>
      <w:rFonts w:ascii="Wingdings" w:hAnsi="Wingdings" w:cs="Wingdings" w:hint="default"/>
    </w:rPr>
  </w:style>
  <w:style w:type="character" w:customStyle="1" w:styleId="WW8Num18z1">
    <w:name w:val="WW8Num18z1"/>
    <w:rsid w:val="002B2757"/>
    <w:rPr>
      <w:rFonts w:ascii="Courier New" w:hAnsi="Courier New" w:cs="Courier New" w:hint="default"/>
    </w:rPr>
  </w:style>
  <w:style w:type="character" w:customStyle="1" w:styleId="WW8Num18z3">
    <w:name w:val="WW8Num18z3"/>
    <w:rsid w:val="002B2757"/>
    <w:rPr>
      <w:rFonts w:ascii="Symbol" w:hAnsi="Symbol" w:cs="Symbol" w:hint="default"/>
    </w:rPr>
  </w:style>
  <w:style w:type="character" w:customStyle="1" w:styleId="WW8Num19z0">
    <w:name w:val="WW8Num19z0"/>
    <w:rsid w:val="002B2757"/>
  </w:style>
  <w:style w:type="character" w:customStyle="1" w:styleId="WW8Num19z1">
    <w:name w:val="WW8Num19z1"/>
    <w:rsid w:val="002B2757"/>
  </w:style>
  <w:style w:type="character" w:customStyle="1" w:styleId="WW8Num19z2">
    <w:name w:val="WW8Num19z2"/>
    <w:rsid w:val="002B2757"/>
  </w:style>
  <w:style w:type="character" w:customStyle="1" w:styleId="WW8Num19z3">
    <w:name w:val="WW8Num19z3"/>
    <w:rsid w:val="002B2757"/>
  </w:style>
  <w:style w:type="character" w:customStyle="1" w:styleId="WW8Num19z4">
    <w:name w:val="WW8Num19z4"/>
    <w:rsid w:val="002B2757"/>
  </w:style>
  <w:style w:type="character" w:customStyle="1" w:styleId="WW8Num19z5">
    <w:name w:val="WW8Num19z5"/>
    <w:rsid w:val="002B2757"/>
  </w:style>
  <w:style w:type="character" w:customStyle="1" w:styleId="WW8Num19z6">
    <w:name w:val="WW8Num19z6"/>
    <w:rsid w:val="002B2757"/>
  </w:style>
  <w:style w:type="character" w:customStyle="1" w:styleId="WW8Num19z7">
    <w:name w:val="WW8Num19z7"/>
    <w:rsid w:val="002B2757"/>
  </w:style>
  <w:style w:type="character" w:customStyle="1" w:styleId="WW8Num19z8">
    <w:name w:val="WW8Num19z8"/>
    <w:rsid w:val="002B2757"/>
  </w:style>
  <w:style w:type="character" w:customStyle="1" w:styleId="WW8Num20z0">
    <w:name w:val="WW8Num20z0"/>
    <w:rsid w:val="002B2757"/>
    <w:rPr>
      <w:rFonts w:ascii="Wingdings" w:hAnsi="Wingdings" w:cs="Wingdings" w:hint="default"/>
    </w:rPr>
  </w:style>
  <w:style w:type="character" w:customStyle="1" w:styleId="WW8Num20z1">
    <w:name w:val="WW8Num20z1"/>
    <w:rsid w:val="002B2757"/>
    <w:rPr>
      <w:rFonts w:ascii="Symbol" w:hAnsi="Symbol" w:cs="Symbol" w:hint="default"/>
    </w:rPr>
  </w:style>
  <w:style w:type="character" w:customStyle="1" w:styleId="WW8Num20z4">
    <w:name w:val="WW8Num20z4"/>
    <w:rsid w:val="002B2757"/>
    <w:rPr>
      <w:rFonts w:ascii="Courier New" w:hAnsi="Courier New" w:cs="Courier New" w:hint="default"/>
    </w:rPr>
  </w:style>
  <w:style w:type="character" w:customStyle="1" w:styleId="WW8Num21z0">
    <w:name w:val="WW8Num21z0"/>
    <w:rsid w:val="002B2757"/>
    <w:rPr>
      <w:rFonts w:ascii="Symbol" w:hAnsi="Symbol" w:cs="Symbol" w:hint="default"/>
      <w:b w:val="0"/>
      <w:color w:val="333333"/>
      <w:shd w:val="clear" w:color="auto" w:fill="FFFFFF"/>
    </w:rPr>
  </w:style>
  <w:style w:type="character" w:customStyle="1" w:styleId="WW8Num21z1">
    <w:name w:val="WW8Num21z1"/>
    <w:rsid w:val="002B2757"/>
    <w:rPr>
      <w:rFonts w:cs="Times New Roman"/>
    </w:rPr>
  </w:style>
  <w:style w:type="character" w:styleId="Hyperlink">
    <w:name w:val="Hyperlink"/>
    <w:rsid w:val="002B2757"/>
    <w:rPr>
      <w:color w:val="0000FF"/>
      <w:u w:val="single"/>
    </w:rPr>
  </w:style>
  <w:style w:type="character" w:customStyle="1" w:styleId="HeaderChar">
    <w:name w:val="Header Char"/>
    <w:basedOn w:val="DefaultParagraphFont"/>
    <w:rsid w:val="002B2757"/>
  </w:style>
  <w:style w:type="character" w:customStyle="1" w:styleId="FooterChar">
    <w:name w:val="Footer Char"/>
    <w:basedOn w:val="DefaultParagraphFont"/>
    <w:rsid w:val="002B2757"/>
  </w:style>
  <w:style w:type="character" w:customStyle="1" w:styleId="Heading1Char">
    <w:name w:val="Heading 1 Char"/>
    <w:rsid w:val="002B2757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customStyle="1" w:styleId="SubtitleChar">
    <w:name w:val="Subtitle Char"/>
    <w:rsid w:val="002B2757"/>
    <w:rPr>
      <w:rFonts w:ascii="Cambria" w:eastAsia="Times New Roman" w:hAnsi="Cambria" w:cs="Times New Roman"/>
      <w:sz w:val="24"/>
      <w:szCs w:val="24"/>
    </w:rPr>
  </w:style>
  <w:style w:type="character" w:styleId="Emphasis">
    <w:name w:val="Emphasis"/>
    <w:qFormat/>
    <w:rsid w:val="002B2757"/>
    <w:rPr>
      <w:i/>
      <w:iCs/>
    </w:rPr>
  </w:style>
  <w:style w:type="character" w:styleId="SubtleEmphasis">
    <w:name w:val="Subtle Emphasis"/>
    <w:qFormat/>
    <w:rsid w:val="002B2757"/>
    <w:rPr>
      <w:i/>
      <w:iCs/>
      <w:color w:val="808080"/>
    </w:rPr>
  </w:style>
  <w:style w:type="character" w:styleId="FollowedHyperlink">
    <w:name w:val="FollowedHyperlink"/>
    <w:rsid w:val="002B2757"/>
    <w:rPr>
      <w:color w:val="800080"/>
      <w:u w:val="single"/>
    </w:rPr>
  </w:style>
  <w:style w:type="character" w:customStyle="1" w:styleId="BodyText2Char">
    <w:name w:val="Body Text 2 Char"/>
    <w:rsid w:val="002B2757"/>
    <w:rPr>
      <w:rFonts w:ascii="Verdana" w:eastAsia="Batang" w:hAnsi="Verdana" w:cs="Verdana"/>
      <w:sz w:val="16"/>
      <w:szCs w:val="16"/>
      <w:lang w:val="en-US"/>
    </w:rPr>
  </w:style>
  <w:style w:type="character" w:customStyle="1" w:styleId="apple-converted-space">
    <w:name w:val="apple-converted-space"/>
    <w:rsid w:val="002B2757"/>
  </w:style>
  <w:style w:type="character" w:customStyle="1" w:styleId="apple-style-span">
    <w:name w:val="apple-style-span"/>
    <w:basedOn w:val="DefaultParagraphFont"/>
    <w:rsid w:val="002B2757"/>
  </w:style>
  <w:style w:type="paragraph" w:customStyle="1" w:styleId="Heading">
    <w:name w:val="Heading"/>
    <w:basedOn w:val="Normal"/>
    <w:next w:val="BodyText"/>
    <w:rsid w:val="002B2757"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rsid w:val="002B2757"/>
    <w:pPr>
      <w:spacing w:after="140" w:line="288" w:lineRule="auto"/>
    </w:pPr>
  </w:style>
  <w:style w:type="paragraph" w:styleId="List">
    <w:name w:val="List"/>
    <w:basedOn w:val="BodyText"/>
    <w:rsid w:val="002B2757"/>
    <w:rPr>
      <w:rFonts w:cs="FreeSans"/>
    </w:rPr>
  </w:style>
  <w:style w:type="paragraph" w:styleId="Caption">
    <w:name w:val="caption"/>
    <w:basedOn w:val="Normal"/>
    <w:qFormat/>
    <w:rsid w:val="002B2757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2B2757"/>
    <w:pPr>
      <w:suppressLineNumbers/>
    </w:pPr>
    <w:rPr>
      <w:rFonts w:cs="FreeSans"/>
    </w:rPr>
  </w:style>
  <w:style w:type="paragraph" w:styleId="Header">
    <w:name w:val="header"/>
    <w:basedOn w:val="Normal"/>
    <w:rsid w:val="002B2757"/>
    <w:pPr>
      <w:spacing w:after="0" w:line="240" w:lineRule="auto"/>
    </w:pPr>
  </w:style>
  <w:style w:type="paragraph" w:styleId="Footer">
    <w:name w:val="footer"/>
    <w:basedOn w:val="Normal"/>
    <w:rsid w:val="002B2757"/>
    <w:pPr>
      <w:spacing w:after="0" w:line="240" w:lineRule="auto"/>
    </w:pPr>
  </w:style>
  <w:style w:type="paragraph" w:styleId="ListParagraph">
    <w:name w:val="List Paragraph"/>
    <w:basedOn w:val="Normal"/>
    <w:qFormat/>
    <w:rsid w:val="002B2757"/>
    <w:pPr>
      <w:ind w:left="720"/>
      <w:contextualSpacing/>
    </w:pPr>
  </w:style>
  <w:style w:type="paragraph" w:styleId="Subtitle">
    <w:name w:val="Subtitle"/>
    <w:basedOn w:val="Normal"/>
    <w:next w:val="Normal"/>
    <w:qFormat/>
    <w:rsid w:val="002B2757"/>
    <w:pPr>
      <w:spacing w:after="60"/>
      <w:jc w:val="center"/>
    </w:pPr>
    <w:rPr>
      <w:rFonts w:ascii="Cambria" w:hAnsi="Cambria" w:cs="Cambria"/>
      <w:sz w:val="24"/>
      <w:szCs w:val="24"/>
    </w:rPr>
  </w:style>
  <w:style w:type="paragraph" w:styleId="BodyText2">
    <w:name w:val="Body Text 2"/>
    <w:basedOn w:val="Normal"/>
    <w:rsid w:val="002B2757"/>
    <w:pPr>
      <w:widowControl w:val="0"/>
      <w:autoSpaceDE w:val="0"/>
      <w:spacing w:after="0" w:line="240" w:lineRule="auto"/>
    </w:pPr>
    <w:rPr>
      <w:rFonts w:ascii="Verdana" w:eastAsia="Batang" w:hAnsi="Verdana" w:cs="Verdana"/>
      <w:sz w:val="16"/>
      <w:szCs w:val="16"/>
    </w:rPr>
  </w:style>
  <w:style w:type="paragraph" w:styleId="NormalWeb">
    <w:name w:val="Normal (Web)"/>
    <w:basedOn w:val="Normal"/>
    <w:rsid w:val="002B2757"/>
    <w:pPr>
      <w:spacing w:before="280" w:after="280" w:line="240" w:lineRule="auto"/>
    </w:pPr>
    <w:rPr>
      <w:rFonts w:ascii="Times New Roman" w:hAnsi="Times New Roman"/>
      <w:sz w:val="24"/>
      <w:szCs w:val="24"/>
    </w:rPr>
  </w:style>
  <w:style w:type="paragraph" w:customStyle="1" w:styleId="Quotations">
    <w:name w:val="Quotations"/>
    <w:basedOn w:val="Normal"/>
    <w:rsid w:val="002B2757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sid w:val="002B2757"/>
    <w:pPr>
      <w:jc w:val="center"/>
    </w:pPr>
    <w:rPr>
      <w:b/>
      <w:bCs/>
      <w:sz w:val="56"/>
      <w:szCs w:val="56"/>
    </w:rPr>
  </w:style>
  <w:style w:type="paragraph" w:styleId="NoSpacing">
    <w:name w:val="No Spacing"/>
    <w:uiPriority w:val="1"/>
    <w:qFormat/>
    <w:rsid w:val="00685678"/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757"/>
    <w:pPr>
      <w:suppressAutoHyphens/>
      <w:spacing w:after="200" w:line="276" w:lineRule="auto"/>
    </w:pPr>
    <w:rPr>
      <w:rFonts w:ascii="Calibri" w:hAnsi="Calibri"/>
      <w:sz w:val="22"/>
      <w:szCs w:val="22"/>
      <w:lang w:eastAsia="zh-CN"/>
    </w:rPr>
  </w:style>
  <w:style w:type="paragraph" w:styleId="Heading1">
    <w:name w:val="heading 1"/>
    <w:basedOn w:val="Normal"/>
    <w:next w:val="Normal"/>
    <w:qFormat/>
    <w:rsid w:val="002B2757"/>
    <w:pPr>
      <w:keepNext/>
      <w:tabs>
        <w:tab w:val="num" w:pos="432"/>
      </w:tabs>
      <w:spacing w:before="240" w:after="60"/>
      <w:ind w:left="432" w:hanging="432"/>
      <w:outlineLvl w:val="0"/>
    </w:pPr>
    <w:rPr>
      <w:rFonts w:ascii="Cambria" w:hAnsi="Cambria" w:cs="Cambria"/>
      <w:b/>
      <w:bCs/>
      <w:kern w:val="1"/>
      <w:sz w:val="32"/>
      <w:szCs w:val="32"/>
    </w:rPr>
  </w:style>
  <w:style w:type="paragraph" w:styleId="Heading2">
    <w:name w:val="heading 2"/>
    <w:basedOn w:val="Heading"/>
    <w:next w:val="BodyText"/>
    <w:qFormat/>
    <w:rsid w:val="002B2757"/>
    <w:pPr>
      <w:tabs>
        <w:tab w:val="num" w:pos="576"/>
      </w:tabs>
      <w:spacing w:before="200"/>
      <w:ind w:left="576" w:hanging="576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rsid w:val="002B2757"/>
    <w:pPr>
      <w:tabs>
        <w:tab w:val="num" w:pos="720"/>
      </w:tabs>
      <w:spacing w:before="140"/>
      <w:ind w:left="720" w:hanging="7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2B2757"/>
    <w:rPr>
      <w:rFonts w:ascii="Symbol" w:hAnsi="Symbol" w:cs="Symbol" w:hint="default"/>
    </w:rPr>
  </w:style>
  <w:style w:type="character" w:customStyle="1" w:styleId="WW8Num1z1">
    <w:name w:val="WW8Num1z1"/>
    <w:rsid w:val="002B2757"/>
    <w:rPr>
      <w:rFonts w:ascii="Courier New" w:hAnsi="Courier New" w:cs="Courier New" w:hint="default"/>
    </w:rPr>
  </w:style>
  <w:style w:type="character" w:customStyle="1" w:styleId="WW8Num1z2">
    <w:name w:val="WW8Num1z2"/>
    <w:rsid w:val="002B2757"/>
    <w:rPr>
      <w:rFonts w:ascii="Wingdings" w:hAnsi="Wingdings" w:cs="Wingdings" w:hint="default"/>
    </w:rPr>
  </w:style>
  <w:style w:type="character" w:customStyle="1" w:styleId="WW8Num2z0">
    <w:name w:val="WW8Num2z0"/>
    <w:rsid w:val="002B2757"/>
    <w:rPr>
      <w:rFonts w:ascii="Symbol" w:hAnsi="Symbol" w:cs="Symbol" w:hint="default"/>
    </w:rPr>
  </w:style>
  <w:style w:type="character" w:customStyle="1" w:styleId="WW8Num2z1">
    <w:name w:val="WW8Num2z1"/>
    <w:rsid w:val="002B2757"/>
    <w:rPr>
      <w:rFonts w:ascii="Courier New" w:hAnsi="Courier New" w:cs="Courier New" w:hint="default"/>
    </w:rPr>
  </w:style>
  <w:style w:type="character" w:customStyle="1" w:styleId="WW8Num2z2">
    <w:name w:val="WW8Num2z2"/>
    <w:rsid w:val="002B2757"/>
    <w:rPr>
      <w:rFonts w:ascii="Wingdings" w:hAnsi="Wingdings" w:cs="Wingdings" w:hint="default"/>
    </w:rPr>
  </w:style>
  <w:style w:type="character" w:customStyle="1" w:styleId="WW8Num3z0">
    <w:name w:val="WW8Num3z0"/>
    <w:rsid w:val="002B2757"/>
    <w:rPr>
      <w:rFonts w:ascii="Wingdings" w:hAnsi="Wingdings" w:cs="Wingdings" w:hint="default"/>
    </w:rPr>
  </w:style>
  <w:style w:type="character" w:customStyle="1" w:styleId="WW8Num3z1">
    <w:name w:val="WW8Num3z1"/>
    <w:rsid w:val="002B2757"/>
    <w:rPr>
      <w:rFonts w:ascii="Courier New" w:hAnsi="Courier New" w:cs="Courier New" w:hint="default"/>
    </w:rPr>
  </w:style>
  <w:style w:type="character" w:customStyle="1" w:styleId="WW8Num3z3">
    <w:name w:val="WW8Num3z3"/>
    <w:rsid w:val="002B2757"/>
    <w:rPr>
      <w:rFonts w:ascii="Symbol" w:hAnsi="Symbol" w:cs="Symbol" w:hint="default"/>
    </w:rPr>
  </w:style>
  <w:style w:type="character" w:customStyle="1" w:styleId="WW8Num4z0">
    <w:name w:val="WW8Num4z0"/>
    <w:rsid w:val="002B2757"/>
    <w:rPr>
      <w:rFonts w:ascii="Symbol" w:hAnsi="Symbol" w:cs="Symbol" w:hint="default"/>
      <w:sz w:val="20"/>
    </w:rPr>
  </w:style>
  <w:style w:type="character" w:customStyle="1" w:styleId="WW8Num4z1">
    <w:name w:val="WW8Num4z1"/>
    <w:rsid w:val="002B2757"/>
    <w:rPr>
      <w:rFonts w:ascii="Courier New" w:hAnsi="Courier New" w:cs="Courier New" w:hint="default"/>
      <w:sz w:val="20"/>
    </w:rPr>
  </w:style>
  <w:style w:type="character" w:customStyle="1" w:styleId="WW8Num4z2">
    <w:name w:val="WW8Num4z2"/>
    <w:rsid w:val="002B2757"/>
    <w:rPr>
      <w:rFonts w:ascii="Wingdings" w:hAnsi="Wingdings" w:cs="Wingdings" w:hint="default"/>
      <w:sz w:val="20"/>
    </w:rPr>
  </w:style>
  <w:style w:type="character" w:customStyle="1" w:styleId="WW8Num5z0">
    <w:name w:val="WW8Num5z0"/>
    <w:rsid w:val="002B2757"/>
    <w:rPr>
      <w:rFonts w:ascii="Symbol" w:hAnsi="Symbol" w:cs="Symbol" w:hint="default"/>
    </w:rPr>
  </w:style>
  <w:style w:type="character" w:customStyle="1" w:styleId="WW8Num5z1">
    <w:name w:val="WW8Num5z1"/>
    <w:rsid w:val="002B2757"/>
    <w:rPr>
      <w:rFonts w:ascii="Courier New" w:hAnsi="Courier New" w:cs="Courier New" w:hint="default"/>
    </w:rPr>
  </w:style>
  <w:style w:type="character" w:customStyle="1" w:styleId="WW8Num5z2">
    <w:name w:val="WW8Num5z2"/>
    <w:rsid w:val="002B2757"/>
    <w:rPr>
      <w:rFonts w:ascii="Wingdings" w:hAnsi="Wingdings" w:cs="Wingdings" w:hint="default"/>
    </w:rPr>
  </w:style>
  <w:style w:type="character" w:customStyle="1" w:styleId="WW8Num6z0">
    <w:name w:val="WW8Num6z0"/>
    <w:rsid w:val="002B2757"/>
    <w:rPr>
      <w:rFonts w:ascii="Symbol" w:hAnsi="Symbol" w:cs="Symbol" w:hint="default"/>
      <w:b w:val="0"/>
      <w:color w:val="333333"/>
      <w:shd w:val="clear" w:color="auto" w:fill="FFFFFF"/>
    </w:rPr>
  </w:style>
  <w:style w:type="character" w:customStyle="1" w:styleId="WW8Num6z1">
    <w:name w:val="WW8Num6z1"/>
    <w:rsid w:val="002B2757"/>
    <w:rPr>
      <w:rFonts w:cs="Times New Roman"/>
    </w:rPr>
  </w:style>
  <w:style w:type="character" w:customStyle="1" w:styleId="WW8Num7z0">
    <w:name w:val="WW8Num7z0"/>
    <w:rsid w:val="002B2757"/>
    <w:rPr>
      <w:rFonts w:ascii="Wingdings" w:hAnsi="Wingdings" w:cs="Wingdings" w:hint="default"/>
    </w:rPr>
  </w:style>
  <w:style w:type="character" w:customStyle="1" w:styleId="WW8Num7z1">
    <w:name w:val="WW8Num7z1"/>
    <w:rsid w:val="002B2757"/>
    <w:rPr>
      <w:rFonts w:ascii="Courier New" w:hAnsi="Courier New" w:cs="Courier New" w:hint="default"/>
    </w:rPr>
  </w:style>
  <w:style w:type="character" w:customStyle="1" w:styleId="WW8Num7z3">
    <w:name w:val="WW8Num7z3"/>
    <w:rsid w:val="002B2757"/>
    <w:rPr>
      <w:rFonts w:ascii="Symbol" w:hAnsi="Symbol" w:cs="Symbol" w:hint="default"/>
    </w:rPr>
  </w:style>
  <w:style w:type="character" w:customStyle="1" w:styleId="WW8Num8z0">
    <w:name w:val="WW8Num8z0"/>
    <w:rsid w:val="002B2757"/>
    <w:rPr>
      <w:rFonts w:ascii="Wingdings" w:hAnsi="Wingdings" w:cs="Wingdings" w:hint="default"/>
      <w:sz w:val="24"/>
      <w:szCs w:val="24"/>
    </w:rPr>
  </w:style>
  <w:style w:type="character" w:customStyle="1" w:styleId="WW8Num8z1">
    <w:name w:val="WW8Num8z1"/>
    <w:rsid w:val="002B2757"/>
    <w:rPr>
      <w:rFonts w:ascii="Times New Roman" w:eastAsia="Times New Roman" w:hAnsi="Times New Roman" w:cs="Times New Roman" w:hint="default"/>
    </w:rPr>
  </w:style>
  <w:style w:type="character" w:customStyle="1" w:styleId="WW8Num8z3">
    <w:name w:val="WW8Num8z3"/>
    <w:rsid w:val="002B2757"/>
    <w:rPr>
      <w:rFonts w:ascii="Symbol" w:hAnsi="Symbol" w:cs="Symbol" w:hint="default"/>
    </w:rPr>
  </w:style>
  <w:style w:type="character" w:customStyle="1" w:styleId="WW8Num8z4">
    <w:name w:val="WW8Num8z4"/>
    <w:rsid w:val="002B2757"/>
    <w:rPr>
      <w:rFonts w:ascii="Courier New" w:hAnsi="Courier New" w:cs="Courier New" w:hint="default"/>
    </w:rPr>
  </w:style>
  <w:style w:type="character" w:customStyle="1" w:styleId="WW8Num9z0">
    <w:name w:val="WW8Num9z0"/>
    <w:rsid w:val="002B2757"/>
    <w:rPr>
      <w:rFonts w:ascii="Wingdings" w:hAnsi="Wingdings" w:cs="Wingdings" w:hint="default"/>
    </w:rPr>
  </w:style>
  <w:style w:type="character" w:customStyle="1" w:styleId="WW8Num9z1">
    <w:name w:val="WW8Num9z1"/>
    <w:rsid w:val="002B2757"/>
    <w:rPr>
      <w:rFonts w:ascii="Courier New" w:hAnsi="Courier New" w:cs="Courier New" w:hint="default"/>
    </w:rPr>
  </w:style>
  <w:style w:type="character" w:customStyle="1" w:styleId="WW8Num9z3">
    <w:name w:val="WW8Num9z3"/>
    <w:rsid w:val="002B2757"/>
    <w:rPr>
      <w:rFonts w:ascii="Symbol" w:hAnsi="Symbol" w:cs="Symbol" w:hint="default"/>
    </w:rPr>
  </w:style>
  <w:style w:type="character" w:customStyle="1" w:styleId="WW8Num10z0">
    <w:name w:val="WW8Num10z0"/>
    <w:rsid w:val="002B2757"/>
    <w:rPr>
      <w:rFonts w:ascii="Wingdings" w:hAnsi="Wingdings" w:cs="Wingdings" w:hint="default"/>
    </w:rPr>
  </w:style>
  <w:style w:type="character" w:customStyle="1" w:styleId="WW8Num10z1">
    <w:name w:val="WW8Num10z1"/>
    <w:rsid w:val="002B2757"/>
    <w:rPr>
      <w:rFonts w:ascii="Courier New" w:hAnsi="Courier New" w:cs="Courier New" w:hint="default"/>
    </w:rPr>
  </w:style>
  <w:style w:type="character" w:customStyle="1" w:styleId="WW8Num10z3">
    <w:name w:val="WW8Num10z3"/>
    <w:rsid w:val="002B2757"/>
    <w:rPr>
      <w:rFonts w:ascii="Symbol" w:hAnsi="Symbol" w:cs="Symbol" w:hint="default"/>
    </w:rPr>
  </w:style>
  <w:style w:type="character" w:customStyle="1" w:styleId="WW8Num11z0">
    <w:name w:val="WW8Num11z0"/>
    <w:rsid w:val="002B2757"/>
    <w:rPr>
      <w:rFonts w:ascii="Symbol" w:hAnsi="Symbol" w:cs="Times New Roman" w:hint="default"/>
    </w:rPr>
  </w:style>
  <w:style w:type="character" w:customStyle="1" w:styleId="WW8Num11z1">
    <w:name w:val="WW8Num11z1"/>
    <w:rsid w:val="002B2757"/>
    <w:rPr>
      <w:rFonts w:ascii="Courier New" w:hAnsi="Courier New" w:cs="Courier New" w:hint="default"/>
    </w:rPr>
  </w:style>
  <w:style w:type="character" w:customStyle="1" w:styleId="WW8Num11z2">
    <w:name w:val="WW8Num11z2"/>
    <w:rsid w:val="002B2757"/>
    <w:rPr>
      <w:rFonts w:ascii="Wingdings" w:hAnsi="Wingdings" w:cs="Times New Roman" w:hint="default"/>
    </w:rPr>
  </w:style>
  <w:style w:type="character" w:customStyle="1" w:styleId="WW8Num12z0">
    <w:name w:val="WW8Num12z0"/>
    <w:rsid w:val="002B2757"/>
    <w:rPr>
      <w:rFonts w:ascii="Wingdings" w:hAnsi="Wingdings" w:cs="Wingdings" w:hint="default"/>
    </w:rPr>
  </w:style>
  <w:style w:type="character" w:customStyle="1" w:styleId="WW8Num12z1">
    <w:name w:val="WW8Num12z1"/>
    <w:rsid w:val="002B2757"/>
    <w:rPr>
      <w:rFonts w:ascii="Courier New" w:hAnsi="Courier New" w:cs="Courier New" w:hint="default"/>
    </w:rPr>
  </w:style>
  <w:style w:type="character" w:customStyle="1" w:styleId="WW8Num12z3">
    <w:name w:val="WW8Num12z3"/>
    <w:rsid w:val="002B2757"/>
    <w:rPr>
      <w:rFonts w:ascii="Symbol" w:hAnsi="Symbol" w:cs="Symbol" w:hint="default"/>
    </w:rPr>
  </w:style>
  <w:style w:type="character" w:customStyle="1" w:styleId="WW8Num13z0">
    <w:name w:val="WW8Num13z0"/>
    <w:rsid w:val="002B2757"/>
    <w:rPr>
      <w:rFonts w:ascii="Wingdings" w:hAnsi="Wingdings" w:cs="Wingdings" w:hint="default"/>
      <w:kern w:val="1"/>
      <w:sz w:val="24"/>
      <w:szCs w:val="24"/>
    </w:rPr>
  </w:style>
  <w:style w:type="character" w:customStyle="1" w:styleId="WW8Num13z1">
    <w:name w:val="WW8Num13z1"/>
    <w:rsid w:val="002B2757"/>
    <w:rPr>
      <w:rFonts w:ascii="Courier New" w:hAnsi="Courier New" w:cs="Courier New" w:hint="default"/>
    </w:rPr>
  </w:style>
  <w:style w:type="character" w:customStyle="1" w:styleId="WW8Num13z3">
    <w:name w:val="WW8Num13z3"/>
    <w:rsid w:val="002B2757"/>
    <w:rPr>
      <w:rFonts w:ascii="Symbol" w:hAnsi="Symbol" w:cs="Symbol" w:hint="default"/>
    </w:rPr>
  </w:style>
  <w:style w:type="character" w:customStyle="1" w:styleId="WW8Num14z0">
    <w:name w:val="WW8Num14z0"/>
    <w:rsid w:val="002B2757"/>
    <w:rPr>
      <w:rFonts w:ascii="Symbol" w:hAnsi="Symbol" w:cs="Symbol" w:hint="default"/>
    </w:rPr>
  </w:style>
  <w:style w:type="character" w:customStyle="1" w:styleId="WW8Num14z1">
    <w:name w:val="WW8Num14z1"/>
    <w:rsid w:val="002B2757"/>
    <w:rPr>
      <w:rFonts w:ascii="Courier New" w:hAnsi="Courier New" w:cs="Courier New" w:hint="default"/>
    </w:rPr>
  </w:style>
  <w:style w:type="character" w:customStyle="1" w:styleId="WW8Num14z2">
    <w:name w:val="WW8Num14z2"/>
    <w:rsid w:val="002B2757"/>
    <w:rPr>
      <w:rFonts w:ascii="Wingdings" w:hAnsi="Wingdings" w:cs="Wingdings" w:hint="default"/>
    </w:rPr>
  </w:style>
  <w:style w:type="character" w:customStyle="1" w:styleId="WW8Num15z0">
    <w:name w:val="WW8Num15z0"/>
    <w:rsid w:val="002B2757"/>
    <w:rPr>
      <w:rFonts w:ascii="Symbol" w:hAnsi="Symbol" w:cs="Symbol" w:hint="default"/>
      <w:sz w:val="24"/>
      <w:szCs w:val="24"/>
    </w:rPr>
  </w:style>
  <w:style w:type="character" w:customStyle="1" w:styleId="WW8Num15z1">
    <w:name w:val="WW8Num15z1"/>
    <w:rsid w:val="002B2757"/>
    <w:rPr>
      <w:rFonts w:ascii="Courier New" w:hAnsi="Courier New" w:cs="Courier New" w:hint="default"/>
    </w:rPr>
  </w:style>
  <w:style w:type="character" w:customStyle="1" w:styleId="WW8Num15z2">
    <w:name w:val="WW8Num15z2"/>
    <w:rsid w:val="002B2757"/>
    <w:rPr>
      <w:rFonts w:ascii="Wingdings" w:hAnsi="Wingdings" w:cs="Wingdings" w:hint="default"/>
    </w:rPr>
  </w:style>
  <w:style w:type="character" w:customStyle="1" w:styleId="WW8Num16z0">
    <w:name w:val="WW8Num16z0"/>
    <w:rsid w:val="002B2757"/>
    <w:rPr>
      <w:rFonts w:ascii="Symbol" w:hAnsi="Symbol" w:cs="Times New Roman" w:hint="default"/>
    </w:rPr>
  </w:style>
  <w:style w:type="character" w:customStyle="1" w:styleId="WW8Num16z1">
    <w:name w:val="WW8Num16z1"/>
    <w:rsid w:val="002B2757"/>
    <w:rPr>
      <w:rFonts w:ascii="Courier New" w:hAnsi="Courier New" w:cs="Courier New" w:hint="default"/>
    </w:rPr>
  </w:style>
  <w:style w:type="character" w:customStyle="1" w:styleId="WW8Num16z2">
    <w:name w:val="WW8Num16z2"/>
    <w:rsid w:val="002B2757"/>
    <w:rPr>
      <w:rFonts w:ascii="Wingdings" w:hAnsi="Wingdings" w:cs="Times New Roman" w:hint="default"/>
    </w:rPr>
  </w:style>
  <w:style w:type="character" w:customStyle="1" w:styleId="WW8Num17z0">
    <w:name w:val="WW8Num17z0"/>
    <w:rsid w:val="002B2757"/>
    <w:rPr>
      <w:rFonts w:ascii="Symbol" w:hAnsi="Symbol" w:cs="Symbol" w:hint="default"/>
      <w:sz w:val="20"/>
    </w:rPr>
  </w:style>
  <w:style w:type="character" w:customStyle="1" w:styleId="WW8Num17z1">
    <w:name w:val="WW8Num17z1"/>
    <w:rsid w:val="002B2757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2B2757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2B2757"/>
    <w:rPr>
      <w:rFonts w:ascii="Wingdings" w:hAnsi="Wingdings" w:cs="Wingdings" w:hint="default"/>
    </w:rPr>
  </w:style>
  <w:style w:type="character" w:customStyle="1" w:styleId="WW8Num18z1">
    <w:name w:val="WW8Num18z1"/>
    <w:rsid w:val="002B2757"/>
    <w:rPr>
      <w:rFonts w:ascii="Courier New" w:hAnsi="Courier New" w:cs="Courier New" w:hint="default"/>
    </w:rPr>
  </w:style>
  <w:style w:type="character" w:customStyle="1" w:styleId="WW8Num18z3">
    <w:name w:val="WW8Num18z3"/>
    <w:rsid w:val="002B2757"/>
    <w:rPr>
      <w:rFonts w:ascii="Symbol" w:hAnsi="Symbol" w:cs="Symbol" w:hint="default"/>
    </w:rPr>
  </w:style>
  <w:style w:type="character" w:customStyle="1" w:styleId="WW8Num19z0">
    <w:name w:val="WW8Num19z0"/>
    <w:rsid w:val="002B2757"/>
  </w:style>
  <w:style w:type="character" w:customStyle="1" w:styleId="WW8Num19z1">
    <w:name w:val="WW8Num19z1"/>
    <w:rsid w:val="002B2757"/>
  </w:style>
  <w:style w:type="character" w:customStyle="1" w:styleId="WW8Num19z2">
    <w:name w:val="WW8Num19z2"/>
    <w:rsid w:val="002B2757"/>
  </w:style>
  <w:style w:type="character" w:customStyle="1" w:styleId="WW8Num19z3">
    <w:name w:val="WW8Num19z3"/>
    <w:rsid w:val="002B2757"/>
  </w:style>
  <w:style w:type="character" w:customStyle="1" w:styleId="WW8Num19z4">
    <w:name w:val="WW8Num19z4"/>
    <w:rsid w:val="002B2757"/>
  </w:style>
  <w:style w:type="character" w:customStyle="1" w:styleId="WW8Num19z5">
    <w:name w:val="WW8Num19z5"/>
    <w:rsid w:val="002B2757"/>
  </w:style>
  <w:style w:type="character" w:customStyle="1" w:styleId="WW8Num19z6">
    <w:name w:val="WW8Num19z6"/>
    <w:rsid w:val="002B2757"/>
  </w:style>
  <w:style w:type="character" w:customStyle="1" w:styleId="WW8Num19z7">
    <w:name w:val="WW8Num19z7"/>
    <w:rsid w:val="002B2757"/>
  </w:style>
  <w:style w:type="character" w:customStyle="1" w:styleId="WW8Num19z8">
    <w:name w:val="WW8Num19z8"/>
    <w:rsid w:val="002B2757"/>
  </w:style>
  <w:style w:type="character" w:customStyle="1" w:styleId="WW8Num20z0">
    <w:name w:val="WW8Num20z0"/>
    <w:rsid w:val="002B2757"/>
    <w:rPr>
      <w:rFonts w:ascii="Wingdings" w:hAnsi="Wingdings" w:cs="Wingdings" w:hint="default"/>
    </w:rPr>
  </w:style>
  <w:style w:type="character" w:customStyle="1" w:styleId="WW8Num20z1">
    <w:name w:val="WW8Num20z1"/>
    <w:rsid w:val="002B2757"/>
    <w:rPr>
      <w:rFonts w:ascii="Symbol" w:hAnsi="Symbol" w:cs="Symbol" w:hint="default"/>
    </w:rPr>
  </w:style>
  <w:style w:type="character" w:customStyle="1" w:styleId="WW8Num20z4">
    <w:name w:val="WW8Num20z4"/>
    <w:rsid w:val="002B2757"/>
    <w:rPr>
      <w:rFonts w:ascii="Courier New" w:hAnsi="Courier New" w:cs="Courier New" w:hint="default"/>
    </w:rPr>
  </w:style>
  <w:style w:type="character" w:customStyle="1" w:styleId="WW8Num21z0">
    <w:name w:val="WW8Num21z0"/>
    <w:rsid w:val="002B2757"/>
    <w:rPr>
      <w:rFonts w:ascii="Symbol" w:hAnsi="Symbol" w:cs="Symbol" w:hint="default"/>
      <w:b w:val="0"/>
      <w:color w:val="333333"/>
      <w:shd w:val="clear" w:color="auto" w:fill="FFFFFF"/>
    </w:rPr>
  </w:style>
  <w:style w:type="character" w:customStyle="1" w:styleId="WW8Num21z1">
    <w:name w:val="WW8Num21z1"/>
    <w:rsid w:val="002B2757"/>
    <w:rPr>
      <w:rFonts w:cs="Times New Roman"/>
    </w:rPr>
  </w:style>
  <w:style w:type="character" w:styleId="Hyperlink">
    <w:name w:val="Hyperlink"/>
    <w:rsid w:val="002B2757"/>
    <w:rPr>
      <w:color w:val="0000FF"/>
      <w:u w:val="single"/>
    </w:rPr>
  </w:style>
  <w:style w:type="character" w:customStyle="1" w:styleId="HeaderChar">
    <w:name w:val="Header Char"/>
    <w:basedOn w:val="DefaultParagraphFont"/>
    <w:rsid w:val="002B2757"/>
  </w:style>
  <w:style w:type="character" w:customStyle="1" w:styleId="FooterChar">
    <w:name w:val="Footer Char"/>
    <w:basedOn w:val="DefaultParagraphFont"/>
    <w:rsid w:val="002B2757"/>
  </w:style>
  <w:style w:type="character" w:customStyle="1" w:styleId="Heading1Char">
    <w:name w:val="Heading 1 Char"/>
    <w:rsid w:val="002B2757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customStyle="1" w:styleId="SubtitleChar">
    <w:name w:val="Subtitle Char"/>
    <w:rsid w:val="002B2757"/>
    <w:rPr>
      <w:rFonts w:ascii="Cambria" w:eastAsia="Times New Roman" w:hAnsi="Cambria" w:cs="Times New Roman"/>
      <w:sz w:val="24"/>
      <w:szCs w:val="24"/>
    </w:rPr>
  </w:style>
  <w:style w:type="character" w:styleId="Emphasis">
    <w:name w:val="Emphasis"/>
    <w:qFormat/>
    <w:rsid w:val="002B2757"/>
    <w:rPr>
      <w:i/>
      <w:iCs/>
    </w:rPr>
  </w:style>
  <w:style w:type="character" w:styleId="SubtleEmphasis">
    <w:name w:val="Subtle Emphasis"/>
    <w:qFormat/>
    <w:rsid w:val="002B2757"/>
    <w:rPr>
      <w:i/>
      <w:iCs/>
      <w:color w:val="808080"/>
    </w:rPr>
  </w:style>
  <w:style w:type="character" w:styleId="FollowedHyperlink">
    <w:name w:val="FollowedHyperlink"/>
    <w:rsid w:val="002B2757"/>
    <w:rPr>
      <w:color w:val="800080"/>
      <w:u w:val="single"/>
    </w:rPr>
  </w:style>
  <w:style w:type="character" w:customStyle="1" w:styleId="BodyText2Char">
    <w:name w:val="Body Text 2 Char"/>
    <w:rsid w:val="002B2757"/>
    <w:rPr>
      <w:rFonts w:ascii="Verdana" w:eastAsia="Batang" w:hAnsi="Verdana" w:cs="Verdana"/>
      <w:sz w:val="16"/>
      <w:szCs w:val="16"/>
      <w:lang w:val="en-US"/>
    </w:rPr>
  </w:style>
  <w:style w:type="character" w:customStyle="1" w:styleId="apple-converted-space">
    <w:name w:val="apple-converted-space"/>
    <w:rsid w:val="002B2757"/>
  </w:style>
  <w:style w:type="character" w:customStyle="1" w:styleId="apple-style-span">
    <w:name w:val="apple-style-span"/>
    <w:basedOn w:val="DefaultParagraphFont"/>
    <w:rsid w:val="002B2757"/>
  </w:style>
  <w:style w:type="paragraph" w:customStyle="1" w:styleId="Heading">
    <w:name w:val="Heading"/>
    <w:basedOn w:val="Normal"/>
    <w:next w:val="BodyText"/>
    <w:rsid w:val="002B2757"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rsid w:val="002B2757"/>
    <w:pPr>
      <w:spacing w:after="140" w:line="288" w:lineRule="auto"/>
    </w:pPr>
  </w:style>
  <w:style w:type="paragraph" w:styleId="List">
    <w:name w:val="List"/>
    <w:basedOn w:val="BodyText"/>
    <w:rsid w:val="002B2757"/>
    <w:rPr>
      <w:rFonts w:cs="FreeSans"/>
    </w:rPr>
  </w:style>
  <w:style w:type="paragraph" w:styleId="Caption">
    <w:name w:val="caption"/>
    <w:basedOn w:val="Normal"/>
    <w:qFormat/>
    <w:rsid w:val="002B2757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2B2757"/>
    <w:pPr>
      <w:suppressLineNumbers/>
    </w:pPr>
    <w:rPr>
      <w:rFonts w:cs="FreeSans"/>
    </w:rPr>
  </w:style>
  <w:style w:type="paragraph" w:styleId="Header">
    <w:name w:val="header"/>
    <w:basedOn w:val="Normal"/>
    <w:rsid w:val="002B2757"/>
    <w:pPr>
      <w:spacing w:after="0" w:line="240" w:lineRule="auto"/>
    </w:pPr>
  </w:style>
  <w:style w:type="paragraph" w:styleId="Footer">
    <w:name w:val="footer"/>
    <w:basedOn w:val="Normal"/>
    <w:rsid w:val="002B2757"/>
    <w:pPr>
      <w:spacing w:after="0" w:line="240" w:lineRule="auto"/>
    </w:pPr>
  </w:style>
  <w:style w:type="paragraph" w:styleId="ListParagraph">
    <w:name w:val="List Paragraph"/>
    <w:basedOn w:val="Normal"/>
    <w:qFormat/>
    <w:rsid w:val="002B2757"/>
    <w:pPr>
      <w:ind w:left="720"/>
      <w:contextualSpacing/>
    </w:pPr>
  </w:style>
  <w:style w:type="paragraph" w:styleId="Subtitle">
    <w:name w:val="Subtitle"/>
    <w:basedOn w:val="Normal"/>
    <w:next w:val="Normal"/>
    <w:qFormat/>
    <w:rsid w:val="002B2757"/>
    <w:pPr>
      <w:spacing w:after="60"/>
      <w:jc w:val="center"/>
    </w:pPr>
    <w:rPr>
      <w:rFonts w:ascii="Cambria" w:hAnsi="Cambria" w:cs="Cambria"/>
      <w:sz w:val="24"/>
      <w:szCs w:val="24"/>
    </w:rPr>
  </w:style>
  <w:style w:type="paragraph" w:styleId="BodyText2">
    <w:name w:val="Body Text 2"/>
    <w:basedOn w:val="Normal"/>
    <w:rsid w:val="002B2757"/>
    <w:pPr>
      <w:widowControl w:val="0"/>
      <w:autoSpaceDE w:val="0"/>
      <w:spacing w:after="0" w:line="240" w:lineRule="auto"/>
    </w:pPr>
    <w:rPr>
      <w:rFonts w:ascii="Verdana" w:eastAsia="Batang" w:hAnsi="Verdana" w:cs="Verdana"/>
      <w:sz w:val="16"/>
      <w:szCs w:val="16"/>
    </w:rPr>
  </w:style>
  <w:style w:type="paragraph" w:styleId="NormalWeb">
    <w:name w:val="Normal (Web)"/>
    <w:basedOn w:val="Normal"/>
    <w:rsid w:val="002B2757"/>
    <w:pPr>
      <w:spacing w:before="280" w:after="280" w:line="240" w:lineRule="auto"/>
    </w:pPr>
    <w:rPr>
      <w:rFonts w:ascii="Times New Roman" w:hAnsi="Times New Roman"/>
      <w:sz w:val="24"/>
      <w:szCs w:val="24"/>
    </w:rPr>
  </w:style>
  <w:style w:type="paragraph" w:customStyle="1" w:styleId="Quotations">
    <w:name w:val="Quotations"/>
    <w:basedOn w:val="Normal"/>
    <w:rsid w:val="002B2757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sid w:val="002B2757"/>
    <w:pPr>
      <w:jc w:val="center"/>
    </w:pPr>
    <w:rPr>
      <w:b/>
      <w:bCs/>
      <w:sz w:val="56"/>
      <w:szCs w:val="56"/>
    </w:rPr>
  </w:style>
  <w:style w:type="paragraph" w:styleId="NoSpacing">
    <w:name w:val="No Spacing"/>
    <w:uiPriority w:val="1"/>
    <w:qFormat/>
    <w:rsid w:val="00685678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tsinghwith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</dc:creator>
  <cp:lastModifiedBy>Amit Singh Chauhan</cp:lastModifiedBy>
  <cp:revision>3</cp:revision>
  <cp:lastPrinted>2012-12-13T09:38:00Z</cp:lastPrinted>
  <dcterms:created xsi:type="dcterms:W3CDTF">2016-10-13T12:48:00Z</dcterms:created>
  <dcterms:modified xsi:type="dcterms:W3CDTF">2016-10-14T14:14:00Z</dcterms:modified>
</cp:coreProperties>
</file>