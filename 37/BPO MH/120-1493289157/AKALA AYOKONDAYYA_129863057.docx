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8780B" w:rsidRDefault="0038780B">
      <w:pPr>
        <w:rPr>
          <w:rFonts w:ascii="Trebuchet MS" w:hAnsi="Trebuchet MS"/>
          <w:b/>
          <w:bCs/>
          <w:color w:val="000080"/>
        </w:rPr>
      </w:pPr>
      <w:r>
        <w:rPr>
          <w:rFonts w:ascii="Trebuchet MS" w:hAnsi="Trebuchet MS"/>
          <w:b/>
          <w:bCs/>
          <w:color w:val="000080"/>
        </w:rPr>
        <w:t xml:space="preserve">                                                                                 </w:t>
      </w:r>
    </w:p>
    <w:p w:rsidR="0038780B" w:rsidRDefault="0038780B">
      <w:pPr>
        <w:rPr>
          <w:rFonts w:ascii="Trebuchet MS" w:hAnsi="Trebuchet MS"/>
          <w:b/>
          <w:bCs/>
          <w:color w:val="000080"/>
        </w:rPr>
      </w:pPr>
    </w:p>
    <w:p w:rsidR="0038780B" w:rsidRDefault="0038780B">
      <w:pPr>
        <w:rPr>
          <w:rFonts w:ascii="Trebuchet MS" w:hAnsi="Trebuchet MS"/>
          <w:b/>
          <w:bCs/>
          <w:color w:val="000080"/>
        </w:rPr>
      </w:pPr>
    </w:p>
    <w:p w:rsidR="0038780B" w:rsidRDefault="0038780B">
      <w:pPr>
        <w:pStyle w:val="Heading2"/>
        <w:tabs>
          <w:tab w:val="left" w:pos="0"/>
        </w:tabs>
        <w:jc w:val="center"/>
        <w:rPr>
          <w:rFonts w:ascii="Trebuchet MS" w:hAnsi="Trebuchet MS"/>
          <w:szCs w:val="24"/>
          <w:u w:val="single"/>
          <w:lang w:val="fr-FR"/>
        </w:rPr>
      </w:pPr>
      <w:r>
        <w:rPr>
          <w:rFonts w:ascii="Trebuchet MS" w:hAnsi="Trebuchet MS"/>
          <w:szCs w:val="24"/>
          <w:u w:val="single"/>
          <w:lang w:val="fr-FR"/>
        </w:rPr>
        <w:t>Curriculum Vitae</w:t>
      </w:r>
    </w:p>
    <w:p w:rsidR="0038780B" w:rsidRDefault="0038780B">
      <w:pPr>
        <w:rPr>
          <w:rFonts w:ascii="Trebuchet MS" w:hAnsi="Trebuchet MS"/>
          <w:lang w:val="fr-FR"/>
        </w:rPr>
      </w:pPr>
    </w:p>
    <w:p w:rsidR="0038780B" w:rsidRDefault="0038780B">
      <w:pPr>
        <w:rPr>
          <w:rFonts w:ascii="Trebuchet MS" w:hAnsi="Trebuchet MS"/>
          <w:b/>
        </w:rPr>
      </w:pPr>
      <w:r>
        <w:rPr>
          <w:rFonts w:ascii="Trebuchet MS" w:hAnsi="Trebuchet MS"/>
          <w:b/>
        </w:rPr>
        <w:t>Simon Akala</w:t>
      </w:r>
    </w:p>
    <w:p w:rsidR="0038780B" w:rsidRDefault="0038780B">
      <w:pPr>
        <w:rPr>
          <w:rFonts w:ascii="Trebuchet MS" w:hAnsi="Trebuchet MS"/>
          <w:b/>
          <w:i/>
        </w:rPr>
      </w:pPr>
      <w:r>
        <w:rPr>
          <w:rFonts w:ascii="Trebuchet MS" w:hAnsi="Trebuchet MS"/>
        </w:rPr>
        <w:t>+91 9768141277</w:t>
      </w:r>
    </w:p>
    <w:p w:rsidR="0038780B" w:rsidRDefault="0038780B">
      <w:pPr>
        <w:rPr>
          <w:rFonts w:ascii="Trebuchet MS" w:hAnsi="Trebuchet MS"/>
        </w:rPr>
      </w:pPr>
      <w:hyperlink r:id="rId7" w:history="1">
        <w:r>
          <w:rPr>
            <w:rStyle w:val="Hyperlink"/>
            <w:rFonts w:ascii="Trebuchet MS" w:hAnsi="Trebuchet MS"/>
          </w:rPr>
          <w:t>Simon.akala@gmail.com</w:t>
        </w:r>
      </w:hyperlink>
      <w:r>
        <w:rPr>
          <w:rFonts w:ascii="Trebuchet MS" w:hAnsi="Trebuchet MS"/>
        </w:rPr>
        <w:t xml:space="preserve"> </w:t>
      </w:r>
    </w:p>
    <w:p w:rsidR="0038780B" w:rsidRDefault="0038780B">
      <w:pPr>
        <w:rPr>
          <w:rFonts w:ascii="Trebuchet MS" w:hAnsi="Trebuchet MS"/>
        </w:rPr>
      </w:pPr>
    </w:p>
    <w:p w:rsidR="0038780B" w:rsidRDefault="0038780B">
      <w:pPr>
        <w:pBdr>
          <w:bottom w:val="single" w:sz="4" w:space="3" w:color="000000"/>
        </w:pBdr>
        <w:rPr>
          <w:rFonts w:ascii="Trebuchet MS" w:hAnsi="Trebuchet MS"/>
          <w:b/>
          <w:bCs/>
          <w:color w:val="000080"/>
        </w:rPr>
      </w:pPr>
    </w:p>
    <w:p w:rsidR="0038780B" w:rsidRDefault="0038780B">
      <w:pPr>
        <w:pBdr>
          <w:top w:val="single" w:sz="20" w:space="1" w:color="FFFF00"/>
        </w:pBdr>
        <w:rPr>
          <w:rFonts w:ascii="Trebuchet MS" w:hAnsi="Trebuchet MS"/>
          <w:b/>
          <w:bCs/>
          <w:color w:val="000080"/>
        </w:rPr>
      </w:pPr>
    </w:p>
    <w:p w:rsidR="0038780B" w:rsidRDefault="0038780B">
      <w:pPr>
        <w:shd w:val="clear" w:color="auto" w:fill="CCCCCC"/>
        <w:rPr>
          <w:rFonts w:ascii="Trebuchet MS" w:hAnsi="Trebuchet MS"/>
          <w:b/>
          <w:bCs/>
          <w:color w:val="800000"/>
        </w:rPr>
      </w:pPr>
      <w:r>
        <w:rPr>
          <w:rFonts w:ascii="Trebuchet MS" w:hAnsi="Trebuchet MS"/>
          <w:b/>
          <w:bCs/>
          <w:color w:val="800000"/>
        </w:rPr>
        <w:t>HIGHLIGHTS:</w:t>
      </w:r>
    </w:p>
    <w:p w:rsidR="0038780B" w:rsidRDefault="0038780B">
      <w:pPr>
        <w:rPr>
          <w:rFonts w:ascii="Trebuchet MS" w:hAnsi="Trebuchet MS"/>
        </w:rPr>
      </w:pPr>
    </w:p>
    <w:p w:rsidR="0038780B" w:rsidRDefault="003774D4">
      <w:pPr>
        <w:numPr>
          <w:ilvl w:val="0"/>
          <w:numId w:val="11"/>
        </w:numPr>
        <w:spacing w:line="360" w:lineRule="auto"/>
        <w:jc w:val="both"/>
        <w:rPr>
          <w:rFonts w:ascii="Trebuchet MS" w:hAnsi="Trebuchet MS"/>
        </w:rPr>
      </w:pPr>
      <w:r>
        <w:rPr>
          <w:rFonts w:ascii="Trebuchet MS" w:hAnsi="Trebuchet MS"/>
          <w:b/>
        </w:rPr>
        <w:t>8</w:t>
      </w:r>
      <w:r w:rsidR="0038780B">
        <w:rPr>
          <w:rFonts w:ascii="Trebuchet MS" w:hAnsi="Trebuchet MS"/>
          <w:b/>
        </w:rPr>
        <w:t xml:space="preserve"> years </w:t>
      </w:r>
      <w:r>
        <w:rPr>
          <w:rFonts w:ascii="Trebuchet MS" w:hAnsi="Trebuchet MS"/>
        </w:rPr>
        <w:t>work experience overall</w:t>
      </w:r>
    </w:p>
    <w:p w:rsidR="0038780B" w:rsidRDefault="0038780B">
      <w:pPr>
        <w:numPr>
          <w:ilvl w:val="0"/>
          <w:numId w:val="11"/>
        </w:numPr>
        <w:spacing w:line="360" w:lineRule="auto"/>
        <w:jc w:val="both"/>
        <w:rPr>
          <w:rFonts w:ascii="Trebuchet MS" w:hAnsi="Trebuchet MS"/>
        </w:rPr>
      </w:pPr>
      <w:r>
        <w:rPr>
          <w:rFonts w:ascii="Trebuchet MS" w:hAnsi="Trebuchet MS"/>
          <w:b/>
        </w:rPr>
        <w:t>Worked in Knowledge Process Organization</w:t>
      </w:r>
      <w:r w:rsidR="003774D4">
        <w:rPr>
          <w:rFonts w:ascii="Trebuchet MS" w:hAnsi="Trebuchet MS"/>
          <w:b/>
        </w:rPr>
        <w:t>, Business Outsourcing Process</w:t>
      </w:r>
    </w:p>
    <w:p w:rsidR="0038780B" w:rsidRDefault="0038780B">
      <w:pPr>
        <w:spacing w:line="360" w:lineRule="auto"/>
        <w:ind w:left="360"/>
        <w:jc w:val="both"/>
        <w:rPr>
          <w:rFonts w:ascii="Trebuchet MS" w:hAnsi="Trebuchet MS"/>
          <w:b/>
        </w:rPr>
      </w:pPr>
    </w:p>
    <w:p w:rsidR="0038780B" w:rsidRDefault="0038780B">
      <w:pPr>
        <w:rPr>
          <w:rFonts w:ascii="Trebuchet MS" w:hAnsi="Trebuchet MS"/>
          <w:b/>
        </w:rPr>
      </w:pPr>
    </w:p>
    <w:p w:rsidR="0038780B" w:rsidRDefault="0038780B">
      <w:pPr>
        <w:shd w:val="clear" w:color="auto" w:fill="CCCCCC"/>
        <w:rPr>
          <w:rFonts w:ascii="Trebuchet MS" w:hAnsi="Trebuchet MS"/>
          <w:b/>
          <w:bCs/>
          <w:color w:val="800000"/>
        </w:rPr>
      </w:pPr>
      <w:r>
        <w:rPr>
          <w:rFonts w:ascii="Trebuchet MS" w:hAnsi="Trebuchet MS"/>
          <w:b/>
          <w:bCs/>
          <w:color w:val="800000"/>
        </w:rPr>
        <w:t>WORK EXPERIENCE:</w:t>
      </w:r>
    </w:p>
    <w:p w:rsidR="0038780B" w:rsidRDefault="0038780B">
      <w:pPr>
        <w:spacing w:line="324" w:lineRule="auto"/>
        <w:rPr>
          <w:rFonts w:ascii="Trebuchet MS" w:hAnsi="Trebuchet MS" w:cs="Tahoma"/>
          <w:b/>
          <w:bCs/>
        </w:rPr>
      </w:pPr>
    </w:p>
    <w:p w:rsidR="0038780B" w:rsidRDefault="0038780B">
      <w:pPr>
        <w:numPr>
          <w:ilvl w:val="0"/>
          <w:numId w:val="23"/>
        </w:numPr>
        <w:spacing w:line="324" w:lineRule="auto"/>
        <w:rPr>
          <w:rFonts w:ascii="Trebuchet MS" w:hAnsi="Trebuchet MS"/>
          <w:b/>
          <w:bCs/>
          <w:highlight w:val="lightGray"/>
        </w:rPr>
      </w:pPr>
      <w:r>
        <w:rPr>
          <w:rFonts w:ascii="Trebuchet MS" w:hAnsi="Trebuchet MS"/>
          <w:b/>
          <w:bCs/>
          <w:highlight w:val="lightGray"/>
        </w:rPr>
        <w:t>Adventiy Global Services.</w:t>
      </w:r>
    </w:p>
    <w:p w:rsidR="0038780B" w:rsidRDefault="0038780B">
      <w:pPr>
        <w:spacing w:line="324" w:lineRule="auto"/>
        <w:ind w:firstLine="720"/>
        <w:rPr>
          <w:rFonts w:ascii="Trebuchet MS" w:hAnsi="Trebuchet MS"/>
          <w:bCs/>
        </w:rPr>
      </w:pPr>
      <w:r>
        <w:rPr>
          <w:rFonts w:ascii="Trebuchet MS" w:hAnsi="Trebuchet MS"/>
          <w:b/>
          <w:bCs/>
        </w:rPr>
        <w:t>Tenure:  3 Years</w:t>
      </w:r>
      <w:r w:rsidR="006350E3">
        <w:rPr>
          <w:rFonts w:ascii="Trebuchet MS" w:hAnsi="Trebuchet MS"/>
          <w:bCs/>
        </w:rPr>
        <w:t xml:space="preserve"> (Mar 2007 - Jan 2009 </w:t>
      </w:r>
      <w:r>
        <w:rPr>
          <w:rFonts w:ascii="Trebuchet MS" w:hAnsi="Trebuchet MS"/>
          <w:b/>
          <w:bCs/>
        </w:rPr>
        <w:t>)</w:t>
      </w:r>
    </w:p>
    <w:p w:rsidR="0038780B" w:rsidRDefault="0038780B">
      <w:pPr>
        <w:spacing w:line="324" w:lineRule="auto"/>
        <w:ind w:firstLine="720"/>
        <w:rPr>
          <w:rFonts w:ascii="Trebuchet MS" w:hAnsi="Trebuchet MS"/>
        </w:rPr>
      </w:pPr>
      <w:r>
        <w:rPr>
          <w:rFonts w:ascii="Trebuchet MS" w:hAnsi="Trebuchet MS"/>
          <w:b/>
        </w:rPr>
        <w:t>Functional Area: Sales through Services</w:t>
      </w:r>
    </w:p>
    <w:p w:rsidR="0038780B" w:rsidRDefault="0038780B">
      <w:pPr>
        <w:spacing w:line="324" w:lineRule="auto"/>
        <w:ind w:firstLine="720"/>
        <w:rPr>
          <w:rFonts w:ascii="Trebuchet MS" w:hAnsi="Trebuchet MS"/>
        </w:rPr>
      </w:pPr>
      <w:r>
        <w:rPr>
          <w:rFonts w:ascii="Trebuchet MS" w:hAnsi="Trebuchet MS"/>
          <w:b/>
        </w:rPr>
        <w:t>Products</w:t>
      </w:r>
      <w:r>
        <w:rPr>
          <w:rFonts w:ascii="Trebuchet MS" w:hAnsi="Trebuchet MS"/>
        </w:rPr>
        <w:t xml:space="preserve">: Dish Satellite Services </w:t>
      </w:r>
    </w:p>
    <w:p w:rsidR="0038780B" w:rsidRDefault="0038780B">
      <w:pPr>
        <w:spacing w:line="324" w:lineRule="auto"/>
        <w:ind w:firstLine="720"/>
        <w:rPr>
          <w:rFonts w:ascii="Trebuchet MS" w:hAnsi="Trebuchet MS"/>
          <w:bCs/>
        </w:rPr>
      </w:pPr>
      <w:r>
        <w:rPr>
          <w:rFonts w:ascii="Trebuchet MS" w:hAnsi="Trebuchet MS"/>
          <w:b/>
          <w:bCs/>
        </w:rPr>
        <w:t>Designation</w:t>
      </w:r>
      <w:r>
        <w:rPr>
          <w:rFonts w:ascii="Trebuchet MS" w:hAnsi="Trebuchet MS"/>
          <w:bCs/>
        </w:rPr>
        <w:t>:  Senior Contact Centre Executive</w:t>
      </w:r>
    </w:p>
    <w:p w:rsidR="0038780B" w:rsidRDefault="0038780B">
      <w:pPr>
        <w:spacing w:line="324" w:lineRule="auto"/>
        <w:ind w:firstLine="360"/>
        <w:rPr>
          <w:rFonts w:ascii="Trebuchet MS" w:hAnsi="Trebuchet MS"/>
          <w:b/>
          <w:bCs/>
        </w:rPr>
      </w:pPr>
      <w:r>
        <w:rPr>
          <w:rFonts w:ascii="Trebuchet MS" w:hAnsi="Trebuchet MS"/>
          <w:b/>
          <w:bCs/>
          <w:highlight w:val="lightGray"/>
        </w:rPr>
        <w:t xml:space="preserve"> Job Profile:</w:t>
      </w:r>
    </w:p>
    <w:p w:rsidR="0038780B" w:rsidRDefault="0038780B">
      <w:pPr>
        <w:spacing w:line="324" w:lineRule="auto"/>
        <w:rPr>
          <w:rFonts w:ascii="Trebuchet MS" w:hAnsi="Trebuchet MS"/>
          <w:bCs/>
        </w:rPr>
      </w:pPr>
      <w:r>
        <w:rPr>
          <w:rFonts w:ascii="Trebuchet MS" w:hAnsi="Trebuchet MS"/>
          <w:bCs/>
        </w:rPr>
        <w:t xml:space="preserve">          </w:t>
      </w:r>
      <w:r>
        <w:rPr>
          <w:rFonts w:ascii="Trebuchet MS" w:hAnsi="Trebuchet MS"/>
          <w:b/>
          <w:bCs/>
        </w:rPr>
        <w:t>Designation</w:t>
      </w:r>
      <w:r>
        <w:rPr>
          <w:rFonts w:ascii="Trebuchet MS" w:hAnsi="Trebuchet MS"/>
          <w:bCs/>
        </w:rPr>
        <w:t>: Sales Coach(Later)</w:t>
      </w:r>
    </w:p>
    <w:p w:rsidR="0038780B" w:rsidRDefault="0038780B">
      <w:pPr>
        <w:spacing w:line="324" w:lineRule="auto"/>
        <w:ind w:left="720"/>
        <w:rPr>
          <w:rFonts w:ascii="Trebuchet MS" w:hAnsi="Trebuchet MS"/>
          <w:bCs/>
        </w:rPr>
      </w:pPr>
      <w:r>
        <w:rPr>
          <w:rFonts w:ascii="Trebuchet MS" w:hAnsi="Trebuchet MS"/>
          <w:b/>
          <w:bCs/>
        </w:rPr>
        <w:t>Client Relationship</w:t>
      </w:r>
      <w:r>
        <w:rPr>
          <w:rFonts w:ascii="Trebuchet MS" w:hAnsi="Trebuchet MS"/>
          <w:bCs/>
        </w:rPr>
        <w:t>: Effective communication skills with the sister consultant and parent consultant and the customer for the respective state.</w:t>
      </w:r>
    </w:p>
    <w:p w:rsidR="0038780B" w:rsidRDefault="0038780B">
      <w:pPr>
        <w:spacing w:line="324" w:lineRule="auto"/>
        <w:ind w:left="720"/>
        <w:rPr>
          <w:rFonts w:ascii="Trebuchet MS" w:hAnsi="Trebuchet MS"/>
          <w:bCs/>
        </w:rPr>
      </w:pPr>
      <w:r>
        <w:rPr>
          <w:rFonts w:ascii="Trebuchet MS" w:hAnsi="Trebuchet MS"/>
          <w:bCs/>
        </w:rPr>
        <w:t>Conclusion of the resolution with respect to the issues and problems for different priorities based on technical and software issues of the product.</w:t>
      </w:r>
    </w:p>
    <w:p w:rsidR="0038780B" w:rsidRDefault="0038780B">
      <w:pPr>
        <w:spacing w:line="324" w:lineRule="auto"/>
        <w:ind w:left="720"/>
        <w:rPr>
          <w:rFonts w:ascii="Trebuchet MS" w:hAnsi="Trebuchet MS"/>
          <w:bCs/>
        </w:rPr>
      </w:pPr>
      <w:r>
        <w:rPr>
          <w:rFonts w:ascii="Trebuchet MS" w:hAnsi="Trebuchet MS"/>
          <w:bCs/>
        </w:rPr>
        <w:t>Compliance: Customer Service, fatal errors with the compliance factors involved in it, quality maintenance.</w:t>
      </w:r>
    </w:p>
    <w:p w:rsidR="0038780B" w:rsidRDefault="0038780B">
      <w:pPr>
        <w:spacing w:line="324" w:lineRule="auto"/>
        <w:rPr>
          <w:rFonts w:ascii="Trebuchet MS" w:hAnsi="Trebuchet MS"/>
          <w:bCs/>
        </w:rPr>
      </w:pPr>
      <w:r>
        <w:rPr>
          <w:rFonts w:ascii="Trebuchet MS" w:hAnsi="Trebuchet MS"/>
          <w:bCs/>
        </w:rPr>
        <w:t xml:space="preserve">            </w:t>
      </w:r>
    </w:p>
    <w:p w:rsidR="0038780B" w:rsidRDefault="0038780B">
      <w:pPr>
        <w:numPr>
          <w:ilvl w:val="0"/>
          <w:numId w:val="23"/>
        </w:numPr>
        <w:spacing w:line="324" w:lineRule="auto"/>
        <w:rPr>
          <w:rFonts w:ascii="Trebuchet MS" w:hAnsi="Trebuchet MS"/>
          <w:b/>
          <w:bCs/>
          <w:highlight w:val="lightGray"/>
        </w:rPr>
      </w:pPr>
      <w:r>
        <w:rPr>
          <w:rFonts w:ascii="Trebuchet MS" w:hAnsi="Trebuchet MS"/>
          <w:b/>
          <w:bCs/>
          <w:highlight w:val="lightGray"/>
        </w:rPr>
        <w:t>Intelent Global Services(Barclays Bank PLC)</w:t>
      </w:r>
    </w:p>
    <w:p w:rsidR="0038780B" w:rsidRDefault="0038780B">
      <w:pPr>
        <w:spacing w:line="324" w:lineRule="auto"/>
        <w:ind w:firstLine="720"/>
        <w:rPr>
          <w:rFonts w:ascii="Trebuchet MS" w:hAnsi="Trebuchet MS"/>
          <w:bCs/>
        </w:rPr>
      </w:pPr>
      <w:r>
        <w:rPr>
          <w:rFonts w:ascii="Trebuchet MS" w:hAnsi="Trebuchet MS"/>
          <w:b/>
          <w:bCs/>
        </w:rPr>
        <w:t xml:space="preserve">Tenure:  </w:t>
      </w:r>
      <w:r>
        <w:rPr>
          <w:rFonts w:ascii="Trebuchet MS" w:hAnsi="Trebuchet MS"/>
          <w:bCs/>
        </w:rPr>
        <w:t>1 year (July 2010 – April 2011</w:t>
      </w:r>
      <w:r>
        <w:rPr>
          <w:rFonts w:ascii="Trebuchet MS" w:hAnsi="Trebuchet MS"/>
          <w:b/>
          <w:bCs/>
        </w:rPr>
        <w:t>)</w:t>
      </w:r>
    </w:p>
    <w:p w:rsidR="0038780B" w:rsidRDefault="0038780B">
      <w:pPr>
        <w:spacing w:line="324" w:lineRule="auto"/>
        <w:ind w:firstLine="720"/>
        <w:rPr>
          <w:rFonts w:ascii="Trebuchet MS" w:hAnsi="Trebuchet MS"/>
        </w:rPr>
      </w:pPr>
      <w:r>
        <w:rPr>
          <w:rFonts w:ascii="Trebuchet MS" w:hAnsi="Trebuchet MS"/>
          <w:b/>
        </w:rPr>
        <w:t xml:space="preserve">Functional Area: </w:t>
      </w:r>
      <w:r>
        <w:rPr>
          <w:rFonts w:ascii="Trebuchet MS" w:hAnsi="Trebuchet MS"/>
        </w:rPr>
        <w:t>Sales through Service</w:t>
      </w:r>
    </w:p>
    <w:p w:rsidR="0038780B" w:rsidRDefault="0038780B">
      <w:pPr>
        <w:spacing w:line="324" w:lineRule="auto"/>
        <w:ind w:firstLine="720"/>
        <w:rPr>
          <w:rFonts w:ascii="Trebuchet MS" w:hAnsi="Trebuchet MS"/>
        </w:rPr>
      </w:pPr>
      <w:r>
        <w:rPr>
          <w:rFonts w:ascii="Trebuchet MS" w:hAnsi="Trebuchet MS"/>
          <w:b/>
        </w:rPr>
        <w:t>Product:</w:t>
      </w:r>
      <w:r>
        <w:rPr>
          <w:rFonts w:ascii="Trebuchet MS" w:hAnsi="Trebuchet MS"/>
        </w:rPr>
        <w:t xml:space="preserve"> Retail Banking / Operations</w:t>
      </w:r>
    </w:p>
    <w:p w:rsidR="0038780B" w:rsidRDefault="0038780B">
      <w:pPr>
        <w:spacing w:line="324" w:lineRule="auto"/>
        <w:ind w:firstLine="720"/>
        <w:rPr>
          <w:rFonts w:ascii="Trebuchet MS" w:hAnsi="Trebuchet MS"/>
          <w:bCs/>
        </w:rPr>
      </w:pPr>
      <w:r>
        <w:rPr>
          <w:rFonts w:ascii="Trebuchet MS" w:hAnsi="Trebuchet MS"/>
          <w:b/>
          <w:bCs/>
        </w:rPr>
        <w:t>Designation</w:t>
      </w:r>
      <w:r>
        <w:rPr>
          <w:rFonts w:ascii="Trebuchet MS" w:hAnsi="Trebuchet MS"/>
          <w:bCs/>
        </w:rPr>
        <w:t>:  Sales Team Coach</w:t>
      </w:r>
    </w:p>
    <w:p w:rsidR="0038780B" w:rsidRDefault="0038780B">
      <w:pPr>
        <w:spacing w:line="324" w:lineRule="auto"/>
        <w:ind w:firstLine="720"/>
        <w:rPr>
          <w:rFonts w:ascii="Trebuchet MS" w:hAnsi="Trebuchet MS"/>
          <w:bCs/>
        </w:rPr>
      </w:pPr>
    </w:p>
    <w:p w:rsidR="0038780B" w:rsidRDefault="0038780B">
      <w:pPr>
        <w:spacing w:line="324" w:lineRule="auto"/>
        <w:ind w:firstLine="720"/>
        <w:rPr>
          <w:rFonts w:ascii="Trebuchet MS" w:hAnsi="Trebuchet MS"/>
          <w:bCs/>
        </w:rPr>
      </w:pPr>
    </w:p>
    <w:p w:rsidR="0038780B" w:rsidRDefault="0038780B">
      <w:pPr>
        <w:spacing w:line="324" w:lineRule="auto"/>
        <w:ind w:firstLine="720"/>
        <w:rPr>
          <w:rFonts w:ascii="Trebuchet MS" w:hAnsi="Trebuchet MS"/>
          <w:bCs/>
        </w:rPr>
      </w:pPr>
    </w:p>
    <w:p w:rsidR="0038780B" w:rsidRDefault="0038780B">
      <w:pPr>
        <w:spacing w:line="324" w:lineRule="auto"/>
        <w:ind w:firstLine="720"/>
        <w:rPr>
          <w:rFonts w:ascii="Trebuchet MS" w:hAnsi="Trebuchet MS"/>
          <w:bCs/>
        </w:rPr>
      </w:pPr>
    </w:p>
    <w:p w:rsidR="0038780B" w:rsidRDefault="0038780B">
      <w:pPr>
        <w:spacing w:line="324" w:lineRule="auto"/>
        <w:rPr>
          <w:rFonts w:ascii="Trebuchet MS" w:hAnsi="Trebuchet MS"/>
          <w:b/>
          <w:bCs/>
        </w:rPr>
      </w:pPr>
      <w:r>
        <w:rPr>
          <w:rFonts w:ascii="Trebuchet MS" w:hAnsi="Trebuchet MS"/>
          <w:bCs/>
        </w:rPr>
        <w:lastRenderedPageBreak/>
        <w:t xml:space="preserve">           </w:t>
      </w:r>
      <w:r>
        <w:rPr>
          <w:rFonts w:ascii="Trebuchet MS" w:hAnsi="Trebuchet MS"/>
          <w:b/>
          <w:bCs/>
          <w:highlight w:val="lightGray"/>
        </w:rPr>
        <w:t>Job Profile:</w:t>
      </w:r>
    </w:p>
    <w:p w:rsidR="0038780B" w:rsidRDefault="0038780B">
      <w:pPr>
        <w:numPr>
          <w:ilvl w:val="0"/>
          <w:numId w:val="8"/>
        </w:numPr>
        <w:spacing w:line="360" w:lineRule="auto"/>
        <w:rPr>
          <w:rFonts w:ascii="Trebuchet MS" w:hAnsi="Trebuchet MS"/>
        </w:rPr>
      </w:pPr>
      <w:r>
        <w:rPr>
          <w:rFonts w:ascii="Trebuchet MS" w:hAnsi="Trebuchet MS"/>
          <w:b/>
        </w:rPr>
        <w:t>Client Relationship</w:t>
      </w:r>
      <w:r>
        <w:rPr>
          <w:rFonts w:ascii="Trebuchet MS" w:hAnsi="Trebuchet MS"/>
        </w:rPr>
        <w:t>: To resolve the issues of the customer with different bank accounts and explain the feature of the product with the services, post services promotion of the product and the bylaws involved in it.</w:t>
      </w:r>
    </w:p>
    <w:p w:rsidR="0038780B" w:rsidRDefault="0038780B">
      <w:pPr>
        <w:numPr>
          <w:ilvl w:val="0"/>
          <w:numId w:val="8"/>
        </w:numPr>
        <w:spacing w:line="360" w:lineRule="auto"/>
        <w:rPr>
          <w:rFonts w:ascii="Trebuchet MS" w:hAnsi="Trebuchet MS"/>
        </w:rPr>
      </w:pPr>
      <w:r>
        <w:rPr>
          <w:rFonts w:ascii="Trebuchet MS" w:hAnsi="Trebuchet MS"/>
          <w:b/>
        </w:rPr>
        <w:t>Compliance:</w:t>
      </w:r>
      <w:r>
        <w:rPr>
          <w:rFonts w:ascii="Trebuchet MS" w:hAnsi="Trebuchet MS"/>
        </w:rPr>
        <w:t xml:space="preserve"> Sales and customer satisfaction with respect to the services and compliance issues handled with the survey of the product.</w:t>
      </w:r>
    </w:p>
    <w:p w:rsidR="000102F3" w:rsidRDefault="000102F3">
      <w:pPr>
        <w:numPr>
          <w:ilvl w:val="0"/>
          <w:numId w:val="8"/>
        </w:numPr>
        <w:spacing w:line="360" w:lineRule="auto"/>
        <w:rPr>
          <w:rFonts w:ascii="Trebuchet MS" w:hAnsi="Trebuchet MS"/>
        </w:rPr>
      </w:pPr>
      <w:r>
        <w:rPr>
          <w:rFonts w:ascii="Trebuchet MS" w:hAnsi="Trebuchet MS"/>
          <w:b/>
        </w:rPr>
        <w:t>KPI :</w:t>
      </w:r>
      <w:r>
        <w:rPr>
          <w:rFonts w:ascii="Trebuchet MS" w:hAnsi="Trebuchet MS"/>
        </w:rPr>
        <w:t xml:space="preserve"> Attrition : Rate : 7% Against Target : 6% </w:t>
      </w:r>
    </w:p>
    <w:p w:rsidR="000102F3" w:rsidRDefault="000102F3">
      <w:pPr>
        <w:numPr>
          <w:ilvl w:val="0"/>
          <w:numId w:val="8"/>
        </w:numPr>
        <w:spacing w:line="360" w:lineRule="auto"/>
        <w:rPr>
          <w:rFonts w:ascii="Trebuchet MS" w:hAnsi="Trebuchet MS"/>
        </w:rPr>
      </w:pPr>
      <w:r>
        <w:rPr>
          <w:rFonts w:ascii="Trebuchet MS" w:hAnsi="Trebuchet MS"/>
          <w:b/>
        </w:rPr>
        <w:t>Shrinkage :</w:t>
      </w:r>
      <w:r>
        <w:rPr>
          <w:rFonts w:ascii="Trebuchet MS" w:hAnsi="Trebuchet MS"/>
        </w:rPr>
        <w:t xml:space="preserve"> Rate : 10% Against Target 12%</w:t>
      </w:r>
    </w:p>
    <w:p w:rsidR="000102F3" w:rsidRDefault="000102F3">
      <w:pPr>
        <w:numPr>
          <w:ilvl w:val="0"/>
          <w:numId w:val="8"/>
        </w:numPr>
        <w:spacing w:line="360" w:lineRule="auto"/>
        <w:rPr>
          <w:rFonts w:ascii="Trebuchet MS" w:hAnsi="Trebuchet MS"/>
        </w:rPr>
      </w:pPr>
    </w:p>
    <w:p w:rsidR="0038780B" w:rsidRDefault="0038780B">
      <w:pPr>
        <w:spacing w:line="360" w:lineRule="auto"/>
        <w:rPr>
          <w:rFonts w:ascii="Trebuchet MS" w:hAnsi="Trebuchet MS"/>
        </w:rPr>
      </w:pPr>
    </w:p>
    <w:p w:rsidR="0038780B" w:rsidRDefault="0038780B">
      <w:pPr>
        <w:numPr>
          <w:ilvl w:val="0"/>
          <w:numId w:val="23"/>
        </w:numPr>
        <w:spacing w:line="324" w:lineRule="auto"/>
        <w:rPr>
          <w:rFonts w:ascii="Trebuchet MS" w:hAnsi="Trebuchet MS"/>
          <w:b/>
          <w:bCs/>
          <w:highlight w:val="lightGray"/>
        </w:rPr>
      </w:pPr>
      <w:r>
        <w:rPr>
          <w:rFonts w:ascii="Trebuchet MS" w:hAnsi="Trebuchet MS"/>
          <w:b/>
          <w:bCs/>
          <w:highlight w:val="lightGray"/>
        </w:rPr>
        <w:t>Sutherland Mortgage Services Inc. In House(PHH Mortgage)</w:t>
      </w:r>
    </w:p>
    <w:p w:rsidR="0038780B" w:rsidRDefault="0038780B">
      <w:pPr>
        <w:spacing w:line="324" w:lineRule="auto"/>
        <w:ind w:firstLine="720"/>
        <w:rPr>
          <w:rFonts w:ascii="Trebuchet MS" w:hAnsi="Trebuchet MS"/>
          <w:bCs/>
        </w:rPr>
      </w:pPr>
      <w:r>
        <w:rPr>
          <w:rFonts w:ascii="Trebuchet MS" w:hAnsi="Trebuchet MS"/>
          <w:b/>
          <w:bCs/>
        </w:rPr>
        <w:t>Tenure:  2 years June 2011 – May 2013</w:t>
      </w:r>
    </w:p>
    <w:p w:rsidR="0038780B" w:rsidRDefault="0038780B">
      <w:pPr>
        <w:spacing w:line="324" w:lineRule="auto"/>
        <w:ind w:firstLine="720"/>
        <w:rPr>
          <w:rFonts w:ascii="Trebuchet MS" w:hAnsi="Trebuchet MS"/>
        </w:rPr>
      </w:pPr>
      <w:r>
        <w:rPr>
          <w:rFonts w:ascii="Trebuchet MS" w:hAnsi="Trebuchet MS"/>
          <w:b/>
        </w:rPr>
        <w:t xml:space="preserve">Functional Area: US - </w:t>
      </w:r>
      <w:r>
        <w:rPr>
          <w:rFonts w:ascii="Trebuchet MS" w:hAnsi="Trebuchet MS"/>
        </w:rPr>
        <w:t>Lending and Broking</w:t>
      </w:r>
    </w:p>
    <w:p w:rsidR="0038780B" w:rsidRDefault="0038780B">
      <w:pPr>
        <w:spacing w:line="324" w:lineRule="auto"/>
        <w:ind w:firstLine="720"/>
        <w:rPr>
          <w:rFonts w:ascii="Trebuchet MS" w:hAnsi="Trebuchet MS"/>
        </w:rPr>
      </w:pPr>
      <w:r>
        <w:rPr>
          <w:rFonts w:ascii="Trebuchet MS" w:hAnsi="Trebuchet MS"/>
          <w:b/>
        </w:rPr>
        <w:t>Product:</w:t>
      </w:r>
      <w:r>
        <w:rPr>
          <w:rFonts w:ascii="Trebuchet MS" w:hAnsi="Trebuchet MS"/>
        </w:rPr>
        <w:t xml:space="preserve"> Mortgage Sales / Operations</w:t>
      </w:r>
    </w:p>
    <w:p w:rsidR="0038780B" w:rsidRDefault="0038780B">
      <w:pPr>
        <w:spacing w:line="324" w:lineRule="auto"/>
        <w:ind w:firstLine="720"/>
        <w:rPr>
          <w:rFonts w:ascii="Trebuchet MS" w:hAnsi="Trebuchet MS"/>
          <w:bCs/>
        </w:rPr>
      </w:pPr>
      <w:r>
        <w:rPr>
          <w:rFonts w:ascii="Trebuchet MS" w:hAnsi="Trebuchet MS"/>
          <w:b/>
          <w:bCs/>
        </w:rPr>
        <w:t>Designation</w:t>
      </w:r>
      <w:r>
        <w:rPr>
          <w:rFonts w:ascii="Trebuchet MS" w:hAnsi="Trebuchet MS"/>
          <w:bCs/>
        </w:rPr>
        <w:t>:  Team Manager</w:t>
      </w:r>
    </w:p>
    <w:p w:rsidR="0038780B" w:rsidRDefault="0038780B">
      <w:pPr>
        <w:spacing w:line="324" w:lineRule="auto"/>
        <w:rPr>
          <w:rFonts w:ascii="Trebuchet MS" w:hAnsi="Trebuchet MS"/>
          <w:b/>
          <w:bCs/>
        </w:rPr>
      </w:pPr>
      <w:r>
        <w:rPr>
          <w:rFonts w:ascii="Trebuchet MS" w:hAnsi="Trebuchet MS"/>
          <w:bCs/>
        </w:rPr>
        <w:t xml:space="preserve">              </w:t>
      </w:r>
      <w:r>
        <w:rPr>
          <w:rFonts w:ascii="Trebuchet MS" w:hAnsi="Trebuchet MS"/>
          <w:b/>
          <w:bCs/>
          <w:highlight w:val="lightGray"/>
        </w:rPr>
        <w:t>Job Profile:</w:t>
      </w:r>
    </w:p>
    <w:p w:rsidR="0038780B" w:rsidRDefault="0038780B">
      <w:pPr>
        <w:numPr>
          <w:ilvl w:val="0"/>
          <w:numId w:val="8"/>
        </w:numPr>
        <w:spacing w:line="360" w:lineRule="auto"/>
        <w:rPr>
          <w:rFonts w:ascii="Trebuchet MS" w:hAnsi="Trebuchet MS"/>
        </w:rPr>
      </w:pPr>
      <w:r>
        <w:rPr>
          <w:rFonts w:ascii="Trebuchet MS" w:hAnsi="Trebuchet MS"/>
          <w:b/>
        </w:rPr>
        <w:t>Client Relationship</w:t>
      </w:r>
      <w:r>
        <w:rPr>
          <w:rFonts w:ascii="Trebuchet MS" w:hAnsi="Trebuchet MS"/>
        </w:rPr>
        <w:t>: Origination, Processing, Underwriting, Closing, Post closing of the mortgage product with the clear documentation with compliance to the lender and state regulations.</w:t>
      </w:r>
    </w:p>
    <w:p w:rsidR="0038780B" w:rsidRDefault="0038780B">
      <w:pPr>
        <w:numPr>
          <w:ilvl w:val="0"/>
          <w:numId w:val="8"/>
        </w:numPr>
        <w:spacing w:line="360" w:lineRule="auto"/>
        <w:rPr>
          <w:rFonts w:ascii="Trebuchet MS" w:hAnsi="Trebuchet MS"/>
        </w:rPr>
      </w:pPr>
      <w:r>
        <w:rPr>
          <w:rFonts w:ascii="Trebuchet MS" w:hAnsi="Trebuchet MS"/>
          <w:b/>
        </w:rPr>
        <w:t>Market Product</w:t>
      </w:r>
      <w:r>
        <w:rPr>
          <w:rFonts w:ascii="Trebuchet MS" w:hAnsi="Trebuchet MS"/>
        </w:rPr>
        <w:t>: Market orientation of the interest rates and guidelines of the governmental regulations.</w:t>
      </w:r>
    </w:p>
    <w:tbl>
      <w:tblPr>
        <w:tblW w:w="0" w:type="auto"/>
        <w:jc w:val="center"/>
        <w:tblInd w:w="91" w:type="dxa"/>
        <w:tblLook w:val="04A0"/>
      </w:tblPr>
      <w:tblGrid>
        <w:gridCol w:w="1798"/>
        <w:gridCol w:w="1361"/>
        <w:gridCol w:w="1556"/>
      </w:tblGrid>
      <w:tr w:rsidR="000102F3" w:rsidRPr="000102F3" w:rsidTr="000102F3">
        <w:trPr>
          <w:trHeight w:val="300"/>
          <w:jc w:val="center"/>
        </w:trPr>
        <w:tc>
          <w:tcPr>
            <w:tcW w:w="0" w:type="auto"/>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Trebuchet MS" w:hAnsi="Trebuchet MS"/>
              </w:rPr>
              <w:t xml:space="preserve">        </w:t>
            </w:r>
            <w:r w:rsidRPr="000102F3">
              <w:rPr>
                <w:rFonts w:ascii="Calibri" w:hAnsi="Calibri" w:cs="Times New Roman"/>
                <w:color w:val="000000"/>
                <w:lang w:val="en-IN" w:eastAsia="en-IN"/>
              </w:rPr>
              <w:t>Sutherland Mortage Services</w:t>
            </w:r>
          </w:p>
        </w:tc>
      </w:tr>
      <w:tr w:rsidR="000102F3" w:rsidRPr="000102F3" w:rsidTr="000102F3">
        <w:trPr>
          <w:trHeight w:val="300"/>
          <w:jc w:val="center"/>
        </w:trPr>
        <w:tc>
          <w:tcPr>
            <w:tcW w:w="0" w:type="auto"/>
            <w:gridSpan w:val="3"/>
            <w:vMerge/>
            <w:tcBorders>
              <w:top w:val="single" w:sz="4" w:space="0" w:color="auto"/>
              <w:left w:val="single" w:sz="4" w:space="0" w:color="auto"/>
              <w:bottom w:val="single" w:sz="4" w:space="0" w:color="000000"/>
              <w:right w:val="single" w:sz="4" w:space="0" w:color="000000"/>
            </w:tcBorders>
            <w:vAlign w:val="center"/>
            <w:hideMark/>
          </w:tcPr>
          <w:p w:rsidR="000102F3" w:rsidRPr="000102F3" w:rsidRDefault="000102F3" w:rsidP="000102F3">
            <w:pPr>
              <w:suppressAutoHyphens w:val="0"/>
              <w:rPr>
                <w:rFonts w:ascii="Calibri" w:hAnsi="Calibri" w:cs="Times New Roman"/>
                <w:color w:val="000000"/>
                <w:lang w:val="en-IN" w:eastAsia="en-IN"/>
              </w:rPr>
            </w:pPr>
          </w:p>
        </w:tc>
      </w:tr>
      <w:tr w:rsidR="000102F3" w:rsidRPr="000102F3" w:rsidTr="000102F3">
        <w:trPr>
          <w:trHeight w:val="300"/>
          <w:jc w:val="center"/>
        </w:trPr>
        <w:tc>
          <w:tcPr>
            <w:tcW w:w="0" w:type="auto"/>
            <w:gridSpan w:val="3"/>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Agent</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KPI's</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Target</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Achievement'</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Quality</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95</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93</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Sales</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4</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5</w:t>
            </w:r>
          </w:p>
        </w:tc>
      </w:tr>
      <w:tr w:rsidR="000102F3" w:rsidRPr="000102F3" w:rsidTr="000102F3">
        <w:trPr>
          <w:trHeight w:val="300"/>
          <w:jc w:val="center"/>
        </w:trPr>
        <w:tc>
          <w:tcPr>
            <w:tcW w:w="0" w:type="auto"/>
            <w:tcBorders>
              <w:top w:val="nil"/>
              <w:left w:val="single" w:sz="4" w:space="0" w:color="auto"/>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 </w:t>
            </w:r>
          </w:p>
        </w:tc>
        <w:tc>
          <w:tcPr>
            <w:tcW w:w="0" w:type="auto"/>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p>
        </w:tc>
        <w:tc>
          <w:tcPr>
            <w:tcW w:w="0" w:type="auto"/>
            <w:tcBorders>
              <w:top w:val="nil"/>
              <w:left w:val="nil"/>
              <w:bottom w:val="nil"/>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 </w:t>
            </w:r>
          </w:p>
        </w:tc>
      </w:tr>
      <w:tr w:rsidR="000102F3" w:rsidRPr="000102F3" w:rsidTr="000102F3">
        <w:trPr>
          <w:trHeight w:val="300"/>
          <w:jc w:val="center"/>
        </w:trPr>
        <w:tc>
          <w:tcPr>
            <w:tcW w:w="0" w:type="auto"/>
            <w:gridSpan w:val="3"/>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Team Leader</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KPI's</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Target</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Achievement'</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Quality</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95</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95</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Sales(Quarter)</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10cr</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10cr</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Shrinkage</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15</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12</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Attrition</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6</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6</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Span OF Control</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15</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lang w:val="en-IN" w:eastAsia="en-IN"/>
              </w:rPr>
            </w:pPr>
            <w:r w:rsidRPr="000102F3">
              <w:rPr>
                <w:rFonts w:ascii="Calibri" w:hAnsi="Calibri" w:cs="Times New Roman"/>
                <w:color w:val="000000"/>
                <w:lang w:val="en-IN" w:eastAsia="en-IN"/>
              </w:rPr>
              <w:t>15</w:t>
            </w:r>
          </w:p>
        </w:tc>
      </w:tr>
      <w:tr w:rsidR="000102F3" w:rsidRPr="000102F3" w:rsidTr="000102F3">
        <w:trPr>
          <w:trHeight w:val="300"/>
          <w:jc w:val="center"/>
        </w:trPr>
        <w:tc>
          <w:tcPr>
            <w:tcW w:w="0" w:type="auto"/>
            <w:tcBorders>
              <w:top w:val="nil"/>
              <w:left w:val="single" w:sz="4" w:space="0" w:color="auto"/>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 </w:t>
            </w:r>
          </w:p>
        </w:tc>
        <w:tc>
          <w:tcPr>
            <w:tcW w:w="0" w:type="auto"/>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p>
        </w:tc>
        <w:tc>
          <w:tcPr>
            <w:tcW w:w="0" w:type="auto"/>
            <w:tcBorders>
              <w:top w:val="nil"/>
              <w:left w:val="nil"/>
              <w:bottom w:val="nil"/>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 </w:t>
            </w:r>
          </w:p>
        </w:tc>
      </w:tr>
      <w:tr w:rsidR="000102F3" w:rsidRPr="000102F3" w:rsidTr="000102F3">
        <w:trPr>
          <w:trHeight w:val="300"/>
          <w:jc w:val="center"/>
        </w:trPr>
        <w:tc>
          <w:tcPr>
            <w:tcW w:w="0" w:type="auto"/>
            <w:gridSpan w:val="3"/>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0102F3" w:rsidRPr="000102F3" w:rsidRDefault="000102F3" w:rsidP="000102F3">
            <w:pPr>
              <w:suppressAutoHyphens w:val="0"/>
              <w:jc w:val="center"/>
              <w:rPr>
                <w:rFonts w:ascii="Calibri" w:hAnsi="Calibri" w:cs="Times New Roman"/>
                <w:color w:val="000000"/>
                <w:lang w:val="en-IN" w:eastAsia="en-IN"/>
              </w:rPr>
            </w:pPr>
            <w:r w:rsidRPr="000102F3">
              <w:rPr>
                <w:rFonts w:ascii="Calibri" w:hAnsi="Calibri" w:cs="Times New Roman"/>
                <w:color w:val="000000"/>
                <w:lang w:val="en-IN" w:eastAsia="en-IN"/>
              </w:rPr>
              <w:t>Process</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KPI's</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Target</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Achievement'</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Revenue</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100 crore</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100 crore</w:t>
            </w:r>
          </w:p>
        </w:tc>
      </w:tr>
      <w:tr w:rsidR="000102F3" w:rsidRPr="000102F3" w:rsidTr="000102F3">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License Security</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Compliance</w:t>
            </w:r>
          </w:p>
        </w:tc>
        <w:tc>
          <w:tcPr>
            <w:tcW w:w="0" w:type="auto"/>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lang w:val="en-IN" w:eastAsia="en-IN"/>
              </w:rPr>
            </w:pPr>
            <w:r w:rsidRPr="000102F3">
              <w:rPr>
                <w:rFonts w:ascii="Calibri" w:hAnsi="Calibri" w:cs="Times New Roman"/>
                <w:color w:val="000000"/>
                <w:lang w:val="en-IN" w:eastAsia="en-IN"/>
              </w:rPr>
              <w:t>Met</w:t>
            </w:r>
          </w:p>
        </w:tc>
      </w:tr>
    </w:tbl>
    <w:p w:rsidR="000102F3" w:rsidRDefault="000102F3" w:rsidP="000102F3">
      <w:pPr>
        <w:spacing w:line="360" w:lineRule="auto"/>
        <w:rPr>
          <w:rFonts w:ascii="Trebuchet MS" w:hAnsi="Trebuchet MS"/>
        </w:rPr>
      </w:pPr>
    </w:p>
    <w:p w:rsidR="005C02D8" w:rsidRDefault="005C02D8">
      <w:pPr>
        <w:spacing w:line="360" w:lineRule="auto"/>
        <w:rPr>
          <w:rFonts w:ascii="Trebuchet MS" w:hAnsi="Trebuchet MS"/>
        </w:rPr>
      </w:pPr>
    </w:p>
    <w:p w:rsidR="0038780B" w:rsidRDefault="0038780B">
      <w:pPr>
        <w:numPr>
          <w:ilvl w:val="0"/>
          <w:numId w:val="20"/>
        </w:numPr>
        <w:spacing w:line="224" w:lineRule="atLeast"/>
        <w:ind w:left="644"/>
        <w:rPr>
          <w:rFonts w:ascii="Trebuchet MS" w:hAnsi="Trebuchet MS"/>
          <w:b/>
          <w:highlight w:val="lightGray"/>
        </w:rPr>
      </w:pPr>
      <w:r>
        <w:rPr>
          <w:rFonts w:ascii="Trebuchet MS" w:hAnsi="Trebuchet MS"/>
          <w:b/>
          <w:highlight w:val="lightGray"/>
        </w:rPr>
        <w:t>Hinduja Global Solutions.</w:t>
      </w:r>
    </w:p>
    <w:p w:rsidR="0038780B" w:rsidRDefault="0038780B">
      <w:pPr>
        <w:spacing w:line="224" w:lineRule="atLeast"/>
        <w:ind w:firstLine="720"/>
        <w:rPr>
          <w:rFonts w:ascii="Trebuchet MS" w:hAnsi="Trebuchet MS"/>
        </w:rPr>
      </w:pPr>
      <w:r>
        <w:rPr>
          <w:rFonts w:ascii="Trebuchet MS" w:hAnsi="Trebuchet MS"/>
          <w:b/>
        </w:rPr>
        <w:t>Tenure:  Sept 2014 - Currently</w:t>
      </w:r>
    </w:p>
    <w:p w:rsidR="0038780B" w:rsidRDefault="0038780B">
      <w:pPr>
        <w:spacing w:line="224" w:lineRule="atLeast"/>
        <w:ind w:firstLine="720"/>
        <w:rPr>
          <w:rFonts w:ascii="Trebuchet MS" w:hAnsi="Trebuchet MS"/>
        </w:rPr>
      </w:pPr>
      <w:r>
        <w:rPr>
          <w:rFonts w:ascii="Trebuchet MS" w:hAnsi="Trebuchet MS"/>
          <w:b/>
        </w:rPr>
        <w:t>Functional Area: Sales and Operations</w:t>
      </w:r>
    </w:p>
    <w:p w:rsidR="0038780B" w:rsidRDefault="0038780B">
      <w:pPr>
        <w:spacing w:line="224" w:lineRule="atLeast"/>
        <w:ind w:firstLine="720"/>
        <w:rPr>
          <w:rFonts w:ascii="Trebuchet MS" w:hAnsi="Trebuchet MS"/>
        </w:rPr>
      </w:pPr>
      <w:r>
        <w:rPr>
          <w:rFonts w:ascii="Trebuchet MS" w:hAnsi="Trebuchet MS"/>
          <w:b/>
        </w:rPr>
        <w:t>Product:</w:t>
      </w:r>
      <w:r>
        <w:rPr>
          <w:rFonts w:ascii="Trebuchet MS" w:hAnsi="Trebuchet MS"/>
        </w:rPr>
        <w:t xml:space="preserve"> Taj Membership Outsourcing</w:t>
      </w:r>
      <w:r w:rsidR="005F3F1C">
        <w:rPr>
          <w:rFonts w:ascii="Trebuchet MS" w:hAnsi="Trebuchet MS"/>
        </w:rPr>
        <w:t xml:space="preserve"> </w:t>
      </w:r>
    </w:p>
    <w:p w:rsidR="0038780B" w:rsidRDefault="0038780B">
      <w:pPr>
        <w:spacing w:line="360" w:lineRule="auto"/>
        <w:rPr>
          <w:rFonts w:ascii="Trebuchet MS" w:hAnsi="Trebuchet MS"/>
        </w:rPr>
      </w:pPr>
      <w:r>
        <w:rPr>
          <w:rFonts w:ascii="Trebuchet MS" w:hAnsi="Trebuchet MS"/>
          <w:b/>
        </w:rPr>
        <w:t xml:space="preserve">          Designation</w:t>
      </w:r>
      <w:r>
        <w:rPr>
          <w:rFonts w:ascii="Trebuchet MS" w:hAnsi="Trebuchet MS"/>
        </w:rPr>
        <w:t xml:space="preserve">: </w:t>
      </w:r>
      <w:r w:rsidR="005F3F1C">
        <w:rPr>
          <w:rFonts w:ascii="Trebuchet MS" w:hAnsi="Trebuchet MS"/>
        </w:rPr>
        <w:t>Senior Team Leader</w:t>
      </w:r>
      <w:r>
        <w:rPr>
          <w:rFonts w:ascii="Trebuchet MS" w:hAnsi="Trebuchet MS"/>
        </w:rPr>
        <w:t xml:space="preserve"> and Trainer - Operations </w:t>
      </w:r>
    </w:p>
    <w:p w:rsidR="0038780B" w:rsidRDefault="0038780B">
      <w:pPr>
        <w:spacing w:line="224" w:lineRule="atLeast"/>
        <w:rPr>
          <w:rFonts w:ascii="Trebuchet MS" w:hAnsi="Trebuchet MS"/>
        </w:rPr>
      </w:pPr>
      <w:r>
        <w:rPr>
          <w:rFonts w:ascii="Trebuchet MS" w:hAnsi="Trebuchet MS"/>
        </w:rPr>
        <w:t xml:space="preserve">          Job Profile:</w:t>
      </w:r>
    </w:p>
    <w:p w:rsidR="0038780B" w:rsidRPr="003774D4" w:rsidRDefault="0038780B">
      <w:pPr>
        <w:numPr>
          <w:ilvl w:val="0"/>
          <w:numId w:val="20"/>
        </w:numPr>
        <w:spacing w:line="260" w:lineRule="atLeast"/>
        <w:rPr>
          <w:rFonts w:ascii="Trebuchet MS" w:hAnsi="Trebuchet MS"/>
        </w:rPr>
      </w:pPr>
      <w:r>
        <w:rPr>
          <w:rFonts w:ascii="Trebuchet MS" w:hAnsi="Trebuchet MS"/>
          <w:b/>
        </w:rPr>
        <w:t>Client Relationship :Meeting daily and monthly process targets, training the new batches, existing executives for any difficulties in selling , understanding</w:t>
      </w:r>
      <w:r w:rsidR="003774D4">
        <w:rPr>
          <w:rFonts w:ascii="Trebuchet MS" w:hAnsi="Trebuchet MS"/>
          <w:b/>
        </w:rPr>
        <w:t xml:space="preserve"> their issues if any for meeting the targets</w:t>
      </w:r>
    </w:p>
    <w:p w:rsidR="003774D4" w:rsidRDefault="003774D4" w:rsidP="003774D4">
      <w:pPr>
        <w:spacing w:line="224" w:lineRule="atLeast"/>
        <w:ind w:firstLine="720"/>
        <w:rPr>
          <w:rFonts w:ascii="Trebuchet MS" w:hAnsi="Trebuchet MS"/>
        </w:rPr>
      </w:pPr>
      <w:r>
        <w:rPr>
          <w:rFonts w:ascii="Trebuchet MS" w:hAnsi="Trebuchet MS"/>
          <w:b/>
        </w:rPr>
        <w:t>Product:</w:t>
      </w:r>
      <w:r>
        <w:rPr>
          <w:rFonts w:ascii="Trebuchet MS" w:hAnsi="Trebuchet MS"/>
        </w:rPr>
        <w:t xml:space="preserve"> Edelwesis Tokyo Life Insurance</w:t>
      </w:r>
    </w:p>
    <w:p w:rsidR="003774D4" w:rsidRDefault="003774D4" w:rsidP="003774D4">
      <w:pPr>
        <w:spacing w:line="360" w:lineRule="auto"/>
        <w:rPr>
          <w:rFonts w:ascii="Trebuchet MS" w:hAnsi="Trebuchet MS"/>
        </w:rPr>
      </w:pPr>
      <w:r>
        <w:rPr>
          <w:rFonts w:ascii="Trebuchet MS" w:hAnsi="Trebuchet MS"/>
          <w:b/>
        </w:rPr>
        <w:t xml:space="preserve">          Designation</w:t>
      </w:r>
      <w:r>
        <w:rPr>
          <w:rFonts w:ascii="Trebuchet MS" w:hAnsi="Trebuchet MS"/>
        </w:rPr>
        <w:t xml:space="preserve">: Senior Team Leader and Trainer - Operations </w:t>
      </w:r>
    </w:p>
    <w:p w:rsidR="003774D4" w:rsidRDefault="003774D4" w:rsidP="003774D4">
      <w:pPr>
        <w:spacing w:line="224" w:lineRule="atLeast"/>
        <w:rPr>
          <w:rFonts w:ascii="Trebuchet MS" w:hAnsi="Trebuchet MS"/>
        </w:rPr>
      </w:pPr>
      <w:r>
        <w:rPr>
          <w:rFonts w:ascii="Trebuchet MS" w:hAnsi="Trebuchet MS"/>
        </w:rPr>
        <w:t xml:space="preserve">          Job Profile:</w:t>
      </w:r>
    </w:p>
    <w:p w:rsidR="003774D4" w:rsidRDefault="003774D4" w:rsidP="003774D4">
      <w:pPr>
        <w:numPr>
          <w:ilvl w:val="0"/>
          <w:numId w:val="20"/>
        </w:numPr>
        <w:spacing w:line="260" w:lineRule="atLeast"/>
        <w:rPr>
          <w:rFonts w:ascii="Trebuchet MS" w:hAnsi="Trebuchet MS"/>
        </w:rPr>
      </w:pPr>
      <w:r>
        <w:rPr>
          <w:rFonts w:ascii="Trebuchet MS" w:hAnsi="Trebuchet MS"/>
          <w:b/>
        </w:rPr>
        <w:t xml:space="preserve">Client Relationship :Welcome calling, renewal for the new and existing clients for insurance, meeting daily targets of welcome and renewal, </w:t>
      </w:r>
    </w:p>
    <w:p w:rsidR="003774D4" w:rsidRDefault="003774D4" w:rsidP="003774D4">
      <w:pPr>
        <w:spacing w:line="260" w:lineRule="atLeast"/>
        <w:rPr>
          <w:rFonts w:ascii="Trebuchet MS" w:hAnsi="Trebuchet MS"/>
        </w:rPr>
      </w:pPr>
    </w:p>
    <w:p w:rsidR="0038780B" w:rsidRDefault="0038780B">
      <w:pPr>
        <w:numPr>
          <w:ilvl w:val="0"/>
          <w:numId w:val="20"/>
        </w:numPr>
        <w:spacing w:line="260" w:lineRule="atLeast"/>
        <w:rPr>
          <w:rFonts w:ascii="Trebuchet MS" w:hAnsi="Trebuchet MS"/>
        </w:rPr>
      </w:pPr>
      <w:r>
        <w:rPr>
          <w:rFonts w:ascii="Trebuchet MS" w:hAnsi="Trebuchet MS"/>
          <w:b/>
        </w:rPr>
        <w:t>Market Product</w:t>
      </w:r>
      <w:r>
        <w:rPr>
          <w:rFonts w:ascii="Trebuchet MS" w:hAnsi="Trebuchet MS"/>
        </w:rPr>
        <w:t xml:space="preserve">: </w:t>
      </w:r>
      <w:r w:rsidR="003774D4">
        <w:rPr>
          <w:rFonts w:ascii="Trebuchet MS" w:hAnsi="Trebuchet MS"/>
        </w:rPr>
        <w:t>Life Insurance</w:t>
      </w:r>
      <w:r w:rsidR="00D326A9">
        <w:rPr>
          <w:rFonts w:ascii="Trebuchet MS" w:hAnsi="Trebuchet MS"/>
        </w:rPr>
        <w:t xml:space="preserve"> / Taj membership</w:t>
      </w:r>
    </w:p>
    <w:p w:rsidR="000102F3" w:rsidRDefault="000102F3" w:rsidP="000102F3">
      <w:pPr>
        <w:pStyle w:val="ListParagraph"/>
        <w:rPr>
          <w:rFonts w:ascii="Trebuchet MS" w:hAnsi="Trebuchet MS"/>
        </w:rPr>
      </w:pPr>
    </w:p>
    <w:p w:rsidR="000102F3" w:rsidRDefault="000102F3" w:rsidP="000102F3">
      <w:pPr>
        <w:spacing w:line="260" w:lineRule="atLeast"/>
        <w:rPr>
          <w:rFonts w:ascii="Trebuchet MS" w:hAnsi="Trebuchet MS"/>
        </w:rPr>
      </w:pPr>
      <w:r>
        <w:rPr>
          <w:rFonts w:ascii="Trebuchet MS" w:hAnsi="Trebuchet MS"/>
        </w:rPr>
        <w:t xml:space="preserve">     </w:t>
      </w:r>
    </w:p>
    <w:tbl>
      <w:tblPr>
        <w:tblW w:w="3976" w:type="dxa"/>
        <w:jc w:val="center"/>
        <w:tblInd w:w="91" w:type="dxa"/>
        <w:tblLook w:val="04A0"/>
      </w:tblPr>
      <w:tblGrid>
        <w:gridCol w:w="1928"/>
        <w:gridCol w:w="1366"/>
        <w:gridCol w:w="1366"/>
      </w:tblGrid>
      <w:tr w:rsidR="000102F3" w:rsidRPr="000102F3" w:rsidTr="000102F3">
        <w:trPr>
          <w:trHeight w:val="300"/>
          <w:jc w:val="center"/>
        </w:trPr>
        <w:tc>
          <w:tcPr>
            <w:tcW w:w="3976" w:type="dxa"/>
            <w:gridSpan w:val="3"/>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0102F3" w:rsidRPr="000102F3" w:rsidRDefault="000102F3" w:rsidP="000102F3">
            <w:pPr>
              <w:suppressAutoHyphens w:val="0"/>
              <w:jc w:val="center"/>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Agent</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Quality</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90</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90</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Sales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6</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6</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Login Hours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8 hours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8 hours</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 </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 </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 </w:t>
            </w:r>
          </w:p>
        </w:tc>
      </w:tr>
      <w:tr w:rsidR="000102F3" w:rsidRPr="000102F3" w:rsidTr="000102F3">
        <w:trPr>
          <w:trHeight w:val="300"/>
          <w:jc w:val="center"/>
        </w:trPr>
        <w:tc>
          <w:tcPr>
            <w:tcW w:w="3976" w:type="dxa"/>
            <w:gridSpan w:val="3"/>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0102F3" w:rsidRPr="000102F3" w:rsidRDefault="000102F3" w:rsidP="000102F3">
            <w:pPr>
              <w:suppressAutoHyphens w:val="0"/>
              <w:jc w:val="center"/>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Team Leader</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Quality</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90</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90</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Sales(Monthly)</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150</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150</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Shrinkage</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12</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12</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Attrition</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5</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4</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Span OF Control</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25</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right"/>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25</w:t>
            </w:r>
          </w:p>
        </w:tc>
      </w:tr>
      <w:tr w:rsidR="000102F3" w:rsidRPr="000102F3" w:rsidTr="000102F3">
        <w:trPr>
          <w:trHeight w:val="300"/>
          <w:jc w:val="center"/>
        </w:trPr>
        <w:tc>
          <w:tcPr>
            <w:tcW w:w="1484"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p>
        </w:tc>
        <w:tc>
          <w:tcPr>
            <w:tcW w:w="1246"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p>
        </w:tc>
        <w:tc>
          <w:tcPr>
            <w:tcW w:w="1246"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p>
        </w:tc>
      </w:tr>
      <w:tr w:rsidR="000102F3" w:rsidRPr="000102F3" w:rsidTr="000102F3">
        <w:trPr>
          <w:trHeight w:val="300"/>
          <w:jc w:val="center"/>
        </w:trPr>
        <w:tc>
          <w:tcPr>
            <w:tcW w:w="3976" w:type="dxa"/>
            <w:gridSpan w:val="3"/>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0102F3" w:rsidRPr="000102F3" w:rsidRDefault="000102F3" w:rsidP="000102F3">
            <w:pPr>
              <w:suppressAutoHyphens w:val="0"/>
              <w:jc w:val="center"/>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Process</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Revenue</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25Lakhs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25lakhs</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Compliance</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No Escalation</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No Escalation</w:t>
            </w:r>
          </w:p>
        </w:tc>
      </w:tr>
      <w:tr w:rsidR="000102F3" w:rsidRPr="000102F3" w:rsidTr="000102F3">
        <w:trPr>
          <w:trHeight w:val="300"/>
          <w:jc w:val="center"/>
        </w:trPr>
        <w:tc>
          <w:tcPr>
            <w:tcW w:w="1484"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Login Hours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78hours</w:t>
            </w:r>
          </w:p>
        </w:tc>
        <w:tc>
          <w:tcPr>
            <w:tcW w:w="1246"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8"/>
                <w:szCs w:val="28"/>
                <w:lang w:val="en-IN" w:eastAsia="en-IN"/>
              </w:rPr>
            </w:pPr>
            <w:r w:rsidRPr="000102F3">
              <w:rPr>
                <w:rFonts w:ascii="Calibri" w:hAnsi="Calibri" w:cs="Times New Roman"/>
                <w:color w:val="000000"/>
                <w:sz w:val="28"/>
                <w:szCs w:val="28"/>
                <w:lang w:val="en-IN" w:eastAsia="en-IN"/>
              </w:rPr>
              <w:t>78hours</w:t>
            </w:r>
          </w:p>
        </w:tc>
      </w:tr>
    </w:tbl>
    <w:p w:rsidR="000102F3" w:rsidRDefault="000102F3" w:rsidP="000102F3">
      <w:pPr>
        <w:spacing w:line="260" w:lineRule="atLeast"/>
        <w:jc w:val="center"/>
        <w:rPr>
          <w:rFonts w:ascii="Trebuchet MS" w:hAnsi="Trebuchet MS"/>
        </w:rPr>
      </w:pPr>
    </w:p>
    <w:p w:rsidR="000102F3" w:rsidRDefault="000102F3" w:rsidP="000102F3">
      <w:pPr>
        <w:pStyle w:val="ListParagraph"/>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0102F3" w:rsidRDefault="000102F3" w:rsidP="000102F3">
      <w:pPr>
        <w:spacing w:line="260" w:lineRule="atLeast"/>
        <w:ind w:left="720"/>
        <w:rPr>
          <w:rFonts w:ascii="Trebuchet MS" w:hAnsi="Trebuchet MS"/>
        </w:rPr>
      </w:pPr>
    </w:p>
    <w:p w:rsidR="003774D4" w:rsidRDefault="003774D4" w:rsidP="003774D4">
      <w:pPr>
        <w:pStyle w:val="ListParagraph"/>
        <w:rPr>
          <w:rFonts w:ascii="Trebuchet MS" w:hAnsi="Trebuchet MS"/>
        </w:rPr>
      </w:pPr>
    </w:p>
    <w:p w:rsidR="00C578E5" w:rsidRDefault="003F6815" w:rsidP="00C578E5">
      <w:pPr>
        <w:numPr>
          <w:ilvl w:val="0"/>
          <w:numId w:val="20"/>
        </w:numPr>
        <w:spacing w:line="224" w:lineRule="atLeast"/>
        <w:ind w:left="644"/>
        <w:rPr>
          <w:rFonts w:ascii="Trebuchet MS" w:hAnsi="Trebuchet MS"/>
          <w:b/>
          <w:highlight w:val="lightGray"/>
        </w:rPr>
      </w:pPr>
      <w:r>
        <w:rPr>
          <w:rFonts w:ascii="Trebuchet MS" w:hAnsi="Trebuchet MS"/>
          <w:b/>
          <w:highlight w:val="lightGray"/>
        </w:rPr>
        <w:t>Concentrix</w:t>
      </w:r>
      <w:r w:rsidR="00C578E5">
        <w:rPr>
          <w:rFonts w:ascii="Trebuchet MS" w:hAnsi="Trebuchet MS"/>
          <w:b/>
          <w:highlight w:val="lightGray"/>
        </w:rPr>
        <w:t xml:space="preserve"> Pvt Ltd.</w:t>
      </w:r>
    </w:p>
    <w:p w:rsidR="00C578E5" w:rsidRDefault="00C578E5" w:rsidP="00C578E5">
      <w:pPr>
        <w:spacing w:line="224" w:lineRule="atLeast"/>
        <w:ind w:firstLine="720"/>
        <w:rPr>
          <w:rFonts w:ascii="Trebuchet MS" w:hAnsi="Trebuchet MS"/>
        </w:rPr>
      </w:pPr>
      <w:r>
        <w:rPr>
          <w:rFonts w:ascii="Trebuchet MS" w:hAnsi="Trebuchet MS"/>
          <w:b/>
        </w:rPr>
        <w:t>Tenure:  Oct 2015 - Currently</w:t>
      </w:r>
    </w:p>
    <w:p w:rsidR="00C578E5" w:rsidRDefault="00C578E5" w:rsidP="00C578E5">
      <w:pPr>
        <w:spacing w:line="224" w:lineRule="atLeast"/>
        <w:ind w:firstLine="720"/>
        <w:rPr>
          <w:rFonts w:ascii="Trebuchet MS" w:hAnsi="Trebuchet MS"/>
        </w:rPr>
      </w:pPr>
      <w:r>
        <w:rPr>
          <w:rFonts w:ascii="Trebuchet MS" w:hAnsi="Trebuchet MS"/>
          <w:b/>
        </w:rPr>
        <w:t>Functional Area: Sales and Operations</w:t>
      </w:r>
    </w:p>
    <w:p w:rsidR="00C578E5" w:rsidRDefault="00C578E5" w:rsidP="00C578E5">
      <w:pPr>
        <w:spacing w:line="224" w:lineRule="atLeast"/>
        <w:ind w:firstLine="720"/>
        <w:rPr>
          <w:rFonts w:ascii="Trebuchet MS" w:hAnsi="Trebuchet MS"/>
        </w:rPr>
      </w:pPr>
      <w:r>
        <w:rPr>
          <w:rFonts w:ascii="Trebuchet MS" w:hAnsi="Trebuchet MS"/>
          <w:b/>
        </w:rPr>
        <w:t>Product:</w:t>
      </w:r>
      <w:r>
        <w:rPr>
          <w:rFonts w:ascii="Trebuchet MS" w:hAnsi="Trebuchet MS"/>
        </w:rPr>
        <w:t xml:space="preserve"> </w:t>
      </w:r>
      <w:r w:rsidR="00593466">
        <w:rPr>
          <w:rFonts w:ascii="Trebuchet MS" w:hAnsi="Trebuchet MS"/>
        </w:rPr>
        <w:t>Godrej Properties</w:t>
      </w:r>
    </w:p>
    <w:p w:rsidR="00C578E5" w:rsidRDefault="00C578E5" w:rsidP="00C578E5">
      <w:pPr>
        <w:spacing w:line="360" w:lineRule="auto"/>
        <w:rPr>
          <w:rFonts w:ascii="Trebuchet MS" w:hAnsi="Trebuchet MS"/>
        </w:rPr>
      </w:pPr>
      <w:r>
        <w:rPr>
          <w:rFonts w:ascii="Trebuchet MS" w:hAnsi="Trebuchet MS"/>
          <w:b/>
        </w:rPr>
        <w:t xml:space="preserve">          Designation</w:t>
      </w:r>
      <w:r>
        <w:rPr>
          <w:rFonts w:ascii="Trebuchet MS" w:hAnsi="Trebuchet MS"/>
        </w:rPr>
        <w:t xml:space="preserve">: </w:t>
      </w:r>
      <w:r w:rsidR="00E91594">
        <w:rPr>
          <w:rFonts w:ascii="Trebuchet MS" w:hAnsi="Trebuchet MS"/>
        </w:rPr>
        <w:t>Team Leader</w:t>
      </w:r>
      <w:r>
        <w:rPr>
          <w:rFonts w:ascii="Trebuchet MS" w:hAnsi="Trebuchet MS"/>
        </w:rPr>
        <w:t xml:space="preserve"> </w:t>
      </w:r>
    </w:p>
    <w:p w:rsidR="00C578E5" w:rsidRDefault="00C578E5" w:rsidP="00C578E5">
      <w:pPr>
        <w:spacing w:line="224" w:lineRule="atLeast"/>
        <w:rPr>
          <w:rFonts w:ascii="Trebuchet MS" w:hAnsi="Trebuchet MS"/>
        </w:rPr>
      </w:pPr>
      <w:r>
        <w:rPr>
          <w:rFonts w:ascii="Trebuchet MS" w:hAnsi="Trebuchet MS"/>
        </w:rPr>
        <w:t xml:space="preserve">          Job Profile:</w:t>
      </w:r>
    </w:p>
    <w:p w:rsidR="00C578E5" w:rsidRPr="003774D4" w:rsidRDefault="00C578E5" w:rsidP="00C578E5">
      <w:pPr>
        <w:numPr>
          <w:ilvl w:val="0"/>
          <w:numId w:val="20"/>
        </w:numPr>
        <w:spacing w:line="260" w:lineRule="atLeast"/>
        <w:rPr>
          <w:rFonts w:ascii="Trebuchet MS" w:hAnsi="Trebuchet MS"/>
        </w:rPr>
      </w:pPr>
      <w:r>
        <w:rPr>
          <w:rFonts w:ascii="Trebuchet MS" w:hAnsi="Trebuchet MS"/>
          <w:b/>
        </w:rPr>
        <w:t>Client Relationship :Meeting daily and monthly process targets, training the new batches, existing executives for any difficulties in selling , understanding their issues if any for meeting the targets</w:t>
      </w:r>
    </w:p>
    <w:p w:rsidR="00C578E5" w:rsidRDefault="00C578E5" w:rsidP="00C578E5">
      <w:pPr>
        <w:spacing w:line="224" w:lineRule="atLeast"/>
        <w:ind w:firstLine="720"/>
        <w:rPr>
          <w:rFonts w:ascii="Trebuchet MS" w:hAnsi="Trebuchet MS"/>
        </w:rPr>
      </w:pPr>
      <w:r>
        <w:rPr>
          <w:rFonts w:ascii="Trebuchet MS" w:hAnsi="Trebuchet MS"/>
          <w:b/>
        </w:rPr>
        <w:t>Product:</w:t>
      </w:r>
      <w:r>
        <w:rPr>
          <w:rFonts w:ascii="Trebuchet MS" w:hAnsi="Trebuchet MS"/>
        </w:rPr>
        <w:t xml:space="preserve"> Godrej Properties</w:t>
      </w:r>
    </w:p>
    <w:p w:rsidR="00C578E5" w:rsidRDefault="00C578E5" w:rsidP="00C578E5">
      <w:pPr>
        <w:spacing w:line="360" w:lineRule="auto"/>
        <w:rPr>
          <w:rFonts w:ascii="Trebuchet MS" w:hAnsi="Trebuchet MS"/>
        </w:rPr>
      </w:pPr>
      <w:r>
        <w:rPr>
          <w:rFonts w:ascii="Trebuchet MS" w:hAnsi="Trebuchet MS"/>
          <w:b/>
        </w:rPr>
        <w:t xml:space="preserve">          Designation</w:t>
      </w:r>
      <w:r w:rsidR="00E91594">
        <w:rPr>
          <w:rFonts w:ascii="Trebuchet MS" w:hAnsi="Trebuchet MS"/>
        </w:rPr>
        <w:t>: Team Leader</w:t>
      </w:r>
      <w:r>
        <w:rPr>
          <w:rFonts w:ascii="Trebuchet MS" w:hAnsi="Trebuchet MS"/>
        </w:rPr>
        <w:t>-Operations</w:t>
      </w:r>
    </w:p>
    <w:p w:rsidR="00C578E5" w:rsidRDefault="00C578E5" w:rsidP="00C578E5">
      <w:pPr>
        <w:spacing w:line="224" w:lineRule="atLeast"/>
        <w:rPr>
          <w:rFonts w:ascii="Trebuchet MS" w:hAnsi="Trebuchet MS"/>
        </w:rPr>
      </w:pPr>
      <w:r>
        <w:rPr>
          <w:rFonts w:ascii="Trebuchet MS" w:hAnsi="Trebuchet MS"/>
        </w:rPr>
        <w:t xml:space="preserve">          Job Profile:</w:t>
      </w:r>
    </w:p>
    <w:p w:rsidR="00C578E5" w:rsidRDefault="00C578E5" w:rsidP="00C578E5">
      <w:pPr>
        <w:numPr>
          <w:ilvl w:val="0"/>
          <w:numId w:val="20"/>
        </w:numPr>
        <w:spacing w:line="260" w:lineRule="atLeast"/>
        <w:rPr>
          <w:rFonts w:ascii="Trebuchet MS" w:hAnsi="Trebuchet MS"/>
        </w:rPr>
      </w:pPr>
      <w:r w:rsidRPr="00C578E5">
        <w:rPr>
          <w:rFonts w:ascii="Trebuchet MS" w:hAnsi="Trebuchet MS"/>
          <w:b/>
        </w:rPr>
        <w:t>Client Relationship :</w:t>
      </w:r>
      <w:r>
        <w:rPr>
          <w:rFonts w:ascii="Trebuchet MS" w:hAnsi="Trebuchet MS"/>
          <w:b/>
        </w:rPr>
        <w:t xml:space="preserve"> </w:t>
      </w:r>
      <w:r>
        <w:rPr>
          <w:rFonts w:ascii="Trebuchet MS" w:hAnsi="Trebuchet MS"/>
        </w:rPr>
        <w:t>Presales of Godrej properties, lead generation of assignments,</w:t>
      </w:r>
      <w:r w:rsidRPr="00C578E5">
        <w:rPr>
          <w:rFonts w:ascii="Trebuchet MS" w:hAnsi="Trebuchet MS"/>
        </w:rPr>
        <w:t xml:space="preserve"> </w:t>
      </w:r>
    </w:p>
    <w:p w:rsidR="00C578E5" w:rsidRDefault="00C578E5" w:rsidP="00C578E5">
      <w:pPr>
        <w:numPr>
          <w:ilvl w:val="0"/>
          <w:numId w:val="20"/>
        </w:numPr>
        <w:spacing w:line="260" w:lineRule="atLeast"/>
        <w:rPr>
          <w:rFonts w:ascii="Trebuchet MS" w:hAnsi="Trebuchet MS"/>
        </w:rPr>
      </w:pPr>
      <w:r>
        <w:rPr>
          <w:rFonts w:ascii="Trebuchet MS" w:hAnsi="Trebuchet MS"/>
          <w:b/>
        </w:rPr>
        <w:t>Market Product</w:t>
      </w:r>
      <w:r>
        <w:rPr>
          <w:rFonts w:ascii="Trebuchet MS" w:hAnsi="Trebuchet MS"/>
        </w:rPr>
        <w:t>: Real Estate</w:t>
      </w:r>
    </w:p>
    <w:tbl>
      <w:tblPr>
        <w:tblW w:w="5620" w:type="dxa"/>
        <w:jc w:val="center"/>
        <w:tblInd w:w="91" w:type="dxa"/>
        <w:tblLook w:val="04A0"/>
      </w:tblPr>
      <w:tblGrid>
        <w:gridCol w:w="1880"/>
        <w:gridCol w:w="1870"/>
        <w:gridCol w:w="1870"/>
      </w:tblGrid>
      <w:tr w:rsidR="000102F3" w:rsidRPr="000102F3" w:rsidTr="000102F3">
        <w:trPr>
          <w:trHeight w:val="300"/>
          <w:jc w:val="center"/>
        </w:trPr>
        <w:tc>
          <w:tcPr>
            <w:tcW w:w="5620" w:type="dxa"/>
            <w:gridSpan w:val="3"/>
            <w:tcBorders>
              <w:top w:val="nil"/>
              <w:left w:val="nil"/>
              <w:bottom w:val="single" w:sz="4" w:space="0" w:color="auto"/>
              <w:right w:val="nil"/>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Concentrix Pvt LTD</w:t>
            </w:r>
          </w:p>
        </w:tc>
      </w:tr>
      <w:tr w:rsidR="000102F3" w:rsidRPr="000102F3" w:rsidTr="000102F3">
        <w:trPr>
          <w:trHeight w:val="300"/>
          <w:jc w:val="center"/>
        </w:trPr>
        <w:tc>
          <w:tcPr>
            <w:tcW w:w="5620" w:type="dxa"/>
            <w:gridSpan w:val="3"/>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Agent</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Quality</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90</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90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Call Handled</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120/Day</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100/Day</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Assignment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Absenteeism</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Login Hours</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208 Hours / Month</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208 Hours / Month</w:t>
            </w:r>
          </w:p>
        </w:tc>
      </w:tr>
      <w:tr w:rsidR="000102F3" w:rsidRPr="000102F3" w:rsidTr="000102F3">
        <w:trPr>
          <w:trHeight w:val="300"/>
          <w:jc w:val="center"/>
        </w:trPr>
        <w:tc>
          <w:tcPr>
            <w:tcW w:w="188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c>
          <w:tcPr>
            <w:tcW w:w="187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c>
          <w:tcPr>
            <w:tcW w:w="187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r>
      <w:tr w:rsidR="000102F3" w:rsidRPr="000102F3" w:rsidTr="000102F3">
        <w:trPr>
          <w:trHeight w:val="300"/>
          <w:jc w:val="center"/>
        </w:trPr>
        <w:tc>
          <w:tcPr>
            <w:tcW w:w="5620" w:type="dxa"/>
            <w:gridSpan w:val="3"/>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Team Leader</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Quality</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90</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90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Call Handled</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2500 / Agent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2500 / Agent</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Assignment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Absenteeism</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13%</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13%</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Login Hours</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208Hours/ Agent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208Hours/ Agent</w:t>
            </w:r>
          </w:p>
        </w:tc>
      </w:tr>
      <w:tr w:rsidR="000102F3" w:rsidRPr="000102F3" w:rsidTr="000102F3">
        <w:trPr>
          <w:trHeight w:val="300"/>
          <w:jc w:val="center"/>
        </w:trPr>
        <w:tc>
          <w:tcPr>
            <w:tcW w:w="188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c>
          <w:tcPr>
            <w:tcW w:w="187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c>
          <w:tcPr>
            <w:tcW w:w="1870" w:type="dxa"/>
            <w:tcBorders>
              <w:top w:val="nil"/>
              <w:left w:val="nil"/>
              <w:bottom w:val="nil"/>
              <w:right w:val="nil"/>
            </w:tcBorders>
            <w:shd w:val="clear" w:color="auto" w:fill="auto"/>
            <w:noWrap/>
            <w:vAlign w:val="bottom"/>
            <w:hideMark/>
          </w:tcPr>
          <w:p w:rsidR="000102F3" w:rsidRPr="000102F3" w:rsidRDefault="000102F3" w:rsidP="000102F3">
            <w:pPr>
              <w:suppressAutoHyphens w:val="0"/>
              <w:rPr>
                <w:rFonts w:ascii="Calibri" w:hAnsi="Calibri" w:cs="Times New Roman"/>
                <w:color w:val="000000"/>
                <w:sz w:val="22"/>
                <w:szCs w:val="22"/>
                <w:lang w:val="en-IN" w:eastAsia="en-IN"/>
              </w:rPr>
            </w:pPr>
          </w:p>
        </w:tc>
      </w:tr>
      <w:tr w:rsidR="000102F3" w:rsidRPr="000102F3" w:rsidTr="000102F3">
        <w:trPr>
          <w:trHeight w:val="300"/>
          <w:jc w:val="center"/>
        </w:trPr>
        <w:tc>
          <w:tcPr>
            <w:tcW w:w="5620" w:type="dxa"/>
            <w:gridSpan w:val="3"/>
            <w:tcBorders>
              <w:top w:val="single" w:sz="4" w:space="0" w:color="auto"/>
              <w:left w:val="single" w:sz="4" w:space="0" w:color="auto"/>
              <w:bottom w:val="single" w:sz="4" w:space="0" w:color="auto"/>
              <w:right w:val="single" w:sz="4" w:space="0" w:color="auto"/>
            </w:tcBorders>
            <w:shd w:val="clear" w:color="000000" w:fill="FF0000"/>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Process</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Abandon</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3%</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3%</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Leads TAT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24hours / 96hours</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Met</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Assignment</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10%</w:t>
            </w:r>
          </w:p>
        </w:tc>
      </w:tr>
      <w:tr w:rsidR="000102F3" w:rsidRPr="000102F3" w:rsidTr="000102F3">
        <w:trPr>
          <w:trHeight w:val="300"/>
          <w:jc w:val="center"/>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Project Wise Billing</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Accuracy</w:t>
            </w:r>
          </w:p>
        </w:tc>
        <w:tc>
          <w:tcPr>
            <w:tcW w:w="1870" w:type="dxa"/>
            <w:tcBorders>
              <w:top w:val="nil"/>
              <w:left w:val="nil"/>
              <w:bottom w:val="single" w:sz="4" w:space="0" w:color="auto"/>
              <w:right w:val="single" w:sz="4" w:space="0" w:color="auto"/>
            </w:tcBorders>
            <w:shd w:val="clear" w:color="auto" w:fill="auto"/>
            <w:noWrap/>
            <w:vAlign w:val="bottom"/>
            <w:hideMark/>
          </w:tcPr>
          <w:p w:rsidR="000102F3" w:rsidRPr="000102F3" w:rsidRDefault="000102F3" w:rsidP="000102F3">
            <w:pPr>
              <w:suppressAutoHyphens w:val="0"/>
              <w:jc w:val="center"/>
              <w:rPr>
                <w:rFonts w:ascii="Calibri" w:hAnsi="Calibri" w:cs="Times New Roman"/>
                <w:color w:val="000000"/>
                <w:sz w:val="22"/>
                <w:szCs w:val="22"/>
                <w:lang w:val="en-IN" w:eastAsia="en-IN"/>
              </w:rPr>
            </w:pPr>
            <w:r w:rsidRPr="000102F3">
              <w:rPr>
                <w:rFonts w:ascii="Calibri" w:hAnsi="Calibri" w:cs="Times New Roman"/>
                <w:color w:val="000000"/>
                <w:sz w:val="22"/>
                <w:szCs w:val="22"/>
                <w:lang w:val="en-IN" w:eastAsia="en-IN"/>
              </w:rPr>
              <w:t>Accuracy</w:t>
            </w:r>
          </w:p>
        </w:tc>
      </w:tr>
    </w:tbl>
    <w:p w:rsidR="000102F3" w:rsidRDefault="000102F3" w:rsidP="000102F3">
      <w:pPr>
        <w:spacing w:line="260" w:lineRule="atLeast"/>
        <w:rPr>
          <w:rFonts w:ascii="Trebuchet MS" w:hAnsi="Trebuchet MS"/>
        </w:rPr>
      </w:pPr>
    </w:p>
    <w:p w:rsidR="003774D4" w:rsidRDefault="003774D4" w:rsidP="003774D4">
      <w:pPr>
        <w:spacing w:line="260" w:lineRule="atLeast"/>
        <w:rPr>
          <w:rFonts w:ascii="Trebuchet MS" w:hAnsi="Trebuchet MS"/>
        </w:rPr>
      </w:pPr>
    </w:p>
    <w:p w:rsidR="005C02D8" w:rsidRDefault="005C02D8" w:rsidP="003774D4">
      <w:pPr>
        <w:spacing w:line="260" w:lineRule="atLeast"/>
        <w:rPr>
          <w:rFonts w:ascii="Trebuchet MS" w:hAnsi="Trebuchet MS"/>
        </w:rPr>
      </w:pPr>
    </w:p>
    <w:p w:rsidR="0038780B" w:rsidRDefault="0038780B">
      <w:pPr>
        <w:tabs>
          <w:tab w:val="left" w:pos="0"/>
          <w:tab w:val="left" w:pos="162"/>
          <w:tab w:val="left" w:pos="1332"/>
        </w:tabs>
        <w:spacing w:line="324" w:lineRule="auto"/>
        <w:ind w:right="252"/>
        <w:jc w:val="both"/>
        <w:rPr>
          <w:rFonts w:ascii="Trebuchet MS" w:hAnsi="Trebuchet MS"/>
        </w:rPr>
      </w:pPr>
      <w:r>
        <w:rPr>
          <w:rFonts w:ascii="Trebuchet MS" w:hAnsi="Trebuchet MS"/>
        </w:rPr>
        <w:t xml:space="preserve">     </w:t>
      </w:r>
    </w:p>
    <w:p w:rsidR="0038780B" w:rsidRDefault="0038780B">
      <w:pPr>
        <w:shd w:val="clear" w:color="auto" w:fill="CCCCCC"/>
        <w:rPr>
          <w:rFonts w:ascii="Trebuchet MS" w:hAnsi="Trebuchet MS"/>
          <w:b/>
          <w:bCs/>
          <w:color w:val="800000"/>
        </w:rPr>
      </w:pPr>
      <w:r>
        <w:rPr>
          <w:rFonts w:ascii="Trebuchet MS" w:hAnsi="Trebuchet MS"/>
          <w:b/>
          <w:bCs/>
          <w:color w:val="800000"/>
        </w:rPr>
        <w:t xml:space="preserve">ACADEMIC QUALIFICATION: </w:t>
      </w:r>
    </w:p>
    <w:p w:rsidR="0038780B" w:rsidRDefault="0038780B">
      <w:pPr>
        <w:spacing w:line="324" w:lineRule="auto"/>
        <w:rPr>
          <w:rFonts w:ascii="Trebuchet MS" w:hAnsi="Trebuchet MS"/>
        </w:rPr>
      </w:pPr>
    </w:p>
    <w:p w:rsidR="0038780B" w:rsidRDefault="0038780B">
      <w:pPr>
        <w:numPr>
          <w:ilvl w:val="0"/>
          <w:numId w:val="12"/>
        </w:numPr>
        <w:spacing w:line="324" w:lineRule="auto"/>
        <w:rPr>
          <w:rFonts w:ascii="Trebuchet MS" w:hAnsi="Trebuchet MS"/>
          <w:b/>
        </w:rPr>
      </w:pPr>
      <w:r>
        <w:rPr>
          <w:rFonts w:ascii="Trebuchet MS" w:hAnsi="Trebuchet MS"/>
          <w:b/>
        </w:rPr>
        <w:t xml:space="preserve">SSC </w:t>
      </w:r>
    </w:p>
    <w:p w:rsidR="0038780B" w:rsidRDefault="0038780B">
      <w:pPr>
        <w:numPr>
          <w:ilvl w:val="0"/>
          <w:numId w:val="12"/>
        </w:numPr>
        <w:spacing w:line="324" w:lineRule="auto"/>
        <w:rPr>
          <w:rFonts w:ascii="Trebuchet MS" w:hAnsi="Trebuchet MS"/>
          <w:b/>
        </w:rPr>
      </w:pPr>
      <w:r>
        <w:rPr>
          <w:rFonts w:ascii="Trebuchet MS" w:hAnsi="Trebuchet MS"/>
          <w:b/>
        </w:rPr>
        <w:lastRenderedPageBreak/>
        <w:t>HSC(Science)</w:t>
      </w:r>
    </w:p>
    <w:p w:rsidR="0038780B" w:rsidRDefault="0038780B">
      <w:pPr>
        <w:spacing w:line="324" w:lineRule="auto"/>
        <w:ind w:left="720"/>
        <w:rPr>
          <w:rFonts w:ascii="Trebuchet MS" w:hAnsi="Trebuchet MS"/>
          <w:b/>
        </w:rPr>
      </w:pPr>
      <w:r>
        <w:rPr>
          <w:rFonts w:ascii="Trebuchet MS" w:hAnsi="Trebuchet MS"/>
          <w:b/>
        </w:rPr>
        <w:t>Maharashtra State Board</w:t>
      </w:r>
    </w:p>
    <w:p w:rsidR="0038780B" w:rsidRDefault="0038780B">
      <w:pPr>
        <w:numPr>
          <w:ilvl w:val="0"/>
          <w:numId w:val="25"/>
        </w:numPr>
        <w:spacing w:line="324" w:lineRule="auto"/>
        <w:rPr>
          <w:rFonts w:ascii="Trebuchet MS" w:hAnsi="Trebuchet MS"/>
          <w:b/>
        </w:rPr>
      </w:pPr>
      <w:r>
        <w:rPr>
          <w:rFonts w:ascii="Trebuchet MS" w:hAnsi="Trebuchet MS"/>
          <w:b/>
        </w:rPr>
        <w:t>Bachelor Of Mass Media(Journalism)</w:t>
      </w:r>
    </w:p>
    <w:p w:rsidR="0038780B" w:rsidRDefault="0038780B">
      <w:pPr>
        <w:numPr>
          <w:ilvl w:val="0"/>
          <w:numId w:val="25"/>
        </w:numPr>
        <w:spacing w:line="324" w:lineRule="auto"/>
        <w:rPr>
          <w:rFonts w:ascii="Trebuchet MS" w:hAnsi="Trebuchet MS"/>
          <w:b/>
        </w:rPr>
      </w:pPr>
      <w:r>
        <w:rPr>
          <w:rFonts w:ascii="Trebuchet MS" w:hAnsi="Trebuchet MS"/>
          <w:b/>
        </w:rPr>
        <w:t>Currently Perceiving MBA - Operations Management</w:t>
      </w:r>
    </w:p>
    <w:p w:rsidR="0038780B" w:rsidRDefault="0038780B">
      <w:pPr>
        <w:tabs>
          <w:tab w:val="left" w:pos="720"/>
        </w:tabs>
        <w:spacing w:line="360" w:lineRule="auto"/>
        <w:rPr>
          <w:rFonts w:ascii="Trebuchet MS" w:hAnsi="Trebuchet MS"/>
        </w:rPr>
      </w:pPr>
    </w:p>
    <w:p w:rsidR="0038780B" w:rsidRDefault="0038780B">
      <w:pPr>
        <w:shd w:val="clear" w:color="auto" w:fill="CCCCCC"/>
        <w:rPr>
          <w:rFonts w:ascii="Trebuchet MS" w:hAnsi="Trebuchet MS"/>
          <w:b/>
          <w:bCs/>
          <w:color w:val="800000"/>
        </w:rPr>
      </w:pPr>
      <w:r>
        <w:rPr>
          <w:rFonts w:ascii="Trebuchet MS" w:hAnsi="Trebuchet MS"/>
          <w:b/>
          <w:bCs/>
          <w:color w:val="800000"/>
        </w:rPr>
        <w:t xml:space="preserve">INTERESTS: </w:t>
      </w:r>
    </w:p>
    <w:p w:rsidR="0038780B" w:rsidRDefault="0038780B">
      <w:pPr>
        <w:rPr>
          <w:rFonts w:ascii="Trebuchet MS" w:hAnsi="Trebuchet MS"/>
        </w:rPr>
      </w:pPr>
    </w:p>
    <w:p w:rsidR="0038780B" w:rsidRDefault="0038780B">
      <w:pPr>
        <w:numPr>
          <w:ilvl w:val="0"/>
          <w:numId w:val="12"/>
        </w:numPr>
        <w:spacing w:line="360" w:lineRule="auto"/>
        <w:jc w:val="both"/>
        <w:rPr>
          <w:rFonts w:ascii="Trebuchet MS" w:hAnsi="Trebuchet MS"/>
          <w:b/>
        </w:rPr>
      </w:pPr>
      <w:r>
        <w:rPr>
          <w:rFonts w:ascii="Trebuchet MS" w:hAnsi="Trebuchet MS"/>
          <w:b/>
        </w:rPr>
        <w:t>Music, Dancing, Cricket</w:t>
      </w:r>
    </w:p>
    <w:p w:rsidR="0038780B" w:rsidRDefault="0038780B">
      <w:pPr>
        <w:shd w:val="clear" w:color="auto" w:fill="CCCCCC"/>
        <w:rPr>
          <w:rFonts w:ascii="Trebuchet MS" w:hAnsi="Trebuchet MS"/>
          <w:b/>
          <w:bCs/>
          <w:color w:val="800000"/>
        </w:rPr>
      </w:pPr>
      <w:r>
        <w:rPr>
          <w:rFonts w:ascii="Trebuchet MS" w:hAnsi="Trebuchet MS"/>
          <w:b/>
          <w:bCs/>
          <w:color w:val="800000"/>
        </w:rPr>
        <w:t xml:space="preserve">PERSONAL DETAILS: </w:t>
      </w:r>
    </w:p>
    <w:p w:rsidR="0038780B" w:rsidRDefault="0038780B">
      <w:pPr>
        <w:tabs>
          <w:tab w:val="left" w:pos="540"/>
          <w:tab w:val="left" w:pos="2160"/>
        </w:tabs>
        <w:rPr>
          <w:rFonts w:ascii="Trebuchet MS" w:hAnsi="Trebuchet MS"/>
        </w:rPr>
      </w:pPr>
    </w:p>
    <w:p w:rsidR="0038780B" w:rsidRDefault="0038780B">
      <w:pPr>
        <w:tabs>
          <w:tab w:val="left" w:pos="540"/>
          <w:tab w:val="left" w:pos="2160"/>
        </w:tabs>
        <w:spacing w:line="360" w:lineRule="auto"/>
        <w:ind w:left="540"/>
        <w:rPr>
          <w:rFonts w:ascii="Trebuchet MS" w:hAnsi="Trebuchet MS"/>
          <w:b/>
        </w:rPr>
      </w:pPr>
      <w:r>
        <w:rPr>
          <w:rFonts w:ascii="Trebuchet MS" w:hAnsi="Trebuchet MS"/>
          <w:b/>
        </w:rPr>
        <w:t>Mother’s/Maiden Name          :    Mary Akala</w:t>
      </w:r>
    </w:p>
    <w:p w:rsidR="0038780B" w:rsidRDefault="0038780B">
      <w:pPr>
        <w:tabs>
          <w:tab w:val="left" w:pos="540"/>
          <w:tab w:val="left" w:pos="2160"/>
        </w:tabs>
        <w:spacing w:line="360" w:lineRule="auto"/>
        <w:ind w:left="540"/>
        <w:rPr>
          <w:rFonts w:ascii="Trebuchet MS" w:hAnsi="Trebuchet MS"/>
          <w:b/>
        </w:rPr>
      </w:pPr>
      <w:r>
        <w:rPr>
          <w:rFonts w:ascii="Trebuchet MS" w:hAnsi="Trebuchet MS"/>
          <w:b/>
        </w:rPr>
        <w:t xml:space="preserve">Marital Status                         :    Single      </w:t>
      </w:r>
    </w:p>
    <w:p w:rsidR="0038780B" w:rsidRDefault="0038780B">
      <w:pPr>
        <w:pStyle w:val="Heading2"/>
        <w:tabs>
          <w:tab w:val="left" w:pos="540"/>
        </w:tabs>
        <w:spacing w:line="360" w:lineRule="auto"/>
        <w:ind w:left="540"/>
        <w:jc w:val="left"/>
        <w:rPr>
          <w:rFonts w:ascii="Trebuchet MS" w:hAnsi="Trebuchet MS"/>
          <w:szCs w:val="24"/>
          <w:lang w:val="fr-FR"/>
        </w:rPr>
      </w:pPr>
      <w:r>
        <w:rPr>
          <w:rFonts w:ascii="Trebuchet MS" w:hAnsi="Trebuchet MS"/>
          <w:szCs w:val="24"/>
          <w:lang w:val="fr-FR"/>
        </w:rPr>
        <w:t>Date of Birth                           :    07th March 1988</w:t>
      </w:r>
    </w:p>
    <w:p w:rsidR="0038780B" w:rsidRDefault="0038780B">
      <w:pPr>
        <w:spacing w:line="360" w:lineRule="auto"/>
        <w:ind w:left="540"/>
        <w:rPr>
          <w:rFonts w:ascii="Trebuchet MS" w:hAnsi="Trebuchet MS"/>
          <w:b/>
          <w:lang w:val="fr-FR"/>
        </w:rPr>
      </w:pPr>
      <w:r>
        <w:rPr>
          <w:rFonts w:ascii="Trebuchet MS" w:hAnsi="Trebuchet MS"/>
          <w:b/>
          <w:lang w:val="fr-FR"/>
        </w:rPr>
        <w:t>Languages Known                   :    English, Hindi, Telugu, Kannada, Spanish</w:t>
      </w:r>
    </w:p>
    <w:p w:rsidR="0038780B" w:rsidRDefault="0038780B">
      <w:pPr>
        <w:ind w:left="3600" w:hanging="3375"/>
        <w:rPr>
          <w:rFonts w:ascii="Trebuchet MS" w:hAnsi="Trebuchet MS"/>
          <w:b/>
        </w:rPr>
      </w:pPr>
      <w:r>
        <w:rPr>
          <w:rFonts w:ascii="Trebuchet MS" w:hAnsi="Trebuchet MS"/>
          <w:b/>
        </w:rPr>
        <w:t xml:space="preserve">     Own Address     </w:t>
      </w:r>
      <w:r>
        <w:rPr>
          <w:rFonts w:ascii="Trebuchet MS" w:hAnsi="Trebuchet MS"/>
          <w:b/>
        </w:rPr>
        <w:tab/>
        <w:t xml:space="preserve">   :  Saikripa Appartment B wing G-3 Chinchpada                                                  Road Kalyan East 421306</w:t>
      </w:r>
    </w:p>
    <w:p w:rsidR="0038780B" w:rsidRDefault="0038780B">
      <w:pPr>
        <w:ind w:left="3600" w:hanging="3375"/>
        <w:rPr>
          <w:rFonts w:ascii="Trebuchet MS" w:hAnsi="Trebuchet MS"/>
        </w:rPr>
      </w:pPr>
      <w:r>
        <w:rPr>
          <w:rFonts w:ascii="Trebuchet MS" w:hAnsi="Trebuchet MS"/>
          <w:b/>
        </w:rPr>
        <w:t xml:space="preserve">     </w:t>
      </w:r>
      <w:r>
        <w:rPr>
          <w:rFonts w:ascii="Trebuchet MS" w:hAnsi="Trebuchet MS"/>
        </w:rPr>
        <w:tab/>
      </w:r>
      <w:r>
        <w:rPr>
          <w:rFonts w:ascii="Trebuchet MS" w:hAnsi="Trebuchet MS"/>
        </w:rPr>
        <w:tab/>
      </w:r>
    </w:p>
    <w:p w:rsidR="0038780B" w:rsidRDefault="0038780B">
      <w:pPr>
        <w:tabs>
          <w:tab w:val="left" w:pos="540"/>
          <w:tab w:val="left" w:pos="2160"/>
        </w:tabs>
        <w:rPr>
          <w:rFonts w:ascii="Trebuchet MS" w:hAnsi="Trebuchet MS"/>
        </w:rPr>
      </w:pPr>
    </w:p>
    <w:p w:rsidR="0038780B" w:rsidRDefault="0038780B">
      <w:pPr>
        <w:shd w:val="clear" w:color="auto" w:fill="CCCCCC"/>
        <w:rPr>
          <w:rFonts w:ascii="Trebuchet MS" w:hAnsi="Trebuchet MS"/>
          <w:b/>
          <w:bCs/>
          <w:color w:val="800000"/>
        </w:rPr>
      </w:pPr>
      <w:r>
        <w:rPr>
          <w:rFonts w:ascii="Trebuchet MS" w:hAnsi="Trebuchet MS"/>
          <w:b/>
          <w:bCs/>
          <w:color w:val="800000"/>
        </w:rPr>
        <w:t xml:space="preserve">REFERENCE: </w:t>
      </w:r>
    </w:p>
    <w:p w:rsidR="0038780B" w:rsidRDefault="0038780B">
      <w:pPr>
        <w:spacing w:line="360" w:lineRule="auto"/>
        <w:ind w:left="720"/>
        <w:rPr>
          <w:rFonts w:ascii="Trebuchet MS" w:hAnsi="Trebuchet MS"/>
          <w:bCs/>
        </w:rPr>
      </w:pPr>
      <w:r>
        <w:rPr>
          <w:rFonts w:ascii="Trebuchet MS" w:hAnsi="Trebuchet MS"/>
          <w:b/>
          <w:bCs/>
        </w:rPr>
        <w:t>Maharshi Seth</w:t>
      </w:r>
    </w:p>
    <w:p w:rsidR="0038780B" w:rsidRDefault="0038780B">
      <w:pPr>
        <w:spacing w:line="360" w:lineRule="auto"/>
        <w:ind w:left="720"/>
        <w:rPr>
          <w:rFonts w:ascii="Trebuchet MS" w:hAnsi="Trebuchet MS"/>
          <w:bCs/>
        </w:rPr>
      </w:pPr>
      <w:r>
        <w:rPr>
          <w:rFonts w:ascii="Trebuchet MS" w:hAnsi="Trebuchet MS"/>
          <w:bCs/>
        </w:rPr>
        <w:t>Office: +919833224360</w:t>
      </w:r>
    </w:p>
    <w:p w:rsidR="0038780B" w:rsidRDefault="0038780B">
      <w:pPr>
        <w:spacing w:line="360" w:lineRule="auto"/>
        <w:ind w:left="720"/>
        <w:rPr>
          <w:rFonts w:ascii="Trebuchet MS" w:hAnsi="Trebuchet MS"/>
          <w:bCs/>
        </w:rPr>
      </w:pPr>
      <w:r>
        <w:rPr>
          <w:rFonts w:ascii="Trebuchet MS" w:hAnsi="Trebuchet MS"/>
          <w:bCs/>
        </w:rPr>
        <w:t>Deputy Manager</w:t>
      </w:r>
    </w:p>
    <w:p w:rsidR="0038780B" w:rsidRDefault="0038780B">
      <w:pPr>
        <w:spacing w:line="360" w:lineRule="auto"/>
        <w:ind w:left="720"/>
        <w:rPr>
          <w:rFonts w:ascii="Trebuchet MS" w:hAnsi="Trebuchet MS"/>
          <w:bCs/>
        </w:rPr>
      </w:pPr>
      <w:r>
        <w:rPr>
          <w:rFonts w:ascii="Trebuchet MS" w:hAnsi="Trebuchet MS"/>
          <w:bCs/>
        </w:rPr>
        <w:t>Asit C Mehta Investment Intermediaries</w:t>
      </w:r>
    </w:p>
    <w:p w:rsidR="0038780B" w:rsidRDefault="0038780B">
      <w:pPr>
        <w:spacing w:line="360" w:lineRule="auto"/>
        <w:ind w:left="720"/>
        <w:rPr>
          <w:rFonts w:ascii="Trebuchet MS" w:hAnsi="Trebuchet MS"/>
          <w:bCs/>
        </w:rPr>
      </w:pPr>
    </w:p>
    <w:p w:rsidR="0038780B" w:rsidRDefault="0038780B">
      <w:pPr>
        <w:numPr>
          <w:ilvl w:val="0"/>
          <w:numId w:val="18"/>
        </w:numPr>
        <w:spacing w:line="360" w:lineRule="auto"/>
        <w:rPr>
          <w:rFonts w:ascii="Trebuchet MS" w:hAnsi="Trebuchet MS"/>
          <w:b/>
          <w:bCs/>
        </w:rPr>
      </w:pPr>
      <w:r>
        <w:rPr>
          <w:rFonts w:ascii="Trebuchet MS" w:hAnsi="Trebuchet MS"/>
          <w:b/>
          <w:bCs/>
        </w:rPr>
        <w:t>Surya Satheesh Chandra</w:t>
      </w:r>
    </w:p>
    <w:p w:rsidR="0038780B" w:rsidRDefault="0038780B">
      <w:pPr>
        <w:spacing w:line="360" w:lineRule="auto"/>
        <w:ind w:left="720"/>
        <w:rPr>
          <w:rFonts w:ascii="Trebuchet MS" w:hAnsi="Trebuchet MS"/>
          <w:bCs/>
        </w:rPr>
      </w:pPr>
      <w:r>
        <w:rPr>
          <w:rFonts w:ascii="Trebuchet MS" w:hAnsi="Trebuchet MS"/>
          <w:bCs/>
        </w:rPr>
        <w:t>Team Manager</w:t>
      </w:r>
    </w:p>
    <w:p w:rsidR="0038780B" w:rsidRDefault="0038780B">
      <w:pPr>
        <w:spacing w:line="360" w:lineRule="auto"/>
        <w:ind w:left="720"/>
        <w:rPr>
          <w:rFonts w:ascii="Trebuchet MS" w:hAnsi="Trebuchet MS"/>
          <w:bCs/>
        </w:rPr>
      </w:pPr>
      <w:r>
        <w:rPr>
          <w:rFonts w:ascii="Trebuchet MS" w:hAnsi="Trebuchet MS"/>
          <w:bCs/>
        </w:rPr>
        <w:t>Intelenet Global Services Inc.</w:t>
      </w:r>
    </w:p>
    <w:p w:rsidR="0038780B" w:rsidRDefault="0038780B">
      <w:pPr>
        <w:spacing w:line="360" w:lineRule="auto"/>
        <w:ind w:left="720"/>
        <w:rPr>
          <w:rFonts w:ascii="Trebuchet MS" w:hAnsi="Trebuchet MS"/>
          <w:bCs/>
        </w:rPr>
      </w:pPr>
      <w:r>
        <w:rPr>
          <w:rFonts w:ascii="Trebuchet MS" w:hAnsi="Trebuchet MS"/>
          <w:bCs/>
        </w:rPr>
        <w:t>Mob: +91 99206600622</w:t>
      </w:r>
    </w:p>
    <w:p w:rsidR="0038780B" w:rsidRDefault="0038780B">
      <w:pPr>
        <w:spacing w:line="360" w:lineRule="auto"/>
        <w:rPr>
          <w:rFonts w:ascii="Trebuchet MS" w:hAnsi="Trebuchet MS"/>
          <w:bCs/>
        </w:rPr>
      </w:pPr>
      <w:r>
        <w:rPr>
          <w:rFonts w:ascii="Trebuchet MS" w:hAnsi="Trebuchet MS"/>
          <w:b/>
          <w:bCs/>
          <w:color w:val="800000"/>
        </w:rPr>
        <w:t xml:space="preserve">UNDERTAKING: </w:t>
      </w:r>
    </w:p>
    <w:p w:rsidR="0038780B" w:rsidRDefault="0038780B">
      <w:pPr>
        <w:spacing w:line="360" w:lineRule="auto"/>
        <w:rPr>
          <w:rFonts w:ascii="Trebuchet MS" w:hAnsi="Trebuchet MS"/>
          <w:bCs/>
        </w:rPr>
      </w:pPr>
      <w:r>
        <w:rPr>
          <w:rFonts w:ascii="Trebuchet MS" w:hAnsi="Trebuchet MS"/>
          <w:bCs/>
        </w:rPr>
        <w:t>This is to certify that all the above details are correct and to the best of my knowledge. I hereby assure the interested employers that no part of this CV has been reproduced, copied or modified from any source.</w:t>
      </w:r>
    </w:p>
    <w:p w:rsidR="0038780B" w:rsidRDefault="0038780B">
      <w:pPr>
        <w:spacing w:line="360" w:lineRule="auto"/>
        <w:rPr>
          <w:rFonts w:ascii="Trebuchet MS" w:hAnsi="Trebuchet MS"/>
          <w:bCs/>
        </w:rPr>
      </w:pPr>
    </w:p>
    <w:p w:rsidR="0038780B" w:rsidRDefault="0038780B">
      <w:pPr>
        <w:spacing w:line="360" w:lineRule="auto"/>
        <w:rPr>
          <w:rFonts w:ascii="Trebuchet MS" w:hAnsi="Trebuchet MS"/>
          <w:bCs/>
        </w:rPr>
      </w:pP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p>
    <w:p w:rsidR="0038780B" w:rsidRDefault="0038780B">
      <w:pPr>
        <w:spacing w:line="360" w:lineRule="auto"/>
        <w:rPr>
          <w:rFonts w:ascii="Trebuchet MS" w:hAnsi="Trebuchet MS"/>
          <w:b/>
          <w:bCs/>
        </w:rPr>
      </w:pPr>
      <w:r>
        <w:rPr>
          <w:rFonts w:ascii="Trebuchet MS" w:hAnsi="Trebuchet MS"/>
          <w:bCs/>
        </w:rPr>
        <w:t xml:space="preserve">Date : </w:t>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r>
      <w:r>
        <w:rPr>
          <w:rFonts w:ascii="Trebuchet MS" w:hAnsi="Trebuchet MS"/>
          <w:bCs/>
        </w:rPr>
        <w:tab/>
        <w:t xml:space="preserve">     </w:t>
      </w:r>
      <w:r>
        <w:rPr>
          <w:rFonts w:ascii="Trebuchet MS" w:hAnsi="Trebuchet MS"/>
          <w:b/>
          <w:bCs/>
        </w:rPr>
        <w:t>(Simon Akala)</w:t>
      </w:r>
    </w:p>
    <w:sectPr w:rsidR="0038780B">
      <w:footnotePr>
        <w:pos w:val="beneathText"/>
      </w:footnotePr>
      <w:pgSz w:w="11905" w:h="16837"/>
      <w:pgMar w:top="993" w:right="1289" w:bottom="1276" w:left="12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3B18" w:rsidRDefault="00DF3B18">
      <w:r>
        <w:separator/>
      </w:r>
    </w:p>
  </w:endnote>
  <w:endnote w:type="continuationSeparator" w:id="0">
    <w:p w:rsidR="00DF3B18" w:rsidRDefault="00DF3B1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3B18" w:rsidRDefault="00DF3B18">
      <w:r>
        <w:separator/>
      </w:r>
    </w:p>
  </w:footnote>
  <w:footnote w:type="continuationSeparator" w:id="0">
    <w:p w:rsidR="00DF3B18" w:rsidRDefault="00DF3B1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filled="t">
        <v:fill color2="black"/>
        <v:imagedata r:id="rId1" o:title=""/>
      </v:shape>
    </w:pict>
  </w:numPicBullet>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780"/>
        </w:tabs>
        <w:ind w:left="78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nsid w:val="02511E5B"/>
    <w:multiLevelType w:val="hybridMultilevel"/>
    <w:tmpl w:val="A42CC7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044F0A64"/>
    <w:multiLevelType w:val="hybridMultilevel"/>
    <w:tmpl w:val="97FE730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nsid w:val="1710797C"/>
    <w:multiLevelType w:val="hybridMultilevel"/>
    <w:tmpl w:val="82741C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31E012EC"/>
    <w:multiLevelType w:val="hybridMultilevel"/>
    <w:tmpl w:val="4A5031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42EA5FB4"/>
    <w:multiLevelType w:val="hybridMultilevel"/>
    <w:tmpl w:val="D102F924"/>
    <w:lvl w:ilvl="0">
      <w:start w:val="1"/>
      <w:numFmt w:val="decimal"/>
      <w:lvlText w:val="%1)"/>
      <w:lvlJc w:val="left"/>
      <w:pPr>
        <w:ind w:left="644"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4D02AD7"/>
    <w:multiLevelType w:val="hybridMultilevel"/>
    <w:tmpl w:val="5B7046E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7D9251D"/>
    <w:multiLevelType w:val="hybridMultilevel"/>
    <w:tmpl w:val="13F4F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48B16DE8"/>
    <w:multiLevelType w:val="hybridMultilevel"/>
    <w:tmpl w:val="69A66D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4F664BDD"/>
    <w:multiLevelType w:val="hybridMultilevel"/>
    <w:tmpl w:val="7876B35A"/>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51B41AB1"/>
    <w:multiLevelType w:val="hybridMultilevel"/>
    <w:tmpl w:val="668A4FAE"/>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17">
    <w:nsid w:val="5B174BB8"/>
    <w:multiLevelType w:val="hybridMultilevel"/>
    <w:tmpl w:val="CF0E0762"/>
    <w:lvl w:ilvl="0">
      <w:start w:val="1"/>
      <w:numFmt w:val="upperLetter"/>
      <w:lvlText w:val="%1)"/>
      <w:lvlJc w:val="left"/>
      <w:pPr>
        <w:ind w:left="720" w:hanging="360"/>
      </w:pPr>
      <w:rPr>
        <w:rFonts w:hint="default"/>
        <w:b w:val="0"/>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D87583B"/>
    <w:multiLevelType w:val="hybridMultilevel"/>
    <w:tmpl w:val="3578B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5DC232D8"/>
    <w:multiLevelType w:val="hybridMultilevel"/>
    <w:tmpl w:val="AFC464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605B4294"/>
    <w:multiLevelType w:val="hybridMultilevel"/>
    <w:tmpl w:val="CEB8E7E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nsid w:val="6E090BEC"/>
    <w:multiLevelType w:val="hybridMultilevel"/>
    <w:tmpl w:val="291C8B2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nsid w:val="767005CB"/>
    <w:multiLevelType w:val="hybridMultilevel"/>
    <w:tmpl w:val="E97E268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7D033931"/>
    <w:multiLevelType w:val="hybridMultilevel"/>
    <w:tmpl w:val="9A82F5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7D6A1737"/>
    <w:multiLevelType w:val="hybridMultilevel"/>
    <w:tmpl w:val="A2AABD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5"/>
  </w:num>
  <w:num w:numId="9">
    <w:abstractNumId w:val="18"/>
  </w:num>
  <w:num w:numId="10">
    <w:abstractNumId w:val="23"/>
  </w:num>
  <w:num w:numId="11">
    <w:abstractNumId w:val="10"/>
  </w:num>
  <w:num w:numId="12">
    <w:abstractNumId w:val="22"/>
  </w:num>
  <w:num w:numId="13">
    <w:abstractNumId w:val="21"/>
  </w:num>
  <w:num w:numId="14">
    <w:abstractNumId w:val="24"/>
  </w:num>
  <w:num w:numId="15">
    <w:abstractNumId w:val="12"/>
  </w:num>
  <w:num w:numId="16">
    <w:abstractNumId w:val="16"/>
  </w:num>
  <w:num w:numId="17">
    <w:abstractNumId w:val="20"/>
  </w:num>
  <w:num w:numId="18">
    <w:abstractNumId w:val="9"/>
  </w:num>
  <w:num w:numId="19">
    <w:abstractNumId w:val="13"/>
  </w:num>
  <w:num w:numId="20">
    <w:abstractNumId w:val="7"/>
  </w:num>
  <w:num w:numId="21">
    <w:abstractNumId w:val="19"/>
  </w:num>
  <w:num w:numId="22">
    <w:abstractNumId w:val="17"/>
  </w:num>
  <w:num w:numId="23">
    <w:abstractNumId w:val="11"/>
  </w:num>
  <w:num w:numId="24">
    <w:abstractNumId w:val="8"/>
  </w:num>
  <w:num w:numId="2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embedSystemFonts/>
  <w:stylePaneFormatFilter w:val="3F01"/>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pos w:val="beneathText"/>
    <w:footnote w:id="-1"/>
    <w:footnote w:id="0"/>
  </w:footnotePr>
  <w:endnotePr>
    <w:endnote w:id="-1"/>
    <w:endnote w:id="0"/>
  </w:endnotePr>
  <w:compat/>
  <w:rsids>
    <w:rsidRoot w:val="005F3F1C"/>
    <w:rsid w:val="000102F3"/>
    <w:rsid w:val="00117EAC"/>
    <w:rsid w:val="00351851"/>
    <w:rsid w:val="003774D4"/>
    <w:rsid w:val="0038780B"/>
    <w:rsid w:val="003F6815"/>
    <w:rsid w:val="00593466"/>
    <w:rsid w:val="005C02D8"/>
    <w:rsid w:val="005F3F1C"/>
    <w:rsid w:val="006350E3"/>
    <w:rsid w:val="006822D7"/>
    <w:rsid w:val="008A4167"/>
    <w:rsid w:val="009F176F"/>
    <w:rsid w:val="00B35B21"/>
    <w:rsid w:val="00B71F73"/>
    <w:rsid w:val="00C578E5"/>
    <w:rsid w:val="00D326A9"/>
    <w:rsid w:val="00DC5C45"/>
    <w:rsid w:val="00DF3B18"/>
    <w:rsid w:val="00E9159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rFonts w:ascii="Arial" w:hAnsi="Arial" w:cs="Arial"/>
      <w:sz w:val="24"/>
      <w:szCs w:val="24"/>
      <w:lang w:val="en-US" w:eastAsia="ar-SA"/>
    </w:rPr>
  </w:style>
  <w:style w:type="paragraph" w:styleId="Heading1">
    <w:name w:val="heading 1"/>
    <w:basedOn w:val="Normal"/>
    <w:next w:val="Normal"/>
    <w:qFormat/>
    <w:pPr>
      <w:keepNext/>
      <w:numPr>
        <w:numId w:val="1"/>
      </w:numPr>
      <w:ind w:left="2160"/>
      <w:outlineLvl w:val="0"/>
    </w:pPr>
    <w:rPr>
      <w:b/>
      <w:szCs w:val="20"/>
    </w:rPr>
  </w:style>
  <w:style w:type="paragraph" w:styleId="Heading2">
    <w:name w:val="heading 2"/>
    <w:basedOn w:val="Normal"/>
    <w:next w:val="Normal"/>
    <w:qFormat/>
    <w:pPr>
      <w:keepNext/>
      <w:numPr>
        <w:ilvl w:val="1"/>
        <w:numId w:val="1"/>
      </w:numPr>
      <w:jc w:val="both"/>
      <w:outlineLvl w:val="1"/>
    </w:pPr>
    <w:rPr>
      <w:b/>
      <w:szCs w:val="20"/>
    </w:rPr>
  </w:style>
  <w:style w:type="paragraph" w:styleId="Heading3">
    <w:name w:val="heading 3"/>
    <w:basedOn w:val="Normal"/>
    <w:next w:val="Normal"/>
    <w:qFormat/>
    <w:pPr>
      <w:keepNext/>
      <w:numPr>
        <w:ilvl w:val="2"/>
        <w:numId w:val="1"/>
      </w:numPr>
      <w:spacing w:line="200" w:lineRule="atLeast"/>
      <w:jc w:val="both"/>
      <w:outlineLvl w:val="2"/>
    </w:pPr>
    <w:rPr>
      <w:b/>
      <w:sz w:val="20"/>
      <w:szCs w:val="20"/>
    </w:rPr>
  </w:style>
  <w:style w:type="paragraph" w:styleId="Heading4">
    <w:name w:val="heading 4"/>
    <w:basedOn w:val="Normal"/>
    <w:next w:val="Normal"/>
    <w:qFormat/>
    <w:pPr>
      <w:keepNext/>
      <w:numPr>
        <w:ilvl w:val="3"/>
        <w:numId w:val="1"/>
      </w:numPr>
      <w:outlineLvl w:val="3"/>
    </w:pPr>
    <w:rPr>
      <w:b/>
      <w:bCs/>
    </w:rPr>
  </w:style>
  <w:style w:type="paragraph" w:styleId="Heading5">
    <w:name w:val="heading 5"/>
    <w:basedOn w:val="Normal"/>
    <w:next w:val="Normal"/>
    <w:qFormat/>
    <w:pPr>
      <w:keepNext/>
      <w:numPr>
        <w:ilvl w:val="4"/>
        <w:numId w:val="1"/>
      </w:numPr>
      <w:outlineLvl w:val="4"/>
    </w:pPr>
    <w:rPr>
      <w:b/>
      <w:sz w:val="1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styleId="DefaultParagraphFont0">
    <w:name w:val="Default Paragraph Fon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DefaultParagraphFont">
    <w:name w:val="WW-Default Paragraph Font"/>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eastAsia="Arial Unicode MS" w:cs="Tahoma"/>
      <w:sz w:val="28"/>
      <w:szCs w:val="28"/>
    </w:rPr>
  </w:style>
  <w:style w:type="paragraph" w:styleId="BodyText">
    <w:name w:val="Body Text"/>
    <w:basedOn w:val="Normal"/>
    <w:pPr>
      <w:jc w:val="both"/>
    </w:pPr>
    <w:rPr>
      <w:rFonts w:ascii="Bookman Old Style" w:hAnsi="Bookman Old Style"/>
      <w:sz w:val="20"/>
      <w:szCs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Subtitle">
    <w:name w:val="Subtitle"/>
    <w:basedOn w:val="Normal"/>
    <w:next w:val="BodyText"/>
    <w:qFormat/>
    <w:pPr>
      <w:spacing w:line="360" w:lineRule="auto"/>
      <w:ind w:left="1620" w:hanging="1620"/>
    </w:pPr>
    <w:rPr>
      <w:b/>
      <w:bCs/>
      <w:sz w:val="28"/>
    </w:rPr>
  </w:style>
  <w:style w:type="paragraph" w:styleId="BodyTextIndent">
    <w:name w:val="Body Text Indent"/>
    <w:basedOn w:val="Normal"/>
    <w:pPr>
      <w:tabs>
        <w:tab w:val="left" w:pos="2520"/>
      </w:tabs>
      <w:ind w:left="720"/>
      <w:jc w:val="both"/>
    </w:pPr>
  </w:style>
  <w:style w:type="paragraph" w:customStyle="1" w:styleId="H5">
    <w:name w:val="H5"/>
    <w:basedOn w:val="Normal"/>
    <w:next w:val="Normal"/>
    <w:pPr>
      <w:keepNext/>
      <w:spacing w:before="100" w:after="100"/>
    </w:pPr>
    <w:rPr>
      <w:b/>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pPr>
      <w:shd w:val="clear" w:color="auto" w:fill="000080"/>
    </w:pPr>
    <w:rPr>
      <w:rFonts w:ascii="Tahoma" w:hAnsi="Tahoma" w:cs="Tahoma"/>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pPr>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pPr>
      <w:ind w:left="720"/>
    </w:pPr>
  </w:style>
</w:styles>
</file>

<file path=word/webSettings.xml><?xml version="1.0" encoding="utf-8"?>
<w:webSettings xmlns:r="http://schemas.openxmlformats.org/officeDocument/2006/relationships" xmlns:w="http://schemas.openxmlformats.org/wordprocessingml/2006/main">
  <w:divs>
    <w:div w:id="592278523">
      <w:bodyDiv w:val="1"/>
      <w:marLeft w:val="0"/>
      <w:marRight w:val="0"/>
      <w:marTop w:val="0"/>
      <w:marBottom w:val="0"/>
      <w:divBdr>
        <w:top w:val="none" w:sz="0" w:space="0" w:color="auto"/>
        <w:left w:val="none" w:sz="0" w:space="0" w:color="auto"/>
        <w:bottom w:val="none" w:sz="0" w:space="0" w:color="auto"/>
        <w:right w:val="none" w:sz="0" w:space="0" w:color="auto"/>
      </w:divBdr>
    </w:div>
    <w:div w:id="798763287">
      <w:bodyDiv w:val="1"/>
      <w:marLeft w:val="0"/>
      <w:marRight w:val="0"/>
      <w:marTop w:val="0"/>
      <w:marBottom w:val="0"/>
      <w:divBdr>
        <w:top w:val="none" w:sz="0" w:space="0" w:color="auto"/>
        <w:left w:val="none" w:sz="0" w:space="0" w:color="auto"/>
        <w:bottom w:val="none" w:sz="0" w:space="0" w:color="auto"/>
        <w:right w:val="none" w:sz="0" w:space="0" w:color="auto"/>
      </w:divBdr>
    </w:div>
    <w:div w:id="901991084">
      <w:bodyDiv w:val="1"/>
      <w:marLeft w:val="0"/>
      <w:marRight w:val="0"/>
      <w:marTop w:val="0"/>
      <w:marBottom w:val="0"/>
      <w:divBdr>
        <w:top w:val="none" w:sz="0" w:space="0" w:color="auto"/>
        <w:left w:val="none" w:sz="0" w:space="0" w:color="auto"/>
        <w:bottom w:val="none" w:sz="0" w:space="0" w:color="auto"/>
        <w:right w:val="none" w:sz="0" w:space="0" w:color="auto"/>
      </w:divBdr>
    </w:div>
    <w:div w:id="907224875">
      <w:bodyDiv w:val="1"/>
      <w:marLeft w:val="0"/>
      <w:marRight w:val="0"/>
      <w:marTop w:val="0"/>
      <w:marBottom w:val="0"/>
      <w:divBdr>
        <w:top w:val="none" w:sz="0" w:space="0" w:color="auto"/>
        <w:left w:val="none" w:sz="0" w:space="0" w:color="auto"/>
        <w:bottom w:val="none" w:sz="0" w:space="0" w:color="auto"/>
        <w:right w:val="none" w:sz="0" w:space="0" w:color="auto"/>
      </w:divBdr>
    </w:div>
    <w:div w:id="1117140054">
      <w:bodyDiv w:val="1"/>
      <w:marLeft w:val="0"/>
      <w:marRight w:val="0"/>
      <w:marTop w:val="0"/>
      <w:marBottom w:val="0"/>
      <w:divBdr>
        <w:top w:val="none" w:sz="0" w:space="0" w:color="auto"/>
        <w:left w:val="none" w:sz="0" w:space="0" w:color="auto"/>
        <w:bottom w:val="none" w:sz="0" w:space="0" w:color="auto"/>
        <w:right w:val="none" w:sz="0" w:space="0" w:color="auto"/>
      </w:divBdr>
    </w:div>
    <w:div w:id="1399405514">
      <w:bodyDiv w:val="1"/>
      <w:marLeft w:val="0"/>
      <w:marRight w:val="0"/>
      <w:marTop w:val="0"/>
      <w:marBottom w:val="0"/>
      <w:divBdr>
        <w:top w:val="none" w:sz="0" w:space="0" w:color="auto"/>
        <w:left w:val="none" w:sz="0" w:space="0" w:color="auto"/>
        <w:bottom w:val="none" w:sz="0" w:space="0" w:color="auto"/>
        <w:right w:val="none" w:sz="0" w:space="0" w:color="auto"/>
      </w:divBdr>
    </w:div>
    <w:div w:id="193798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mon.aka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Pawan Pandey</vt:lpstr>
    </vt:vector>
  </TitlesOfParts>
  <Company/>
  <LinksUpToDate>false</LinksUpToDate>
  <CharactersWithSpaces>5662</CharactersWithSpaces>
  <SharedDoc>false</SharedDoc>
  <HLinks>
    <vt:vector size="6" baseType="variant">
      <vt:variant>
        <vt:i4>1507424</vt:i4>
      </vt:variant>
      <vt:variant>
        <vt:i4>0</vt:i4>
      </vt:variant>
      <vt:variant>
        <vt:i4>0</vt:i4>
      </vt:variant>
      <vt:variant>
        <vt:i4>5</vt:i4>
      </vt:variant>
      <vt:variant>
        <vt:lpwstr>mailto:Simon.akala@gmail.com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Pawan Pandey</dc:title>
  <dc:creator>simon akala</dc:creator>
  <cp:lastModifiedBy>Abc</cp:lastModifiedBy>
  <cp:revision>2</cp:revision>
  <cp:lastPrinted>2004-10-11T02:18:00Z</cp:lastPrinted>
  <dcterms:created xsi:type="dcterms:W3CDTF">2017-03-17T06:45:00Z</dcterms:created>
  <dcterms:modified xsi:type="dcterms:W3CDTF">2017-03-17T06:45:00Z</dcterms:modified>
</cp:coreProperties>
</file>