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B66" w:rsidRPr="00A92787" w:rsidRDefault="00186B66" w:rsidP="00A92787">
      <w:pPr>
        <w:pStyle w:val="Heading1"/>
        <w:jc w:val="center"/>
        <w:rPr>
          <w:sz w:val="44"/>
          <w:szCs w:val="44"/>
          <w:u w:val="single"/>
        </w:rPr>
      </w:pPr>
      <w:r w:rsidRPr="00A92787">
        <w:rPr>
          <w:sz w:val="44"/>
          <w:szCs w:val="44"/>
          <w:u w:val="single"/>
        </w:rPr>
        <w:t>Yogesh B.Patel</w:t>
      </w:r>
    </w:p>
    <w:p w:rsidR="00186B66" w:rsidRDefault="00186B66" w:rsidP="00186B66">
      <w:pPr>
        <w:ind w:firstLine="432"/>
      </w:pPr>
    </w:p>
    <w:p w:rsidR="00186B66" w:rsidRDefault="00186B66" w:rsidP="00186B66">
      <w:pPr>
        <w:ind w:firstLine="43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Address:</w:t>
      </w:r>
    </w:p>
    <w:p w:rsidR="00186B66" w:rsidRDefault="00186B66" w:rsidP="00186B66">
      <w:pPr>
        <w:ind w:firstLine="432"/>
        <w:rPr>
          <w:sz w:val="28"/>
          <w:szCs w:val="28"/>
        </w:rPr>
      </w:pPr>
      <w:r>
        <w:rPr>
          <w:sz w:val="28"/>
          <w:szCs w:val="28"/>
        </w:rPr>
        <w:t>707,Kaveri 14,</w:t>
      </w:r>
    </w:p>
    <w:p w:rsidR="00186B66" w:rsidRDefault="00231F10" w:rsidP="00186B66">
      <w:pPr>
        <w:ind w:firstLine="432"/>
        <w:rPr>
          <w:sz w:val="28"/>
          <w:szCs w:val="28"/>
        </w:rPr>
      </w:pPr>
      <w:r>
        <w:rPr>
          <w:sz w:val="28"/>
          <w:szCs w:val="28"/>
        </w:rPr>
        <w:t>Ram N</w:t>
      </w:r>
      <w:r w:rsidR="00186B66">
        <w:rPr>
          <w:sz w:val="28"/>
          <w:szCs w:val="28"/>
        </w:rPr>
        <w:t>agar, Chincholi Bunder Road,</w:t>
      </w:r>
    </w:p>
    <w:p w:rsidR="00186B66" w:rsidRDefault="00186B66" w:rsidP="00646460">
      <w:pPr>
        <w:tabs>
          <w:tab w:val="left" w:pos="8040"/>
        </w:tabs>
        <w:ind w:firstLine="432"/>
        <w:rPr>
          <w:sz w:val="28"/>
          <w:szCs w:val="28"/>
        </w:rPr>
      </w:pPr>
      <w:r>
        <w:rPr>
          <w:sz w:val="28"/>
          <w:szCs w:val="28"/>
        </w:rPr>
        <w:t>Malad (W)</w:t>
      </w:r>
      <w:r w:rsidR="00646460">
        <w:rPr>
          <w:sz w:val="28"/>
          <w:szCs w:val="28"/>
        </w:rPr>
        <w:t>,</w:t>
      </w:r>
      <w:r>
        <w:rPr>
          <w:sz w:val="28"/>
          <w:szCs w:val="28"/>
        </w:rPr>
        <w:t>Mumbai-400 064.</w:t>
      </w:r>
    </w:p>
    <w:p w:rsidR="00186B66" w:rsidRDefault="0001314B" w:rsidP="00186B66">
      <w:pPr>
        <w:ind w:firstLine="432"/>
        <w:rPr>
          <w:sz w:val="28"/>
          <w:szCs w:val="28"/>
        </w:rPr>
      </w:pPr>
      <w:r>
        <w:rPr>
          <w:sz w:val="28"/>
          <w:szCs w:val="28"/>
        </w:rPr>
        <w:t>Email Add:</w:t>
      </w:r>
      <w:r w:rsidR="00186B66">
        <w:rPr>
          <w:sz w:val="28"/>
          <w:szCs w:val="28"/>
        </w:rPr>
        <w:t xml:space="preserve"> indiayogesh@rediffmail.com</w:t>
      </w:r>
    </w:p>
    <w:p w:rsidR="00186B66" w:rsidRDefault="00186B66" w:rsidP="00186B66">
      <w:pPr>
        <w:ind w:firstLine="432"/>
        <w:rPr>
          <w:b/>
          <w:bCs/>
          <w:sz w:val="32"/>
          <w:szCs w:val="32"/>
        </w:rPr>
      </w:pPr>
    </w:p>
    <w:p w:rsidR="00186B66" w:rsidRDefault="0001314B" w:rsidP="00B52802">
      <w:pPr>
        <w:ind w:left="432"/>
        <w:rPr>
          <w:sz w:val="28"/>
          <w:szCs w:val="28"/>
        </w:rPr>
      </w:pPr>
      <w:r>
        <w:rPr>
          <w:b/>
          <w:bCs/>
          <w:sz w:val="32"/>
          <w:szCs w:val="32"/>
        </w:rPr>
        <w:t>Objective: -</w:t>
      </w:r>
      <w:r>
        <w:rPr>
          <w:sz w:val="28"/>
          <w:szCs w:val="28"/>
        </w:rPr>
        <w:t xml:space="preserve"> To B</w:t>
      </w:r>
      <w:r w:rsidR="00186B66">
        <w:rPr>
          <w:sz w:val="28"/>
          <w:szCs w:val="28"/>
        </w:rPr>
        <w:t xml:space="preserve">uild up </w:t>
      </w:r>
      <w:r>
        <w:rPr>
          <w:sz w:val="28"/>
          <w:szCs w:val="28"/>
        </w:rPr>
        <w:t>My C</w:t>
      </w:r>
      <w:r w:rsidR="00186B66">
        <w:rPr>
          <w:sz w:val="28"/>
          <w:szCs w:val="28"/>
        </w:rPr>
        <w:t xml:space="preserve">areer in a </w:t>
      </w:r>
      <w:r>
        <w:rPr>
          <w:sz w:val="28"/>
          <w:szCs w:val="28"/>
        </w:rPr>
        <w:t>P</w:t>
      </w:r>
      <w:r w:rsidR="00186B66">
        <w:rPr>
          <w:sz w:val="28"/>
          <w:szCs w:val="28"/>
        </w:rPr>
        <w:t xml:space="preserve">rogressive </w:t>
      </w:r>
      <w:r>
        <w:rPr>
          <w:sz w:val="28"/>
          <w:szCs w:val="28"/>
        </w:rPr>
        <w:t>O</w:t>
      </w:r>
      <w:r w:rsidR="00186B66">
        <w:rPr>
          <w:sz w:val="28"/>
          <w:szCs w:val="28"/>
        </w:rPr>
        <w:t xml:space="preserve">rganization which will </w:t>
      </w:r>
      <w:r>
        <w:rPr>
          <w:sz w:val="28"/>
          <w:szCs w:val="28"/>
        </w:rPr>
        <w:t>P</w:t>
      </w:r>
      <w:r w:rsidR="00186B66">
        <w:rPr>
          <w:sz w:val="28"/>
          <w:szCs w:val="28"/>
        </w:rPr>
        <w:t xml:space="preserve">rovide </w:t>
      </w:r>
      <w:r>
        <w:rPr>
          <w:sz w:val="28"/>
          <w:szCs w:val="28"/>
        </w:rPr>
        <w:t>Good Opportunity</w:t>
      </w:r>
      <w:r w:rsidR="00186B66">
        <w:rPr>
          <w:sz w:val="28"/>
          <w:szCs w:val="28"/>
        </w:rPr>
        <w:t xml:space="preserve"> to </w:t>
      </w:r>
      <w:r w:rsidR="00DB3B5D">
        <w:rPr>
          <w:sz w:val="28"/>
          <w:szCs w:val="28"/>
        </w:rPr>
        <w:t>M</w:t>
      </w:r>
      <w:r w:rsidR="00186B66">
        <w:rPr>
          <w:sz w:val="28"/>
          <w:szCs w:val="28"/>
        </w:rPr>
        <w:t xml:space="preserve">y </w:t>
      </w:r>
      <w:r w:rsidR="00DB3B5D">
        <w:rPr>
          <w:sz w:val="28"/>
          <w:szCs w:val="28"/>
        </w:rPr>
        <w:t>C</w:t>
      </w:r>
      <w:r w:rsidR="00186B66">
        <w:rPr>
          <w:sz w:val="28"/>
          <w:szCs w:val="28"/>
        </w:rPr>
        <w:t>areer.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5B636B" w:rsidRDefault="005B636B" w:rsidP="00186B66">
      <w:pPr>
        <w:ind w:firstLine="432"/>
        <w:rPr>
          <w:b/>
          <w:bCs/>
          <w:sz w:val="32"/>
          <w:szCs w:val="32"/>
        </w:rPr>
      </w:pPr>
    </w:p>
    <w:p w:rsidR="00186B66" w:rsidRDefault="000012E4" w:rsidP="00186B66">
      <w:pPr>
        <w:ind w:firstLine="432"/>
        <w:rPr>
          <w:sz w:val="32"/>
          <w:szCs w:val="32"/>
        </w:rPr>
      </w:pPr>
      <w:r>
        <w:rPr>
          <w:b/>
          <w:bCs/>
          <w:sz w:val="32"/>
          <w:szCs w:val="32"/>
        </w:rPr>
        <w:t>Personal Details</w:t>
      </w:r>
      <w:r w:rsidR="00186B66">
        <w:rPr>
          <w:sz w:val="32"/>
          <w:szCs w:val="32"/>
        </w:rPr>
        <w:t>:</w:t>
      </w:r>
    </w:p>
    <w:p w:rsidR="00186B66" w:rsidRDefault="00A822BC" w:rsidP="00A822BC">
      <w:pPr>
        <w:tabs>
          <w:tab w:val="left" w:pos="6906"/>
        </w:tabs>
        <w:ind w:firstLine="432"/>
        <w:rPr>
          <w:sz w:val="28"/>
          <w:szCs w:val="28"/>
        </w:rPr>
      </w:pPr>
      <w:r>
        <w:rPr>
          <w:sz w:val="28"/>
          <w:szCs w:val="28"/>
        </w:rPr>
        <w:tab/>
      </w:r>
    </w:p>
    <w:p w:rsidR="0070391A" w:rsidRPr="0036329A" w:rsidRDefault="00186B66" w:rsidP="0036329A">
      <w:pPr>
        <w:numPr>
          <w:ilvl w:val="0"/>
          <w:numId w:val="2"/>
        </w:numPr>
        <w:ind w:firstLine="432"/>
        <w:rPr>
          <w:sz w:val="28"/>
          <w:szCs w:val="28"/>
        </w:rPr>
      </w:pPr>
      <w:r w:rsidRPr="0070391A">
        <w:rPr>
          <w:sz w:val="28"/>
          <w:szCs w:val="28"/>
        </w:rPr>
        <w:t xml:space="preserve">Contact No.                      </w:t>
      </w:r>
      <w:r w:rsidR="00D01313">
        <w:rPr>
          <w:sz w:val="28"/>
          <w:szCs w:val="28"/>
        </w:rPr>
        <w:t xml:space="preserve"> </w:t>
      </w:r>
      <w:r w:rsidRPr="0070391A">
        <w:rPr>
          <w:sz w:val="28"/>
          <w:szCs w:val="28"/>
        </w:rPr>
        <w:t xml:space="preserve">:         </w:t>
      </w:r>
      <w:r w:rsidR="007844D4">
        <w:rPr>
          <w:sz w:val="28"/>
          <w:szCs w:val="28"/>
        </w:rPr>
        <w:t>+</w:t>
      </w:r>
      <w:r w:rsidR="00CC2987">
        <w:rPr>
          <w:sz w:val="28"/>
          <w:szCs w:val="28"/>
        </w:rPr>
        <w:t xml:space="preserve"> </w:t>
      </w:r>
      <w:r w:rsidR="0036329A">
        <w:rPr>
          <w:sz w:val="28"/>
          <w:szCs w:val="28"/>
        </w:rPr>
        <w:t>91 9987659539</w:t>
      </w:r>
    </w:p>
    <w:p w:rsidR="0070391A" w:rsidRPr="0070391A" w:rsidRDefault="0070391A" w:rsidP="0070391A">
      <w:pPr>
        <w:ind w:left="432"/>
        <w:rPr>
          <w:sz w:val="28"/>
          <w:szCs w:val="28"/>
        </w:rPr>
      </w:pPr>
    </w:p>
    <w:p w:rsidR="00291252" w:rsidRDefault="00291252" w:rsidP="00186B66">
      <w:pPr>
        <w:numPr>
          <w:ilvl w:val="0"/>
          <w:numId w:val="2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>Passport No.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01313">
        <w:rPr>
          <w:sz w:val="28"/>
          <w:szCs w:val="28"/>
        </w:rPr>
        <w:t xml:space="preserve"> </w:t>
      </w:r>
      <w:r>
        <w:rPr>
          <w:sz w:val="28"/>
          <w:szCs w:val="28"/>
        </w:rPr>
        <w:t>:         P3120356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numPr>
          <w:ilvl w:val="0"/>
          <w:numId w:val="2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Date of Birth                     :         </w:t>
      </w:r>
      <w:smartTag w:uri="urn:schemas-microsoft-com:office:smarttags" w:element="date">
        <w:smartTagPr>
          <w:attr w:name="Year" w:val="1978"/>
          <w:attr w:name="Day" w:val="3"/>
          <w:attr w:name="Month" w:val="11"/>
        </w:smartTagPr>
        <w:r>
          <w:rPr>
            <w:sz w:val="28"/>
            <w:szCs w:val="28"/>
          </w:rPr>
          <w:t>3</w:t>
        </w:r>
        <w:r>
          <w:rPr>
            <w:sz w:val="28"/>
            <w:szCs w:val="28"/>
            <w:vertAlign w:val="superscript"/>
          </w:rPr>
          <w:t>rd</w:t>
        </w:r>
        <w:r>
          <w:rPr>
            <w:sz w:val="28"/>
            <w:szCs w:val="28"/>
          </w:rPr>
          <w:t xml:space="preserve"> November 1978</w:t>
        </w:r>
      </w:smartTag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numPr>
          <w:ilvl w:val="0"/>
          <w:numId w:val="2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Marital status    </w:t>
      </w:r>
      <w:r w:rsidR="00455F4E">
        <w:rPr>
          <w:sz w:val="28"/>
          <w:szCs w:val="28"/>
        </w:rPr>
        <w:t xml:space="preserve">                :         Married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numPr>
          <w:ilvl w:val="0"/>
          <w:numId w:val="2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Nationality                     </w:t>
      </w:r>
      <w:r w:rsidR="00D0131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:         Indian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numPr>
          <w:ilvl w:val="0"/>
          <w:numId w:val="2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Languages known            :         English, </w:t>
      </w:r>
      <w:r w:rsidR="009B0301">
        <w:rPr>
          <w:sz w:val="28"/>
          <w:szCs w:val="28"/>
        </w:rPr>
        <w:t xml:space="preserve">Swahili, </w:t>
      </w:r>
      <w:r>
        <w:rPr>
          <w:sz w:val="28"/>
          <w:szCs w:val="28"/>
        </w:rPr>
        <w:t>Hindi, Marathi,&amp; Gujarati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D33CA4">
      <w:pPr>
        <w:numPr>
          <w:ilvl w:val="0"/>
          <w:numId w:val="2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Hobbies                           </w:t>
      </w:r>
      <w:r w:rsidR="00D01313">
        <w:rPr>
          <w:sz w:val="28"/>
          <w:szCs w:val="28"/>
        </w:rPr>
        <w:t xml:space="preserve"> </w:t>
      </w:r>
      <w:r w:rsidR="004B2724">
        <w:rPr>
          <w:sz w:val="28"/>
          <w:szCs w:val="28"/>
        </w:rPr>
        <w:t xml:space="preserve">:      </w:t>
      </w:r>
      <w:r w:rsidR="00D33CA4">
        <w:rPr>
          <w:sz w:val="28"/>
          <w:szCs w:val="28"/>
        </w:rPr>
        <w:t xml:space="preserve">  </w:t>
      </w:r>
      <w:r w:rsidR="00A8471C">
        <w:rPr>
          <w:sz w:val="28"/>
          <w:szCs w:val="28"/>
        </w:rPr>
        <w:t xml:space="preserve"> </w:t>
      </w:r>
      <w:r>
        <w:rPr>
          <w:sz w:val="28"/>
          <w:szCs w:val="28"/>
        </w:rPr>
        <w:t>Reading, Traveling,</w:t>
      </w:r>
      <w:r w:rsidR="007844D4">
        <w:rPr>
          <w:sz w:val="28"/>
          <w:szCs w:val="28"/>
        </w:rPr>
        <w:t xml:space="preserve"> </w:t>
      </w:r>
      <w:r>
        <w:rPr>
          <w:sz w:val="28"/>
          <w:szCs w:val="28"/>
        </w:rPr>
        <w:t>Watching TV</w:t>
      </w:r>
    </w:p>
    <w:p w:rsidR="00186B66" w:rsidRDefault="00186B66" w:rsidP="00D33CA4">
      <w:pPr>
        <w:ind w:left="3600" w:firstLine="720"/>
        <w:rPr>
          <w:sz w:val="28"/>
          <w:szCs w:val="28"/>
        </w:rPr>
      </w:pPr>
      <w:r>
        <w:rPr>
          <w:sz w:val="28"/>
          <w:szCs w:val="28"/>
        </w:rPr>
        <w:t>Listening to Music,</w:t>
      </w:r>
      <w:r w:rsidR="009B0301">
        <w:rPr>
          <w:sz w:val="28"/>
          <w:szCs w:val="28"/>
        </w:rPr>
        <w:t xml:space="preserve"> </w:t>
      </w:r>
      <w:r w:rsidR="0001314B">
        <w:rPr>
          <w:sz w:val="28"/>
          <w:szCs w:val="28"/>
        </w:rPr>
        <w:t xml:space="preserve">Net </w:t>
      </w:r>
      <w:r w:rsidR="00646460">
        <w:rPr>
          <w:sz w:val="28"/>
          <w:szCs w:val="28"/>
        </w:rPr>
        <w:t xml:space="preserve">Surfing, </w:t>
      </w:r>
      <w:r w:rsidR="00537917">
        <w:rPr>
          <w:sz w:val="28"/>
          <w:szCs w:val="28"/>
        </w:rPr>
        <w:t>and Cricket</w:t>
      </w:r>
      <w:r w:rsidR="00FC4CBE">
        <w:rPr>
          <w:sz w:val="28"/>
          <w:szCs w:val="28"/>
        </w:rPr>
        <w:t>.</w:t>
      </w:r>
    </w:p>
    <w:p w:rsidR="00186B66" w:rsidRDefault="00186B66" w:rsidP="00186B66">
      <w:pPr>
        <w:ind w:firstLine="432"/>
        <w:rPr>
          <w:b/>
          <w:bCs/>
          <w:sz w:val="32"/>
          <w:szCs w:val="32"/>
        </w:rPr>
      </w:pPr>
    </w:p>
    <w:p w:rsidR="00186B66" w:rsidRDefault="000E07CF" w:rsidP="00186B66">
      <w:pPr>
        <w:ind w:firstLine="432"/>
        <w:rPr>
          <w:sz w:val="28"/>
          <w:szCs w:val="28"/>
        </w:rPr>
      </w:pPr>
      <w:r>
        <w:rPr>
          <w:b/>
          <w:bCs/>
          <w:sz w:val="32"/>
          <w:szCs w:val="32"/>
        </w:rPr>
        <w:t>Educational Qualification</w:t>
      </w:r>
      <w:r w:rsidR="00186B66">
        <w:rPr>
          <w:sz w:val="28"/>
          <w:szCs w:val="28"/>
        </w:rPr>
        <w:t>: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numPr>
          <w:ilvl w:val="4"/>
          <w:numId w:val="3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Passed S.Y.B.Com. from </w:t>
      </w:r>
      <w:r w:rsidR="00646460">
        <w:rPr>
          <w:sz w:val="28"/>
          <w:szCs w:val="28"/>
        </w:rPr>
        <w:t>Mumbai University</w:t>
      </w:r>
      <w:r>
        <w:rPr>
          <w:sz w:val="28"/>
          <w:szCs w:val="28"/>
        </w:rPr>
        <w:t xml:space="preserve"> (2003)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numPr>
          <w:ilvl w:val="4"/>
          <w:numId w:val="4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Passed H.S.C. from </w:t>
      </w:r>
      <w:smartTag w:uri="urn:schemas-microsoft-com:office:smarttags" w:element="place">
        <w:r>
          <w:rPr>
            <w:sz w:val="28"/>
            <w:szCs w:val="28"/>
          </w:rPr>
          <w:t>Maharashtra</w:t>
        </w:r>
      </w:smartTag>
      <w:r>
        <w:rPr>
          <w:sz w:val="28"/>
          <w:szCs w:val="28"/>
        </w:rPr>
        <w:t xml:space="preserve"> Board with 56.54% (1999)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numPr>
          <w:ilvl w:val="4"/>
          <w:numId w:val="5"/>
        </w:numPr>
        <w:ind w:firstLine="432"/>
        <w:rPr>
          <w:sz w:val="28"/>
          <w:szCs w:val="28"/>
        </w:rPr>
      </w:pPr>
      <w:r>
        <w:rPr>
          <w:sz w:val="28"/>
          <w:szCs w:val="28"/>
        </w:rPr>
        <w:t>Passed S.S.C. from Maharashtra Board with 49.46% (1997)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5B636B" w:rsidRDefault="005B636B" w:rsidP="00186B66">
      <w:pPr>
        <w:ind w:firstLine="432"/>
        <w:rPr>
          <w:b/>
          <w:bCs/>
          <w:sz w:val="32"/>
          <w:szCs w:val="32"/>
        </w:rPr>
      </w:pPr>
    </w:p>
    <w:p w:rsidR="00186B66" w:rsidRDefault="00186B66" w:rsidP="00186B66">
      <w:pPr>
        <w:ind w:firstLine="432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Additional </w:t>
      </w:r>
      <w:r w:rsidR="000E07CF">
        <w:rPr>
          <w:b/>
          <w:bCs/>
          <w:sz w:val="32"/>
          <w:szCs w:val="32"/>
        </w:rPr>
        <w:t>Qualification:</w:t>
      </w:r>
    </w:p>
    <w:p w:rsidR="00186B66" w:rsidRDefault="00186B66" w:rsidP="00186B66">
      <w:pPr>
        <w:ind w:firstLine="432"/>
        <w:rPr>
          <w:b/>
          <w:bCs/>
          <w:sz w:val="32"/>
          <w:szCs w:val="32"/>
        </w:rPr>
      </w:pPr>
    </w:p>
    <w:p w:rsidR="00186B66" w:rsidRPr="00B52802" w:rsidRDefault="00186B66" w:rsidP="00B52802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B52802">
        <w:rPr>
          <w:sz w:val="28"/>
          <w:szCs w:val="28"/>
        </w:rPr>
        <w:t>Basic Knowledge of Computer  &amp; Internet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r w:rsidR="00123480">
        <w:rPr>
          <w:sz w:val="28"/>
          <w:szCs w:val="28"/>
        </w:rPr>
        <w:t xml:space="preserve"> </w:t>
      </w:r>
      <w:r w:rsidR="00231F10">
        <w:rPr>
          <w:sz w:val="28"/>
          <w:szCs w:val="28"/>
        </w:rPr>
        <w:t>Basic Civil Defense</w:t>
      </w:r>
      <w:r>
        <w:rPr>
          <w:sz w:val="28"/>
          <w:szCs w:val="28"/>
        </w:rPr>
        <w:t xml:space="preserve"> Course </w:t>
      </w:r>
      <w:r w:rsidR="000E07CF">
        <w:rPr>
          <w:sz w:val="28"/>
          <w:szCs w:val="28"/>
        </w:rPr>
        <w:t>from</w:t>
      </w:r>
      <w:r>
        <w:rPr>
          <w:sz w:val="28"/>
          <w:szCs w:val="28"/>
        </w:rPr>
        <w:t xml:space="preserve"> Maharashtra Govt.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ind w:firstLine="432"/>
        <w:rPr>
          <w:b/>
          <w:bCs/>
          <w:sz w:val="32"/>
          <w:szCs w:val="28"/>
        </w:rPr>
      </w:pPr>
      <w:r>
        <w:rPr>
          <w:b/>
          <w:bCs/>
          <w:sz w:val="32"/>
          <w:szCs w:val="32"/>
        </w:rPr>
        <w:t xml:space="preserve">Other </w:t>
      </w:r>
      <w:r w:rsidR="00231F10">
        <w:rPr>
          <w:b/>
          <w:bCs/>
          <w:sz w:val="32"/>
          <w:szCs w:val="32"/>
        </w:rPr>
        <w:t>Achievement</w:t>
      </w:r>
      <w:r>
        <w:rPr>
          <w:sz w:val="28"/>
          <w:szCs w:val="28"/>
        </w:rPr>
        <w:t xml:space="preserve"> - </w:t>
      </w:r>
      <w:r>
        <w:rPr>
          <w:b/>
          <w:bCs/>
          <w:sz w:val="32"/>
          <w:szCs w:val="28"/>
        </w:rPr>
        <w:t>National Record</w:t>
      </w:r>
    </w:p>
    <w:p w:rsidR="00D66B89" w:rsidRDefault="00D66B89" w:rsidP="00186B66">
      <w:pPr>
        <w:ind w:firstLine="432"/>
        <w:rPr>
          <w:sz w:val="28"/>
          <w:szCs w:val="28"/>
        </w:rPr>
      </w:pPr>
    </w:p>
    <w:p w:rsidR="00186B66" w:rsidRDefault="00231F10" w:rsidP="00186B66">
      <w:pPr>
        <w:ind w:firstLine="432"/>
        <w:rPr>
          <w:sz w:val="28"/>
          <w:szCs w:val="28"/>
        </w:rPr>
      </w:pPr>
      <w:r>
        <w:rPr>
          <w:b/>
          <w:sz w:val="32"/>
          <w:szCs w:val="32"/>
        </w:rPr>
        <w:t>Limca</w:t>
      </w:r>
      <w:r w:rsidR="00186B66" w:rsidRPr="00FC4CBE">
        <w:rPr>
          <w:b/>
          <w:sz w:val="32"/>
          <w:szCs w:val="32"/>
        </w:rPr>
        <w:t>Book of Record Holder</w:t>
      </w:r>
      <w:r>
        <w:rPr>
          <w:sz w:val="28"/>
          <w:szCs w:val="28"/>
        </w:rPr>
        <w:t xml:space="preserve"> 2009 for </w:t>
      </w:r>
      <w:r w:rsidR="008C0DA7">
        <w:rPr>
          <w:sz w:val="28"/>
          <w:szCs w:val="28"/>
        </w:rPr>
        <w:t>Drawing Perfect</w:t>
      </w:r>
    </w:p>
    <w:p w:rsidR="00186B66" w:rsidRDefault="00186B66" w:rsidP="00186B66">
      <w:p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Circle Without any instrument other </w:t>
      </w:r>
      <w:r w:rsidR="00B55A30">
        <w:rPr>
          <w:sz w:val="28"/>
          <w:szCs w:val="28"/>
        </w:rPr>
        <w:t>than</w:t>
      </w:r>
      <w:r>
        <w:rPr>
          <w:sz w:val="28"/>
          <w:szCs w:val="28"/>
        </w:rPr>
        <w:t xml:space="preserve"> pencil.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ind w:firstLine="432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Work </w:t>
      </w:r>
      <w:r w:rsidR="008C0DA7">
        <w:rPr>
          <w:b/>
          <w:bCs/>
          <w:sz w:val="32"/>
          <w:szCs w:val="32"/>
        </w:rPr>
        <w:t>Experience</w:t>
      </w:r>
      <w:r w:rsidR="008C0DA7">
        <w:rPr>
          <w:sz w:val="32"/>
          <w:szCs w:val="32"/>
        </w:rPr>
        <w:t>:</w:t>
      </w:r>
      <w:r w:rsidR="008463BD">
        <w:rPr>
          <w:sz w:val="32"/>
          <w:szCs w:val="32"/>
        </w:rPr>
        <w:t>-</w:t>
      </w:r>
    </w:p>
    <w:p w:rsidR="00A92787" w:rsidRDefault="00A92787" w:rsidP="00186B66">
      <w:pPr>
        <w:ind w:firstLine="432"/>
        <w:rPr>
          <w:sz w:val="32"/>
          <w:szCs w:val="32"/>
        </w:rPr>
      </w:pPr>
    </w:p>
    <w:p w:rsidR="00A92787" w:rsidRPr="00291252" w:rsidRDefault="00291252" w:rsidP="0029125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1)  </w:t>
      </w:r>
      <w:r w:rsidR="00A92787" w:rsidRPr="00291252">
        <w:rPr>
          <w:sz w:val="28"/>
          <w:szCs w:val="28"/>
        </w:rPr>
        <w:t xml:space="preserve">Worked with </w:t>
      </w:r>
      <w:r w:rsidRPr="00291252">
        <w:rPr>
          <w:sz w:val="28"/>
          <w:szCs w:val="28"/>
        </w:rPr>
        <w:t>Societe Tejaas Chaque Jour</w:t>
      </w:r>
      <w:r w:rsidR="00A92787" w:rsidRPr="00291252">
        <w:rPr>
          <w:sz w:val="28"/>
          <w:szCs w:val="28"/>
        </w:rPr>
        <w:t xml:space="preserve"> from </w:t>
      </w:r>
      <w:r w:rsidRPr="00291252">
        <w:rPr>
          <w:sz w:val="28"/>
          <w:szCs w:val="28"/>
        </w:rPr>
        <w:t xml:space="preserve">Jan </w:t>
      </w:r>
      <w:r w:rsidR="00A92787" w:rsidRPr="00291252">
        <w:rPr>
          <w:sz w:val="28"/>
          <w:szCs w:val="28"/>
        </w:rPr>
        <w:t>201</w:t>
      </w:r>
      <w:r w:rsidRPr="00291252">
        <w:rPr>
          <w:sz w:val="28"/>
          <w:szCs w:val="28"/>
        </w:rPr>
        <w:t>4</w:t>
      </w:r>
      <w:r w:rsidR="00A92787" w:rsidRPr="00291252">
        <w:rPr>
          <w:sz w:val="28"/>
          <w:szCs w:val="28"/>
        </w:rPr>
        <w:t xml:space="preserve"> to </w:t>
      </w:r>
      <w:r w:rsidRPr="00291252">
        <w:rPr>
          <w:sz w:val="28"/>
          <w:szCs w:val="28"/>
        </w:rPr>
        <w:t>Aug 2016</w:t>
      </w:r>
      <w:r w:rsidR="00A92787" w:rsidRPr="00291252">
        <w:rPr>
          <w:sz w:val="28"/>
          <w:szCs w:val="28"/>
        </w:rPr>
        <w:t>.</w:t>
      </w:r>
    </w:p>
    <w:p w:rsidR="00A92787" w:rsidRPr="00A92787" w:rsidRDefault="00291252" w:rsidP="00291252">
      <w:pPr>
        <w:ind w:left="43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A92787" w:rsidRPr="00A92787">
        <w:rPr>
          <w:sz w:val="28"/>
          <w:szCs w:val="28"/>
        </w:rPr>
        <w:t>Designation</w:t>
      </w:r>
      <w:r w:rsidR="00D77687">
        <w:rPr>
          <w:sz w:val="28"/>
          <w:szCs w:val="28"/>
        </w:rPr>
        <w:tab/>
      </w:r>
      <w:r w:rsidR="00D77687">
        <w:rPr>
          <w:sz w:val="28"/>
          <w:szCs w:val="28"/>
        </w:rPr>
        <w:tab/>
      </w:r>
      <w:r w:rsidR="00A92787" w:rsidRPr="00A92787">
        <w:rPr>
          <w:sz w:val="28"/>
          <w:szCs w:val="28"/>
        </w:rPr>
        <w:t xml:space="preserve">: </w:t>
      </w:r>
      <w:r w:rsidR="0041451E">
        <w:rPr>
          <w:sz w:val="28"/>
          <w:szCs w:val="28"/>
        </w:rPr>
        <w:t xml:space="preserve"> </w:t>
      </w:r>
      <w:r>
        <w:rPr>
          <w:sz w:val="28"/>
          <w:szCs w:val="28"/>
        </w:rPr>
        <w:t>Assistant Manager</w:t>
      </w:r>
      <w:r w:rsidR="00A92787" w:rsidRPr="00A92787">
        <w:rPr>
          <w:sz w:val="28"/>
          <w:szCs w:val="28"/>
        </w:rPr>
        <w:t>.</w:t>
      </w:r>
    </w:p>
    <w:p w:rsidR="00BA41A5" w:rsidRPr="00A92787" w:rsidRDefault="00A92787" w:rsidP="0029125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291252">
        <w:rPr>
          <w:sz w:val="28"/>
          <w:szCs w:val="28"/>
        </w:rPr>
        <w:t xml:space="preserve">     </w:t>
      </w:r>
      <w:r w:rsidRPr="00A92787">
        <w:rPr>
          <w:sz w:val="28"/>
          <w:szCs w:val="28"/>
        </w:rPr>
        <w:t>Department</w:t>
      </w:r>
      <w:r w:rsidR="00D77687">
        <w:rPr>
          <w:sz w:val="28"/>
          <w:szCs w:val="28"/>
        </w:rPr>
        <w:tab/>
      </w:r>
      <w:r w:rsidR="00D77687">
        <w:rPr>
          <w:sz w:val="28"/>
          <w:szCs w:val="28"/>
        </w:rPr>
        <w:tab/>
      </w:r>
      <w:r w:rsidRPr="00A92787">
        <w:rPr>
          <w:sz w:val="28"/>
          <w:szCs w:val="28"/>
        </w:rPr>
        <w:t xml:space="preserve">: </w:t>
      </w:r>
      <w:r w:rsidR="0041451E">
        <w:rPr>
          <w:sz w:val="28"/>
          <w:szCs w:val="28"/>
        </w:rPr>
        <w:t xml:space="preserve"> </w:t>
      </w:r>
      <w:r w:rsidR="00A20FF2">
        <w:rPr>
          <w:sz w:val="28"/>
          <w:szCs w:val="28"/>
        </w:rPr>
        <w:t>Super Market</w:t>
      </w:r>
      <w:r w:rsidR="00BA41A5">
        <w:rPr>
          <w:sz w:val="28"/>
          <w:szCs w:val="28"/>
        </w:rPr>
        <w:t xml:space="preserve">.         </w:t>
      </w:r>
    </w:p>
    <w:p w:rsidR="00CC2987" w:rsidRDefault="00A92787" w:rsidP="00BA41A5">
      <w:pPr>
        <w:ind w:left="2880" w:hanging="28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291252">
        <w:rPr>
          <w:sz w:val="28"/>
          <w:szCs w:val="28"/>
        </w:rPr>
        <w:t xml:space="preserve">     </w:t>
      </w:r>
      <w:r w:rsidRPr="00A92787">
        <w:rPr>
          <w:sz w:val="28"/>
          <w:szCs w:val="28"/>
        </w:rPr>
        <w:t>Job Description</w:t>
      </w:r>
      <w:r w:rsidR="00D77687">
        <w:rPr>
          <w:sz w:val="28"/>
          <w:szCs w:val="28"/>
        </w:rPr>
        <w:tab/>
      </w:r>
      <w:r w:rsidRPr="00A92787">
        <w:rPr>
          <w:sz w:val="28"/>
          <w:szCs w:val="28"/>
        </w:rPr>
        <w:t>:</w:t>
      </w:r>
      <w:r w:rsidR="0041451E">
        <w:rPr>
          <w:sz w:val="28"/>
          <w:szCs w:val="28"/>
        </w:rPr>
        <w:t xml:space="preserve"> </w:t>
      </w:r>
      <w:r w:rsidR="00BA41A5">
        <w:rPr>
          <w:sz w:val="28"/>
          <w:szCs w:val="28"/>
        </w:rPr>
        <w:t xml:space="preserve"> Handling Purchase / Sales, Salary </w:t>
      </w:r>
      <w:r w:rsidR="006615DC">
        <w:rPr>
          <w:sz w:val="28"/>
          <w:szCs w:val="28"/>
        </w:rPr>
        <w:t>Calculation</w:t>
      </w:r>
      <w:r w:rsidR="00BA41A5">
        <w:rPr>
          <w:sz w:val="28"/>
          <w:szCs w:val="28"/>
        </w:rPr>
        <w:t>, Follow up with Client</w:t>
      </w:r>
    </w:p>
    <w:p w:rsidR="00E96818" w:rsidRDefault="00E96818" w:rsidP="00E96818">
      <w:pPr>
        <w:ind w:left="28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Regarding Order, Maintaining Stock, Handling Cash transaction on</w:t>
      </w:r>
    </w:p>
    <w:p w:rsidR="00E96818" w:rsidRDefault="00E96818" w:rsidP="00E96818">
      <w:pPr>
        <w:ind w:left="288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C34799">
        <w:rPr>
          <w:sz w:val="28"/>
          <w:szCs w:val="28"/>
        </w:rPr>
        <w:t>Daily</w:t>
      </w:r>
      <w:r>
        <w:rPr>
          <w:sz w:val="28"/>
          <w:szCs w:val="28"/>
        </w:rPr>
        <w:t xml:space="preserve"> basis. Data entry in Ebizz Software.</w:t>
      </w:r>
    </w:p>
    <w:p w:rsidR="00E96818" w:rsidRDefault="00E96818" w:rsidP="00BA41A5">
      <w:pPr>
        <w:ind w:left="2880" w:hanging="2880"/>
        <w:jc w:val="both"/>
        <w:rPr>
          <w:sz w:val="28"/>
          <w:szCs w:val="28"/>
        </w:rPr>
      </w:pPr>
    </w:p>
    <w:p w:rsidR="00291252" w:rsidRDefault="00BA41A5" w:rsidP="0029125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75193F" w:rsidRPr="00291252" w:rsidRDefault="00A92787" w:rsidP="00291252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291252">
        <w:rPr>
          <w:sz w:val="28"/>
          <w:szCs w:val="28"/>
        </w:rPr>
        <w:t xml:space="preserve">Worked </w:t>
      </w:r>
      <w:r w:rsidR="0075193F" w:rsidRPr="00291252">
        <w:rPr>
          <w:sz w:val="28"/>
          <w:szCs w:val="28"/>
        </w:rPr>
        <w:t xml:space="preserve">with </w:t>
      </w:r>
      <w:r w:rsidR="00E95B5D">
        <w:rPr>
          <w:sz w:val="28"/>
          <w:szCs w:val="28"/>
        </w:rPr>
        <w:t>Jainam Enterprise (Satra</w:t>
      </w:r>
      <w:r w:rsidR="0075193F" w:rsidRPr="00291252">
        <w:rPr>
          <w:sz w:val="28"/>
          <w:szCs w:val="28"/>
        </w:rPr>
        <w:t xml:space="preserve"> Traders</w:t>
      </w:r>
      <w:r w:rsidR="00E95B5D">
        <w:rPr>
          <w:sz w:val="28"/>
          <w:szCs w:val="28"/>
        </w:rPr>
        <w:t>)</w:t>
      </w:r>
      <w:r w:rsidR="0075193F" w:rsidRPr="00291252">
        <w:rPr>
          <w:sz w:val="28"/>
          <w:szCs w:val="28"/>
        </w:rPr>
        <w:t xml:space="preserve"> </w:t>
      </w:r>
      <w:r w:rsidR="00D66B89" w:rsidRPr="00291252">
        <w:rPr>
          <w:sz w:val="28"/>
          <w:szCs w:val="28"/>
        </w:rPr>
        <w:t xml:space="preserve">from Nov 2010 to </w:t>
      </w:r>
      <w:r w:rsidR="00E95B5D">
        <w:rPr>
          <w:sz w:val="28"/>
          <w:szCs w:val="28"/>
        </w:rPr>
        <w:t>Oct 2013</w:t>
      </w:r>
      <w:bookmarkStart w:id="0" w:name="_GoBack"/>
      <w:bookmarkEnd w:id="0"/>
      <w:r w:rsidR="00E95B5D">
        <w:rPr>
          <w:sz w:val="28"/>
          <w:szCs w:val="28"/>
        </w:rPr>
        <w:t xml:space="preserve"> </w:t>
      </w:r>
      <w:r w:rsidR="00D66B89" w:rsidRPr="00291252">
        <w:rPr>
          <w:sz w:val="28"/>
          <w:szCs w:val="28"/>
        </w:rPr>
        <w:t>.</w:t>
      </w:r>
    </w:p>
    <w:p w:rsidR="00381025" w:rsidRPr="00381025" w:rsidRDefault="00381025" w:rsidP="00291252">
      <w:pPr>
        <w:ind w:left="504" w:firstLine="288"/>
        <w:jc w:val="both"/>
        <w:rPr>
          <w:sz w:val="28"/>
          <w:szCs w:val="28"/>
        </w:rPr>
      </w:pPr>
      <w:r>
        <w:rPr>
          <w:sz w:val="28"/>
          <w:szCs w:val="28"/>
        </w:rPr>
        <w:t>Designation</w:t>
      </w:r>
      <w:r w:rsidR="00CD6032">
        <w:rPr>
          <w:sz w:val="28"/>
          <w:szCs w:val="28"/>
        </w:rPr>
        <w:tab/>
      </w:r>
      <w:r w:rsidR="00CD6032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7331E7">
        <w:rPr>
          <w:sz w:val="28"/>
          <w:szCs w:val="28"/>
        </w:rPr>
        <w:t xml:space="preserve"> </w:t>
      </w:r>
      <w:r>
        <w:rPr>
          <w:sz w:val="28"/>
          <w:szCs w:val="28"/>
        </w:rPr>
        <w:t>Computer Operator.</w:t>
      </w:r>
    </w:p>
    <w:p w:rsidR="0075193F" w:rsidRDefault="00381025" w:rsidP="00291252">
      <w:pPr>
        <w:ind w:left="72" w:firstLine="720"/>
        <w:jc w:val="both"/>
        <w:rPr>
          <w:sz w:val="28"/>
          <w:szCs w:val="28"/>
        </w:rPr>
      </w:pPr>
      <w:r>
        <w:rPr>
          <w:sz w:val="28"/>
          <w:szCs w:val="28"/>
        </w:rPr>
        <w:t>Department</w:t>
      </w:r>
      <w:r w:rsidR="007331E7">
        <w:rPr>
          <w:sz w:val="28"/>
          <w:szCs w:val="28"/>
        </w:rPr>
        <w:tab/>
      </w:r>
      <w:r w:rsidR="007331E7">
        <w:rPr>
          <w:sz w:val="28"/>
          <w:szCs w:val="28"/>
        </w:rPr>
        <w:tab/>
      </w:r>
      <w:r>
        <w:rPr>
          <w:sz w:val="28"/>
          <w:szCs w:val="28"/>
        </w:rPr>
        <w:t>:</w:t>
      </w:r>
      <w:r w:rsidR="0075193F">
        <w:rPr>
          <w:sz w:val="28"/>
          <w:szCs w:val="28"/>
        </w:rPr>
        <w:t xml:space="preserve">  Back Office</w:t>
      </w:r>
      <w:r w:rsidR="00291252">
        <w:rPr>
          <w:sz w:val="28"/>
          <w:szCs w:val="28"/>
        </w:rPr>
        <w:t>.</w:t>
      </w:r>
    </w:p>
    <w:p w:rsidR="00291252" w:rsidRDefault="00291252" w:rsidP="00291252">
      <w:pPr>
        <w:ind w:left="432" w:firstLine="28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81025">
        <w:rPr>
          <w:sz w:val="28"/>
          <w:szCs w:val="28"/>
        </w:rPr>
        <w:t>Job Description</w:t>
      </w:r>
      <w:r w:rsidR="007331E7">
        <w:rPr>
          <w:sz w:val="28"/>
          <w:szCs w:val="28"/>
        </w:rPr>
        <w:tab/>
      </w:r>
      <w:r w:rsidR="00381025">
        <w:rPr>
          <w:sz w:val="28"/>
          <w:szCs w:val="28"/>
        </w:rPr>
        <w:t xml:space="preserve">: </w:t>
      </w:r>
      <w:r w:rsidR="0075193F">
        <w:rPr>
          <w:sz w:val="28"/>
          <w:szCs w:val="28"/>
        </w:rPr>
        <w:t xml:space="preserve"> Web site </w:t>
      </w:r>
      <w:r w:rsidR="00D66B89">
        <w:rPr>
          <w:sz w:val="28"/>
          <w:szCs w:val="28"/>
        </w:rPr>
        <w:t>Updating, (New</w:t>
      </w:r>
      <w:r>
        <w:rPr>
          <w:sz w:val="28"/>
          <w:szCs w:val="28"/>
        </w:rPr>
        <w:t xml:space="preserve"> </w:t>
      </w:r>
      <w:r w:rsidR="00D66B89">
        <w:rPr>
          <w:sz w:val="28"/>
          <w:szCs w:val="28"/>
        </w:rPr>
        <w:t>P</w:t>
      </w:r>
      <w:r w:rsidR="0075193F">
        <w:rPr>
          <w:sz w:val="28"/>
          <w:szCs w:val="28"/>
        </w:rPr>
        <w:t xml:space="preserve">roduct upload, </w:t>
      </w:r>
      <w:r w:rsidR="00D66B89">
        <w:rPr>
          <w:sz w:val="28"/>
          <w:szCs w:val="28"/>
        </w:rPr>
        <w:t>P</w:t>
      </w:r>
      <w:r w:rsidR="0075193F">
        <w:rPr>
          <w:sz w:val="28"/>
          <w:szCs w:val="28"/>
        </w:rPr>
        <w:t xml:space="preserve">rice </w:t>
      </w:r>
      <w:r w:rsidR="00D66B89">
        <w:rPr>
          <w:sz w:val="28"/>
          <w:szCs w:val="28"/>
        </w:rPr>
        <w:t>updating</w:t>
      </w:r>
      <w:r>
        <w:rPr>
          <w:sz w:val="28"/>
          <w:szCs w:val="28"/>
        </w:rPr>
        <w:t xml:space="preserve"> Order  </w:t>
      </w:r>
    </w:p>
    <w:p w:rsidR="0075193F" w:rsidRDefault="00291252" w:rsidP="007331E7">
      <w:pPr>
        <w:ind w:left="3105"/>
        <w:jc w:val="both"/>
        <w:rPr>
          <w:sz w:val="28"/>
          <w:szCs w:val="28"/>
        </w:rPr>
      </w:pPr>
      <w:r>
        <w:rPr>
          <w:sz w:val="28"/>
          <w:szCs w:val="28"/>
        </w:rPr>
        <w:t>P</w:t>
      </w:r>
      <w:r w:rsidR="00381025">
        <w:rPr>
          <w:sz w:val="28"/>
          <w:szCs w:val="28"/>
        </w:rPr>
        <w:t xml:space="preserve">rocess and </w:t>
      </w:r>
      <w:r w:rsidR="0075193F">
        <w:rPr>
          <w:sz w:val="28"/>
          <w:szCs w:val="28"/>
        </w:rPr>
        <w:t>Co-ordinate with E-commerce site</w:t>
      </w:r>
      <w:r w:rsidR="00D66B89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D66B89">
        <w:rPr>
          <w:sz w:val="28"/>
          <w:szCs w:val="28"/>
        </w:rPr>
        <w:t>i.e.</w:t>
      </w:r>
      <w:r w:rsidR="0075193F">
        <w:rPr>
          <w:sz w:val="28"/>
          <w:szCs w:val="28"/>
        </w:rPr>
        <w:t xml:space="preserve"> indiamart.com and tradeindia.com</w:t>
      </w:r>
    </w:p>
    <w:p w:rsidR="0075193F" w:rsidRDefault="0075193F" w:rsidP="0075193F">
      <w:pPr>
        <w:ind w:left="432"/>
        <w:rPr>
          <w:sz w:val="28"/>
          <w:szCs w:val="28"/>
        </w:rPr>
      </w:pPr>
    </w:p>
    <w:p w:rsidR="00733228" w:rsidRDefault="00733228" w:rsidP="0075193F">
      <w:pPr>
        <w:ind w:left="432"/>
        <w:rPr>
          <w:sz w:val="28"/>
          <w:szCs w:val="28"/>
        </w:rPr>
      </w:pPr>
    </w:p>
    <w:p w:rsidR="0075193F" w:rsidRPr="00291252" w:rsidRDefault="0075193F" w:rsidP="00522A35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291252">
        <w:rPr>
          <w:sz w:val="28"/>
          <w:szCs w:val="28"/>
        </w:rPr>
        <w:t xml:space="preserve">Worked with FIS (Fidelity National Information Services) as a </w:t>
      </w:r>
      <w:r w:rsidR="00291252" w:rsidRPr="00291252">
        <w:rPr>
          <w:sz w:val="28"/>
          <w:szCs w:val="28"/>
        </w:rPr>
        <w:t xml:space="preserve">Team Member from                 </w:t>
      </w:r>
      <w:r w:rsidR="00462D96">
        <w:rPr>
          <w:sz w:val="28"/>
          <w:szCs w:val="28"/>
        </w:rPr>
        <w:t xml:space="preserve">          </w:t>
      </w:r>
      <w:r w:rsidRPr="00291252">
        <w:rPr>
          <w:sz w:val="28"/>
          <w:szCs w:val="28"/>
        </w:rPr>
        <w:t>July 2009 to Nov-2010</w:t>
      </w:r>
    </w:p>
    <w:p w:rsidR="0075193F" w:rsidRDefault="001A5242" w:rsidP="00522A35">
      <w:pPr>
        <w:tabs>
          <w:tab w:val="left" w:pos="2835"/>
        </w:tabs>
        <w:ind w:left="792"/>
        <w:jc w:val="both"/>
        <w:rPr>
          <w:sz w:val="28"/>
          <w:szCs w:val="28"/>
        </w:rPr>
      </w:pPr>
      <w:r>
        <w:rPr>
          <w:sz w:val="28"/>
          <w:szCs w:val="28"/>
        </w:rPr>
        <w:t>Designation</w:t>
      </w:r>
      <w:r>
        <w:rPr>
          <w:sz w:val="28"/>
          <w:szCs w:val="28"/>
        </w:rPr>
        <w:tab/>
      </w:r>
      <w:r w:rsidR="007B1DC8">
        <w:rPr>
          <w:sz w:val="28"/>
          <w:szCs w:val="28"/>
        </w:rPr>
        <w:t xml:space="preserve"> </w:t>
      </w:r>
      <w:r w:rsidR="00CD6A69">
        <w:rPr>
          <w:sz w:val="28"/>
          <w:szCs w:val="28"/>
        </w:rPr>
        <w:t>:</w:t>
      </w:r>
      <w:r w:rsidR="0075193F">
        <w:rPr>
          <w:sz w:val="28"/>
          <w:szCs w:val="28"/>
        </w:rPr>
        <w:t xml:space="preserve"> </w:t>
      </w:r>
      <w:r w:rsidR="00CD6A69">
        <w:rPr>
          <w:sz w:val="28"/>
          <w:szCs w:val="28"/>
        </w:rPr>
        <w:t xml:space="preserve"> </w:t>
      </w:r>
      <w:r w:rsidR="0075193F">
        <w:rPr>
          <w:sz w:val="28"/>
          <w:szCs w:val="28"/>
        </w:rPr>
        <w:t>Team Member</w:t>
      </w:r>
      <w:r w:rsidR="0075193F">
        <w:rPr>
          <w:sz w:val="28"/>
          <w:szCs w:val="28"/>
        </w:rPr>
        <w:tab/>
      </w:r>
    </w:p>
    <w:p w:rsidR="0075193F" w:rsidRDefault="00291252" w:rsidP="00522A35">
      <w:pPr>
        <w:ind w:firstLine="43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81025">
        <w:rPr>
          <w:sz w:val="28"/>
          <w:szCs w:val="28"/>
        </w:rPr>
        <w:t>Department</w:t>
      </w:r>
      <w:r w:rsidR="00CD6A69">
        <w:rPr>
          <w:sz w:val="28"/>
          <w:szCs w:val="28"/>
        </w:rPr>
        <w:tab/>
      </w:r>
      <w:r w:rsidR="00CD6A69">
        <w:rPr>
          <w:sz w:val="28"/>
          <w:szCs w:val="28"/>
        </w:rPr>
        <w:tab/>
      </w:r>
      <w:r w:rsidR="00381025">
        <w:rPr>
          <w:sz w:val="28"/>
          <w:szCs w:val="28"/>
        </w:rPr>
        <w:t>:</w:t>
      </w:r>
      <w:r w:rsidR="0075193F">
        <w:rPr>
          <w:sz w:val="28"/>
          <w:szCs w:val="28"/>
        </w:rPr>
        <w:t xml:space="preserve">  Item Processing</w:t>
      </w:r>
    </w:p>
    <w:p w:rsidR="00381025" w:rsidRDefault="00291252" w:rsidP="00522A35">
      <w:pPr>
        <w:ind w:firstLine="43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381025">
        <w:rPr>
          <w:sz w:val="28"/>
          <w:szCs w:val="28"/>
        </w:rPr>
        <w:t>Job Description</w:t>
      </w:r>
      <w:r w:rsidR="00CD6A69">
        <w:rPr>
          <w:sz w:val="28"/>
          <w:szCs w:val="28"/>
        </w:rPr>
        <w:tab/>
      </w:r>
      <w:r w:rsidR="00381025">
        <w:rPr>
          <w:sz w:val="28"/>
          <w:szCs w:val="28"/>
        </w:rPr>
        <w:t xml:space="preserve">: </w:t>
      </w:r>
      <w:r w:rsidR="00CD6A69">
        <w:rPr>
          <w:sz w:val="28"/>
          <w:szCs w:val="28"/>
        </w:rPr>
        <w:t xml:space="preserve"> </w:t>
      </w:r>
      <w:r w:rsidR="00381025">
        <w:rPr>
          <w:sz w:val="28"/>
          <w:szCs w:val="28"/>
        </w:rPr>
        <w:t>Online Data Entry.</w:t>
      </w:r>
    </w:p>
    <w:p w:rsidR="001503FB" w:rsidRDefault="00291252" w:rsidP="00AB17C0">
      <w:pPr>
        <w:ind w:firstLine="43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="0075193F">
        <w:rPr>
          <w:sz w:val="28"/>
          <w:szCs w:val="28"/>
        </w:rPr>
        <w:t>Achievemen</w:t>
      </w:r>
      <w:r w:rsidR="00B02BF7">
        <w:rPr>
          <w:sz w:val="28"/>
          <w:szCs w:val="28"/>
        </w:rPr>
        <w:t>t</w:t>
      </w:r>
      <w:r w:rsidR="00CD6A69">
        <w:rPr>
          <w:sz w:val="28"/>
          <w:szCs w:val="28"/>
        </w:rPr>
        <w:tab/>
      </w:r>
      <w:r>
        <w:rPr>
          <w:sz w:val="28"/>
          <w:szCs w:val="28"/>
        </w:rPr>
        <w:t>:</w:t>
      </w:r>
      <w:r w:rsidR="0075193F">
        <w:rPr>
          <w:sz w:val="28"/>
          <w:szCs w:val="28"/>
        </w:rPr>
        <w:t xml:space="preserve">  Won Excellence Work Performance award for the Quarter</w:t>
      </w:r>
      <w:r w:rsidR="001503FB">
        <w:rPr>
          <w:sz w:val="28"/>
          <w:szCs w:val="28"/>
        </w:rPr>
        <w:t xml:space="preserve"> Oct 2009 – </w:t>
      </w:r>
    </w:p>
    <w:p w:rsidR="00AB17C0" w:rsidRDefault="001503FB" w:rsidP="00AB17C0">
      <w:pPr>
        <w:ind w:firstLine="432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Dec 2009 and Jan 2010 – Mar 2010.</w:t>
      </w:r>
      <w:r w:rsidR="0075193F">
        <w:rPr>
          <w:sz w:val="28"/>
          <w:szCs w:val="28"/>
        </w:rPr>
        <w:t xml:space="preserve"> </w:t>
      </w:r>
    </w:p>
    <w:p w:rsidR="0075193F" w:rsidRDefault="00AB17C0" w:rsidP="001503FB">
      <w:pPr>
        <w:ind w:firstLine="432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</w:t>
      </w:r>
      <w:r w:rsidR="0052707A">
        <w:rPr>
          <w:sz w:val="28"/>
          <w:szCs w:val="28"/>
        </w:rPr>
        <w:t xml:space="preserve"> </w:t>
      </w:r>
    </w:p>
    <w:p w:rsidR="00A92787" w:rsidRDefault="00A92787" w:rsidP="00D77687">
      <w:pPr>
        <w:ind w:left="432"/>
        <w:jc w:val="both"/>
        <w:rPr>
          <w:sz w:val="28"/>
          <w:szCs w:val="28"/>
        </w:rPr>
      </w:pPr>
    </w:p>
    <w:p w:rsidR="00A92787" w:rsidRDefault="00A92787" w:rsidP="00D77687">
      <w:pPr>
        <w:ind w:left="432"/>
        <w:jc w:val="both"/>
        <w:rPr>
          <w:sz w:val="28"/>
          <w:szCs w:val="28"/>
        </w:rPr>
      </w:pPr>
    </w:p>
    <w:p w:rsidR="00A92787" w:rsidRDefault="00A92787" w:rsidP="0075193F">
      <w:pPr>
        <w:ind w:left="432"/>
        <w:rPr>
          <w:sz w:val="28"/>
          <w:szCs w:val="28"/>
        </w:rPr>
      </w:pPr>
    </w:p>
    <w:p w:rsidR="00A92787" w:rsidRDefault="00A92787" w:rsidP="0075193F">
      <w:pPr>
        <w:ind w:left="432"/>
        <w:rPr>
          <w:sz w:val="28"/>
          <w:szCs w:val="28"/>
        </w:rPr>
      </w:pPr>
    </w:p>
    <w:p w:rsidR="00A92787" w:rsidRDefault="00A92787" w:rsidP="0075193F">
      <w:pPr>
        <w:ind w:left="432"/>
        <w:rPr>
          <w:sz w:val="28"/>
          <w:szCs w:val="28"/>
        </w:rPr>
      </w:pPr>
    </w:p>
    <w:p w:rsidR="00A92787" w:rsidRDefault="00A92787" w:rsidP="0075193F">
      <w:pPr>
        <w:ind w:left="432"/>
        <w:rPr>
          <w:sz w:val="28"/>
          <w:szCs w:val="28"/>
        </w:rPr>
      </w:pPr>
    </w:p>
    <w:p w:rsidR="0075193F" w:rsidRDefault="0075193F" w:rsidP="00522A35">
      <w:pPr>
        <w:pStyle w:val="BodyText2"/>
        <w:numPr>
          <w:ilvl w:val="0"/>
          <w:numId w:val="6"/>
        </w:numPr>
        <w:jc w:val="both"/>
      </w:pPr>
      <w:r>
        <w:t xml:space="preserve">Worked with CGSL (Citi Group Global Service Limited) + TCS (Tata Consultancy </w:t>
      </w:r>
      <w:r w:rsidR="00A20FF2">
        <w:t xml:space="preserve">   </w:t>
      </w:r>
      <w:r>
        <w:t xml:space="preserve">Service) as an Online Data Entry operator </w:t>
      </w:r>
      <w:r w:rsidR="00BA41A5">
        <w:t>from</w:t>
      </w:r>
      <w:r>
        <w:t xml:space="preserve"> Nov 2008 to June 2009.  </w:t>
      </w:r>
    </w:p>
    <w:p w:rsidR="0075193F" w:rsidRDefault="00A20FF2" w:rsidP="00522A3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81025">
        <w:rPr>
          <w:sz w:val="28"/>
          <w:szCs w:val="28"/>
        </w:rPr>
        <w:t>Designation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81025">
        <w:rPr>
          <w:sz w:val="28"/>
          <w:szCs w:val="28"/>
        </w:rPr>
        <w:t>:</w:t>
      </w:r>
      <w:r w:rsidR="0075193F">
        <w:rPr>
          <w:sz w:val="28"/>
          <w:szCs w:val="28"/>
        </w:rPr>
        <w:t xml:space="preserve"> </w:t>
      </w:r>
      <w:r w:rsidR="00522A35">
        <w:rPr>
          <w:sz w:val="28"/>
          <w:szCs w:val="28"/>
        </w:rPr>
        <w:t xml:space="preserve"> </w:t>
      </w:r>
      <w:r w:rsidR="0075193F">
        <w:rPr>
          <w:sz w:val="28"/>
          <w:szCs w:val="28"/>
        </w:rPr>
        <w:t>Process Executive</w:t>
      </w:r>
    </w:p>
    <w:p w:rsidR="0075193F" w:rsidRDefault="00A20FF2" w:rsidP="00522A3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81025">
        <w:rPr>
          <w:sz w:val="28"/>
          <w:szCs w:val="28"/>
        </w:rPr>
        <w:t>Department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381025">
        <w:rPr>
          <w:sz w:val="28"/>
          <w:szCs w:val="28"/>
        </w:rPr>
        <w:t>:</w:t>
      </w:r>
      <w:r w:rsidR="0075193F">
        <w:rPr>
          <w:sz w:val="28"/>
          <w:szCs w:val="28"/>
        </w:rPr>
        <w:t xml:space="preserve"> </w:t>
      </w:r>
      <w:r w:rsidR="00522A35">
        <w:rPr>
          <w:sz w:val="28"/>
          <w:szCs w:val="28"/>
        </w:rPr>
        <w:t xml:space="preserve"> </w:t>
      </w:r>
      <w:r w:rsidR="0075193F">
        <w:rPr>
          <w:sz w:val="28"/>
          <w:szCs w:val="28"/>
        </w:rPr>
        <w:t>Snippet (Retail Banking)</w:t>
      </w:r>
    </w:p>
    <w:p w:rsidR="00381025" w:rsidRDefault="00A20FF2" w:rsidP="00522A35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81025">
        <w:rPr>
          <w:sz w:val="28"/>
          <w:szCs w:val="28"/>
        </w:rPr>
        <w:t>Job Description</w:t>
      </w:r>
      <w:r>
        <w:rPr>
          <w:sz w:val="28"/>
          <w:szCs w:val="28"/>
        </w:rPr>
        <w:tab/>
      </w:r>
      <w:r w:rsidR="00381025">
        <w:rPr>
          <w:sz w:val="28"/>
          <w:szCs w:val="28"/>
        </w:rPr>
        <w:t xml:space="preserve">: </w:t>
      </w:r>
      <w:r w:rsidR="00522A35">
        <w:rPr>
          <w:sz w:val="28"/>
          <w:szCs w:val="28"/>
        </w:rPr>
        <w:t xml:space="preserve"> </w:t>
      </w:r>
      <w:r w:rsidR="00381025">
        <w:rPr>
          <w:sz w:val="28"/>
          <w:szCs w:val="28"/>
        </w:rPr>
        <w:t>Online Data Entry.</w:t>
      </w:r>
    </w:p>
    <w:p w:rsidR="00381025" w:rsidRDefault="00381025" w:rsidP="0075193F">
      <w:pPr>
        <w:pStyle w:val="BodyText2"/>
        <w:ind w:left="432"/>
      </w:pPr>
    </w:p>
    <w:p w:rsidR="00522A35" w:rsidRDefault="00522A35" w:rsidP="0075193F">
      <w:pPr>
        <w:pStyle w:val="BodyText2"/>
        <w:ind w:left="432"/>
      </w:pPr>
    </w:p>
    <w:p w:rsidR="00A20FF2" w:rsidRDefault="00A20FF2" w:rsidP="00A20FF2">
      <w:pPr>
        <w:pStyle w:val="BodyText2"/>
        <w:ind w:left="0"/>
        <w:rPr>
          <w:vertAlign w:val="superscript"/>
        </w:rPr>
      </w:pPr>
      <w:r>
        <w:t xml:space="preserve">      5) </w:t>
      </w:r>
      <w:r w:rsidR="0075193F">
        <w:t xml:space="preserve">Worked with Nice Jewellery as a Executive in Sales department (Back office). </w:t>
      </w:r>
      <w:r w:rsidR="00BA41A5">
        <w:t>f</w:t>
      </w:r>
      <w:r w:rsidR="0075193F">
        <w:t xml:space="preserve">rom </w:t>
      </w:r>
      <w:r>
        <w:rPr>
          <w:vertAlign w:val="superscript"/>
        </w:rPr>
        <w:t xml:space="preserve"> </w:t>
      </w:r>
    </w:p>
    <w:p w:rsidR="0075193F" w:rsidRDefault="00A20FF2" w:rsidP="00A20FF2">
      <w:pPr>
        <w:pStyle w:val="BodyText2"/>
        <w:ind w:left="0"/>
      </w:pPr>
      <w:r>
        <w:t xml:space="preserve">           </w:t>
      </w:r>
      <w:r w:rsidR="0075193F">
        <w:t>Nov 2006 to July 2008</w:t>
      </w:r>
      <w:r w:rsidR="00381025">
        <w:t xml:space="preserve">. </w:t>
      </w:r>
    </w:p>
    <w:p w:rsidR="0075193F" w:rsidRDefault="0075193F" w:rsidP="00A20FF2">
      <w:pPr>
        <w:ind w:firstLine="720"/>
        <w:rPr>
          <w:sz w:val="28"/>
          <w:szCs w:val="28"/>
        </w:rPr>
      </w:pPr>
      <w:r>
        <w:rPr>
          <w:sz w:val="28"/>
          <w:szCs w:val="28"/>
        </w:rPr>
        <w:t>Designation</w:t>
      </w:r>
      <w:r w:rsidR="00522A35">
        <w:rPr>
          <w:sz w:val="28"/>
          <w:szCs w:val="28"/>
        </w:rPr>
        <w:tab/>
      </w:r>
      <w:r w:rsidR="00522A35">
        <w:rPr>
          <w:sz w:val="28"/>
          <w:szCs w:val="28"/>
        </w:rPr>
        <w:tab/>
      </w:r>
      <w:r w:rsidR="00381025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 Executive</w:t>
      </w:r>
    </w:p>
    <w:p w:rsidR="0075193F" w:rsidRDefault="00381025" w:rsidP="00A20FF2">
      <w:pPr>
        <w:ind w:firstLine="720"/>
        <w:rPr>
          <w:sz w:val="28"/>
          <w:szCs w:val="28"/>
        </w:rPr>
      </w:pPr>
      <w:r>
        <w:rPr>
          <w:sz w:val="28"/>
          <w:szCs w:val="28"/>
        </w:rPr>
        <w:t>Department</w:t>
      </w:r>
      <w:r w:rsidR="00522A35">
        <w:rPr>
          <w:sz w:val="28"/>
          <w:szCs w:val="28"/>
        </w:rPr>
        <w:tab/>
      </w:r>
      <w:r w:rsidR="00522A35">
        <w:rPr>
          <w:sz w:val="28"/>
          <w:szCs w:val="28"/>
        </w:rPr>
        <w:tab/>
      </w:r>
      <w:r>
        <w:rPr>
          <w:sz w:val="28"/>
          <w:szCs w:val="28"/>
        </w:rPr>
        <w:t>:</w:t>
      </w:r>
      <w:r w:rsidR="0075193F">
        <w:rPr>
          <w:sz w:val="28"/>
          <w:szCs w:val="28"/>
        </w:rPr>
        <w:t xml:space="preserve">  International Business Back office</w:t>
      </w:r>
    </w:p>
    <w:p w:rsidR="00381025" w:rsidRDefault="00381025" w:rsidP="00A20FF2">
      <w:pPr>
        <w:ind w:firstLine="720"/>
        <w:rPr>
          <w:sz w:val="28"/>
          <w:szCs w:val="28"/>
        </w:rPr>
      </w:pPr>
      <w:r>
        <w:rPr>
          <w:sz w:val="28"/>
          <w:szCs w:val="28"/>
        </w:rPr>
        <w:t>Job description</w:t>
      </w:r>
      <w:r w:rsidR="00522A35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522A35">
        <w:rPr>
          <w:sz w:val="28"/>
          <w:szCs w:val="28"/>
        </w:rPr>
        <w:t xml:space="preserve"> </w:t>
      </w:r>
      <w:r>
        <w:rPr>
          <w:sz w:val="28"/>
          <w:szCs w:val="28"/>
        </w:rPr>
        <w:t>Web site Updating, Order Process and Search Product from</w:t>
      </w:r>
      <w:r w:rsidR="00A20FF2">
        <w:rPr>
          <w:sz w:val="28"/>
          <w:szCs w:val="28"/>
        </w:rPr>
        <w:t xml:space="preserve"> </w:t>
      </w:r>
      <w:r>
        <w:rPr>
          <w:sz w:val="28"/>
          <w:szCs w:val="28"/>
        </w:rPr>
        <w:t>Internet.</w:t>
      </w:r>
    </w:p>
    <w:p w:rsidR="0075193F" w:rsidRDefault="0075193F" w:rsidP="00186B66">
      <w:pPr>
        <w:ind w:firstLine="432"/>
        <w:rPr>
          <w:sz w:val="32"/>
          <w:szCs w:val="32"/>
        </w:rPr>
      </w:pPr>
    </w:p>
    <w:p w:rsidR="00522A35" w:rsidRDefault="00522A35" w:rsidP="00186B66">
      <w:pPr>
        <w:ind w:firstLine="432"/>
        <w:rPr>
          <w:sz w:val="32"/>
          <w:szCs w:val="32"/>
        </w:rPr>
      </w:pPr>
    </w:p>
    <w:p w:rsidR="00522A35" w:rsidRDefault="00A92787" w:rsidP="00522A35">
      <w:pPr>
        <w:ind w:left="432"/>
        <w:rPr>
          <w:sz w:val="28"/>
          <w:szCs w:val="28"/>
        </w:rPr>
      </w:pPr>
      <w:r>
        <w:rPr>
          <w:sz w:val="28"/>
          <w:szCs w:val="28"/>
        </w:rPr>
        <w:t>6</w:t>
      </w:r>
      <w:r w:rsidR="0075193F">
        <w:rPr>
          <w:sz w:val="28"/>
          <w:szCs w:val="28"/>
        </w:rPr>
        <w:t xml:space="preserve">) </w:t>
      </w:r>
      <w:r w:rsidR="00522A35">
        <w:rPr>
          <w:sz w:val="28"/>
          <w:szCs w:val="28"/>
        </w:rPr>
        <w:t>Worked with</w:t>
      </w:r>
      <w:r w:rsidR="00231F10">
        <w:rPr>
          <w:sz w:val="28"/>
          <w:szCs w:val="28"/>
        </w:rPr>
        <w:t xml:space="preserve"> Stone J</w:t>
      </w:r>
      <w:r w:rsidR="00186B66">
        <w:rPr>
          <w:sz w:val="28"/>
          <w:szCs w:val="28"/>
        </w:rPr>
        <w:t xml:space="preserve">ewellery (I) </w:t>
      </w:r>
      <w:r w:rsidR="00231F10">
        <w:rPr>
          <w:sz w:val="28"/>
          <w:szCs w:val="28"/>
        </w:rPr>
        <w:t>P</w:t>
      </w:r>
      <w:r w:rsidR="00186B66" w:rsidRPr="00231F10">
        <w:rPr>
          <w:sz w:val="28"/>
          <w:szCs w:val="28"/>
        </w:rPr>
        <w:t>vt.</w:t>
      </w:r>
      <w:r w:rsidR="00231F10">
        <w:rPr>
          <w:sz w:val="28"/>
          <w:szCs w:val="28"/>
        </w:rPr>
        <w:t xml:space="preserve"> L</w:t>
      </w:r>
      <w:r w:rsidR="00186B66" w:rsidRPr="00231F10">
        <w:rPr>
          <w:sz w:val="28"/>
          <w:szCs w:val="28"/>
        </w:rPr>
        <w:t xml:space="preserve">td. as a Computer </w:t>
      </w:r>
      <w:r w:rsidR="00E035B7" w:rsidRPr="00231F10">
        <w:rPr>
          <w:sz w:val="28"/>
          <w:szCs w:val="28"/>
        </w:rPr>
        <w:t xml:space="preserve">operator </w:t>
      </w:r>
      <w:r w:rsidR="00E90453">
        <w:rPr>
          <w:sz w:val="28"/>
          <w:szCs w:val="28"/>
        </w:rPr>
        <w:t>from</w:t>
      </w:r>
      <w:r w:rsidR="00186B66" w:rsidRPr="00231F10">
        <w:rPr>
          <w:sz w:val="28"/>
          <w:szCs w:val="28"/>
        </w:rPr>
        <w:t xml:space="preserve"> </w:t>
      </w:r>
      <w:r w:rsidR="00522A35">
        <w:rPr>
          <w:sz w:val="28"/>
          <w:szCs w:val="28"/>
        </w:rPr>
        <w:t>Nov 2001 to</w:t>
      </w:r>
    </w:p>
    <w:p w:rsidR="00186B66" w:rsidRPr="00231F10" w:rsidRDefault="00522A35" w:rsidP="00522A35">
      <w:pPr>
        <w:ind w:left="43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231F10">
        <w:rPr>
          <w:sz w:val="28"/>
          <w:szCs w:val="28"/>
        </w:rPr>
        <w:t>M</w:t>
      </w:r>
      <w:r w:rsidR="00186B66" w:rsidRPr="00231F10">
        <w:rPr>
          <w:sz w:val="28"/>
          <w:szCs w:val="28"/>
        </w:rPr>
        <w:t>ay 2006.</w:t>
      </w:r>
    </w:p>
    <w:p w:rsidR="00186B66" w:rsidRDefault="00231F10" w:rsidP="00522A35">
      <w:pPr>
        <w:ind w:firstLine="720"/>
        <w:rPr>
          <w:sz w:val="28"/>
          <w:szCs w:val="28"/>
        </w:rPr>
      </w:pPr>
      <w:r>
        <w:rPr>
          <w:sz w:val="28"/>
          <w:szCs w:val="28"/>
        </w:rPr>
        <w:t>Designation</w:t>
      </w:r>
      <w:r w:rsidR="00D413D2">
        <w:rPr>
          <w:sz w:val="28"/>
          <w:szCs w:val="28"/>
        </w:rPr>
        <w:tab/>
      </w:r>
      <w:r w:rsidR="00D413D2">
        <w:rPr>
          <w:sz w:val="28"/>
          <w:szCs w:val="28"/>
        </w:rPr>
        <w:tab/>
      </w:r>
      <w:r w:rsidR="00381025">
        <w:rPr>
          <w:sz w:val="28"/>
          <w:szCs w:val="28"/>
        </w:rPr>
        <w:t xml:space="preserve">: </w:t>
      </w:r>
      <w:r w:rsidR="006A4FCC">
        <w:rPr>
          <w:sz w:val="28"/>
          <w:szCs w:val="28"/>
        </w:rPr>
        <w:t>Computer Operator</w:t>
      </w:r>
    </w:p>
    <w:p w:rsidR="00186B66" w:rsidRDefault="00522A35" w:rsidP="00186B66">
      <w:pPr>
        <w:tabs>
          <w:tab w:val="left" w:pos="2970"/>
        </w:tabs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381025">
        <w:rPr>
          <w:sz w:val="28"/>
          <w:szCs w:val="28"/>
        </w:rPr>
        <w:t>Department</w:t>
      </w:r>
      <w:r w:rsidR="00D413D2">
        <w:rPr>
          <w:sz w:val="28"/>
          <w:szCs w:val="28"/>
        </w:rPr>
        <w:t xml:space="preserve">            </w:t>
      </w:r>
      <w:r w:rsidR="00381025">
        <w:rPr>
          <w:sz w:val="28"/>
          <w:szCs w:val="28"/>
        </w:rPr>
        <w:t xml:space="preserve">: </w:t>
      </w:r>
      <w:r w:rsidR="00186B66">
        <w:rPr>
          <w:sz w:val="28"/>
          <w:szCs w:val="28"/>
        </w:rPr>
        <w:t xml:space="preserve"> Central issue</w:t>
      </w:r>
    </w:p>
    <w:p w:rsidR="00381025" w:rsidRDefault="00522A35" w:rsidP="00381025">
      <w:p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381025">
        <w:rPr>
          <w:sz w:val="28"/>
          <w:szCs w:val="28"/>
        </w:rPr>
        <w:t>Job description</w:t>
      </w:r>
      <w:r w:rsidR="00D413D2">
        <w:rPr>
          <w:sz w:val="28"/>
          <w:szCs w:val="28"/>
        </w:rPr>
        <w:tab/>
      </w:r>
      <w:r w:rsidR="00381025">
        <w:rPr>
          <w:sz w:val="28"/>
          <w:szCs w:val="28"/>
        </w:rPr>
        <w:t>:  Handling Daily Diamond and Gold Stock of Department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007E94" w:rsidRDefault="00007E94" w:rsidP="00F466ED">
      <w:pPr>
        <w:ind w:firstLine="432"/>
        <w:rPr>
          <w:sz w:val="28"/>
          <w:szCs w:val="28"/>
        </w:rPr>
      </w:pPr>
    </w:p>
    <w:p w:rsidR="000808E5" w:rsidRDefault="000808E5" w:rsidP="000808E5">
      <w:pPr>
        <w:ind w:firstLine="432"/>
        <w:rPr>
          <w:sz w:val="28"/>
          <w:szCs w:val="28"/>
        </w:rPr>
      </w:pPr>
    </w:p>
    <w:p w:rsidR="0075193F" w:rsidRDefault="0075193F" w:rsidP="000808E5">
      <w:pPr>
        <w:ind w:firstLine="432"/>
        <w:rPr>
          <w:sz w:val="28"/>
          <w:szCs w:val="28"/>
        </w:rPr>
      </w:pPr>
    </w:p>
    <w:p w:rsidR="00AF1878" w:rsidRDefault="00186B66" w:rsidP="00186B66">
      <w:pPr>
        <w:ind w:firstLine="432"/>
        <w:rPr>
          <w:sz w:val="28"/>
          <w:szCs w:val="28"/>
        </w:rPr>
      </w:pPr>
      <w:r>
        <w:rPr>
          <w:sz w:val="28"/>
          <w:szCs w:val="28"/>
        </w:rPr>
        <w:t xml:space="preserve">Place : Mumbai                                                 </w:t>
      </w:r>
    </w:p>
    <w:p w:rsidR="00186B66" w:rsidRDefault="00186B66" w:rsidP="00606432">
      <w:pPr>
        <w:ind w:left="7200" w:firstLine="72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07201">
        <w:rPr>
          <w:sz w:val="28"/>
          <w:szCs w:val="28"/>
        </w:rPr>
        <w:t>Yogesh P</w:t>
      </w:r>
      <w:r>
        <w:rPr>
          <w:sz w:val="28"/>
          <w:szCs w:val="28"/>
        </w:rPr>
        <w:t>atel</w:t>
      </w:r>
    </w:p>
    <w:p w:rsidR="00186B66" w:rsidRDefault="00186B66" w:rsidP="00186B66">
      <w:pPr>
        <w:tabs>
          <w:tab w:val="left" w:pos="2340"/>
        </w:tabs>
        <w:ind w:firstLine="432"/>
        <w:rPr>
          <w:sz w:val="28"/>
          <w:szCs w:val="28"/>
        </w:rPr>
      </w:pPr>
      <w:r>
        <w:rPr>
          <w:sz w:val="28"/>
          <w:szCs w:val="28"/>
        </w:rPr>
        <w:t>Date :     /    /</w:t>
      </w: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ind w:firstLine="432"/>
        <w:rPr>
          <w:sz w:val="28"/>
          <w:szCs w:val="28"/>
        </w:rPr>
      </w:pPr>
    </w:p>
    <w:p w:rsidR="00186B66" w:rsidRDefault="00186B66" w:rsidP="00186B66">
      <w:pPr>
        <w:ind w:firstLine="432"/>
      </w:pPr>
    </w:p>
    <w:sectPr w:rsidR="00186B66" w:rsidSect="00291252">
      <w:footnotePr>
        <w:pos w:val="beneathText"/>
      </w:footnotePr>
      <w:pgSz w:w="12240" w:h="15840"/>
      <w:pgMar w:top="1440" w:right="900" w:bottom="1440" w:left="426" w:header="720" w:footer="720" w:gutter="0"/>
      <w:cols w:space="720"/>
      <w:docGrid w:linePitch="24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2DEE" w:rsidRDefault="00C92DEE" w:rsidP="00B52802">
      <w:r>
        <w:separator/>
      </w:r>
    </w:p>
  </w:endnote>
  <w:endnote w:type="continuationSeparator" w:id="0">
    <w:p w:rsidR="00C92DEE" w:rsidRDefault="00C92DEE" w:rsidP="00B52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jaVu Sans">
    <w:altName w:val="Times New Roman"/>
    <w:charset w:val="00"/>
    <w:family w:val="swiss"/>
    <w:pitch w:val="variable"/>
    <w:sig w:usb0="00000000" w:usb1="D200FDFF" w:usb2="0A042029" w:usb3="00000000" w:csb0="800001FF" w:csb1="00000000"/>
  </w:font>
  <w:font w:name="font218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2DEE" w:rsidRDefault="00C92DEE" w:rsidP="00B52802">
      <w:r>
        <w:separator/>
      </w:r>
    </w:p>
  </w:footnote>
  <w:footnote w:type="continuationSeparator" w:id="0">
    <w:p w:rsidR="00C92DEE" w:rsidRDefault="00C92DEE" w:rsidP="00B528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</w:pPr>
    </w:lvl>
    <w:lvl w:ilvl="1">
      <w:start w:val="1"/>
      <w:numFmt w:val="none"/>
      <w:lvlText w:val=""/>
      <w:lvlJc w:val="left"/>
      <w:pPr>
        <w:tabs>
          <w:tab w:val="num" w:pos="576"/>
        </w:tabs>
      </w:pPr>
    </w:lvl>
    <w:lvl w:ilvl="2">
      <w:start w:val="1"/>
      <w:numFmt w:val="none"/>
      <w:lvlText w:val=""/>
      <w:lvlJc w:val="left"/>
      <w:pPr>
        <w:tabs>
          <w:tab w:val="num" w:pos="720"/>
        </w:tabs>
      </w:pPr>
    </w:lvl>
    <w:lvl w:ilvl="3">
      <w:start w:val="1"/>
      <w:numFmt w:val="none"/>
      <w:lvlText w:val=""/>
      <w:lvlJc w:val="left"/>
      <w:pPr>
        <w:tabs>
          <w:tab w:val="num" w:pos="864"/>
        </w:tabs>
      </w:pPr>
    </w:lvl>
    <w:lvl w:ilvl="4">
      <w:start w:val="1"/>
      <w:numFmt w:val="none"/>
      <w:lvlText w:val=""/>
      <w:lvlJc w:val="left"/>
      <w:pPr>
        <w:tabs>
          <w:tab w:val="num" w:pos="1008"/>
        </w:tabs>
      </w:pPr>
    </w:lvl>
    <w:lvl w:ilvl="5">
      <w:start w:val="1"/>
      <w:numFmt w:val="none"/>
      <w:lvlText w:val=""/>
      <w:lvlJc w:val="left"/>
      <w:pPr>
        <w:tabs>
          <w:tab w:val="num" w:pos="1152"/>
        </w:tabs>
      </w:pPr>
    </w:lvl>
    <w:lvl w:ilvl="6">
      <w:start w:val="1"/>
      <w:numFmt w:val="none"/>
      <w:lvlText w:val=""/>
      <w:lvlJc w:val="left"/>
      <w:pPr>
        <w:tabs>
          <w:tab w:val="num" w:pos="1296"/>
        </w:tabs>
      </w:pPr>
    </w:lvl>
    <w:lvl w:ilvl="7">
      <w:start w:val="1"/>
      <w:numFmt w:val="none"/>
      <w:lvlText w:val=""/>
      <w:lvlJc w:val="left"/>
      <w:pPr>
        <w:tabs>
          <w:tab w:val="num" w:pos="1440"/>
        </w:tabs>
      </w:pPr>
    </w:lvl>
    <w:lvl w:ilvl="8">
      <w:start w:val="1"/>
      <w:numFmt w:val="none"/>
      <w:lvlText w:val=""/>
      <w:lvlJc w:val="left"/>
      <w:pPr>
        <w:tabs>
          <w:tab w:val="num" w:pos="1584"/>
        </w:tabs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2160"/>
        </w:tabs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2520"/>
        </w:tabs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</w:pPr>
      <w:rPr>
        <w:rFonts w:ascii="Wingdings" w:hAnsi="Wingdings" w:cs="Wingdings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</w:pPr>
      <w:rPr>
        <w:rFonts w:ascii="Symbol" w:hAnsi="Symbol" w:cs="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</w:pPr>
      <w:rPr>
        <w:rFonts w:ascii="Wingdings" w:hAnsi="Wingdings" w:cs="Wingdings"/>
      </w:rPr>
    </w:lvl>
    <w:lvl w:ilvl="5">
      <w:start w:val="1"/>
      <w:numFmt w:val="bullet"/>
      <w:lvlText w:val=""/>
      <w:lvlJc w:val="left"/>
      <w:pPr>
        <w:tabs>
          <w:tab w:val="num" w:pos="2520"/>
        </w:tabs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</w:pPr>
      <w:rPr>
        <w:rFonts w:ascii="Wingdings" w:hAnsi="Wingdings" w:cs="Wingdings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</w:pPr>
      <w:rPr>
        <w:rFonts w:ascii="Symbol" w:hAnsi="Symbol" w:cs="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</w:pPr>
      <w:rPr>
        <w:rFonts w:ascii="Wingdings" w:hAnsi="Wingdings" w:cs="Wingdings"/>
      </w:rPr>
    </w:lvl>
    <w:lvl w:ilvl="5">
      <w:start w:val="1"/>
      <w:numFmt w:val="bullet"/>
      <w:lvlText w:val=""/>
      <w:lvlJc w:val="left"/>
      <w:pPr>
        <w:tabs>
          <w:tab w:val="num" w:pos="2520"/>
        </w:tabs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</w:pPr>
      <w:rPr>
        <w:rFonts w:ascii="Wingdings" w:hAnsi="Wingdings" w:cs="Wingdings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440"/>
        </w:tabs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1800"/>
        </w:tabs>
      </w:pPr>
      <w:rPr>
        <w:rFonts w:ascii="Symbol" w:hAnsi="Symbol" w:cs="Symbol"/>
      </w:rPr>
    </w:lvl>
    <w:lvl w:ilvl="4">
      <w:start w:val="1"/>
      <w:numFmt w:val="bullet"/>
      <w:lvlText w:val=""/>
      <w:lvlJc w:val="left"/>
      <w:pPr>
        <w:tabs>
          <w:tab w:val="num" w:pos="2160"/>
        </w:tabs>
      </w:pPr>
      <w:rPr>
        <w:rFonts w:ascii="Wingdings" w:hAnsi="Wingdings" w:cs="Wingdings"/>
      </w:rPr>
    </w:lvl>
    <w:lvl w:ilvl="5">
      <w:start w:val="1"/>
      <w:numFmt w:val="bullet"/>
      <w:lvlText w:val=""/>
      <w:lvlJc w:val="left"/>
      <w:pPr>
        <w:tabs>
          <w:tab w:val="num" w:pos="2520"/>
        </w:tabs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2880"/>
        </w:tabs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3600"/>
        </w:tabs>
      </w:pPr>
      <w:rPr>
        <w:rFonts w:ascii="Wingdings" w:hAnsi="Wingdings" w:cs="Wingdings"/>
      </w:rPr>
    </w:lvl>
  </w:abstractNum>
  <w:abstractNum w:abstractNumId="5" w15:restartNumberingAfterBreak="0">
    <w:nsid w:val="19370BC9"/>
    <w:multiLevelType w:val="hybridMultilevel"/>
    <w:tmpl w:val="7D0CC918"/>
    <w:lvl w:ilvl="0" w:tplc="40AC5E92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222515C6"/>
    <w:multiLevelType w:val="hybridMultilevel"/>
    <w:tmpl w:val="55507160"/>
    <w:lvl w:ilvl="0" w:tplc="8C7CDD52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7" w15:restartNumberingAfterBreak="0">
    <w:nsid w:val="601143E4"/>
    <w:multiLevelType w:val="hybridMultilevel"/>
    <w:tmpl w:val="4FD65444"/>
    <w:lvl w:ilvl="0" w:tplc="F646715C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68A1261E"/>
    <w:multiLevelType w:val="hybridMultilevel"/>
    <w:tmpl w:val="C896BD52"/>
    <w:lvl w:ilvl="0" w:tplc="0E448C0A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86B66"/>
    <w:rsid w:val="000012E4"/>
    <w:rsid w:val="00007E94"/>
    <w:rsid w:val="0001314B"/>
    <w:rsid w:val="00014B33"/>
    <w:rsid w:val="00021958"/>
    <w:rsid w:val="000808E5"/>
    <w:rsid w:val="0008193F"/>
    <w:rsid w:val="000C436B"/>
    <w:rsid w:val="000C44FD"/>
    <w:rsid w:val="000E07CF"/>
    <w:rsid w:val="000F1945"/>
    <w:rsid w:val="0010067C"/>
    <w:rsid w:val="00106C7F"/>
    <w:rsid w:val="00107BC3"/>
    <w:rsid w:val="00123480"/>
    <w:rsid w:val="001503FB"/>
    <w:rsid w:val="00185F42"/>
    <w:rsid w:val="00186B66"/>
    <w:rsid w:val="001A5242"/>
    <w:rsid w:val="00231F10"/>
    <w:rsid w:val="00240B69"/>
    <w:rsid w:val="002536FE"/>
    <w:rsid w:val="00291252"/>
    <w:rsid w:val="00293E78"/>
    <w:rsid w:val="002A57AF"/>
    <w:rsid w:val="002A5C1E"/>
    <w:rsid w:val="002C6D47"/>
    <w:rsid w:val="002D1299"/>
    <w:rsid w:val="00307201"/>
    <w:rsid w:val="00324A4B"/>
    <w:rsid w:val="0036329A"/>
    <w:rsid w:val="00381025"/>
    <w:rsid w:val="003B7466"/>
    <w:rsid w:val="00401435"/>
    <w:rsid w:val="0041451E"/>
    <w:rsid w:val="00424278"/>
    <w:rsid w:val="00455F4E"/>
    <w:rsid w:val="00462D96"/>
    <w:rsid w:val="004B1936"/>
    <w:rsid w:val="004B2724"/>
    <w:rsid w:val="00511790"/>
    <w:rsid w:val="00522A35"/>
    <w:rsid w:val="005236C5"/>
    <w:rsid w:val="0052707A"/>
    <w:rsid w:val="00537917"/>
    <w:rsid w:val="0056142F"/>
    <w:rsid w:val="005668FE"/>
    <w:rsid w:val="00573DCF"/>
    <w:rsid w:val="005B636B"/>
    <w:rsid w:val="005B71E0"/>
    <w:rsid w:val="0060541C"/>
    <w:rsid w:val="00606432"/>
    <w:rsid w:val="00646460"/>
    <w:rsid w:val="00650B3F"/>
    <w:rsid w:val="006615DC"/>
    <w:rsid w:val="00663695"/>
    <w:rsid w:val="006A4FCC"/>
    <w:rsid w:val="006A6C12"/>
    <w:rsid w:val="006C45CA"/>
    <w:rsid w:val="0070070F"/>
    <w:rsid w:val="0070391A"/>
    <w:rsid w:val="00731042"/>
    <w:rsid w:val="007331E7"/>
    <w:rsid w:val="00733228"/>
    <w:rsid w:val="0075193F"/>
    <w:rsid w:val="00763C64"/>
    <w:rsid w:val="007844D4"/>
    <w:rsid w:val="007B1DC8"/>
    <w:rsid w:val="007B6574"/>
    <w:rsid w:val="007D19DF"/>
    <w:rsid w:val="008018B6"/>
    <w:rsid w:val="00805A6F"/>
    <w:rsid w:val="00823AE4"/>
    <w:rsid w:val="008463BD"/>
    <w:rsid w:val="00874B46"/>
    <w:rsid w:val="008C0DA7"/>
    <w:rsid w:val="008F24E9"/>
    <w:rsid w:val="009351BD"/>
    <w:rsid w:val="009646EF"/>
    <w:rsid w:val="009836DA"/>
    <w:rsid w:val="009A0F2B"/>
    <w:rsid w:val="009B0301"/>
    <w:rsid w:val="009B1B40"/>
    <w:rsid w:val="009D35FE"/>
    <w:rsid w:val="009D6994"/>
    <w:rsid w:val="009F4B29"/>
    <w:rsid w:val="009F5BCE"/>
    <w:rsid w:val="00A20FF2"/>
    <w:rsid w:val="00A529DF"/>
    <w:rsid w:val="00A822BC"/>
    <w:rsid w:val="00A8471C"/>
    <w:rsid w:val="00A92787"/>
    <w:rsid w:val="00A95FEF"/>
    <w:rsid w:val="00AB17C0"/>
    <w:rsid w:val="00AD5BAB"/>
    <w:rsid w:val="00AF003F"/>
    <w:rsid w:val="00AF1878"/>
    <w:rsid w:val="00B02BF7"/>
    <w:rsid w:val="00B52802"/>
    <w:rsid w:val="00B537F4"/>
    <w:rsid w:val="00B55A30"/>
    <w:rsid w:val="00BA41A5"/>
    <w:rsid w:val="00BD15FE"/>
    <w:rsid w:val="00BF1B92"/>
    <w:rsid w:val="00BF2EAF"/>
    <w:rsid w:val="00C100FB"/>
    <w:rsid w:val="00C34799"/>
    <w:rsid w:val="00C525DC"/>
    <w:rsid w:val="00C8224D"/>
    <w:rsid w:val="00C850C2"/>
    <w:rsid w:val="00C92DEE"/>
    <w:rsid w:val="00CB3158"/>
    <w:rsid w:val="00CC2987"/>
    <w:rsid w:val="00CD6032"/>
    <w:rsid w:val="00CD6A69"/>
    <w:rsid w:val="00D01313"/>
    <w:rsid w:val="00D15583"/>
    <w:rsid w:val="00D33CA4"/>
    <w:rsid w:val="00D413D2"/>
    <w:rsid w:val="00D66B89"/>
    <w:rsid w:val="00D743B0"/>
    <w:rsid w:val="00D77687"/>
    <w:rsid w:val="00D80EC9"/>
    <w:rsid w:val="00DB3B5D"/>
    <w:rsid w:val="00DE1163"/>
    <w:rsid w:val="00E035B7"/>
    <w:rsid w:val="00E34AEF"/>
    <w:rsid w:val="00E37240"/>
    <w:rsid w:val="00E64B7A"/>
    <w:rsid w:val="00E772C3"/>
    <w:rsid w:val="00E90453"/>
    <w:rsid w:val="00E95B5D"/>
    <w:rsid w:val="00E96818"/>
    <w:rsid w:val="00EA77A6"/>
    <w:rsid w:val="00EC184D"/>
    <w:rsid w:val="00EC4B7B"/>
    <w:rsid w:val="00F466ED"/>
    <w:rsid w:val="00FA6EED"/>
    <w:rsid w:val="00FC4CBE"/>
    <w:rsid w:val="00FD4D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5:docId w15:val="{EEF84C1F-3A26-4FCC-B364-E225209C1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6B66"/>
    <w:pPr>
      <w:suppressAutoHyphens/>
    </w:pPr>
    <w:rPr>
      <w:rFonts w:ascii="Times New Roman" w:eastAsia="DejaVu Sans" w:hAnsi="Times New Roman" w:cs="font218"/>
      <w:kern w:val="1"/>
      <w:sz w:val="24"/>
      <w:szCs w:val="24"/>
      <w:lang w:eastAsia="ar-SA"/>
    </w:rPr>
  </w:style>
  <w:style w:type="paragraph" w:styleId="Heading1">
    <w:name w:val="heading 1"/>
    <w:basedOn w:val="Normal"/>
    <w:next w:val="BodyText"/>
    <w:link w:val="Heading1Char"/>
    <w:qFormat/>
    <w:rsid w:val="00186B66"/>
    <w:pPr>
      <w:keepNext/>
      <w:tabs>
        <w:tab w:val="num" w:pos="432"/>
      </w:tabs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86B66"/>
    <w:rPr>
      <w:rFonts w:ascii="Times New Roman" w:eastAsia="DejaVu Sans" w:hAnsi="Times New Roman" w:cs="font218"/>
      <w:b/>
      <w:bCs/>
      <w:kern w:val="1"/>
      <w:sz w:val="32"/>
      <w:szCs w:val="32"/>
      <w:lang w:eastAsia="ar-SA"/>
    </w:rPr>
  </w:style>
  <w:style w:type="paragraph" w:styleId="BodyText2">
    <w:name w:val="Body Text 2"/>
    <w:basedOn w:val="Normal"/>
    <w:link w:val="BodyText2Char"/>
    <w:rsid w:val="00186B66"/>
    <w:pPr>
      <w:ind w:left="2700"/>
    </w:pPr>
    <w:rPr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186B66"/>
    <w:rPr>
      <w:rFonts w:ascii="Times New Roman" w:eastAsia="DejaVu Sans" w:hAnsi="Times New Roman" w:cs="font218"/>
      <w:kern w:val="1"/>
      <w:sz w:val="28"/>
      <w:szCs w:val="28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186B6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86B66"/>
    <w:rPr>
      <w:rFonts w:ascii="Times New Roman" w:eastAsia="DejaVu Sans" w:hAnsi="Times New Roman" w:cs="font218"/>
      <w:kern w:val="1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B528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528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2802"/>
    <w:rPr>
      <w:rFonts w:ascii="Times New Roman" w:eastAsia="DejaVu Sans" w:hAnsi="Times New Roman" w:cs="font218"/>
      <w:kern w:val="1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B528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2802"/>
    <w:rPr>
      <w:rFonts w:ascii="Times New Roman" w:eastAsia="DejaVu Sans" w:hAnsi="Times New Roman" w:cs="font218"/>
      <w:kern w:val="1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0808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938B6-1E0C-488D-BFC4-95ABD15C9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Links>
    <vt:vector size="18" baseType="variant">
      <vt:variant>
        <vt:i4>6029385</vt:i4>
      </vt:variant>
      <vt:variant>
        <vt:i4>6</vt:i4>
      </vt:variant>
      <vt:variant>
        <vt:i4>0</vt:i4>
      </vt:variant>
      <vt:variant>
        <vt:i4>5</vt:i4>
      </vt:variant>
      <vt:variant>
        <vt:lpwstr>http://www.futurebazaar.com/</vt:lpwstr>
      </vt:variant>
      <vt:variant>
        <vt:lpwstr/>
      </vt:variant>
      <vt:variant>
        <vt:i4>4653140</vt:i4>
      </vt:variant>
      <vt:variant>
        <vt:i4>3</vt:i4>
      </vt:variant>
      <vt:variant>
        <vt:i4>0</vt:i4>
      </vt:variant>
      <vt:variant>
        <vt:i4>5</vt:i4>
      </vt:variant>
      <vt:variant>
        <vt:lpwstr>http://www.shoppersstop.com/</vt:lpwstr>
      </vt:variant>
      <vt:variant>
        <vt:lpwstr/>
      </vt:variant>
      <vt:variant>
        <vt:i4>5898254</vt:i4>
      </vt:variant>
      <vt:variant>
        <vt:i4>0</vt:i4>
      </vt:variant>
      <vt:variant>
        <vt:i4>0</vt:i4>
      </vt:variant>
      <vt:variant>
        <vt:i4>5</vt:i4>
      </vt:variant>
      <vt:variant>
        <vt:lpwstr>http://www.jewlsnext.com/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maya</cp:lastModifiedBy>
  <cp:revision>50</cp:revision>
  <cp:lastPrinted>2016-08-03T05:45:00Z</cp:lastPrinted>
  <dcterms:created xsi:type="dcterms:W3CDTF">2013-07-01T05:35:00Z</dcterms:created>
  <dcterms:modified xsi:type="dcterms:W3CDTF">2017-01-25T07:25:00Z</dcterms:modified>
</cp:coreProperties>
</file>