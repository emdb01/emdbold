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FFFFF"/>
  <w:body>
    <w:p w:rsidR="00E7685A" w:rsidRPr="00A84AD6" w:rsidRDefault="00E7685A" w:rsidP="007B6023">
      <w:pPr>
        <w:pStyle w:val="Title"/>
        <w:jc w:val="left"/>
        <w:rPr>
          <w:rFonts w:ascii="Verdana" w:hAnsi="Verdana"/>
          <w:b w:val="0"/>
          <w:sz w:val="20"/>
          <w:u w:val="none"/>
        </w:rPr>
      </w:pPr>
    </w:p>
    <w:p w:rsidR="00E7685A" w:rsidRPr="00A84AD6" w:rsidRDefault="00E7685A" w:rsidP="007B6023">
      <w:pPr>
        <w:pStyle w:val="Title"/>
        <w:ind w:left="3600" w:firstLine="720"/>
        <w:jc w:val="left"/>
        <w:rPr>
          <w:rFonts w:ascii="Verdana" w:hAnsi="Verdana"/>
          <w:sz w:val="20"/>
        </w:rPr>
      </w:pPr>
      <w:r w:rsidRPr="00A84AD6">
        <w:rPr>
          <w:rFonts w:ascii="Verdana" w:hAnsi="Verdana"/>
          <w:sz w:val="20"/>
        </w:rPr>
        <w:t>RESUME</w:t>
      </w:r>
    </w:p>
    <w:p w:rsidR="00E7685A" w:rsidRPr="00A84AD6" w:rsidRDefault="00E7685A" w:rsidP="007B6023">
      <w:pPr>
        <w:pStyle w:val="Title"/>
        <w:jc w:val="left"/>
        <w:rPr>
          <w:rFonts w:ascii="Verdana" w:hAnsi="Verdana"/>
          <w:b w:val="0"/>
          <w:sz w:val="20"/>
        </w:rPr>
      </w:pPr>
    </w:p>
    <w:p w:rsidR="00A6311D" w:rsidRPr="00A84AD6" w:rsidRDefault="00A6311D" w:rsidP="007B6023">
      <w:pPr>
        <w:rPr>
          <w:rFonts w:ascii="Verdana" w:hAnsi="Verdana"/>
          <w:b/>
          <w:sz w:val="20"/>
          <w:szCs w:val="20"/>
        </w:rPr>
      </w:pPr>
    </w:p>
    <w:p w:rsidR="00A6311D" w:rsidRPr="00A84AD6" w:rsidRDefault="00A6311D" w:rsidP="007B6023">
      <w:pPr>
        <w:rPr>
          <w:rFonts w:ascii="Verdana" w:hAnsi="Verdana"/>
          <w:b/>
          <w:sz w:val="20"/>
          <w:szCs w:val="20"/>
        </w:rPr>
      </w:pPr>
    </w:p>
    <w:p w:rsidR="00F40C43" w:rsidRPr="00A84AD6" w:rsidRDefault="00F40C43" w:rsidP="007B6023">
      <w:pPr>
        <w:rPr>
          <w:rFonts w:ascii="Verdana" w:hAnsi="Verdana"/>
          <w:b/>
          <w:sz w:val="20"/>
          <w:szCs w:val="20"/>
        </w:rPr>
      </w:pPr>
    </w:p>
    <w:p w:rsidR="00F40C43" w:rsidRPr="00A84AD6" w:rsidRDefault="00F40C43" w:rsidP="007B6023">
      <w:pPr>
        <w:rPr>
          <w:rFonts w:ascii="Verdana" w:hAnsi="Verdana"/>
          <w:b/>
          <w:sz w:val="22"/>
          <w:szCs w:val="22"/>
        </w:rPr>
      </w:pPr>
    </w:p>
    <w:p w:rsidR="00E7685A" w:rsidRPr="00A84AD6" w:rsidRDefault="00E7685A" w:rsidP="007B6023">
      <w:pPr>
        <w:rPr>
          <w:rFonts w:ascii="Verdana" w:hAnsi="Verdana"/>
          <w:b/>
          <w:sz w:val="22"/>
          <w:szCs w:val="22"/>
        </w:rPr>
      </w:pPr>
      <w:r w:rsidRPr="00A84AD6">
        <w:rPr>
          <w:rFonts w:ascii="Verdana" w:hAnsi="Verdana"/>
          <w:b/>
          <w:sz w:val="22"/>
          <w:szCs w:val="22"/>
        </w:rPr>
        <w:t xml:space="preserve">Name: </w:t>
      </w:r>
      <w:proofErr w:type="spellStart"/>
      <w:r w:rsidR="00860EB7" w:rsidRPr="00A84AD6">
        <w:rPr>
          <w:rFonts w:ascii="Verdana" w:hAnsi="Verdana"/>
          <w:b/>
          <w:sz w:val="22"/>
          <w:szCs w:val="22"/>
        </w:rPr>
        <w:t>Vidyasagar</w:t>
      </w:r>
      <w:proofErr w:type="spellEnd"/>
      <w:r w:rsidR="00860EB7" w:rsidRPr="00A84AD6">
        <w:rPr>
          <w:rFonts w:ascii="Verdana" w:hAnsi="Verdana"/>
          <w:b/>
          <w:sz w:val="22"/>
          <w:szCs w:val="22"/>
        </w:rPr>
        <w:t xml:space="preserve"> </w:t>
      </w:r>
      <w:proofErr w:type="spellStart"/>
      <w:r w:rsidR="00860EB7" w:rsidRPr="00A84AD6">
        <w:rPr>
          <w:rFonts w:ascii="Verdana" w:hAnsi="Verdana"/>
          <w:b/>
          <w:sz w:val="22"/>
          <w:szCs w:val="22"/>
        </w:rPr>
        <w:t>Ammanna</w:t>
      </w:r>
      <w:proofErr w:type="spellEnd"/>
      <w:r w:rsidR="00860EB7" w:rsidRPr="00A84AD6">
        <w:rPr>
          <w:rFonts w:ascii="Verdana" w:hAnsi="Verdana"/>
          <w:b/>
          <w:sz w:val="22"/>
          <w:szCs w:val="22"/>
        </w:rPr>
        <w:t xml:space="preserve"> </w:t>
      </w:r>
      <w:proofErr w:type="spellStart"/>
      <w:r w:rsidR="00860EB7" w:rsidRPr="00A84AD6">
        <w:rPr>
          <w:rFonts w:ascii="Verdana" w:hAnsi="Verdana"/>
          <w:b/>
          <w:sz w:val="22"/>
          <w:szCs w:val="22"/>
        </w:rPr>
        <w:t>R</w:t>
      </w:r>
      <w:r w:rsidR="00203423" w:rsidRPr="00A84AD6">
        <w:rPr>
          <w:rFonts w:ascii="Verdana" w:hAnsi="Verdana"/>
          <w:b/>
          <w:sz w:val="22"/>
          <w:szCs w:val="22"/>
        </w:rPr>
        <w:t>a</w:t>
      </w:r>
      <w:r w:rsidR="00860EB7" w:rsidRPr="00A84AD6">
        <w:rPr>
          <w:rFonts w:ascii="Verdana" w:hAnsi="Verdana"/>
          <w:b/>
          <w:sz w:val="22"/>
          <w:szCs w:val="22"/>
        </w:rPr>
        <w:t>yanad</w:t>
      </w:r>
      <w:r w:rsidR="00203423" w:rsidRPr="00A84AD6">
        <w:rPr>
          <w:rFonts w:ascii="Verdana" w:hAnsi="Verdana"/>
          <w:b/>
          <w:sz w:val="22"/>
          <w:szCs w:val="22"/>
        </w:rPr>
        <w:t>e</w:t>
      </w:r>
      <w:proofErr w:type="spellEnd"/>
    </w:p>
    <w:p w:rsidR="00F315F9" w:rsidRPr="00A84AD6" w:rsidRDefault="00F434EB" w:rsidP="007B6023">
      <w:pPr>
        <w:rPr>
          <w:rFonts w:ascii="Verdana" w:hAnsi="Verdana"/>
          <w:sz w:val="20"/>
          <w:szCs w:val="20"/>
          <w:lang w:val="it-IT"/>
        </w:rPr>
      </w:pPr>
      <w:r w:rsidRPr="00A84AD6">
        <w:rPr>
          <w:rFonts w:ascii="Verdana" w:hAnsi="Verdana"/>
          <w:b/>
          <w:sz w:val="20"/>
          <w:szCs w:val="20"/>
          <w:lang w:val="it-IT"/>
        </w:rPr>
        <w:t>E-mail:</w:t>
      </w:r>
      <w:r w:rsidR="00F1044F" w:rsidRPr="00A84AD6">
        <w:rPr>
          <w:rFonts w:ascii="Verdana" w:hAnsi="Verdana"/>
          <w:b/>
          <w:sz w:val="20"/>
          <w:szCs w:val="20"/>
          <w:lang w:val="it-IT"/>
        </w:rPr>
        <w:t xml:space="preserve"> </w:t>
      </w:r>
      <w:r w:rsidR="00203423" w:rsidRPr="00A84AD6">
        <w:rPr>
          <w:rFonts w:ascii="Verdana" w:hAnsi="Verdana"/>
          <w:b/>
          <w:sz w:val="20"/>
          <w:szCs w:val="20"/>
          <w:lang w:val="it-IT"/>
        </w:rPr>
        <w:t>vidyasagarrayanade@gmail.com</w:t>
      </w:r>
    </w:p>
    <w:p w:rsidR="00E7685A" w:rsidRPr="00A84AD6" w:rsidRDefault="00E7685A" w:rsidP="007B6023">
      <w:pPr>
        <w:rPr>
          <w:rFonts w:ascii="Verdana" w:hAnsi="Verdana"/>
          <w:sz w:val="20"/>
          <w:szCs w:val="20"/>
          <w:lang w:val="it-IT"/>
        </w:rPr>
      </w:pPr>
      <w:r w:rsidRPr="00A84AD6">
        <w:rPr>
          <w:rFonts w:ascii="Verdana" w:hAnsi="Verdana"/>
          <w:b/>
          <w:sz w:val="20"/>
          <w:szCs w:val="20"/>
          <w:lang w:val="it-IT"/>
        </w:rPr>
        <w:t>Phone No.</w:t>
      </w:r>
      <w:r w:rsidRPr="00A84AD6">
        <w:rPr>
          <w:rFonts w:ascii="Verdana" w:hAnsi="Verdana"/>
          <w:sz w:val="20"/>
          <w:szCs w:val="20"/>
          <w:lang w:val="it-IT"/>
        </w:rPr>
        <w:t>:</w:t>
      </w:r>
      <w:r w:rsidR="00E406B8" w:rsidRPr="00A84AD6">
        <w:rPr>
          <w:rFonts w:ascii="Verdana" w:hAnsi="Verdana"/>
          <w:sz w:val="20"/>
          <w:szCs w:val="20"/>
          <w:lang w:val="it-IT"/>
        </w:rPr>
        <w:t>+91</w:t>
      </w:r>
      <w:r w:rsidRPr="00A84AD6">
        <w:rPr>
          <w:rFonts w:ascii="Verdana" w:hAnsi="Verdana"/>
          <w:sz w:val="20"/>
          <w:szCs w:val="20"/>
          <w:lang w:val="it-IT"/>
        </w:rPr>
        <w:t xml:space="preserve"> </w:t>
      </w:r>
      <w:r w:rsidR="00203423" w:rsidRPr="00A84AD6">
        <w:rPr>
          <w:rFonts w:ascii="Verdana" w:hAnsi="Verdana"/>
          <w:sz w:val="20"/>
          <w:szCs w:val="20"/>
          <w:lang w:val="it-IT"/>
        </w:rPr>
        <w:t>9960647035</w:t>
      </w:r>
    </w:p>
    <w:p w:rsidR="00A6311D" w:rsidRPr="00A84AD6" w:rsidRDefault="00A6311D" w:rsidP="007B6023">
      <w:pPr>
        <w:rPr>
          <w:rFonts w:ascii="Verdana" w:hAnsi="Verdana"/>
          <w:sz w:val="20"/>
          <w:szCs w:val="20"/>
          <w:lang w:val="it-IT"/>
        </w:rPr>
      </w:pPr>
    </w:p>
    <w:p w:rsidR="00972BF7" w:rsidRDefault="001847E2" w:rsidP="007B6023">
      <w:pPr>
        <w:rPr>
          <w:rFonts w:ascii="Verdana" w:hAnsi="Verdana"/>
          <w:lang w:val="es-ES"/>
        </w:rPr>
      </w:pPr>
      <w:r>
        <w:rPr>
          <w:rFonts w:ascii="Verdana" w:hAnsi="Verdana"/>
          <w:lang w:val="es-ES"/>
        </w:rPr>
        <w:t xml:space="preserve">                </w:t>
      </w:r>
    </w:p>
    <w:p w:rsidR="00E7685A" w:rsidRPr="00A84AD6" w:rsidRDefault="00E7685A" w:rsidP="007B6023">
      <w:pPr>
        <w:rPr>
          <w:rFonts w:ascii="Verdana" w:hAnsi="Verdana"/>
          <w:sz w:val="20"/>
          <w:szCs w:val="20"/>
          <w:lang w:val="it-IT"/>
        </w:rPr>
      </w:pPr>
      <w:r w:rsidRPr="00A84AD6">
        <w:rPr>
          <w:rFonts w:ascii="Verdana" w:hAnsi="Verdana"/>
          <w:lang w:val="es-ES"/>
        </w:rPr>
        <w:t xml:space="preserve">                                                                                                                            </w:t>
      </w:r>
      <w:r w:rsidR="00E1549B" w:rsidRPr="00E1549B">
        <w:rPr>
          <w:rFonts w:ascii="Verdana" w:hAnsi="Verdana"/>
        </w:rPr>
        <w:pict>
          <v:line id="_x0000_s1026" style="position:absolute;z-index:251657728;mso-position-horizontal-relative:text;mso-position-vertical-relative:text" from=".3pt,.9pt" to="481.05pt,.9pt" strokeweight=".53mm">
            <v:stroke joinstyle="miter"/>
          </v:line>
        </w:pict>
      </w:r>
    </w:p>
    <w:p w:rsidR="00E7685A" w:rsidRDefault="00E7685A" w:rsidP="007B6023">
      <w:pPr>
        <w:rPr>
          <w:rFonts w:ascii="Verdana" w:hAnsi="Verdana"/>
          <w:sz w:val="20"/>
          <w:szCs w:val="20"/>
          <w:lang w:val="es-ES"/>
        </w:rPr>
      </w:pPr>
    </w:p>
    <w:p w:rsidR="001847E2" w:rsidRPr="00A84AD6" w:rsidRDefault="001847E2" w:rsidP="007B6023">
      <w:pPr>
        <w:rPr>
          <w:rFonts w:ascii="Verdana" w:hAnsi="Verdana"/>
          <w:sz w:val="20"/>
          <w:szCs w:val="20"/>
          <w:lang w:val="es-ES"/>
        </w:rPr>
      </w:pPr>
    </w:p>
    <w:tbl>
      <w:tblPr>
        <w:tblW w:w="0" w:type="auto"/>
        <w:tblInd w:w="108" w:type="dxa"/>
        <w:tblLayout w:type="fixed"/>
        <w:tblLook w:val="0000"/>
      </w:tblPr>
      <w:tblGrid>
        <w:gridCol w:w="3430"/>
        <w:gridCol w:w="6210"/>
      </w:tblGrid>
      <w:tr w:rsidR="00E7685A" w:rsidRPr="00A84AD6">
        <w:trPr>
          <w:trHeight w:val="280"/>
        </w:trPr>
        <w:tc>
          <w:tcPr>
            <w:tcW w:w="3430" w:type="dxa"/>
            <w:tcBorders>
              <w:top w:val="single" w:sz="4" w:space="0" w:color="808080"/>
              <w:left w:val="single" w:sz="4" w:space="0" w:color="808080"/>
              <w:bottom w:val="single" w:sz="4" w:space="0" w:color="808080"/>
            </w:tcBorders>
            <w:shd w:val="clear" w:color="auto" w:fill="DFDFDF"/>
            <w:vAlign w:val="center"/>
          </w:tcPr>
          <w:p w:rsidR="00E7685A" w:rsidRPr="00A647FE" w:rsidRDefault="00E7685A" w:rsidP="007B6023">
            <w:pPr>
              <w:snapToGrid w:val="0"/>
              <w:rPr>
                <w:rFonts w:ascii="Verdana" w:hAnsi="Verdana"/>
                <w:b/>
                <w:sz w:val="22"/>
                <w:szCs w:val="22"/>
              </w:rPr>
            </w:pPr>
            <w:r w:rsidRPr="00A647FE">
              <w:rPr>
                <w:rFonts w:ascii="Verdana" w:hAnsi="Verdana"/>
                <w:b/>
                <w:sz w:val="22"/>
                <w:szCs w:val="22"/>
              </w:rPr>
              <w:t>Objective:</w:t>
            </w:r>
          </w:p>
        </w:tc>
        <w:tc>
          <w:tcPr>
            <w:tcW w:w="6210" w:type="dxa"/>
            <w:tcBorders>
              <w:left w:val="single" w:sz="4" w:space="0" w:color="808080"/>
            </w:tcBorders>
            <w:tcMar>
              <w:left w:w="0" w:type="dxa"/>
              <w:right w:w="0" w:type="dxa"/>
            </w:tcMar>
          </w:tcPr>
          <w:p w:rsidR="00E7685A" w:rsidRPr="00A84AD6" w:rsidRDefault="00E7685A" w:rsidP="007B6023">
            <w:pPr>
              <w:snapToGrid w:val="0"/>
              <w:rPr>
                <w:rFonts w:ascii="Verdana" w:hAnsi="Verdana"/>
                <w:sz w:val="20"/>
                <w:szCs w:val="20"/>
                <w:u w:val="single"/>
              </w:rPr>
            </w:pPr>
          </w:p>
        </w:tc>
      </w:tr>
      <w:tr w:rsidR="00E7685A" w:rsidRPr="00A84AD6">
        <w:trPr>
          <w:cantSplit/>
          <w:trHeight w:val="845"/>
        </w:trPr>
        <w:tc>
          <w:tcPr>
            <w:tcW w:w="9640" w:type="dxa"/>
            <w:gridSpan w:val="2"/>
            <w:tcBorders>
              <w:top w:val="single" w:sz="4" w:space="0" w:color="C0C0C0"/>
              <w:left w:val="single" w:sz="4" w:space="0" w:color="C0C0C0"/>
              <w:bottom w:val="single" w:sz="4" w:space="0" w:color="C0C0C0"/>
              <w:right w:val="single" w:sz="4" w:space="0" w:color="C0C0C0"/>
            </w:tcBorders>
            <w:vAlign w:val="center"/>
          </w:tcPr>
          <w:p w:rsidR="00E7685A" w:rsidRPr="00A84AD6" w:rsidRDefault="00E7685A" w:rsidP="007B6023">
            <w:pPr>
              <w:snapToGrid w:val="0"/>
              <w:rPr>
                <w:rFonts w:ascii="Verdana" w:hAnsi="Verdana"/>
                <w:sz w:val="20"/>
                <w:szCs w:val="20"/>
              </w:rPr>
            </w:pPr>
            <w:r w:rsidRPr="00A84AD6">
              <w:rPr>
                <w:rFonts w:ascii="Verdana" w:hAnsi="Verdana"/>
                <w:sz w:val="20"/>
                <w:szCs w:val="20"/>
              </w:rPr>
              <w:t xml:space="preserve">To work in a challenging and fast paced environment, leveraging my current knowledge and fostering </w:t>
            </w:r>
            <w:r w:rsidRPr="00A84AD6">
              <w:rPr>
                <w:rFonts w:ascii="Verdana" w:hAnsi="Verdana"/>
                <w:bCs/>
                <w:sz w:val="20"/>
                <w:szCs w:val="20"/>
              </w:rPr>
              <w:t>creativity</w:t>
            </w:r>
            <w:r w:rsidRPr="00A84AD6">
              <w:rPr>
                <w:rFonts w:ascii="Verdana" w:hAnsi="Verdana"/>
                <w:sz w:val="20"/>
                <w:szCs w:val="20"/>
              </w:rPr>
              <w:t xml:space="preserve">, with many learning opportunities. I </w:t>
            </w:r>
            <w:r w:rsidR="00F1044F" w:rsidRPr="00A84AD6">
              <w:rPr>
                <w:rFonts w:ascii="Verdana" w:hAnsi="Verdana"/>
                <w:sz w:val="20"/>
                <w:szCs w:val="20"/>
              </w:rPr>
              <w:t>have excellent communication,</w:t>
            </w:r>
            <w:r w:rsidRPr="00A84AD6">
              <w:rPr>
                <w:rFonts w:ascii="Verdana" w:hAnsi="Verdana"/>
                <w:sz w:val="20"/>
                <w:szCs w:val="20"/>
              </w:rPr>
              <w:t xml:space="preserve"> interpersonal skills</w:t>
            </w:r>
            <w:r w:rsidR="00F1044F" w:rsidRPr="00A84AD6">
              <w:rPr>
                <w:rFonts w:ascii="Verdana" w:hAnsi="Verdana"/>
                <w:sz w:val="20"/>
                <w:szCs w:val="20"/>
              </w:rPr>
              <w:t xml:space="preserve"> and designing the applications</w:t>
            </w:r>
            <w:r w:rsidRPr="00A84AD6">
              <w:rPr>
                <w:rFonts w:ascii="Verdana" w:hAnsi="Verdana"/>
                <w:sz w:val="20"/>
                <w:szCs w:val="20"/>
              </w:rPr>
              <w:t xml:space="preserve">, </w:t>
            </w:r>
            <w:r w:rsidRPr="00A84AD6">
              <w:rPr>
                <w:rFonts w:ascii="Verdana" w:hAnsi="Verdana"/>
                <w:bCs/>
                <w:sz w:val="20"/>
                <w:szCs w:val="20"/>
              </w:rPr>
              <w:t>good</w:t>
            </w:r>
            <w:r w:rsidRPr="00A84AD6">
              <w:rPr>
                <w:rFonts w:ascii="Verdana" w:hAnsi="Verdana"/>
                <w:sz w:val="20"/>
                <w:szCs w:val="20"/>
              </w:rPr>
              <w:t xml:space="preserve"> work ethic and the ability to work well in a team or individual environment.</w:t>
            </w:r>
          </w:p>
        </w:tc>
      </w:tr>
    </w:tbl>
    <w:p w:rsidR="00E7685A" w:rsidRPr="00A84AD6" w:rsidRDefault="00E7685A" w:rsidP="007B6023">
      <w:pPr>
        <w:rPr>
          <w:rFonts w:ascii="Verdana" w:hAnsi="Verdana"/>
          <w:sz w:val="20"/>
          <w:szCs w:val="20"/>
        </w:rPr>
      </w:pPr>
    </w:p>
    <w:p w:rsidR="00E7685A" w:rsidRDefault="00E7685A" w:rsidP="007B6023">
      <w:pPr>
        <w:pStyle w:val="FootnoteText"/>
        <w:rPr>
          <w:rFonts w:ascii="Verdana" w:hAnsi="Verdana"/>
        </w:rPr>
      </w:pPr>
      <w:r w:rsidRPr="00A84AD6">
        <w:rPr>
          <w:rFonts w:ascii="Verdana" w:hAnsi="Verdana"/>
        </w:rPr>
        <w:t xml:space="preserve"> </w:t>
      </w:r>
    </w:p>
    <w:p w:rsidR="00972BF7" w:rsidRPr="00A84AD6" w:rsidRDefault="00972BF7" w:rsidP="007B6023">
      <w:pPr>
        <w:pStyle w:val="FootnoteText"/>
        <w:rPr>
          <w:rFonts w:ascii="Verdana" w:hAnsi="Verdana"/>
        </w:rPr>
      </w:pPr>
    </w:p>
    <w:p w:rsidR="00BF4B3A" w:rsidRPr="00A84AD6" w:rsidRDefault="00BF4B3A" w:rsidP="007B6023">
      <w:pPr>
        <w:pStyle w:val="BodyTextIndent"/>
        <w:ind w:left="0" w:firstLine="0"/>
        <w:rPr>
          <w:rFonts w:ascii="Verdana" w:hAnsi="Verdana"/>
          <w:sz w:val="20"/>
        </w:rPr>
      </w:pPr>
    </w:p>
    <w:tbl>
      <w:tblPr>
        <w:tblW w:w="0" w:type="auto"/>
        <w:tblInd w:w="108" w:type="dxa"/>
        <w:tblLayout w:type="fixed"/>
        <w:tblLook w:val="0000"/>
      </w:tblPr>
      <w:tblGrid>
        <w:gridCol w:w="3420"/>
        <w:gridCol w:w="10"/>
        <w:gridCol w:w="6300"/>
      </w:tblGrid>
      <w:tr w:rsidR="00BF4B3A" w:rsidRPr="00A84AD6">
        <w:trPr>
          <w:trHeight w:val="274"/>
        </w:trPr>
        <w:tc>
          <w:tcPr>
            <w:tcW w:w="3430" w:type="dxa"/>
            <w:gridSpan w:val="2"/>
            <w:tcBorders>
              <w:top w:val="single" w:sz="4" w:space="0" w:color="808080"/>
              <w:left w:val="single" w:sz="4" w:space="0" w:color="808080"/>
              <w:bottom w:val="single" w:sz="4" w:space="0" w:color="808080"/>
            </w:tcBorders>
            <w:shd w:val="clear" w:color="auto" w:fill="DFDFDF"/>
            <w:vAlign w:val="center"/>
          </w:tcPr>
          <w:p w:rsidR="00BF4B3A" w:rsidRPr="00A647FE" w:rsidRDefault="00BF4B3A" w:rsidP="007B6023">
            <w:pPr>
              <w:pStyle w:val="FootnoteText"/>
              <w:snapToGrid w:val="0"/>
              <w:rPr>
                <w:rFonts w:ascii="Verdana" w:hAnsi="Verdana"/>
                <w:b/>
                <w:sz w:val="22"/>
                <w:szCs w:val="22"/>
              </w:rPr>
            </w:pPr>
            <w:r w:rsidRPr="00A647FE">
              <w:rPr>
                <w:rFonts w:ascii="Verdana" w:hAnsi="Verdana"/>
                <w:b/>
                <w:sz w:val="22"/>
                <w:szCs w:val="22"/>
              </w:rPr>
              <w:t>Personal Information:</w:t>
            </w:r>
          </w:p>
        </w:tc>
        <w:tc>
          <w:tcPr>
            <w:tcW w:w="6300" w:type="dxa"/>
            <w:tcBorders>
              <w:left w:val="single" w:sz="4" w:space="0" w:color="808080"/>
            </w:tcBorders>
            <w:tcMar>
              <w:left w:w="0" w:type="dxa"/>
              <w:right w:w="0" w:type="dxa"/>
            </w:tcMar>
          </w:tcPr>
          <w:p w:rsidR="00BF4B3A" w:rsidRPr="00A84AD6" w:rsidRDefault="00BF4B3A" w:rsidP="007B6023">
            <w:pPr>
              <w:snapToGrid w:val="0"/>
              <w:rPr>
                <w:rFonts w:ascii="Verdana" w:hAnsi="Verdana"/>
                <w:sz w:val="20"/>
                <w:szCs w:val="20"/>
              </w:rPr>
            </w:pPr>
          </w:p>
        </w:tc>
      </w:tr>
      <w:tr w:rsidR="00BF4B3A"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Name:</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347A94" w:rsidP="007B6023">
            <w:pPr>
              <w:pStyle w:val="FootnoteText"/>
              <w:snapToGrid w:val="0"/>
              <w:rPr>
                <w:rFonts w:ascii="Verdana" w:hAnsi="Verdana"/>
                <w:bCs/>
              </w:rPr>
            </w:pPr>
            <w:proofErr w:type="spellStart"/>
            <w:r w:rsidRPr="00A84AD6">
              <w:rPr>
                <w:rFonts w:ascii="Verdana" w:hAnsi="Verdana"/>
                <w:bCs/>
              </w:rPr>
              <w:t>Vidyasagar</w:t>
            </w:r>
            <w:proofErr w:type="spellEnd"/>
            <w:r w:rsidRPr="00A84AD6">
              <w:rPr>
                <w:rFonts w:ascii="Verdana" w:hAnsi="Verdana"/>
                <w:bCs/>
              </w:rPr>
              <w:t xml:space="preserve"> </w:t>
            </w:r>
            <w:proofErr w:type="spellStart"/>
            <w:r w:rsidRPr="00A84AD6">
              <w:rPr>
                <w:rFonts w:ascii="Verdana" w:hAnsi="Verdana"/>
                <w:bCs/>
              </w:rPr>
              <w:t>Ammanna</w:t>
            </w:r>
            <w:proofErr w:type="spellEnd"/>
            <w:r w:rsidRPr="00A84AD6">
              <w:rPr>
                <w:rFonts w:ascii="Verdana" w:hAnsi="Verdana"/>
                <w:bCs/>
              </w:rPr>
              <w:t xml:space="preserve"> </w:t>
            </w:r>
            <w:proofErr w:type="spellStart"/>
            <w:r w:rsidRPr="00A84AD6">
              <w:rPr>
                <w:rFonts w:ascii="Verdana" w:hAnsi="Verdana"/>
                <w:bCs/>
              </w:rPr>
              <w:t>Rayanade</w:t>
            </w:r>
            <w:proofErr w:type="spellEnd"/>
          </w:p>
        </w:tc>
      </w:tr>
      <w:tr w:rsidR="00BF4B3A" w:rsidRPr="00A84AD6" w:rsidTr="00BA1028">
        <w:trPr>
          <w:trHeight w:val="310"/>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D.O.B:</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E83E1F" w:rsidP="007B6023">
            <w:pPr>
              <w:snapToGrid w:val="0"/>
              <w:rPr>
                <w:rFonts w:ascii="Verdana" w:hAnsi="Verdana"/>
                <w:sz w:val="20"/>
                <w:szCs w:val="20"/>
              </w:rPr>
            </w:pPr>
            <w:r w:rsidRPr="00A84AD6">
              <w:rPr>
                <w:rFonts w:ascii="Verdana" w:hAnsi="Verdana"/>
                <w:sz w:val="20"/>
                <w:szCs w:val="20"/>
              </w:rPr>
              <w:t>27/05/1988</w:t>
            </w:r>
          </w:p>
        </w:tc>
      </w:tr>
      <w:tr w:rsidR="00BF4B3A"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Permanent Address:</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BA1028" w:rsidP="007B6023">
            <w:pPr>
              <w:snapToGrid w:val="0"/>
              <w:rPr>
                <w:rFonts w:ascii="Verdana" w:hAnsi="Verdana"/>
                <w:sz w:val="20"/>
                <w:szCs w:val="20"/>
              </w:rPr>
            </w:pPr>
            <w:r w:rsidRPr="00A84AD6">
              <w:rPr>
                <w:rFonts w:ascii="Verdana" w:hAnsi="Verdana"/>
                <w:sz w:val="20"/>
                <w:szCs w:val="20"/>
              </w:rPr>
              <w:t xml:space="preserve">Plot No 9, </w:t>
            </w:r>
            <w:proofErr w:type="spellStart"/>
            <w:r w:rsidRPr="00A84AD6">
              <w:rPr>
                <w:rFonts w:ascii="Verdana" w:hAnsi="Verdana"/>
                <w:sz w:val="20"/>
                <w:szCs w:val="20"/>
              </w:rPr>
              <w:t>Upkar</w:t>
            </w:r>
            <w:proofErr w:type="spellEnd"/>
            <w:r w:rsidRPr="00A84AD6">
              <w:rPr>
                <w:rFonts w:ascii="Verdana" w:hAnsi="Verdana"/>
                <w:sz w:val="20"/>
                <w:szCs w:val="20"/>
              </w:rPr>
              <w:t xml:space="preserve"> Nagar, Behind </w:t>
            </w:r>
            <w:proofErr w:type="spellStart"/>
            <w:r w:rsidRPr="00A84AD6">
              <w:rPr>
                <w:rFonts w:ascii="Verdana" w:hAnsi="Verdana"/>
                <w:sz w:val="20"/>
                <w:szCs w:val="20"/>
              </w:rPr>
              <w:t>Dr.J</w:t>
            </w:r>
            <w:proofErr w:type="spellEnd"/>
            <w:r w:rsidRPr="00A84AD6">
              <w:rPr>
                <w:rFonts w:ascii="Verdana" w:hAnsi="Verdana"/>
                <w:sz w:val="20"/>
                <w:szCs w:val="20"/>
              </w:rPr>
              <w:t xml:space="preserve"> J </w:t>
            </w:r>
            <w:proofErr w:type="spellStart"/>
            <w:r w:rsidRPr="00A84AD6">
              <w:rPr>
                <w:rFonts w:ascii="Verdana" w:hAnsi="Verdana"/>
                <w:sz w:val="20"/>
                <w:szCs w:val="20"/>
              </w:rPr>
              <w:t>Magdum</w:t>
            </w:r>
            <w:proofErr w:type="spellEnd"/>
            <w:r w:rsidRPr="00A84AD6">
              <w:rPr>
                <w:rFonts w:ascii="Verdana" w:hAnsi="Verdana"/>
                <w:sz w:val="20"/>
                <w:szCs w:val="20"/>
              </w:rPr>
              <w:t xml:space="preserve"> Society, </w:t>
            </w:r>
            <w:proofErr w:type="spellStart"/>
            <w:r w:rsidRPr="00A84AD6">
              <w:rPr>
                <w:rFonts w:ascii="Verdana" w:hAnsi="Verdana"/>
                <w:sz w:val="20"/>
                <w:szCs w:val="20"/>
              </w:rPr>
              <w:t>Jaysingpur</w:t>
            </w:r>
            <w:proofErr w:type="spellEnd"/>
            <w:r w:rsidRPr="00A84AD6">
              <w:rPr>
                <w:rFonts w:ascii="Verdana" w:hAnsi="Verdana"/>
                <w:sz w:val="20"/>
                <w:szCs w:val="20"/>
              </w:rPr>
              <w:t xml:space="preserve">, Tal: </w:t>
            </w:r>
            <w:proofErr w:type="spellStart"/>
            <w:proofErr w:type="gramStart"/>
            <w:r w:rsidRPr="00A84AD6">
              <w:rPr>
                <w:rFonts w:ascii="Verdana" w:hAnsi="Verdana"/>
                <w:sz w:val="20"/>
                <w:szCs w:val="20"/>
              </w:rPr>
              <w:t>Shirol</w:t>
            </w:r>
            <w:proofErr w:type="spellEnd"/>
            <w:r w:rsidRPr="00A84AD6">
              <w:rPr>
                <w:rFonts w:ascii="Verdana" w:hAnsi="Verdana"/>
                <w:sz w:val="20"/>
                <w:szCs w:val="20"/>
              </w:rPr>
              <w:t xml:space="preserve"> ,</w:t>
            </w:r>
            <w:proofErr w:type="gramEnd"/>
            <w:r w:rsidRPr="00A84AD6">
              <w:rPr>
                <w:rFonts w:ascii="Verdana" w:hAnsi="Verdana"/>
                <w:sz w:val="20"/>
                <w:szCs w:val="20"/>
              </w:rPr>
              <w:t xml:space="preserve"> Dist: Kolhapur.</w:t>
            </w:r>
            <w:r w:rsidR="00DE615D" w:rsidRPr="00A84AD6">
              <w:rPr>
                <w:rFonts w:ascii="Verdana" w:hAnsi="Verdana"/>
                <w:sz w:val="20"/>
                <w:szCs w:val="20"/>
              </w:rPr>
              <w:t xml:space="preserve">   </w:t>
            </w:r>
          </w:p>
        </w:tc>
      </w:tr>
      <w:tr w:rsidR="00BA1028"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A1028" w:rsidRPr="00A84AD6" w:rsidRDefault="00BA1028" w:rsidP="007B6023">
            <w:pPr>
              <w:snapToGrid w:val="0"/>
              <w:rPr>
                <w:rFonts w:ascii="Verdana" w:hAnsi="Verdana"/>
                <w:sz w:val="20"/>
                <w:szCs w:val="20"/>
              </w:rPr>
            </w:pPr>
            <w:r w:rsidRPr="00A84AD6">
              <w:rPr>
                <w:rFonts w:ascii="Verdana" w:hAnsi="Verdana"/>
                <w:sz w:val="20"/>
                <w:szCs w:val="20"/>
              </w:rPr>
              <w:t>Current Address:</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A1028" w:rsidRPr="00A84AD6" w:rsidRDefault="00BA1028" w:rsidP="007B6023">
            <w:pPr>
              <w:snapToGrid w:val="0"/>
              <w:rPr>
                <w:rFonts w:ascii="Verdana" w:hAnsi="Verdana"/>
                <w:sz w:val="20"/>
                <w:szCs w:val="20"/>
              </w:rPr>
            </w:pPr>
            <w:r w:rsidRPr="00A84AD6">
              <w:rPr>
                <w:rFonts w:ascii="Verdana" w:hAnsi="Verdana"/>
                <w:sz w:val="20"/>
                <w:szCs w:val="20"/>
              </w:rPr>
              <w:t xml:space="preserve">Plot No 9, </w:t>
            </w:r>
            <w:proofErr w:type="spellStart"/>
            <w:r w:rsidRPr="00A84AD6">
              <w:rPr>
                <w:rFonts w:ascii="Verdana" w:hAnsi="Verdana"/>
                <w:sz w:val="20"/>
                <w:szCs w:val="20"/>
              </w:rPr>
              <w:t>Upkar</w:t>
            </w:r>
            <w:proofErr w:type="spellEnd"/>
            <w:r w:rsidRPr="00A84AD6">
              <w:rPr>
                <w:rFonts w:ascii="Verdana" w:hAnsi="Verdana"/>
                <w:sz w:val="20"/>
                <w:szCs w:val="20"/>
              </w:rPr>
              <w:t xml:space="preserve"> Nagar, Behind </w:t>
            </w:r>
            <w:proofErr w:type="spellStart"/>
            <w:r w:rsidRPr="00A84AD6">
              <w:rPr>
                <w:rFonts w:ascii="Verdana" w:hAnsi="Verdana"/>
                <w:sz w:val="20"/>
                <w:szCs w:val="20"/>
              </w:rPr>
              <w:t>Dr.J</w:t>
            </w:r>
            <w:proofErr w:type="spellEnd"/>
            <w:r w:rsidRPr="00A84AD6">
              <w:rPr>
                <w:rFonts w:ascii="Verdana" w:hAnsi="Verdana"/>
                <w:sz w:val="20"/>
                <w:szCs w:val="20"/>
              </w:rPr>
              <w:t xml:space="preserve"> J </w:t>
            </w:r>
            <w:proofErr w:type="spellStart"/>
            <w:r w:rsidRPr="00A84AD6">
              <w:rPr>
                <w:rFonts w:ascii="Verdana" w:hAnsi="Verdana"/>
                <w:sz w:val="20"/>
                <w:szCs w:val="20"/>
              </w:rPr>
              <w:t>Magdum</w:t>
            </w:r>
            <w:proofErr w:type="spellEnd"/>
            <w:r w:rsidRPr="00A84AD6">
              <w:rPr>
                <w:rFonts w:ascii="Verdana" w:hAnsi="Verdana"/>
                <w:sz w:val="20"/>
                <w:szCs w:val="20"/>
              </w:rPr>
              <w:t xml:space="preserve"> Society, </w:t>
            </w:r>
            <w:proofErr w:type="spellStart"/>
            <w:r w:rsidRPr="00A84AD6">
              <w:rPr>
                <w:rFonts w:ascii="Verdana" w:hAnsi="Verdana"/>
                <w:sz w:val="20"/>
                <w:szCs w:val="20"/>
              </w:rPr>
              <w:t>Jaysingpur</w:t>
            </w:r>
            <w:proofErr w:type="spellEnd"/>
            <w:r w:rsidRPr="00A84AD6">
              <w:rPr>
                <w:rFonts w:ascii="Verdana" w:hAnsi="Verdana"/>
                <w:sz w:val="20"/>
                <w:szCs w:val="20"/>
              </w:rPr>
              <w:t xml:space="preserve">, Tal: </w:t>
            </w:r>
            <w:proofErr w:type="spellStart"/>
            <w:proofErr w:type="gramStart"/>
            <w:r w:rsidRPr="00A84AD6">
              <w:rPr>
                <w:rFonts w:ascii="Verdana" w:hAnsi="Verdana"/>
                <w:sz w:val="20"/>
                <w:szCs w:val="20"/>
              </w:rPr>
              <w:t>Shirol</w:t>
            </w:r>
            <w:proofErr w:type="spellEnd"/>
            <w:r w:rsidRPr="00A84AD6">
              <w:rPr>
                <w:rFonts w:ascii="Verdana" w:hAnsi="Verdana"/>
                <w:sz w:val="20"/>
                <w:szCs w:val="20"/>
              </w:rPr>
              <w:t xml:space="preserve"> ,</w:t>
            </w:r>
            <w:proofErr w:type="gramEnd"/>
            <w:r w:rsidRPr="00A84AD6">
              <w:rPr>
                <w:rFonts w:ascii="Verdana" w:hAnsi="Verdana"/>
                <w:sz w:val="20"/>
                <w:szCs w:val="20"/>
              </w:rPr>
              <w:t xml:space="preserve"> Dist: Kolhapur.   </w:t>
            </w:r>
          </w:p>
        </w:tc>
      </w:tr>
      <w:tr w:rsidR="00BF4B3A"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Nationality:</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Indian</w:t>
            </w:r>
          </w:p>
        </w:tc>
      </w:tr>
      <w:tr w:rsidR="00BF4B3A"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snapToGrid w:val="0"/>
              <w:rPr>
                <w:rFonts w:ascii="Verdana" w:hAnsi="Verdana"/>
                <w:sz w:val="20"/>
                <w:szCs w:val="20"/>
              </w:rPr>
            </w:pPr>
            <w:r w:rsidRPr="00A84AD6">
              <w:rPr>
                <w:rFonts w:ascii="Verdana" w:hAnsi="Verdana"/>
                <w:sz w:val="20"/>
                <w:szCs w:val="20"/>
              </w:rPr>
              <w:t>Languages:</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AB59DD" w:rsidP="007B6023">
            <w:pPr>
              <w:snapToGrid w:val="0"/>
              <w:rPr>
                <w:rFonts w:ascii="Verdana" w:hAnsi="Verdana"/>
                <w:sz w:val="20"/>
                <w:szCs w:val="20"/>
              </w:rPr>
            </w:pPr>
            <w:r w:rsidRPr="00A84AD6">
              <w:rPr>
                <w:rFonts w:ascii="Verdana" w:hAnsi="Verdana"/>
                <w:sz w:val="20"/>
                <w:szCs w:val="20"/>
              </w:rPr>
              <w:t>English, Hindi, Marathi, Kannada</w:t>
            </w:r>
          </w:p>
        </w:tc>
      </w:tr>
      <w:tr w:rsidR="00BF4B3A" w:rsidRPr="00A84AD6">
        <w:trPr>
          <w:trHeight w:val="288"/>
        </w:trPr>
        <w:tc>
          <w:tcPr>
            <w:tcW w:w="3420" w:type="dxa"/>
            <w:tcBorders>
              <w:top w:val="single" w:sz="4" w:space="0" w:color="C0C0C0"/>
              <w:left w:val="single" w:sz="4" w:space="0" w:color="C0C0C0"/>
              <w:bottom w:val="single" w:sz="4" w:space="0" w:color="C0C0C0"/>
            </w:tcBorders>
            <w:shd w:val="clear" w:color="auto" w:fill="F3F3F3"/>
            <w:vAlign w:val="center"/>
          </w:tcPr>
          <w:p w:rsidR="00BF4B3A" w:rsidRPr="00A84AD6" w:rsidRDefault="00BF4B3A" w:rsidP="007B6023">
            <w:pPr>
              <w:pStyle w:val="Heading4"/>
              <w:snapToGrid w:val="0"/>
              <w:jc w:val="left"/>
              <w:rPr>
                <w:b w:val="0"/>
                <w:sz w:val="20"/>
                <w:szCs w:val="20"/>
              </w:rPr>
            </w:pPr>
            <w:r w:rsidRPr="00A84AD6">
              <w:rPr>
                <w:b w:val="0"/>
                <w:sz w:val="20"/>
                <w:szCs w:val="20"/>
              </w:rPr>
              <w:t>Email</w:t>
            </w:r>
          </w:p>
        </w:tc>
        <w:tc>
          <w:tcPr>
            <w:tcW w:w="6310" w:type="dxa"/>
            <w:gridSpan w:val="2"/>
            <w:tcBorders>
              <w:top w:val="single" w:sz="4" w:space="0" w:color="C0C0C0"/>
              <w:left w:val="single" w:sz="4" w:space="0" w:color="C0C0C0"/>
              <w:bottom w:val="single" w:sz="4" w:space="0" w:color="C0C0C0"/>
              <w:right w:val="single" w:sz="4" w:space="0" w:color="C0C0C0"/>
            </w:tcBorders>
            <w:vAlign w:val="center"/>
          </w:tcPr>
          <w:p w:rsidR="00BF4B3A" w:rsidRPr="00A84AD6" w:rsidRDefault="00FD1EDF" w:rsidP="007B6023">
            <w:pPr>
              <w:snapToGrid w:val="0"/>
              <w:rPr>
                <w:rFonts w:ascii="Verdana" w:hAnsi="Verdana"/>
                <w:sz w:val="20"/>
                <w:szCs w:val="20"/>
                <w:lang w:val="it-IT"/>
              </w:rPr>
            </w:pPr>
            <w:r w:rsidRPr="00A84AD6">
              <w:rPr>
                <w:rFonts w:ascii="Verdana" w:hAnsi="Verdana"/>
                <w:sz w:val="20"/>
                <w:szCs w:val="20"/>
                <w:lang w:val="it-IT"/>
              </w:rPr>
              <w:t>Vidyasagarrayanade@gmail.com</w:t>
            </w:r>
          </w:p>
        </w:tc>
      </w:tr>
    </w:tbl>
    <w:p w:rsidR="00A6311D" w:rsidRDefault="00A6311D" w:rsidP="007B6023">
      <w:pPr>
        <w:pStyle w:val="BodyTextIndent"/>
        <w:ind w:left="0" w:firstLine="0"/>
        <w:rPr>
          <w:rFonts w:ascii="Verdana" w:hAnsi="Verdana"/>
          <w:sz w:val="20"/>
          <w:u w:val="single"/>
        </w:rPr>
      </w:pPr>
    </w:p>
    <w:p w:rsidR="00972BF7" w:rsidRDefault="00972BF7" w:rsidP="007B6023">
      <w:pPr>
        <w:pStyle w:val="BodyTextIndent"/>
        <w:ind w:left="0" w:firstLine="0"/>
        <w:rPr>
          <w:rFonts w:ascii="Verdana" w:hAnsi="Verdana"/>
          <w:sz w:val="20"/>
          <w:u w:val="single"/>
        </w:rPr>
      </w:pPr>
    </w:p>
    <w:p w:rsidR="00972BF7" w:rsidRPr="00A84AD6" w:rsidRDefault="00972BF7" w:rsidP="007B6023">
      <w:pPr>
        <w:pStyle w:val="BodyTextIndent"/>
        <w:ind w:left="0" w:firstLine="0"/>
        <w:rPr>
          <w:rFonts w:ascii="Verdana" w:hAnsi="Verdana"/>
          <w:sz w:val="20"/>
          <w:u w:val="single"/>
        </w:rPr>
      </w:pPr>
    </w:p>
    <w:p w:rsidR="00404028" w:rsidRPr="00A84AD6" w:rsidRDefault="00404028" w:rsidP="007B6023">
      <w:pPr>
        <w:pStyle w:val="BodyTextIndent"/>
        <w:ind w:left="0" w:firstLine="0"/>
        <w:rPr>
          <w:rFonts w:ascii="Verdana" w:hAnsi="Verdana"/>
          <w:sz w:val="20"/>
          <w:u w:val="single"/>
        </w:rPr>
      </w:pPr>
    </w:p>
    <w:tbl>
      <w:tblPr>
        <w:tblW w:w="9630" w:type="dxa"/>
        <w:tblInd w:w="108" w:type="dxa"/>
        <w:tblLayout w:type="fixed"/>
        <w:tblLook w:val="0000"/>
      </w:tblPr>
      <w:tblGrid>
        <w:gridCol w:w="2610"/>
        <w:gridCol w:w="847"/>
        <w:gridCol w:w="2303"/>
        <w:gridCol w:w="1170"/>
        <w:gridCol w:w="2700"/>
      </w:tblGrid>
      <w:tr w:rsidR="003619FF" w:rsidRPr="00A84AD6" w:rsidTr="003619FF">
        <w:trPr>
          <w:trHeight w:val="273"/>
        </w:trPr>
        <w:tc>
          <w:tcPr>
            <w:tcW w:w="3457" w:type="dxa"/>
            <w:gridSpan w:val="2"/>
            <w:tcBorders>
              <w:top w:val="single" w:sz="4" w:space="0" w:color="808080"/>
              <w:left w:val="single" w:sz="4" w:space="0" w:color="808080"/>
              <w:bottom w:val="single" w:sz="4" w:space="0" w:color="808080"/>
            </w:tcBorders>
            <w:shd w:val="clear" w:color="auto" w:fill="DFDFDF"/>
            <w:vAlign w:val="center"/>
          </w:tcPr>
          <w:p w:rsidR="003619FF" w:rsidRPr="00A647FE" w:rsidRDefault="003619FF" w:rsidP="007B6023">
            <w:pPr>
              <w:snapToGrid w:val="0"/>
              <w:rPr>
                <w:rFonts w:ascii="Verdana" w:hAnsi="Verdana"/>
                <w:b/>
                <w:sz w:val="22"/>
                <w:szCs w:val="22"/>
              </w:rPr>
            </w:pPr>
            <w:r w:rsidRPr="00A647FE">
              <w:rPr>
                <w:rFonts w:ascii="Verdana" w:hAnsi="Verdana"/>
                <w:b/>
                <w:sz w:val="22"/>
                <w:szCs w:val="22"/>
              </w:rPr>
              <w:t>Educational Qualification:</w:t>
            </w:r>
          </w:p>
        </w:tc>
        <w:tc>
          <w:tcPr>
            <w:tcW w:w="6173" w:type="dxa"/>
            <w:gridSpan w:val="3"/>
            <w:tcBorders>
              <w:left w:val="single" w:sz="4" w:space="0" w:color="808080"/>
            </w:tcBorders>
            <w:tcMar>
              <w:left w:w="0" w:type="dxa"/>
              <w:right w:w="0" w:type="dxa"/>
            </w:tcMar>
          </w:tcPr>
          <w:p w:rsidR="003619FF" w:rsidRPr="00A84AD6" w:rsidRDefault="003619FF" w:rsidP="007B6023">
            <w:pPr>
              <w:snapToGrid w:val="0"/>
              <w:rPr>
                <w:rFonts w:ascii="Verdana" w:hAnsi="Verdana"/>
                <w:sz w:val="20"/>
                <w:szCs w:val="20"/>
                <w:u w:val="single"/>
              </w:rPr>
            </w:pPr>
          </w:p>
        </w:tc>
      </w:tr>
      <w:tr w:rsidR="00131BE0" w:rsidRPr="00A84AD6" w:rsidTr="000A4110">
        <w:trPr>
          <w:trHeight w:val="535"/>
        </w:trPr>
        <w:tc>
          <w:tcPr>
            <w:tcW w:w="2610" w:type="dxa"/>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b/>
              </w:rPr>
            </w:pPr>
            <w:r w:rsidRPr="00D02F6C">
              <w:rPr>
                <w:rFonts w:ascii="Verdana" w:hAnsi="Verdana"/>
                <w:b/>
              </w:rPr>
              <w:t>Qualification</w:t>
            </w:r>
          </w:p>
        </w:tc>
        <w:tc>
          <w:tcPr>
            <w:tcW w:w="3150" w:type="dxa"/>
            <w:gridSpan w:val="2"/>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rPr>
            </w:pPr>
            <w:r w:rsidRPr="00D02F6C">
              <w:rPr>
                <w:rFonts w:ascii="Verdana" w:hAnsi="Verdana"/>
                <w:b/>
              </w:rPr>
              <w:t xml:space="preserve">University / College </w:t>
            </w:r>
          </w:p>
        </w:tc>
        <w:tc>
          <w:tcPr>
            <w:tcW w:w="117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131BE0" w:rsidRPr="00D02F6C" w:rsidRDefault="00131BE0" w:rsidP="007B6023">
            <w:pPr>
              <w:pStyle w:val="chtxt"/>
              <w:ind w:left="0"/>
              <w:jc w:val="left"/>
              <w:rPr>
                <w:rFonts w:ascii="Verdana" w:hAnsi="Verdana"/>
                <w:b/>
              </w:rPr>
            </w:pPr>
            <w:r w:rsidRPr="00D02F6C">
              <w:rPr>
                <w:rFonts w:ascii="Verdana" w:hAnsi="Verdana"/>
                <w:b/>
              </w:rPr>
              <w:t>Year</w:t>
            </w:r>
          </w:p>
        </w:tc>
        <w:tc>
          <w:tcPr>
            <w:tcW w:w="2700" w:type="dxa"/>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b/>
              </w:rPr>
            </w:pPr>
            <w:r w:rsidRPr="00D02F6C">
              <w:rPr>
                <w:rFonts w:ascii="Verdana" w:hAnsi="Verdana"/>
                <w:b/>
              </w:rPr>
              <w:t>Percentage</w:t>
            </w:r>
          </w:p>
        </w:tc>
      </w:tr>
      <w:tr w:rsidR="00131BE0" w:rsidRPr="00D02F6C" w:rsidTr="000A4110">
        <w:trPr>
          <w:trHeight w:val="303"/>
        </w:trPr>
        <w:tc>
          <w:tcPr>
            <w:tcW w:w="2610" w:type="dxa"/>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rPr>
            </w:pPr>
            <w:r w:rsidRPr="00D02F6C">
              <w:rPr>
                <w:rFonts w:ascii="Verdana" w:hAnsi="Verdana"/>
              </w:rPr>
              <w:t>M.B.A</w:t>
            </w:r>
            <w:proofErr w:type="gramStart"/>
            <w:r w:rsidRPr="00D02F6C">
              <w:rPr>
                <w:rFonts w:ascii="Verdana" w:hAnsi="Verdana"/>
              </w:rPr>
              <w:t>.(</w:t>
            </w:r>
            <w:proofErr w:type="gramEnd"/>
            <w:r w:rsidRPr="00D02F6C">
              <w:rPr>
                <w:rFonts w:ascii="Verdana" w:hAnsi="Verdana"/>
              </w:rPr>
              <w:t>Finance</w:t>
            </w:r>
            <w:r w:rsidR="00C93D81" w:rsidRPr="00D02F6C">
              <w:rPr>
                <w:rFonts w:ascii="Verdana" w:hAnsi="Verdana"/>
              </w:rPr>
              <w:t xml:space="preserve"> </w:t>
            </w:r>
            <w:r w:rsidRPr="00D02F6C">
              <w:rPr>
                <w:rFonts w:ascii="Verdana" w:hAnsi="Verdana"/>
              </w:rPr>
              <w:t>&amp;</w:t>
            </w:r>
            <w:r w:rsidR="00C93D81" w:rsidRPr="00D02F6C">
              <w:rPr>
                <w:rFonts w:ascii="Verdana" w:hAnsi="Verdana"/>
              </w:rPr>
              <w:t xml:space="preserve"> </w:t>
            </w:r>
            <w:r w:rsidRPr="00D02F6C">
              <w:rPr>
                <w:rFonts w:ascii="Verdana" w:hAnsi="Verdana"/>
              </w:rPr>
              <w:t>Mkt.)</w:t>
            </w:r>
          </w:p>
        </w:tc>
        <w:tc>
          <w:tcPr>
            <w:tcW w:w="3150" w:type="dxa"/>
            <w:gridSpan w:val="2"/>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rPr>
            </w:pPr>
            <w:proofErr w:type="spellStart"/>
            <w:r w:rsidRPr="00D02F6C">
              <w:rPr>
                <w:rFonts w:ascii="Verdana" w:hAnsi="Verdana"/>
              </w:rPr>
              <w:t>D.R.K.College</w:t>
            </w:r>
            <w:proofErr w:type="spellEnd"/>
            <w:r w:rsidR="000A4110">
              <w:rPr>
                <w:rFonts w:ascii="Verdana" w:hAnsi="Verdana"/>
              </w:rPr>
              <w:t xml:space="preserve"> of </w:t>
            </w:r>
            <w:r w:rsidR="00C93D81" w:rsidRPr="00D02F6C">
              <w:rPr>
                <w:rFonts w:ascii="Verdana" w:hAnsi="Verdana"/>
              </w:rPr>
              <w:t>C</w:t>
            </w:r>
            <w:r w:rsidRPr="00D02F6C">
              <w:rPr>
                <w:rFonts w:ascii="Verdana" w:hAnsi="Verdana"/>
              </w:rPr>
              <w:t>ommerce, Kolhapur.(</w:t>
            </w:r>
            <w:proofErr w:type="spellStart"/>
            <w:r w:rsidRPr="00D02F6C">
              <w:rPr>
                <w:rFonts w:ascii="Verdana" w:hAnsi="Verdana"/>
              </w:rPr>
              <w:t>Shivaji</w:t>
            </w:r>
            <w:proofErr w:type="spellEnd"/>
            <w:r w:rsidRPr="00D02F6C">
              <w:rPr>
                <w:rFonts w:ascii="Verdana" w:hAnsi="Verdana"/>
              </w:rPr>
              <w:t xml:space="preserve"> University)</w:t>
            </w:r>
          </w:p>
        </w:tc>
        <w:tc>
          <w:tcPr>
            <w:tcW w:w="1170" w:type="dxa"/>
            <w:tcBorders>
              <w:top w:val="single" w:sz="4" w:space="0" w:color="C0C0C0"/>
              <w:left w:val="single" w:sz="4" w:space="0" w:color="C0C0C0"/>
              <w:bottom w:val="single" w:sz="4" w:space="0" w:color="C0C0C0"/>
              <w:right w:val="single" w:sz="4" w:space="0" w:color="C0C0C0"/>
            </w:tcBorders>
            <w:shd w:val="clear" w:color="auto" w:fill="F3F3F3"/>
            <w:vAlign w:val="center"/>
          </w:tcPr>
          <w:p w:rsidR="00131BE0" w:rsidRPr="00D02F6C" w:rsidRDefault="00131BE0" w:rsidP="007B6023">
            <w:pPr>
              <w:pStyle w:val="chtxt"/>
              <w:ind w:left="0"/>
              <w:jc w:val="left"/>
              <w:rPr>
                <w:rFonts w:ascii="Verdana" w:hAnsi="Verdana"/>
              </w:rPr>
            </w:pPr>
            <w:r w:rsidRPr="00D02F6C">
              <w:rPr>
                <w:rFonts w:ascii="Verdana" w:hAnsi="Verdana"/>
              </w:rPr>
              <w:t>2010</w:t>
            </w:r>
          </w:p>
        </w:tc>
        <w:tc>
          <w:tcPr>
            <w:tcW w:w="2700" w:type="dxa"/>
            <w:tcBorders>
              <w:top w:val="single" w:sz="4" w:space="0" w:color="C0C0C0"/>
              <w:left w:val="single" w:sz="4" w:space="0" w:color="C0C0C0"/>
              <w:bottom w:val="single" w:sz="4" w:space="0" w:color="C0C0C0"/>
            </w:tcBorders>
            <w:shd w:val="clear" w:color="auto" w:fill="F3F3F3"/>
            <w:vAlign w:val="center"/>
          </w:tcPr>
          <w:p w:rsidR="00131BE0" w:rsidRPr="00D02F6C" w:rsidRDefault="00131BE0" w:rsidP="007B6023">
            <w:pPr>
              <w:pStyle w:val="chtxt"/>
              <w:ind w:left="0"/>
              <w:jc w:val="left"/>
              <w:rPr>
                <w:rFonts w:ascii="Verdana" w:hAnsi="Verdana"/>
              </w:rPr>
            </w:pPr>
            <w:r w:rsidRPr="00D02F6C">
              <w:rPr>
                <w:rFonts w:ascii="Verdana" w:hAnsi="Verdana"/>
              </w:rPr>
              <w:t>61%</w:t>
            </w:r>
          </w:p>
        </w:tc>
      </w:tr>
      <w:tr w:rsidR="00131BE0" w:rsidRPr="00D02F6C" w:rsidTr="000A4110">
        <w:trPr>
          <w:trHeight w:val="254"/>
        </w:trPr>
        <w:tc>
          <w:tcPr>
            <w:tcW w:w="2610" w:type="dxa"/>
            <w:tcBorders>
              <w:top w:val="single" w:sz="4" w:space="0" w:color="C0C0C0"/>
              <w:left w:val="single" w:sz="4" w:space="0" w:color="C0C0C0"/>
              <w:bottom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B.Com.</w:t>
            </w:r>
          </w:p>
        </w:tc>
        <w:tc>
          <w:tcPr>
            <w:tcW w:w="3150" w:type="dxa"/>
            <w:gridSpan w:val="2"/>
            <w:tcBorders>
              <w:top w:val="single" w:sz="4" w:space="0" w:color="C0C0C0"/>
              <w:left w:val="single" w:sz="4" w:space="0" w:color="C0C0C0"/>
              <w:bottom w:val="single" w:sz="4" w:space="0" w:color="C0C0C0"/>
            </w:tcBorders>
            <w:vAlign w:val="center"/>
          </w:tcPr>
          <w:p w:rsidR="00131BE0" w:rsidRPr="00D02F6C" w:rsidRDefault="00C93D81" w:rsidP="007B6023">
            <w:pPr>
              <w:pStyle w:val="chtxt"/>
              <w:ind w:left="0"/>
              <w:jc w:val="left"/>
              <w:rPr>
                <w:rFonts w:ascii="Verdana" w:hAnsi="Verdana"/>
              </w:rPr>
            </w:pPr>
            <w:proofErr w:type="spellStart"/>
            <w:r w:rsidRPr="00D02F6C">
              <w:rPr>
                <w:rFonts w:ascii="Verdana" w:hAnsi="Verdana"/>
              </w:rPr>
              <w:t>D.R.K.College</w:t>
            </w:r>
            <w:proofErr w:type="spellEnd"/>
            <w:r w:rsidRPr="00D02F6C">
              <w:rPr>
                <w:rFonts w:ascii="Verdana" w:hAnsi="Verdana"/>
              </w:rPr>
              <w:t xml:space="preserve"> of C</w:t>
            </w:r>
            <w:r w:rsidR="00131BE0" w:rsidRPr="00D02F6C">
              <w:rPr>
                <w:rFonts w:ascii="Verdana" w:hAnsi="Verdana"/>
              </w:rPr>
              <w:t>ommerce, Kolhapur.(</w:t>
            </w:r>
            <w:proofErr w:type="spellStart"/>
            <w:r w:rsidR="00131BE0" w:rsidRPr="00D02F6C">
              <w:rPr>
                <w:rFonts w:ascii="Verdana" w:hAnsi="Verdana"/>
              </w:rPr>
              <w:t>Shivaji</w:t>
            </w:r>
            <w:proofErr w:type="spellEnd"/>
            <w:r w:rsidR="00131BE0" w:rsidRPr="00D02F6C">
              <w:rPr>
                <w:rFonts w:ascii="Verdana" w:hAnsi="Verdana"/>
              </w:rPr>
              <w:t xml:space="preserve"> University)</w:t>
            </w:r>
          </w:p>
        </w:tc>
        <w:tc>
          <w:tcPr>
            <w:tcW w:w="1170" w:type="dxa"/>
            <w:tcBorders>
              <w:top w:val="single" w:sz="4" w:space="0" w:color="C0C0C0"/>
              <w:left w:val="single" w:sz="4" w:space="0" w:color="C0C0C0"/>
              <w:bottom w:val="single" w:sz="4" w:space="0" w:color="C0C0C0"/>
              <w:right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2008</w:t>
            </w:r>
          </w:p>
        </w:tc>
        <w:tc>
          <w:tcPr>
            <w:tcW w:w="2700" w:type="dxa"/>
            <w:tcBorders>
              <w:top w:val="single" w:sz="4" w:space="0" w:color="C0C0C0"/>
              <w:left w:val="single" w:sz="4" w:space="0" w:color="C0C0C0"/>
              <w:bottom w:val="single" w:sz="4" w:space="0" w:color="C0C0C0"/>
            </w:tcBorders>
          </w:tcPr>
          <w:p w:rsidR="00131BE0" w:rsidRPr="00D02F6C" w:rsidRDefault="00131BE0" w:rsidP="007B6023">
            <w:pPr>
              <w:rPr>
                <w:rFonts w:ascii="Verdana" w:hAnsi="Verdana"/>
                <w:sz w:val="20"/>
                <w:szCs w:val="20"/>
              </w:rPr>
            </w:pPr>
          </w:p>
          <w:p w:rsidR="00131BE0" w:rsidRPr="00D02F6C" w:rsidRDefault="00131BE0" w:rsidP="007B6023">
            <w:pPr>
              <w:rPr>
                <w:rFonts w:ascii="Verdana" w:hAnsi="Verdana"/>
                <w:sz w:val="20"/>
                <w:szCs w:val="20"/>
              </w:rPr>
            </w:pPr>
            <w:r w:rsidRPr="00D02F6C">
              <w:rPr>
                <w:rFonts w:ascii="Verdana" w:hAnsi="Verdana"/>
                <w:sz w:val="20"/>
                <w:szCs w:val="20"/>
              </w:rPr>
              <w:t>52%</w:t>
            </w:r>
          </w:p>
        </w:tc>
      </w:tr>
      <w:tr w:rsidR="00131BE0" w:rsidRPr="00D02F6C" w:rsidTr="000A4110">
        <w:trPr>
          <w:trHeight w:val="254"/>
        </w:trPr>
        <w:tc>
          <w:tcPr>
            <w:tcW w:w="2610" w:type="dxa"/>
            <w:tcBorders>
              <w:top w:val="single" w:sz="4" w:space="0" w:color="C0C0C0"/>
              <w:left w:val="single" w:sz="4" w:space="0" w:color="C0C0C0"/>
              <w:bottom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HSE</w:t>
            </w:r>
          </w:p>
        </w:tc>
        <w:tc>
          <w:tcPr>
            <w:tcW w:w="3150" w:type="dxa"/>
            <w:gridSpan w:val="2"/>
            <w:tcBorders>
              <w:top w:val="single" w:sz="4" w:space="0" w:color="C0C0C0"/>
              <w:left w:val="single" w:sz="4" w:space="0" w:color="C0C0C0"/>
              <w:bottom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Kolhapur Board</w:t>
            </w:r>
          </w:p>
        </w:tc>
        <w:tc>
          <w:tcPr>
            <w:tcW w:w="1170" w:type="dxa"/>
            <w:tcBorders>
              <w:top w:val="single" w:sz="4" w:space="0" w:color="C0C0C0"/>
              <w:left w:val="single" w:sz="4" w:space="0" w:color="C0C0C0"/>
              <w:bottom w:val="single" w:sz="4" w:space="0" w:color="C0C0C0"/>
              <w:right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2005</w:t>
            </w:r>
          </w:p>
        </w:tc>
        <w:tc>
          <w:tcPr>
            <w:tcW w:w="2700" w:type="dxa"/>
            <w:tcBorders>
              <w:top w:val="single" w:sz="4" w:space="0" w:color="C0C0C0"/>
              <w:left w:val="single" w:sz="4" w:space="0" w:color="C0C0C0"/>
              <w:bottom w:val="single" w:sz="4" w:space="0" w:color="C0C0C0"/>
            </w:tcBorders>
            <w:vAlign w:val="center"/>
          </w:tcPr>
          <w:p w:rsidR="00131BE0" w:rsidRPr="00D02F6C" w:rsidRDefault="00131BE0" w:rsidP="007B6023">
            <w:pPr>
              <w:pStyle w:val="chtxt"/>
              <w:ind w:left="0"/>
              <w:jc w:val="left"/>
              <w:rPr>
                <w:rFonts w:ascii="Verdana" w:hAnsi="Verdana"/>
              </w:rPr>
            </w:pPr>
            <w:r w:rsidRPr="00D02F6C">
              <w:rPr>
                <w:rFonts w:ascii="Verdana" w:hAnsi="Verdana"/>
              </w:rPr>
              <w:t>75%</w:t>
            </w:r>
          </w:p>
        </w:tc>
      </w:tr>
    </w:tbl>
    <w:p w:rsidR="00E7685A" w:rsidRPr="00A84AD6" w:rsidRDefault="00E7685A" w:rsidP="007B6023">
      <w:pPr>
        <w:pStyle w:val="BodyTextIndent"/>
        <w:ind w:left="0" w:firstLine="0"/>
        <w:rPr>
          <w:rFonts w:ascii="Verdana" w:hAnsi="Verdana"/>
          <w:sz w:val="20"/>
        </w:rPr>
      </w:pPr>
    </w:p>
    <w:p w:rsidR="005C7A60" w:rsidRDefault="005C7A60"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FC58D1" w:rsidRPr="00A84AD6" w:rsidRDefault="00FC58D1" w:rsidP="007B6023">
      <w:pPr>
        <w:tabs>
          <w:tab w:val="left" w:pos="180"/>
          <w:tab w:val="left" w:pos="360"/>
          <w:tab w:val="left" w:pos="450"/>
          <w:tab w:val="left" w:pos="540"/>
          <w:tab w:val="left" w:pos="810"/>
          <w:tab w:val="left" w:pos="900"/>
        </w:tabs>
        <w:rPr>
          <w:rFonts w:ascii="Verdana" w:hAnsi="Verdana"/>
          <w:sz w:val="22"/>
          <w:szCs w:val="22"/>
          <w:lang w:val="de-DE"/>
        </w:rPr>
      </w:pPr>
    </w:p>
    <w:p w:rsidR="00367793" w:rsidRPr="00A84AD6" w:rsidRDefault="00367793" w:rsidP="007B6023">
      <w:pPr>
        <w:tabs>
          <w:tab w:val="left" w:pos="180"/>
          <w:tab w:val="left" w:pos="360"/>
          <w:tab w:val="left" w:pos="450"/>
          <w:tab w:val="left" w:pos="540"/>
          <w:tab w:val="left" w:pos="810"/>
          <w:tab w:val="left" w:pos="900"/>
        </w:tabs>
        <w:rPr>
          <w:rFonts w:ascii="Verdana" w:hAnsi="Verdana"/>
          <w:sz w:val="22"/>
          <w:szCs w:val="22"/>
          <w:lang w:val="de-DE"/>
        </w:rPr>
      </w:pPr>
    </w:p>
    <w:p w:rsidR="005C7A60" w:rsidRPr="00A84AD6" w:rsidRDefault="00833957" w:rsidP="007B6023">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Verdana" w:hAnsi="Verdana"/>
          <w:b/>
          <w:sz w:val="22"/>
          <w:szCs w:val="22"/>
        </w:rPr>
      </w:pPr>
      <w:r w:rsidRPr="00A84AD6">
        <w:rPr>
          <w:rFonts w:ascii="Verdana" w:hAnsi="Verdana"/>
          <w:b/>
          <w:bCs/>
          <w:sz w:val="22"/>
          <w:szCs w:val="22"/>
        </w:rPr>
        <w:t>C</w:t>
      </w:r>
      <w:r w:rsidR="003B46BF">
        <w:rPr>
          <w:rFonts w:ascii="Verdana" w:hAnsi="Verdana"/>
          <w:b/>
          <w:bCs/>
          <w:sz w:val="22"/>
          <w:szCs w:val="22"/>
        </w:rPr>
        <w:t>omputer Literacy</w:t>
      </w:r>
      <w:r w:rsidR="00BD094A">
        <w:rPr>
          <w:rFonts w:ascii="Verdana" w:hAnsi="Verdana"/>
          <w:b/>
          <w:bCs/>
          <w:sz w:val="22"/>
          <w:szCs w:val="22"/>
        </w:rPr>
        <w:t>:</w:t>
      </w:r>
    </w:p>
    <w:p w:rsidR="005C7A60" w:rsidRPr="00A84AD6" w:rsidRDefault="005C7A60" w:rsidP="007B6023">
      <w:pPr>
        <w:rPr>
          <w:rFonts w:ascii="Verdana" w:hAnsi="Verdana"/>
          <w:sz w:val="22"/>
          <w:szCs w:val="22"/>
        </w:rPr>
      </w:pPr>
    </w:p>
    <w:p w:rsidR="005C7A60" w:rsidRPr="00A84AD6" w:rsidRDefault="005C7A60" w:rsidP="007B6023">
      <w:pPr>
        <w:numPr>
          <w:ilvl w:val="0"/>
          <w:numId w:val="9"/>
        </w:numPr>
        <w:suppressAutoHyphens w:val="0"/>
        <w:rPr>
          <w:rFonts w:ascii="Verdana" w:hAnsi="Verdana"/>
          <w:sz w:val="22"/>
          <w:szCs w:val="22"/>
          <w:lang w:val="de-DE"/>
        </w:rPr>
      </w:pPr>
      <w:r w:rsidRPr="00A84AD6">
        <w:rPr>
          <w:rFonts w:ascii="Verdana" w:hAnsi="Verdana"/>
          <w:sz w:val="22"/>
          <w:szCs w:val="22"/>
        </w:rPr>
        <w:t>M.S.C.I.T.</w:t>
      </w:r>
    </w:p>
    <w:p w:rsidR="005C7A60" w:rsidRPr="00A84AD6" w:rsidRDefault="005C7A60" w:rsidP="007B6023">
      <w:pPr>
        <w:numPr>
          <w:ilvl w:val="0"/>
          <w:numId w:val="9"/>
        </w:numPr>
        <w:suppressAutoHyphens w:val="0"/>
        <w:rPr>
          <w:rFonts w:ascii="Verdana" w:hAnsi="Verdana"/>
          <w:sz w:val="22"/>
          <w:szCs w:val="22"/>
          <w:lang w:val="de-DE"/>
        </w:rPr>
      </w:pPr>
      <w:r w:rsidRPr="00A84AD6">
        <w:rPr>
          <w:rFonts w:ascii="Verdana" w:hAnsi="Verdana"/>
          <w:sz w:val="22"/>
          <w:szCs w:val="22"/>
        </w:rPr>
        <w:t>Tally</w:t>
      </w:r>
    </w:p>
    <w:p w:rsidR="00E7685A" w:rsidRPr="00A84AD6" w:rsidRDefault="00E7685A" w:rsidP="007B6023">
      <w:pPr>
        <w:pStyle w:val="BodyTextIndent"/>
        <w:ind w:left="0" w:firstLine="0"/>
        <w:rPr>
          <w:rFonts w:ascii="Verdana" w:hAnsi="Verdana"/>
          <w:sz w:val="20"/>
        </w:rPr>
      </w:pPr>
    </w:p>
    <w:p w:rsidR="008820E6" w:rsidRPr="00A84AD6" w:rsidRDefault="008820E6" w:rsidP="007B6023">
      <w:pPr>
        <w:pStyle w:val="FootnoteText"/>
        <w:snapToGrid w:val="0"/>
        <w:rPr>
          <w:rFonts w:ascii="Verdana" w:hAnsi="Verdana"/>
        </w:rPr>
      </w:pPr>
    </w:p>
    <w:p w:rsidR="00793793" w:rsidRPr="00A84AD6" w:rsidRDefault="00793793" w:rsidP="007B6023">
      <w:pPr>
        <w:rPr>
          <w:rFonts w:ascii="Verdana" w:hAnsi="Verdana"/>
          <w:lang w:val="de-DE"/>
        </w:rPr>
      </w:pPr>
    </w:p>
    <w:tbl>
      <w:tblPr>
        <w:tblStyle w:val="TableGrid"/>
        <w:tblW w:w="6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498"/>
      </w:tblGrid>
      <w:tr w:rsidR="00793793" w:rsidRPr="00A84AD6" w:rsidTr="003F1893">
        <w:trPr>
          <w:trHeight w:val="92"/>
        </w:trPr>
        <w:tc>
          <w:tcPr>
            <w:tcW w:w="6498" w:type="dxa"/>
            <w:tcBorders>
              <w:top w:val="single" w:sz="4" w:space="0" w:color="auto"/>
              <w:left w:val="single" w:sz="4" w:space="0" w:color="auto"/>
              <w:bottom w:val="single" w:sz="4" w:space="0" w:color="auto"/>
              <w:right w:val="single" w:sz="4" w:space="0" w:color="auto"/>
            </w:tcBorders>
          </w:tcPr>
          <w:p w:rsidR="00793793" w:rsidRPr="00A84AD6" w:rsidRDefault="00793793" w:rsidP="003B46BF">
            <w:pPr>
              <w:shd w:val="clear" w:color="auto" w:fill="D9D9D9" w:themeFill="background1" w:themeFillShade="D9"/>
              <w:tabs>
                <w:tab w:val="left" w:pos="180"/>
                <w:tab w:val="left" w:pos="360"/>
                <w:tab w:val="left" w:pos="450"/>
                <w:tab w:val="left" w:pos="540"/>
                <w:tab w:val="left" w:pos="810"/>
                <w:tab w:val="left" w:pos="900"/>
              </w:tabs>
              <w:ind w:left="-486" w:firstLine="486"/>
              <w:rPr>
                <w:rFonts w:ascii="Verdana" w:hAnsi="Verdana" w:cs="Times New Roman"/>
                <w:lang w:val="de-DE"/>
              </w:rPr>
            </w:pPr>
            <w:r w:rsidRPr="00A84AD6">
              <w:rPr>
                <w:rFonts w:ascii="Verdana" w:hAnsi="Verdana" w:cs="Times New Roman"/>
                <w:b/>
                <w:lang w:val="de-DE"/>
              </w:rPr>
              <w:t>A</w:t>
            </w:r>
            <w:r w:rsidR="003B46BF">
              <w:rPr>
                <w:rFonts w:ascii="Verdana" w:hAnsi="Verdana" w:cs="Times New Roman"/>
                <w:b/>
                <w:lang w:val="de-DE"/>
              </w:rPr>
              <w:t>cademic Achievements</w:t>
            </w:r>
            <w:r w:rsidR="00BD094A">
              <w:rPr>
                <w:rFonts w:ascii="Verdana" w:hAnsi="Verdana" w:cs="Times New Roman"/>
                <w:b/>
                <w:lang w:val="de-DE"/>
              </w:rPr>
              <w:t>:</w:t>
            </w:r>
          </w:p>
        </w:tc>
      </w:tr>
      <w:tr w:rsidR="00793793" w:rsidRPr="00A84AD6" w:rsidTr="003F1893">
        <w:trPr>
          <w:trHeight w:val="955"/>
        </w:trPr>
        <w:tc>
          <w:tcPr>
            <w:tcW w:w="6498" w:type="dxa"/>
            <w:tcBorders>
              <w:top w:val="single" w:sz="4" w:space="0" w:color="auto"/>
            </w:tcBorders>
          </w:tcPr>
          <w:p w:rsidR="00793793" w:rsidRPr="00A84AD6" w:rsidRDefault="00793793" w:rsidP="007B6023">
            <w:pPr>
              <w:ind w:left="360"/>
              <w:rPr>
                <w:rFonts w:ascii="Verdana" w:hAnsi="Verdana" w:cs="Times New Roman"/>
              </w:rPr>
            </w:pPr>
          </w:p>
          <w:p w:rsidR="00793793" w:rsidRPr="00A84AD6" w:rsidRDefault="00793793" w:rsidP="007B6023">
            <w:pPr>
              <w:pStyle w:val="ListParagraph"/>
              <w:widowControl w:val="0"/>
              <w:numPr>
                <w:ilvl w:val="0"/>
                <w:numId w:val="10"/>
              </w:numPr>
              <w:tabs>
                <w:tab w:val="clear" w:pos="720"/>
                <w:tab w:val="num" w:pos="414"/>
              </w:tabs>
              <w:suppressAutoHyphens w:val="0"/>
              <w:ind w:hanging="576"/>
              <w:rPr>
                <w:rFonts w:ascii="Verdana" w:hAnsi="Verdana" w:cs="Times New Roman"/>
              </w:rPr>
            </w:pPr>
            <w:r w:rsidRPr="00A84AD6">
              <w:rPr>
                <w:rFonts w:ascii="Verdana" w:hAnsi="Verdana" w:cs="Times New Roman"/>
              </w:rPr>
              <w:t>Stood first for Hindi Language Exam at School Level.</w:t>
            </w:r>
          </w:p>
        </w:tc>
      </w:tr>
    </w:tbl>
    <w:p w:rsidR="00793793" w:rsidRPr="00A84AD6" w:rsidRDefault="00793793" w:rsidP="007B6023">
      <w:pPr>
        <w:pStyle w:val="FootnoteText"/>
        <w:snapToGrid w:val="0"/>
        <w:rPr>
          <w:rFonts w:ascii="Verdana" w:hAnsi="Verdana"/>
        </w:rPr>
      </w:pPr>
    </w:p>
    <w:p w:rsidR="00793793" w:rsidRPr="00A84AD6" w:rsidRDefault="00793793" w:rsidP="007B6023">
      <w:pPr>
        <w:pStyle w:val="FootnoteText"/>
        <w:snapToGrid w:val="0"/>
        <w:rPr>
          <w:rFonts w:ascii="Verdana" w:hAnsi="Verdana"/>
        </w:rPr>
      </w:pPr>
    </w:p>
    <w:p w:rsidR="001A2384" w:rsidRPr="00A84AD6" w:rsidRDefault="00BD094A" w:rsidP="007B6023">
      <w:pPr>
        <w:pBdr>
          <w:top w:val="single" w:sz="4" w:space="1" w:color="auto"/>
          <w:left w:val="single" w:sz="4" w:space="4" w:color="auto"/>
          <w:bottom w:val="single" w:sz="4" w:space="1" w:color="auto"/>
          <w:right w:val="single" w:sz="4" w:space="0" w:color="auto"/>
        </w:pBdr>
        <w:shd w:val="clear" w:color="auto" w:fill="D9D9D9" w:themeFill="background1" w:themeFillShade="D9"/>
        <w:rPr>
          <w:rFonts w:ascii="Verdana" w:hAnsi="Verdana"/>
          <w:b/>
          <w:sz w:val="22"/>
          <w:szCs w:val="22"/>
        </w:rPr>
      </w:pPr>
      <w:r>
        <w:rPr>
          <w:rFonts w:ascii="Verdana" w:hAnsi="Verdana"/>
          <w:b/>
          <w:sz w:val="22"/>
          <w:szCs w:val="22"/>
        </w:rPr>
        <w:t>Work Experience:</w:t>
      </w:r>
      <w:r w:rsidR="001A2384" w:rsidRPr="00A84AD6">
        <w:rPr>
          <w:rFonts w:ascii="Verdana" w:hAnsi="Verdana"/>
          <w:b/>
          <w:sz w:val="22"/>
          <w:szCs w:val="22"/>
        </w:rPr>
        <w:t xml:space="preserve">           </w:t>
      </w:r>
    </w:p>
    <w:p w:rsidR="001A2384" w:rsidRPr="00A84AD6" w:rsidRDefault="001A2384" w:rsidP="007B6023">
      <w:pPr>
        <w:pStyle w:val="BodyTextIndent"/>
        <w:ind w:left="0" w:firstLine="0"/>
        <w:rPr>
          <w:rFonts w:ascii="Verdana" w:hAnsi="Verdana"/>
          <w:sz w:val="20"/>
        </w:rPr>
      </w:pPr>
    </w:p>
    <w:p w:rsidR="0009039D" w:rsidRDefault="0009039D" w:rsidP="007B6023">
      <w:pPr>
        <w:pStyle w:val="BodyTextIndent"/>
        <w:ind w:left="0" w:firstLine="0"/>
        <w:rPr>
          <w:rFonts w:ascii="Verdana" w:hAnsi="Verdana"/>
          <w:b/>
          <w:bCs/>
          <w:sz w:val="20"/>
        </w:rPr>
      </w:pPr>
    </w:p>
    <w:p w:rsidR="001A2384" w:rsidRPr="00A84AD6" w:rsidRDefault="00741945" w:rsidP="007B6023">
      <w:pPr>
        <w:pStyle w:val="BodyTextIndent"/>
        <w:ind w:left="0" w:firstLine="0"/>
        <w:rPr>
          <w:rFonts w:ascii="Verdana" w:hAnsi="Verdana"/>
          <w:b/>
          <w:bCs/>
          <w:sz w:val="20"/>
        </w:rPr>
      </w:pPr>
      <w:r w:rsidRPr="00A84AD6">
        <w:rPr>
          <w:rFonts w:ascii="Verdana" w:hAnsi="Verdana"/>
          <w:b/>
          <w:bCs/>
          <w:sz w:val="20"/>
        </w:rPr>
        <w:t>1)</w:t>
      </w:r>
    </w:p>
    <w:p w:rsidR="00846CB7" w:rsidRPr="00A84AD6" w:rsidRDefault="00846CB7" w:rsidP="007B6023">
      <w:pPr>
        <w:pStyle w:val="BodyTextIndent"/>
        <w:ind w:left="0" w:firstLine="0"/>
        <w:rPr>
          <w:rFonts w:ascii="Verdana" w:hAnsi="Verdana"/>
          <w:b/>
          <w:bCs/>
          <w:sz w:val="20"/>
        </w:rPr>
      </w:pPr>
    </w:p>
    <w:p w:rsidR="001A2384" w:rsidRPr="00A84AD6" w:rsidRDefault="001A2384" w:rsidP="007B6023">
      <w:pPr>
        <w:rPr>
          <w:rFonts w:ascii="Verdana" w:hAnsi="Verdana"/>
          <w:sz w:val="22"/>
          <w:szCs w:val="22"/>
        </w:rPr>
      </w:pPr>
      <w:r w:rsidRPr="00A84AD6">
        <w:rPr>
          <w:rFonts w:ascii="Verdana" w:hAnsi="Verdana"/>
          <w:b/>
          <w:bCs/>
          <w:sz w:val="22"/>
          <w:szCs w:val="22"/>
        </w:rPr>
        <w:t xml:space="preserve">Name of </w:t>
      </w:r>
      <w:proofErr w:type="spellStart"/>
      <w:r w:rsidRPr="00A84AD6">
        <w:rPr>
          <w:rFonts w:ascii="Verdana" w:hAnsi="Verdana"/>
          <w:b/>
          <w:bCs/>
          <w:sz w:val="22"/>
          <w:szCs w:val="22"/>
        </w:rPr>
        <w:t>Oraganization</w:t>
      </w:r>
      <w:proofErr w:type="spellEnd"/>
      <w:r w:rsidRPr="00A84AD6">
        <w:rPr>
          <w:rFonts w:ascii="Verdana" w:hAnsi="Verdana"/>
          <w:b/>
          <w:bCs/>
          <w:sz w:val="22"/>
          <w:szCs w:val="22"/>
        </w:rPr>
        <w:t>:</w:t>
      </w:r>
      <w:r w:rsidRPr="00A84AD6">
        <w:rPr>
          <w:rFonts w:ascii="Verdana" w:hAnsi="Verdana"/>
          <w:sz w:val="22"/>
          <w:szCs w:val="22"/>
        </w:rPr>
        <w:t xml:space="preserve"> </w:t>
      </w:r>
      <w:r w:rsidR="00102433" w:rsidRPr="00A84AD6">
        <w:rPr>
          <w:rFonts w:ascii="Verdana" w:hAnsi="Verdana"/>
          <w:sz w:val="22"/>
          <w:szCs w:val="22"/>
        </w:rPr>
        <w:t xml:space="preserve"> </w:t>
      </w:r>
      <w:proofErr w:type="spellStart"/>
      <w:r w:rsidRPr="00A84AD6">
        <w:rPr>
          <w:rFonts w:ascii="Verdana" w:hAnsi="Verdana"/>
          <w:sz w:val="22"/>
          <w:szCs w:val="22"/>
        </w:rPr>
        <w:t>Tamilnad</w:t>
      </w:r>
      <w:proofErr w:type="spellEnd"/>
      <w:r w:rsidRPr="00A84AD6">
        <w:rPr>
          <w:rFonts w:ascii="Verdana" w:hAnsi="Verdana"/>
          <w:sz w:val="22"/>
          <w:szCs w:val="22"/>
        </w:rPr>
        <w:t xml:space="preserve"> Mercantile Bank Ltd.</w:t>
      </w:r>
    </w:p>
    <w:p w:rsidR="001A2384" w:rsidRPr="00726BD3" w:rsidRDefault="001A2384" w:rsidP="007B6023">
      <w:pPr>
        <w:rPr>
          <w:rFonts w:ascii="Verdana" w:hAnsi="Verdana"/>
          <w:b/>
          <w:bCs/>
          <w:sz w:val="20"/>
          <w:szCs w:val="20"/>
        </w:rPr>
      </w:pPr>
      <w:r w:rsidRPr="00726BD3">
        <w:rPr>
          <w:rFonts w:ascii="Verdana" w:hAnsi="Verdana"/>
          <w:b/>
          <w:bCs/>
          <w:sz w:val="20"/>
          <w:szCs w:val="20"/>
        </w:rPr>
        <w:t>Branch</w:t>
      </w:r>
      <w:r w:rsidRPr="00726BD3">
        <w:rPr>
          <w:rFonts w:ascii="Verdana" w:hAnsi="Verdana"/>
          <w:sz w:val="20"/>
          <w:szCs w:val="20"/>
        </w:rPr>
        <w:t xml:space="preserve">: </w:t>
      </w:r>
      <w:proofErr w:type="spellStart"/>
      <w:r w:rsidRPr="00726BD3">
        <w:rPr>
          <w:rFonts w:ascii="Verdana" w:hAnsi="Verdana"/>
          <w:sz w:val="20"/>
          <w:szCs w:val="20"/>
        </w:rPr>
        <w:t>Ichalkaranji</w:t>
      </w:r>
      <w:proofErr w:type="spellEnd"/>
    </w:p>
    <w:p w:rsidR="001A2384" w:rsidRPr="00726BD3" w:rsidRDefault="001A2384" w:rsidP="007B6023">
      <w:pPr>
        <w:rPr>
          <w:rFonts w:ascii="Verdana" w:hAnsi="Verdana"/>
          <w:sz w:val="20"/>
          <w:szCs w:val="20"/>
        </w:rPr>
      </w:pPr>
      <w:r w:rsidRPr="00726BD3">
        <w:rPr>
          <w:rFonts w:ascii="Verdana" w:hAnsi="Verdana"/>
          <w:b/>
          <w:bCs/>
          <w:sz w:val="20"/>
          <w:szCs w:val="20"/>
        </w:rPr>
        <w:t>Platform</w:t>
      </w:r>
      <w:r w:rsidRPr="00726BD3">
        <w:rPr>
          <w:rFonts w:ascii="Verdana" w:hAnsi="Verdana"/>
          <w:sz w:val="20"/>
          <w:szCs w:val="20"/>
        </w:rPr>
        <w:t>: Banking</w:t>
      </w:r>
    </w:p>
    <w:p w:rsidR="001A2384" w:rsidRPr="00726BD3" w:rsidRDefault="001A2384" w:rsidP="007B6023">
      <w:pPr>
        <w:rPr>
          <w:rFonts w:ascii="Verdana" w:hAnsi="Verdana"/>
          <w:b/>
          <w:color w:val="000000" w:themeColor="text1"/>
          <w:sz w:val="20"/>
          <w:szCs w:val="20"/>
        </w:rPr>
      </w:pPr>
      <w:r w:rsidRPr="00726BD3">
        <w:rPr>
          <w:rFonts w:ascii="Verdana" w:hAnsi="Verdana"/>
          <w:b/>
          <w:color w:val="000000" w:themeColor="text1"/>
          <w:sz w:val="20"/>
          <w:szCs w:val="20"/>
        </w:rPr>
        <w:t xml:space="preserve">Designation: </w:t>
      </w:r>
      <w:r w:rsidRPr="00726BD3">
        <w:rPr>
          <w:rFonts w:ascii="Verdana" w:hAnsi="Verdana"/>
          <w:bCs/>
          <w:color w:val="000000" w:themeColor="text1"/>
          <w:sz w:val="20"/>
          <w:szCs w:val="20"/>
        </w:rPr>
        <w:t>Clerk</w:t>
      </w:r>
    </w:p>
    <w:p w:rsidR="001A2384" w:rsidRPr="00726BD3" w:rsidRDefault="001A2384" w:rsidP="007B6023">
      <w:pPr>
        <w:rPr>
          <w:rFonts w:ascii="Verdana" w:hAnsi="Verdana"/>
          <w:color w:val="000000" w:themeColor="text1"/>
          <w:sz w:val="20"/>
          <w:szCs w:val="20"/>
        </w:rPr>
      </w:pPr>
      <w:r w:rsidRPr="00726BD3">
        <w:rPr>
          <w:rFonts w:ascii="Verdana" w:hAnsi="Verdana"/>
          <w:b/>
          <w:bCs/>
          <w:color w:val="000000" w:themeColor="text1"/>
          <w:sz w:val="20"/>
          <w:szCs w:val="20"/>
        </w:rPr>
        <w:t>Duration</w:t>
      </w:r>
      <w:r w:rsidRPr="00726BD3">
        <w:rPr>
          <w:rFonts w:ascii="Verdana" w:hAnsi="Verdana"/>
          <w:color w:val="000000" w:themeColor="text1"/>
          <w:sz w:val="20"/>
          <w:szCs w:val="20"/>
        </w:rPr>
        <w:t>: 2</w:t>
      </w:r>
      <w:r w:rsidR="00102433" w:rsidRPr="00726BD3">
        <w:rPr>
          <w:rFonts w:ascii="Verdana" w:hAnsi="Verdana"/>
          <w:color w:val="000000" w:themeColor="text1"/>
          <w:sz w:val="20"/>
          <w:szCs w:val="20"/>
        </w:rPr>
        <w:t xml:space="preserve"> Year </w:t>
      </w:r>
      <w:r w:rsidR="00A264CF">
        <w:rPr>
          <w:rFonts w:ascii="Verdana" w:hAnsi="Verdana"/>
          <w:color w:val="000000" w:themeColor="text1"/>
          <w:sz w:val="20"/>
          <w:szCs w:val="20"/>
        </w:rPr>
        <w:t>10</w:t>
      </w:r>
      <w:r w:rsidRPr="00726BD3">
        <w:rPr>
          <w:rFonts w:ascii="Verdana" w:hAnsi="Verdana"/>
          <w:color w:val="000000" w:themeColor="text1"/>
          <w:sz w:val="20"/>
          <w:szCs w:val="20"/>
        </w:rPr>
        <w:t xml:space="preserve"> months</w:t>
      </w:r>
    </w:p>
    <w:p w:rsidR="001A2384" w:rsidRPr="00726BD3" w:rsidRDefault="001A2384" w:rsidP="007B6023">
      <w:pPr>
        <w:rPr>
          <w:rFonts w:ascii="Verdana" w:hAnsi="Verdana"/>
          <w:bCs/>
          <w:sz w:val="20"/>
          <w:szCs w:val="20"/>
        </w:rPr>
      </w:pPr>
      <w:r w:rsidRPr="00726BD3">
        <w:rPr>
          <w:rFonts w:ascii="Verdana" w:hAnsi="Verdana"/>
          <w:b/>
          <w:sz w:val="20"/>
          <w:szCs w:val="20"/>
        </w:rPr>
        <w:t xml:space="preserve">Work Profile: </w:t>
      </w:r>
      <w:r w:rsidR="007E033E" w:rsidRPr="00726BD3">
        <w:rPr>
          <w:rFonts w:ascii="Verdana" w:hAnsi="Verdana"/>
          <w:bCs/>
          <w:sz w:val="20"/>
          <w:szCs w:val="20"/>
        </w:rPr>
        <w:t xml:space="preserve">Worked in </w:t>
      </w:r>
      <w:r w:rsidRPr="00726BD3">
        <w:rPr>
          <w:rFonts w:ascii="Verdana" w:hAnsi="Verdana"/>
          <w:bCs/>
          <w:sz w:val="20"/>
          <w:szCs w:val="20"/>
        </w:rPr>
        <w:t xml:space="preserve">Cash, RTGS department, Current </w:t>
      </w:r>
      <w:proofErr w:type="gramStart"/>
      <w:r w:rsidRPr="00726BD3">
        <w:rPr>
          <w:rFonts w:ascii="Verdana" w:hAnsi="Verdana"/>
          <w:bCs/>
          <w:sz w:val="20"/>
          <w:szCs w:val="20"/>
        </w:rPr>
        <w:t>Account  and</w:t>
      </w:r>
      <w:proofErr w:type="gramEnd"/>
      <w:r w:rsidRPr="00726BD3">
        <w:rPr>
          <w:rFonts w:ascii="Verdana" w:hAnsi="Verdana"/>
          <w:bCs/>
          <w:sz w:val="20"/>
          <w:szCs w:val="20"/>
        </w:rPr>
        <w:t xml:space="preserve"> in Clearing section.</w:t>
      </w:r>
    </w:p>
    <w:p w:rsidR="00846CB7" w:rsidRPr="00A84AD6" w:rsidRDefault="00846CB7" w:rsidP="007B6023">
      <w:pPr>
        <w:tabs>
          <w:tab w:val="left" w:pos="180"/>
          <w:tab w:val="left" w:pos="360"/>
          <w:tab w:val="left" w:pos="450"/>
          <w:tab w:val="left" w:pos="540"/>
          <w:tab w:val="left" w:pos="810"/>
          <w:tab w:val="left" w:pos="900"/>
        </w:tabs>
        <w:rPr>
          <w:rFonts w:ascii="Verdana" w:hAnsi="Verdana"/>
          <w:b/>
          <w:bCs/>
          <w:sz w:val="22"/>
          <w:szCs w:val="22"/>
          <w:lang w:val="de-DE"/>
        </w:rPr>
      </w:pPr>
    </w:p>
    <w:p w:rsidR="00741945" w:rsidRPr="00A84AD6" w:rsidRDefault="00741945" w:rsidP="007B6023">
      <w:pPr>
        <w:tabs>
          <w:tab w:val="left" w:pos="180"/>
          <w:tab w:val="left" w:pos="360"/>
          <w:tab w:val="left" w:pos="450"/>
          <w:tab w:val="left" w:pos="540"/>
          <w:tab w:val="left" w:pos="810"/>
          <w:tab w:val="left" w:pos="900"/>
        </w:tabs>
        <w:rPr>
          <w:rFonts w:ascii="Verdana" w:hAnsi="Verdana"/>
          <w:b/>
          <w:bCs/>
          <w:sz w:val="22"/>
          <w:szCs w:val="22"/>
          <w:lang w:val="de-DE"/>
        </w:rPr>
      </w:pPr>
      <w:r w:rsidRPr="00A84AD6">
        <w:rPr>
          <w:rFonts w:ascii="Verdana" w:hAnsi="Verdana"/>
          <w:b/>
          <w:bCs/>
          <w:sz w:val="22"/>
          <w:szCs w:val="22"/>
          <w:lang w:val="de-DE"/>
        </w:rPr>
        <w:t>2)</w:t>
      </w:r>
    </w:p>
    <w:p w:rsidR="00846CB7" w:rsidRPr="00A84AD6" w:rsidRDefault="00846CB7" w:rsidP="007B6023">
      <w:pPr>
        <w:tabs>
          <w:tab w:val="left" w:pos="180"/>
          <w:tab w:val="left" w:pos="360"/>
          <w:tab w:val="left" w:pos="450"/>
          <w:tab w:val="left" w:pos="540"/>
          <w:tab w:val="left" w:pos="810"/>
          <w:tab w:val="left" w:pos="900"/>
        </w:tabs>
        <w:rPr>
          <w:rFonts w:ascii="Verdana" w:hAnsi="Verdana"/>
          <w:b/>
          <w:bCs/>
          <w:sz w:val="22"/>
          <w:szCs w:val="22"/>
          <w:lang w:val="de-DE"/>
        </w:rPr>
      </w:pPr>
    </w:p>
    <w:p w:rsidR="00741945" w:rsidRPr="00A84AD6" w:rsidRDefault="00741945" w:rsidP="007B6023">
      <w:pPr>
        <w:tabs>
          <w:tab w:val="left" w:pos="360"/>
        </w:tabs>
        <w:overflowPunct w:val="0"/>
        <w:textAlignment w:val="baseline"/>
        <w:rPr>
          <w:rFonts w:ascii="Verdana" w:hAnsi="Verdana"/>
          <w:b/>
          <w:color w:val="000000" w:themeColor="text1"/>
          <w:sz w:val="22"/>
          <w:szCs w:val="22"/>
        </w:rPr>
      </w:pPr>
      <w:r w:rsidRPr="00A84AD6">
        <w:rPr>
          <w:rFonts w:ascii="Verdana" w:hAnsi="Verdana"/>
          <w:b/>
          <w:bCs/>
          <w:sz w:val="22"/>
          <w:szCs w:val="22"/>
        </w:rPr>
        <w:t xml:space="preserve">Name of </w:t>
      </w:r>
      <w:proofErr w:type="spellStart"/>
      <w:r w:rsidRPr="00A84AD6">
        <w:rPr>
          <w:rFonts w:ascii="Verdana" w:hAnsi="Verdana"/>
          <w:b/>
          <w:bCs/>
          <w:sz w:val="22"/>
          <w:szCs w:val="22"/>
        </w:rPr>
        <w:t>Oraganization</w:t>
      </w:r>
      <w:proofErr w:type="spellEnd"/>
      <w:r w:rsidRPr="00A84AD6">
        <w:rPr>
          <w:rFonts w:ascii="Verdana" w:hAnsi="Verdana"/>
          <w:b/>
          <w:color w:val="000000" w:themeColor="text1"/>
          <w:sz w:val="22"/>
          <w:szCs w:val="22"/>
        </w:rPr>
        <w:t>:</w:t>
      </w:r>
      <w:r w:rsidRPr="00A84AD6">
        <w:rPr>
          <w:rFonts w:ascii="Verdana" w:hAnsi="Verdana"/>
          <w:color w:val="000000" w:themeColor="text1"/>
          <w:sz w:val="22"/>
          <w:szCs w:val="22"/>
        </w:rPr>
        <w:t xml:space="preserve">  </w:t>
      </w:r>
      <w:r w:rsidRPr="00A84AD6">
        <w:rPr>
          <w:rFonts w:ascii="Verdana" w:hAnsi="Verdana"/>
          <w:b/>
          <w:sz w:val="22"/>
          <w:szCs w:val="22"/>
        </w:rPr>
        <w:t>State Street Syntel Services</w:t>
      </w:r>
      <w:r w:rsidRPr="00A84AD6">
        <w:rPr>
          <w:rFonts w:ascii="Verdana" w:hAnsi="Verdana"/>
          <w:b/>
          <w:bCs/>
          <w:sz w:val="22"/>
          <w:szCs w:val="22"/>
        </w:rPr>
        <w:t xml:space="preserve"> Pvt. Ltd. </w:t>
      </w:r>
      <w:proofErr w:type="spellStart"/>
      <w:r w:rsidRPr="00A84AD6">
        <w:rPr>
          <w:rFonts w:ascii="Verdana" w:hAnsi="Verdana"/>
          <w:b/>
          <w:bCs/>
          <w:sz w:val="22"/>
          <w:szCs w:val="22"/>
        </w:rPr>
        <w:t>Pune</w:t>
      </w:r>
      <w:proofErr w:type="spellEnd"/>
      <w:r w:rsidRPr="00A84AD6">
        <w:rPr>
          <w:rFonts w:ascii="Verdana" w:hAnsi="Verdana"/>
          <w:b/>
          <w:sz w:val="22"/>
          <w:szCs w:val="22"/>
        </w:rPr>
        <w:t>.</w:t>
      </w:r>
    </w:p>
    <w:p w:rsidR="00741945" w:rsidRPr="007B6023" w:rsidRDefault="00741945" w:rsidP="007B6023">
      <w:pPr>
        <w:tabs>
          <w:tab w:val="left" w:pos="360"/>
        </w:tabs>
        <w:overflowPunct w:val="0"/>
        <w:textAlignment w:val="baseline"/>
        <w:rPr>
          <w:rFonts w:ascii="Verdana" w:hAnsi="Verdana"/>
          <w:color w:val="000000" w:themeColor="text1"/>
          <w:sz w:val="20"/>
          <w:szCs w:val="20"/>
        </w:rPr>
      </w:pPr>
      <w:r w:rsidRPr="007B6023">
        <w:rPr>
          <w:rFonts w:ascii="Verdana" w:hAnsi="Verdana"/>
          <w:b/>
          <w:color w:val="000000" w:themeColor="text1"/>
          <w:sz w:val="20"/>
          <w:szCs w:val="20"/>
        </w:rPr>
        <w:t>Platform</w:t>
      </w:r>
      <w:r w:rsidRPr="007B6023">
        <w:rPr>
          <w:rFonts w:ascii="Verdana" w:hAnsi="Verdana"/>
          <w:color w:val="000000" w:themeColor="text1"/>
          <w:sz w:val="20"/>
          <w:szCs w:val="20"/>
        </w:rPr>
        <w:tab/>
      </w:r>
      <w:r w:rsidRPr="007B6023">
        <w:rPr>
          <w:rFonts w:ascii="Verdana" w:hAnsi="Verdana"/>
          <w:color w:val="000000" w:themeColor="text1"/>
          <w:sz w:val="20"/>
          <w:szCs w:val="20"/>
        </w:rPr>
        <w:tab/>
      </w:r>
      <w:r w:rsidRPr="007B6023">
        <w:rPr>
          <w:rFonts w:ascii="Verdana" w:hAnsi="Verdana"/>
          <w:b/>
          <w:color w:val="000000" w:themeColor="text1"/>
          <w:sz w:val="20"/>
          <w:szCs w:val="20"/>
        </w:rPr>
        <w:t>:</w:t>
      </w:r>
      <w:r w:rsidRPr="007B6023">
        <w:rPr>
          <w:rFonts w:ascii="Verdana" w:hAnsi="Verdana"/>
          <w:color w:val="000000" w:themeColor="text1"/>
          <w:sz w:val="20"/>
          <w:szCs w:val="20"/>
        </w:rPr>
        <w:t xml:space="preserve">  Knowledge Process Outsourcing</w:t>
      </w:r>
      <w:proofErr w:type="gramStart"/>
      <w:r w:rsidRPr="007B6023">
        <w:rPr>
          <w:rFonts w:ascii="Verdana" w:hAnsi="Verdana"/>
          <w:color w:val="000000" w:themeColor="text1"/>
          <w:sz w:val="20"/>
          <w:szCs w:val="20"/>
        </w:rPr>
        <w:t>.(</w:t>
      </w:r>
      <w:proofErr w:type="gramEnd"/>
      <w:r w:rsidRPr="007B6023">
        <w:rPr>
          <w:rFonts w:ascii="Verdana" w:hAnsi="Verdana"/>
          <w:color w:val="000000" w:themeColor="text1"/>
          <w:sz w:val="20"/>
          <w:szCs w:val="20"/>
        </w:rPr>
        <w:t>KPO)</w:t>
      </w:r>
    </w:p>
    <w:p w:rsidR="00741945" w:rsidRPr="007B6023" w:rsidRDefault="00741945" w:rsidP="007B6023">
      <w:pPr>
        <w:tabs>
          <w:tab w:val="left" w:pos="360"/>
        </w:tabs>
        <w:overflowPunct w:val="0"/>
        <w:textAlignment w:val="baseline"/>
        <w:rPr>
          <w:rFonts w:ascii="Verdana" w:hAnsi="Verdana"/>
          <w:color w:val="000000" w:themeColor="text1"/>
          <w:sz w:val="20"/>
          <w:szCs w:val="20"/>
        </w:rPr>
      </w:pPr>
      <w:r w:rsidRPr="007B6023">
        <w:rPr>
          <w:rFonts w:ascii="Verdana" w:hAnsi="Verdana"/>
          <w:b/>
          <w:color w:val="000000" w:themeColor="text1"/>
          <w:sz w:val="20"/>
          <w:szCs w:val="20"/>
        </w:rPr>
        <w:t>Designation</w:t>
      </w:r>
      <w:r w:rsidRPr="007B6023">
        <w:rPr>
          <w:rFonts w:ascii="Verdana" w:hAnsi="Verdana"/>
          <w:b/>
          <w:color w:val="000000" w:themeColor="text1"/>
          <w:sz w:val="20"/>
          <w:szCs w:val="20"/>
        </w:rPr>
        <w:tab/>
      </w:r>
      <w:r w:rsidRPr="007B6023">
        <w:rPr>
          <w:rFonts w:ascii="Verdana" w:hAnsi="Verdana"/>
          <w:b/>
          <w:color w:val="000000" w:themeColor="text1"/>
          <w:sz w:val="20"/>
          <w:szCs w:val="20"/>
        </w:rPr>
        <w:tab/>
        <w:t>:</w:t>
      </w:r>
      <w:r w:rsidRPr="007B6023">
        <w:rPr>
          <w:rFonts w:ascii="Verdana" w:hAnsi="Verdana"/>
          <w:color w:val="000000" w:themeColor="text1"/>
          <w:sz w:val="20"/>
          <w:szCs w:val="20"/>
        </w:rPr>
        <w:t xml:space="preserve">  Associate</w:t>
      </w:r>
    </w:p>
    <w:p w:rsidR="00741945" w:rsidRPr="007B6023" w:rsidRDefault="00741945" w:rsidP="007B6023">
      <w:pPr>
        <w:pStyle w:val="Heading3"/>
        <w:spacing w:before="0"/>
        <w:rPr>
          <w:rFonts w:ascii="Verdana" w:hAnsi="Verdana" w:cs="Times New Roman"/>
          <w:b w:val="0"/>
          <w:color w:val="000000" w:themeColor="text1"/>
          <w:sz w:val="20"/>
          <w:szCs w:val="20"/>
        </w:rPr>
      </w:pPr>
      <w:r w:rsidRPr="007B6023">
        <w:rPr>
          <w:rFonts w:ascii="Verdana" w:hAnsi="Verdana" w:cs="Times New Roman"/>
          <w:color w:val="000000" w:themeColor="text1"/>
          <w:sz w:val="20"/>
          <w:szCs w:val="20"/>
        </w:rPr>
        <w:t>Duration</w:t>
      </w:r>
      <w:r w:rsidRPr="007B6023">
        <w:rPr>
          <w:rFonts w:ascii="Verdana" w:hAnsi="Verdana" w:cs="Times New Roman"/>
          <w:color w:val="000000" w:themeColor="text1"/>
          <w:sz w:val="20"/>
          <w:szCs w:val="20"/>
        </w:rPr>
        <w:tab/>
      </w:r>
      <w:r w:rsidRPr="007B6023">
        <w:rPr>
          <w:rFonts w:ascii="Verdana" w:hAnsi="Verdana" w:cs="Times New Roman"/>
          <w:color w:val="000000" w:themeColor="text1"/>
          <w:sz w:val="20"/>
          <w:szCs w:val="20"/>
        </w:rPr>
        <w:tab/>
        <w:t xml:space="preserve">:  </w:t>
      </w:r>
      <w:r w:rsidRPr="007B6023">
        <w:rPr>
          <w:rFonts w:ascii="Verdana" w:hAnsi="Verdana" w:cs="Times New Roman"/>
          <w:b w:val="0"/>
          <w:color w:val="000000" w:themeColor="text1"/>
          <w:sz w:val="20"/>
          <w:szCs w:val="20"/>
        </w:rPr>
        <w:t>From Dec 2010 to June 2012</w:t>
      </w:r>
    </w:p>
    <w:p w:rsidR="00741945" w:rsidRPr="007B6023" w:rsidRDefault="00741945" w:rsidP="007B6023">
      <w:pPr>
        <w:ind w:left="2160" w:hanging="2160"/>
        <w:rPr>
          <w:rFonts w:ascii="Verdana" w:hAnsi="Verdana"/>
          <w:sz w:val="20"/>
          <w:szCs w:val="20"/>
        </w:rPr>
      </w:pPr>
      <w:r w:rsidRPr="007B6023">
        <w:rPr>
          <w:rFonts w:ascii="Verdana" w:hAnsi="Verdana"/>
          <w:b/>
          <w:sz w:val="20"/>
          <w:szCs w:val="20"/>
        </w:rPr>
        <w:t>Work Profile</w:t>
      </w:r>
      <w:r w:rsidRPr="007B6023">
        <w:rPr>
          <w:rFonts w:ascii="Verdana" w:hAnsi="Verdana"/>
          <w:sz w:val="20"/>
          <w:szCs w:val="20"/>
        </w:rPr>
        <w:t xml:space="preserve">       </w:t>
      </w:r>
      <w:r w:rsidR="00ED7CD8">
        <w:rPr>
          <w:rFonts w:ascii="Verdana" w:hAnsi="Verdana"/>
          <w:sz w:val="20"/>
          <w:szCs w:val="20"/>
        </w:rPr>
        <w:t xml:space="preserve">   </w:t>
      </w:r>
      <w:r w:rsidRPr="007B6023">
        <w:rPr>
          <w:rFonts w:ascii="Verdana" w:hAnsi="Verdana"/>
          <w:sz w:val="20"/>
          <w:szCs w:val="20"/>
        </w:rPr>
        <w:t xml:space="preserve"> : To provide service (Non Voice Process) to the clients who work for one           </w:t>
      </w:r>
    </w:p>
    <w:p w:rsidR="00741945" w:rsidRPr="007B6023" w:rsidRDefault="00741945" w:rsidP="00ED7CD8">
      <w:pPr>
        <w:ind w:left="2310"/>
        <w:rPr>
          <w:rFonts w:ascii="Verdana" w:hAnsi="Verdana"/>
          <w:sz w:val="20"/>
          <w:szCs w:val="20"/>
        </w:rPr>
      </w:pPr>
      <w:r w:rsidRPr="007B6023">
        <w:rPr>
          <w:rFonts w:ascii="Verdana" w:hAnsi="Verdana"/>
          <w:sz w:val="20"/>
          <w:szCs w:val="20"/>
        </w:rPr>
        <w:t xml:space="preserve">American bank named State Street. Clients provide us data based on the various kinds of investments done in Capital Market. We do research on that data with the use of Macro based Software &amp; provide explanatory reasons for why were the </w:t>
      </w:r>
      <w:r w:rsidRPr="007B6023">
        <w:rPr>
          <w:rFonts w:ascii="Verdana" w:hAnsi="Verdana"/>
          <w:b/>
          <w:sz w:val="20"/>
          <w:szCs w:val="20"/>
        </w:rPr>
        <w:t>differences (Exceptions)</w:t>
      </w:r>
      <w:r w:rsidRPr="007B6023">
        <w:rPr>
          <w:rFonts w:ascii="Verdana" w:hAnsi="Verdana"/>
          <w:sz w:val="20"/>
          <w:szCs w:val="20"/>
        </w:rPr>
        <w:t xml:space="preserve"> occurred i</w:t>
      </w:r>
      <w:r w:rsidR="00ED7CD8">
        <w:rPr>
          <w:rFonts w:ascii="Verdana" w:hAnsi="Verdana"/>
          <w:sz w:val="20"/>
          <w:szCs w:val="20"/>
        </w:rPr>
        <w:t xml:space="preserve">n the amount &amp; shares for which </w:t>
      </w:r>
      <w:r w:rsidRPr="007B6023">
        <w:rPr>
          <w:rFonts w:ascii="Verdana" w:hAnsi="Verdana"/>
          <w:sz w:val="20"/>
          <w:szCs w:val="20"/>
        </w:rPr>
        <w:t xml:space="preserve">customers invest their money in the Capital Market. </w:t>
      </w:r>
    </w:p>
    <w:p w:rsidR="00741945" w:rsidRPr="007B6023" w:rsidRDefault="00741945" w:rsidP="007B6023">
      <w:pPr>
        <w:rPr>
          <w:rFonts w:ascii="Verdana" w:hAnsi="Verdana"/>
          <w:sz w:val="20"/>
          <w:szCs w:val="20"/>
        </w:rPr>
      </w:pPr>
    </w:p>
    <w:p w:rsidR="00741945" w:rsidRPr="007B6023" w:rsidRDefault="00741945" w:rsidP="007B6023">
      <w:pPr>
        <w:rPr>
          <w:rFonts w:ascii="Verdana" w:hAnsi="Verdana"/>
          <w:b/>
          <w:bCs/>
          <w:sz w:val="20"/>
          <w:szCs w:val="20"/>
        </w:rPr>
      </w:pPr>
      <w:r w:rsidRPr="007B6023">
        <w:rPr>
          <w:rFonts w:ascii="Verdana" w:hAnsi="Verdana"/>
          <w:b/>
          <w:bCs/>
          <w:sz w:val="20"/>
          <w:szCs w:val="20"/>
        </w:rPr>
        <w:t>3)</w:t>
      </w:r>
    </w:p>
    <w:p w:rsidR="00846CB7" w:rsidRPr="00A84AD6" w:rsidRDefault="00846CB7" w:rsidP="007B6023">
      <w:pPr>
        <w:rPr>
          <w:rFonts w:ascii="Verdana" w:hAnsi="Verdana"/>
          <w:b/>
          <w:bCs/>
          <w:sz w:val="22"/>
          <w:szCs w:val="22"/>
        </w:rPr>
      </w:pPr>
    </w:p>
    <w:p w:rsidR="00741945" w:rsidRPr="00A84AD6" w:rsidRDefault="00741945" w:rsidP="007B6023">
      <w:pPr>
        <w:tabs>
          <w:tab w:val="left" w:pos="360"/>
        </w:tabs>
        <w:overflowPunct w:val="0"/>
        <w:textAlignment w:val="baseline"/>
        <w:rPr>
          <w:rFonts w:ascii="Verdana" w:hAnsi="Verdana"/>
          <w:b/>
          <w:color w:val="000000" w:themeColor="text1"/>
          <w:sz w:val="22"/>
          <w:szCs w:val="22"/>
        </w:rPr>
      </w:pPr>
      <w:r w:rsidRPr="00A84AD6">
        <w:rPr>
          <w:rFonts w:ascii="Verdana" w:hAnsi="Verdana"/>
          <w:b/>
          <w:bCs/>
          <w:sz w:val="22"/>
          <w:szCs w:val="22"/>
        </w:rPr>
        <w:t xml:space="preserve">Name of </w:t>
      </w:r>
      <w:proofErr w:type="spellStart"/>
      <w:r w:rsidRPr="00A84AD6">
        <w:rPr>
          <w:rFonts w:ascii="Verdana" w:hAnsi="Verdana"/>
          <w:b/>
          <w:bCs/>
          <w:sz w:val="22"/>
          <w:szCs w:val="22"/>
        </w:rPr>
        <w:t>Oraganization</w:t>
      </w:r>
      <w:proofErr w:type="spellEnd"/>
      <w:r w:rsidRPr="00A84AD6">
        <w:rPr>
          <w:rFonts w:ascii="Verdana" w:hAnsi="Verdana"/>
          <w:b/>
          <w:color w:val="000000" w:themeColor="text1"/>
          <w:sz w:val="22"/>
          <w:szCs w:val="22"/>
        </w:rPr>
        <w:t>:</w:t>
      </w:r>
      <w:r w:rsidRPr="00A84AD6">
        <w:rPr>
          <w:rFonts w:ascii="Verdana" w:hAnsi="Verdana"/>
          <w:color w:val="000000" w:themeColor="text1"/>
          <w:sz w:val="22"/>
          <w:szCs w:val="22"/>
        </w:rPr>
        <w:t xml:space="preserve"> </w:t>
      </w:r>
      <w:r w:rsidR="00693E1E" w:rsidRPr="00A84AD6">
        <w:rPr>
          <w:rFonts w:ascii="Verdana" w:hAnsi="Verdana"/>
          <w:color w:val="000000" w:themeColor="text1"/>
          <w:sz w:val="22"/>
          <w:szCs w:val="22"/>
        </w:rPr>
        <w:t xml:space="preserve"> </w:t>
      </w:r>
      <w:proofErr w:type="spellStart"/>
      <w:r w:rsidRPr="00A84AD6">
        <w:rPr>
          <w:rFonts w:ascii="Verdana" w:hAnsi="Verdana"/>
          <w:b/>
          <w:sz w:val="22"/>
          <w:szCs w:val="22"/>
        </w:rPr>
        <w:t>Samruddhi</w:t>
      </w:r>
      <w:proofErr w:type="spellEnd"/>
      <w:r w:rsidRPr="00A84AD6">
        <w:rPr>
          <w:rFonts w:ascii="Verdana" w:hAnsi="Verdana"/>
          <w:b/>
          <w:sz w:val="22"/>
          <w:szCs w:val="22"/>
        </w:rPr>
        <w:t xml:space="preserve"> Industries Ltd., </w:t>
      </w:r>
      <w:proofErr w:type="spellStart"/>
      <w:r w:rsidRPr="00A84AD6">
        <w:rPr>
          <w:rFonts w:ascii="Verdana" w:hAnsi="Verdana"/>
          <w:b/>
          <w:sz w:val="22"/>
          <w:szCs w:val="22"/>
        </w:rPr>
        <w:t>Sangli</w:t>
      </w:r>
      <w:proofErr w:type="spellEnd"/>
    </w:p>
    <w:p w:rsidR="00741945" w:rsidRPr="008820E6" w:rsidRDefault="00741945" w:rsidP="007B6023">
      <w:pPr>
        <w:tabs>
          <w:tab w:val="left" w:pos="360"/>
        </w:tabs>
        <w:overflowPunct w:val="0"/>
        <w:textAlignment w:val="baseline"/>
        <w:rPr>
          <w:rFonts w:ascii="Verdana" w:hAnsi="Verdana"/>
          <w:color w:val="000000" w:themeColor="text1"/>
          <w:sz w:val="20"/>
          <w:szCs w:val="20"/>
        </w:rPr>
      </w:pPr>
      <w:r w:rsidRPr="008820E6">
        <w:rPr>
          <w:rFonts w:ascii="Verdana" w:hAnsi="Verdana"/>
          <w:b/>
          <w:color w:val="000000" w:themeColor="text1"/>
          <w:sz w:val="20"/>
          <w:szCs w:val="20"/>
        </w:rPr>
        <w:t>Platform</w:t>
      </w:r>
      <w:r w:rsidRPr="008820E6">
        <w:rPr>
          <w:rFonts w:ascii="Verdana" w:hAnsi="Verdana"/>
          <w:color w:val="000000" w:themeColor="text1"/>
          <w:sz w:val="20"/>
          <w:szCs w:val="20"/>
        </w:rPr>
        <w:tab/>
      </w:r>
      <w:r w:rsidRPr="008820E6">
        <w:rPr>
          <w:rFonts w:ascii="Verdana" w:hAnsi="Verdana"/>
          <w:color w:val="000000" w:themeColor="text1"/>
          <w:sz w:val="20"/>
          <w:szCs w:val="20"/>
        </w:rPr>
        <w:tab/>
        <w:t xml:space="preserve">  </w:t>
      </w:r>
      <w:r w:rsidRPr="008820E6">
        <w:rPr>
          <w:rFonts w:ascii="Verdana" w:hAnsi="Verdana"/>
          <w:b/>
          <w:color w:val="000000" w:themeColor="text1"/>
          <w:sz w:val="20"/>
          <w:szCs w:val="20"/>
        </w:rPr>
        <w:t>:</w:t>
      </w:r>
      <w:r w:rsidRPr="008820E6">
        <w:rPr>
          <w:rFonts w:ascii="Verdana" w:hAnsi="Verdana"/>
          <w:color w:val="000000" w:themeColor="text1"/>
          <w:sz w:val="20"/>
          <w:szCs w:val="20"/>
        </w:rPr>
        <w:t xml:space="preserve"> Accounts&amp; Sales.</w:t>
      </w:r>
    </w:p>
    <w:p w:rsidR="00741945" w:rsidRPr="008820E6" w:rsidRDefault="00741945" w:rsidP="007B6023">
      <w:pPr>
        <w:tabs>
          <w:tab w:val="left" w:pos="360"/>
        </w:tabs>
        <w:overflowPunct w:val="0"/>
        <w:textAlignment w:val="baseline"/>
        <w:rPr>
          <w:rFonts w:ascii="Verdana" w:hAnsi="Verdana"/>
          <w:color w:val="000000" w:themeColor="text1"/>
          <w:sz w:val="20"/>
          <w:szCs w:val="20"/>
        </w:rPr>
      </w:pPr>
      <w:r w:rsidRPr="008820E6">
        <w:rPr>
          <w:rFonts w:ascii="Verdana" w:hAnsi="Verdana"/>
          <w:b/>
          <w:color w:val="000000" w:themeColor="text1"/>
          <w:sz w:val="20"/>
          <w:szCs w:val="20"/>
        </w:rPr>
        <w:t>Designation</w:t>
      </w:r>
      <w:r w:rsidRPr="008820E6">
        <w:rPr>
          <w:rFonts w:ascii="Verdana" w:hAnsi="Verdana"/>
          <w:b/>
          <w:color w:val="000000" w:themeColor="text1"/>
          <w:sz w:val="20"/>
          <w:szCs w:val="20"/>
        </w:rPr>
        <w:tab/>
      </w:r>
      <w:r w:rsidRPr="008820E6">
        <w:rPr>
          <w:rFonts w:ascii="Verdana" w:hAnsi="Verdana"/>
          <w:b/>
          <w:color w:val="000000" w:themeColor="text1"/>
          <w:sz w:val="20"/>
          <w:szCs w:val="20"/>
        </w:rPr>
        <w:tab/>
        <w:t xml:space="preserve">  :</w:t>
      </w:r>
      <w:r w:rsidRPr="008820E6">
        <w:rPr>
          <w:rFonts w:ascii="Verdana" w:hAnsi="Verdana"/>
          <w:color w:val="000000" w:themeColor="text1"/>
          <w:sz w:val="20"/>
          <w:szCs w:val="20"/>
        </w:rPr>
        <w:t xml:space="preserve"> Accounts &amp; Business Co </w:t>
      </w:r>
      <w:proofErr w:type="spellStart"/>
      <w:r w:rsidRPr="008820E6">
        <w:rPr>
          <w:rFonts w:ascii="Verdana" w:hAnsi="Verdana"/>
          <w:color w:val="000000" w:themeColor="text1"/>
          <w:sz w:val="20"/>
          <w:szCs w:val="20"/>
        </w:rPr>
        <w:t>Ordinator</w:t>
      </w:r>
      <w:proofErr w:type="spellEnd"/>
      <w:r w:rsidRPr="008820E6">
        <w:rPr>
          <w:rFonts w:ascii="Verdana" w:hAnsi="Verdana"/>
          <w:color w:val="000000" w:themeColor="text1"/>
          <w:sz w:val="20"/>
          <w:szCs w:val="20"/>
        </w:rPr>
        <w:t>.</w:t>
      </w:r>
    </w:p>
    <w:p w:rsidR="00741945" w:rsidRPr="008820E6" w:rsidRDefault="00741945" w:rsidP="007B6023">
      <w:pPr>
        <w:pStyle w:val="Heading3"/>
        <w:spacing w:before="0"/>
        <w:rPr>
          <w:rFonts w:ascii="Verdana" w:hAnsi="Verdana" w:cs="Times New Roman"/>
          <w:b w:val="0"/>
          <w:color w:val="000000" w:themeColor="text1"/>
          <w:sz w:val="20"/>
          <w:szCs w:val="20"/>
        </w:rPr>
      </w:pPr>
      <w:r w:rsidRPr="008820E6">
        <w:rPr>
          <w:rFonts w:ascii="Verdana" w:hAnsi="Verdana" w:cs="Times New Roman"/>
          <w:color w:val="000000" w:themeColor="text1"/>
          <w:sz w:val="20"/>
          <w:szCs w:val="20"/>
        </w:rPr>
        <w:t>Duration</w:t>
      </w:r>
      <w:r w:rsidRPr="008820E6">
        <w:rPr>
          <w:rFonts w:ascii="Verdana" w:hAnsi="Verdana" w:cs="Times New Roman"/>
          <w:color w:val="000000" w:themeColor="text1"/>
          <w:sz w:val="20"/>
          <w:szCs w:val="20"/>
        </w:rPr>
        <w:tab/>
      </w:r>
      <w:r w:rsidRPr="008820E6">
        <w:rPr>
          <w:rFonts w:ascii="Verdana" w:hAnsi="Verdana" w:cs="Times New Roman"/>
          <w:color w:val="000000" w:themeColor="text1"/>
          <w:sz w:val="20"/>
          <w:szCs w:val="20"/>
        </w:rPr>
        <w:tab/>
        <w:t xml:space="preserve">  : </w:t>
      </w:r>
      <w:r w:rsidRPr="008820E6">
        <w:rPr>
          <w:rFonts w:ascii="Verdana" w:hAnsi="Verdana" w:cs="Times New Roman"/>
          <w:b w:val="0"/>
          <w:color w:val="000000" w:themeColor="text1"/>
          <w:sz w:val="20"/>
          <w:szCs w:val="20"/>
        </w:rPr>
        <w:t xml:space="preserve">From July </w:t>
      </w:r>
      <w:proofErr w:type="gramStart"/>
      <w:r w:rsidRPr="008820E6">
        <w:rPr>
          <w:rFonts w:ascii="Verdana" w:hAnsi="Verdana" w:cs="Times New Roman"/>
          <w:b w:val="0"/>
          <w:color w:val="000000" w:themeColor="text1"/>
          <w:sz w:val="20"/>
          <w:szCs w:val="20"/>
        </w:rPr>
        <w:t>2012  to</w:t>
      </w:r>
      <w:proofErr w:type="gramEnd"/>
      <w:r w:rsidRPr="008820E6">
        <w:rPr>
          <w:rFonts w:ascii="Verdana" w:hAnsi="Verdana" w:cs="Times New Roman"/>
          <w:b w:val="0"/>
          <w:color w:val="000000" w:themeColor="text1"/>
          <w:sz w:val="20"/>
          <w:szCs w:val="20"/>
        </w:rPr>
        <w:t xml:space="preserve"> Dec 2013</w:t>
      </w:r>
    </w:p>
    <w:p w:rsidR="00741945" w:rsidRPr="008820E6" w:rsidRDefault="00741945" w:rsidP="007B6023">
      <w:pPr>
        <w:rPr>
          <w:rFonts w:ascii="Verdana" w:hAnsi="Verdana"/>
          <w:sz w:val="20"/>
          <w:szCs w:val="20"/>
        </w:rPr>
      </w:pPr>
      <w:r w:rsidRPr="008820E6">
        <w:rPr>
          <w:rFonts w:ascii="Verdana" w:hAnsi="Verdana"/>
          <w:b/>
          <w:sz w:val="20"/>
          <w:szCs w:val="20"/>
        </w:rPr>
        <w:t>Work Profile</w:t>
      </w:r>
      <w:r w:rsidRPr="008820E6">
        <w:rPr>
          <w:rFonts w:ascii="Verdana" w:hAnsi="Verdana"/>
          <w:sz w:val="20"/>
          <w:szCs w:val="20"/>
        </w:rPr>
        <w:t xml:space="preserve">       </w:t>
      </w:r>
      <w:r w:rsidR="008820E6">
        <w:rPr>
          <w:rFonts w:ascii="Verdana" w:hAnsi="Verdana"/>
          <w:sz w:val="20"/>
          <w:szCs w:val="20"/>
        </w:rPr>
        <w:t xml:space="preserve">     </w:t>
      </w:r>
      <w:r w:rsidRPr="008820E6">
        <w:rPr>
          <w:rFonts w:ascii="Verdana" w:hAnsi="Verdana"/>
          <w:sz w:val="20"/>
          <w:szCs w:val="20"/>
        </w:rPr>
        <w:t xml:space="preserve"> : </w:t>
      </w:r>
      <w:r w:rsidR="00AB363B">
        <w:rPr>
          <w:rFonts w:ascii="Verdana" w:hAnsi="Verdana"/>
          <w:sz w:val="20"/>
          <w:szCs w:val="20"/>
        </w:rPr>
        <w:t>T</w:t>
      </w:r>
      <w:r w:rsidRPr="008820E6">
        <w:rPr>
          <w:rFonts w:ascii="Verdana" w:hAnsi="Verdana"/>
          <w:sz w:val="20"/>
          <w:szCs w:val="20"/>
        </w:rPr>
        <w:t xml:space="preserve">o work on Tally Software for sanctioning Orders (Delivery </w:t>
      </w:r>
      <w:proofErr w:type="spellStart"/>
      <w:r w:rsidRPr="008820E6">
        <w:rPr>
          <w:rFonts w:ascii="Verdana" w:hAnsi="Verdana"/>
          <w:sz w:val="20"/>
          <w:szCs w:val="20"/>
        </w:rPr>
        <w:t>Challans</w:t>
      </w:r>
      <w:proofErr w:type="spellEnd"/>
      <w:r w:rsidRPr="008820E6">
        <w:rPr>
          <w:rFonts w:ascii="Verdana" w:hAnsi="Verdana"/>
          <w:sz w:val="20"/>
          <w:szCs w:val="20"/>
        </w:rPr>
        <w:t>)</w:t>
      </w:r>
    </w:p>
    <w:p w:rsidR="00741945" w:rsidRPr="008820E6" w:rsidRDefault="00D30192" w:rsidP="007B6023">
      <w:pPr>
        <w:ind w:left="2520"/>
        <w:rPr>
          <w:rFonts w:ascii="Verdana" w:hAnsi="Verdana"/>
          <w:sz w:val="20"/>
          <w:szCs w:val="20"/>
        </w:rPr>
      </w:pPr>
      <w:proofErr w:type="gramStart"/>
      <w:r>
        <w:rPr>
          <w:rFonts w:ascii="Verdana" w:hAnsi="Verdana"/>
          <w:sz w:val="20"/>
          <w:szCs w:val="20"/>
        </w:rPr>
        <w:t>f</w:t>
      </w:r>
      <w:r w:rsidR="00741945" w:rsidRPr="008820E6">
        <w:rPr>
          <w:rFonts w:ascii="Verdana" w:hAnsi="Verdana"/>
          <w:sz w:val="20"/>
          <w:szCs w:val="20"/>
        </w:rPr>
        <w:t>or</w:t>
      </w:r>
      <w:proofErr w:type="gramEnd"/>
      <w:r w:rsidR="00741945" w:rsidRPr="008820E6">
        <w:rPr>
          <w:rFonts w:ascii="Verdana" w:hAnsi="Verdana"/>
          <w:sz w:val="20"/>
          <w:szCs w:val="20"/>
        </w:rPr>
        <w:t xml:space="preserve"> material purchased by Customers. </w:t>
      </w:r>
      <w:proofErr w:type="gramStart"/>
      <w:r w:rsidR="008820E6">
        <w:rPr>
          <w:rFonts w:ascii="Verdana" w:hAnsi="Verdana"/>
          <w:sz w:val="20"/>
          <w:szCs w:val="20"/>
        </w:rPr>
        <w:t>To do</w:t>
      </w:r>
      <w:r>
        <w:rPr>
          <w:rFonts w:ascii="Verdana" w:hAnsi="Verdana"/>
          <w:sz w:val="20"/>
          <w:szCs w:val="20"/>
        </w:rPr>
        <w:t xml:space="preserve"> Debtor &amp; </w:t>
      </w:r>
      <w:r w:rsidR="008820E6">
        <w:rPr>
          <w:rFonts w:ascii="Verdana" w:hAnsi="Verdana"/>
          <w:sz w:val="20"/>
          <w:szCs w:val="20"/>
        </w:rPr>
        <w:t>Creditor</w:t>
      </w:r>
      <w:r>
        <w:rPr>
          <w:rFonts w:ascii="Verdana" w:hAnsi="Verdana"/>
          <w:sz w:val="20"/>
          <w:szCs w:val="20"/>
        </w:rPr>
        <w:t xml:space="preserve"> </w:t>
      </w:r>
      <w:r w:rsidR="008820E6">
        <w:rPr>
          <w:rFonts w:ascii="Verdana" w:hAnsi="Verdana"/>
          <w:sz w:val="20"/>
          <w:szCs w:val="20"/>
        </w:rPr>
        <w:t xml:space="preserve">Accounting </w:t>
      </w:r>
      <w:r w:rsidR="00741945" w:rsidRPr="008820E6">
        <w:rPr>
          <w:rFonts w:ascii="Verdana" w:hAnsi="Verdana"/>
          <w:sz w:val="20"/>
          <w:szCs w:val="20"/>
        </w:rPr>
        <w:t xml:space="preserve">using Tally </w:t>
      </w:r>
      <w:proofErr w:type="spellStart"/>
      <w:r w:rsidR="00741945" w:rsidRPr="008820E6">
        <w:rPr>
          <w:rFonts w:ascii="Verdana" w:hAnsi="Verdana"/>
          <w:sz w:val="20"/>
          <w:szCs w:val="20"/>
        </w:rPr>
        <w:t>Softwares</w:t>
      </w:r>
      <w:proofErr w:type="spellEnd"/>
      <w:r w:rsidR="00741945" w:rsidRPr="008820E6">
        <w:rPr>
          <w:rFonts w:ascii="Verdana" w:hAnsi="Verdana"/>
          <w:sz w:val="20"/>
          <w:szCs w:val="20"/>
        </w:rPr>
        <w:t>.</w:t>
      </w:r>
      <w:proofErr w:type="gramEnd"/>
      <w:r w:rsidR="00741945" w:rsidRPr="008820E6">
        <w:rPr>
          <w:rFonts w:ascii="Verdana" w:hAnsi="Verdana"/>
          <w:sz w:val="20"/>
          <w:szCs w:val="20"/>
        </w:rPr>
        <w:t xml:space="preserve"> </w:t>
      </w:r>
      <w:proofErr w:type="gramStart"/>
      <w:r w:rsidR="00741945" w:rsidRPr="008820E6">
        <w:rPr>
          <w:rFonts w:ascii="Verdana" w:hAnsi="Verdana"/>
          <w:sz w:val="20"/>
          <w:szCs w:val="20"/>
        </w:rPr>
        <w:t>To Punch Debit &amp; Credit Note entries into Tally.</w:t>
      </w:r>
      <w:proofErr w:type="gramEnd"/>
    </w:p>
    <w:p w:rsidR="00741945" w:rsidRPr="008820E6" w:rsidRDefault="00741945" w:rsidP="007B6023">
      <w:pPr>
        <w:rPr>
          <w:rFonts w:ascii="Verdana" w:hAnsi="Verdana"/>
          <w:sz w:val="20"/>
          <w:szCs w:val="20"/>
        </w:rPr>
      </w:pPr>
      <w:r w:rsidRPr="008820E6">
        <w:rPr>
          <w:rFonts w:ascii="Verdana" w:hAnsi="Verdana"/>
          <w:sz w:val="20"/>
          <w:szCs w:val="20"/>
        </w:rPr>
        <w:tab/>
      </w:r>
      <w:r w:rsidRPr="008820E6">
        <w:rPr>
          <w:rFonts w:ascii="Verdana" w:hAnsi="Verdana"/>
          <w:sz w:val="20"/>
          <w:szCs w:val="20"/>
        </w:rPr>
        <w:tab/>
      </w:r>
      <w:r w:rsidRPr="008820E6">
        <w:rPr>
          <w:rFonts w:ascii="Verdana" w:hAnsi="Verdana"/>
          <w:sz w:val="20"/>
          <w:szCs w:val="20"/>
        </w:rPr>
        <w:tab/>
        <w:t xml:space="preserve">    </w:t>
      </w:r>
      <w:r w:rsidR="00FD4367" w:rsidRPr="008820E6">
        <w:rPr>
          <w:rFonts w:ascii="Verdana" w:hAnsi="Verdana"/>
          <w:sz w:val="20"/>
          <w:szCs w:val="20"/>
        </w:rPr>
        <w:t xml:space="preserve"> </w:t>
      </w:r>
      <w:r w:rsidRPr="008820E6">
        <w:rPr>
          <w:rFonts w:ascii="Verdana" w:hAnsi="Verdana"/>
          <w:sz w:val="20"/>
          <w:szCs w:val="20"/>
        </w:rPr>
        <w:t xml:space="preserve">To </w:t>
      </w:r>
      <w:proofErr w:type="gramStart"/>
      <w:r w:rsidRPr="008820E6">
        <w:rPr>
          <w:rFonts w:ascii="Verdana" w:hAnsi="Verdana"/>
          <w:sz w:val="20"/>
          <w:szCs w:val="20"/>
        </w:rPr>
        <w:t>prepare  reports</w:t>
      </w:r>
      <w:proofErr w:type="gramEnd"/>
      <w:r w:rsidRPr="008820E6">
        <w:rPr>
          <w:rFonts w:ascii="Verdana" w:hAnsi="Verdana"/>
          <w:sz w:val="20"/>
          <w:szCs w:val="20"/>
        </w:rPr>
        <w:t xml:space="preserve"> with using Tally as Sales, Sales Return, Debit Note, </w:t>
      </w:r>
    </w:p>
    <w:p w:rsidR="00741945" w:rsidRPr="008820E6" w:rsidRDefault="00741945" w:rsidP="007B6023">
      <w:pPr>
        <w:ind w:left="2490"/>
        <w:rPr>
          <w:rFonts w:ascii="Verdana" w:hAnsi="Verdana"/>
          <w:sz w:val="20"/>
          <w:szCs w:val="20"/>
        </w:rPr>
      </w:pPr>
      <w:proofErr w:type="gramStart"/>
      <w:r w:rsidRPr="008820E6">
        <w:rPr>
          <w:rFonts w:ascii="Verdana" w:hAnsi="Verdana"/>
          <w:sz w:val="20"/>
          <w:szCs w:val="20"/>
        </w:rPr>
        <w:t>Credit  Note</w:t>
      </w:r>
      <w:proofErr w:type="gramEnd"/>
      <w:r w:rsidRPr="008820E6">
        <w:rPr>
          <w:rFonts w:ascii="Verdana" w:hAnsi="Verdana"/>
          <w:sz w:val="20"/>
          <w:szCs w:val="20"/>
        </w:rPr>
        <w:t xml:space="preserve"> etc.</w:t>
      </w:r>
      <w:r w:rsidR="00D30192">
        <w:rPr>
          <w:rFonts w:ascii="Verdana" w:hAnsi="Verdana"/>
          <w:sz w:val="20"/>
          <w:szCs w:val="20"/>
        </w:rPr>
        <w:t xml:space="preserve"> </w:t>
      </w:r>
      <w:r w:rsidRPr="008820E6">
        <w:rPr>
          <w:rFonts w:ascii="Verdana" w:hAnsi="Verdana"/>
          <w:sz w:val="20"/>
          <w:szCs w:val="20"/>
        </w:rPr>
        <w:t xml:space="preserve">To co- Operate with Sales team for achieving their </w:t>
      </w:r>
      <w:r w:rsidR="008820E6">
        <w:rPr>
          <w:rFonts w:ascii="Verdana" w:hAnsi="Verdana"/>
          <w:sz w:val="20"/>
          <w:szCs w:val="20"/>
        </w:rPr>
        <w:t xml:space="preserve">  </w:t>
      </w:r>
      <w:proofErr w:type="gramStart"/>
      <w:r w:rsidR="008820E6">
        <w:rPr>
          <w:rFonts w:ascii="Verdana" w:hAnsi="Verdana"/>
          <w:sz w:val="20"/>
          <w:szCs w:val="20"/>
        </w:rPr>
        <w:t>targe</w:t>
      </w:r>
      <w:r w:rsidR="0004504C">
        <w:rPr>
          <w:rFonts w:ascii="Verdana" w:hAnsi="Verdana"/>
          <w:sz w:val="20"/>
          <w:szCs w:val="20"/>
        </w:rPr>
        <w:t xml:space="preserve">t </w:t>
      </w:r>
      <w:r w:rsidR="008820E6">
        <w:rPr>
          <w:rFonts w:ascii="Verdana" w:hAnsi="Verdana"/>
          <w:sz w:val="20"/>
          <w:szCs w:val="20"/>
        </w:rPr>
        <w:t xml:space="preserve"> t</w:t>
      </w:r>
      <w:r w:rsidRPr="008820E6">
        <w:rPr>
          <w:rFonts w:ascii="Verdana" w:hAnsi="Verdana"/>
          <w:sz w:val="20"/>
          <w:szCs w:val="20"/>
        </w:rPr>
        <w:t>o</w:t>
      </w:r>
      <w:proofErr w:type="gramEnd"/>
      <w:r w:rsidRPr="008820E6">
        <w:rPr>
          <w:rFonts w:ascii="Verdana" w:hAnsi="Verdana"/>
          <w:sz w:val="20"/>
          <w:szCs w:val="20"/>
        </w:rPr>
        <w:t xml:space="preserve"> boost sales to get more profit.</w:t>
      </w:r>
    </w:p>
    <w:p w:rsidR="001A2384" w:rsidRPr="008820E6" w:rsidRDefault="001A2384" w:rsidP="007B6023">
      <w:pPr>
        <w:tabs>
          <w:tab w:val="left" w:pos="180"/>
          <w:tab w:val="left" w:pos="360"/>
          <w:tab w:val="left" w:pos="450"/>
          <w:tab w:val="left" w:pos="540"/>
          <w:tab w:val="left" w:pos="810"/>
          <w:tab w:val="left" w:pos="900"/>
        </w:tabs>
        <w:rPr>
          <w:rFonts w:ascii="Verdana" w:hAnsi="Verdana"/>
          <w:sz w:val="20"/>
          <w:szCs w:val="20"/>
          <w:lang w:val="de-DE"/>
        </w:rPr>
      </w:pPr>
    </w:p>
    <w:p w:rsidR="00445F09" w:rsidRDefault="00445F09" w:rsidP="007B6023">
      <w:pPr>
        <w:rPr>
          <w:rFonts w:ascii="Verdana" w:hAnsi="Verdana"/>
          <w:lang w:val="de-DE"/>
        </w:rPr>
      </w:pPr>
    </w:p>
    <w:p w:rsidR="00BD6877" w:rsidRDefault="00BD6877" w:rsidP="007B6023">
      <w:pPr>
        <w:rPr>
          <w:rFonts w:ascii="Verdana" w:hAnsi="Verdana"/>
          <w:lang w:val="de-DE"/>
        </w:rPr>
      </w:pPr>
    </w:p>
    <w:p w:rsidR="00BD6877" w:rsidRDefault="00BD6877" w:rsidP="007B6023">
      <w:pPr>
        <w:rPr>
          <w:rFonts w:ascii="Verdana" w:hAnsi="Verdana"/>
          <w:lang w:val="de-DE"/>
        </w:rPr>
      </w:pPr>
    </w:p>
    <w:p w:rsidR="00BD6877" w:rsidRDefault="00BD6877" w:rsidP="007B6023">
      <w:pPr>
        <w:rPr>
          <w:rFonts w:ascii="Verdana" w:hAnsi="Verdana"/>
          <w:lang w:val="de-DE"/>
        </w:rPr>
      </w:pPr>
    </w:p>
    <w:p w:rsidR="00BD6877" w:rsidRDefault="00BD6877" w:rsidP="007B6023">
      <w:pPr>
        <w:rPr>
          <w:rFonts w:ascii="Verdana" w:hAnsi="Verdana"/>
          <w:lang w:val="de-DE"/>
        </w:rPr>
      </w:pPr>
    </w:p>
    <w:p w:rsidR="00BD6877" w:rsidRDefault="00BD6877" w:rsidP="007B6023">
      <w:pPr>
        <w:rPr>
          <w:rFonts w:ascii="Verdana" w:hAnsi="Verdana"/>
          <w:lang w:val="de-DE"/>
        </w:rPr>
      </w:pPr>
    </w:p>
    <w:p w:rsidR="00E90193" w:rsidRDefault="00E90193" w:rsidP="007B6023">
      <w:pPr>
        <w:pStyle w:val="BodyTextIndent"/>
        <w:ind w:left="0" w:firstLine="0"/>
        <w:rPr>
          <w:rFonts w:ascii="Verdana" w:hAnsi="Verdana"/>
          <w:sz w:val="20"/>
        </w:rPr>
      </w:pPr>
    </w:p>
    <w:p w:rsidR="00E90193" w:rsidRPr="00A84AD6" w:rsidRDefault="00E90193" w:rsidP="007B6023">
      <w:pPr>
        <w:pStyle w:val="BodyTextIndent"/>
        <w:ind w:left="0" w:firstLine="0"/>
        <w:rPr>
          <w:rFonts w:ascii="Verdana" w:hAnsi="Verdana"/>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576"/>
      </w:tblGrid>
      <w:tr w:rsidR="00872D06" w:rsidRPr="00A84AD6" w:rsidTr="00872D06">
        <w:tc>
          <w:tcPr>
            <w:tcW w:w="957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rsidR="00872D06" w:rsidRPr="00A84AD6" w:rsidRDefault="00872D06" w:rsidP="007B6023">
            <w:pPr>
              <w:tabs>
                <w:tab w:val="left" w:pos="180"/>
                <w:tab w:val="left" w:pos="360"/>
                <w:tab w:val="left" w:pos="450"/>
                <w:tab w:val="left" w:pos="540"/>
                <w:tab w:val="left" w:pos="810"/>
                <w:tab w:val="left" w:pos="900"/>
              </w:tabs>
              <w:rPr>
                <w:rFonts w:ascii="Verdana" w:hAnsi="Verdana" w:cs="Times New Roman"/>
                <w:lang w:val="de-DE"/>
              </w:rPr>
            </w:pPr>
            <w:r w:rsidRPr="00A84AD6">
              <w:rPr>
                <w:rFonts w:ascii="Verdana" w:hAnsi="Verdana" w:cs="Times New Roman"/>
                <w:b/>
                <w:bCs/>
              </w:rPr>
              <w:t>A</w:t>
            </w:r>
            <w:r w:rsidR="00AD021B">
              <w:rPr>
                <w:rFonts w:ascii="Verdana" w:hAnsi="Verdana" w:cs="Times New Roman"/>
                <w:b/>
                <w:bCs/>
              </w:rPr>
              <w:t>cademic  Project  Summary:</w:t>
            </w:r>
          </w:p>
        </w:tc>
      </w:tr>
      <w:tr w:rsidR="00872D06" w:rsidRPr="00A84AD6" w:rsidTr="00872D06">
        <w:tc>
          <w:tcPr>
            <w:tcW w:w="9576" w:type="dxa"/>
            <w:tcBorders>
              <w:top w:val="single" w:sz="4" w:space="0" w:color="auto"/>
            </w:tcBorders>
          </w:tcPr>
          <w:p w:rsidR="00872D06" w:rsidRPr="00A84AD6" w:rsidRDefault="00872D06" w:rsidP="007B6023">
            <w:pPr>
              <w:rPr>
                <w:rFonts w:ascii="Verdana" w:hAnsi="Verdana" w:cs="Times New Roman"/>
                <w:lang w:val="de-DE"/>
              </w:rPr>
            </w:pPr>
          </w:p>
          <w:p w:rsidR="00872D06" w:rsidRPr="00A84AD6" w:rsidRDefault="00872D06" w:rsidP="007B6023">
            <w:pPr>
              <w:rPr>
                <w:rFonts w:ascii="Verdana" w:hAnsi="Verdana" w:cs="Times New Roman"/>
                <w:lang w:val="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9360"/>
            </w:tblGrid>
            <w:tr w:rsidR="00872D06" w:rsidRPr="00A84AD6" w:rsidTr="007D0E97">
              <w:tc>
                <w:tcPr>
                  <w:tcW w:w="9576" w:type="dxa"/>
                </w:tcPr>
                <w:p w:rsidR="00872D06" w:rsidRPr="00D440DF" w:rsidRDefault="00872D06" w:rsidP="007B6023">
                  <w:pPr>
                    <w:shd w:val="clear" w:color="auto" w:fill="D9D9D9" w:themeFill="background1" w:themeFillShade="D9"/>
                    <w:tabs>
                      <w:tab w:val="left" w:pos="180"/>
                      <w:tab w:val="left" w:pos="360"/>
                      <w:tab w:val="left" w:pos="450"/>
                      <w:tab w:val="left" w:pos="540"/>
                      <w:tab w:val="left" w:pos="810"/>
                      <w:tab w:val="left" w:pos="900"/>
                    </w:tabs>
                    <w:rPr>
                      <w:rFonts w:ascii="Verdana" w:hAnsi="Verdana" w:cs="Times New Roman"/>
                      <w:sz w:val="20"/>
                      <w:szCs w:val="20"/>
                      <w:lang w:val="de-DE"/>
                    </w:rPr>
                  </w:pPr>
                  <w:r w:rsidRPr="00D440DF">
                    <w:rPr>
                      <w:rFonts w:ascii="Verdana" w:hAnsi="Verdana" w:cs="Times New Roman"/>
                      <w:b/>
                      <w:sz w:val="20"/>
                      <w:szCs w:val="20"/>
                      <w:lang w:val="de-DE"/>
                    </w:rPr>
                    <w:t xml:space="preserve"> Project Name </w:t>
                  </w:r>
                  <w:r w:rsidRPr="00D440DF">
                    <w:rPr>
                      <w:rFonts w:ascii="Verdana" w:hAnsi="Verdana" w:cs="Times New Roman"/>
                      <w:sz w:val="20"/>
                      <w:szCs w:val="20"/>
                      <w:lang w:val="de-DE"/>
                    </w:rPr>
                    <w:t>: Valluation Of  Stock</w:t>
                  </w:r>
                </w:p>
                <w:p w:rsidR="00075B5B" w:rsidRPr="00D440DF" w:rsidRDefault="00872D06" w:rsidP="007B6023">
                  <w:pPr>
                    <w:pStyle w:val="chtxt"/>
                    <w:ind w:left="0"/>
                    <w:jc w:val="left"/>
                    <w:rPr>
                      <w:rFonts w:ascii="Verdana" w:hAnsi="Verdana"/>
                      <w:b/>
                      <w:bCs/>
                      <w:sz w:val="20"/>
                      <w:szCs w:val="20"/>
                    </w:rPr>
                  </w:pPr>
                  <w:r w:rsidRPr="00D440DF">
                    <w:rPr>
                      <w:rFonts w:ascii="Verdana" w:hAnsi="Verdana"/>
                      <w:b/>
                      <w:bCs/>
                      <w:sz w:val="20"/>
                      <w:szCs w:val="20"/>
                    </w:rPr>
                    <w:t xml:space="preserve">Platform: </w:t>
                  </w:r>
                  <w:r w:rsidRPr="00D440DF">
                    <w:rPr>
                      <w:rFonts w:ascii="Verdana" w:hAnsi="Verdana"/>
                      <w:bCs/>
                      <w:sz w:val="20"/>
                      <w:szCs w:val="20"/>
                    </w:rPr>
                    <w:t>Finance.</w:t>
                  </w:r>
                  <w:r w:rsidRPr="00D440DF">
                    <w:rPr>
                      <w:rFonts w:ascii="Verdana" w:hAnsi="Verdana"/>
                      <w:b/>
                      <w:bCs/>
                      <w:sz w:val="20"/>
                      <w:szCs w:val="20"/>
                    </w:rPr>
                    <w:t xml:space="preserve">  </w:t>
                  </w:r>
                </w:p>
                <w:p w:rsidR="00872D06" w:rsidRPr="00D440DF" w:rsidRDefault="00872D06" w:rsidP="007B6023">
                  <w:pPr>
                    <w:pStyle w:val="chtxt"/>
                    <w:ind w:left="0"/>
                    <w:jc w:val="left"/>
                    <w:rPr>
                      <w:rFonts w:ascii="Verdana" w:hAnsi="Verdana"/>
                      <w:b/>
                      <w:bCs/>
                      <w:sz w:val="20"/>
                      <w:szCs w:val="20"/>
                    </w:rPr>
                  </w:pPr>
                  <w:r w:rsidRPr="00D440DF">
                    <w:rPr>
                      <w:rFonts w:ascii="Verdana" w:hAnsi="Verdana"/>
                      <w:b/>
                      <w:bCs/>
                      <w:sz w:val="20"/>
                      <w:szCs w:val="20"/>
                    </w:rPr>
                    <w:t xml:space="preserve">Company Name : </w:t>
                  </w:r>
                  <w:proofErr w:type="spellStart"/>
                  <w:r w:rsidRPr="00D440DF">
                    <w:rPr>
                      <w:rFonts w:ascii="Verdana" w:hAnsi="Verdana"/>
                      <w:b/>
                      <w:bCs/>
                      <w:sz w:val="20"/>
                      <w:szCs w:val="20"/>
                    </w:rPr>
                    <w:t>Menon</w:t>
                  </w:r>
                  <w:proofErr w:type="spellEnd"/>
                  <w:r w:rsidRPr="00D440DF">
                    <w:rPr>
                      <w:rFonts w:ascii="Verdana" w:hAnsi="Verdana"/>
                      <w:b/>
                      <w:bCs/>
                      <w:sz w:val="20"/>
                      <w:szCs w:val="20"/>
                    </w:rPr>
                    <w:t xml:space="preserve"> &amp; </w:t>
                  </w:r>
                  <w:proofErr w:type="spellStart"/>
                  <w:r w:rsidRPr="00D440DF">
                    <w:rPr>
                      <w:rFonts w:ascii="Verdana" w:hAnsi="Verdana"/>
                      <w:b/>
                      <w:bCs/>
                      <w:sz w:val="20"/>
                      <w:szCs w:val="20"/>
                    </w:rPr>
                    <w:t>Menon</w:t>
                  </w:r>
                  <w:proofErr w:type="spellEnd"/>
                  <w:r w:rsidRPr="00D440DF">
                    <w:rPr>
                      <w:rFonts w:ascii="Verdana" w:hAnsi="Verdana"/>
                      <w:b/>
                      <w:bCs/>
                      <w:sz w:val="20"/>
                      <w:szCs w:val="20"/>
                    </w:rPr>
                    <w:t xml:space="preserve"> Pvt. Ltd., Kolhapur</w:t>
                  </w:r>
                </w:p>
              </w:tc>
            </w:tr>
            <w:tr w:rsidR="00872D06" w:rsidRPr="00A84AD6" w:rsidTr="007D0E97">
              <w:tc>
                <w:tcPr>
                  <w:tcW w:w="9576" w:type="dxa"/>
                </w:tcPr>
                <w:p w:rsidR="00872D06" w:rsidRPr="00D440DF" w:rsidRDefault="00872D06" w:rsidP="007B6023">
                  <w:pPr>
                    <w:pStyle w:val="chtxt"/>
                    <w:ind w:left="0"/>
                    <w:jc w:val="left"/>
                    <w:rPr>
                      <w:rFonts w:ascii="Verdana" w:hAnsi="Verdana"/>
                      <w:b/>
                      <w:sz w:val="20"/>
                      <w:szCs w:val="20"/>
                    </w:rPr>
                  </w:pPr>
                  <w:r w:rsidRPr="00D440DF">
                    <w:rPr>
                      <w:rFonts w:ascii="Verdana" w:hAnsi="Verdana"/>
                      <w:b/>
                      <w:sz w:val="20"/>
                      <w:szCs w:val="20"/>
                    </w:rPr>
                    <w:t>Project Description :</w:t>
                  </w:r>
                </w:p>
                <w:p w:rsidR="00872D06" w:rsidRPr="00D440DF" w:rsidRDefault="00872D06" w:rsidP="007B6023">
                  <w:pPr>
                    <w:widowControl w:val="0"/>
                    <w:numPr>
                      <w:ilvl w:val="0"/>
                      <w:numId w:val="11"/>
                    </w:numPr>
                    <w:suppressAutoHyphens w:val="0"/>
                    <w:ind w:left="1080"/>
                    <w:rPr>
                      <w:rFonts w:ascii="Verdana" w:hAnsi="Verdana" w:cs="Times New Roman"/>
                      <w:sz w:val="20"/>
                      <w:szCs w:val="20"/>
                      <w:lang w:val="de-DE"/>
                    </w:rPr>
                  </w:pPr>
                  <w:proofErr w:type="spellStart"/>
                  <w:r w:rsidRPr="00D440DF">
                    <w:rPr>
                      <w:rFonts w:ascii="Verdana" w:hAnsi="Verdana"/>
                      <w:sz w:val="20"/>
                      <w:szCs w:val="20"/>
                    </w:rPr>
                    <w:t>Menon</w:t>
                  </w:r>
                  <w:proofErr w:type="spellEnd"/>
                  <w:r w:rsidRPr="00D440DF">
                    <w:rPr>
                      <w:rFonts w:ascii="Verdana" w:hAnsi="Verdana"/>
                      <w:sz w:val="20"/>
                      <w:szCs w:val="20"/>
                    </w:rPr>
                    <w:t xml:space="preserve">&amp; </w:t>
                  </w:r>
                  <w:proofErr w:type="spellStart"/>
                  <w:r w:rsidRPr="00D440DF">
                    <w:rPr>
                      <w:rFonts w:ascii="Verdana" w:hAnsi="Verdana"/>
                      <w:sz w:val="20"/>
                      <w:szCs w:val="20"/>
                    </w:rPr>
                    <w:t>Menon</w:t>
                  </w:r>
                  <w:proofErr w:type="spellEnd"/>
                  <w:r w:rsidRPr="00D440DF">
                    <w:rPr>
                      <w:rFonts w:ascii="Verdana" w:hAnsi="Verdana"/>
                      <w:sz w:val="20"/>
                      <w:szCs w:val="20"/>
                    </w:rPr>
                    <w:t xml:space="preserve"> is the one industry which produce Cylinder Heads (Which are used in the four wheelers)</w:t>
                  </w:r>
                  <w:r w:rsidRPr="00D440DF">
                    <w:rPr>
                      <w:rFonts w:ascii="Verdana" w:hAnsi="Verdana" w:cs="Times New Roman"/>
                      <w:sz w:val="20"/>
                      <w:szCs w:val="20"/>
                    </w:rPr>
                    <w:t xml:space="preserve">.Every industry need to maintain its </w:t>
                  </w:r>
                  <w:proofErr w:type="gramStart"/>
                  <w:r w:rsidRPr="00D440DF">
                    <w:rPr>
                      <w:rFonts w:ascii="Verdana" w:hAnsi="Verdana" w:cs="Times New Roman"/>
                      <w:sz w:val="20"/>
                      <w:szCs w:val="20"/>
                    </w:rPr>
                    <w:t>Stock(</w:t>
                  </w:r>
                  <w:proofErr w:type="gramEnd"/>
                  <w:r w:rsidRPr="00D440DF">
                    <w:rPr>
                      <w:rFonts w:ascii="Verdana" w:hAnsi="Verdana" w:cs="Times New Roman"/>
                      <w:sz w:val="20"/>
                      <w:szCs w:val="20"/>
                    </w:rPr>
                    <w:t xml:space="preserve">Raw material used for production purpose).So I used two methods for this project. First is </w:t>
                  </w:r>
                  <w:proofErr w:type="gramStart"/>
                  <w:r w:rsidRPr="00D440DF">
                    <w:rPr>
                      <w:rFonts w:ascii="Verdana" w:hAnsi="Verdana" w:cs="Times New Roman"/>
                      <w:sz w:val="20"/>
                      <w:szCs w:val="20"/>
                    </w:rPr>
                    <w:t>FIFO(</w:t>
                  </w:r>
                  <w:proofErr w:type="gramEnd"/>
                  <w:r w:rsidRPr="00D440DF">
                    <w:rPr>
                      <w:rFonts w:ascii="Verdana" w:hAnsi="Verdana" w:cs="Times New Roman"/>
                      <w:sz w:val="20"/>
                      <w:szCs w:val="20"/>
                    </w:rPr>
                    <w:t>First in fist out).</w:t>
                  </w:r>
                </w:p>
                <w:p w:rsidR="00872D06" w:rsidRPr="00D440DF" w:rsidRDefault="00872D06" w:rsidP="007B6023">
                  <w:pPr>
                    <w:widowControl w:val="0"/>
                    <w:numPr>
                      <w:ilvl w:val="0"/>
                      <w:numId w:val="11"/>
                    </w:numPr>
                    <w:suppressAutoHyphens w:val="0"/>
                    <w:ind w:left="1080"/>
                    <w:rPr>
                      <w:rFonts w:ascii="Verdana" w:hAnsi="Verdana" w:cs="Times New Roman"/>
                      <w:sz w:val="20"/>
                      <w:szCs w:val="20"/>
                      <w:lang w:val="de-DE"/>
                    </w:rPr>
                  </w:pPr>
                  <w:r w:rsidRPr="00D440DF">
                    <w:rPr>
                      <w:rFonts w:ascii="Verdana" w:hAnsi="Verdana" w:cs="Times New Roman"/>
                      <w:sz w:val="20"/>
                      <w:szCs w:val="20"/>
                    </w:rPr>
                    <w:t xml:space="preserve">In this </w:t>
                  </w:r>
                  <w:proofErr w:type="gramStart"/>
                  <w:r w:rsidRPr="00D440DF">
                    <w:rPr>
                      <w:rFonts w:ascii="Verdana" w:hAnsi="Verdana" w:cs="Times New Roman"/>
                      <w:sz w:val="20"/>
                      <w:szCs w:val="20"/>
                    </w:rPr>
                    <w:t>method  the</w:t>
                  </w:r>
                  <w:proofErr w:type="gramEnd"/>
                  <w:r w:rsidRPr="00D440DF">
                    <w:rPr>
                      <w:rFonts w:ascii="Verdana" w:hAnsi="Verdana" w:cs="Times New Roman"/>
                      <w:sz w:val="20"/>
                      <w:szCs w:val="20"/>
                    </w:rPr>
                    <w:t xml:space="preserve"> material which is received firstly in the store dept. of company is send for production purpose on first priority And the second method is LIFO(Last in first out). In this method the material which is received lastly in the store dept. is send for production purpose on first priority.</w:t>
                  </w:r>
                </w:p>
                <w:p w:rsidR="00872D06" w:rsidRPr="00D440DF" w:rsidRDefault="00872D06" w:rsidP="007B6023">
                  <w:pPr>
                    <w:rPr>
                      <w:rFonts w:ascii="Verdana" w:hAnsi="Verdana" w:cs="Times New Roman"/>
                      <w:sz w:val="20"/>
                      <w:szCs w:val="20"/>
                      <w:lang w:val="de-DE"/>
                    </w:rPr>
                  </w:pPr>
                </w:p>
                <w:p w:rsidR="00872D06" w:rsidRPr="00D440DF" w:rsidRDefault="00872D06" w:rsidP="007B6023">
                  <w:pPr>
                    <w:ind w:left="1080"/>
                    <w:rPr>
                      <w:rFonts w:ascii="Verdana" w:hAnsi="Verdana" w:cs="Times New Roman"/>
                      <w:sz w:val="20"/>
                      <w:szCs w:val="20"/>
                      <w:lang w:val="de-DE"/>
                    </w:rPr>
                  </w:pPr>
                </w:p>
              </w:tc>
            </w:tr>
          </w:tbl>
          <w:p w:rsidR="00872D06" w:rsidRPr="00A84AD6" w:rsidRDefault="00872D06" w:rsidP="007B6023">
            <w:pPr>
              <w:ind w:left="1080"/>
              <w:rPr>
                <w:rFonts w:ascii="Verdana" w:hAnsi="Verdana" w:cs="Times New Roman"/>
                <w:lang w:val="de-DE"/>
              </w:rPr>
            </w:pPr>
          </w:p>
        </w:tc>
      </w:tr>
    </w:tbl>
    <w:p w:rsidR="00872D06" w:rsidRPr="00A84AD6" w:rsidRDefault="00872D06" w:rsidP="007B6023">
      <w:pPr>
        <w:pStyle w:val="BodyTextIndent"/>
        <w:ind w:left="0" w:firstLine="0"/>
        <w:rPr>
          <w:rFonts w:ascii="Verdana" w:hAnsi="Verdana"/>
          <w:sz w:val="20"/>
        </w:rPr>
      </w:pPr>
    </w:p>
    <w:p w:rsidR="005C7A60" w:rsidRPr="00F70852" w:rsidRDefault="005C7A60" w:rsidP="007B6023">
      <w:pPr>
        <w:pStyle w:val="BodyTextIndent"/>
        <w:ind w:left="0" w:firstLine="0"/>
        <w:rPr>
          <w:rFonts w:ascii="Verdana" w:hAnsi="Verdana"/>
          <w:sz w:val="22"/>
          <w:szCs w:val="22"/>
        </w:rPr>
      </w:pPr>
    </w:p>
    <w:tbl>
      <w:tblPr>
        <w:tblW w:w="9752" w:type="dxa"/>
        <w:tblInd w:w="108" w:type="dxa"/>
        <w:tblLayout w:type="fixed"/>
        <w:tblLook w:val="0000"/>
      </w:tblPr>
      <w:tblGrid>
        <w:gridCol w:w="3490"/>
        <w:gridCol w:w="6262"/>
      </w:tblGrid>
      <w:tr w:rsidR="00F40C43" w:rsidRPr="00F70852" w:rsidTr="002C53A5">
        <w:trPr>
          <w:trHeight w:val="290"/>
        </w:trPr>
        <w:tc>
          <w:tcPr>
            <w:tcW w:w="3490" w:type="dxa"/>
            <w:tcBorders>
              <w:top w:val="single" w:sz="4" w:space="0" w:color="auto"/>
              <w:left w:val="single" w:sz="4" w:space="0" w:color="auto"/>
              <w:bottom w:val="single" w:sz="4" w:space="0" w:color="auto"/>
              <w:right w:val="single" w:sz="4" w:space="0" w:color="auto"/>
            </w:tcBorders>
            <w:shd w:val="clear" w:color="auto" w:fill="DFDFDF"/>
            <w:vAlign w:val="center"/>
          </w:tcPr>
          <w:p w:rsidR="00F40C43" w:rsidRPr="00F70852" w:rsidRDefault="00F40C43" w:rsidP="007B6023">
            <w:pPr>
              <w:rPr>
                <w:rFonts w:ascii="Verdana" w:hAnsi="Verdana" w:cs="Arial"/>
                <w:b/>
                <w:sz w:val="22"/>
                <w:szCs w:val="22"/>
              </w:rPr>
            </w:pPr>
            <w:r w:rsidRPr="00F70852">
              <w:rPr>
                <w:rFonts w:ascii="Verdana" w:hAnsi="Verdana" w:cs="Arial"/>
                <w:b/>
                <w:sz w:val="22"/>
                <w:szCs w:val="22"/>
              </w:rPr>
              <w:t>Hobbies:</w:t>
            </w:r>
          </w:p>
        </w:tc>
        <w:tc>
          <w:tcPr>
            <w:tcW w:w="6262" w:type="dxa"/>
            <w:tcBorders>
              <w:left w:val="single" w:sz="4" w:space="0" w:color="auto"/>
            </w:tcBorders>
            <w:tcMar>
              <w:left w:w="0" w:type="dxa"/>
              <w:right w:w="0" w:type="dxa"/>
            </w:tcMar>
          </w:tcPr>
          <w:p w:rsidR="00F40C43" w:rsidRPr="00F70852" w:rsidRDefault="00F40C43" w:rsidP="007B6023">
            <w:pPr>
              <w:snapToGrid w:val="0"/>
              <w:rPr>
                <w:rFonts w:ascii="Verdana" w:hAnsi="Verdana"/>
                <w:bCs/>
                <w:sz w:val="22"/>
                <w:szCs w:val="22"/>
                <w:u w:val="single"/>
              </w:rPr>
            </w:pPr>
          </w:p>
        </w:tc>
      </w:tr>
      <w:tr w:rsidR="00F40C43" w:rsidRPr="00A84AD6">
        <w:trPr>
          <w:cantSplit/>
          <w:trHeight w:val="66"/>
        </w:trPr>
        <w:tc>
          <w:tcPr>
            <w:tcW w:w="9752" w:type="dxa"/>
            <w:gridSpan w:val="2"/>
            <w:tcBorders>
              <w:left w:val="single" w:sz="4" w:space="0" w:color="C0C0C0"/>
              <w:bottom w:val="single" w:sz="4" w:space="0" w:color="C0C0C0"/>
              <w:right w:val="single" w:sz="4" w:space="0" w:color="C0C0C0"/>
            </w:tcBorders>
            <w:vAlign w:val="center"/>
          </w:tcPr>
          <w:p w:rsidR="00F40C43" w:rsidRPr="00A84AD6" w:rsidRDefault="00F40C43" w:rsidP="007B6023">
            <w:pPr>
              <w:snapToGrid w:val="0"/>
              <w:rPr>
                <w:rFonts w:ascii="Verdana" w:hAnsi="Verdana"/>
                <w:sz w:val="20"/>
                <w:szCs w:val="20"/>
              </w:rPr>
            </w:pPr>
            <w:r w:rsidRPr="00A84AD6">
              <w:rPr>
                <w:rFonts w:ascii="Verdana" w:hAnsi="Verdana"/>
                <w:sz w:val="20"/>
                <w:szCs w:val="20"/>
              </w:rPr>
              <w:t xml:space="preserve">* </w:t>
            </w:r>
            <w:r w:rsidR="00851427" w:rsidRPr="00A84AD6">
              <w:rPr>
                <w:rFonts w:ascii="Verdana" w:hAnsi="Verdana"/>
                <w:sz w:val="20"/>
                <w:szCs w:val="20"/>
              </w:rPr>
              <w:t>Reading Books.</w:t>
            </w:r>
          </w:p>
        </w:tc>
      </w:tr>
      <w:tr w:rsidR="00F40C43" w:rsidRPr="00A84AD6">
        <w:trPr>
          <w:cantSplit/>
          <w:trHeight w:val="66"/>
        </w:trPr>
        <w:tc>
          <w:tcPr>
            <w:tcW w:w="9752" w:type="dxa"/>
            <w:gridSpan w:val="2"/>
            <w:tcBorders>
              <w:top w:val="single" w:sz="4" w:space="0" w:color="C0C0C0"/>
              <w:left w:val="single" w:sz="4" w:space="0" w:color="C0C0C0"/>
              <w:bottom w:val="single" w:sz="4" w:space="0" w:color="C0C0C0"/>
              <w:right w:val="single" w:sz="4" w:space="0" w:color="C0C0C0"/>
            </w:tcBorders>
            <w:vAlign w:val="center"/>
          </w:tcPr>
          <w:p w:rsidR="00F40C43" w:rsidRPr="00A84AD6" w:rsidRDefault="00F40C43" w:rsidP="007B6023">
            <w:pPr>
              <w:snapToGrid w:val="0"/>
              <w:rPr>
                <w:rFonts w:ascii="Verdana" w:hAnsi="Verdana"/>
                <w:sz w:val="20"/>
                <w:szCs w:val="20"/>
              </w:rPr>
            </w:pPr>
            <w:r w:rsidRPr="00A84AD6">
              <w:rPr>
                <w:rFonts w:ascii="Verdana" w:hAnsi="Verdana"/>
                <w:sz w:val="20"/>
                <w:szCs w:val="20"/>
              </w:rPr>
              <w:t xml:space="preserve">* </w:t>
            </w:r>
            <w:r w:rsidR="00851427" w:rsidRPr="00A84AD6">
              <w:rPr>
                <w:rFonts w:ascii="Verdana" w:hAnsi="Verdana" w:cs="Arial"/>
                <w:sz w:val="20"/>
                <w:szCs w:val="20"/>
              </w:rPr>
              <w:t>Travelling, Listening Music.</w:t>
            </w:r>
          </w:p>
        </w:tc>
      </w:tr>
      <w:tr w:rsidR="00F40C43" w:rsidRPr="00A84AD6">
        <w:trPr>
          <w:cantSplit/>
          <w:trHeight w:val="66"/>
        </w:trPr>
        <w:tc>
          <w:tcPr>
            <w:tcW w:w="9752" w:type="dxa"/>
            <w:gridSpan w:val="2"/>
            <w:tcBorders>
              <w:top w:val="single" w:sz="4" w:space="0" w:color="C0C0C0"/>
              <w:left w:val="single" w:sz="4" w:space="0" w:color="C0C0C0"/>
              <w:bottom w:val="single" w:sz="4" w:space="0" w:color="C0C0C0"/>
              <w:right w:val="single" w:sz="4" w:space="0" w:color="C0C0C0"/>
            </w:tcBorders>
            <w:vAlign w:val="center"/>
          </w:tcPr>
          <w:p w:rsidR="00F40C43" w:rsidRPr="00A84AD6" w:rsidRDefault="00F40C43" w:rsidP="007B6023">
            <w:pPr>
              <w:snapToGrid w:val="0"/>
              <w:rPr>
                <w:rFonts w:ascii="Verdana" w:hAnsi="Verdana"/>
                <w:sz w:val="20"/>
                <w:szCs w:val="20"/>
              </w:rPr>
            </w:pPr>
            <w:r w:rsidRPr="00A84AD6">
              <w:rPr>
                <w:rFonts w:ascii="Verdana" w:hAnsi="Verdana"/>
                <w:sz w:val="20"/>
                <w:szCs w:val="20"/>
              </w:rPr>
              <w:t>*</w:t>
            </w:r>
            <w:r w:rsidR="00A97CC3" w:rsidRPr="00A84AD6">
              <w:rPr>
                <w:rFonts w:ascii="Verdana" w:hAnsi="Verdana"/>
                <w:sz w:val="20"/>
                <w:szCs w:val="20"/>
              </w:rPr>
              <w:t xml:space="preserve"> Playing Games</w:t>
            </w:r>
          </w:p>
        </w:tc>
      </w:tr>
    </w:tbl>
    <w:p w:rsidR="00F40C43" w:rsidRPr="00A84AD6" w:rsidRDefault="00F40C43" w:rsidP="007B6023">
      <w:pPr>
        <w:rPr>
          <w:rFonts w:ascii="Verdana" w:hAnsi="Verdana"/>
          <w:sz w:val="20"/>
          <w:szCs w:val="20"/>
        </w:rPr>
      </w:pPr>
    </w:p>
    <w:p w:rsidR="005C7A60" w:rsidRDefault="005C7A60" w:rsidP="007B6023">
      <w:pPr>
        <w:rPr>
          <w:rFonts w:ascii="Verdana" w:hAnsi="Verdana"/>
          <w:sz w:val="20"/>
          <w:szCs w:val="20"/>
        </w:rPr>
      </w:pPr>
    </w:p>
    <w:p w:rsidR="00447EA0" w:rsidRDefault="00447EA0" w:rsidP="007B6023">
      <w:pPr>
        <w:rPr>
          <w:rFonts w:ascii="Verdana" w:hAnsi="Verdana"/>
          <w:sz w:val="20"/>
          <w:szCs w:val="20"/>
        </w:rPr>
      </w:pPr>
    </w:p>
    <w:p w:rsidR="00447EA0" w:rsidRPr="00A84AD6" w:rsidRDefault="00447EA0" w:rsidP="007B6023">
      <w:pPr>
        <w:rPr>
          <w:rFonts w:ascii="Verdana" w:hAnsi="Verdana"/>
          <w:sz w:val="20"/>
          <w:szCs w:val="20"/>
        </w:rPr>
      </w:pPr>
    </w:p>
    <w:p w:rsidR="00E7685A" w:rsidRPr="00A84AD6" w:rsidRDefault="00E7685A" w:rsidP="007B6023">
      <w:pPr>
        <w:rPr>
          <w:rFonts w:ascii="Verdana" w:hAnsi="Verdana"/>
          <w:sz w:val="20"/>
          <w:szCs w:val="20"/>
        </w:rPr>
      </w:pPr>
      <w:r w:rsidRPr="00A84AD6">
        <w:rPr>
          <w:rFonts w:ascii="Verdana" w:hAnsi="Verdana"/>
          <w:sz w:val="20"/>
          <w:szCs w:val="20"/>
        </w:rPr>
        <w:t>I hereby declare that the above information is true to best of my knowledge</w:t>
      </w:r>
      <w:r w:rsidR="00264612">
        <w:rPr>
          <w:rFonts w:ascii="Verdana" w:hAnsi="Verdana"/>
          <w:sz w:val="20"/>
          <w:szCs w:val="20"/>
        </w:rPr>
        <w:t xml:space="preserve"> and belief</w:t>
      </w:r>
      <w:r w:rsidRPr="00A84AD6">
        <w:rPr>
          <w:rFonts w:ascii="Verdana" w:hAnsi="Verdana"/>
          <w:sz w:val="20"/>
          <w:szCs w:val="20"/>
        </w:rPr>
        <w:t>.</w:t>
      </w:r>
    </w:p>
    <w:p w:rsidR="004453AF" w:rsidRPr="00A84AD6" w:rsidRDefault="004453AF" w:rsidP="007B6023">
      <w:pPr>
        <w:ind w:firstLine="720"/>
        <w:rPr>
          <w:rFonts w:ascii="Verdana" w:hAnsi="Verdana"/>
          <w:b/>
          <w:bCs/>
          <w:sz w:val="20"/>
          <w:szCs w:val="20"/>
        </w:rPr>
      </w:pPr>
    </w:p>
    <w:p w:rsidR="00E7685A" w:rsidRPr="00A84AD6" w:rsidRDefault="00E7685A" w:rsidP="007B6023">
      <w:pPr>
        <w:ind w:firstLine="720"/>
        <w:rPr>
          <w:rFonts w:ascii="Verdana" w:hAnsi="Verdana"/>
          <w:b/>
          <w:bCs/>
          <w:sz w:val="20"/>
          <w:szCs w:val="20"/>
        </w:rPr>
      </w:pPr>
      <w:r w:rsidRPr="00A84AD6">
        <w:rPr>
          <w:rFonts w:ascii="Verdana" w:hAnsi="Verdana"/>
          <w:b/>
          <w:bCs/>
          <w:sz w:val="20"/>
          <w:szCs w:val="20"/>
        </w:rPr>
        <w:t xml:space="preserve">                                                                     </w:t>
      </w:r>
    </w:p>
    <w:p w:rsidR="00B20B57" w:rsidRDefault="00B20B57" w:rsidP="00987E40">
      <w:pPr>
        <w:pStyle w:val="FootnoteText"/>
        <w:snapToGrid w:val="0"/>
        <w:ind w:left="5760"/>
        <w:rPr>
          <w:rFonts w:ascii="Verdana" w:hAnsi="Verdana"/>
          <w:b/>
        </w:rPr>
      </w:pPr>
    </w:p>
    <w:p w:rsidR="00B20B57" w:rsidRDefault="00B20B57" w:rsidP="00987E40">
      <w:pPr>
        <w:pStyle w:val="FootnoteText"/>
        <w:snapToGrid w:val="0"/>
        <w:ind w:left="5760"/>
        <w:rPr>
          <w:rFonts w:ascii="Verdana" w:hAnsi="Verdana"/>
          <w:b/>
        </w:rPr>
      </w:pPr>
    </w:p>
    <w:p w:rsidR="00447EA0" w:rsidRDefault="00447EA0" w:rsidP="00987E40">
      <w:pPr>
        <w:pStyle w:val="FootnoteText"/>
        <w:snapToGrid w:val="0"/>
        <w:ind w:left="5760"/>
        <w:rPr>
          <w:rFonts w:ascii="Verdana" w:hAnsi="Verdana"/>
          <w:b/>
        </w:rPr>
      </w:pPr>
    </w:p>
    <w:p w:rsidR="00286E46" w:rsidRPr="00A84AD6" w:rsidRDefault="00987E40" w:rsidP="00987E40">
      <w:pPr>
        <w:pStyle w:val="FootnoteText"/>
        <w:snapToGrid w:val="0"/>
        <w:ind w:left="5760"/>
        <w:rPr>
          <w:rFonts w:ascii="Verdana" w:hAnsi="Verdana"/>
        </w:rPr>
      </w:pPr>
      <w:r>
        <w:rPr>
          <w:rFonts w:ascii="Verdana" w:hAnsi="Verdana"/>
          <w:b/>
        </w:rPr>
        <w:t xml:space="preserve">                                                                                                                                                           </w:t>
      </w:r>
      <w:r w:rsidR="00F97C02" w:rsidRPr="00A84AD6">
        <w:rPr>
          <w:rFonts w:ascii="Verdana" w:hAnsi="Verdana"/>
          <w:b/>
        </w:rPr>
        <w:t>MR.</w:t>
      </w:r>
      <w:r w:rsidR="00E7685A" w:rsidRPr="00A84AD6">
        <w:rPr>
          <w:rFonts w:ascii="Verdana" w:hAnsi="Verdana"/>
          <w:b/>
        </w:rPr>
        <w:t xml:space="preserve"> </w:t>
      </w:r>
      <w:proofErr w:type="spellStart"/>
      <w:r w:rsidR="00F97C02" w:rsidRPr="00A84AD6">
        <w:rPr>
          <w:rFonts w:ascii="Verdana" w:hAnsi="Verdana"/>
          <w:b/>
        </w:rPr>
        <w:t>Vid</w:t>
      </w:r>
      <w:r w:rsidR="00883363">
        <w:rPr>
          <w:rFonts w:ascii="Verdana" w:hAnsi="Verdana"/>
          <w:b/>
        </w:rPr>
        <w:t>y</w:t>
      </w:r>
      <w:r w:rsidR="00F97C02" w:rsidRPr="00A84AD6">
        <w:rPr>
          <w:rFonts w:ascii="Verdana" w:hAnsi="Verdana"/>
          <w:b/>
        </w:rPr>
        <w:t>asagar</w:t>
      </w:r>
      <w:proofErr w:type="spellEnd"/>
      <w:r w:rsidR="00F97C02" w:rsidRPr="00A84AD6">
        <w:rPr>
          <w:rFonts w:ascii="Verdana" w:hAnsi="Verdana"/>
          <w:b/>
        </w:rPr>
        <w:t xml:space="preserve"> </w:t>
      </w:r>
      <w:proofErr w:type="spellStart"/>
      <w:r w:rsidR="00F97C02" w:rsidRPr="00A84AD6">
        <w:rPr>
          <w:rFonts w:ascii="Verdana" w:hAnsi="Verdana"/>
          <w:b/>
        </w:rPr>
        <w:t>Ammana</w:t>
      </w:r>
      <w:proofErr w:type="spellEnd"/>
      <w:r w:rsidR="00F97C02" w:rsidRPr="00A84AD6">
        <w:rPr>
          <w:rFonts w:ascii="Verdana" w:hAnsi="Verdana"/>
          <w:b/>
        </w:rPr>
        <w:t xml:space="preserve"> </w:t>
      </w:r>
      <w:proofErr w:type="spellStart"/>
      <w:r w:rsidR="00F97C02" w:rsidRPr="00A84AD6">
        <w:rPr>
          <w:rFonts w:ascii="Verdana" w:hAnsi="Verdana"/>
          <w:b/>
        </w:rPr>
        <w:t>Rayanade</w:t>
      </w:r>
      <w:proofErr w:type="spellEnd"/>
    </w:p>
    <w:p w:rsidR="00E7685A" w:rsidRPr="00A84AD6" w:rsidRDefault="00E7685A" w:rsidP="007B6023">
      <w:pPr>
        <w:rPr>
          <w:rFonts w:ascii="Verdana" w:hAnsi="Verdana"/>
          <w:b/>
          <w:sz w:val="20"/>
          <w:szCs w:val="20"/>
        </w:rPr>
      </w:pPr>
    </w:p>
    <w:p w:rsidR="00E7685A" w:rsidRPr="00A84AD6" w:rsidRDefault="00E7685A" w:rsidP="007B6023">
      <w:pPr>
        <w:rPr>
          <w:rFonts w:ascii="Verdana" w:hAnsi="Verdana"/>
          <w:sz w:val="20"/>
          <w:szCs w:val="20"/>
        </w:rPr>
      </w:pPr>
    </w:p>
    <w:sectPr w:rsidR="00E7685A" w:rsidRPr="00A84AD6" w:rsidSect="00D146BD">
      <w:footnotePr>
        <w:pos w:val="beneathText"/>
      </w:footnotePr>
      <w:pgSz w:w="11905" w:h="16837" w:code="9"/>
      <w:pgMar w:top="634" w:right="720" w:bottom="634"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
    <w:nsid w:val="00000002"/>
    <w:multiLevelType w:val="singleLevel"/>
    <w:tmpl w:val="00000002"/>
    <w:name w:val="WW8Num3"/>
    <w:lvl w:ilvl="0">
      <w:start w:val="1"/>
      <w:numFmt w:val="decimal"/>
      <w:lvlText w:val="%1."/>
      <w:lvlJc w:val="left"/>
      <w:pPr>
        <w:tabs>
          <w:tab w:val="num" w:pos="630"/>
        </w:tabs>
        <w:ind w:left="630" w:hanging="360"/>
      </w:pPr>
      <w:rPr>
        <w:rFonts w:cs="Times New Roman"/>
        <w:b/>
      </w:r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0E74C3D"/>
    <w:multiLevelType w:val="hybridMultilevel"/>
    <w:tmpl w:val="30B6FB38"/>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00E12DB"/>
    <w:multiLevelType w:val="hybridMultilevel"/>
    <w:tmpl w:val="26783188"/>
    <w:lvl w:ilvl="0" w:tplc="830ABA30">
      <w:start w:val="1"/>
      <w:numFmt w:val="bullet"/>
      <w:lvlText w:val=""/>
      <w:lvlJc w:val="left"/>
      <w:pPr>
        <w:tabs>
          <w:tab w:val="num" w:pos="720"/>
        </w:tabs>
        <w:ind w:left="720" w:hanging="360"/>
      </w:pPr>
      <w:rPr>
        <w:rFonts w:ascii="Wingdings" w:hAnsi="Wingdings" w:hint="default"/>
      </w:rPr>
    </w:lvl>
    <w:lvl w:ilvl="1" w:tplc="7CCAC7FE" w:tentative="1">
      <w:start w:val="1"/>
      <w:numFmt w:val="bullet"/>
      <w:lvlText w:val=""/>
      <w:lvlJc w:val="left"/>
      <w:pPr>
        <w:tabs>
          <w:tab w:val="num" w:pos="1440"/>
        </w:tabs>
        <w:ind w:left="1440" w:hanging="360"/>
      </w:pPr>
      <w:rPr>
        <w:rFonts w:ascii="Wingdings" w:hAnsi="Wingdings" w:hint="default"/>
      </w:rPr>
    </w:lvl>
    <w:lvl w:ilvl="2" w:tplc="D982FEE8" w:tentative="1">
      <w:start w:val="1"/>
      <w:numFmt w:val="bullet"/>
      <w:lvlText w:val=""/>
      <w:lvlJc w:val="left"/>
      <w:pPr>
        <w:tabs>
          <w:tab w:val="num" w:pos="2160"/>
        </w:tabs>
        <w:ind w:left="2160" w:hanging="360"/>
      </w:pPr>
      <w:rPr>
        <w:rFonts w:ascii="Wingdings" w:hAnsi="Wingdings" w:hint="default"/>
      </w:rPr>
    </w:lvl>
    <w:lvl w:ilvl="3" w:tplc="8FD422F8" w:tentative="1">
      <w:start w:val="1"/>
      <w:numFmt w:val="bullet"/>
      <w:lvlText w:val=""/>
      <w:lvlJc w:val="left"/>
      <w:pPr>
        <w:tabs>
          <w:tab w:val="num" w:pos="2880"/>
        </w:tabs>
        <w:ind w:left="2880" w:hanging="360"/>
      </w:pPr>
      <w:rPr>
        <w:rFonts w:ascii="Wingdings" w:hAnsi="Wingdings" w:hint="default"/>
      </w:rPr>
    </w:lvl>
    <w:lvl w:ilvl="4" w:tplc="F5DC9B5E" w:tentative="1">
      <w:start w:val="1"/>
      <w:numFmt w:val="bullet"/>
      <w:lvlText w:val=""/>
      <w:lvlJc w:val="left"/>
      <w:pPr>
        <w:tabs>
          <w:tab w:val="num" w:pos="3600"/>
        </w:tabs>
        <w:ind w:left="3600" w:hanging="360"/>
      </w:pPr>
      <w:rPr>
        <w:rFonts w:ascii="Wingdings" w:hAnsi="Wingdings" w:hint="default"/>
      </w:rPr>
    </w:lvl>
    <w:lvl w:ilvl="5" w:tplc="DE5285E2" w:tentative="1">
      <w:start w:val="1"/>
      <w:numFmt w:val="bullet"/>
      <w:lvlText w:val=""/>
      <w:lvlJc w:val="left"/>
      <w:pPr>
        <w:tabs>
          <w:tab w:val="num" w:pos="4320"/>
        </w:tabs>
        <w:ind w:left="4320" w:hanging="360"/>
      </w:pPr>
      <w:rPr>
        <w:rFonts w:ascii="Wingdings" w:hAnsi="Wingdings" w:hint="default"/>
      </w:rPr>
    </w:lvl>
    <w:lvl w:ilvl="6" w:tplc="8E246BAC" w:tentative="1">
      <w:start w:val="1"/>
      <w:numFmt w:val="bullet"/>
      <w:lvlText w:val=""/>
      <w:lvlJc w:val="left"/>
      <w:pPr>
        <w:tabs>
          <w:tab w:val="num" w:pos="5040"/>
        </w:tabs>
        <w:ind w:left="5040" w:hanging="360"/>
      </w:pPr>
      <w:rPr>
        <w:rFonts w:ascii="Wingdings" w:hAnsi="Wingdings" w:hint="default"/>
      </w:rPr>
    </w:lvl>
    <w:lvl w:ilvl="7" w:tplc="0834F8E2" w:tentative="1">
      <w:start w:val="1"/>
      <w:numFmt w:val="bullet"/>
      <w:lvlText w:val=""/>
      <w:lvlJc w:val="left"/>
      <w:pPr>
        <w:tabs>
          <w:tab w:val="num" w:pos="5760"/>
        </w:tabs>
        <w:ind w:left="5760" w:hanging="360"/>
      </w:pPr>
      <w:rPr>
        <w:rFonts w:ascii="Wingdings" w:hAnsi="Wingdings" w:hint="default"/>
      </w:rPr>
    </w:lvl>
    <w:lvl w:ilvl="8" w:tplc="9376BE4E" w:tentative="1">
      <w:start w:val="1"/>
      <w:numFmt w:val="bullet"/>
      <w:lvlText w:val=""/>
      <w:lvlJc w:val="left"/>
      <w:pPr>
        <w:tabs>
          <w:tab w:val="num" w:pos="6480"/>
        </w:tabs>
        <w:ind w:left="6480" w:hanging="360"/>
      </w:pPr>
      <w:rPr>
        <w:rFonts w:ascii="Wingdings" w:hAnsi="Wingdings" w:hint="default"/>
      </w:rPr>
    </w:lvl>
  </w:abstractNum>
  <w:abstractNum w:abstractNumId="5">
    <w:nsid w:val="1FB80E99"/>
    <w:multiLevelType w:val="hybridMultilevel"/>
    <w:tmpl w:val="CFF684FA"/>
    <w:lvl w:ilvl="0" w:tplc="FFFFFFFF">
      <w:start w:val="1"/>
      <w:numFmt w:val="bullet"/>
      <w:lvlText w:val=""/>
      <w:lvlJc w:val="left"/>
      <w:pPr>
        <w:tabs>
          <w:tab w:val="num" w:pos="1440"/>
        </w:tabs>
        <w:ind w:left="1440" w:hanging="360"/>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6">
    <w:nsid w:val="2FD963F2"/>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7">
    <w:nsid w:val="33311C7C"/>
    <w:multiLevelType w:val="hybridMultilevel"/>
    <w:tmpl w:val="3DC2A0DC"/>
    <w:lvl w:ilvl="0" w:tplc="0409000D">
      <w:start w:val="1"/>
      <w:numFmt w:val="bullet"/>
      <w:lvlText w:val=""/>
      <w:lvlJc w:val="left"/>
      <w:pPr>
        <w:ind w:left="450" w:hanging="360"/>
      </w:pPr>
      <w:rPr>
        <w:rFonts w:ascii="Wingdings" w:hAnsi="Wingding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8">
    <w:nsid w:val="36203694"/>
    <w:multiLevelType w:val="hybridMultilevel"/>
    <w:tmpl w:val="F514A1D0"/>
    <w:lvl w:ilvl="0" w:tplc="5A1A34F6">
      <w:start w:val="1"/>
      <w:numFmt w:val="bullet"/>
      <w:lvlText w:val=""/>
      <w:lvlJc w:val="left"/>
      <w:pPr>
        <w:tabs>
          <w:tab w:val="num" w:pos="720"/>
        </w:tabs>
        <w:ind w:left="720" w:hanging="360"/>
      </w:pPr>
      <w:rPr>
        <w:rFonts w:ascii="Wingdings" w:hAnsi="Wingdings" w:hint="default"/>
      </w:rPr>
    </w:lvl>
    <w:lvl w:ilvl="1" w:tplc="2278A072" w:tentative="1">
      <w:start w:val="1"/>
      <w:numFmt w:val="bullet"/>
      <w:lvlText w:val=""/>
      <w:lvlJc w:val="left"/>
      <w:pPr>
        <w:tabs>
          <w:tab w:val="num" w:pos="1440"/>
        </w:tabs>
        <w:ind w:left="1440" w:hanging="360"/>
      </w:pPr>
      <w:rPr>
        <w:rFonts w:ascii="Wingdings" w:hAnsi="Wingdings" w:hint="default"/>
      </w:rPr>
    </w:lvl>
    <w:lvl w:ilvl="2" w:tplc="B9987E1A" w:tentative="1">
      <w:start w:val="1"/>
      <w:numFmt w:val="bullet"/>
      <w:lvlText w:val=""/>
      <w:lvlJc w:val="left"/>
      <w:pPr>
        <w:tabs>
          <w:tab w:val="num" w:pos="2160"/>
        </w:tabs>
        <w:ind w:left="2160" w:hanging="360"/>
      </w:pPr>
      <w:rPr>
        <w:rFonts w:ascii="Wingdings" w:hAnsi="Wingdings" w:hint="default"/>
      </w:rPr>
    </w:lvl>
    <w:lvl w:ilvl="3" w:tplc="1FC299AC" w:tentative="1">
      <w:start w:val="1"/>
      <w:numFmt w:val="bullet"/>
      <w:lvlText w:val=""/>
      <w:lvlJc w:val="left"/>
      <w:pPr>
        <w:tabs>
          <w:tab w:val="num" w:pos="2880"/>
        </w:tabs>
        <w:ind w:left="2880" w:hanging="360"/>
      </w:pPr>
      <w:rPr>
        <w:rFonts w:ascii="Wingdings" w:hAnsi="Wingdings" w:hint="default"/>
      </w:rPr>
    </w:lvl>
    <w:lvl w:ilvl="4" w:tplc="00726268" w:tentative="1">
      <w:start w:val="1"/>
      <w:numFmt w:val="bullet"/>
      <w:lvlText w:val=""/>
      <w:lvlJc w:val="left"/>
      <w:pPr>
        <w:tabs>
          <w:tab w:val="num" w:pos="3600"/>
        </w:tabs>
        <w:ind w:left="3600" w:hanging="360"/>
      </w:pPr>
      <w:rPr>
        <w:rFonts w:ascii="Wingdings" w:hAnsi="Wingdings" w:hint="default"/>
      </w:rPr>
    </w:lvl>
    <w:lvl w:ilvl="5" w:tplc="C3CE357C" w:tentative="1">
      <w:start w:val="1"/>
      <w:numFmt w:val="bullet"/>
      <w:lvlText w:val=""/>
      <w:lvlJc w:val="left"/>
      <w:pPr>
        <w:tabs>
          <w:tab w:val="num" w:pos="4320"/>
        </w:tabs>
        <w:ind w:left="4320" w:hanging="360"/>
      </w:pPr>
      <w:rPr>
        <w:rFonts w:ascii="Wingdings" w:hAnsi="Wingdings" w:hint="default"/>
      </w:rPr>
    </w:lvl>
    <w:lvl w:ilvl="6" w:tplc="4D44ACC0" w:tentative="1">
      <w:start w:val="1"/>
      <w:numFmt w:val="bullet"/>
      <w:lvlText w:val=""/>
      <w:lvlJc w:val="left"/>
      <w:pPr>
        <w:tabs>
          <w:tab w:val="num" w:pos="5040"/>
        </w:tabs>
        <w:ind w:left="5040" w:hanging="360"/>
      </w:pPr>
      <w:rPr>
        <w:rFonts w:ascii="Wingdings" w:hAnsi="Wingdings" w:hint="default"/>
      </w:rPr>
    </w:lvl>
    <w:lvl w:ilvl="7" w:tplc="D4BE186A" w:tentative="1">
      <w:start w:val="1"/>
      <w:numFmt w:val="bullet"/>
      <w:lvlText w:val=""/>
      <w:lvlJc w:val="left"/>
      <w:pPr>
        <w:tabs>
          <w:tab w:val="num" w:pos="5760"/>
        </w:tabs>
        <w:ind w:left="5760" w:hanging="360"/>
      </w:pPr>
      <w:rPr>
        <w:rFonts w:ascii="Wingdings" w:hAnsi="Wingdings" w:hint="default"/>
      </w:rPr>
    </w:lvl>
    <w:lvl w:ilvl="8" w:tplc="F6F6C588" w:tentative="1">
      <w:start w:val="1"/>
      <w:numFmt w:val="bullet"/>
      <w:lvlText w:val=""/>
      <w:lvlJc w:val="left"/>
      <w:pPr>
        <w:tabs>
          <w:tab w:val="num" w:pos="6480"/>
        </w:tabs>
        <w:ind w:left="6480" w:hanging="360"/>
      </w:pPr>
      <w:rPr>
        <w:rFonts w:ascii="Wingdings" w:hAnsi="Wingdings" w:hint="default"/>
      </w:rPr>
    </w:lvl>
  </w:abstractNum>
  <w:abstractNum w:abstractNumId="9">
    <w:nsid w:val="4FB47AC3"/>
    <w:multiLevelType w:val="hybridMultilevel"/>
    <w:tmpl w:val="33663882"/>
    <w:lvl w:ilvl="0" w:tplc="0409000D">
      <w:start w:val="1"/>
      <w:numFmt w:val="bullet"/>
      <w:lvlText w:val=""/>
      <w:lvlJc w:val="left"/>
      <w:pPr>
        <w:tabs>
          <w:tab w:val="num" w:pos="720"/>
        </w:tabs>
        <w:ind w:left="720" w:hanging="360"/>
      </w:pPr>
      <w:rPr>
        <w:rFonts w:ascii="Wingdings" w:hAnsi="Wingdings" w:hint="default"/>
      </w:rPr>
    </w:lvl>
    <w:lvl w:ilvl="1" w:tplc="6A4C5F04">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6C3447B5"/>
    <w:multiLevelType w:val="hybridMultilevel"/>
    <w:tmpl w:val="3C643F1A"/>
    <w:lvl w:ilvl="0" w:tplc="04090001">
      <w:start w:val="1"/>
      <w:numFmt w:val="bullet"/>
      <w:lvlText w:val=""/>
      <w:lvlJc w:val="left"/>
      <w:pPr>
        <w:tabs>
          <w:tab w:val="num" w:pos="1449"/>
        </w:tabs>
        <w:ind w:left="1449" w:hanging="360"/>
      </w:pPr>
      <w:rPr>
        <w:rFonts w:ascii="Symbol" w:hAnsi="Symbol" w:hint="default"/>
      </w:rPr>
    </w:lvl>
    <w:lvl w:ilvl="1" w:tplc="04090003" w:tentative="1">
      <w:start w:val="1"/>
      <w:numFmt w:val="bullet"/>
      <w:lvlText w:val="o"/>
      <w:lvlJc w:val="left"/>
      <w:pPr>
        <w:tabs>
          <w:tab w:val="num" w:pos="2169"/>
        </w:tabs>
        <w:ind w:left="2169" w:hanging="360"/>
      </w:pPr>
      <w:rPr>
        <w:rFonts w:ascii="Courier New" w:hAnsi="Courier New" w:cs="Courier New" w:hint="default"/>
      </w:rPr>
    </w:lvl>
    <w:lvl w:ilvl="2" w:tplc="04090005" w:tentative="1">
      <w:start w:val="1"/>
      <w:numFmt w:val="bullet"/>
      <w:lvlText w:val=""/>
      <w:lvlJc w:val="left"/>
      <w:pPr>
        <w:tabs>
          <w:tab w:val="num" w:pos="2889"/>
        </w:tabs>
        <w:ind w:left="2889" w:hanging="360"/>
      </w:pPr>
      <w:rPr>
        <w:rFonts w:ascii="Wingdings" w:hAnsi="Wingdings" w:hint="default"/>
      </w:rPr>
    </w:lvl>
    <w:lvl w:ilvl="3" w:tplc="04090001" w:tentative="1">
      <w:start w:val="1"/>
      <w:numFmt w:val="bullet"/>
      <w:lvlText w:val=""/>
      <w:lvlJc w:val="left"/>
      <w:pPr>
        <w:tabs>
          <w:tab w:val="num" w:pos="3609"/>
        </w:tabs>
        <w:ind w:left="3609" w:hanging="360"/>
      </w:pPr>
      <w:rPr>
        <w:rFonts w:ascii="Symbol" w:hAnsi="Symbol" w:hint="default"/>
      </w:rPr>
    </w:lvl>
    <w:lvl w:ilvl="4" w:tplc="04090003" w:tentative="1">
      <w:start w:val="1"/>
      <w:numFmt w:val="bullet"/>
      <w:lvlText w:val="o"/>
      <w:lvlJc w:val="left"/>
      <w:pPr>
        <w:tabs>
          <w:tab w:val="num" w:pos="4329"/>
        </w:tabs>
        <w:ind w:left="4329" w:hanging="360"/>
      </w:pPr>
      <w:rPr>
        <w:rFonts w:ascii="Courier New" w:hAnsi="Courier New" w:cs="Courier New" w:hint="default"/>
      </w:rPr>
    </w:lvl>
    <w:lvl w:ilvl="5" w:tplc="04090005" w:tentative="1">
      <w:start w:val="1"/>
      <w:numFmt w:val="bullet"/>
      <w:lvlText w:val=""/>
      <w:lvlJc w:val="left"/>
      <w:pPr>
        <w:tabs>
          <w:tab w:val="num" w:pos="5049"/>
        </w:tabs>
        <w:ind w:left="5049" w:hanging="360"/>
      </w:pPr>
      <w:rPr>
        <w:rFonts w:ascii="Wingdings" w:hAnsi="Wingdings" w:hint="default"/>
      </w:rPr>
    </w:lvl>
    <w:lvl w:ilvl="6" w:tplc="04090001" w:tentative="1">
      <w:start w:val="1"/>
      <w:numFmt w:val="bullet"/>
      <w:lvlText w:val=""/>
      <w:lvlJc w:val="left"/>
      <w:pPr>
        <w:tabs>
          <w:tab w:val="num" w:pos="5769"/>
        </w:tabs>
        <w:ind w:left="5769" w:hanging="360"/>
      </w:pPr>
      <w:rPr>
        <w:rFonts w:ascii="Symbol" w:hAnsi="Symbol" w:hint="default"/>
      </w:rPr>
    </w:lvl>
    <w:lvl w:ilvl="7" w:tplc="04090003" w:tentative="1">
      <w:start w:val="1"/>
      <w:numFmt w:val="bullet"/>
      <w:lvlText w:val="o"/>
      <w:lvlJc w:val="left"/>
      <w:pPr>
        <w:tabs>
          <w:tab w:val="num" w:pos="6489"/>
        </w:tabs>
        <w:ind w:left="6489" w:hanging="360"/>
      </w:pPr>
      <w:rPr>
        <w:rFonts w:ascii="Courier New" w:hAnsi="Courier New" w:cs="Courier New" w:hint="default"/>
      </w:rPr>
    </w:lvl>
    <w:lvl w:ilvl="8" w:tplc="04090005" w:tentative="1">
      <w:start w:val="1"/>
      <w:numFmt w:val="bullet"/>
      <w:lvlText w:val=""/>
      <w:lvlJc w:val="left"/>
      <w:pPr>
        <w:tabs>
          <w:tab w:val="num" w:pos="7209"/>
        </w:tabs>
        <w:ind w:left="7209" w:hanging="360"/>
      </w:pPr>
      <w:rPr>
        <w:rFonts w:ascii="Wingdings" w:hAnsi="Wingdings" w:hint="default"/>
      </w:rPr>
    </w:lvl>
  </w:abstractNum>
  <w:num w:numId="1">
    <w:abstractNumId w:val="0"/>
  </w:num>
  <w:num w:numId="2">
    <w:abstractNumId w:val="1"/>
  </w:num>
  <w:num w:numId="3">
    <w:abstractNumId w:val="2"/>
  </w:num>
  <w:num w:numId="4">
    <w:abstractNumId w:val="8"/>
  </w:num>
  <w:num w:numId="5">
    <w:abstractNumId w:val="4"/>
  </w:num>
  <w:num w:numId="6">
    <w:abstractNumId w:val="3"/>
  </w:num>
  <w:num w:numId="7">
    <w:abstractNumId w:val="5"/>
  </w:num>
  <w:num w:numId="8">
    <w:abstractNumId w:val="10"/>
  </w:num>
  <w:num w:numId="9">
    <w:abstractNumId w:val="7"/>
  </w:num>
  <w:num w:numId="10">
    <w:abstractNumId w:val="9"/>
  </w:num>
  <w:num w:numId="1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rsids>
    <w:rsidRoot w:val="00233160"/>
    <w:rsid w:val="0001129D"/>
    <w:rsid w:val="00033BE7"/>
    <w:rsid w:val="00034639"/>
    <w:rsid w:val="0004504C"/>
    <w:rsid w:val="000641D5"/>
    <w:rsid w:val="00071E0A"/>
    <w:rsid w:val="00075B5B"/>
    <w:rsid w:val="00084E51"/>
    <w:rsid w:val="0009039D"/>
    <w:rsid w:val="000A4110"/>
    <w:rsid w:val="00102433"/>
    <w:rsid w:val="00107DB3"/>
    <w:rsid w:val="00111153"/>
    <w:rsid w:val="0011190F"/>
    <w:rsid w:val="00111B2A"/>
    <w:rsid w:val="00131BE0"/>
    <w:rsid w:val="00160085"/>
    <w:rsid w:val="001847E2"/>
    <w:rsid w:val="001864E2"/>
    <w:rsid w:val="001A1BF1"/>
    <w:rsid w:val="001A2384"/>
    <w:rsid w:val="00203423"/>
    <w:rsid w:val="00214650"/>
    <w:rsid w:val="002268F4"/>
    <w:rsid w:val="00233160"/>
    <w:rsid w:val="0024624A"/>
    <w:rsid w:val="00260611"/>
    <w:rsid w:val="00264612"/>
    <w:rsid w:val="002805EC"/>
    <w:rsid w:val="00281A99"/>
    <w:rsid w:val="00285E09"/>
    <w:rsid w:val="00286E46"/>
    <w:rsid w:val="002939D1"/>
    <w:rsid w:val="002C53A5"/>
    <w:rsid w:val="002D29BB"/>
    <w:rsid w:val="002D7634"/>
    <w:rsid w:val="002E781F"/>
    <w:rsid w:val="002F2E2E"/>
    <w:rsid w:val="00302ACE"/>
    <w:rsid w:val="00315E28"/>
    <w:rsid w:val="003227AB"/>
    <w:rsid w:val="00323B26"/>
    <w:rsid w:val="00336677"/>
    <w:rsid w:val="00347A94"/>
    <w:rsid w:val="003619FF"/>
    <w:rsid w:val="00367793"/>
    <w:rsid w:val="003876DA"/>
    <w:rsid w:val="003B46BF"/>
    <w:rsid w:val="003C1F14"/>
    <w:rsid w:val="003C7867"/>
    <w:rsid w:val="003E76D0"/>
    <w:rsid w:val="003E7902"/>
    <w:rsid w:val="003F1893"/>
    <w:rsid w:val="003F3CB8"/>
    <w:rsid w:val="00404028"/>
    <w:rsid w:val="004211B8"/>
    <w:rsid w:val="00422BD5"/>
    <w:rsid w:val="004236E7"/>
    <w:rsid w:val="00436657"/>
    <w:rsid w:val="004453AF"/>
    <w:rsid w:val="00445F09"/>
    <w:rsid w:val="00447EA0"/>
    <w:rsid w:val="00460575"/>
    <w:rsid w:val="004716AB"/>
    <w:rsid w:val="004C3DBA"/>
    <w:rsid w:val="004D29A1"/>
    <w:rsid w:val="005004DD"/>
    <w:rsid w:val="005365F9"/>
    <w:rsid w:val="005404AD"/>
    <w:rsid w:val="00594EDF"/>
    <w:rsid w:val="005C7A60"/>
    <w:rsid w:val="005E7618"/>
    <w:rsid w:val="00621121"/>
    <w:rsid w:val="006540BF"/>
    <w:rsid w:val="00693E1E"/>
    <w:rsid w:val="006B0326"/>
    <w:rsid w:val="006B5042"/>
    <w:rsid w:val="006C201B"/>
    <w:rsid w:val="006D1C6B"/>
    <w:rsid w:val="006D53C2"/>
    <w:rsid w:val="006E3A44"/>
    <w:rsid w:val="0070293F"/>
    <w:rsid w:val="00703B10"/>
    <w:rsid w:val="00713AFC"/>
    <w:rsid w:val="00726BD3"/>
    <w:rsid w:val="00726EA0"/>
    <w:rsid w:val="00741945"/>
    <w:rsid w:val="007708EE"/>
    <w:rsid w:val="007924FE"/>
    <w:rsid w:val="00793793"/>
    <w:rsid w:val="0079606F"/>
    <w:rsid w:val="007B02A6"/>
    <w:rsid w:val="007B6023"/>
    <w:rsid w:val="007B7A55"/>
    <w:rsid w:val="007E033E"/>
    <w:rsid w:val="00805366"/>
    <w:rsid w:val="0081211F"/>
    <w:rsid w:val="0081442B"/>
    <w:rsid w:val="00814BEC"/>
    <w:rsid w:val="008157F3"/>
    <w:rsid w:val="00817677"/>
    <w:rsid w:val="00833957"/>
    <w:rsid w:val="00846CB7"/>
    <w:rsid w:val="00851427"/>
    <w:rsid w:val="00860EB7"/>
    <w:rsid w:val="00862B5F"/>
    <w:rsid w:val="00872D06"/>
    <w:rsid w:val="008820E6"/>
    <w:rsid w:val="00883363"/>
    <w:rsid w:val="00891232"/>
    <w:rsid w:val="008930A7"/>
    <w:rsid w:val="008C03FB"/>
    <w:rsid w:val="008D07EE"/>
    <w:rsid w:val="008E1CFA"/>
    <w:rsid w:val="008E5E81"/>
    <w:rsid w:val="00944240"/>
    <w:rsid w:val="00972BF7"/>
    <w:rsid w:val="00974393"/>
    <w:rsid w:val="00987E40"/>
    <w:rsid w:val="009B59E9"/>
    <w:rsid w:val="009B62DF"/>
    <w:rsid w:val="009B74F9"/>
    <w:rsid w:val="009D3328"/>
    <w:rsid w:val="009E19C2"/>
    <w:rsid w:val="009E2F60"/>
    <w:rsid w:val="00A264CF"/>
    <w:rsid w:val="00A34123"/>
    <w:rsid w:val="00A34D95"/>
    <w:rsid w:val="00A6311D"/>
    <w:rsid w:val="00A647FE"/>
    <w:rsid w:val="00A84AD6"/>
    <w:rsid w:val="00A97CC3"/>
    <w:rsid w:val="00AA667E"/>
    <w:rsid w:val="00AB363B"/>
    <w:rsid w:val="00AB59DD"/>
    <w:rsid w:val="00AD021B"/>
    <w:rsid w:val="00AD683E"/>
    <w:rsid w:val="00B16BC2"/>
    <w:rsid w:val="00B20B57"/>
    <w:rsid w:val="00B24089"/>
    <w:rsid w:val="00B97954"/>
    <w:rsid w:val="00BA1028"/>
    <w:rsid w:val="00BD094A"/>
    <w:rsid w:val="00BD0CB7"/>
    <w:rsid w:val="00BD6877"/>
    <w:rsid w:val="00BE3F81"/>
    <w:rsid w:val="00BF4B3A"/>
    <w:rsid w:val="00C208D4"/>
    <w:rsid w:val="00C257B9"/>
    <w:rsid w:val="00C3575A"/>
    <w:rsid w:val="00C467A7"/>
    <w:rsid w:val="00C513A7"/>
    <w:rsid w:val="00C5584D"/>
    <w:rsid w:val="00C61D5C"/>
    <w:rsid w:val="00C93D81"/>
    <w:rsid w:val="00CB3A34"/>
    <w:rsid w:val="00CB6244"/>
    <w:rsid w:val="00D02F6C"/>
    <w:rsid w:val="00D146BD"/>
    <w:rsid w:val="00D30192"/>
    <w:rsid w:val="00D440DF"/>
    <w:rsid w:val="00D676C5"/>
    <w:rsid w:val="00DA767F"/>
    <w:rsid w:val="00DE615D"/>
    <w:rsid w:val="00E07200"/>
    <w:rsid w:val="00E1549B"/>
    <w:rsid w:val="00E24784"/>
    <w:rsid w:val="00E406B8"/>
    <w:rsid w:val="00E51322"/>
    <w:rsid w:val="00E52017"/>
    <w:rsid w:val="00E7685A"/>
    <w:rsid w:val="00E835A3"/>
    <w:rsid w:val="00E83E1F"/>
    <w:rsid w:val="00E90193"/>
    <w:rsid w:val="00ED7CD8"/>
    <w:rsid w:val="00EF6100"/>
    <w:rsid w:val="00F072A9"/>
    <w:rsid w:val="00F1044F"/>
    <w:rsid w:val="00F315F9"/>
    <w:rsid w:val="00F40C43"/>
    <w:rsid w:val="00F434EB"/>
    <w:rsid w:val="00F471A1"/>
    <w:rsid w:val="00F61B85"/>
    <w:rsid w:val="00F67326"/>
    <w:rsid w:val="00F70852"/>
    <w:rsid w:val="00F97C02"/>
    <w:rsid w:val="00FC58D1"/>
    <w:rsid w:val="00FD1EDF"/>
    <w:rsid w:val="00FD4367"/>
    <w:rsid w:val="00FD665B"/>
    <w:rsid w:val="00FE37C7"/>
    <w:rsid w:val="00FF3278"/>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5122">
      <o:colormenu v:ext="edit" fillcolor="none [4]" strokecolor="none [1]" shadowcolor="none [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A34"/>
    <w:pPr>
      <w:suppressAutoHyphens/>
    </w:pPr>
    <w:rPr>
      <w:sz w:val="24"/>
      <w:szCs w:val="24"/>
      <w:lang w:eastAsia="ar-SA" w:bidi="ar-SA"/>
    </w:rPr>
  </w:style>
  <w:style w:type="paragraph" w:styleId="Heading3">
    <w:name w:val="heading 3"/>
    <w:basedOn w:val="Normal"/>
    <w:next w:val="Normal"/>
    <w:link w:val="Heading3Char"/>
    <w:uiPriority w:val="9"/>
    <w:semiHidden/>
    <w:unhideWhenUsed/>
    <w:qFormat/>
    <w:rsid w:val="00741945"/>
    <w:pPr>
      <w:keepNext/>
      <w:keepLines/>
      <w:widowControl w:val="0"/>
      <w:suppressAutoHyphens w:val="0"/>
      <w:autoSpaceDE w:val="0"/>
      <w:autoSpaceDN w:val="0"/>
      <w:adjustRightInd w:val="0"/>
      <w:spacing w:before="200"/>
      <w:outlineLvl w:val="2"/>
    </w:pPr>
    <w:rPr>
      <w:rFonts w:asciiTheme="majorHAnsi" w:eastAsiaTheme="majorEastAsia" w:hAnsiTheme="majorHAnsi" w:cstheme="majorBidi"/>
      <w:b/>
      <w:bCs/>
      <w:color w:val="4F81BD" w:themeColor="accent1"/>
      <w:lang w:eastAsia="en-US"/>
    </w:rPr>
  </w:style>
  <w:style w:type="paragraph" w:styleId="Heading4">
    <w:name w:val="heading 4"/>
    <w:basedOn w:val="Normal"/>
    <w:next w:val="Normal"/>
    <w:qFormat/>
    <w:rsid w:val="00891232"/>
    <w:pPr>
      <w:keepNext/>
      <w:tabs>
        <w:tab w:val="num" w:pos="864"/>
      </w:tabs>
      <w:ind w:left="864" w:hanging="864"/>
      <w:jc w:val="right"/>
      <w:outlineLvl w:val="3"/>
    </w:pPr>
    <w:rPr>
      <w:rFonts w:ascii="Verdana" w:hAnsi="Verdana"/>
      <w:b/>
      <w:sz w:val="16"/>
    </w:rPr>
  </w:style>
  <w:style w:type="paragraph" w:styleId="Heading5">
    <w:name w:val="heading 5"/>
    <w:basedOn w:val="Normal"/>
    <w:next w:val="Normal"/>
    <w:qFormat/>
    <w:rsid w:val="00891232"/>
    <w:pPr>
      <w:keepNext/>
      <w:tabs>
        <w:tab w:val="num" w:pos="1008"/>
      </w:tabs>
      <w:ind w:left="1008" w:hanging="1008"/>
      <w:outlineLvl w:val="4"/>
    </w:pPr>
    <w:rPr>
      <w:rFonts w:ascii="Verdana" w:hAnsi="Verdana"/>
      <w:b/>
      <w:sz w:val="16"/>
    </w:rPr>
  </w:style>
  <w:style w:type="paragraph" w:styleId="Heading6">
    <w:name w:val="heading 6"/>
    <w:basedOn w:val="Normal"/>
    <w:next w:val="Normal"/>
    <w:qFormat/>
    <w:rsid w:val="00891232"/>
    <w:pPr>
      <w:keepNext/>
      <w:tabs>
        <w:tab w:val="num" w:pos="1152"/>
      </w:tabs>
      <w:ind w:left="1152" w:hanging="1152"/>
      <w:jc w:val="center"/>
      <w:outlineLvl w:val="5"/>
    </w:pPr>
    <w:rPr>
      <w:b/>
      <w:sz w:val="3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sid w:val="00891232"/>
    <w:rPr>
      <w:b/>
    </w:rPr>
  </w:style>
  <w:style w:type="character" w:customStyle="1" w:styleId="WW8Num3z0">
    <w:name w:val="WW8Num3z0"/>
    <w:rsid w:val="00891232"/>
    <w:rPr>
      <w:rFonts w:cs="Times New Roman"/>
      <w:b/>
    </w:rPr>
  </w:style>
  <w:style w:type="character" w:styleId="Hyperlink">
    <w:name w:val="Hyperlink"/>
    <w:basedOn w:val="DefaultParagraphFont"/>
    <w:rsid w:val="00891232"/>
    <w:rPr>
      <w:color w:val="0000FF"/>
      <w:u w:val="single"/>
    </w:rPr>
  </w:style>
  <w:style w:type="character" w:customStyle="1" w:styleId="NumberingSymbols">
    <w:name w:val="Numbering Symbols"/>
    <w:rsid w:val="00891232"/>
  </w:style>
  <w:style w:type="paragraph" w:customStyle="1" w:styleId="Heading">
    <w:name w:val="Heading"/>
    <w:basedOn w:val="Normal"/>
    <w:next w:val="BodyText"/>
    <w:rsid w:val="00891232"/>
    <w:pPr>
      <w:keepNext/>
      <w:spacing w:before="240" w:after="120"/>
    </w:pPr>
    <w:rPr>
      <w:rFonts w:ascii="Arial" w:eastAsia="MS Mincho" w:hAnsi="Arial" w:cs="Tahoma"/>
      <w:sz w:val="28"/>
      <w:szCs w:val="28"/>
    </w:rPr>
  </w:style>
  <w:style w:type="paragraph" w:styleId="BodyText">
    <w:name w:val="Body Text"/>
    <w:basedOn w:val="Normal"/>
    <w:rsid w:val="00891232"/>
    <w:pPr>
      <w:spacing w:after="120"/>
    </w:pPr>
  </w:style>
  <w:style w:type="paragraph" w:styleId="List">
    <w:name w:val="List"/>
    <w:basedOn w:val="BodyText"/>
    <w:rsid w:val="00891232"/>
    <w:rPr>
      <w:rFonts w:cs="Tahoma"/>
    </w:rPr>
  </w:style>
  <w:style w:type="paragraph" w:styleId="Caption">
    <w:name w:val="caption"/>
    <w:basedOn w:val="Normal"/>
    <w:qFormat/>
    <w:rsid w:val="00891232"/>
    <w:pPr>
      <w:suppressLineNumbers/>
      <w:spacing w:before="120" w:after="120"/>
    </w:pPr>
    <w:rPr>
      <w:rFonts w:cs="Tahoma"/>
      <w:i/>
      <w:iCs/>
    </w:rPr>
  </w:style>
  <w:style w:type="paragraph" w:customStyle="1" w:styleId="Index">
    <w:name w:val="Index"/>
    <w:basedOn w:val="Normal"/>
    <w:rsid w:val="00891232"/>
    <w:pPr>
      <w:suppressLineNumbers/>
    </w:pPr>
    <w:rPr>
      <w:rFonts w:cs="Tahoma"/>
    </w:rPr>
  </w:style>
  <w:style w:type="paragraph" w:styleId="Title">
    <w:name w:val="Title"/>
    <w:basedOn w:val="Normal"/>
    <w:next w:val="Subtitle"/>
    <w:qFormat/>
    <w:rsid w:val="00891232"/>
    <w:pPr>
      <w:jc w:val="center"/>
    </w:pPr>
    <w:rPr>
      <w:b/>
      <w:sz w:val="32"/>
      <w:szCs w:val="20"/>
      <w:u w:val="single"/>
    </w:rPr>
  </w:style>
  <w:style w:type="paragraph" w:styleId="Subtitle">
    <w:name w:val="Subtitle"/>
    <w:basedOn w:val="Heading"/>
    <w:next w:val="BodyText"/>
    <w:qFormat/>
    <w:rsid w:val="00891232"/>
    <w:pPr>
      <w:jc w:val="center"/>
    </w:pPr>
    <w:rPr>
      <w:i/>
      <w:iCs/>
    </w:rPr>
  </w:style>
  <w:style w:type="paragraph" w:styleId="FootnoteText">
    <w:name w:val="footnote text"/>
    <w:basedOn w:val="Normal"/>
    <w:semiHidden/>
    <w:rsid w:val="00891232"/>
    <w:rPr>
      <w:sz w:val="20"/>
      <w:szCs w:val="20"/>
    </w:rPr>
  </w:style>
  <w:style w:type="paragraph" w:styleId="BodyTextIndent">
    <w:name w:val="Body Text Indent"/>
    <w:basedOn w:val="Normal"/>
    <w:rsid w:val="00891232"/>
    <w:pPr>
      <w:ind w:left="810" w:hanging="450"/>
    </w:pPr>
    <w:rPr>
      <w:szCs w:val="20"/>
    </w:rPr>
  </w:style>
  <w:style w:type="paragraph" w:styleId="NormalWeb">
    <w:name w:val="Normal (Web)"/>
    <w:basedOn w:val="Normal"/>
    <w:rsid w:val="00891232"/>
    <w:pPr>
      <w:spacing w:before="280" w:after="280"/>
    </w:pPr>
  </w:style>
  <w:style w:type="paragraph" w:customStyle="1" w:styleId="arial">
    <w:name w:val="arial"/>
    <w:basedOn w:val="Normal"/>
    <w:rsid w:val="00891232"/>
  </w:style>
  <w:style w:type="paragraph" w:customStyle="1" w:styleId="TableContents">
    <w:name w:val="Table Contents"/>
    <w:basedOn w:val="Normal"/>
    <w:rsid w:val="00891232"/>
    <w:pPr>
      <w:suppressLineNumbers/>
    </w:pPr>
  </w:style>
  <w:style w:type="paragraph" w:customStyle="1" w:styleId="TableHeading">
    <w:name w:val="Table Heading"/>
    <w:basedOn w:val="TableContents"/>
    <w:rsid w:val="00891232"/>
    <w:pPr>
      <w:jc w:val="center"/>
    </w:pPr>
    <w:rPr>
      <w:b/>
      <w:bCs/>
    </w:rPr>
  </w:style>
  <w:style w:type="paragraph" w:customStyle="1" w:styleId="WW-BodyText2">
    <w:name w:val="WW-Body Text 2"/>
    <w:basedOn w:val="Normal"/>
    <w:rsid w:val="00891232"/>
    <w:pPr>
      <w:jc w:val="both"/>
    </w:pPr>
    <w:rPr>
      <w:rFonts w:ascii="Garamond" w:hAnsi="Garamond"/>
      <w:b/>
      <w:szCs w:val="20"/>
    </w:rPr>
  </w:style>
  <w:style w:type="paragraph" w:customStyle="1" w:styleId="chtxt">
    <w:name w:val="ch txt"/>
    <w:rsid w:val="00131BE0"/>
    <w:pPr>
      <w:widowControl w:val="0"/>
      <w:spacing w:before="80" w:after="120" w:line="240" w:lineRule="exact"/>
      <w:ind w:left="360"/>
      <w:jc w:val="both"/>
    </w:pPr>
    <w:rPr>
      <w:rFonts w:ascii="Arial" w:hAnsi="Arial"/>
      <w:lang w:bidi="ar-SA"/>
    </w:rPr>
  </w:style>
  <w:style w:type="paragraph" w:styleId="ListParagraph">
    <w:name w:val="List Paragraph"/>
    <w:basedOn w:val="Normal"/>
    <w:uiPriority w:val="34"/>
    <w:qFormat/>
    <w:rsid w:val="00A97CC3"/>
    <w:pPr>
      <w:ind w:left="720"/>
      <w:contextualSpacing/>
    </w:pPr>
  </w:style>
  <w:style w:type="character" w:customStyle="1" w:styleId="Heading3Char">
    <w:name w:val="Heading 3 Char"/>
    <w:basedOn w:val="DefaultParagraphFont"/>
    <w:link w:val="Heading3"/>
    <w:uiPriority w:val="9"/>
    <w:semiHidden/>
    <w:rsid w:val="00741945"/>
    <w:rPr>
      <w:rFonts w:asciiTheme="majorHAnsi" w:eastAsiaTheme="majorEastAsia" w:hAnsiTheme="majorHAnsi" w:cstheme="majorBidi"/>
      <w:b/>
      <w:bCs/>
      <w:color w:val="4F81BD" w:themeColor="accent1"/>
      <w:sz w:val="24"/>
      <w:szCs w:val="24"/>
      <w:lang w:bidi="ar-SA"/>
    </w:rPr>
  </w:style>
  <w:style w:type="table" w:styleId="TableGrid">
    <w:name w:val="Table Grid"/>
    <w:basedOn w:val="TableNormal"/>
    <w:uiPriority w:val="59"/>
    <w:rsid w:val="00445F09"/>
    <w:rPr>
      <w:rFonts w:asciiTheme="minorHAnsi" w:eastAsiaTheme="minorHAnsi" w:hAnsiTheme="minorHAnsi" w:cstheme="minorBidi"/>
      <w:sz w:val="22"/>
      <w:szCs w:val="22"/>
      <w:lang w:bidi="ar-SA"/>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833957"/>
    <w:rPr>
      <w:rFonts w:ascii="Tahoma" w:hAnsi="Tahoma" w:cs="Tahoma"/>
      <w:sz w:val="16"/>
      <w:szCs w:val="16"/>
    </w:rPr>
  </w:style>
  <w:style w:type="character" w:customStyle="1" w:styleId="BalloonTextChar">
    <w:name w:val="Balloon Text Char"/>
    <w:basedOn w:val="DefaultParagraphFont"/>
    <w:link w:val="BalloonText"/>
    <w:uiPriority w:val="99"/>
    <w:semiHidden/>
    <w:rsid w:val="00833957"/>
    <w:rPr>
      <w:rFonts w:ascii="Tahoma" w:hAnsi="Tahoma" w:cs="Tahoma"/>
      <w:sz w:val="16"/>
      <w:szCs w:val="16"/>
      <w:lang w:eastAsia="ar-SA" w:bidi="ar-SA"/>
    </w:rPr>
  </w:style>
</w:styles>
</file>

<file path=word/webSettings.xml><?xml version="1.0" encoding="utf-8"?>
<w:webSettings xmlns:r="http://schemas.openxmlformats.org/officeDocument/2006/relationships" xmlns:w="http://schemas.openxmlformats.org/wordprocessingml/2006/main">
  <w:divs>
    <w:div w:id="265574958">
      <w:bodyDiv w:val="1"/>
      <w:marLeft w:val="0"/>
      <w:marRight w:val="0"/>
      <w:marTop w:val="0"/>
      <w:marBottom w:val="0"/>
      <w:divBdr>
        <w:top w:val="none" w:sz="0" w:space="0" w:color="auto"/>
        <w:left w:val="none" w:sz="0" w:space="0" w:color="auto"/>
        <w:bottom w:val="none" w:sz="0" w:space="0" w:color="auto"/>
        <w:right w:val="none" w:sz="0" w:space="0" w:color="auto"/>
      </w:divBdr>
      <w:divsChild>
        <w:div w:id="1467623040">
          <w:marLeft w:val="0"/>
          <w:marRight w:val="0"/>
          <w:marTop w:val="0"/>
          <w:marBottom w:val="0"/>
          <w:divBdr>
            <w:top w:val="none" w:sz="0" w:space="0" w:color="auto"/>
            <w:left w:val="none" w:sz="0" w:space="0" w:color="auto"/>
            <w:bottom w:val="none" w:sz="0" w:space="0" w:color="auto"/>
            <w:right w:val="none" w:sz="0" w:space="0" w:color="auto"/>
          </w:divBdr>
        </w:div>
      </w:divsChild>
    </w:div>
    <w:div w:id="938415248">
      <w:bodyDiv w:val="1"/>
      <w:marLeft w:val="0"/>
      <w:marRight w:val="0"/>
      <w:marTop w:val="0"/>
      <w:marBottom w:val="0"/>
      <w:divBdr>
        <w:top w:val="none" w:sz="0" w:space="0" w:color="auto"/>
        <w:left w:val="none" w:sz="0" w:space="0" w:color="auto"/>
        <w:bottom w:val="none" w:sz="0" w:space="0" w:color="auto"/>
        <w:right w:val="none" w:sz="0" w:space="0" w:color="auto"/>
      </w:divBdr>
      <w:divsChild>
        <w:div w:id="840462358">
          <w:marLeft w:val="0"/>
          <w:marRight w:val="0"/>
          <w:marTop w:val="0"/>
          <w:marBottom w:val="0"/>
          <w:divBdr>
            <w:top w:val="none" w:sz="0" w:space="0" w:color="auto"/>
            <w:left w:val="none" w:sz="0" w:space="0" w:color="auto"/>
            <w:bottom w:val="none" w:sz="0" w:space="0" w:color="auto"/>
            <w:right w:val="none" w:sz="0" w:space="0" w:color="auto"/>
          </w:divBdr>
          <w:divsChild>
            <w:div w:id="86155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18855">
      <w:bodyDiv w:val="1"/>
      <w:marLeft w:val="0"/>
      <w:marRight w:val="0"/>
      <w:marTop w:val="0"/>
      <w:marBottom w:val="0"/>
      <w:divBdr>
        <w:top w:val="none" w:sz="0" w:space="0" w:color="auto"/>
        <w:left w:val="none" w:sz="0" w:space="0" w:color="auto"/>
        <w:bottom w:val="none" w:sz="0" w:space="0" w:color="auto"/>
        <w:right w:val="none" w:sz="0" w:space="0" w:color="auto"/>
      </w:divBdr>
      <w:divsChild>
        <w:div w:id="270015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F6B43E-3A76-42E2-8E76-B1BE7C8A4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RESUME</vt:lpstr>
    </vt:vector>
  </TitlesOfParts>
  <Company>Shinde</Company>
  <LinksUpToDate>false</LinksUpToDate>
  <CharactersWithSpaces>4117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creator>tatyaso patil</dc:creator>
  <cp:lastModifiedBy>runways1</cp:lastModifiedBy>
  <cp:revision>3</cp:revision>
  <cp:lastPrinted>2016-08-05T07:02:00Z</cp:lastPrinted>
  <dcterms:created xsi:type="dcterms:W3CDTF">2016-10-20T14:25:00Z</dcterms:created>
  <dcterms:modified xsi:type="dcterms:W3CDTF">2016-10-20T14:25:00Z</dcterms:modified>
</cp:coreProperties>
</file>