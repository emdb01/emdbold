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spacing w:before="57" w:after="0"/>
        <w:ind w:left="120" w:right="8116" w:hanging="0"/>
        <w:jc w:val="both"/>
        <w:rPr>
          <w:rFonts w:eastAsia="Verdana" w:cs="Verdana" w:ascii="Verdana" w:hAnsi="Verdana"/>
          <w:b/>
          <w:spacing w:val="0"/>
          <w:w w:val="100"/>
          <w:sz w:val="26"/>
          <w:szCs w:val="26"/>
        </w:rPr>
      </w:pPr>
      <w:r>
        <w:rPr>
          <w:rFonts w:eastAsia="Verdana" w:cs="Verdana" w:ascii="Verdana" w:hAnsi="Verdana"/>
          <w:b/>
          <w:spacing w:val="1"/>
          <w:w w:val="100"/>
          <w:sz w:val="26"/>
          <w:szCs w:val="26"/>
        </w:rPr>
        <w:t>G</w:t>
      </w:r>
      <w:r>
        <w:rPr>
          <w:rFonts w:eastAsia="Verdana" w:cs="Verdana" w:ascii="Verdana" w:hAnsi="Verdana"/>
          <w:b/>
          <w:spacing w:val="0"/>
          <w:w w:val="100"/>
          <w:sz w:val="26"/>
          <w:szCs w:val="26"/>
        </w:rPr>
        <w:t>i</w:t>
      </w:r>
      <w:r>
        <w:rPr>
          <w:rFonts w:eastAsia="Verdana" w:cs="Verdana" w:ascii="Verdana" w:hAnsi="Verdana"/>
          <w:b/>
          <w:spacing w:val="1"/>
          <w:w w:val="100"/>
          <w:sz w:val="26"/>
          <w:szCs w:val="26"/>
        </w:rPr>
        <w:t>r</w:t>
      </w:r>
      <w:r>
        <w:rPr>
          <w:rFonts w:eastAsia="Verdana" w:cs="Verdana" w:ascii="Verdana" w:hAnsi="Verdana"/>
          <w:b/>
          <w:spacing w:val="0"/>
          <w:w w:val="100"/>
          <w:sz w:val="26"/>
          <w:szCs w:val="26"/>
        </w:rPr>
        <w:t>ish</w:t>
      </w:r>
      <w:r>
        <w:rPr>
          <w:rFonts w:eastAsia="Times New Roman" w:cs="Times New Roman"/>
          <w:b/>
          <w:spacing w:val="15"/>
          <w:w w:val="100"/>
          <w:sz w:val="26"/>
          <w:szCs w:val="26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6"/>
          <w:szCs w:val="26"/>
        </w:rPr>
        <w:t>K</w:t>
      </w:r>
      <w:r>
        <w:rPr>
          <w:rFonts w:eastAsia="Verdana" w:cs="Verdana" w:ascii="Verdana" w:hAnsi="Verdana"/>
          <w:b/>
          <w:spacing w:val="2"/>
          <w:w w:val="100"/>
          <w:sz w:val="26"/>
          <w:szCs w:val="26"/>
        </w:rPr>
        <w:t>u</w:t>
      </w:r>
      <w:r>
        <w:rPr>
          <w:rFonts w:eastAsia="Verdana" w:cs="Verdana" w:ascii="Verdana" w:hAnsi="Verdana"/>
          <w:b/>
          <w:spacing w:val="-1"/>
          <w:w w:val="100"/>
          <w:sz w:val="26"/>
          <w:szCs w:val="26"/>
        </w:rPr>
        <w:t>k</w:t>
      </w:r>
      <w:r>
        <w:rPr>
          <w:rFonts w:eastAsia="Verdana" w:cs="Verdana" w:ascii="Verdana" w:hAnsi="Verdana"/>
          <w:b/>
          <w:spacing w:val="0"/>
          <w:w w:val="100"/>
          <w:sz w:val="26"/>
          <w:szCs w:val="26"/>
        </w:rPr>
        <w:t>r</w:t>
      </w:r>
      <w:r>
        <w:rPr>
          <w:rFonts w:eastAsia="Verdana" w:cs="Verdana" w:ascii="Verdana" w:hAnsi="Verdana"/>
          <w:b/>
          <w:spacing w:val="1"/>
          <w:w w:val="100"/>
          <w:sz w:val="26"/>
          <w:szCs w:val="26"/>
        </w:rPr>
        <w:t>ej</w:t>
      </w:r>
      <w:r>
        <w:rPr>
          <w:rFonts w:eastAsia="Verdana" w:cs="Verdana" w:ascii="Verdana" w:hAnsi="Verdana"/>
          <w:b/>
          <w:spacing w:val="0"/>
          <w:w w:val="100"/>
          <w:sz w:val="26"/>
          <w:szCs w:val="26"/>
        </w:rPr>
        <w:t>a</w:t>
      </w:r>
    </w:p>
    <w:p>
      <w:pPr>
        <w:pStyle w:val="Normal"/>
        <w:spacing w:before="5" w:after="0"/>
        <w:ind w:left="120" w:right="7705" w:hanging="0"/>
        <w:jc w:val="both"/>
        <w:rPr>
          <w:rStyle w:val="InternetLink"/>
          <w:rFonts w:eastAsia="Verdana" w:cs="Verdana" w:ascii="Verdana" w:hAnsi="Verdana"/>
          <w:spacing w:val="0"/>
          <w:w w:val="100"/>
          <w:sz w:val="18"/>
          <w:szCs w:val="18"/>
        </w:rPr>
      </w:pPr>
      <w:hyperlink r:id="rId2">
        <w:r>
          <w:rPr>
            <w:rStyle w:val="InternetLink"/>
            <w:rFonts w:eastAsia="Verdana" w:cs="Verdana" w:ascii="Verdana" w:hAnsi="Verdana"/>
            <w:spacing w:val="-1"/>
            <w:w w:val="100"/>
            <w:sz w:val="18"/>
            <w:szCs w:val="18"/>
          </w:rPr>
          <w:t>kuk</w:t>
        </w:r>
        <w:r>
          <w:rPr>
            <w:rStyle w:val="InternetLink"/>
            <w:rFonts w:eastAsia="Verdana" w:cs="Verdana" w:ascii="Verdana" w:hAnsi="Verdana"/>
            <w:spacing w:val="0"/>
            <w:w w:val="100"/>
            <w:sz w:val="18"/>
            <w:szCs w:val="18"/>
          </w:rPr>
          <w:t>r</w:t>
        </w:r>
        <w:r>
          <w:rPr>
            <w:rStyle w:val="InternetLink"/>
            <w:rFonts w:eastAsia="Verdana" w:cs="Verdana" w:ascii="Verdana" w:hAnsi="Verdana"/>
            <w:spacing w:val="1"/>
            <w:w w:val="100"/>
            <w:sz w:val="18"/>
            <w:szCs w:val="18"/>
          </w:rPr>
          <w:t>e</w:t>
        </w:r>
        <w:r>
          <w:rPr>
            <w:rStyle w:val="InternetLink"/>
            <w:rFonts w:eastAsia="Verdana" w:cs="Verdana" w:ascii="Verdana" w:hAnsi="Verdana"/>
            <w:spacing w:val="0"/>
            <w:w w:val="100"/>
            <w:sz w:val="18"/>
            <w:szCs w:val="18"/>
          </w:rPr>
          <w:t>ja</w:t>
        </w:r>
        <w:r>
          <w:rPr>
            <w:rStyle w:val="InternetLink"/>
            <w:rFonts w:eastAsia="Verdana" w:cs="Verdana" w:ascii="Verdana" w:hAnsi="Verdana"/>
            <w:spacing w:val="1"/>
            <w:w w:val="100"/>
            <w:sz w:val="18"/>
            <w:szCs w:val="18"/>
          </w:rPr>
          <w:t>_gi</w:t>
        </w:r>
        <w:r>
          <w:rPr>
            <w:rStyle w:val="InternetLink"/>
            <w:rFonts w:eastAsia="Verdana" w:cs="Verdana" w:ascii="Verdana" w:hAnsi="Verdana"/>
            <w:spacing w:val="0"/>
            <w:w w:val="100"/>
            <w:sz w:val="18"/>
            <w:szCs w:val="18"/>
          </w:rPr>
          <w:t>r</w:t>
        </w:r>
        <w:r>
          <w:rPr>
            <w:rStyle w:val="InternetLink"/>
            <w:rFonts w:eastAsia="Verdana" w:cs="Verdana" w:ascii="Verdana" w:hAnsi="Verdana"/>
            <w:spacing w:val="1"/>
            <w:w w:val="100"/>
            <w:sz w:val="18"/>
            <w:szCs w:val="18"/>
          </w:rPr>
          <w:t>i</w:t>
        </w:r>
        <w:r>
          <w:rPr>
            <w:rStyle w:val="InternetLink"/>
            <w:rFonts w:eastAsia="Verdana" w:cs="Verdana" w:ascii="Verdana" w:hAnsi="Verdana"/>
            <w:spacing w:val="0"/>
            <w:w w:val="100"/>
            <w:sz w:val="18"/>
            <w:szCs w:val="18"/>
          </w:rPr>
          <w:t>s</w:t>
        </w:r>
        <w:r>
          <w:rPr>
            <w:rStyle w:val="InternetLink"/>
            <w:rFonts w:eastAsia="Verdana" w:cs="Verdana" w:ascii="Verdana" w:hAnsi="Verdana"/>
            <w:spacing w:val="-1"/>
            <w:w w:val="100"/>
            <w:sz w:val="18"/>
            <w:szCs w:val="18"/>
          </w:rPr>
          <w:t>h</w:t>
        </w:r>
        <w:r>
          <w:rPr>
            <w:rStyle w:val="InternetLink"/>
            <w:rFonts w:eastAsia="Verdana" w:cs="Verdana" w:ascii="Verdana" w:hAnsi="Verdana"/>
            <w:spacing w:val="0"/>
            <w:w w:val="100"/>
            <w:sz w:val="18"/>
            <w:szCs w:val="18"/>
          </w:rPr>
          <w:t>@</w:t>
        </w:r>
        <w:r>
          <w:rPr>
            <w:rStyle w:val="InternetLink"/>
            <w:rFonts w:eastAsia="Verdana" w:cs="Verdana" w:ascii="Verdana" w:hAnsi="Verdana"/>
            <w:spacing w:val="-3"/>
            <w:w w:val="100"/>
            <w:sz w:val="18"/>
            <w:szCs w:val="18"/>
          </w:rPr>
          <w:t>y</w:t>
        </w:r>
        <w:r>
          <w:rPr>
            <w:rStyle w:val="InternetLink"/>
            <w:rFonts w:eastAsia="Verdana" w:cs="Verdana" w:ascii="Verdana" w:hAnsi="Verdana"/>
            <w:spacing w:val="0"/>
            <w:w w:val="100"/>
            <w:sz w:val="18"/>
            <w:szCs w:val="18"/>
          </w:rPr>
          <w:t>a</w:t>
        </w:r>
        <w:r>
          <w:rPr>
            <w:rStyle w:val="InternetLink"/>
            <w:rFonts w:eastAsia="Verdana" w:cs="Verdana" w:ascii="Verdana" w:hAnsi="Verdana"/>
            <w:spacing w:val="-1"/>
            <w:w w:val="100"/>
            <w:sz w:val="18"/>
            <w:szCs w:val="18"/>
          </w:rPr>
          <w:t>h</w:t>
        </w:r>
        <w:r>
          <w:rPr>
            <w:rStyle w:val="InternetLink"/>
            <w:rFonts w:eastAsia="Verdana" w:cs="Verdana" w:ascii="Verdana" w:hAnsi="Verdana"/>
            <w:spacing w:val="1"/>
            <w:w w:val="100"/>
            <w:sz w:val="18"/>
            <w:szCs w:val="18"/>
          </w:rPr>
          <w:t>o</w:t>
        </w:r>
        <w:r>
          <w:rPr>
            <w:rStyle w:val="InternetLink"/>
            <w:rFonts w:eastAsia="Verdana" w:cs="Verdana" w:ascii="Verdana" w:hAnsi="Verdana"/>
            <w:spacing w:val="-1"/>
            <w:w w:val="100"/>
            <w:sz w:val="18"/>
            <w:szCs w:val="18"/>
          </w:rPr>
          <w:t>o.</w:t>
        </w:r>
        <w:r>
          <w:rPr>
            <w:rStyle w:val="InternetLink"/>
            <w:rFonts w:eastAsia="Verdana" w:cs="Verdana" w:ascii="Verdana" w:hAnsi="Verdana"/>
            <w:spacing w:val="0"/>
            <w:w w:val="100"/>
            <w:sz w:val="18"/>
            <w:szCs w:val="18"/>
          </w:rPr>
          <w:t>c</w:t>
        </w:r>
        <w:r>
          <w:rPr>
            <w:rStyle w:val="InternetLink"/>
            <w:rFonts w:eastAsia="Verdana" w:cs="Verdana" w:ascii="Verdana" w:hAnsi="Verdana"/>
            <w:spacing w:val="-1"/>
            <w:w w:val="100"/>
            <w:sz w:val="18"/>
            <w:szCs w:val="18"/>
          </w:rPr>
          <w:t>o.</w:t>
        </w:r>
        <w:r>
          <w:rPr>
            <w:rStyle w:val="InternetLink"/>
            <w:rFonts w:eastAsia="Verdana" w:cs="Verdana" w:ascii="Verdana" w:hAnsi="Verdana"/>
            <w:spacing w:val="1"/>
            <w:w w:val="100"/>
            <w:sz w:val="18"/>
            <w:szCs w:val="18"/>
          </w:rPr>
          <w:t>i</w:t>
        </w:r>
        <w:r>
          <w:rPr>
            <w:rStyle w:val="InternetLink"/>
            <w:rFonts w:eastAsia="Verdana" w:cs="Verdana" w:ascii="Verdana" w:hAnsi="Verdana"/>
            <w:spacing w:val="0"/>
            <w:w w:val="100"/>
            <w:sz w:val="18"/>
            <w:szCs w:val="18"/>
          </w:rPr>
          <w:t>n</w:t>
        </w:r>
      </w:hyperlink>
    </w:p>
    <w:p>
      <w:pPr>
        <w:pStyle w:val="Normal"/>
        <w:spacing w:lineRule="exact" w:line="240"/>
        <w:ind w:left="120" w:right="8358" w:hanging="0"/>
        <w:jc w:val="both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+91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98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9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0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1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57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6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51</w:t>
      </w:r>
    </w:p>
    <w:p>
      <w:pPr>
        <w:pStyle w:val="Normal"/>
        <w:spacing w:lineRule="exact" w:line="220" w:before="19" w:after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left="120" w:right="8230" w:hanging="0"/>
        <w:jc w:val="both"/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</w:pPr>
      <w:r>
        <w:rPr>
          <w:rFonts w:eastAsia="Verdana" w:cs="Verdana" w:ascii="Verdana" w:hAnsi="Verdana"/>
          <w:b/>
          <w:spacing w:val="1"/>
          <w:w w:val="100"/>
          <w:sz w:val="21"/>
          <w:szCs w:val="21"/>
          <w:shd w:fill="C0C0C0" w:val="clear"/>
        </w:rPr>
        <w:t>C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  <w:shd w:fill="C0C0C0" w:val="clear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re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  <w:shd w:fill="C0C0C0" w:val="clear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r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  <w:shd w:fill="C0C0C0" w:val="clear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shd w:fill="C0C0C0" w:val="clear"/>
        </w:rPr>
        <w:t>S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  <w:shd w:fill="C0C0C0" w:val="clear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m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  <w:shd w:fill="C0C0C0" w:val="clear"/>
        </w:rPr>
        <w:t>m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a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shd w:fill="C0C0C0" w:val="clear"/>
        </w:rPr>
        <w:t>r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y</w:t>
      </w:r>
    </w:p>
    <w:p>
      <w:pPr>
        <w:pStyle w:val="Normal"/>
        <w:spacing w:lineRule="exact" w:line="240" w:before="16" w:after="0"/>
        <w:ind w:left="120" w:right="1085" w:hanging="0"/>
        <w:jc w:val="left"/>
        <w:rPr>
          <w:rFonts w:ascii="Ver" w:hAnsi="Ver"/>
        </w:rPr>
      </w:pPr>
      <w:r>
        <w:rPr>
          <w:rFonts w:ascii="Ver" w:hAnsi="Ver"/>
        </w:rPr>
      </w:r>
    </w:p>
    <w:p>
      <w:pPr>
        <w:pStyle w:val="Normal"/>
        <w:spacing w:lineRule="exact" w:line="240" w:before="16" w:after="0"/>
        <w:ind w:left="120" w:right="1085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av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3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.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5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y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w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k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xp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as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an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ft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hn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ult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.My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as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i/>
          <w:spacing w:val="0"/>
          <w:w w:val="100"/>
          <w:sz w:val="21"/>
          <w:szCs w:val="21"/>
        </w:rPr>
        <w:t>(</w:t>
      </w:r>
      <w:r>
        <w:rPr>
          <w:rFonts w:eastAsia="Verdana" w:cs="Verdana" w:ascii="Verdana" w:hAnsi="Verdana"/>
          <w:i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i/>
          <w:spacing w:val="0"/>
          <w:w w:val="100"/>
          <w:sz w:val="21"/>
          <w:szCs w:val="21"/>
        </w:rPr>
        <w:t>ill</w:t>
      </w:r>
      <w:r>
        <w:rPr>
          <w:rFonts w:eastAsia="Times New Roman" w:cs="Times New Roman"/>
          <w:i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i/>
          <w:spacing w:val="0"/>
          <w:w w:val="100"/>
          <w:sz w:val="21"/>
          <w:szCs w:val="21"/>
        </w:rPr>
        <w:t>Nov</w:t>
      </w:r>
      <w:r>
        <w:rPr>
          <w:rFonts w:eastAsia="Verdana" w:cs="Verdana" w:ascii="Verdana" w:hAnsi="Verdana"/>
          <w:i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i/>
          <w:spacing w:val="-2"/>
          <w:w w:val="100"/>
          <w:sz w:val="21"/>
          <w:szCs w:val="21"/>
        </w:rPr>
        <w:t>m</w:t>
      </w:r>
      <w:r>
        <w:rPr>
          <w:rFonts w:eastAsia="Verdana" w:cs="Verdana" w:ascii="Verdana" w:hAnsi="Verdana"/>
          <w:i/>
          <w:spacing w:val="0"/>
          <w:w w:val="100"/>
          <w:sz w:val="21"/>
          <w:szCs w:val="21"/>
        </w:rPr>
        <w:t>b</w:t>
      </w:r>
      <w:r>
        <w:rPr>
          <w:rFonts w:eastAsia="Verdana" w:cs="Verdana" w:ascii="Verdana" w:hAnsi="Verdana"/>
          <w:i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i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i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i/>
          <w:spacing w:val="1"/>
          <w:w w:val="100"/>
          <w:sz w:val="21"/>
          <w:szCs w:val="21"/>
        </w:rPr>
        <w:t>‘</w:t>
      </w:r>
      <w:r>
        <w:rPr>
          <w:rFonts w:eastAsia="Verdana" w:cs="Verdana" w:ascii="Verdana" w:hAnsi="Verdana"/>
          <w:i/>
          <w:spacing w:val="0"/>
          <w:w w:val="100"/>
          <w:sz w:val="21"/>
          <w:szCs w:val="21"/>
        </w:rPr>
        <w:t>1</w:t>
      </w:r>
      <w:r>
        <w:rPr>
          <w:rFonts w:eastAsia="Verdana" w:cs="Verdana" w:ascii="Verdana" w:hAnsi="Verdana"/>
          <w:i/>
          <w:spacing w:val="-2"/>
          <w:w w:val="100"/>
          <w:sz w:val="21"/>
          <w:szCs w:val="21"/>
        </w:rPr>
        <w:t>7</w:t>
      </w:r>
      <w:r>
        <w:rPr>
          <w:rFonts w:eastAsia="Verdana" w:cs="Verdana" w:ascii="Verdana" w:hAnsi="Verdana"/>
          <w:i/>
          <w:spacing w:val="0"/>
          <w:w w:val="100"/>
          <w:sz w:val="21"/>
          <w:szCs w:val="21"/>
        </w:rPr>
        <w:t>)</w:t>
      </w:r>
      <w:r>
        <w:rPr>
          <w:rFonts w:eastAsia="Times New Roman" w:cs="Times New Roman"/>
          <w:i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w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as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Online marketing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240" w:before="2" w:after="0"/>
        <w:ind w:left="120" w:right="1085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av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w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ki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k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w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iple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mm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bile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nt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ch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-19"/>
          <w:w w:val="100"/>
          <w:sz w:val="21"/>
          <w:szCs w:val="21"/>
        </w:rPr>
        <w:t>y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ic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s,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as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s,Big data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nd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ch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s.</w:t>
      </w:r>
    </w:p>
    <w:p>
      <w:pPr>
        <w:pStyle w:val="Normal"/>
        <w:spacing w:lineRule="exact" w:line="240" w:before="2" w:after="0"/>
        <w:ind w:left="120" w:right="1085" w:hanging="0"/>
        <w:jc w:val="left"/>
        <w:rPr/>
      </w:pPr>
      <w:r>
        <w:rPr/>
      </w:r>
    </w:p>
    <w:p>
      <w:pPr>
        <w:pStyle w:val="Normal"/>
        <w:spacing w:lineRule="exact" w:line="240" w:before="2" w:after="0"/>
        <w:ind w:left="120" w:right="1085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 xml:space="preserve">I am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marketer-cum-ERP consultant.</w:t>
      </w:r>
    </w:p>
    <w:p>
      <w:pPr>
        <w:pStyle w:val="Normal"/>
        <w:spacing w:lineRule="exact" w:line="220" w:before="13" w:after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left="120" w:right="7178" w:hanging="0"/>
        <w:jc w:val="both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-1"/>
          <w:w w:val="100"/>
          <w:sz w:val="21"/>
          <w:szCs w:val="21"/>
          <w:shd w:fill="C0C0C0" w:val="clear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ro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shd w:fill="C0C0C0" w:val="clear"/>
        </w:rPr>
        <w:t>fe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shd w:fill="C0C0C0" w:val="clear"/>
        </w:rPr>
        <w:t>s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shd w:fill="C0C0C0" w:val="clear"/>
        </w:rPr>
        <w:t>o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  <w:shd w:fill="C0C0C0" w:val="clear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 xml:space="preserve">al 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  <w:shd w:fill="C0C0C0" w:val="clear"/>
        </w:rPr>
        <w:t>Qu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alifi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  <w:shd w:fill="C0C0C0" w:val="clear"/>
        </w:rPr>
        <w:t>c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ati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shd w:fill="C0C0C0" w:val="clear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n</w:t>
      </w:r>
    </w:p>
    <w:p>
      <w:pPr>
        <w:pStyle w:val="Normal"/>
        <w:spacing w:before="8" w:after="0"/>
        <w:ind w:left="120" w:right="76" w:hanging="0"/>
        <w:jc w:val="both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Times New Roman" w:cs="Times New Roman"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B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h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b/>
          <w:spacing w:val="1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b/>
          <w:spacing w:val="1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ine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b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se</w:t>
      </w:r>
      <w:r>
        <w:rPr>
          <w:rFonts w:eastAsia="Times New Roman" w:cs="Times New Roman"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in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-6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ch</w:t>
      </w:r>
      <w:r>
        <w:rPr>
          <w:rFonts w:eastAsia="Times New Roman" w:cs="Times New Roman"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b/>
          <w:spacing w:val="1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ce</w:t>
      </w:r>
      <w:r>
        <w:rPr>
          <w:rFonts w:eastAsia="Times New Roman" w:cs="Times New Roman"/>
          <w:b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in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J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20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0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9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wi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5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7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1.3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%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nd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5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5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BA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5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5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wi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ali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z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E-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co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b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y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20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15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w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7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3.7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%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240" w:before="5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20" w:right="7647" w:hanging="0"/>
        <w:jc w:val="both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T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shd w:fill="C0C0C0" w:val="clear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c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shd w:fill="C0C0C0" w:val="clear"/>
        </w:rPr>
        <w:t>h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  <w:shd w:fill="C0C0C0" w:val="clear"/>
        </w:rPr>
        <w:t>n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shd w:fill="C0C0C0" w:val="clear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l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  <w:shd w:fill="C0C0C0" w:val="clear"/>
        </w:rPr>
        <w:t>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  <w:shd w:fill="C0C0C0" w:val="clear"/>
        </w:rPr>
        <w:t>g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y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  <w:shd w:fill="C0C0C0" w:val="clear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a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shd w:fill="C0C0C0" w:val="clear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d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  <w:shd w:fill="C0C0C0" w:val="clear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  <w:shd w:fill="C0C0C0" w:val="clear"/>
        </w:rPr>
        <w:t>S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kil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  <w:shd w:fill="C0C0C0" w:val="clear"/>
        </w:rPr>
        <w:t>l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60" w:before="17" w:after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120" w:right="7744" w:hanging="0"/>
        <w:jc w:val="both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Peo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ft</w:t>
      </w:r>
      <w:r>
        <w:rPr>
          <w:rFonts w:eastAsia="Times New Roman" w:cs="Times New Roman"/>
          <w:b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ch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ca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</w:p>
    <w:p>
      <w:pPr>
        <w:pStyle w:val="Normal"/>
        <w:spacing w:lineRule="exact" w:line="100" w:before="9" w:after="0"/>
        <w:jc w:val="lef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Normal"/>
        <w:ind w:left="480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-5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ls</w:t>
      </w:r>
    </w:p>
    <w:p>
      <w:pPr>
        <w:pStyle w:val="Normal"/>
        <w:spacing w:lineRule="exact" w:line="240" w:before="14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480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-5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de</w:t>
      </w:r>
    </w:p>
    <w:p>
      <w:pPr>
        <w:pStyle w:val="Normal"/>
        <w:spacing w:lineRule="exact" w:line="120" w:before="2" w:after="0"/>
        <w:jc w:val="lef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lineRule="auto" w:line="348"/>
        <w:ind w:left="480" w:right="5726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-1"/>
          <w:w w:val="100"/>
          <w:sz w:val="21"/>
          <w:szCs w:val="21"/>
        </w:rPr>
        <w:t>Co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ce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nd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ile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ay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ut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Appl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at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ng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,A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pp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lica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7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kage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spacing w:val="2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&amp;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</w:p>
    <w:p>
      <w:pPr>
        <w:pStyle w:val="Normal"/>
        <w:ind w:left="480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-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-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PS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Qu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9"/>
          <w:w w:val="100"/>
          <w:sz w:val="21"/>
          <w:szCs w:val="21"/>
        </w:rPr>
        <w:t>y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x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to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I,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ubl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</w:p>
    <w:p>
      <w:pPr>
        <w:pStyle w:val="Normal"/>
        <w:spacing w:lineRule="exact" w:line="120" w:before="2" w:after="0"/>
        <w:jc w:val="lef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ind w:left="480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oje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ct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Co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</w:p>
    <w:p>
      <w:pPr>
        <w:pStyle w:val="Normal"/>
        <w:spacing w:lineRule="exact" w:line="100" w:before="7" w:after="0"/>
        <w:jc w:val="lef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Normal"/>
        <w:ind w:left="480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Q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R,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spacing w:val="2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s,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y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al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</w:p>
    <w:p>
      <w:pPr>
        <w:pStyle w:val="Normal"/>
        <w:spacing w:before="1" w:after="0"/>
        <w:ind w:left="495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-3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asic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k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wl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ge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DBA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vit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</w:p>
    <w:p>
      <w:pPr>
        <w:pStyle w:val="Normal"/>
        <w:spacing w:lineRule="exact" w:line="160" w:before="4" w:after="0"/>
        <w:jc w:val="left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left="120" w:right="6915" w:hanging="0"/>
        <w:jc w:val="both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Peo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ft</w:t>
      </w:r>
      <w:r>
        <w:rPr>
          <w:rFonts w:eastAsia="Times New Roman" w:cs="Times New Roman"/>
          <w:b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M</w:t>
      </w:r>
      <w:r>
        <w:rPr>
          <w:rFonts w:eastAsia="Times New Roman" w:cs="Times New Roman"/>
          <w:b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F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cti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al</w:t>
      </w:r>
    </w:p>
    <w:p>
      <w:pPr>
        <w:pStyle w:val="Normal"/>
        <w:spacing w:lineRule="exact" w:line="120" w:before="2" w:after="0"/>
        <w:jc w:val="lef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ind w:left="480" w:right="0" w:hanging="0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Bil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g</w:t>
      </w:r>
    </w:p>
    <w:p>
      <w:pPr>
        <w:pStyle w:val="Normal"/>
        <w:spacing w:lineRule="exact" w:line="120" w:before="2" w:after="0"/>
        <w:jc w:val="lef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lineRule="auto" w:line="348"/>
        <w:ind w:left="480" w:right="7384" w:hanging="0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un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b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ce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v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rv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ce</w:t>
      </w:r>
      <w:r>
        <w:rPr>
          <w:rFonts w:eastAsia="Times New Roman" w:cs="Times New Roman"/>
          <w:b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re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ro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je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ct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Ge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al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dg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</w:p>
    <w:p>
      <w:pPr>
        <w:pStyle w:val="Normal"/>
        <w:ind w:left="480" w:right="0" w:hanging="0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Bas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co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ay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</w:p>
    <w:p>
      <w:pPr>
        <w:pStyle w:val="Normal"/>
        <w:spacing w:lineRule="exact" w:line="120" w:before="2" w:after="0"/>
        <w:jc w:val="lef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ind w:left="480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Ge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ati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b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b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b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al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v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ic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120" w:before="4" w:after="0"/>
        <w:jc w:val="lef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ind w:left="480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Bill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lati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1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ce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Like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ri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Bil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lin</w:t>
      </w:r>
      <w:r>
        <w:rPr>
          <w:rFonts w:eastAsia="Verdana" w:cs="Verdana" w:ascii="Verdana" w:hAnsi="Verdana"/>
          <w:b/>
          <w:spacing w:val="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spacing w:val="4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Co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y</w:t>
      </w:r>
      <w:r>
        <w:rPr>
          <w:rFonts w:eastAsia="Times New Roman" w:cs="Times New Roman"/>
          <w:spacing w:val="5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bill</w:t>
      </w:r>
      <w:r>
        <w:rPr>
          <w:rFonts w:eastAsia="Times New Roman" w:cs="Times New Roman"/>
          <w:spacing w:val="5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5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</w:p>
    <w:p>
      <w:pPr>
        <w:pStyle w:val="Normal"/>
        <w:spacing w:lineRule="exact" w:line="120" w:before="4" w:after="0"/>
        <w:jc w:val="lef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ind w:left="122" w:right="1044" w:hanging="0"/>
        <w:jc w:val="both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-5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-bill,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dj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st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ll,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j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ust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cific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ill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s,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ng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ng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bill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us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of</w:t>
      </w:r>
      <w:r>
        <w:rPr>
          <w:rFonts w:eastAsia="Times New Roman" w:cs="Times New Roman"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iple</w:t>
      </w:r>
      <w:r>
        <w:rPr>
          <w:rFonts w:eastAsia="Times New Roman" w:cs="Times New Roman"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bills</w:t>
      </w:r>
    </w:p>
    <w:p>
      <w:pPr>
        <w:pStyle w:val="Normal"/>
        <w:spacing w:lineRule="exact" w:line="120" w:before="6" w:after="0"/>
        <w:jc w:val="lef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ind w:left="480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Ha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dli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o</w:t>
      </w:r>
      <w:r>
        <w:rPr>
          <w:rFonts w:eastAsia="Times New Roman" w:cs="Times New Roman"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ff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s,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q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140" w:before="5" w:after="0"/>
        <w:jc w:val="lef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spacing w:lineRule="auto" w:line="324"/>
        <w:ind w:left="122" w:right="682" w:firstLine="358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tt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b/>
          <w:spacing w:val="4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p</w:t>
      </w:r>
      <w:r>
        <w:rPr>
          <w:rFonts w:eastAsia="Times New Roman" w:cs="Times New Roman"/>
          <w:b/>
          <w:spacing w:val="5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conf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ati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b/>
          <w:spacing w:val="4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</w:t>
      </w:r>
      <w:r>
        <w:rPr>
          <w:rFonts w:eastAsia="Times New Roman" w:cs="Times New Roman"/>
          <w:b/>
          <w:spacing w:val="5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li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k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3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spacing w:val="3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Times New Roman" w:cs="Times New Roman"/>
          <w:spacing w:val="3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3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s,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ice</w:t>
      </w:r>
      <w:r>
        <w:rPr>
          <w:rFonts w:eastAsia="Times New Roman" w:cs="Times New Roman"/>
          <w:spacing w:val="3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  <w:r>
        <w:rPr>
          <w:rFonts w:eastAsia="Times New Roman" w:cs="Times New Roman"/>
          <w:spacing w:val="3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ds</w:t>
      </w:r>
      <w:r>
        <w:rPr>
          <w:rFonts w:eastAsia="Times New Roman" w:cs="Times New Roman"/>
          <w:spacing w:val="3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at</w:t>
      </w:r>
      <w:r>
        <w:rPr>
          <w:rFonts w:eastAsia="Times New Roman" w:cs="Times New Roman"/>
          <w:spacing w:val="2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ill</w:t>
      </w:r>
      <w:r>
        <w:rPr>
          <w:rFonts w:eastAsia="Times New Roman" w:cs="Times New Roman"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ll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Line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l.</w:t>
      </w:r>
    </w:p>
    <w:p>
      <w:pPr>
        <w:sectPr>
          <w:type w:val="nextPage"/>
          <w:pgSz w:w="12240" w:h="15840"/>
          <w:pgMar w:left="780" w:right="1100" w:header="0" w:top="1140" w:footer="0" w:bottom="280" w:gutter="0"/>
          <w:pgNumType w:fmt="decimal"/>
          <w:formProt w:val="false"/>
          <w:textDirection w:val="lrTb"/>
          <w:docGrid w:type="default" w:linePitch="249" w:charSpace="2047"/>
        </w:sectPr>
        <w:pStyle w:val="Normal"/>
        <w:spacing w:before="14" w:after="0"/>
        <w:ind w:left="480" w:right="0" w:hanging="0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Peo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ft</w:t>
      </w:r>
      <w:r>
        <w:rPr>
          <w:rFonts w:eastAsia="Times New Roman" w:cs="Times New Roman"/>
          <w:b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al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g</w:t>
      </w:r>
    </w:p>
    <w:p>
      <w:pPr>
        <w:pStyle w:val="Normal"/>
        <w:spacing w:before="55" w:after="0"/>
        <w:ind w:left="100" w:right="0" w:hanging="0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Peo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ft</w:t>
      </w:r>
      <w:r>
        <w:rPr>
          <w:rFonts w:eastAsia="Times New Roman" w:cs="Times New Roman"/>
          <w:b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H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M</w:t>
      </w:r>
      <w:r>
        <w:rPr>
          <w:rFonts w:eastAsia="Times New Roman" w:cs="Times New Roman"/>
          <w:b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F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cti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al</w:t>
      </w:r>
    </w:p>
    <w:p>
      <w:pPr>
        <w:pStyle w:val="Normal"/>
        <w:spacing w:lineRule="exact" w:line="240" w:before="15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460" w:right="7579" w:hanging="0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re</w:t>
      </w:r>
      <w:r>
        <w:rPr>
          <w:rFonts w:eastAsia="Times New Roman" w:cs="Times New Roman"/>
          <w:b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H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ob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al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y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ro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</w:t>
      </w:r>
      <w:r>
        <w:rPr>
          <w:rFonts w:eastAsia="Times New Roman" w:cs="Times New Roman"/>
          <w:b/>
          <w:spacing w:val="1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ayr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</w:p>
    <w:p>
      <w:pPr>
        <w:pStyle w:val="Normal"/>
        <w:spacing w:lineRule="exact" w:line="240"/>
        <w:ind w:left="460" w:right="0" w:hanging="0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B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ts</w:t>
      </w:r>
      <w:r>
        <w:rPr>
          <w:rFonts w:eastAsia="Times New Roman" w:cs="Times New Roman"/>
          <w:b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b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inis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ti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n</w:t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 w:before="18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left="100" w:right="0" w:hanging="0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Ad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it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al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kil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</w:p>
    <w:p>
      <w:pPr>
        <w:pStyle w:val="Normal"/>
        <w:spacing w:lineRule="exact" w:line="120" w:before="6" w:after="0"/>
        <w:jc w:val="lef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ind w:left="460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-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asic</w:t>
      </w:r>
      <w:r>
        <w:rPr>
          <w:rFonts w:eastAsia="Times New Roman" w:cs="Times New Roman"/>
          <w:spacing w:val="3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Times New Roman" w:cs="Times New Roman"/>
          <w:spacing w:val="2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-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3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xp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2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o</w:t>
      </w:r>
      <w:r>
        <w:rPr>
          <w:rFonts w:eastAsia="Times New Roman" w:cs="Times New Roman"/>
          <w:spacing w:val="3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x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,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B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2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,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ETL</w:t>
      </w:r>
      <w:r>
        <w:rPr>
          <w:rFonts w:eastAsia="Times New Roman" w:cs="Times New Roman"/>
          <w:b/>
          <w:spacing w:val="4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b/>
          <w:spacing w:val="4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ati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</w:t>
      </w:r>
      <w:r>
        <w:rPr>
          <w:rFonts w:eastAsia="Times New Roman" w:cs="Times New Roman"/>
          <w:b/>
          <w:spacing w:val="3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po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</w:p>
    <w:p>
      <w:pPr>
        <w:pStyle w:val="Normal"/>
        <w:spacing w:lineRule="exact" w:line="120" w:before="4" w:after="0"/>
        <w:jc w:val="lef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ind w:left="102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HP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QC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8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6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120" w:before="6" w:after="0"/>
        <w:jc w:val="lef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lineRule="auto" w:line="343"/>
        <w:ind w:left="461" w:right="6069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-10"/>
          <w:w w:val="100"/>
          <w:sz w:val="21"/>
          <w:szCs w:val="21"/>
        </w:rPr>
        <w:t>W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k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on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UM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L,</w:t>
      </w:r>
      <w:r>
        <w:rPr>
          <w:rFonts w:eastAsia="Times New Roman" w:cs="Times New Roman"/>
          <w:b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H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X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al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K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wl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-</w:t>
      </w:r>
    </w:p>
    <w:p>
      <w:pPr>
        <w:pStyle w:val="Normal"/>
        <w:spacing w:before="12" w:after="0"/>
        <w:ind w:left="461" w:right="0" w:hanging="0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ro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    </w:t>
      </w:r>
      <w:r>
        <w:rPr>
          <w:rFonts w:eastAsia="Times New Roman" w:cs="Times New Roman"/>
          <w:spacing w:val="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J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B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  </w:t>
      </w:r>
      <w:r>
        <w:rPr>
          <w:rFonts w:eastAsia="Times New Roman" w:cs="Times New Roman"/>
          <w:b/>
          <w:spacing w:val="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QA,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  </w:t>
      </w:r>
      <w:r>
        <w:rPr>
          <w:rFonts w:eastAsia="Times New Roman" w:cs="Times New Roman"/>
          <w:b/>
          <w:spacing w:val="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J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,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rvl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,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,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H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,S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,S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MO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,I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ter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</w:p>
    <w:p>
      <w:pPr>
        <w:pStyle w:val="Normal"/>
        <w:spacing w:lineRule="exact" w:line="120" w:before="5" w:after="0"/>
        <w:jc w:val="left"/>
        <w:rPr>
          <w:sz w:val="12"/>
          <w:szCs w:val="12"/>
        </w:rPr>
      </w:pPr>
      <w:r>
        <w:rPr>
          <w:sz w:val="12"/>
          <w:szCs w:val="12"/>
        </w:rPr>
      </w:r>
    </w:p>
    <w:p>
      <w:pPr>
        <w:sectPr>
          <w:type w:val="nextPage"/>
          <w:pgSz w:w="12240" w:h="15840"/>
          <w:pgMar w:left="800" w:right="1720" w:header="0" w:top="660" w:footer="0" w:bottom="280" w:gutter="0"/>
          <w:pgNumType w:fmt="decimal"/>
          <w:formProt w:val="false"/>
          <w:textDirection w:val="lrTb"/>
          <w:docGrid w:type="default" w:linePitch="249" w:charSpace="2047"/>
        </w:sectPr>
        <w:pStyle w:val="Normal"/>
        <w:ind w:left="461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k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b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B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IEE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,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Da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w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us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2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,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Sal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sf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cial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dia</w:t>
      </w:r>
    </w:p>
    <w:p>
      <w:pPr>
        <w:pStyle w:val="Normal"/>
        <w:spacing w:lineRule="auto" w:line="352" w:before="60" w:after="0"/>
        <w:ind w:left="480" w:right="501" w:hanging="0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k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,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#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,Te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ti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  </w:t>
      </w:r>
      <w:r>
        <w:rPr>
          <w:rFonts w:eastAsia="Times New Roman" w:cs="Times New Roman"/>
          <w:b/>
          <w:spacing w:val="4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Me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thodol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s,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  </w:t>
      </w:r>
      <w:r>
        <w:rPr>
          <w:rFonts w:eastAsia="Times New Roman" w:cs="Times New Roman"/>
          <w:b/>
          <w:spacing w:val="4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J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  </w:t>
      </w:r>
      <w:r>
        <w:rPr>
          <w:rFonts w:eastAsia="Times New Roman" w:cs="Times New Roman"/>
          <w:b/>
          <w:spacing w:val="4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ig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  </w:t>
      </w:r>
      <w:r>
        <w:rPr>
          <w:rFonts w:eastAsia="Times New Roman" w:cs="Times New Roman"/>
          <w:b/>
          <w:spacing w:val="4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att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,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We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b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rvice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,Sal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</w:t>
      </w:r>
      <w:r>
        <w:rPr>
          <w:rFonts w:eastAsia="Times New Roman" w:cs="Times New Roman"/>
          <w:b/>
          <w:spacing w:val="4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</w:t>
      </w:r>
      <w:r>
        <w:rPr>
          <w:rFonts w:eastAsia="Times New Roman" w:cs="Times New Roman"/>
          <w:b/>
          <w:spacing w:val="5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rke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in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(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B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2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B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,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B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2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,C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2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),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</w:t>
      </w:r>
      <w:r>
        <w:rPr>
          <w:rFonts w:eastAsia="Times New Roman" w:cs="Times New Roman"/>
          <w:b/>
          <w:spacing w:val="5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Goo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le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</w:t>
      </w:r>
      <w:r>
        <w:rPr>
          <w:rFonts w:eastAsia="Times New Roman" w:cs="Times New Roman"/>
          <w:b/>
          <w:spacing w:val="4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w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2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</w:t>
      </w:r>
      <w:r>
        <w:rPr>
          <w:rFonts w:eastAsia="Times New Roman" w:cs="Times New Roman"/>
          <w:b/>
          <w:spacing w:val="4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</w:t>
      </w:r>
      <w:r>
        <w:rPr>
          <w:rFonts w:eastAsia="Times New Roman" w:cs="Times New Roman"/>
          <w:b/>
          <w:spacing w:val="4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Bas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cs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</w:t>
      </w:r>
      <w:r>
        <w:rPr>
          <w:rFonts w:eastAsia="Times New Roman" w:cs="Times New Roman"/>
          <w:b/>
          <w:spacing w:val="4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</w:t>
      </w:r>
      <w:r>
        <w:rPr>
          <w:rFonts w:eastAsia="Times New Roman" w:cs="Times New Roman"/>
          <w:b/>
          <w:spacing w:val="4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,B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,A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ile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</w:t>
      </w:r>
      <w:r>
        <w:rPr>
          <w:rFonts w:eastAsia="Times New Roman" w:cs="Times New Roman"/>
          <w:b/>
          <w:spacing w:val="4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Me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h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gy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,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K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wl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t,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Go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le</w:t>
      </w:r>
      <w:r>
        <w:rPr>
          <w:rFonts w:eastAsia="Times New Roman" w:cs="Times New Roman"/>
          <w:b/>
          <w:spacing w:val="1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al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y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tic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le</w:t>
      </w:r>
      <w:r>
        <w:rPr>
          <w:rFonts w:eastAsia="Times New Roman" w:cs="Times New Roman"/>
          <w:b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b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W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ast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b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b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Web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te</w:t>
      </w:r>
      <w:r>
        <w:rPr>
          <w:rFonts w:eastAsia="Times New Roman" w:cs="Times New Roman"/>
          <w:b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tr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cs.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,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ci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ce,</w:t>
      </w:r>
      <w:r>
        <w:rPr>
          <w:rFonts w:eastAsia="Times New Roman" w:cs="Times New Roman"/>
          <w:b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le</w:t>
      </w:r>
      <w:r>
        <w:rPr>
          <w:rFonts w:eastAsia="Times New Roman" w:cs="Times New Roman"/>
          <w:b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F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RM,</w:t>
      </w:r>
      <w:r>
        <w:rPr>
          <w:rFonts w:eastAsia="Times New Roman" w:cs="Times New Roman"/>
          <w:b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Ql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k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v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w,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Peg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,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J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ml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,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Q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180" w:before="1" w:after="0"/>
        <w:jc w:val="left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left="122" w:right="584" w:hanging="0"/>
        <w:jc w:val="both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ns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nd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‘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-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ail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q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 xml:space="preserve">’ </w:t>
      </w:r>
      <w:r>
        <w:rPr>
          <w:rFonts w:eastAsia="Verdana" w:cs="Verdana" w:ascii="Verdana" w:hAnsi="Verdana"/>
          <w:spacing w:val="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‘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al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y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5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 xml:space="preserve">’ </w:t>
      </w:r>
      <w:r>
        <w:rPr>
          <w:rFonts w:eastAsia="Verdana" w:cs="Verdana" w:ascii="Verdana" w:hAnsi="Verdana"/>
          <w:spacing w:val="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</w:p>
    <w:p>
      <w:pPr>
        <w:pStyle w:val="Normal"/>
        <w:spacing w:lineRule="exact" w:line="100" w:before="10" w:after="0"/>
        <w:jc w:val="left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Normal"/>
        <w:spacing w:lineRule="auto" w:line="336"/>
        <w:ind w:left="122" w:right="578" w:hanging="0"/>
        <w:jc w:val="both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1"/>
          <w:w w:val="100"/>
          <w:sz w:val="21"/>
          <w:szCs w:val="21"/>
        </w:rPr>
        <w:t>‘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y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in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y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5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21"/>
          <w:w w:val="100"/>
          <w:sz w:val="21"/>
          <w:szCs w:val="21"/>
        </w:rPr>
        <w:t>’</w:t>
      </w:r>
      <w:r>
        <w:rPr>
          <w:rFonts w:eastAsia="Verdana" w:cs="Verdana" w:ascii="Verdana" w:hAnsi="Verdana"/>
          <w:spacing w:val="-24"/>
          <w:w w:val="100"/>
          <w:sz w:val="21"/>
          <w:szCs w:val="21"/>
        </w:rPr>
        <w:t>,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’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J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&amp;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vl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J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21"/>
          <w:w w:val="100"/>
          <w:sz w:val="21"/>
          <w:szCs w:val="21"/>
        </w:rPr>
        <w:t>’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‘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k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y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al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us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(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Times New Roman" w:cs="Times New Roman"/>
          <w:spacing w:val="1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no</w:t>
      </w:r>
      <w:r>
        <w:rPr>
          <w:rFonts w:eastAsia="Times New Roman" w:cs="Times New Roman"/>
          <w:spacing w:val="1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ase</w:t>
      </w:r>
      <w:r>
        <w:rPr>
          <w:rFonts w:eastAsia="Times New Roman" w:cs="Times New Roman"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dy</w:t>
      </w:r>
      <w:r>
        <w:rPr>
          <w:rFonts w:eastAsia="Verdana" w:cs="Verdana" w:ascii="Verdana" w:hAnsi="Verdana"/>
          <w:spacing w:val="4"/>
          <w:w w:val="100"/>
          <w:sz w:val="21"/>
          <w:szCs w:val="21"/>
        </w:rPr>
        <w:t>)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’ ,</w:t>
      </w:r>
      <w:r>
        <w:rPr>
          <w:rFonts w:eastAsia="Times New Roman" w:cs="Times New Roman"/>
          <w:spacing w:val="1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‘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ing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z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e’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‘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ct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19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5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6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’</w:t>
      </w:r>
    </w:p>
    <w:p>
      <w:pPr>
        <w:pStyle w:val="Normal"/>
        <w:spacing w:lineRule="exact" w:line="260" w:before="7" w:after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122" w:right="5335" w:hanging="0"/>
        <w:jc w:val="both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Ju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ft</w:t>
      </w:r>
      <w:r>
        <w:rPr>
          <w:rFonts w:eastAsia="Times New Roman" w:cs="Times New Roman"/>
          <w:spacing w:val="2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ul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80" w:before="14" w:after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19"/>
        <w:ind w:left="122" w:right="718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Ac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4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4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4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-c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ll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4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‘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k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ing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4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Com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 xml:space="preserve">n’ </w:t>
      </w:r>
      <w:r>
        <w:rPr>
          <w:rFonts w:eastAsia="Verdana" w:cs="Verdana" w:ascii="Verdana" w:hAnsi="Verdana"/>
          <w:spacing w:val="5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4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z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28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.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It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ud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,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er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is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ng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du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y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260" w:before="14" w:after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348"/>
        <w:ind w:left="122" w:right="1009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-1"/>
          <w:w w:val="100"/>
          <w:sz w:val="21"/>
          <w:szCs w:val="21"/>
        </w:rPr>
        <w:t>Co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0"/>
          <w:w w:val="100"/>
          <w:sz w:val="21"/>
          <w:szCs w:val="21"/>
        </w:rPr>
        <w:t>W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it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ng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w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spacing w:val="2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w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nd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nl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ne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k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ng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he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0"/>
          <w:w w:val="100"/>
          <w:sz w:val="21"/>
          <w:szCs w:val="21"/>
        </w:rPr>
        <w:t>W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ain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ng</w:t>
      </w:r>
    </w:p>
    <w:p>
      <w:pPr>
        <w:pStyle w:val="Normal"/>
        <w:spacing w:before="2" w:after="0"/>
        <w:ind w:left="122" w:right="6136" w:hanging="0"/>
        <w:jc w:val="both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ng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q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240" w:before="4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20" w:right="8314" w:hanging="0"/>
        <w:jc w:val="both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La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ng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</w:p>
    <w:p>
      <w:pPr>
        <w:pStyle w:val="Normal"/>
        <w:spacing w:lineRule="exact" w:line="100" w:before="4" w:after="0"/>
        <w:jc w:val="lef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Normal"/>
        <w:spacing w:lineRule="exact" w:line="240"/>
        <w:ind w:left="122" w:right="5612" w:hanging="0"/>
        <w:jc w:val="both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,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++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,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J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v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a,</w:t>
      </w:r>
      <w:r>
        <w:rPr>
          <w:rFonts w:eastAsia="Times New Roman" w:cs="Times New Roman"/>
          <w:b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#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,SQ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b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Peo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40" w:before="14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40" w:before="42" w:after="0"/>
        <w:ind w:left="228" w:right="8190" w:hanging="0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x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pe</w:t>
      </w:r>
      <w:r>
        <w:rPr>
          <w:rFonts w:eastAsia="Verdana" w:cs="Verdana" w:ascii="Verdana" w:hAnsi="Verdana"/>
          <w:b/>
          <w:spacing w:val="2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2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3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det</w:t>
      </w:r>
      <w:r>
        <w:rPr>
          <w:rFonts w:eastAsia="Verdana" w:cs="Verdana" w:ascii="Verdana" w:hAnsi="Verdana"/>
          <w:b/>
          <w:spacing w:val="3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s:</w:t>
        <w:pict>
          <v:group id="shape_0" style="position:absolute;margin-left:45pt;margin-top:2.1pt;width:106.9pt;height:23.95pt" coordorigin="900,42" coordsize="2138,479">
            <v:shape id="shape_0" coordsize="2140,481" path="m0,480l2139,480l2139,0l0,0l0,480e" fillcolor="#d9d9d9" stroked="f" style="position:absolute;left:900;top:42;width:2138;height:479;mso-position-horizontal-relative:page">
              <v:wrap v:type="none"/>
              <v:fill type="solid" color2="#262626" detectmouseclick="t"/>
              <v:stroke color="#3465a4" joinstyle="round" endcap="flat"/>
            </v:shape>
            <v:shape id="shape_0" coordsize="1924,239" path="m1923,0l0,0l0,238l1923,238l1923,0e" fillcolor="#d9d9d9" stroked="f" style="position:absolute;left:1007;top:42;width:1922;height:237;mso-position-horizontal-relative:page">
              <v:wrap v:type="none"/>
              <v:fill type="solid" color2="#262626" detectmouseclick="t"/>
              <v:stroke color="#3465a4" joinstyle="round" endcap="flat"/>
            </v:shape>
            <v:shape id="shape_0" coordsize="1924,241" path="m0,240l1923,240l1923,0l0,0l0,240e" fillcolor="#d9d9d9" stroked="f" style="position:absolute;left:1007;top:282;width:1922;height:239;mso-position-horizontal-relative:page">
              <v:wrap v:type="none"/>
              <v:fill type="solid" color2="#262626" detectmouseclick="t"/>
              <v:stroke color="#3465a4" joinstyle="round" endcap="flat"/>
            </v:shape>
          </v:group>
        </w:pict>
      </w:r>
    </w:p>
    <w:p>
      <w:pPr>
        <w:pStyle w:val="Normal"/>
        <w:spacing w:lineRule="exact" w:line="120" w:before="6" w:after="0"/>
        <w:jc w:val="lef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lineRule="exact" w:line="240"/>
        <w:ind w:left="228" w:right="3248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y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: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                 </w:t>
      </w:r>
      <w:r>
        <w:rPr>
          <w:rFonts w:eastAsia="Times New Roman" w:cs="Times New Roman"/>
          <w:b/>
          <w:spacing w:val="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Inf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y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b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mi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.</w:t>
      </w:r>
      <w:r>
        <w:rPr>
          <w:rFonts w:eastAsia="Times New Roman" w:cs="Times New Roman"/>
          <w:b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y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d,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dia.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ti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: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                    </w:t>
      </w:r>
      <w:r>
        <w:rPr>
          <w:rFonts w:eastAsia="Times New Roman" w:cs="Times New Roman"/>
          <w:spacing w:val="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Ma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’</w:t>
      </w:r>
      <w:r>
        <w:rPr>
          <w:rFonts w:eastAsia="Verdana" w:cs="Verdana" w:ascii="Verdana" w:hAnsi="Verdana"/>
          <w:spacing w:val="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2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0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1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0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–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y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’</w:t>
      </w:r>
      <w:r>
        <w:rPr>
          <w:rFonts w:eastAsia="Verdana" w:cs="Verdana" w:ascii="Verdana" w:hAnsi="Verdana"/>
          <w:spacing w:val="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2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0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12.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ig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: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            </w:t>
      </w:r>
      <w:r>
        <w:rPr>
          <w:rFonts w:eastAsia="Times New Roman" w:cs="Times New Roman"/>
          <w:spacing w:val="4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y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</w:p>
    <w:p>
      <w:pPr>
        <w:pStyle w:val="Normal"/>
        <w:spacing w:lineRule="exact" w:line="240" w:before="16" w:after="0"/>
        <w:ind w:left="2590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H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3"/>
          <w:w w:val="100"/>
          <w:sz w:val="21"/>
          <w:szCs w:val="21"/>
        </w:rPr>
        <w:t>B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ft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wa</w:t>
      </w:r>
      <w:r>
        <w:rPr>
          <w:rFonts w:eastAsia="Verdana" w:cs="Verdana" w:ascii="Verdana" w:hAnsi="Verdana"/>
          <w:b/>
          <w:spacing w:val="2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3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2"/>
          <w:w w:val="100"/>
          <w:sz w:val="21"/>
          <w:szCs w:val="21"/>
        </w:rPr>
        <w:t>v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2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nt</w:t>
      </w:r>
      <w:r>
        <w:rPr>
          <w:rFonts w:eastAsia="Verdana" w:cs="Verdana" w:ascii="Verdana" w:hAnsi="Verdana"/>
          <w:b/>
          <w:spacing w:val="2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4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2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</w:p>
    <w:p>
      <w:pPr>
        <w:sectPr>
          <w:type w:val="nextPage"/>
          <w:pgSz w:w="12240" w:h="15840"/>
          <w:pgMar w:left="780" w:right="1720" w:header="0" w:top="1380" w:footer="0" w:bottom="280" w:gutter="0"/>
          <w:pgNumType w:fmt="decimal"/>
          <w:formProt w:val="false"/>
          <w:textDirection w:val="lrTb"/>
          <w:docGrid w:type="default" w:linePitch="249" w:charSpace="2047"/>
        </w:sectPr>
      </w:pPr>
    </w:p>
    <w:p>
      <w:pPr>
        <w:pStyle w:val="Normal"/>
        <w:spacing w:lineRule="exact" w:line="240"/>
        <w:ind w:left="228" w:right="-52" w:hanging="0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y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:</w:t>
      </w:r>
    </w:p>
    <w:p>
      <w:pPr>
        <w:pStyle w:val="Normal"/>
        <w:spacing w:lineRule="exact" w:line="24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br w:type="column"/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ndi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a.</w:t>
      </w:r>
    </w:p>
    <w:p>
      <w:pPr>
        <w:sectPr>
          <w:type w:val="continuous"/>
          <w:pgSz w:w="12240" w:h="15840"/>
          <w:pgMar w:left="780" w:right="1720" w:header="0" w:top="1380" w:footer="0" w:bottom="280" w:gutter="0"/>
          <w:cols w:num="2" w:equalWidth="false" w:sep="false">
            <w:col w:w="1407" w:space="1182"/>
            <w:col w:w="7150"/>
          </w:cols>
          <w:formProt w:val="false"/>
          <w:textDirection w:val="lrTb"/>
          <w:docGrid w:type="default" w:linePitch="249" w:charSpace="2047"/>
        </w:sectPr>
      </w:pPr>
    </w:p>
    <w:p>
      <w:pPr>
        <w:pStyle w:val="Normal"/>
        <w:spacing w:lineRule="exact" w:line="240"/>
        <w:ind w:left="228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ti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: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                    </w:t>
      </w:r>
      <w:r>
        <w:rPr>
          <w:rFonts w:eastAsia="Times New Roman" w:cs="Times New Roman"/>
          <w:spacing w:val="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y’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20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1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2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–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il’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2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01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3</w:t>
      </w:r>
    </w:p>
    <w:p>
      <w:pPr>
        <w:pStyle w:val="Normal"/>
        <w:spacing w:lineRule="exact" w:line="240"/>
        <w:ind w:left="228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ig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: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            </w:t>
      </w:r>
      <w:r>
        <w:rPr>
          <w:rFonts w:eastAsia="Times New Roman" w:cs="Times New Roman"/>
          <w:spacing w:val="4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w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ng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</w:p>
    <w:p>
      <w:pPr>
        <w:pStyle w:val="Normal"/>
        <w:spacing w:lineRule="exact" w:line="220" w:before="12" w:after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left="228" w:right="0" w:hanging="0"/>
        <w:jc w:val="left"/>
        <w:rPr>
          <w:rFonts w:eastAsia="Verdana" w:cs="Verdana" w:ascii="Verdana" w:hAnsi="Verdana"/>
          <w:i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i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i/>
          <w:spacing w:val="-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i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i/>
          <w:spacing w:val="-2"/>
          <w:w w:val="100"/>
          <w:sz w:val="21"/>
          <w:szCs w:val="21"/>
        </w:rPr>
        <w:t>(</w:t>
      </w:r>
      <w:r>
        <w:rPr>
          <w:rFonts w:eastAsia="Verdana" w:cs="Verdana" w:ascii="Verdana" w:hAnsi="Verdana"/>
          <w:i/>
          <w:spacing w:val="1"/>
          <w:w w:val="100"/>
          <w:sz w:val="21"/>
          <w:szCs w:val="21"/>
        </w:rPr>
        <w:t>F</w:t>
      </w:r>
      <w:r>
        <w:rPr>
          <w:rFonts w:eastAsia="Verdana" w:cs="Verdana" w:ascii="Verdana" w:hAnsi="Verdana"/>
          <w:i/>
          <w:spacing w:val="0"/>
          <w:w w:val="100"/>
          <w:sz w:val="21"/>
          <w:szCs w:val="21"/>
        </w:rPr>
        <w:t>ull</w:t>
      </w:r>
      <w:r>
        <w:rPr>
          <w:rFonts w:eastAsia="Times New Roman" w:cs="Times New Roman"/>
          <w:i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i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i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i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i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i/>
          <w:spacing w:val="0"/>
          <w:w w:val="100"/>
          <w:sz w:val="21"/>
          <w:szCs w:val="21"/>
        </w:rPr>
        <w:t>)</w:t>
      </w:r>
      <w:r>
        <w:rPr>
          <w:rFonts w:eastAsia="Times New Roman" w:cs="Times New Roman"/>
          <w:i/>
          <w:spacing w:val="0"/>
          <w:w w:val="100"/>
          <w:sz w:val="21"/>
          <w:szCs w:val="21"/>
        </w:rPr>
        <w:t xml:space="preserve">             </w:t>
      </w:r>
      <w:r>
        <w:rPr>
          <w:rFonts w:eastAsia="Times New Roman" w:cs="Times New Roman"/>
          <w:i/>
          <w:spacing w:val="3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i/>
          <w:spacing w:val="0"/>
          <w:w w:val="100"/>
          <w:sz w:val="21"/>
          <w:szCs w:val="21"/>
        </w:rPr>
        <w:t>(20</w:t>
      </w:r>
      <w:r>
        <w:rPr>
          <w:rFonts w:eastAsia="Verdana" w:cs="Verdana" w:ascii="Verdana" w:hAnsi="Verdana"/>
          <w:i/>
          <w:spacing w:val="-2"/>
          <w:w w:val="100"/>
          <w:sz w:val="21"/>
          <w:szCs w:val="21"/>
        </w:rPr>
        <w:t>1</w:t>
      </w:r>
      <w:r>
        <w:rPr>
          <w:rFonts w:eastAsia="Verdana" w:cs="Verdana" w:ascii="Verdana" w:hAnsi="Verdana"/>
          <w:i/>
          <w:spacing w:val="0"/>
          <w:w w:val="100"/>
          <w:sz w:val="21"/>
          <w:szCs w:val="21"/>
        </w:rPr>
        <w:t>3</w:t>
      </w:r>
      <w:r>
        <w:rPr>
          <w:rFonts w:eastAsia="Times New Roman" w:cs="Times New Roman"/>
          <w:i/>
          <w:spacing w:val="2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i/>
          <w:spacing w:val="0"/>
          <w:w w:val="100"/>
          <w:sz w:val="21"/>
          <w:szCs w:val="21"/>
        </w:rPr>
        <w:t>-</w:t>
      </w:r>
      <w:r>
        <w:rPr>
          <w:rFonts w:eastAsia="Times New Roman" w:cs="Times New Roman"/>
          <w:i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i/>
          <w:spacing w:val="0"/>
          <w:w w:val="100"/>
          <w:sz w:val="21"/>
          <w:szCs w:val="21"/>
        </w:rPr>
        <w:t>2</w:t>
      </w:r>
      <w:r>
        <w:rPr>
          <w:rFonts w:eastAsia="Verdana" w:cs="Verdana" w:ascii="Verdana" w:hAnsi="Verdana"/>
          <w:i/>
          <w:spacing w:val="-2"/>
          <w:w w:val="100"/>
          <w:sz w:val="21"/>
          <w:szCs w:val="21"/>
        </w:rPr>
        <w:t>0</w:t>
      </w:r>
      <w:r>
        <w:rPr>
          <w:rFonts w:eastAsia="Verdana" w:cs="Verdana" w:ascii="Verdana" w:hAnsi="Verdana"/>
          <w:i/>
          <w:spacing w:val="0"/>
          <w:w w:val="100"/>
          <w:sz w:val="21"/>
          <w:szCs w:val="21"/>
        </w:rPr>
        <w:t>15)</w:t>
      </w:r>
    </w:p>
    <w:p>
      <w:pPr>
        <w:pStyle w:val="Normal"/>
        <w:spacing w:lineRule="exact" w:line="220" w:before="10" w:after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left="228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y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: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                 </w:t>
      </w:r>
      <w:r>
        <w:rPr>
          <w:rFonts w:eastAsia="Times New Roman" w:cs="Times New Roman"/>
          <w:b/>
          <w:spacing w:val="2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re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nd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(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y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ll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Dy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o</w:t>
      </w:r>
      <w:r>
        <w:rPr>
          <w:rFonts w:eastAsia="Times New Roman" w:cs="Times New Roman"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)</w:t>
      </w:r>
    </w:p>
    <w:p>
      <w:pPr>
        <w:pStyle w:val="Normal"/>
        <w:spacing w:lineRule="exact" w:line="240"/>
        <w:ind w:left="228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ti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: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                    </w:t>
      </w:r>
      <w:r>
        <w:rPr>
          <w:rFonts w:eastAsia="Times New Roman" w:cs="Times New Roman"/>
          <w:spacing w:val="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Ju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’</w:t>
      </w:r>
      <w:r>
        <w:rPr>
          <w:rFonts w:eastAsia="Verdana" w:cs="Verdana" w:ascii="Verdana" w:hAnsi="Verdana"/>
          <w:spacing w:val="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2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0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1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5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-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v’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20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1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5</w:t>
      </w:r>
    </w:p>
    <w:p>
      <w:pPr>
        <w:pStyle w:val="Normal"/>
        <w:spacing w:lineRule="exact" w:line="240"/>
        <w:ind w:left="228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ig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: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            </w:t>
      </w:r>
      <w:r>
        <w:rPr>
          <w:rFonts w:eastAsia="Times New Roman" w:cs="Times New Roman"/>
          <w:spacing w:val="4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w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</w:p>
    <w:p>
      <w:pPr>
        <w:pStyle w:val="Normal"/>
        <w:spacing w:lineRule="exact" w:line="240"/>
        <w:ind w:left="228" w:right="0" w:hanging="0"/>
        <w:jc w:val="left"/>
        <w:rPr/>
      </w:pPr>
      <w:r>
        <w:rPr/>
      </w:r>
    </w:p>
    <w:p>
      <w:pPr>
        <w:pStyle w:val="Normal"/>
        <w:spacing w:lineRule="exact" w:line="220" w:before="10" w:after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left="228" w:right="0" w:hanging="0"/>
        <w:jc w:val="left"/>
        <w:rPr>
          <w:rFonts w:eastAsia="Verdana" w:cs="Verdana" w:ascii="Verdana" w:hAnsi="Verdana"/>
          <w:b/>
          <w:spacing w:val="-1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y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: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                 </w:t>
      </w:r>
      <w:r>
        <w:rPr>
          <w:rFonts w:eastAsia="Times New Roman" w:cs="Times New Roman"/>
          <w:b/>
          <w:spacing w:val="2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GeeksPerHour.com</w:t>
      </w:r>
    </w:p>
    <w:p>
      <w:pPr>
        <w:pStyle w:val="Normal"/>
        <w:spacing w:lineRule="exact" w:line="240"/>
        <w:ind w:left="228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ti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: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                    </w:t>
      </w:r>
      <w:r>
        <w:rPr>
          <w:rFonts w:eastAsia="Times New Roman" w:cs="Times New Roman"/>
          <w:spacing w:val="5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5"/>
          <w:w w:val="100"/>
          <w:sz w:val="21"/>
          <w:szCs w:val="21"/>
        </w:rPr>
        <w:t xml:space="preserve">  Jan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’</w:t>
      </w:r>
      <w:r>
        <w:rPr>
          <w:rFonts w:eastAsia="Verdana" w:cs="Verdana" w:ascii="Verdana" w:hAnsi="Verdana"/>
          <w:spacing w:val="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2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0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1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7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-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20"/>
          <w:w w:val="100"/>
          <w:sz w:val="21"/>
          <w:szCs w:val="21"/>
        </w:rPr>
        <w:t>March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’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20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1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7</w:t>
      </w:r>
    </w:p>
    <w:p>
      <w:pPr>
        <w:pStyle w:val="Normal"/>
        <w:spacing w:lineRule="exact" w:line="240"/>
        <w:ind w:left="228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ig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:</w:t>
      </w:r>
      <w:r>
        <w:rPr>
          <w:rFonts w:eastAsia="Times New Roman" w:cs="Times New Roman" w:ascii="Verdana" w:hAnsi="Verdana"/>
          <w:spacing w:val="0"/>
          <w:w w:val="100"/>
          <w:sz w:val="21"/>
          <w:szCs w:val="21"/>
        </w:rPr>
        <w:t xml:space="preserve">              </w:t>
      </w:r>
      <w:r>
        <w:rPr>
          <w:rFonts w:eastAsia="Times New Roman" w:cs="Times New Roman" w:ascii="Verdana" w:hAnsi="Verdana"/>
          <w:spacing w:val="4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w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 w:ascii="Verdana" w:hAnsi="Verdana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</w:p>
    <w:p>
      <w:pPr>
        <w:pStyle w:val="Normal"/>
        <w:spacing w:lineRule="exact" w:line="240" w:before="4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40" w:before="4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20" w:right="0" w:hanging="0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-1"/>
          <w:w w:val="100"/>
          <w:sz w:val="21"/>
          <w:szCs w:val="21"/>
          <w:shd w:fill="C0C0C0" w:val="clear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ro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shd w:fill="C0C0C0" w:val="clear"/>
        </w:rPr>
        <w:t>je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cts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  <w:shd w:fill="C0C0C0" w:val="clear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  <w:shd w:fill="C0C0C0" w:val="clear"/>
        </w:rPr>
        <w:t>S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  <w:shd w:fill="C0C0C0" w:val="clear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m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  <w:shd w:fill="C0C0C0" w:val="clear"/>
        </w:rPr>
        <w:t>m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  <w:shd w:fill="C0C0C0" w:val="clear"/>
        </w:rPr>
        <w:t>r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y</w:t>
      </w:r>
    </w:p>
    <w:p>
      <w:pPr>
        <w:pStyle w:val="Normal"/>
        <w:spacing w:lineRule="auto" w:line="252" w:before="1" w:after="0"/>
        <w:ind w:left="120" w:right="546" w:hanging="0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  <w:u w:val="thick" w:color="000000"/>
        </w:rPr>
        <w:t>Im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  <w:u w:val="thick" w:color="000000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u w:val="thick" w:color="000000"/>
        </w:rPr>
        <w:t>l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u w:val="thick" w:color="000000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u w:val="thick" w:color="000000"/>
        </w:rPr>
        <w:t>m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u w:val="thick" w:color="000000"/>
        </w:rPr>
        <w:t>e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  <w:u w:val="thick" w:color="000000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u w:val="thick" w:color="000000"/>
        </w:rPr>
        <w:t>tati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  <w:u w:val="thick" w:color="000000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u w:val="thick" w:color="000000"/>
        </w:rPr>
        <w:t>n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  <w:u w:val="thick" w:color="000000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u w:val="thick" w:color="000000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u w:val="thick" w:color="000000"/>
        </w:rPr>
        <w:t xml:space="preserve">f 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  <w:u w:val="thick" w:color="000000"/>
        </w:rPr>
        <w:t>B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u w:val="thick" w:color="000000"/>
        </w:rPr>
        <w:t>il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u w:val="thick" w:color="000000"/>
        </w:rPr>
        <w:t>l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u w:val="thick" w:color="000000"/>
        </w:rPr>
        <w:t>i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  <w:u w:val="thick" w:color="000000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u w:val="thick" w:color="000000"/>
        </w:rPr>
        <w:t>g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  <w:u w:val="thick" w:color="000000"/>
        </w:rPr>
        <w:t xml:space="preserve"> 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  <w:u w:val="thick" w:color="000000"/>
        </w:rPr>
        <w:t>an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u w:val="thick" w:color="000000"/>
        </w:rPr>
        <w:t>d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  <w:u w:val="thick" w:color="000000"/>
        </w:rPr>
        <w:t xml:space="preserve"> 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  <w:u w:val="thick" w:color="000000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u w:val="thick" w:color="000000"/>
        </w:rPr>
        <w:t>R m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  <w:u w:val="thick" w:color="000000"/>
        </w:rPr>
        <w:t>o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u w:val="thick" w:color="000000"/>
        </w:rPr>
        <w:t>d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  <w:u w:val="thick" w:color="000000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u w:val="thick" w:color="000000"/>
        </w:rPr>
        <w:t>le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  <w:u w:val="thick" w:color="000000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u w:val="thick" w:color="000000"/>
        </w:rPr>
        <w:t xml:space="preserve">in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u w:val="thick" w:color="000000"/>
        </w:rPr>
        <w:t>Peop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u w:val="thick" w:color="000000"/>
        </w:rPr>
        <w:t>l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u w:val="thick" w:color="000000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  <w:u w:val="thick" w:color="000000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u w:val="thick" w:color="000000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u w:val="thick" w:color="000000"/>
        </w:rPr>
        <w:t>ft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  <w:u w:val="thick" w:color="000000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u w:val="thick" w:color="000000"/>
        </w:rPr>
        <w:t>9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u w:val="thick" w:color="000000"/>
        </w:rPr>
        <w:t>.1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u w:val="thick" w:color="000000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u w:val="thick" w:color="000000"/>
        </w:rPr>
        <w:t>(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  <w:u w:val="thick" w:color="000000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  <w:u w:val="thick" w:color="000000"/>
        </w:rPr>
        <w:t>u</w:t>
      </w:r>
      <w:r>
        <w:rPr>
          <w:rFonts w:eastAsia="Verdana" w:cs="Verdana" w:ascii="Verdana" w:hAnsi="Verdana"/>
          <w:b/>
          <w:spacing w:val="4"/>
          <w:w w:val="100"/>
          <w:sz w:val="21"/>
          <w:szCs w:val="21"/>
          <w:u w:val="thick" w:color="000000"/>
        </w:rPr>
        <w:t>g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  <w:u w:val="thick" w:color="000000"/>
        </w:rPr>
        <w:t>’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u w:val="thick" w:color="000000"/>
        </w:rPr>
        <w:t>1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  <w:u w:val="thick" w:color="000000"/>
        </w:rPr>
        <w:t>0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u w:val="thick" w:color="000000"/>
        </w:rPr>
        <w:t>-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  <w:u w:val="thick" w:color="000000"/>
        </w:rPr>
        <w:t>M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u w:val="thick" w:color="000000"/>
        </w:rPr>
        <w:t>ay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u w:val="thick" w:color="000000"/>
        </w:rPr>
        <w:t>’12)</w:t>
      </w:r>
      <w:r>
        <w:rPr>
          <w:rFonts w:eastAsia="Times New Roman" w:cs="Times New Roman"/>
          <w:b/>
          <w:spacing w:val="-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z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ati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: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        </w:t>
      </w:r>
      <w:r>
        <w:rPr>
          <w:rFonts w:eastAsia="Times New Roman" w:cs="Times New Roman"/>
          <w:b/>
          <w:spacing w:val="3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Inf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y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b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mi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60" w:before="6" w:after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120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: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                           </w:t>
      </w:r>
      <w:r>
        <w:rPr>
          <w:rFonts w:eastAsia="Times New Roman" w:cs="Times New Roman"/>
          <w:b/>
          <w:spacing w:val="3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</w:p>
    <w:p>
      <w:pPr>
        <w:pStyle w:val="Normal"/>
        <w:spacing w:before="55" w:after="0"/>
        <w:ind w:left="2440" w:right="196" w:hanging="234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scr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ti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: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           </w:t>
      </w:r>
      <w:r>
        <w:rPr>
          <w:rFonts w:eastAsia="Times New Roman" w:cs="Times New Roman"/>
          <w:b/>
          <w:spacing w:val="4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The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oje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ct</w:t>
      </w:r>
      <w:r>
        <w:rPr>
          <w:rFonts w:eastAsia="Times New Roman" w:cs="Times New Roman"/>
          <w:spacing w:val="2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lly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‘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pli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  <w:r>
        <w:rPr>
          <w:rFonts w:eastAsia="Times New Roman" w:cs="Times New Roman"/>
          <w:spacing w:val="2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cy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y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o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3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‘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60" w:before="18" w:after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2440" w:right="123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This</w:t>
      </w:r>
      <w:r>
        <w:rPr>
          <w:rFonts w:eastAsia="Times New Roman" w:cs="Times New Roman"/>
          <w:spacing w:val="3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oje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4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nc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ud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3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nd</w:t>
      </w:r>
      <w:r>
        <w:rPr>
          <w:rFonts w:eastAsia="Times New Roman" w:cs="Times New Roman"/>
          <w:spacing w:val="3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3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Times New Roman" w:cs="Times New Roman"/>
          <w:spacing w:val="3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ulti</w:t>
      </w:r>
      <w:r>
        <w:rPr>
          <w:rFonts w:eastAsia="Times New Roman" w:cs="Times New Roman"/>
          <w:spacing w:val="3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y</w:t>
      </w:r>
      <w:r>
        <w:rPr>
          <w:rFonts w:eastAsia="Times New Roman" w:cs="Times New Roman"/>
          <w:spacing w:val="3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pl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2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9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.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1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nd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oo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8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.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5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0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he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Co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cli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nt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The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nd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Acc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8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80" w:before="4" w:after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100" w:right="0" w:hanging="0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w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h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s: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          </w:t>
      </w:r>
      <w:r>
        <w:rPr>
          <w:rFonts w:eastAsia="Times New Roman" w:cs="Times New Roman"/>
          <w:b/>
          <w:spacing w:val="5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v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h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ase</w:t>
      </w:r>
    </w:p>
    <w:p>
      <w:pPr>
        <w:pStyle w:val="Normal"/>
        <w:spacing w:lineRule="exact" w:line="240" w:before="7" w:after="0"/>
        <w:ind w:left="1720" w:right="218" w:firstLine="614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3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w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k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3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as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3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3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3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3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3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3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4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b/>
          <w:spacing w:val="3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o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3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impl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ati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b/>
          <w:spacing w:val="2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B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ll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b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du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240" w:before="4" w:after="0"/>
        <w:ind w:left="1720" w:right="780" w:firstLine="444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ully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nd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1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ly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b/>
          <w:spacing w:val="2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il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b/>
          <w:spacing w:val="3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b/>
          <w:spacing w:val="2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re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le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as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b/>
          <w:spacing w:val="2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aj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b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cli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eq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re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ts</w:t>
      </w:r>
      <w:r>
        <w:rPr>
          <w:rFonts w:eastAsia="Times New Roman" w:cs="Times New Roman"/>
          <w:b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b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oje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ct.</w:t>
      </w:r>
    </w:p>
    <w:p>
      <w:pPr>
        <w:pStyle w:val="Normal"/>
        <w:spacing w:lineRule="exact" w:line="240"/>
        <w:ind w:left="2080" w:right="0" w:hanging="0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Arial" w:cs="Arial" w:ascii="Arial" w:hAnsi="Arial"/>
          <w:spacing w:val="0"/>
          <w:w w:val="100"/>
          <w:sz w:val="21"/>
          <w:szCs w:val="21"/>
        </w:rPr>
        <w:t>●</w:t>
      </w:r>
      <w:r>
        <w:rPr>
          <w:rFonts w:eastAsia="Arial" w:cs="Arial" w:ascii="Arial" w:hAnsi="Arial"/>
          <w:spacing w:val="-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m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ce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b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Bil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b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ce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</w:p>
    <w:p>
      <w:pPr>
        <w:pStyle w:val="Normal"/>
        <w:spacing w:lineRule="exact" w:line="240" w:before="63" w:after="0"/>
        <w:ind w:left="2460" w:right="119" w:firstLine="373"/>
        <w:jc w:val="both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-3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xt</w:t>
      </w:r>
      <w:r>
        <w:rPr>
          <w:rFonts w:eastAsia="Verdana" w:cs="Verdana" w:ascii="Verdana" w:hAnsi="Verdana"/>
          <w:spacing w:val="-6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bill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y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pe</w:t>
      </w:r>
      <w:r>
        <w:rPr>
          <w:rFonts w:eastAsia="Times New Roman" w:cs="Times New Roman"/>
          <w:spacing w:val="4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&amp;</w:t>
      </w:r>
      <w:r>
        <w:rPr>
          <w:rFonts w:eastAsia="Times New Roman" w:cs="Times New Roman"/>
          <w:spacing w:val="4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bill</w:t>
      </w:r>
      <w:r>
        <w:rPr>
          <w:rFonts w:eastAsia="Times New Roman" w:cs="Times New Roman"/>
          <w:spacing w:val="4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us</w:t>
      </w:r>
      <w:r>
        <w:rPr>
          <w:rFonts w:eastAsia="Times New Roman" w:cs="Times New Roman"/>
          <w:spacing w:val="4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nd</w:t>
      </w:r>
      <w:r>
        <w:rPr>
          <w:rFonts w:eastAsia="Times New Roman" w:cs="Times New Roman"/>
          <w:spacing w:val="4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spacing w:val="4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ff</w:t>
      </w:r>
      <w:r>
        <w:rPr>
          <w:rFonts w:eastAsia="Times New Roman" w:cs="Times New Roman"/>
          <w:spacing w:val="4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-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ail</w:t>
      </w:r>
      <w:r>
        <w:rPr>
          <w:rFonts w:eastAsia="Times New Roman" w:cs="Times New Roman"/>
          <w:spacing w:val="4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4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w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ill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nd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8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240" w:before="2" w:after="0"/>
        <w:ind w:left="2460" w:right="103" w:firstLine="370"/>
        <w:jc w:val="both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x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o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28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j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tm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nt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bills.</w:t>
      </w:r>
    </w:p>
    <w:p>
      <w:pPr>
        <w:pStyle w:val="Normal"/>
        <w:spacing w:lineRule="exact" w:line="240" w:before="5" w:after="0"/>
        <w:ind w:left="2100" w:right="338" w:firstLine="72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ati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2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2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ct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p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2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ir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ctly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fr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m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xml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2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file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  <w:r>
        <w:rPr>
          <w:rFonts w:eastAsia="Times New Roman" w:cs="Times New Roman"/>
          <w:spacing w:val="2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ys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240" w:before="7" w:after="0"/>
        <w:ind w:left="2460" w:right="241" w:firstLine="361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Appl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at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3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3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spacing w:val="3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spacing w:val="3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ulti</w:t>
      </w:r>
      <w:r>
        <w:rPr>
          <w:rFonts w:eastAsia="Times New Roman" w:cs="Times New Roman"/>
          <w:spacing w:val="3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ual</w:t>
      </w:r>
      <w:r>
        <w:rPr>
          <w:rFonts w:eastAsia="Times New Roman" w:cs="Times New Roman"/>
          <w:spacing w:val="3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Times New Roman" w:cs="Times New Roman"/>
          <w:spacing w:val="3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  <w:r>
        <w:rPr>
          <w:rFonts w:eastAsia="Times New Roman" w:cs="Times New Roman"/>
          <w:spacing w:val="3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x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Times New Roman" w:cs="Times New Roman"/>
          <w:spacing w:val="3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file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4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ng</w:t>
      </w:r>
      <w:r>
        <w:rPr>
          <w:rFonts w:eastAsia="Times New Roman" w:cs="Times New Roman"/>
          <w:spacing w:val="4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4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4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in</w:t>
      </w:r>
      <w:r>
        <w:rPr>
          <w:rFonts w:eastAsia="Times New Roman" w:cs="Times New Roman"/>
          <w:spacing w:val="4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ft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ase.</w:t>
      </w:r>
      <w:r>
        <w:rPr>
          <w:rFonts w:eastAsia="Times New Roman" w:cs="Times New Roman"/>
          <w:spacing w:val="4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ly</w:t>
      </w:r>
    </w:p>
    <w:p>
      <w:pPr>
        <w:pStyle w:val="Normal"/>
        <w:spacing w:lineRule="exact" w:line="240"/>
        <w:ind w:left="2460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po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in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us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240" w:before="7" w:after="0"/>
        <w:ind w:left="2460" w:right="585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x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Times New Roman" w:cs="Times New Roman"/>
          <w:spacing w:val="2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o</w:t>
      </w:r>
      <w:r>
        <w:rPr>
          <w:rFonts w:eastAsia="Times New Roman" w:cs="Times New Roman"/>
          <w:spacing w:val="2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Times New Roman" w:cs="Times New Roman"/>
          <w:spacing w:val="2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2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spacing w:val="2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2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q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2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2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all</w:t>
      </w:r>
      <w:r>
        <w:rPr>
          <w:rFonts w:eastAsia="Times New Roman" w:cs="Times New Roman"/>
          <w:spacing w:val="2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he</w:t>
      </w:r>
      <w:r>
        <w:rPr>
          <w:rFonts w:eastAsia="Times New Roman" w:cs="Times New Roman"/>
          <w:spacing w:val="2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nin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la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240"/>
        <w:ind w:left="2112" w:right="0" w:hanging="0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    </w:t>
      </w:r>
      <w:r>
        <w:rPr>
          <w:rFonts w:eastAsia="Times New Roman" w:cs="Times New Roman"/>
          <w:spacing w:val="4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nd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    </w:t>
      </w:r>
      <w:r>
        <w:rPr>
          <w:rFonts w:eastAsia="Times New Roman" w:cs="Times New Roman"/>
          <w:spacing w:val="4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    </w:t>
      </w:r>
      <w:r>
        <w:rPr>
          <w:rFonts w:eastAsia="Times New Roman" w:cs="Times New Roman"/>
          <w:spacing w:val="4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Wo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rkfl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w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   </w:t>
      </w:r>
      <w:r>
        <w:rPr>
          <w:rFonts w:eastAsia="Times New Roman" w:cs="Times New Roman"/>
          <w:b/>
          <w:spacing w:val="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   </w:t>
      </w:r>
      <w:r>
        <w:rPr>
          <w:rFonts w:eastAsia="Times New Roman" w:cs="Times New Roman"/>
          <w:b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Ap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n</w:t>
      </w:r>
    </w:p>
    <w:p>
      <w:pPr>
        <w:pStyle w:val="Normal"/>
        <w:spacing w:lineRule="exact" w:line="240"/>
        <w:ind w:left="1705" w:right="1170" w:hanging="0"/>
        <w:jc w:val="center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k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as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yi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diff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s.</w:t>
      </w:r>
    </w:p>
    <w:p>
      <w:pPr>
        <w:pStyle w:val="Normal"/>
        <w:spacing w:lineRule="auto" w:line="240" w:before="5" w:after="0"/>
        <w:ind w:left="1702" w:right="509" w:firstLine="403"/>
        <w:jc w:val="righ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-10"/>
          <w:w w:val="100"/>
          <w:sz w:val="19"/>
          <w:szCs w:val="19"/>
        </w:rPr>
        <w:t>W</w:t>
      </w:r>
      <w:r>
        <w:rPr>
          <w:rFonts w:eastAsia="Verdana" w:cs="Verdana" w:ascii="Verdana" w:hAnsi="Verdana"/>
          <w:spacing w:val="0"/>
          <w:w w:val="100"/>
          <w:sz w:val="19"/>
          <w:szCs w:val="19"/>
        </w:rPr>
        <w:t>o</w:t>
      </w:r>
      <w:r>
        <w:rPr>
          <w:rFonts w:eastAsia="Verdana" w:cs="Verdana" w:ascii="Verdana" w:hAnsi="Verdana"/>
          <w:spacing w:val="1"/>
          <w:w w:val="100"/>
          <w:sz w:val="19"/>
          <w:szCs w:val="19"/>
        </w:rPr>
        <w:t>r</w:t>
      </w:r>
      <w:r>
        <w:rPr>
          <w:rFonts w:eastAsia="Verdana" w:cs="Verdana" w:ascii="Verdana" w:hAnsi="Verdana"/>
          <w:spacing w:val="-2"/>
          <w:w w:val="100"/>
          <w:sz w:val="19"/>
          <w:szCs w:val="19"/>
        </w:rPr>
        <w:t>k</w:t>
      </w:r>
      <w:r>
        <w:rPr>
          <w:rFonts w:eastAsia="Verdana" w:cs="Verdana" w:ascii="Verdana" w:hAnsi="Verdana"/>
          <w:spacing w:val="0"/>
          <w:w w:val="100"/>
          <w:sz w:val="19"/>
          <w:szCs w:val="19"/>
        </w:rPr>
        <w:t>ed</w:t>
      </w:r>
      <w:r>
        <w:rPr>
          <w:rFonts w:eastAsia="Times New Roman" w:cs="Times New Roman"/>
          <w:spacing w:val="12"/>
          <w:w w:val="100"/>
          <w:sz w:val="19"/>
          <w:szCs w:val="19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19"/>
          <w:szCs w:val="19"/>
        </w:rPr>
        <w:t>o</w:t>
      </w:r>
      <w:r>
        <w:rPr>
          <w:rFonts w:eastAsia="Verdana" w:cs="Verdana" w:ascii="Verdana" w:hAnsi="Verdana"/>
          <w:spacing w:val="1"/>
          <w:w w:val="100"/>
          <w:sz w:val="19"/>
          <w:szCs w:val="19"/>
        </w:rPr>
        <w:t>n</w:t>
      </w:r>
      <w:r>
        <w:rPr>
          <w:rFonts w:eastAsia="Verdana" w:cs="Verdana" w:ascii="Verdana" w:hAnsi="Verdana"/>
          <w:b/>
          <w:spacing w:val="1"/>
          <w:w w:val="100"/>
          <w:sz w:val="19"/>
          <w:szCs w:val="19"/>
        </w:rPr>
        <w:t>m</w:t>
      </w:r>
      <w:r>
        <w:rPr>
          <w:rFonts w:eastAsia="Verdana" w:cs="Verdana" w:ascii="Verdana" w:hAnsi="Verdana"/>
          <w:b/>
          <w:spacing w:val="-1"/>
          <w:w w:val="100"/>
          <w:sz w:val="19"/>
          <w:szCs w:val="19"/>
        </w:rPr>
        <w:t>u</w:t>
      </w:r>
      <w:r>
        <w:rPr>
          <w:rFonts w:eastAsia="Verdana" w:cs="Verdana" w:ascii="Verdana" w:hAnsi="Verdana"/>
          <w:b/>
          <w:spacing w:val="0"/>
          <w:w w:val="100"/>
          <w:sz w:val="19"/>
          <w:szCs w:val="19"/>
        </w:rPr>
        <w:t>lti</w:t>
      </w:r>
      <w:r>
        <w:rPr>
          <w:rFonts w:eastAsia="Times New Roman" w:cs="Times New Roman"/>
          <w:b/>
          <w:spacing w:val="10"/>
          <w:w w:val="100"/>
          <w:sz w:val="19"/>
          <w:szCs w:val="19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19"/>
          <w:szCs w:val="19"/>
        </w:rPr>
        <w:t>li</w:t>
      </w:r>
      <w:r>
        <w:rPr>
          <w:rFonts w:eastAsia="Verdana" w:cs="Verdana" w:ascii="Verdana" w:hAnsi="Verdana"/>
          <w:b/>
          <w:spacing w:val="-1"/>
          <w:w w:val="100"/>
          <w:sz w:val="19"/>
          <w:szCs w:val="19"/>
        </w:rPr>
        <w:t>n</w:t>
      </w:r>
      <w:r>
        <w:rPr>
          <w:rFonts w:eastAsia="Verdana" w:cs="Verdana" w:ascii="Verdana" w:hAnsi="Verdana"/>
          <w:b/>
          <w:spacing w:val="2"/>
          <w:w w:val="100"/>
          <w:sz w:val="19"/>
          <w:szCs w:val="19"/>
        </w:rPr>
        <w:t>g</w:t>
      </w:r>
      <w:r>
        <w:rPr>
          <w:rFonts w:eastAsia="Verdana" w:cs="Verdana" w:ascii="Verdana" w:hAnsi="Verdana"/>
          <w:b/>
          <w:spacing w:val="-1"/>
          <w:w w:val="100"/>
          <w:sz w:val="19"/>
          <w:szCs w:val="19"/>
        </w:rPr>
        <w:t>u</w:t>
      </w:r>
      <w:r>
        <w:rPr>
          <w:rFonts w:eastAsia="Verdana" w:cs="Verdana" w:ascii="Verdana" w:hAnsi="Verdana"/>
          <w:b/>
          <w:spacing w:val="0"/>
          <w:w w:val="100"/>
          <w:sz w:val="19"/>
          <w:szCs w:val="19"/>
        </w:rPr>
        <w:t>al</w:t>
      </w:r>
      <w:r>
        <w:rPr>
          <w:rFonts w:eastAsia="Times New Roman" w:cs="Times New Roman"/>
          <w:b/>
          <w:spacing w:val="10"/>
          <w:w w:val="100"/>
          <w:sz w:val="19"/>
          <w:szCs w:val="19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19"/>
          <w:szCs w:val="19"/>
        </w:rPr>
        <w:t>R</w:t>
      </w:r>
      <w:r>
        <w:rPr>
          <w:rFonts w:eastAsia="Verdana" w:cs="Verdana" w:ascii="Verdana" w:hAnsi="Verdana"/>
          <w:b/>
          <w:spacing w:val="0"/>
          <w:w w:val="100"/>
          <w:sz w:val="19"/>
          <w:szCs w:val="19"/>
        </w:rPr>
        <w:t>TF</w:t>
      </w:r>
      <w:r>
        <w:rPr>
          <w:rFonts w:eastAsia="Times New Roman" w:cs="Times New Roman"/>
          <w:b/>
          <w:spacing w:val="13"/>
          <w:w w:val="100"/>
          <w:sz w:val="19"/>
          <w:szCs w:val="19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19"/>
          <w:szCs w:val="19"/>
        </w:rPr>
        <w:t>a</w:t>
      </w:r>
      <w:r>
        <w:rPr>
          <w:rFonts w:eastAsia="Verdana" w:cs="Verdana" w:ascii="Verdana" w:hAnsi="Verdana"/>
          <w:b/>
          <w:spacing w:val="2"/>
          <w:w w:val="100"/>
          <w:sz w:val="19"/>
          <w:szCs w:val="19"/>
        </w:rPr>
        <w:t>n</w:t>
      </w:r>
      <w:r>
        <w:rPr>
          <w:rFonts w:eastAsia="Verdana" w:cs="Verdana" w:ascii="Verdana" w:hAnsi="Verdana"/>
          <w:b/>
          <w:spacing w:val="0"/>
          <w:w w:val="100"/>
          <w:sz w:val="19"/>
          <w:szCs w:val="19"/>
        </w:rPr>
        <w:t>d</w:t>
      </w:r>
      <w:r>
        <w:rPr>
          <w:rFonts w:eastAsia="Times New Roman" w:cs="Times New Roman"/>
          <w:b/>
          <w:spacing w:val="13"/>
          <w:w w:val="100"/>
          <w:sz w:val="19"/>
          <w:szCs w:val="19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19"/>
          <w:szCs w:val="19"/>
        </w:rPr>
        <w:t>X</w:t>
      </w:r>
      <w:r>
        <w:rPr>
          <w:rFonts w:eastAsia="Verdana" w:cs="Verdana" w:ascii="Verdana" w:hAnsi="Verdana"/>
          <w:b/>
          <w:spacing w:val="1"/>
          <w:w w:val="100"/>
          <w:sz w:val="19"/>
          <w:szCs w:val="19"/>
        </w:rPr>
        <w:t>L</w:t>
      </w:r>
      <w:r>
        <w:rPr>
          <w:rFonts w:eastAsia="Verdana" w:cs="Verdana" w:ascii="Verdana" w:hAnsi="Verdana"/>
          <w:b/>
          <w:spacing w:val="0"/>
          <w:w w:val="100"/>
          <w:sz w:val="19"/>
          <w:szCs w:val="19"/>
        </w:rPr>
        <w:t>F</w:t>
      </w:r>
      <w:r>
        <w:rPr>
          <w:rFonts w:eastAsia="Times New Roman" w:cs="Times New Roman"/>
          <w:b/>
          <w:spacing w:val="13"/>
          <w:w w:val="100"/>
          <w:sz w:val="19"/>
          <w:szCs w:val="19"/>
        </w:rPr>
        <w:t xml:space="preserve"> </w:t>
      </w:r>
      <w:r>
        <w:rPr>
          <w:rFonts w:eastAsia="Verdana" w:cs="Verdana" w:ascii="Verdana" w:hAnsi="Verdana"/>
          <w:b/>
          <w:spacing w:val="2"/>
          <w:w w:val="100"/>
          <w:sz w:val="19"/>
          <w:szCs w:val="19"/>
        </w:rPr>
        <w:t>t</w:t>
      </w:r>
      <w:r>
        <w:rPr>
          <w:rFonts w:eastAsia="Verdana" w:cs="Verdana" w:ascii="Verdana" w:hAnsi="Verdana"/>
          <w:b/>
          <w:spacing w:val="-1"/>
          <w:w w:val="100"/>
          <w:sz w:val="19"/>
          <w:szCs w:val="19"/>
        </w:rPr>
        <w:t>e</w:t>
      </w:r>
      <w:r>
        <w:rPr>
          <w:rFonts w:eastAsia="Verdana" w:cs="Verdana" w:ascii="Verdana" w:hAnsi="Verdana"/>
          <w:b/>
          <w:spacing w:val="1"/>
          <w:w w:val="100"/>
          <w:sz w:val="19"/>
          <w:szCs w:val="19"/>
        </w:rPr>
        <w:t>m</w:t>
      </w:r>
      <w:r>
        <w:rPr>
          <w:rFonts w:eastAsia="Verdana" w:cs="Verdana" w:ascii="Verdana" w:hAnsi="Verdana"/>
          <w:b/>
          <w:spacing w:val="0"/>
          <w:w w:val="100"/>
          <w:sz w:val="19"/>
          <w:szCs w:val="19"/>
        </w:rPr>
        <w:t>p</w:t>
      </w:r>
      <w:r>
        <w:rPr>
          <w:rFonts w:eastAsia="Verdana" w:cs="Verdana" w:ascii="Verdana" w:hAnsi="Verdana"/>
          <w:b/>
          <w:spacing w:val="2"/>
          <w:w w:val="100"/>
          <w:sz w:val="19"/>
          <w:szCs w:val="19"/>
        </w:rPr>
        <w:t>l</w:t>
      </w:r>
      <w:r>
        <w:rPr>
          <w:rFonts w:eastAsia="Verdana" w:cs="Verdana" w:ascii="Verdana" w:hAnsi="Verdana"/>
          <w:b/>
          <w:spacing w:val="0"/>
          <w:w w:val="100"/>
          <w:sz w:val="19"/>
          <w:szCs w:val="19"/>
        </w:rPr>
        <w:t>ates</w:t>
      </w:r>
      <w:r>
        <w:rPr>
          <w:rFonts w:eastAsia="Times New Roman" w:cs="Times New Roman"/>
          <w:b/>
          <w:spacing w:val="11"/>
          <w:w w:val="100"/>
          <w:sz w:val="19"/>
          <w:szCs w:val="19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19"/>
          <w:szCs w:val="19"/>
        </w:rPr>
        <w:t>used</w:t>
      </w:r>
      <w:r>
        <w:rPr>
          <w:rFonts w:eastAsia="Times New Roman" w:cs="Times New Roman"/>
          <w:spacing w:val="14"/>
          <w:w w:val="100"/>
          <w:sz w:val="19"/>
          <w:szCs w:val="19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19"/>
          <w:szCs w:val="19"/>
        </w:rPr>
        <w:t>b</w:t>
      </w:r>
      <w:r>
        <w:rPr>
          <w:rFonts w:eastAsia="Verdana" w:cs="Verdana" w:ascii="Verdana" w:hAnsi="Verdana"/>
          <w:spacing w:val="0"/>
          <w:w w:val="100"/>
          <w:sz w:val="19"/>
          <w:szCs w:val="19"/>
        </w:rPr>
        <w:t>y</w:t>
      </w:r>
      <w:r>
        <w:rPr>
          <w:rFonts w:eastAsia="Times New Roman" w:cs="Times New Roman"/>
          <w:spacing w:val="18"/>
          <w:w w:val="100"/>
          <w:sz w:val="19"/>
          <w:szCs w:val="19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19"/>
          <w:szCs w:val="19"/>
        </w:rPr>
        <w:t>x</w:t>
      </w:r>
      <w:r>
        <w:rPr>
          <w:rFonts w:eastAsia="Verdana" w:cs="Verdana" w:ascii="Verdana" w:hAnsi="Verdana"/>
          <w:spacing w:val="1"/>
          <w:w w:val="100"/>
          <w:sz w:val="19"/>
          <w:szCs w:val="19"/>
        </w:rPr>
        <w:t>m</w:t>
      </w:r>
      <w:r>
        <w:rPr>
          <w:rFonts w:eastAsia="Verdana" w:cs="Verdana" w:ascii="Verdana" w:hAnsi="Verdana"/>
          <w:spacing w:val="0"/>
          <w:w w:val="100"/>
          <w:sz w:val="19"/>
          <w:szCs w:val="19"/>
        </w:rPr>
        <w:t>l</w:t>
      </w:r>
      <w:r>
        <w:rPr>
          <w:rFonts w:eastAsia="Times New Roman" w:cs="Times New Roman"/>
          <w:spacing w:val="18"/>
          <w:w w:val="100"/>
          <w:sz w:val="19"/>
          <w:szCs w:val="19"/>
        </w:rPr>
        <w:t xml:space="preserve"> </w:t>
      </w:r>
      <w:r>
        <w:rPr>
          <w:rFonts w:eastAsia="Verdana" w:cs="Verdana" w:ascii="Verdana" w:hAnsi="Verdana"/>
          <w:spacing w:val="0"/>
          <w:w w:val="99"/>
          <w:sz w:val="19"/>
          <w:szCs w:val="19"/>
        </w:rPr>
        <w:t>pu</w:t>
      </w:r>
      <w:r>
        <w:rPr>
          <w:rFonts w:eastAsia="Verdana" w:cs="Verdana" w:ascii="Verdana" w:hAnsi="Verdana"/>
          <w:spacing w:val="1"/>
          <w:w w:val="99"/>
          <w:sz w:val="19"/>
          <w:szCs w:val="19"/>
        </w:rPr>
        <w:t>b</w:t>
      </w:r>
      <w:r>
        <w:rPr>
          <w:rFonts w:eastAsia="Verdana" w:cs="Verdana" w:ascii="Verdana" w:hAnsi="Verdana"/>
          <w:spacing w:val="-2"/>
          <w:w w:val="99"/>
          <w:sz w:val="19"/>
          <w:szCs w:val="19"/>
        </w:rPr>
        <w:t>l</w:t>
      </w:r>
      <w:r>
        <w:rPr>
          <w:rFonts w:eastAsia="Verdana" w:cs="Verdana" w:ascii="Verdana" w:hAnsi="Verdana"/>
          <w:spacing w:val="0"/>
          <w:w w:val="99"/>
          <w:sz w:val="19"/>
          <w:szCs w:val="19"/>
        </w:rPr>
        <w:t>is</w:t>
      </w:r>
      <w:r>
        <w:rPr>
          <w:rFonts w:eastAsia="Verdana" w:cs="Verdana" w:ascii="Verdana" w:hAnsi="Verdana"/>
          <w:spacing w:val="2"/>
          <w:w w:val="99"/>
          <w:sz w:val="19"/>
          <w:szCs w:val="19"/>
        </w:rPr>
        <w:t>h</w:t>
      </w:r>
      <w:r>
        <w:rPr>
          <w:rFonts w:eastAsia="Verdana" w:cs="Verdana" w:ascii="Verdana" w:hAnsi="Verdana"/>
          <w:spacing w:val="0"/>
          <w:w w:val="99"/>
          <w:sz w:val="19"/>
          <w:szCs w:val="19"/>
        </w:rPr>
        <w:t>e</w:t>
      </w:r>
      <w:r>
        <w:rPr>
          <w:rFonts w:eastAsia="Verdana" w:cs="Verdana" w:ascii="Verdana" w:hAnsi="Verdana"/>
          <w:spacing w:val="-26"/>
          <w:w w:val="99"/>
          <w:sz w:val="19"/>
          <w:szCs w:val="19"/>
        </w:rPr>
        <w:t>r</w:t>
      </w:r>
      <w:r>
        <w:rPr>
          <w:rFonts w:eastAsia="Verdana" w:cs="Verdana" w:ascii="Verdana" w:hAnsi="Verdana"/>
          <w:spacing w:val="0"/>
          <w:w w:val="100"/>
          <w:sz w:val="19"/>
          <w:szCs w:val="19"/>
        </w:rPr>
        <w:t>.</w:t>
      </w:r>
      <w:r>
        <w:rPr>
          <w:rFonts w:eastAsia="Times New Roman" w:cs="Times New Roman"/>
          <w:spacing w:val="0"/>
          <w:w w:val="100"/>
          <w:sz w:val="19"/>
          <w:szCs w:val="19"/>
        </w:rPr>
        <w:t xml:space="preserve"> 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3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3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nf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3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ng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3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skil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3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6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av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4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eb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2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-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b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&amp;</w:t>
      </w:r>
      <w:r>
        <w:rPr>
          <w:rFonts w:eastAsia="Times New Roman" w:cs="Times New Roman"/>
          <w:b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f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rt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m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b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ro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v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b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rm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ce</w:t>
      </w:r>
      <w:r>
        <w:rPr>
          <w:rFonts w:eastAsia="Times New Roman" w:cs="Times New Roman"/>
          <w:b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de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6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s.</w:t>
      </w:r>
    </w:p>
    <w:p>
      <w:pPr>
        <w:pStyle w:val="Normal"/>
        <w:spacing w:lineRule="exact" w:line="240" w:before="3" w:after="0"/>
        <w:ind w:left="1740" w:right="100" w:firstLine="37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1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re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ro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2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fi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2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2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to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z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ati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1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1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1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bj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1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as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1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oje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q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240" w:before="2" w:after="0"/>
        <w:ind w:left="1740" w:right="98" w:firstLine="37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De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rts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o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ing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in</w:t>
      </w:r>
      <w:r>
        <w:rPr>
          <w:rFonts w:eastAsia="Verdana" w:cs="Verdana" w:ascii="Verdana" w:hAnsi="Verdana"/>
          <w:spacing w:val="3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Q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ry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240" w:before="3" w:after="0"/>
        <w:ind w:left="1740" w:right="178" w:firstLine="372"/>
        <w:jc w:val="both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-3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al</w:t>
      </w:r>
      <w:r>
        <w:rPr>
          <w:rFonts w:eastAsia="Times New Roman" w:cs="Times New Roman"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nd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4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nical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do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s,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as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h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1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1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al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do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s,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‘As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-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Is’ a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b/>
          <w:spacing w:val="3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‘T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-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B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’</w:t>
      </w:r>
      <w:r>
        <w:rPr>
          <w:rFonts w:eastAsia="Verdana" w:cs="Verdana" w:ascii="Verdana" w:hAnsi="Verdana"/>
          <w:b/>
          <w:spacing w:val="1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ts</w:t>
      </w:r>
      <w:r>
        <w:rPr>
          <w:rFonts w:eastAsia="Times New Roman" w:cs="Times New Roman"/>
          <w:b/>
          <w:spacing w:val="3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he</w:t>
      </w:r>
      <w:r>
        <w:rPr>
          <w:rFonts w:eastAsia="Times New Roman" w:cs="Times New Roman"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sis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info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nal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nf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ce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alls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ng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240"/>
        <w:ind w:left="2112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QC</w:t>
      </w:r>
      <w:r>
        <w:rPr>
          <w:rFonts w:eastAsia="Times New Roman" w:cs="Times New Roman"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ct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x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in</w:t>
      </w:r>
      <w:r>
        <w:rPr>
          <w:rFonts w:eastAsia="Verdana" w:cs="Verdana" w:ascii="Verdana" w:hAnsi="Verdana"/>
          <w:b/>
          <w:spacing w:val="2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260" w:before="13" w:after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2100" w:right="0" w:hanging="0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b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h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ase</w:t>
      </w:r>
    </w:p>
    <w:p>
      <w:pPr>
        <w:pStyle w:val="Normal"/>
        <w:spacing w:lineRule="exact" w:line="240"/>
        <w:ind w:left="2112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2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ati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b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b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re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in</w:t>
      </w:r>
      <w:r>
        <w:rPr>
          <w:rFonts w:eastAsia="Verdana" w:cs="Verdana" w:ascii="Verdana" w:hAnsi="Verdana"/>
          <w:b/>
          <w:spacing w:val="3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240" w:before="9" w:after="0"/>
        <w:ind w:left="1740" w:right="379" w:firstLine="36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1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Pe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man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ce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1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b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he</w:t>
      </w:r>
      <w:r>
        <w:rPr>
          <w:rFonts w:eastAsia="Times New Roman" w:cs="Times New Roman"/>
          <w:spacing w:val="5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2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wi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h</w:t>
      </w:r>
      <w:r>
        <w:rPr>
          <w:rFonts w:eastAsia="Times New Roman" w:cs="Times New Roman"/>
          <w:b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cli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b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IT</w:t>
      </w:r>
      <w:r>
        <w:rPr>
          <w:rFonts w:eastAsia="Times New Roman" w:cs="Times New Roman"/>
          <w:b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am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he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260" w:before="12" w:after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exact" w:line="260"/>
        <w:ind w:left="1020" w:right="882" w:hanging="0"/>
        <w:jc w:val="left"/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</w:pPr>
      <w:r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  <w:t>S</w:t>
      </w:r>
      <w:r>
        <w:rPr>
          <w:rFonts w:eastAsia="Verdana" w:cs="Verdana" w:ascii="Verdana" w:hAnsi="Verdana"/>
          <w:b/>
          <w:spacing w:val="1"/>
          <w:w w:val="100"/>
          <w:sz w:val="22"/>
          <w:szCs w:val="22"/>
          <w:u w:val="thick" w:color="000000"/>
        </w:rPr>
        <w:t>u</w:t>
      </w:r>
      <w:r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  <w:t>pp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ort</w:t>
      </w:r>
      <w:r>
        <w:rPr>
          <w:rFonts w:eastAsia="Verdana" w:cs="Verdana" w:ascii="Verdana" w:hAnsi="Verdana"/>
          <w:b/>
          <w:spacing w:val="9"/>
          <w:w w:val="100"/>
          <w:sz w:val="22"/>
          <w:szCs w:val="22"/>
          <w:u w:val="thick" w:color="000000"/>
        </w:rPr>
        <w:t xml:space="preserve"> </w:t>
      </w:r>
      <w:r>
        <w:rPr>
          <w:rFonts w:eastAsia="Verdana" w:cs="Verdana" w:ascii="Verdana" w:hAnsi="Verdana"/>
          <w:b/>
          <w:spacing w:val="-4"/>
          <w:w w:val="100"/>
          <w:sz w:val="22"/>
          <w:szCs w:val="22"/>
          <w:u w:val="thick" w:color="000000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2"/>
          <w:szCs w:val="22"/>
          <w:u w:val="thick" w:color="000000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d</w:t>
      </w:r>
      <w:r>
        <w:rPr>
          <w:rFonts w:eastAsia="Verdana" w:cs="Verdana" w:ascii="Verdana" w:hAnsi="Verdana"/>
          <w:b/>
          <w:spacing w:val="7"/>
          <w:w w:val="100"/>
          <w:sz w:val="22"/>
          <w:szCs w:val="22"/>
          <w:u w:val="thick" w:color="000000"/>
        </w:rPr>
        <w:t xml:space="preserve"> </w:t>
      </w:r>
      <w:r>
        <w:rPr>
          <w:rFonts w:eastAsia="Verdana" w:cs="Verdana" w:ascii="Verdana" w:hAnsi="Verdana"/>
          <w:b/>
          <w:spacing w:val="-2"/>
          <w:w w:val="100"/>
          <w:sz w:val="22"/>
          <w:szCs w:val="22"/>
          <w:u w:val="thick" w:color="000000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2"/>
          <w:szCs w:val="22"/>
          <w:u w:val="thick" w:color="000000"/>
        </w:rPr>
        <w:t>nh</w:t>
      </w:r>
      <w:r>
        <w:rPr>
          <w:rFonts w:eastAsia="Verdana" w:cs="Verdana" w:ascii="Verdana" w:hAnsi="Verdana"/>
          <w:b/>
          <w:spacing w:val="-4"/>
          <w:w w:val="100"/>
          <w:sz w:val="22"/>
          <w:szCs w:val="22"/>
          <w:u w:val="thick" w:color="000000"/>
        </w:rPr>
        <w:t>a</w:t>
      </w:r>
      <w:r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ce</w:t>
      </w:r>
      <w:r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  <w:t>m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2"/>
          <w:szCs w:val="22"/>
          <w:u w:val="thick" w:color="000000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t</w:t>
      </w:r>
      <w:r>
        <w:rPr>
          <w:rFonts w:eastAsia="Verdana" w:cs="Verdana" w:ascii="Verdana" w:hAnsi="Verdana"/>
          <w:b/>
          <w:spacing w:val="8"/>
          <w:w w:val="100"/>
          <w:sz w:val="22"/>
          <w:szCs w:val="22"/>
          <w:u w:val="thick" w:color="000000"/>
        </w:rPr>
        <w:t xml:space="preserve"> </w:t>
      </w:r>
      <w:r>
        <w:rPr>
          <w:rFonts w:eastAsia="Verdana" w:cs="Verdana" w:ascii="Verdana" w:hAnsi="Verdana"/>
          <w:b/>
          <w:spacing w:val="-3"/>
          <w:w w:val="100"/>
          <w:sz w:val="22"/>
          <w:szCs w:val="22"/>
          <w:u w:val="thick" w:color="000000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f</w:t>
      </w:r>
      <w:r>
        <w:rPr>
          <w:rFonts w:eastAsia="Verdana" w:cs="Verdana" w:ascii="Verdana" w:hAnsi="Verdana"/>
          <w:b/>
          <w:spacing w:val="9"/>
          <w:w w:val="100"/>
          <w:sz w:val="22"/>
          <w:szCs w:val="22"/>
          <w:u w:val="thick" w:color="000000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2"/>
          <w:szCs w:val="22"/>
          <w:u w:val="thick" w:color="000000"/>
        </w:rPr>
        <w:t>G</w:t>
      </w:r>
      <w:r>
        <w:rPr>
          <w:rFonts w:eastAsia="Verdana" w:cs="Verdana" w:ascii="Verdana" w:hAnsi="Verdana"/>
          <w:b/>
          <w:spacing w:val="-3"/>
          <w:w w:val="100"/>
          <w:sz w:val="22"/>
          <w:szCs w:val="22"/>
          <w:u w:val="thick" w:color="000000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2"/>
          <w:szCs w:val="22"/>
          <w:u w:val="thick" w:color="000000"/>
        </w:rPr>
        <w:t>n</w:t>
      </w:r>
      <w:r>
        <w:rPr>
          <w:rFonts w:eastAsia="Verdana" w:cs="Verdana" w:ascii="Verdana" w:hAnsi="Verdana"/>
          <w:b/>
          <w:spacing w:val="-3"/>
          <w:w w:val="100"/>
          <w:sz w:val="22"/>
          <w:szCs w:val="22"/>
          <w:u w:val="thick" w:color="000000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ral</w:t>
      </w:r>
      <w:r>
        <w:rPr>
          <w:rFonts w:eastAsia="Verdana" w:cs="Verdana" w:ascii="Verdana" w:hAnsi="Verdana"/>
          <w:b/>
          <w:spacing w:val="7"/>
          <w:w w:val="100"/>
          <w:sz w:val="22"/>
          <w:szCs w:val="22"/>
          <w:u w:val="thick" w:color="000000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2"/>
          <w:szCs w:val="22"/>
          <w:u w:val="thick" w:color="000000"/>
        </w:rPr>
        <w:t>L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e</w:t>
      </w:r>
      <w:r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  <w:t>dg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er</w:t>
      </w:r>
      <w:r>
        <w:rPr>
          <w:rFonts w:eastAsia="Verdana" w:cs="Verdana" w:ascii="Verdana" w:hAnsi="Verdana"/>
          <w:b/>
          <w:spacing w:val="9"/>
          <w:w w:val="100"/>
          <w:sz w:val="22"/>
          <w:szCs w:val="22"/>
          <w:u w:val="thick" w:color="000000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  <w:t>i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n</w:t>
      </w:r>
      <w:r>
        <w:rPr>
          <w:rFonts w:eastAsia="Verdana" w:cs="Verdana" w:ascii="Verdana" w:hAnsi="Verdana"/>
          <w:b/>
          <w:spacing w:val="9"/>
          <w:w w:val="100"/>
          <w:sz w:val="22"/>
          <w:szCs w:val="22"/>
          <w:u w:val="thick" w:color="000000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e</w:t>
      </w:r>
      <w:r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  <w:t>opl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e</w:t>
      </w:r>
      <w:r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  <w:t>S</w:t>
      </w:r>
      <w:r>
        <w:rPr>
          <w:rFonts w:eastAsia="Verdana" w:cs="Verdana" w:ascii="Verdana" w:hAnsi="Verdana"/>
          <w:b/>
          <w:spacing w:val="-3"/>
          <w:w w:val="100"/>
          <w:sz w:val="22"/>
          <w:szCs w:val="22"/>
          <w:u w:val="thick" w:color="000000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ft</w:t>
      </w:r>
      <w:r>
        <w:rPr>
          <w:rFonts w:eastAsia="Verdana" w:cs="Verdana" w:ascii="Verdana" w:hAnsi="Verdana"/>
          <w:b/>
          <w:spacing w:val="9"/>
          <w:w w:val="100"/>
          <w:sz w:val="22"/>
          <w:szCs w:val="22"/>
          <w:u w:val="thick" w:color="000000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  <w:t>9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.1</w:t>
      </w:r>
      <w:r>
        <w:rPr>
          <w:rFonts w:eastAsia="Times New Roman" w:cs="Times New Roman"/>
          <w:b/>
          <w:spacing w:val="0"/>
          <w:w w:val="100"/>
          <w:sz w:val="22"/>
          <w:szCs w:val="22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(M</w:t>
      </w:r>
      <w:r>
        <w:rPr>
          <w:rFonts w:eastAsia="Verdana" w:cs="Verdana" w:ascii="Verdana" w:hAnsi="Verdana"/>
          <w:b/>
          <w:spacing w:val="-2"/>
          <w:w w:val="100"/>
          <w:sz w:val="22"/>
          <w:szCs w:val="22"/>
          <w:u w:val="thick" w:color="000000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y</w:t>
      </w:r>
      <w:r>
        <w:rPr>
          <w:rFonts w:eastAsia="Verdana" w:cs="Verdana" w:ascii="Verdana" w:hAnsi="Verdana"/>
          <w:b/>
          <w:spacing w:val="1"/>
          <w:w w:val="100"/>
          <w:sz w:val="22"/>
          <w:szCs w:val="22"/>
          <w:u w:val="thick" w:color="000000"/>
        </w:rPr>
        <w:t>’</w:t>
      </w:r>
      <w:r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  <w:t xml:space="preserve">12 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–</w:t>
      </w:r>
      <w:r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  <w:t xml:space="preserve"> Ap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ri</w:t>
      </w:r>
      <w:r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  <w:t>l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’</w:t>
      </w:r>
      <w:r>
        <w:rPr>
          <w:rFonts w:eastAsia="Verdana" w:cs="Verdana" w:ascii="Verdana" w:hAnsi="Verdana"/>
          <w:b/>
          <w:spacing w:val="1"/>
          <w:w w:val="100"/>
          <w:sz w:val="22"/>
          <w:szCs w:val="22"/>
          <w:u w:val="thick" w:color="000000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  <w:t>1</w:t>
      </w:r>
      <w:r>
        <w:rPr>
          <w:rFonts w:eastAsia="Verdana" w:cs="Verdana" w:ascii="Verdana" w:hAnsi="Verdana"/>
          <w:b/>
          <w:spacing w:val="1"/>
          <w:w w:val="100"/>
          <w:sz w:val="22"/>
          <w:szCs w:val="22"/>
          <w:u w:val="thick" w:color="000000"/>
        </w:rPr>
        <w:t>3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)</w:t>
      </w:r>
    </w:p>
    <w:p>
      <w:pPr>
        <w:pStyle w:val="Normal"/>
        <w:spacing w:lineRule="exact" w:line="240"/>
        <w:ind w:left="120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z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ati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: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        </w:t>
      </w:r>
      <w:r>
        <w:rPr>
          <w:rFonts w:eastAsia="Times New Roman" w:cs="Times New Roman"/>
          <w:b/>
          <w:spacing w:val="3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SB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wa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nt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60" w:before="19" w:after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120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: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                           </w:t>
      </w:r>
      <w:r>
        <w:rPr>
          <w:rFonts w:eastAsia="Times New Roman" w:cs="Times New Roman"/>
          <w:b/>
          <w:spacing w:val="3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60" w:before="19" w:after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120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scr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ti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: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           </w:t>
      </w:r>
      <w:r>
        <w:rPr>
          <w:rFonts w:eastAsia="Times New Roman" w:cs="Times New Roman"/>
          <w:b/>
          <w:spacing w:val="4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The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oje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ct</w:t>
      </w:r>
      <w:r>
        <w:rPr>
          <w:rFonts w:eastAsia="Times New Roman" w:cs="Times New Roman"/>
          <w:spacing w:val="2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lly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‘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nd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ha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nc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</w:p>
    <w:p>
      <w:pPr>
        <w:pStyle w:val="Normal"/>
        <w:spacing w:lineRule="exact" w:line="240"/>
        <w:ind w:left="0" w:right="588" w:hanging="0"/>
        <w:jc w:val="righ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ased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ft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Deli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ve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du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le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al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5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’</w:t>
      </w:r>
    </w:p>
    <w:p>
      <w:pPr>
        <w:pStyle w:val="Normal"/>
        <w:spacing w:before="1" w:after="0"/>
        <w:ind w:left="120" w:right="0" w:hanging="0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w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h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s: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          </w:t>
      </w:r>
      <w:r>
        <w:rPr>
          <w:rFonts w:eastAsia="Times New Roman" w:cs="Times New Roman"/>
          <w:b/>
          <w:spacing w:val="5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rt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h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ase</w:t>
      </w:r>
    </w:p>
    <w:p>
      <w:pPr>
        <w:pStyle w:val="Normal"/>
        <w:spacing w:lineRule="exact" w:line="240" w:before="7" w:after="0"/>
        <w:ind w:left="2112" w:right="2721" w:hanging="12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B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ild</w:t>
      </w:r>
      <w:r>
        <w:rPr>
          <w:rFonts w:eastAsia="Times New Roman" w:cs="Times New Roman"/>
          <w:b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b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b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nc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q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QC</w:t>
      </w:r>
      <w:r>
        <w:rPr>
          <w:rFonts w:eastAsia="Times New Roman" w:cs="Times New Roman"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Def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ix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ng.</w:t>
      </w:r>
    </w:p>
    <w:p>
      <w:pPr>
        <w:pStyle w:val="Normal"/>
        <w:spacing w:lineRule="exact" w:line="240" w:before="7" w:after="0"/>
        <w:ind w:left="1740" w:right="264" w:firstLine="372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-5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3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3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2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ble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2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2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wi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3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2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nd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2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z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w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le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ll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fin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s.</w:t>
      </w:r>
    </w:p>
    <w:p>
      <w:pPr>
        <w:pStyle w:val="Normal"/>
        <w:spacing w:lineRule="exact" w:line="240"/>
        <w:ind w:left="2112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spacing w:val="2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of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re-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x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ng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Q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he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oje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100" w:before="5" w:after="0"/>
        <w:jc w:val="lef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left="1021" w:right="0" w:hanging="0"/>
        <w:jc w:val="left"/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</w:pP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U</w:t>
      </w:r>
      <w:r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  <w:t>pg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ra</w:t>
      </w:r>
      <w:r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  <w:t>d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e</w:t>
      </w:r>
      <w:r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  <w:t xml:space="preserve"> i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 xml:space="preserve">n </w:t>
      </w:r>
      <w:r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e</w:t>
      </w:r>
      <w:r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  <w:t>opl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e</w:t>
      </w:r>
      <w:r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  <w:t>S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oft</w:t>
      </w:r>
      <w:r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  <w:t xml:space="preserve"> 9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.2</w:t>
      </w:r>
      <w:r>
        <w:rPr>
          <w:rFonts w:eastAsia="Verdana" w:cs="Verdana" w:ascii="Verdana" w:hAnsi="Verdana"/>
          <w:b/>
          <w:spacing w:val="-3"/>
          <w:w w:val="100"/>
          <w:sz w:val="22"/>
          <w:szCs w:val="22"/>
          <w:u w:val="thick" w:color="000000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(J</w:t>
      </w:r>
      <w:r>
        <w:rPr>
          <w:rFonts w:eastAsia="Verdana" w:cs="Verdana" w:ascii="Verdana" w:hAnsi="Verdana"/>
          <w:b/>
          <w:spacing w:val="1"/>
          <w:w w:val="100"/>
          <w:sz w:val="22"/>
          <w:szCs w:val="22"/>
          <w:u w:val="thick" w:color="000000"/>
        </w:rPr>
        <w:t>un</w:t>
      </w:r>
      <w:r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  <w:t>e</w:t>
      </w:r>
      <w:r>
        <w:rPr>
          <w:rFonts w:eastAsia="Verdana" w:cs="Verdana" w:ascii="Verdana" w:hAnsi="Verdana"/>
          <w:b/>
          <w:spacing w:val="2"/>
          <w:w w:val="100"/>
          <w:sz w:val="22"/>
          <w:szCs w:val="22"/>
          <w:u w:val="thick" w:color="000000"/>
        </w:rPr>
        <w:t>’</w:t>
      </w:r>
      <w:r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  <w:t xml:space="preserve">15 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–</w:t>
      </w:r>
      <w:r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2"/>
          <w:szCs w:val="22"/>
          <w:u w:val="thick" w:color="000000"/>
        </w:rPr>
        <w:t>Nov</w:t>
      </w:r>
      <w:r>
        <w:rPr>
          <w:rFonts w:eastAsia="Verdana" w:cs="Verdana" w:ascii="Verdana" w:hAnsi="Verdana"/>
          <w:b/>
          <w:spacing w:val="1"/>
          <w:w w:val="100"/>
          <w:sz w:val="22"/>
          <w:szCs w:val="22"/>
          <w:u w:val="thick" w:color="000000"/>
        </w:rPr>
        <w:t>’</w:t>
      </w:r>
      <w:r>
        <w:rPr>
          <w:rFonts w:eastAsia="Verdana" w:cs="Verdana" w:ascii="Verdana" w:hAnsi="Verdana"/>
          <w:b/>
          <w:spacing w:val="-1"/>
          <w:w w:val="100"/>
          <w:sz w:val="22"/>
          <w:szCs w:val="22"/>
          <w:u w:val="thick" w:color="000000"/>
        </w:rPr>
        <w:t>15)</w:t>
      </w:r>
    </w:p>
    <w:p>
      <w:pPr>
        <w:pStyle w:val="Normal"/>
        <w:spacing w:before="1" w:after="0"/>
        <w:ind w:left="120" w:right="0" w:hanging="0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z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ati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: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        </w:t>
      </w:r>
      <w:r>
        <w:rPr>
          <w:rFonts w:eastAsia="Times New Roman" w:cs="Times New Roman"/>
          <w:b/>
          <w:spacing w:val="3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re</w:t>
      </w:r>
    </w:p>
    <w:p>
      <w:pPr>
        <w:pStyle w:val="Normal"/>
        <w:spacing w:lineRule="exact" w:line="100" w:before="9" w:after="0"/>
        <w:jc w:val="lef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left="120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: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                           </w:t>
      </w:r>
      <w:r>
        <w:rPr>
          <w:rFonts w:eastAsia="Times New Roman" w:cs="Times New Roman"/>
          <w:b/>
          <w:spacing w:val="3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w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</w:p>
    <w:p>
      <w:pPr>
        <w:pStyle w:val="Normal"/>
        <w:spacing w:lineRule="exact" w:line="240" w:before="63" w:after="0"/>
        <w:ind w:left="120" w:right="10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scr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ti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: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           </w:t>
      </w:r>
      <w:r>
        <w:rPr>
          <w:rFonts w:eastAsia="Times New Roman" w:cs="Times New Roman"/>
          <w:b/>
          <w:spacing w:val="4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The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 </w:t>
      </w:r>
      <w:r>
        <w:rPr>
          <w:rFonts w:eastAsia="Times New Roman" w:cs="Times New Roman"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oje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ct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 </w:t>
      </w:r>
      <w:r>
        <w:rPr>
          <w:rFonts w:eastAsia="Times New Roman" w:cs="Times New Roman"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wa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     </w:t>
      </w:r>
      <w:r>
        <w:rPr>
          <w:rFonts w:eastAsia="Times New Roman" w:cs="Times New Roman"/>
          <w:spacing w:val="3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 </w:t>
      </w:r>
      <w:r>
        <w:rPr>
          <w:rFonts w:eastAsia="Times New Roman" w:cs="Times New Roman"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 </w:t>
      </w:r>
      <w:r>
        <w:rPr>
          <w:rFonts w:eastAsia="Times New Roman" w:cs="Times New Roman"/>
          <w:spacing w:val="1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8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.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9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 </w:t>
      </w:r>
      <w:r>
        <w:rPr>
          <w:rFonts w:eastAsia="Times New Roman" w:cs="Times New Roman"/>
          <w:spacing w:val="1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vir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 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o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 </w:t>
      </w:r>
      <w:r>
        <w:rPr>
          <w:rFonts w:eastAsia="Times New Roman" w:cs="Times New Roman"/>
          <w:spacing w:val="1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9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.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2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vir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60" w:before="13" w:after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120" w:right="0" w:hanging="0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w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h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s: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            </w:t>
      </w:r>
      <w:r>
        <w:rPr>
          <w:rFonts w:eastAsia="Times New Roman" w:cs="Times New Roman"/>
          <w:b/>
          <w:spacing w:val="5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Up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b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h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se</w:t>
      </w:r>
    </w:p>
    <w:p>
      <w:pPr>
        <w:pStyle w:val="Normal"/>
        <w:spacing w:lineRule="exact" w:line="240"/>
        <w:ind w:left="1740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Bui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b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b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cli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q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</w:p>
    <w:p>
      <w:pPr>
        <w:pStyle w:val="Normal"/>
        <w:spacing w:before="1" w:after="0"/>
        <w:ind w:left="1740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-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ug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ix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ng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nd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x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ng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nit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pl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ns.</w:t>
      </w:r>
    </w:p>
    <w:p>
      <w:pPr>
        <w:pStyle w:val="Normal"/>
        <w:spacing w:lineRule="exact" w:line="200" w:before="2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left="1020" w:right="0" w:hanging="0"/>
        <w:jc w:val="left"/>
        <w:rPr>
          <w:rFonts w:eastAsia="Times New Roman" w:cs="Times New Roman"/>
          <w:spacing w:val="0"/>
          <w:w w:val="100"/>
          <w:sz w:val="18"/>
          <w:szCs w:val="18"/>
          <w:shd w:fill="C0C0C0" w:val="clear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Tr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  <w:shd w:fill="C0C0C0" w:val="clear"/>
        </w:rPr>
        <w:t>a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  <w:shd w:fill="C0C0C0" w:val="clear"/>
        </w:rPr>
        <w:t>i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  <w:shd w:fill="C0C0C0" w:val="clear"/>
        </w:rPr>
        <w:t>n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  <w:shd w:fill="C0C0C0" w:val="clear"/>
        </w:rPr>
        <w:t>in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g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  <w:shd w:fill="C0C0C0" w:val="clear"/>
        </w:rPr>
        <w:t xml:space="preserve"> 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  <w:shd w:fill="C0C0C0" w:val="clear"/>
        </w:rPr>
        <w:t>an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d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  <w:shd w:fill="C0C0C0" w:val="clear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  <w:shd w:fill="C0C0C0" w:val="clear"/>
        </w:rPr>
        <w:t>C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shd w:fill="C0C0C0" w:val="clear"/>
        </w:rPr>
        <w:t>o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  <w:shd w:fill="C0C0C0" w:val="clear"/>
        </w:rPr>
        <w:t>m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  <w:shd w:fill="C0C0C0" w:val="clear"/>
        </w:rPr>
        <w:t>p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  <w:shd w:fill="C0C0C0" w:val="clear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t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shd w:fill="C0C0C0" w:val="clear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  <w:shd w:fill="C0C0C0" w:val="clear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ci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  <w:shd w:fill="C0C0C0" w:val="clear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  <w:shd w:fill="C0C0C0" w:val="clear"/>
        </w:rPr>
        <w:t>s</w:t>
      </w:r>
      <w:r>
        <w:rPr>
          <w:rFonts w:eastAsia="Verdana" w:cs="Verdana" w:ascii="Verdana" w:hAnsi="Verdana"/>
          <w:b/>
          <w:spacing w:val="19"/>
          <w:w w:val="100"/>
          <w:sz w:val="21"/>
          <w:szCs w:val="21"/>
          <w:shd w:fill="C0C0C0" w:val="clear"/>
        </w:rPr>
        <w:t xml:space="preserve"> </w:t>
      </w:r>
      <w:r>
        <w:rPr>
          <w:rFonts w:eastAsia="Times New Roman" w:cs="Times New Roman"/>
          <w:b/>
          <w:spacing w:val="0"/>
          <w:w w:val="100"/>
          <w:sz w:val="21"/>
          <w:szCs w:val="21"/>
          <w:shd w:fill="C0C0C0" w:val="clear"/>
        </w:rPr>
        <w:t xml:space="preserve">                                             </w:t>
      </w:r>
      <w:r>
        <w:rPr>
          <w:rFonts w:eastAsia="Times New Roman" w:cs="Times New Roman"/>
          <w:b/>
          <w:spacing w:val="45"/>
          <w:w w:val="100"/>
          <w:sz w:val="21"/>
          <w:szCs w:val="21"/>
          <w:shd w:fill="C0C0C0" w:val="clear"/>
        </w:rPr>
        <w:t xml:space="preserve"> </w:t>
      </w:r>
      <w:r>
        <w:rPr>
          <w:rFonts w:eastAsia="Times New Roman" w:cs="Times New Roman"/>
          <w:spacing w:val="0"/>
          <w:w w:val="100"/>
          <w:sz w:val="18"/>
          <w:szCs w:val="18"/>
          <w:shd w:fill="C0C0C0" w:val="clear"/>
        </w:rPr>
        <w:t>I</w:t>
      </w:r>
      <w:r>
        <w:rPr>
          <w:rFonts w:eastAsia="Times New Roman" w:cs="Times New Roman"/>
          <w:spacing w:val="1"/>
          <w:w w:val="100"/>
          <w:sz w:val="18"/>
          <w:szCs w:val="18"/>
          <w:shd w:fill="C0C0C0" w:val="clear"/>
        </w:rPr>
        <w:t>n</w:t>
      </w:r>
      <w:r>
        <w:rPr>
          <w:rFonts w:eastAsia="Times New Roman" w:cs="Times New Roman"/>
          <w:spacing w:val="-2"/>
          <w:w w:val="100"/>
          <w:sz w:val="18"/>
          <w:szCs w:val="18"/>
          <w:shd w:fill="C0C0C0" w:val="clear"/>
        </w:rPr>
        <w:t>f</w:t>
      </w:r>
      <w:r>
        <w:rPr>
          <w:rFonts w:eastAsia="Times New Roman" w:cs="Times New Roman"/>
          <w:spacing w:val="1"/>
          <w:w w:val="100"/>
          <w:sz w:val="18"/>
          <w:szCs w:val="18"/>
          <w:shd w:fill="C0C0C0" w:val="clear"/>
        </w:rPr>
        <w:t>o</w:t>
      </w:r>
      <w:r>
        <w:rPr>
          <w:rFonts w:eastAsia="Times New Roman" w:cs="Times New Roman"/>
          <w:spacing w:val="2"/>
          <w:w w:val="100"/>
          <w:sz w:val="18"/>
          <w:szCs w:val="18"/>
          <w:shd w:fill="C0C0C0" w:val="clear"/>
        </w:rPr>
        <w:t>s</w:t>
      </w:r>
      <w:r>
        <w:rPr>
          <w:rFonts w:eastAsia="Times New Roman" w:cs="Times New Roman"/>
          <w:spacing w:val="-4"/>
          <w:w w:val="100"/>
          <w:sz w:val="18"/>
          <w:szCs w:val="18"/>
          <w:shd w:fill="C0C0C0" w:val="clear"/>
        </w:rPr>
        <w:t>y</w:t>
      </w:r>
      <w:r>
        <w:rPr>
          <w:rFonts w:eastAsia="Times New Roman" w:cs="Times New Roman"/>
          <w:spacing w:val="0"/>
          <w:w w:val="100"/>
          <w:sz w:val="18"/>
          <w:szCs w:val="18"/>
          <w:shd w:fill="C0C0C0" w:val="clear"/>
        </w:rPr>
        <w:t>s</w:t>
      </w:r>
      <w:r>
        <w:rPr>
          <w:rFonts w:eastAsia="Times New Roman" w:cs="Times New Roman"/>
          <w:spacing w:val="-2"/>
          <w:w w:val="100"/>
          <w:sz w:val="18"/>
          <w:szCs w:val="18"/>
          <w:shd w:fill="C0C0C0" w:val="clear"/>
        </w:rPr>
        <w:t xml:space="preserve"> </w:t>
      </w:r>
      <w:r>
        <w:rPr>
          <w:rFonts w:eastAsia="Times New Roman" w:cs="Times New Roman"/>
          <w:spacing w:val="-14"/>
          <w:w w:val="100"/>
          <w:sz w:val="18"/>
          <w:szCs w:val="18"/>
          <w:shd w:fill="C0C0C0" w:val="clear"/>
        </w:rPr>
        <w:t>T</w:t>
      </w:r>
      <w:r>
        <w:rPr>
          <w:rFonts w:eastAsia="Times New Roman" w:cs="Times New Roman"/>
          <w:spacing w:val="-1"/>
          <w:w w:val="100"/>
          <w:sz w:val="18"/>
          <w:szCs w:val="18"/>
          <w:shd w:fill="C0C0C0" w:val="clear"/>
        </w:rPr>
        <w:t>ec</w:t>
      </w:r>
      <w:r>
        <w:rPr>
          <w:rFonts w:eastAsia="Times New Roman" w:cs="Times New Roman"/>
          <w:spacing w:val="1"/>
          <w:w w:val="100"/>
          <w:sz w:val="18"/>
          <w:szCs w:val="18"/>
          <w:shd w:fill="C0C0C0" w:val="clear"/>
        </w:rPr>
        <w:t>hno</w:t>
      </w:r>
      <w:r>
        <w:rPr>
          <w:rFonts w:eastAsia="Times New Roman" w:cs="Times New Roman"/>
          <w:spacing w:val="0"/>
          <w:w w:val="100"/>
          <w:sz w:val="18"/>
          <w:szCs w:val="18"/>
          <w:shd w:fill="C0C0C0" w:val="clear"/>
        </w:rPr>
        <w:t>l</w:t>
      </w:r>
      <w:r>
        <w:rPr>
          <w:rFonts w:eastAsia="Times New Roman" w:cs="Times New Roman"/>
          <w:spacing w:val="1"/>
          <w:w w:val="100"/>
          <w:sz w:val="18"/>
          <w:szCs w:val="18"/>
          <w:shd w:fill="C0C0C0" w:val="clear"/>
        </w:rPr>
        <w:t>o</w:t>
      </w:r>
      <w:r>
        <w:rPr>
          <w:rFonts w:eastAsia="Times New Roman" w:cs="Times New Roman"/>
          <w:spacing w:val="-1"/>
          <w:w w:val="100"/>
          <w:sz w:val="18"/>
          <w:szCs w:val="18"/>
          <w:shd w:fill="C0C0C0" w:val="clear"/>
        </w:rPr>
        <w:t>g</w:t>
      </w:r>
      <w:r>
        <w:rPr>
          <w:rFonts w:eastAsia="Times New Roman" w:cs="Times New Roman"/>
          <w:spacing w:val="0"/>
          <w:w w:val="100"/>
          <w:sz w:val="18"/>
          <w:szCs w:val="18"/>
          <w:shd w:fill="C0C0C0" w:val="clear"/>
        </w:rPr>
        <w:t xml:space="preserve">ies </w:t>
      </w:r>
      <w:r>
        <w:rPr>
          <w:rFonts w:eastAsia="Times New Roman" w:cs="Times New Roman"/>
          <w:spacing w:val="-2"/>
          <w:w w:val="100"/>
          <w:sz w:val="18"/>
          <w:szCs w:val="18"/>
          <w:shd w:fill="C0C0C0" w:val="clear"/>
        </w:rPr>
        <w:t>L</w:t>
      </w:r>
      <w:r>
        <w:rPr>
          <w:rFonts w:eastAsia="Times New Roman" w:cs="Times New Roman"/>
          <w:spacing w:val="3"/>
          <w:w w:val="100"/>
          <w:sz w:val="18"/>
          <w:szCs w:val="18"/>
          <w:shd w:fill="C0C0C0" w:val="clear"/>
        </w:rPr>
        <w:t>i</w:t>
      </w:r>
      <w:r>
        <w:rPr>
          <w:rFonts w:eastAsia="Times New Roman" w:cs="Times New Roman"/>
          <w:spacing w:val="-3"/>
          <w:w w:val="100"/>
          <w:sz w:val="18"/>
          <w:szCs w:val="18"/>
          <w:shd w:fill="C0C0C0" w:val="clear"/>
        </w:rPr>
        <w:t>m</w:t>
      </w:r>
      <w:r>
        <w:rPr>
          <w:rFonts w:eastAsia="Times New Roman" w:cs="Times New Roman"/>
          <w:spacing w:val="0"/>
          <w:w w:val="100"/>
          <w:sz w:val="18"/>
          <w:szCs w:val="18"/>
          <w:shd w:fill="C0C0C0" w:val="clear"/>
        </w:rPr>
        <w:t>i</w:t>
      </w:r>
      <w:r>
        <w:rPr>
          <w:rFonts w:eastAsia="Times New Roman" w:cs="Times New Roman"/>
          <w:spacing w:val="1"/>
          <w:w w:val="100"/>
          <w:sz w:val="18"/>
          <w:szCs w:val="18"/>
          <w:shd w:fill="C0C0C0" w:val="clear"/>
        </w:rPr>
        <w:t>t</w:t>
      </w:r>
      <w:r>
        <w:rPr>
          <w:rFonts w:eastAsia="Times New Roman" w:cs="Times New Roman"/>
          <w:spacing w:val="-1"/>
          <w:w w:val="100"/>
          <w:sz w:val="18"/>
          <w:szCs w:val="18"/>
          <w:shd w:fill="C0C0C0" w:val="clear"/>
        </w:rPr>
        <w:t>e</w:t>
      </w:r>
      <w:r>
        <w:rPr>
          <w:rFonts w:eastAsia="Times New Roman" w:cs="Times New Roman"/>
          <w:spacing w:val="1"/>
          <w:w w:val="100"/>
          <w:sz w:val="18"/>
          <w:szCs w:val="18"/>
          <w:shd w:fill="C0C0C0" w:val="clear"/>
        </w:rPr>
        <w:t>d</w:t>
      </w:r>
      <w:r>
        <w:rPr>
          <w:rFonts w:eastAsia="Times New Roman" w:cs="Times New Roman"/>
          <w:spacing w:val="0"/>
          <w:w w:val="100"/>
          <w:sz w:val="18"/>
          <w:szCs w:val="18"/>
          <w:shd w:fill="C0C0C0" w:val="clear"/>
        </w:rPr>
        <w:t>,</w:t>
      </w:r>
      <w:r>
        <w:rPr>
          <w:rFonts w:eastAsia="Times New Roman" w:cs="Times New Roman"/>
          <w:spacing w:val="1"/>
          <w:w w:val="100"/>
          <w:sz w:val="18"/>
          <w:szCs w:val="18"/>
          <w:shd w:fill="C0C0C0" w:val="clear"/>
        </w:rPr>
        <w:t xml:space="preserve"> </w:t>
      </w:r>
      <w:r>
        <w:rPr>
          <w:rFonts w:eastAsia="Times New Roman" w:cs="Times New Roman"/>
          <w:spacing w:val="-2"/>
          <w:w w:val="100"/>
          <w:sz w:val="18"/>
          <w:szCs w:val="18"/>
          <w:shd w:fill="C0C0C0" w:val="clear"/>
        </w:rPr>
        <w:t>M</w:t>
      </w:r>
      <w:r>
        <w:rPr>
          <w:rFonts w:eastAsia="Times New Roman" w:cs="Times New Roman"/>
          <w:spacing w:val="-1"/>
          <w:w w:val="100"/>
          <w:sz w:val="18"/>
          <w:szCs w:val="18"/>
          <w:shd w:fill="C0C0C0" w:val="clear"/>
        </w:rPr>
        <w:t>y</w:t>
      </w:r>
      <w:r>
        <w:rPr>
          <w:rFonts w:eastAsia="Times New Roman" w:cs="Times New Roman"/>
          <w:spacing w:val="0"/>
          <w:w w:val="100"/>
          <w:sz w:val="18"/>
          <w:szCs w:val="18"/>
          <w:shd w:fill="C0C0C0" w:val="clear"/>
        </w:rPr>
        <w:t>s</w:t>
      </w:r>
      <w:r>
        <w:rPr>
          <w:rFonts w:eastAsia="Times New Roman" w:cs="Times New Roman"/>
          <w:spacing w:val="1"/>
          <w:w w:val="100"/>
          <w:sz w:val="18"/>
          <w:szCs w:val="18"/>
          <w:shd w:fill="C0C0C0" w:val="clear"/>
        </w:rPr>
        <w:t>o</w:t>
      </w:r>
      <w:r>
        <w:rPr>
          <w:rFonts w:eastAsia="Times New Roman" w:cs="Times New Roman"/>
          <w:spacing w:val="0"/>
          <w:w w:val="100"/>
          <w:sz w:val="18"/>
          <w:szCs w:val="18"/>
          <w:shd w:fill="C0C0C0" w:val="clear"/>
        </w:rPr>
        <w:t>re</w:t>
      </w:r>
    </w:p>
    <w:p>
      <w:pPr>
        <w:pStyle w:val="Normal"/>
        <w:spacing w:before="7" w:after="0"/>
        <w:ind w:left="1020" w:right="0" w:hanging="0"/>
        <w:jc w:val="left"/>
        <w:rPr>
          <w:rFonts w:eastAsia="Verdana" w:cs="Verdana" w:ascii="Verdana" w:hAnsi="Verdana"/>
          <w:spacing w:val="0"/>
          <w:w w:val="100"/>
          <w:sz w:val="19"/>
          <w:szCs w:val="19"/>
        </w:rPr>
      </w:pPr>
      <w:r>
        <w:rPr>
          <w:rFonts w:eastAsia="Verdana" w:cs="Verdana" w:ascii="Verdana" w:hAnsi="Verdana"/>
          <w:b/>
          <w:spacing w:val="0"/>
          <w:w w:val="100"/>
          <w:sz w:val="18"/>
          <w:szCs w:val="18"/>
        </w:rPr>
        <w:t>G</w:t>
      </w:r>
      <w:r>
        <w:rPr>
          <w:rFonts w:eastAsia="Verdana" w:cs="Verdana" w:ascii="Verdana" w:hAnsi="Verdana"/>
          <w:b/>
          <w:spacing w:val="1"/>
          <w:w w:val="100"/>
          <w:sz w:val="18"/>
          <w:szCs w:val="18"/>
        </w:rPr>
        <w:t>e</w:t>
      </w:r>
      <w:r>
        <w:rPr>
          <w:rFonts w:eastAsia="Verdana" w:cs="Verdana" w:ascii="Verdana" w:hAnsi="Verdana"/>
          <w:b/>
          <w:spacing w:val="-1"/>
          <w:w w:val="100"/>
          <w:sz w:val="18"/>
          <w:szCs w:val="18"/>
        </w:rPr>
        <w:t>n</w:t>
      </w:r>
      <w:r>
        <w:rPr>
          <w:rFonts w:eastAsia="Verdana" w:cs="Verdana" w:ascii="Verdana" w:hAnsi="Verdana"/>
          <w:b/>
          <w:spacing w:val="0"/>
          <w:w w:val="100"/>
          <w:sz w:val="18"/>
          <w:szCs w:val="18"/>
        </w:rPr>
        <w:t>er</w:t>
      </w:r>
      <w:r>
        <w:rPr>
          <w:rFonts w:eastAsia="Verdana" w:cs="Verdana" w:ascii="Verdana" w:hAnsi="Verdana"/>
          <w:b/>
          <w:spacing w:val="1"/>
          <w:w w:val="100"/>
          <w:sz w:val="18"/>
          <w:szCs w:val="18"/>
        </w:rPr>
        <w:t>i</w:t>
      </w:r>
      <w:r>
        <w:rPr>
          <w:rFonts w:eastAsia="Verdana" w:cs="Verdana" w:ascii="Verdana" w:hAnsi="Verdana"/>
          <w:b/>
          <w:spacing w:val="0"/>
          <w:w w:val="100"/>
          <w:sz w:val="18"/>
          <w:szCs w:val="18"/>
        </w:rPr>
        <w:t>c</w:t>
      </w:r>
      <w:r>
        <w:rPr>
          <w:rFonts w:eastAsia="Times New Roman" w:cs="Times New Roman"/>
          <w:b/>
          <w:spacing w:val="17"/>
          <w:w w:val="100"/>
          <w:sz w:val="18"/>
          <w:szCs w:val="18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18"/>
          <w:szCs w:val="18"/>
        </w:rPr>
        <w:t>a</w:t>
      </w:r>
      <w:r>
        <w:rPr>
          <w:rFonts w:eastAsia="Verdana" w:cs="Verdana" w:ascii="Verdana" w:hAnsi="Verdana"/>
          <w:b/>
          <w:spacing w:val="-1"/>
          <w:w w:val="100"/>
          <w:sz w:val="18"/>
          <w:szCs w:val="18"/>
        </w:rPr>
        <w:t>n</w:t>
      </w:r>
      <w:r>
        <w:rPr>
          <w:rFonts w:eastAsia="Verdana" w:cs="Verdana" w:ascii="Verdana" w:hAnsi="Verdana"/>
          <w:b/>
          <w:spacing w:val="0"/>
          <w:w w:val="100"/>
          <w:sz w:val="18"/>
          <w:szCs w:val="18"/>
        </w:rPr>
        <w:t>d</w:t>
      </w:r>
      <w:r>
        <w:rPr>
          <w:rFonts w:eastAsia="Times New Roman" w:cs="Times New Roman"/>
          <w:b/>
          <w:spacing w:val="16"/>
          <w:w w:val="100"/>
          <w:sz w:val="18"/>
          <w:szCs w:val="18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18"/>
          <w:szCs w:val="18"/>
        </w:rPr>
        <w:t>F</w:t>
      </w:r>
      <w:r>
        <w:rPr>
          <w:rFonts w:eastAsia="Verdana" w:cs="Verdana" w:ascii="Verdana" w:hAnsi="Verdana"/>
          <w:b/>
          <w:spacing w:val="-1"/>
          <w:w w:val="100"/>
          <w:sz w:val="18"/>
          <w:szCs w:val="18"/>
        </w:rPr>
        <w:t>ou</w:t>
      </w:r>
      <w:r>
        <w:rPr>
          <w:rFonts w:eastAsia="Verdana" w:cs="Verdana" w:ascii="Verdana" w:hAnsi="Verdana"/>
          <w:b/>
          <w:spacing w:val="1"/>
          <w:w w:val="100"/>
          <w:sz w:val="18"/>
          <w:szCs w:val="18"/>
        </w:rPr>
        <w:t>n</w:t>
      </w:r>
      <w:r>
        <w:rPr>
          <w:rFonts w:eastAsia="Verdana" w:cs="Verdana" w:ascii="Verdana" w:hAnsi="Verdana"/>
          <w:b/>
          <w:spacing w:val="-1"/>
          <w:w w:val="100"/>
          <w:sz w:val="18"/>
          <w:szCs w:val="18"/>
        </w:rPr>
        <w:t>d</w:t>
      </w:r>
      <w:r>
        <w:rPr>
          <w:rFonts w:eastAsia="Verdana" w:cs="Verdana" w:ascii="Verdana" w:hAnsi="Verdana"/>
          <w:b/>
          <w:spacing w:val="0"/>
          <w:w w:val="100"/>
          <w:sz w:val="18"/>
          <w:szCs w:val="18"/>
        </w:rPr>
        <w:t>a</w:t>
      </w:r>
      <w:r>
        <w:rPr>
          <w:rFonts w:eastAsia="Verdana" w:cs="Verdana" w:ascii="Verdana" w:hAnsi="Verdana"/>
          <w:b/>
          <w:spacing w:val="-1"/>
          <w:w w:val="100"/>
          <w:sz w:val="18"/>
          <w:szCs w:val="18"/>
        </w:rPr>
        <w:t>t</w:t>
      </w:r>
      <w:r>
        <w:rPr>
          <w:rFonts w:eastAsia="Verdana" w:cs="Verdana" w:ascii="Verdana" w:hAnsi="Verdana"/>
          <w:b/>
          <w:spacing w:val="1"/>
          <w:w w:val="100"/>
          <w:sz w:val="18"/>
          <w:szCs w:val="18"/>
        </w:rPr>
        <w:t>io</w:t>
      </w:r>
      <w:r>
        <w:rPr>
          <w:rFonts w:eastAsia="Verdana" w:cs="Verdana" w:ascii="Verdana" w:hAnsi="Verdana"/>
          <w:b/>
          <w:spacing w:val="0"/>
          <w:w w:val="100"/>
          <w:sz w:val="18"/>
          <w:szCs w:val="18"/>
        </w:rPr>
        <w:t>n</w:t>
      </w:r>
      <w:r>
        <w:rPr>
          <w:rFonts w:eastAsia="Times New Roman" w:cs="Times New Roman"/>
          <w:b/>
          <w:spacing w:val="18"/>
          <w:w w:val="100"/>
          <w:sz w:val="18"/>
          <w:szCs w:val="18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18"/>
          <w:szCs w:val="18"/>
        </w:rPr>
        <w:t>T</w:t>
      </w:r>
      <w:r>
        <w:rPr>
          <w:rFonts w:eastAsia="Verdana" w:cs="Verdana" w:ascii="Verdana" w:hAnsi="Verdana"/>
          <w:b/>
          <w:spacing w:val="-1"/>
          <w:w w:val="100"/>
          <w:sz w:val="18"/>
          <w:szCs w:val="18"/>
        </w:rPr>
        <w:t>r</w:t>
      </w:r>
      <w:r>
        <w:rPr>
          <w:rFonts w:eastAsia="Verdana" w:cs="Verdana" w:ascii="Verdana" w:hAnsi="Verdana"/>
          <w:b/>
          <w:spacing w:val="0"/>
          <w:w w:val="100"/>
          <w:sz w:val="18"/>
          <w:szCs w:val="18"/>
        </w:rPr>
        <w:t>ai</w:t>
      </w:r>
      <w:r>
        <w:rPr>
          <w:rFonts w:eastAsia="Verdana" w:cs="Verdana" w:ascii="Verdana" w:hAnsi="Verdana"/>
          <w:b/>
          <w:spacing w:val="-1"/>
          <w:w w:val="100"/>
          <w:sz w:val="18"/>
          <w:szCs w:val="18"/>
        </w:rPr>
        <w:t>n</w:t>
      </w:r>
      <w:r>
        <w:rPr>
          <w:rFonts w:eastAsia="Verdana" w:cs="Verdana" w:ascii="Verdana" w:hAnsi="Verdana"/>
          <w:b/>
          <w:spacing w:val="1"/>
          <w:w w:val="100"/>
          <w:sz w:val="18"/>
          <w:szCs w:val="18"/>
        </w:rPr>
        <w:t>i</w:t>
      </w:r>
      <w:r>
        <w:rPr>
          <w:rFonts w:eastAsia="Verdana" w:cs="Verdana" w:ascii="Verdana" w:hAnsi="Verdana"/>
          <w:b/>
          <w:spacing w:val="-1"/>
          <w:w w:val="100"/>
          <w:sz w:val="18"/>
          <w:szCs w:val="18"/>
        </w:rPr>
        <w:t>n</w:t>
      </w:r>
      <w:r>
        <w:rPr>
          <w:rFonts w:eastAsia="Verdana" w:cs="Verdana" w:ascii="Verdana" w:hAnsi="Verdana"/>
          <w:b/>
          <w:spacing w:val="2"/>
          <w:w w:val="100"/>
          <w:sz w:val="18"/>
          <w:szCs w:val="18"/>
        </w:rPr>
        <w:t>g</w:t>
      </w:r>
      <w:r>
        <w:rPr>
          <w:rFonts w:eastAsia="Verdana" w:cs="Verdana" w:ascii="Verdana" w:hAnsi="Verdana"/>
          <w:spacing w:val="0"/>
          <w:w w:val="100"/>
          <w:sz w:val="19"/>
          <w:szCs w:val="19"/>
        </w:rPr>
        <w:t>:</w:t>
      </w:r>
    </w:p>
    <w:p>
      <w:pPr>
        <w:pStyle w:val="Normal"/>
        <w:spacing w:lineRule="exact" w:line="240" w:before="16" w:after="0"/>
        <w:ind w:left="483" w:right="7505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Q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,PL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/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Q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J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</w:p>
    <w:p>
      <w:pPr>
        <w:sectPr>
          <w:type w:val="continuous"/>
          <w:pgSz w:w="12240" w:h="15840"/>
          <w:pgMar w:left="780" w:right="1720" w:header="0" w:top="1380" w:footer="0" w:bottom="280" w:gutter="0"/>
          <w:formProt w:val="false"/>
          <w:textDirection w:val="lrTb"/>
          <w:docGrid w:type="default" w:linePitch="249" w:charSpace="2047"/>
        </w:sectPr>
        <w:pStyle w:val="Normal"/>
        <w:spacing w:lineRule="exact" w:line="240"/>
        <w:ind w:left="483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-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nix</w:t>
      </w:r>
    </w:p>
    <w:p>
      <w:pPr>
        <w:pStyle w:val="Normal"/>
        <w:spacing w:before="57" w:after="0"/>
        <w:ind w:left="483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Desi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na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ysis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algor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</w:p>
    <w:p>
      <w:pPr>
        <w:pStyle w:val="Normal"/>
        <w:spacing w:before="1" w:after="0"/>
        <w:ind w:left="483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w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ng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ng</w:t>
      </w:r>
    </w:p>
    <w:p>
      <w:pPr>
        <w:pStyle w:val="Normal"/>
        <w:spacing w:lineRule="exact" w:line="240"/>
        <w:ind w:left="483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-1"/>
          <w:w w:val="100"/>
          <w:sz w:val="21"/>
          <w:szCs w:val="21"/>
        </w:rPr>
        <w:t>Co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w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k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ng</w:t>
      </w:r>
    </w:p>
    <w:p>
      <w:pPr>
        <w:pStyle w:val="Normal"/>
        <w:spacing w:lineRule="exact" w:line="240"/>
        <w:ind w:left="483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-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xp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ce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Desi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nd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nt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o</w:t>
      </w:r>
      <w:r>
        <w:rPr>
          <w:rFonts w:eastAsia="Times New Roman" w:cs="Times New Roman"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w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b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gi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</w:p>
    <w:p>
      <w:pPr>
        <w:pStyle w:val="Normal"/>
        <w:spacing w:lineRule="exact" w:line="240"/>
        <w:ind w:left="483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-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us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ss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ss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als</w:t>
      </w:r>
    </w:p>
    <w:p>
      <w:pPr>
        <w:pStyle w:val="Normal"/>
        <w:spacing w:before="2" w:after="0"/>
        <w:ind w:left="480" w:right="0" w:hanging="0"/>
        <w:jc w:val="left"/>
        <w:rPr>
          <w:rFonts w:eastAsia="Verdana" w:cs="Verdana" w:ascii="Verdana" w:hAnsi="Verdana"/>
          <w:spacing w:val="0"/>
          <w:w w:val="100"/>
          <w:sz w:val="19"/>
          <w:szCs w:val="19"/>
        </w:rPr>
      </w:pPr>
      <w:r>
        <w:rPr>
          <w:rFonts w:eastAsia="Verdana" w:cs="Verdana" w:ascii="Verdana" w:hAnsi="Verdana"/>
          <w:b/>
          <w:spacing w:val="-1"/>
          <w:w w:val="100"/>
          <w:sz w:val="18"/>
          <w:szCs w:val="18"/>
        </w:rPr>
        <w:t>S</w:t>
      </w:r>
      <w:r>
        <w:rPr>
          <w:rFonts w:eastAsia="Verdana" w:cs="Verdana" w:ascii="Verdana" w:hAnsi="Verdana"/>
          <w:b/>
          <w:spacing w:val="0"/>
          <w:w w:val="100"/>
          <w:sz w:val="18"/>
          <w:szCs w:val="18"/>
        </w:rPr>
        <w:t>t</w:t>
      </w:r>
      <w:r>
        <w:rPr>
          <w:rFonts w:eastAsia="Verdana" w:cs="Verdana" w:ascii="Verdana" w:hAnsi="Verdana"/>
          <w:b/>
          <w:spacing w:val="-1"/>
          <w:w w:val="100"/>
          <w:sz w:val="18"/>
          <w:szCs w:val="18"/>
        </w:rPr>
        <w:t>r</w:t>
      </w:r>
      <w:r>
        <w:rPr>
          <w:rFonts w:eastAsia="Verdana" w:cs="Verdana" w:ascii="Verdana" w:hAnsi="Verdana"/>
          <w:b/>
          <w:spacing w:val="0"/>
          <w:w w:val="100"/>
          <w:sz w:val="18"/>
          <w:szCs w:val="18"/>
        </w:rPr>
        <w:t>eam</w:t>
      </w:r>
      <w:r>
        <w:rPr>
          <w:rFonts w:eastAsia="Times New Roman" w:cs="Times New Roman"/>
          <w:b/>
          <w:spacing w:val="17"/>
          <w:w w:val="100"/>
          <w:sz w:val="18"/>
          <w:szCs w:val="18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18"/>
          <w:szCs w:val="18"/>
        </w:rPr>
        <w:t>T</w:t>
      </w:r>
      <w:r>
        <w:rPr>
          <w:rFonts w:eastAsia="Verdana" w:cs="Verdana" w:ascii="Verdana" w:hAnsi="Verdana"/>
          <w:b/>
          <w:spacing w:val="-1"/>
          <w:w w:val="100"/>
          <w:sz w:val="18"/>
          <w:szCs w:val="18"/>
        </w:rPr>
        <w:t>r</w:t>
      </w:r>
      <w:r>
        <w:rPr>
          <w:rFonts w:eastAsia="Verdana" w:cs="Verdana" w:ascii="Verdana" w:hAnsi="Verdana"/>
          <w:b/>
          <w:spacing w:val="0"/>
          <w:w w:val="100"/>
          <w:sz w:val="18"/>
          <w:szCs w:val="18"/>
        </w:rPr>
        <w:t>ai</w:t>
      </w:r>
      <w:r>
        <w:rPr>
          <w:rFonts w:eastAsia="Verdana" w:cs="Verdana" w:ascii="Verdana" w:hAnsi="Verdana"/>
          <w:b/>
          <w:spacing w:val="-1"/>
          <w:w w:val="100"/>
          <w:sz w:val="18"/>
          <w:szCs w:val="18"/>
        </w:rPr>
        <w:t>n</w:t>
      </w:r>
      <w:r>
        <w:rPr>
          <w:rFonts w:eastAsia="Verdana" w:cs="Verdana" w:ascii="Verdana" w:hAnsi="Verdana"/>
          <w:b/>
          <w:spacing w:val="1"/>
          <w:w w:val="100"/>
          <w:sz w:val="18"/>
          <w:szCs w:val="18"/>
        </w:rPr>
        <w:t>in</w:t>
      </w:r>
      <w:r>
        <w:rPr>
          <w:rFonts w:eastAsia="Verdana" w:cs="Verdana" w:ascii="Verdana" w:hAnsi="Verdana"/>
          <w:b/>
          <w:spacing w:val="0"/>
          <w:w w:val="100"/>
          <w:sz w:val="18"/>
          <w:szCs w:val="18"/>
        </w:rPr>
        <w:t>g</w:t>
      </w:r>
      <w:r>
        <w:rPr>
          <w:rFonts w:eastAsia="Times New Roman" w:cs="Times New Roman"/>
          <w:b/>
          <w:spacing w:val="16"/>
          <w:w w:val="100"/>
          <w:sz w:val="18"/>
          <w:szCs w:val="18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18"/>
          <w:szCs w:val="18"/>
        </w:rPr>
        <w:t>i</w:t>
      </w:r>
      <w:r>
        <w:rPr>
          <w:rFonts w:eastAsia="Verdana" w:cs="Verdana" w:ascii="Verdana" w:hAnsi="Verdana"/>
          <w:b/>
          <w:spacing w:val="0"/>
          <w:w w:val="100"/>
          <w:sz w:val="18"/>
          <w:szCs w:val="18"/>
        </w:rPr>
        <w:t>n</w:t>
      </w:r>
      <w:r>
        <w:rPr>
          <w:rFonts w:eastAsia="Times New Roman" w:cs="Times New Roman"/>
          <w:b/>
          <w:spacing w:val="16"/>
          <w:w w:val="100"/>
          <w:sz w:val="18"/>
          <w:szCs w:val="18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18"/>
          <w:szCs w:val="18"/>
        </w:rPr>
        <w:t>Pe</w:t>
      </w:r>
      <w:r>
        <w:rPr>
          <w:rFonts w:eastAsia="Verdana" w:cs="Verdana" w:ascii="Verdana" w:hAnsi="Verdana"/>
          <w:b/>
          <w:spacing w:val="-1"/>
          <w:w w:val="100"/>
          <w:sz w:val="18"/>
          <w:szCs w:val="18"/>
        </w:rPr>
        <w:t>o</w:t>
      </w:r>
      <w:r>
        <w:rPr>
          <w:rFonts w:eastAsia="Verdana" w:cs="Verdana" w:ascii="Verdana" w:hAnsi="Verdana"/>
          <w:b/>
          <w:spacing w:val="1"/>
          <w:w w:val="100"/>
          <w:sz w:val="18"/>
          <w:szCs w:val="18"/>
        </w:rPr>
        <w:t>pl</w:t>
      </w:r>
      <w:r>
        <w:rPr>
          <w:rFonts w:eastAsia="Verdana" w:cs="Verdana" w:ascii="Verdana" w:hAnsi="Verdana"/>
          <w:b/>
          <w:spacing w:val="0"/>
          <w:w w:val="100"/>
          <w:sz w:val="18"/>
          <w:szCs w:val="18"/>
        </w:rPr>
        <w:t>eS</w:t>
      </w:r>
      <w:r>
        <w:rPr>
          <w:rFonts w:eastAsia="Verdana" w:cs="Verdana" w:ascii="Verdana" w:hAnsi="Verdana"/>
          <w:b/>
          <w:spacing w:val="-1"/>
          <w:w w:val="100"/>
          <w:sz w:val="18"/>
          <w:szCs w:val="18"/>
        </w:rPr>
        <w:t>o</w:t>
      </w:r>
      <w:r>
        <w:rPr>
          <w:rFonts w:eastAsia="Verdana" w:cs="Verdana" w:ascii="Verdana" w:hAnsi="Verdana"/>
          <w:b/>
          <w:spacing w:val="1"/>
          <w:w w:val="100"/>
          <w:sz w:val="18"/>
          <w:szCs w:val="18"/>
        </w:rPr>
        <w:t>f</w:t>
      </w:r>
      <w:r>
        <w:rPr>
          <w:rFonts w:eastAsia="Verdana" w:cs="Verdana" w:ascii="Verdana" w:hAnsi="Verdana"/>
          <w:b/>
          <w:spacing w:val="2"/>
          <w:w w:val="100"/>
          <w:sz w:val="18"/>
          <w:szCs w:val="18"/>
        </w:rPr>
        <w:t>t</w:t>
      </w:r>
      <w:r>
        <w:rPr>
          <w:rFonts w:eastAsia="Verdana" w:cs="Verdana" w:ascii="Verdana" w:hAnsi="Verdana"/>
          <w:spacing w:val="0"/>
          <w:w w:val="100"/>
          <w:sz w:val="19"/>
          <w:szCs w:val="19"/>
        </w:rPr>
        <w:t>:</w:t>
      </w:r>
    </w:p>
    <w:p>
      <w:pPr>
        <w:pStyle w:val="Normal"/>
        <w:spacing w:before="6" w:after="0"/>
        <w:ind w:left="483" w:right="764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-5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ls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Appl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at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ng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Co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x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o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k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</w:p>
    <w:p>
      <w:pPr>
        <w:pStyle w:val="Normal"/>
        <w:spacing w:lineRule="exact" w:line="240"/>
        <w:ind w:left="483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PS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Q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y</w:t>
      </w:r>
    </w:p>
    <w:p>
      <w:pPr>
        <w:pStyle w:val="Normal"/>
        <w:spacing w:lineRule="exact" w:line="240"/>
        <w:ind w:left="483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SQR</w:t>
      </w:r>
    </w:p>
    <w:p>
      <w:pPr>
        <w:pStyle w:val="Normal"/>
        <w:spacing w:lineRule="exact" w:line="240"/>
        <w:ind w:left="483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-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y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al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</w:p>
    <w:p>
      <w:pPr>
        <w:pStyle w:val="Normal"/>
        <w:spacing w:lineRule="exact" w:line="240"/>
        <w:ind w:left="480" w:right="0" w:hanging="0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GP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</w:t>
      </w:r>
      <w:r>
        <w:rPr>
          <w:rFonts w:eastAsia="Times New Roman" w:cs="Times New Roman"/>
          <w:b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–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4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.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4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9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/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5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.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0</w:t>
      </w:r>
    </w:p>
    <w:p>
      <w:pPr>
        <w:pStyle w:val="Normal"/>
        <w:spacing w:lineRule="exact" w:line="220" w:before="20" w:after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left="120" w:right="6453" w:hanging="0"/>
        <w:jc w:val="both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rtif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b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(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y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b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Int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al)</w:t>
      </w:r>
    </w:p>
    <w:p>
      <w:pPr>
        <w:pStyle w:val="Normal"/>
        <w:spacing w:lineRule="exact" w:line="120" w:before="6" w:after="0"/>
        <w:jc w:val="lef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lineRule="auto" w:line="350"/>
        <w:ind w:left="122" w:right="2038" w:hanging="0"/>
        <w:jc w:val="both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sci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b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 xml:space="preserve">– </w:t>
      </w:r>
      <w:r>
        <w:rPr>
          <w:rFonts w:eastAsia="Verdana" w:cs="Verdana" w:ascii="Verdana" w:hAnsi="Verdana"/>
          <w:spacing w:val="1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er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ifi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ssi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al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q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</w:t>
      </w:r>
      <w:r>
        <w:rPr>
          <w:rFonts w:eastAsia="Times New Roman" w:cs="Times New Roman"/>
          <w:spacing w:val="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,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us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ss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spacing w:val="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skil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s.</w:t>
      </w:r>
      <w:r>
        <w:rPr>
          <w:rFonts w:eastAsia="Times New Roman" w:cs="Times New Roman"/>
          <w:spacing w:val="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ass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b/>
          <w:spacing w:val="1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in</w:t>
      </w:r>
      <w:r>
        <w:rPr>
          <w:rFonts w:eastAsia="Times New Roman" w:cs="Times New Roman"/>
          <w:b/>
          <w:spacing w:val="1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v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ry</w:t>
      </w:r>
      <w:r>
        <w:rPr>
          <w:rFonts w:eastAsia="Times New Roman" w:cs="Times New Roman"/>
          <w:b/>
          <w:spacing w:val="1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rst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att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t.</w:t>
      </w:r>
    </w:p>
    <w:p>
      <w:pPr>
        <w:pStyle w:val="Normal"/>
        <w:spacing w:before="2" w:after="0"/>
        <w:ind w:left="122" w:right="1023" w:hanging="0"/>
        <w:jc w:val="both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Bas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cs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ail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b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–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ka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b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b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i/>
          <w:spacing w:val="0"/>
          <w:w w:val="100"/>
          <w:sz w:val="21"/>
          <w:szCs w:val="21"/>
        </w:rPr>
        <w:t>–</w:t>
      </w:r>
      <w:r>
        <w:rPr>
          <w:rFonts w:eastAsia="Verdana" w:cs="Verdana" w:ascii="Verdana" w:hAnsi="Verdana"/>
          <w:i/>
          <w:spacing w:val="-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er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if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at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in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ail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ain.</w:t>
      </w:r>
    </w:p>
    <w:p>
      <w:pPr>
        <w:pStyle w:val="Normal"/>
        <w:spacing w:lineRule="exact" w:line="100" w:before="7" w:after="0"/>
        <w:jc w:val="lef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Normal"/>
        <w:ind w:left="480" w:right="0" w:hanging="0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ass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b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wi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h</w:t>
      </w:r>
      <w:r>
        <w:rPr>
          <w:rFonts w:eastAsia="Times New Roman" w:cs="Times New Roman"/>
          <w:b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8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7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%.</w:t>
      </w:r>
    </w:p>
    <w:p>
      <w:pPr>
        <w:pStyle w:val="Normal"/>
        <w:spacing w:lineRule="exact" w:line="120" w:before="4" w:after="0"/>
        <w:jc w:val="lef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lineRule="auto" w:line="348"/>
        <w:ind w:left="480" w:right="752" w:hanging="358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Inf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y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b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q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ali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y</w:t>
      </w:r>
      <w:r>
        <w:rPr>
          <w:rFonts w:eastAsia="Times New Roman" w:cs="Times New Roman"/>
          <w:b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an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ar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b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–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fic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ut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he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wa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ss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us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oj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ct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nd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de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  <w:r>
        <w:rPr>
          <w:rFonts w:eastAsia="Times New Roman" w:cs="Times New Roman"/>
          <w:spacing w:val="2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se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b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w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h</w:t>
      </w:r>
      <w:r>
        <w:rPr>
          <w:rFonts w:eastAsia="Times New Roman" w:cs="Times New Roman"/>
          <w:b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7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5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%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.</w:t>
      </w:r>
    </w:p>
    <w:p>
      <w:pPr>
        <w:pStyle w:val="Normal"/>
        <w:spacing w:before="2" w:after="0"/>
        <w:ind w:left="120" w:right="6698" w:hanging="0"/>
        <w:jc w:val="both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rtif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b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(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H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BC</w:t>
      </w:r>
      <w:r>
        <w:rPr>
          <w:rFonts w:eastAsia="Times New Roman" w:cs="Times New Roman"/>
          <w:b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Int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al)</w:t>
      </w:r>
    </w:p>
    <w:p>
      <w:pPr>
        <w:pStyle w:val="Normal"/>
        <w:spacing w:lineRule="atLeast" w:line="340" w:before="68" w:after="0"/>
        <w:ind w:left="122" w:right="1162" w:hanging="0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Peo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ft</w:t>
      </w:r>
      <w:r>
        <w:rPr>
          <w:rFonts w:eastAsia="Times New Roman" w:cs="Times New Roman"/>
          <w:b/>
          <w:spacing w:val="4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m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cy</w:t>
      </w:r>
      <w:r>
        <w:rPr>
          <w:rFonts w:eastAsia="Times New Roman" w:cs="Times New Roman"/>
          <w:b/>
          <w:spacing w:val="3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certi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f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b/>
          <w:spacing w:val="4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–</w:t>
      </w:r>
      <w:r>
        <w:rPr>
          <w:rFonts w:eastAsia="Verdana" w:cs="Verdana" w:ascii="Verdana" w:hAnsi="Verdana"/>
          <w:spacing w:val="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Times New Roman" w:cs="Times New Roman"/>
          <w:spacing w:val="2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y</w:t>
      </w:r>
      <w:r>
        <w:rPr>
          <w:rFonts w:eastAsia="Times New Roman" w:cs="Times New Roman"/>
          <w:spacing w:val="2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er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ifi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3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o</w:t>
      </w:r>
      <w:r>
        <w:rPr>
          <w:rFonts w:eastAsia="Times New Roman" w:cs="Times New Roman"/>
          <w:spacing w:val="2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be</w:t>
      </w:r>
      <w:r>
        <w:rPr>
          <w:rFonts w:eastAsia="Times New Roman" w:cs="Times New Roman"/>
          <w:spacing w:val="2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ss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3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y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m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r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at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ig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2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5"/>
          <w:w w:val="100"/>
          <w:sz w:val="21"/>
          <w:szCs w:val="21"/>
        </w:rPr>
        <w:t>w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ng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8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  <w:r>
        <w:rPr>
          <w:rFonts w:eastAsia="Times New Roman" w:cs="Times New Roman"/>
          <w:spacing w:val="2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ass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b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wi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h</w:t>
      </w:r>
      <w:r>
        <w:rPr>
          <w:rFonts w:eastAsia="Times New Roman" w:cs="Times New Roman"/>
          <w:b/>
          <w:spacing w:val="1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6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3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%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120" w:before="6" w:after="0"/>
        <w:jc w:val="left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left" w:pos="2520" w:leader="none"/>
        </w:tabs>
        <w:spacing w:lineRule="exact" w:line="240" w:before="23" w:after="0"/>
        <w:ind w:left="2259" w:right="0" w:hanging="0"/>
        <w:jc w:val="left"/>
        <w:rPr>
          <w:rFonts w:eastAsia="Times New Roman" w:cs="Times New Roman"/>
          <w:b/>
          <w:sz w:val="21"/>
          <w:szCs w:val="21"/>
          <w:u w:val="thick" w:color="000000"/>
        </w:rPr>
      </w:pPr>
      <w:r>
        <w:rPr>
          <w:rFonts w:eastAsia="Verdana" w:cs="Verdana" w:ascii="Verdana" w:hAnsi="Verdana"/>
          <w:b/>
          <w:sz w:val="21"/>
          <w:szCs w:val="21"/>
          <w:u w:val="thick" w:color="000000"/>
        </w:rPr>
        <w:t xml:space="preserve"> </w:t>
      </w:r>
      <w:r>
        <w:rPr>
          <w:rFonts w:eastAsia="Times New Roman" w:cs="Times New Roman"/>
          <w:b/>
          <w:sz w:val="21"/>
          <w:szCs w:val="21"/>
          <w:u w:val="thick" w:color="000000"/>
        </w:rPr>
        <w:tab/>
      </w:r>
      <w:r>
        <w:pict>
          <v:rect fillcolor="#FFFFFF" stroked="f" strokeweight="0pt" style="position:absolute;width:509.15pt;height:178.8pt;mso-wrap-distance-left:9pt;mso-wrap-distance-right:9pt;mso-wrap-distance-top:0pt;mso-wrap-distance-bottom:0pt;margin-top:2.05pt;margin-left:45pt">
            <v:textbox inset="0in,0in,0in,0in">
              <w:txbxContent>
                <w:tbl>
                  <w:tblPr>
                    <w:jc w:val="left"/>
                    <w:tblInd w:w="0" w:type="dxa"/>
                    <w:tblBorders>
                      <w:top w:val="nil"/>
                      <w:left w:val="nil"/>
                      <w:bottom w:val="single" w:sz="8" w:space="0" w:color="000001"/>
                      <w:insideH w:val="single" w:sz="8" w:space="0" w:color="000001"/>
                      <w:right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4"/>
                    <w:gridCol w:w="862"/>
                    <w:gridCol w:w="1028"/>
                    <w:gridCol w:w="290"/>
                    <w:gridCol w:w="1"/>
                    <w:gridCol w:w="1878"/>
                    <w:gridCol w:w="1"/>
                    <w:gridCol w:w="2343"/>
                    <w:gridCol w:w="1"/>
                    <w:gridCol w:w="3511"/>
                  </w:tblGrid>
                  <w:tr>
                    <w:trPr>
                      <w:trHeight w:val="248" w:hRule="exact"/>
                      <w:cantSplit w:val="false"/>
                    </w:trPr>
                    <w:tc>
                      <w:tcPr>
                        <w:tcW w:w="1106" w:type="dxa"/>
                        <w:gridSpan w:val="2"/>
                        <w:tcBorders>
                          <w:top w:val="nil"/>
                          <w:left w:val="nil"/>
                          <w:bottom w:val="single" w:sz="8" w:space="0" w:color="000001"/>
                          <w:insideH w:val="single" w:sz="8" w:space="0" w:color="000001"/>
                          <w:right w:val="nil"/>
                          <w:insideV w:val="nil"/>
                        </w:tcBorders>
                        <w:shd w:fill="CCCCCC" w:val="clear"/>
                      </w:tcPr>
                      <w:p>
                        <w:pPr>
                          <w:pStyle w:val="FrameContents"/>
                          <w:spacing w:lineRule="exact" w:line="220"/>
                          <w:jc w:val="left"/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2"/>
                            <w:w w:val="100"/>
                            <w:sz w:val="21"/>
                            <w:szCs w:val="21"/>
                          </w:rPr>
                          <w:t>d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1"/>
                            <w:w w:val="100"/>
                            <w:sz w:val="21"/>
                            <w:szCs w:val="21"/>
                          </w:rPr>
                          <w:t>u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2"/>
                            <w:w w:val="100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atio</w:t>
                        </w:r>
                      </w:p>
                    </w:tc>
                    <w:tc>
                      <w:tcPr>
                        <w:tcW w:w="1028" w:type="dxa"/>
                        <w:tcBorders>
                          <w:top w:val="nil"/>
                          <w:left w:val="nil"/>
                          <w:bottom w:val="single" w:sz="8" w:space="0" w:color="000001"/>
                          <w:insideH w:val="single" w:sz="8" w:space="0" w:color="000001"/>
                          <w:right w:val="nil"/>
                          <w:insideV w:val="nil"/>
                        </w:tcBorders>
                        <w:shd w:fill="FFFFFF" w:val="clear"/>
                      </w:tcPr>
                      <w:p>
                        <w:pPr>
                          <w:pStyle w:val="FrameContents"/>
                          <w:spacing w:lineRule="exact" w:line="220"/>
                          <w:ind w:left="-94" w:right="0" w:hanging="0"/>
                          <w:jc w:val="left"/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n</w:t>
                        </w:r>
                      </w:p>
                    </w:tc>
                    <w:tc>
                      <w:tcPr>
                        <w:tcW w:w="290" w:type="dxa"/>
                        <w:tcBorders>
                          <w:top w:val="single" w:sz="6" w:space="0" w:color="00000A"/>
                          <w:left w:val="single" w:sz="6" w:space="0" w:color="00000A"/>
                          <w:bottom w:val="single" w:sz="6" w:space="0" w:color="00000A"/>
                          <w:insideH w:val="single" w:sz="6" w:space="0" w:color="00000A"/>
                          <w:right w:val="single" w:sz="6" w:space="0" w:color="00000A"/>
                          <w:insideV w:val="single" w:sz="6" w:space="0" w:color="00000A"/>
                        </w:tcBorders>
                        <w:shd w:fill="FFFFFF" w:val="clear"/>
                        <w:tcMar>
                          <w:left w:w="-7" w:type="dxa"/>
                        </w:tcMar>
                      </w:tcPr>
                      <w:p>
                        <w:pPr>
                          <w:pStyle w:val="FrameContents"/>
                          <w:rPr/>
                        </w:pPr>
                        <w:r>
                          <w:rPr/>
                        </w:r>
                      </w:p>
                    </w:tc>
                    <w:tc>
                      <w:tcPr>
                        <w:tcW w:w="1879" w:type="dxa"/>
                        <w:gridSpan w:val="2"/>
                        <w:tcBorders>
                          <w:top w:val="single" w:sz="6" w:space="0" w:color="00000A"/>
                          <w:left w:val="single" w:sz="6" w:space="0" w:color="00000A"/>
                          <w:bottom w:val="single" w:sz="6" w:space="0" w:color="00000A"/>
                          <w:insideH w:val="single" w:sz="6" w:space="0" w:color="00000A"/>
                          <w:right w:val="single" w:sz="6" w:space="0" w:color="00000A"/>
                          <w:insideV w:val="single" w:sz="6" w:space="0" w:color="00000A"/>
                        </w:tcBorders>
                        <w:shd w:fill="FFFFFF" w:val="clear"/>
                        <w:tcMar>
                          <w:left w:w="-7" w:type="dxa"/>
                        </w:tcMar>
                      </w:tcPr>
                      <w:p>
                        <w:pPr>
                          <w:pStyle w:val="FrameContents"/>
                          <w:rPr/>
                        </w:pPr>
                        <w:r>
                          <w:rPr/>
                        </w:r>
                      </w:p>
                    </w:tc>
                    <w:tc>
                      <w:tcPr>
                        <w:tcW w:w="2344" w:type="dxa"/>
                        <w:gridSpan w:val="2"/>
                        <w:tcBorders>
                          <w:top w:val="single" w:sz="6" w:space="0" w:color="00000A"/>
                          <w:left w:val="single" w:sz="6" w:space="0" w:color="00000A"/>
                          <w:bottom w:val="single" w:sz="6" w:space="0" w:color="00000A"/>
                          <w:insideH w:val="single" w:sz="6" w:space="0" w:color="00000A"/>
                          <w:right w:val="single" w:sz="6" w:space="0" w:color="00000A"/>
                          <w:insideV w:val="single" w:sz="6" w:space="0" w:color="00000A"/>
                        </w:tcBorders>
                        <w:shd w:fill="FFFFFF" w:val="clear"/>
                        <w:tcMar>
                          <w:left w:w="-7" w:type="dxa"/>
                        </w:tcMar>
                      </w:tcPr>
                      <w:p>
                        <w:pPr>
                          <w:pStyle w:val="FrameContents"/>
                          <w:rPr/>
                        </w:pPr>
                        <w:r>
                          <w:rPr/>
                        </w:r>
                      </w:p>
                    </w:tc>
                    <w:tc>
                      <w:tcPr>
                        <w:tcW w:w="3512" w:type="dxa"/>
                        <w:gridSpan w:val="2"/>
                        <w:tcBorders>
                          <w:top w:val="single" w:sz="6" w:space="0" w:color="00000A"/>
                          <w:left w:val="single" w:sz="6" w:space="0" w:color="00000A"/>
                          <w:bottom w:val="single" w:sz="6" w:space="0" w:color="00000A"/>
                          <w:insideH w:val="single" w:sz="6" w:space="0" w:color="00000A"/>
                          <w:right w:val="single" w:sz="6" w:space="0" w:color="00000A"/>
                          <w:insideV w:val="single" w:sz="6" w:space="0" w:color="00000A"/>
                        </w:tcBorders>
                        <w:shd w:fill="FFFFFF" w:val="clear"/>
                        <w:tcMar>
                          <w:left w:w="-7" w:type="dxa"/>
                        </w:tcMar>
                      </w:tcPr>
                      <w:p>
                        <w:pPr>
                          <w:pStyle w:val="FrameContents"/>
                          <w:rPr/>
                        </w:pPr>
                        <w:r>
                          <w:rPr/>
                        </w:r>
                      </w:p>
                    </w:tc>
                  </w:tr>
                  <w:tr>
                    <w:trPr>
                      <w:trHeight w:val="540" w:hRule="exact"/>
                      <w:cantSplit w:val="false"/>
                    </w:trPr>
                    <w:tc>
                      <w:tcPr>
                        <w:tcW w:w="244" w:type="dxa"/>
                        <w:vMerge w:val="restart"/>
                        <w:tcBorders>
                          <w:top w:val="nil"/>
                          <w:left w:val="nil"/>
                          <w:bottom w:val="nil"/>
                          <w:insideH w:val="nil"/>
                          <w:right w:val="single" w:sz="8" w:space="0" w:color="000001"/>
                          <w:insideV w:val="single" w:sz="8" w:space="0" w:color="000001"/>
                        </w:tcBorders>
                        <w:shd w:fill="FFFFFF" w:val="clear"/>
                      </w:tcPr>
                      <w:p>
                        <w:pPr>
                          <w:pStyle w:val="FrameContents"/>
                          <w:rPr/>
                        </w:pPr>
                        <w:r>
                          <w:rPr/>
                        </w:r>
                      </w:p>
                    </w:tc>
                    <w:tc>
                      <w:tcPr>
                        <w:tcW w:w="1890" w:type="dxa"/>
                        <w:gridSpan w:val="2"/>
                        <w:tcBorders>
                          <w:top w:val="single" w:sz="8" w:space="0" w:color="000001"/>
                          <w:left w:val="single" w:sz="8" w:space="0" w:color="000001"/>
                          <w:bottom w:val="single" w:sz="8" w:space="0" w:color="000001"/>
                          <w:insideH w:val="single" w:sz="8" w:space="0" w:color="000001"/>
                          <w:right w:val="nil"/>
                          <w:insideV w:val="nil"/>
                        </w:tcBorders>
                        <w:shd w:fill="FFFFFF" w:val="clear"/>
                        <w:tcMar>
                          <w:left w:w="-10" w:type="dxa"/>
                        </w:tcMar>
                      </w:tcPr>
                      <w:p>
                        <w:pPr>
                          <w:pStyle w:val="FrameContents"/>
                          <w:spacing w:lineRule="exact" w:line="240"/>
                          <w:ind w:left="199" w:right="0" w:hanging="0"/>
                          <w:jc w:val="left"/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Verdana" w:cs="Verdana" w:ascii="Verdana" w:hAnsi="Verdana"/>
                            <w:b/>
                            <w:spacing w:val="-1"/>
                            <w:w w:val="100"/>
                            <w:sz w:val="21"/>
                            <w:szCs w:val="21"/>
                          </w:rPr>
                          <w:t>Pe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1"/>
                            <w:w w:val="100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1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1"/>
                            <w:w w:val="100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3"/>
                            <w:w w:val="100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2"/>
                            <w:w w:val="100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1"/>
                            <w:w w:val="100"/>
                            <w:sz w:val="21"/>
                            <w:szCs w:val="21"/>
                          </w:rPr>
                          <w:t>g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e</w:t>
                        </w:r>
                      </w:p>
                      <w:p>
                        <w:pPr>
                          <w:pStyle w:val="FrameContents"/>
                          <w:spacing w:lineRule="exact" w:line="240"/>
                          <w:ind w:left="199" w:right="0" w:hanging="0"/>
                          <w:jc w:val="left"/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Verdana" w:cs="Verdana" w:ascii="Verdana" w:hAnsi="Verdana"/>
                            <w:b/>
                            <w:spacing w:val="-1"/>
                            <w:w w:val="100"/>
                            <w:sz w:val="21"/>
                            <w:szCs w:val="21"/>
                          </w:rPr>
                          <w:t>M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1"/>
                            <w:w w:val="100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ks</w:t>
                        </w:r>
                      </w:p>
                    </w:tc>
                    <w:tc>
                      <w:tcPr>
                        <w:tcW w:w="290" w:type="dxa"/>
                        <w:tcBorders>
                          <w:top w:val="nil"/>
                          <w:left w:val="nil"/>
                          <w:bottom w:val="single" w:sz="8" w:space="0" w:color="000001"/>
                          <w:insideH w:val="single" w:sz="8" w:space="0" w:color="000001"/>
                          <w:right w:val="single" w:sz="8" w:space="0" w:color="000001"/>
                          <w:insideV w:val="single" w:sz="8" w:space="0" w:color="000001"/>
                        </w:tcBorders>
                        <w:shd w:fill="FFFFFF" w:val="clear"/>
                      </w:tcPr>
                      <w:p>
                        <w:pPr>
                          <w:pStyle w:val="FrameContents"/>
                          <w:rPr/>
                        </w:pPr>
                        <w:r>
                          <w:rPr/>
                        </w:r>
                      </w:p>
                    </w:tc>
                    <w:tc>
                      <w:tcPr>
                        <w:tcW w:w="1879" w:type="dxa"/>
                        <w:gridSpan w:val="2"/>
                        <w:tcBorders>
                          <w:top w:val="single" w:sz="8" w:space="0" w:color="000001"/>
                          <w:left w:val="single" w:sz="8" w:space="0" w:color="000001"/>
                          <w:bottom w:val="single" w:sz="8" w:space="0" w:color="000001"/>
                          <w:insideH w:val="single" w:sz="8" w:space="0" w:color="000001"/>
                          <w:right w:val="single" w:sz="8" w:space="0" w:color="000001"/>
                          <w:insideV w:val="single" w:sz="8" w:space="0" w:color="000001"/>
                        </w:tcBorders>
                        <w:shd w:fill="FFFFFF" w:val="clear"/>
                        <w:tcMar>
                          <w:left w:w="-10" w:type="dxa"/>
                        </w:tcMar>
                      </w:tcPr>
                      <w:p>
                        <w:pPr>
                          <w:pStyle w:val="FrameContents"/>
                          <w:spacing w:lineRule="exact" w:line="240" w:before="13" w:after="0"/>
                          <w:ind w:left="168" w:right="302" w:hanging="0"/>
                          <w:jc w:val="left"/>
                          <w:rPr>
                            <w:rFonts w:eastAsia="Verdana" w:cs="Verdana" w:ascii="Verdana" w:hAnsi="Verdana"/>
                            <w:b/>
                            <w:spacing w:val="-1"/>
                            <w:w w:val="100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Verdana" w:cs="Verdana" w:ascii="Verdana" w:hAnsi="Verdana"/>
                            <w:b/>
                            <w:spacing w:val="-1"/>
                            <w:w w:val="100"/>
                            <w:sz w:val="21"/>
                            <w:szCs w:val="21"/>
                          </w:rPr>
                          <w:t>S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1"/>
                            <w:w w:val="100"/>
                            <w:sz w:val="21"/>
                            <w:szCs w:val="21"/>
                          </w:rPr>
                          <w:t>p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1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2"/>
                            <w:w w:val="100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al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2"/>
                            <w:w w:val="100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1"/>
                            <w:w w:val="100"/>
                            <w:sz w:val="21"/>
                            <w:szCs w:val="21"/>
                          </w:rPr>
                          <w:t>z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ati</w:t>
                        </w:r>
                        <w:r>
                          <w:rPr>
                            <w:rFonts w:eastAsia="Times New Roman" w:cs="Times New Roman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1"/>
                            <w:w w:val="100"/>
                            <w:sz w:val="21"/>
                            <w:szCs w:val="21"/>
                          </w:rPr>
                          <w:t>on</w:t>
                        </w:r>
                      </w:p>
                    </w:tc>
                    <w:tc>
                      <w:tcPr>
                        <w:tcW w:w="2344" w:type="dxa"/>
                        <w:gridSpan w:val="2"/>
                        <w:tcBorders>
                          <w:top w:val="single" w:sz="8" w:space="0" w:color="000001"/>
                          <w:left w:val="single" w:sz="8" w:space="0" w:color="000001"/>
                          <w:bottom w:val="single" w:sz="8" w:space="0" w:color="000001"/>
                          <w:insideH w:val="single" w:sz="8" w:space="0" w:color="000001"/>
                          <w:right w:val="single" w:sz="8" w:space="0" w:color="000001"/>
                          <w:insideV w:val="single" w:sz="8" w:space="0" w:color="000001"/>
                        </w:tcBorders>
                        <w:shd w:fill="FFFFFF" w:val="clear"/>
                        <w:tcMar>
                          <w:left w:w="-10" w:type="dxa"/>
                        </w:tcMar>
                      </w:tcPr>
                      <w:p>
                        <w:pPr>
                          <w:pStyle w:val="FrameContents"/>
                          <w:spacing w:lineRule="exact" w:line="240"/>
                          <w:ind w:left="167" w:right="0" w:hanging="0"/>
                          <w:jc w:val="left"/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Verdana" w:cs="Verdana" w:ascii="Verdana" w:hAnsi="Verdana"/>
                            <w:b/>
                            <w:spacing w:val="-1"/>
                            <w:w w:val="100"/>
                            <w:sz w:val="21"/>
                            <w:szCs w:val="21"/>
                          </w:rPr>
                          <w:t>U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1"/>
                            <w:w w:val="100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1"/>
                            <w:w w:val="100"/>
                            <w:sz w:val="21"/>
                            <w:szCs w:val="21"/>
                          </w:rPr>
                          <w:t>ve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rs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3"/>
                            <w:w w:val="100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1"/>
                            <w:w w:val="100"/>
                            <w:sz w:val="21"/>
                            <w:szCs w:val="21"/>
                          </w:rPr>
                          <w:t>y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2"/>
                            <w:w w:val="100"/>
                            <w:sz w:val="21"/>
                            <w:szCs w:val="21"/>
                          </w:rPr>
                          <w:t>/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B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1"/>
                            <w:w w:val="100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2"/>
                            <w:w w:val="100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rd</w:t>
                        </w:r>
                      </w:p>
                    </w:tc>
                    <w:tc>
                      <w:tcPr>
                        <w:tcW w:w="3512" w:type="dxa"/>
                        <w:gridSpan w:val="2"/>
                        <w:tcBorders>
                          <w:top w:val="single" w:sz="8" w:space="0" w:color="000001"/>
                          <w:left w:val="single" w:sz="8" w:space="0" w:color="000001"/>
                          <w:bottom w:val="single" w:sz="8" w:space="0" w:color="000001"/>
                          <w:insideH w:val="single" w:sz="8" w:space="0" w:color="000001"/>
                          <w:right w:val="single" w:sz="8" w:space="0" w:color="000001"/>
                          <w:insideV w:val="single" w:sz="8" w:space="0" w:color="000001"/>
                        </w:tcBorders>
                        <w:shd w:fill="FFFFFF" w:val="clear"/>
                        <w:tcMar>
                          <w:left w:w="-10" w:type="dxa"/>
                        </w:tcMar>
                      </w:tcPr>
                      <w:p>
                        <w:pPr>
                          <w:pStyle w:val="FrameContents"/>
                          <w:spacing w:lineRule="exact" w:line="240"/>
                          <w:ind w:left="189" w:right="0" w:hanging="0"/>
                          <w:jc w:val="left"/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D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1"/>
                            <w:w w:val="100"/>
                            <w:sz w:val="21"/>
                            <w:szCs w:val="21"/>
                          </w:rPr>
                          <w:t>eg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ree</w:t>
                        </w:r>
                      </w:p>
                    </w:tc>
                  </w:tr>
                  <w:tr>
                    <w:trPr>
                      <w:trHeight w:val="1018" w:hRule="exact"/>
                      <w:cantSplit w:val="false"/>
                    </w:trPr>
                    <w:tc>
                      <w:tcPr>
                        <w:tcW w:w="244" w:type="dxa"/>
                        <w:vMerge w:val="continue"/>
                        <w:tcBorders>
                          <w:top w:val="nil"/>
                          <w:left w:val="nil"/>
                          <w:bottom w:val="nil"/>
                          <w:insideH w:val="nil"/>
                          <w:right w:val="single" w:sz="8" w:space="0" w:color="000001"/>
                          <w:insideV w:val="single" w:sz="8" w:space="0" w:color="000001"/>
                        </w:tcBorders>
                        <w:shd w:fill="FFFFFF" w:val="clear"/>
                      </w:tcPr>
                      <w:p>
                        <w:pPr>
                          <w:pStyle w:val="FrameContents"/>
                          <w:rPr/>
                        </w:pPr>
                        <w:r>
                          <w:rPr/>
                        </w:r>
                      </w:p>
                    </w:tc>
                    <w:tc>
                      <w:tcPr>
                        <w:tcW w:w="2181" w:type="dxa"/>
                        <w:gridSpan w:val="4"/>
                        <w:tcBorders>
                          <w:top w:val="nil"/>
                          <w:left w:val="single" w:sz="8" w:space="0" w:color="000001"/>
                          <w:bottom w:val="nil"/>
                          <w:insideH w:val="nil"/>
                          <w:right w:val="single" w:sz="8" w:space="0" w:color="000001"/>
                          <w:insideV w:val="single" w:sz="8" w:space="0" w:color="000001"/>
                        </w:tcBorders>
                        <w:shd w:fill="FFFFFF" w:val="clear"/>
                        <w:tcMar>
                          <w:left w:w="-10" w:type="dxa"/>
                        </w:tcMar>
                      </w:tcPr>
                      <w:p>
                        <w:pPr>
                          <w:pStyle w:val="FrameContents"/>
                          <w:spacing w:lineRule="exact" w:line="240"/>
                          <w:ind w:left="199" w:right="0" w:hanging="0"/>
                          <w:jc w:val="left"/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Verdana" w:cs="Verdana" w:ascii="Verdana" w:hAnsi="Verdana"/>
                            <w:b/>
                            <w:spacing w:val="1"/>
                            <w:w w:val="100"/>
                            <w:sz w:val="21"/>
                            <w:szCs w:val="21"/>
                          </w:rPr>
                          <w:t>7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2"/>
                            <w:w w:val="100"/>
                            <w:sz w:val="21"/>
                            <w:szCs w:val="21"/>
                          </w:rPr>
                          <w:t>.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1"/>
                            <w:w w:val="100"/>
                            <w:sz w:val="21"/>
                            <w:szCs w:val="21"/>
                          </w:rPr>
                          <w:t>8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1</w:t>
                        </w:r>
                        <w:r>
                          <w:rPr>
                            <w:rFonts w:eastAsia="Times New Roman" w:cs="Times New Roman"/>
                            <w:b/>
                            <w:spacing w:val="21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3"/>
                            <w:w w:val="100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1"/>
                            <w:w w:val="100"/>
                            <w:sz w:val="21"/>
                            <w:szCs w:val="21"/>
                          </w:rPr>
                          <w:t>u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eastAsia="Times New Roman" w:cs="Times New Roman"/>
                            <w:b/>
                            <w:spacing w:val="20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2"/>
                            <w:w w:val="100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f</w:t>
                        </w:r>
                      </w:p>
                      <w:p>
                        <w:pPr>
                          <w:pStyle w:val="FrameContents"/>
                          <w:spacing w:lineRule="exact" w:line="220" w:before="10" w:after="0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</w:r>
                      </w:p>
                      <w:p>
                        <w:pPr>
                          <w:pStyle w:val="FrameContents"/>
                          <w:ind w:left="199" w:right="0" w:hanging="0"/>
                          <w:jc w:val="left"/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Verdana" w:cs="Verdana" w:ascii="Verdana" w:hAnsi="Verdana"/>
                            <w:b/>
                            <w:spacing w:val="-1"/>
                            <w:w w:val="100"/>
                            <w:sz w:val="21"/>
                            <w:szCs w:val="21"/>
                          </w:rPr>
                          <w:t>1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1"/>
                            <w:w w:val="100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eastAsia="Times New Roman" w:cs="Times New Roman"/>
                            <w:b/>
                            <w:spacing w:val="18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1"/>
                            <w:w w:val="100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1"/>
                            <w:w w:val="100"/>
                            <w:sz w:val="21"/>
                            <w:szCs w:val="21"/>
                          </w:rPr>
                          <w:t>GP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3"/>
                            <w:w w:val="100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)</w:t>
                        </w:r>
                      </w:p>
                    </w:tc>
                    <w:tc>
                      <w:tcPr>
                        <w:tcW w:w="1879" w:type="dxa"/>
                        <w:gridSpan w:val="2"/>
                        <w:tcBorders>
                          <w:top w:val="single" w:sz="8" w:space="0" w:color="000001"/>
                          <w:left w:val="single" w:sz="8" w:space="0" w:color="000001"/>
                          <w:bottom w:val="single" w:sz="8" w:space="0" w:color="000001"/>
                          <w:insideH w:val="single" w:sz="8" w:space="0" w:color="000001"/>
                          <w:right w:val="single" w:sz="8" w:space="0" w:color="000001"/>
                          <w:insideV w:val="single" w:sz="8" w:space="0" w:color="000001"/>
                        </w:tcBorders>
                        <w:shd w:fill="FFFFFF" w:val="clear"/>
                        <w:tcMar>
                          <w:left w:w="-10" w:type="dxa"/>
                        </w:tcMar>
                      </w:tcPr>
                      <w:p>
                        <w:pPr>
                          <w:pStyle w:val="FrameContents"/>
                          <w:rPr/>
                        </w:pPr>
                        <w:r>
                          <w:rPr/>
                        </w:r>
                      </w:p>
                    </w:tc>
                    <w:tc>
                      <w:tcPr>
                        <w:tcW w:w="2344" w:type="dxa"/>
                        <w:gridSpan w:val="2"/>
                        <w:tcBorders>
                          <w:top w:val="single" w:sz="8" w:space="0" w:color="000001"/>
                          <w:left w:val="single" w:sz="8" w:space="0" w:color="000001"/>
                          <w:bottom w:val="single" w:sz="8" w:space="0" w:color="000001"/>
                          <w:insideH w:val="single" w:sz="8" w:space="0" w:color="000001"/>
                          <w:right w:val="single" w:sz="8" w:space="0" w:color="000001"/>
                          <w:insideV w:val="single" w:sz="8" w:space="0" w:color="000001"/>
                        </w:tcBorders>
                        <w:shd w:fill="FFFFFF" w:val="clear"/>
                        <w:tcMar>
                          <w:left w:w="-10" w:type="dxa"/>
                        </w:tcMar>
                      </w:tcPr>
                      <w:p>
                        <w:pPr>
                          <w:pStyle w:val="FrameContents"/>
                          <w:spacing w:lineRule="exact" w:line="240" w:before="4" w:after="0"/>
                          <w:ind w:left="167" w:right="725" w:hanging="0"/>
                          <w:jc w:val="left"/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In</w:t>
                        </w:r>
                        <w:r>
                          <w:rPr>
                            <w:rFonts w:eastAsia="Verdana" w:cs="Verdana" w:ascii="Verdana" w:hAnsi="Verdana"/>
                            <w:spacing w:val="-1"/>
                            <w:w w:val="100"/>
                            <w:sz w:val="21"/>
                            <w:szCs w:val="21"/>
                          </w:rPr>
                          <w:t>s</w:t>
                        </w:r>
                        <w:r>
                          <w:rPr>
                            <w:rFonts w:eastAsia="Verdana" w:cs="Verdana" w:ascii="Verdana" w:hAnsi="Verdana"/>
                            <w:spacing w:val="1"/>
                            <w:w w:val="100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eastAsia="Verdana" w:cs="Verdana" w:ascii="Verdana" w:hAnsi="Verdana"/>
                            <w:spacing w:val="-2"/>
                            <w:w w:val="100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u</w:t>
                        </w:r>
                        <w:r>
                          <w:rPr>
                            <w:rFonts w:eastAsia="Verdana" w:cs="Verdana" w:ascii="Verdana" w:hAnsi="Verdana"/>
                            <w:spacing w:val="1"/>
                            <w:w w:val="100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eastAsia="Times New Roman" w:cs="Times New Roman"/>
                            <w:spacing w:val="21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Verdana" w:cs="Verdana" w:ascii="Verdana" w:hAnsi="Verdana"/>
                            <w:spacing w:val="-3"/>
                            <w:w w:val="100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f</w:t>
                        </w:r>
                        <w:r>
                          <w:rPr>
                            <w:rFonts w:eastAsia="Times New Roman" w:cs="Times New Roman"/>
                            <w:spacing w:val="0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Verdana" w:cs="Verdana" w:ascii="Verdana" w:hAnsi="Verdana"/>
                            <w:spacing w:val="1"/>
                            <w:w w:val="100"/>
                            <w:sz w:val="21"/>
                            <w:szCs w:val="21"/>
                          </w:rPr>
                          <w:t>m</w:t>
                        </w:r>
                        <w:r>
                          <w:rPr>
                            <w:rFonts w:eastAsia="Verdana" w:cs="Verdana" w:ascii="Verdana" w:hAnsi="Verdana"/>
                            <w:spacing w:val="-2"/>
                            <w:w w:val="100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rFonts w:eastAsia="Verdana" w:cs="Verdana" w:ascii="Verdana" w:hAnsi="Verdana"/>
                            <w:spacing w:val="-2"/>
                            <w:w w:val="100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g</w:t>
                        </w:r>
                        <w:r>
                          <w:rPr>
                            <w:rFonts w:eastAsia="Verdana" w:cs="Verdana" w:ascii="Verdana" w:hAnsi="Verdana"/>
                            <w:spacing w:val="-3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eastAsia="Verdana" w:cs="Verdana" w:ascii="Verdana" w:hAnsi="Verdana"/>
                            <w:spacing w:val="1"/>
                            <w:w w:val="100"/>
                            <w:sz w:val="21"/>
                            <w:szCs w:val="21"/>
                          </w:rPr>
                          <w:t>m</w:t>
                        </w:r>
                        <w:r>
                          <w:rPr>
                            <w:rFonts w:eastAsia="Verdana" w:cs="Verdana" w:ascii="Verdana" w:hAnsi="Verdana"/>
                            <w:spacing w:val="-1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eastAsia="Verdana" w:cs="Verdana" w:ascii="Verdana" w:hAnsi="Verdana"/>
                            <w:spacing w:val="-2"/>
                            <w:w w:val="100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eastAsia="Times New Roman" w:cs="Times New Roman"/>
                            <w:spacing w:val="0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St</w:t>
                        </w:r>
                        <w:r>
                          <w:rPr>
                            <w:rFonts w:eastAsia="Verdana" w:cs="Verdana" w:ascii="Verdana" w:hAnsi="Verdana"/>
                            <w:spacing w:val="-1"/>
                            <w:w w:val="100"/>
                            <w:sz w:val="21"/>
                            <w:szCs w:val="21"/>
                          </w:rPr>
                          <w:t>u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di</w:t>
                        </w:r>
                        <w:r>
                          <w:rPr>
                            <w:rFonts w:eastAsia="Verdana" w:cs="Verdana" w:ascii="Verdana" w:hAnsi="Verdana"/>
                            <w:spacing w:val="-1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s</w:t>
                        </w:r>
                        <w:r>
                          <w:rPr>
                            <w:rFonts w:eastAsia="Times New Roman" w:cs="Times New Roman"/>
                            <w:spacing w:val="22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,</w:t>
                        </w:r>
                      </w:p>
                      <w:p>
                        <w:pPr>
                          <w:pStyle w:val="FrameContents"/>
                          <w:spacing w:lineRule="exact" w:line="220"/>
                          <w:ind w:left="167" w:right="0" w:hanging="0"/>
                          <w:jc w:val="left"/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D</w:t>
                        </w:r>
                        <w:r>
                          <w:rPr>
                            <w:rFonts w:eastAsia="Verdana" w:cs="Verdana" w:ascii="Verdana" w:hAnsi="Verdana"/>
                            <w:spacing w:val="-7"/>
                            <w:w w:val="100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VV</w:t>
                        </w:r>
                        <w:r>
                          <w:rPr>
                            <w:rFonts w:eastAsia="Times New Roman" w:cs="Times New Roman"/>
                            <w:spacing w:val="21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eastAsia="Times New Roman" w:cs="Times New Roman"/>
                            <w:spacing w:val="22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Verdana" w:cs="Verdana" w:ascii="Verdana" w:hAnsi="Verdana"/>
                            <w:spacing w:val="-3"/>
                            <w:w w:val="100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eastAsia="Verdana" w:cs="Verdana" w:ascii="Verdana" w:hAnsi="Verdana"/>
                            <w:spacing w:val="-2"/>
                            <w:w w:val="100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dore</w:t>
                        </w:r>
                      </w:p>
                    </w:tc>
                    <w:tc>
                      <w:tcPr>
                        <w:tcW w:w="3511" w:type="dxa"/>
                        <w:tcBorders>
                          <w:top w:val="single" w:sz="8" w:space="0" w:color="000001"/>
                          <w:left w:val="single" w:sz="8" w:space="0" w:color="000001"/>
                          <w:bottom w:val="single" w:sz="8" w:space="0" w:color="000001"/>
                          <w:insideH w:val="single" w:sz="8" w:space="0" w:color="000001"/>
                          <w:right w:val="single" w:sz="8" w:space="0" w:color="000001"/>
                          <w:insideV w:val="single" w:sz="8" w:space="0" w:color="000001"/>
                        </w:tcBorders>
                        <w:shd w:fill="FFFFFF" w:val="clear"/>
                        <w:tcMar>
                          <w:left w:w="-10" w:type="dxa"/>
                        </w:tcMar>
                      </w:tcPr>
                      <w:p>
                        <w:pPr>
                          <w:pStyle w:val="FrameContents"/>
                          <w:spacing w:lineRule="exact" w:line="240"/>
                          <w:ind w:left="189" w:right="0" w:hanging="0"/>
                          <w:jc w:val="left"/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M.</w:t>
                        </w:r>
                        <w:r>
                          <w:rPr>
                            <w:rFonts w:eastAsia="Verdana" w:cs="Verdana" w:ascii="Verdana" w:hAnsi="Verdana"/>
                            <w:spacing w:val="-4"/>
                            <w:w w:val="100"/>
                            <w:sz w:val="21"/>
                            <w:szCs w:val="21"/>
                          </w:rPr>
                          <w:t>B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.A</w:t>
                        </w:r>
                        <w:r>
                          <w:rPr>
                            <w:rFonts w:eastAsia="Verdana" w:cs="Verdana" w:ascii="Verdana" w:hAnsi="Verdana"/>
                            <w:spacing w:val="-3"/>
                            <w:w w:val="100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eastAsia="Verdana" w:cs="Verdana" w:ascii="Verdana" w:hAnsi="Verdana"/>
                            <w:spacing w:val="1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-</w:t>
                        </w:r>
                        <w:r>
                          <w:rPr>
                            <w:rFonts w:eastAsia="Verdana" w:cs="Verdana" w:ascii="Verdana" w:hAnsi="Verdana"/>
                            <w:spacing w:val="-1"/>
                            <w:w w:val="100"/>
                            <w:sz w:val="21"/>
                            <w:szCs w:val="21"/>
                          </w:rPr>
                          <w:t>Com</w:t>
                        </w:r>
                        <w:r>
                          <w:rPr>
                            <w:rFonts w:eastAsia="Verdana" w:cs="Verdana" w:ascii="Verdana" w:hAnsi="Verdana"/>
                            <w:spacing w:val="1"/>
                            <w:w w:val="100"/>
                            <w:sz w:val="21"/>
                            <w:szCs w:val="21"/>
                          </w:rPr>
                          <w:t>m</w:t>
                        </w:r>
                        <w:r>
                          <w:rPr>
                            <w:rFonts w:eastAsia="Verdana" w:cs="Verdana" w:ascii="Verdana" w:hAnsi="Verdana"/>
                            <w:spacing w:val="-3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eastAsia="Verdana" w:cs="Verdana" w:ascii="Verdana" w:hAnsi="Verdana"/>
                            <w:spacing w:val="1"/>
                            <w:w w:val="100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eastAsia="Verdana" w:cs="Verdana" w:ascii="Verdana" w:hAnsi="Verdana"/>
                            <w:spacing w:val="-1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1001" w:hRule="exact"/>
                      <w:cantSplit w:val="false"/>
                    </w:trPr>
                    <w:tc>
                      <w:tcPr>
                        <w:tcW w:w="244" w:type="dxa"/>
                        <w:vMerge w:val="continue"/>
                        <w:tcBorders>
                          <w:top w:val="nil"/>
                          <w:left w:val="nil"/>
                          <w:bottom w:val="nil"/>
                          <w:insideH w:val="nil"/>
                          <w:right w:val="single" w:sz="8" w:space="0" w:color="000001"/>
                          <w:insideV w:val="single" w:sz="8" w:space="0" w:color="000001"/>
                        </w:tcBorders>
                        <w:shd w:fill="FFFFFF" w:val="clear"/>
                      </w:tcPr>
                      <w:p>
                        <w:pPr>
                          <w:pStyle w:val="FrameContents"/>
                          <w:rPr/>
                        </w:pPr>
                        <w:r>
                          <w:rPr/>
                        </w:r>
                      </w:p>
                    </w:tc>
                    <w:tc>
                      <w:tcPr>
                        <w:tcW w:w="2181" w:type="dxa"/>
                        <w:gridSpan w:val="4"/>
                        <w:tcBorders>
                          <w:top w:val="nil"/>
                          <w:left w:val="single" w:sz="8" w:space="0" w:color="000001"/>
                          <w:bottom w:val="nil"/>
                          <w:insideH w:val="nil"/>
                          <w:right w:val="single" w:sz="8" w:space="0" w:color="000001"/>
                          <w:insideV w:val="single" w:sz="8" w:space="0" w:color="000001"/>
                        </w:tcBorders>
                        <w:shd w:fill="FFFFFF" w:val="clear"/>
                        <w:tcMar>
                          <w:left w:w="-10" w:type="dxa"/>
                        </w:tcMar>
                      </w:tcPr>
                      <w:p>
                        <w:pPr>
                          <w:pStyle w:val="FrameContents"/>
                          <w:spacing w:lineRule="exact" w:line="220" w:before="15" w:after="0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</w:r>
                      </w:p>
                      <w:p>
                        <w:pPr>
                          <w:pStyle w:val="FrameContents"/>
                          <w:ind w:left="199" w:right="0" w:hanging="0"/>
                          <w:jc w:val="left"/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Verdana" w:cs="Verdana" w:ascii="Verdana" w:hAnsi="Verdana"/>
                            <w:b/>
                            <w:spacing w:val="-1"/>
                            <w:w w:val="100"/>
                            <w:sz w:val="21"/>
                            <w:szCs w:val="21"/>
                          </w:rPr>
                          <w:t>7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1"/>
                            <w:w w:val="100"/>
                            <w:sz w:val="21"/>
                            <w:szCs w:val="21"/>
                          </w:rPr>
                          <w:t>1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2"/>
                            <w:w w:val="100"/>
                            <w:sz w:val="21"/>
                            <w:szCs w:val="21"/>
                          </w:rPr>
                          <w:t>.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1"/>
                            <w:w w:val="100"/>
                            <w:sz w:val="21"/>
                            <w:szCs w:val="21"/>
                          </w:rPr>
                          <w:t>3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1"/>
                            <w:w w:val="100"/>
                            <w:sz w:val="21"/>
                            <w:szCs w:val="21"/>
                          </w:rPr>
                          <w:t>1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%</w:t>
                        </w:r>
                      </w:p>
                    </w:tc>
                    <w:tc>
                      <w:tcPr>
                        <w:tcW w:w="1879" w:type="dxa"/>
                        <w:gridSpan w:val="2"/>
                        <w:tcBorders>
                          <w:top w:val="single" w:sz="8" w:space="0" w:color="000001"/>
                          <w:left w:val="single" w:sz="8" w:space="0" w:color="000001"/>
                          <w:bottom w:val="single" w:sz="8" w:space="0" w:color="000001"/>
                          <w:insideH w:val="single" w:sz="8" w:space="0" w:color="000001"/>
                          <w:right w:val="single" w:sz="8" w:space="0" w:color="000001"/>
                          <w:insideV w:val="single" w:sz="8" w:space="0" w:color="000001"/>
                        </w:tcBorders>
                        <w:shd w:fill="FFFFFF" w:val="clear"/>
                        <w:tcMar>
                          <w:left w:w="-10" w:type="dxa"/>
                        </w:tcMar>
                      </w:tcPr>
                      <w:p>
                        <w:pPr>
                          <w:pStyle w:val="FrameContents"/>
                          <w:spacing w:lineRule="exact" w:line="220" w:before="10" w:after="0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</w:r>
                      </w:p>
                      <w:p>
                        <w:pPr>
                          <w:pStyle w:val="FrameContents"/>
                          <w:spacing w:lineRule="auto" w:line="228"/>
                          <w:ind w:left="168" w:right="326" w:hanging="0"/>
                          <w:jc w:val="left"/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Verdana" w:cs="Verdana" w:ascii="Verdana" w:hAnsi="Verdana"/>
                            <w:spacing w:val="-1"/>
                            <w:w w:val="100"/>
                            <w:sz w:val="21"/>
                            <w:szCs w:val="21"/>
                          </w:rPr>
                          <w:t>Co</w:t>
                        </w:r>
                        <w:r>
                          <w:rPr>
                            <w:rFonts w:eastAsia="Verdana" w:cs="Verdana" w:ascii="Verdana" w:hAnsi="Verdana"/>
                            <w:spacing w:val="1"/>
                            <w:w w:val="100"/>
                            <w:sz w:val="21"/>
                            <w:szCs w:val="21"/>
                          </w:rPr>
                          <w:t>m</w:t>
                        </w:r>
                        <w:r>
                          <w:rPr>
                            <w:rFonts w:eastAsia="Verdana" w:cs="Verdana" w:ascii="Verdana" w:hAnsi="Verdana"/>
                            <w:spacing w:val="-2"/>
                            <w:w w:val="100"/>
                            <w:sz w:val="21"/>
                            <w:szCs w:val="21"/>
                          </w:rPr>
                          <w:t>p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u</w:t>
                        </w:r>
                        <w:r>
                          <w:rPr>
                            <w:rFonts w:eastAsia="Verdana" w:cs="Verdana" w:ascii="Verdana" w:hAnsi="Verdana"/>
                            <w:spacing w:val="1"/>
                            <w:w w:val="100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eastAsia="Verdana" w:cs="Verdana" w:ascii="Verdana" w:hAnsi="Verdana"/>
                            <w:spacing w:val="-3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eastAsia="Times New Roman" w:cs="Times New Roman"/>
                            <w:spacing w:val="0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Sci</w:t>
                        </w:r>
                        <w:r>
                          <w:rPr>
                            <w:rFonts w:eastAsia="Verdana" w:cs="Verdana" w:ascii="Verdana" w:hAnsi="Verdana"/>
                            <w:spacing w:val="-1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nce</w:t>
                        </w:r>
                        <w:r>
                          <w:rPr>
                            <w:rFonts w:eastAsia="Times New Roman" w:cs="Times New Roman"/>
                            <w:spacing w:val="19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&amp;</w:t>
                        </w:r>
                        <w:r>
                          <w:rPr>
                            <w:rFonts w:eastAsia="Times New Roman" w:cs="Times New Roman"/>
                            <w:spacing w:val="0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Verdana" w:cs="Verdana" w:ascii="Verdana" w:hAnsi="Verdana"/>
                            <w:spacing w:val="1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eastAsia="Verdana" w:cs="Verdana" w:ascii="Verdana" w:hAnsi="Verdana"/>
                            <w:spacing w:val="-2"/>
                            <w:w w:val="100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gi</w:t>
                        </w:r>
                        <w:r>
                          <w:rPr>
                            <w:rFonts w:eastAsia="Verdana" w:cs="Verdana" w:ascii="Verdana" w:hAnsi="Verdana"/>
                            <w:spacing w:val="1"/>
                            <w:w w:val="100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rFonts w:eastAsia="Verdana" w:cs="Verdana" w:ascii="Verdana" w:hAnsi="Verdana"/>
                            <w:spacing w:val="-1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eastAsia="Verdana" w:cs="Verdana" w:ascii="Verdana" w:hAnsi="Verdana"/>
                            <w:spacing w:val="-3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eastAsia="Verdana" w:cs="Verdana" w:ascii="Verdana" w:hAnsi="Verdana"/>
                            <w:spacing w:val="1"/>
                            <w:w w:val="100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eastAsia="Verdana" w:cs="Verdana" w:ascii="Verdana" w:hAnsi="Verdana"/>
                            <w:spacing w:val="-2"/>
                            <w:w w:val="100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g.</w:t>
                        </w:r>
                      </w:p>
                    </w:tc>
                    <w:tc>
                      <w:tcPr>
                        <w:tcW w:w="2344" w:type="dxa"/>
                        <w:gridSpan w:val="2"/>
                        <w:tcBorders>
                          <w:top w:val="single" w:sz="8" w:space="0" w:color="000001"/>
                          <w:left w:val="single" w:sz="8" w:space="0" w:color="000001"/>
                          <w:bottom w:val="single" w:sz="8" w:space="0" w:color="000001"/>
                          <w:insideH w:val="single" w:sz="8" w:space="0" w:color="000001"/>
                          <w:right w:val="single" w:sz="8" w:space="0" w:color="000001"/>
                          <w:insideV w:val="single" w:sz="8" w:space="0" w:color="000001"/>
                        </w:tcBorders>
                        <w:shd w:fill="FFFFFF" w:val="clear"/>
                        <w:tcMar>
                          <w:left w:w="-10" w:type="dxa"/>
                        </w:tcMar>
                      </w:tcPr>
                      <w:p>
                        <w:pPr>
                          <w:pStyle w:val="FrameContents"/>
                          <w:spacing w:lineRule="exact" w:line="220"/>
                          <w:ind w:left="167" w:right="0" w:hanging="0"/>
                          <w:jc w:val="left"/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Verdana" w:cs="Verdana" w:ascii="Verdana" w:hAnsi="Verdana"/>
                            <w:spacing w:val="-5"/>
                            <w:w w:val="100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aj</w:t>
                        </w:r>
                        <w:r>
                          <w:rPr>
                            <w:rFonts w:eastAsia="Verdana" w:cs="Verdana" w:ascii="Verdana" w:hAnsi="Verdana"/>
                            <w:spacing w:val="-1"/>
                            <w:w w:val="100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v</w:t>
                        </w:r>
                        <w:r>
                          <w:rPr>
                            <w:rFonts w:eastAsia="Times New Roman" w:cs="Times New Roman"/>
                            <w:spacing w:val="0"/>
                            <w:w w:val="100"/>
                            <w:sz w:val="21"/>
                            <w:szCs w:val="21"/>
                          </w:rPr>
                          <w:t xml:space="preserve">             </w:t>
                        </w:r>
                        <w:r>
                          <w:rPr>
                            <w:rFonts w:eastAsia="Times New Roman" w:cs="Times New Roman"/>
                            <w:spacing w:val="45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Ga</w:t>
                        </w:r>
                        <w:r>
                          <w:rPr>
                            <w:rFonts w:eastAsia="Verdana" w:cs="Verdana" w:ascii="Verdana" w:hAnsi="Verdana"/>
                            <w:spacing w:val="-2"/>
                            <w:w w:val="100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d</w:t>
                        </w:r>
                        <w:r>
                          <w:rPr>
                            <w:rFonts w:eastAsia="Verdana" w:cs="Verdana" w:ascii="Verdana" w:hAnsi="Verdana"/>
                            <w:spacing w:val="1"/>
                            <w:w w:val="100"/>
                            <w:sz w:val="21"/>
                            <w:szCs w:val="21"/>
                          </w:rPr>
                          <w:t>h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i</w:t>
                        </w:r>
                      </w:p>
                      <w:p>
                        <w:pPr>
                          <w:pStyle w:val="FrameContents"/>
                          <w:spacing w:lineRule="exact" w:line="240"/>
                          <w:ind w:left="167" w:right="0" w:hanging="0"/>
                          <w:jc w:val="left"/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Verdana" w:cs="Verdana" w:ascii="Verdana" w:hAnsi="Verdana"/>
                            <w:spacing w:val="-22"/>
                            <w:w w:val="100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eastAsia="Verdana" w:cs="Verdana" w:ascii="Verdana" w:hAnsi="Verdana"/>
                            <w:spacing w:val="-1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eastAsia="Verdana" w:cs="Verdana" w:ascii="Verdana" w:hAnsi="Verdana"/>
                            <w:spacing w:val="-1"/>
                            <w:w w:val="100"/>
                            <w:sz w:val="21"/>
                            <w:szCs w:val="21"/>
                          </w:rPr>
                          <w:t>h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ni</w:t>
                        </w:r>
                        <w:r>
                          <w:rPr>
                            <w:rFonts w:eastAsia="Verdana" w:cs="Verdana" w:ascii="Verdana" w:hAnsi="Verdana"/>
                            <w:spacing w:val="-2"/>
                            <w:w w:val="100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al</w:t>
                        </w:r>
                      </w:p>
                      <w:p>
                        <w:pPr>
                          <w:pStyle w:val="FrameContents"/>
                          <w:spacing w:lineRule="exact" w:line="240"/>
                          <w:ind w:left="167" w:right="0" w:hanging="0"/>
                          <w:jc w:val="left"/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Verdana" w:cs="Verdana" w:ascii="Verdana" w:hAnsi="Verdana"/>
                            <w:spacing w:val="-1"/>
                            <w:w w:val="100"/>
                            <w:sz w:val="21"/>
                            <w:szCs w:val="21"/>
                          </w:rPr>
                          <w:t>U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ni</w:t>
                        </w:r>
                        <w:r>
                          <w:rPr>
                            <w:rFonts w:eastAsia="Verdana" w:cs="Verdana" w:ascii="Verdana" w:hAnsi="Verdana"/>
                            <w:spacing w:val="-3"/>
                            <w:w w:val="100"/>
                            <w:sz w:val="21"/>
                            <w:szCs w:val="21"/>
                          </w:rPr>
                          <w:t>v</w:t>
                        </w:r>
                        <w:r>
                          <w:rPr>
                            <w:rFonts w:eastAsia="Verdana" w:cs="Verdana" w:ascii="Verdana" w:hAnsi="Verdana"/>
                            <w:spacing w:val="-1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eastAsia="Verdana" w:cs="Verdana" w:ascii="Verdana" w:hAnsi="Verdana"/>
                            <w:spacing w:val="1"/>
                            <w:w w:val="100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s</w:t>
                        </w:r>
                        <w:r>
                          <w:rPr>
                            <w:rFonts w:eastAsia="Verdana" w:cs="Verdana" w:ascii="Verdana" w:hAnsi="Verdana"/>
                            <w:spacing w:val="-2"/>
                            <w:w w:val="100"/>
                            <w:sz w:val="21"/>
                            <w:szCs w:val="21"/>
                          </w:rPr>
                          <w:t>it</w:t>
                        </w:r>
                        <w:r>
                          <w:rPr>
                            <w:rFonts w:eastAsia="Verdana" w:cs="Verdana" w:ascii="Verdana" w:hAnsi="Verdana"/>
                            <w:spacing w:val="-19"/>
                            <w:w w:val="100"/>
                            <w:sz w:val="21"/>
                            <w:szCs w:val="21"/>
                          </w:rPr>
                          <w:t>y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eastAsia="Times New Roman" w:cs="Times New Roman"/>
                            <w:spacing w:val="22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Verdana" w:cs="Verdana" w:ascii="Verdana" w:hAnsi="Verdana"/>
                            <w:spacing w:val="-3"/>
                            <w:w w:val="100"/>
                            <w:sz w:val="21"/>
                            <w:szCs w:val="21"/>
                          </w:rPr>
                          <w:t>B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h</w:t>
                        </w:r>
                        <w:r>
                          <w:rPr>
                            <w:rFonts w:eastAsia="Verdana" w:cs="Verdana" w:ascii="Verdana" w:hAnsi="Verdana"/>
                            <w:spacing w:val="-1"/>
                            <w:w w:val="100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eastAsia="Verdana" w:cs="Verdana" w:ascii="Verdana" w:hAnsi="Verdana"/>
                            <w:spacing w:val="-2"/>
                            <w:w w:val="100"/>
                            <w:sz w:val="21"/>
                            <w:szCs w:val="21"/>
                          </w:rPr>
                          <w:t>p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al</w:t>
                        </w:r>
                      </w:p>
                    </w:tc>
                    <w:tc>
                      <w:tcPr>
                        <w:tcW w:w="3511" w:type="dxa"/>
                        <w:tcBorders>
                          <w:top w:val="single" w:sz="8" w:space="0" w:color="000001"/>
                          <w:left w:val="single" w:sz="8" w:space="0" w:color="000001"/>
                          <w:bottom w:val="single" w:sz="8" w:space="0" w:color="000001"/>
                          <w:insideH w:val="single" w:sz="8" w:space="0" w:color="000001"/>
                          <w:right w:val="single" w:sz="8" w:space="0" w:color="000001"/>
                          <w:insideV w:val="single" w:sz="8" w:space="0" w:color="000001"/>
                        </w:tcBorders>
                        <w:shd w:fill="FFFFFF" w:val="clear"/>
                        <w:tcMar>
                          <w:left w:w="-10" w:type="dxa"/>
                        </w:tcMar>
                      </w:tcPr>
                      <w:p>
                        <w:pPr>
                          <w:pStyle w:val="FrameContents"/>
                          <w:spacing w:lineRule="exact" w:line="220" w:before="5" w:after="0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</w:r>
                      </w:p>
                      <w:p>
                        <w:pPr>
                          <w:pStyle w:val="FrameContents"/>
                          <w:ind w:left="189" w:right="0" w:hanging="0"/>
                          <w:jc w:val="left"/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B</w:t>
                        </w:r>
                        <w:r>
                          <w:rPr>
                            <w:rFonts w:eastAsia="Times New Roman" w:cs="Times New Roman"/>
                            <w:spacing w:val="21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.</w:t>
                        </w:r>
                        <w:r>
                          <w:rPr>
                            <w:rFonts w:eastAsia="Verdana" w:cs="Verdana" w:ascii="Verdana" w:hAnsi="Verdana"/>
                            <w:spacing w:val="1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.</w:t>
                        </w:r>
                        <w:r>
                          <w:rPr>
                            <w:rFonts w:eastAsia="Times New Roman" w:cs="Times New Roman"/>
                            <w:spacing w:val="20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(2</w:t>
                        </w:r>
                        <w:r>
                          <w:rPr>
                            <w:rFonts w:eastAsia="Verdana" w:cs="Verdana" w:ascii="Verdana" w:hAnsi="Verdana"/>
                            <w:spacing w:val="-2"/>
                            <w:w w:val="100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09)</w:t>
                        </w:r>
                      </w:p>
                    </w:tc>
                  </w:tr>
                  <w:tr>
                    <w:trPr>
                      <w:trHeight w:val="377" w:hRule="exact"/>
                      <w:cantSplit w:val="false"/>
                    </w:trPr>
                    <w:tc>
                      <w:tcPr>
                        <w:tcW w:w="244" w:type="dxa"/>
                        <w:vMerge w:val="continue"/>
                        <w:tcBorders>
                          <w:top w:val="nil"/>
                          <w:left w:val="nil"/>
                          <w:bottom w:val="nil"/>
                          <w:insideH w:val="nil"/>
                          <w:right w:val="single" w:sz="8" w:space="0" w:color="000001"/>
                          <w:insideV w:val="single" w:sz="8" w:space="0" w:color="000001"/>
                        </w:tcBorders>
                        <w:shd w:fill="FFFFFF" w:val="clear"/>
                      </w:tcPr>
                      <w:p>
                        <w:pPr>
                          <w:pStyle w:val="FrameContents"/>
                          <w:rPr/>
                        </w:pPr>
                        <w:r>
                          <w:rPr/>
                        </w:r>
                      </w:p>
                    </w:tc>
                    <w:tc>
                      <w:tcPr>
                        <w:tcW w:w="2181" w:type="dxa"/>
                        <w:gridSpan w:val="4"/>
                        <w:tcBorders>
                          <w:top w:val="nil"/>
                          <w:left w:val="single" w:sz="8" w:space="0" w:color="000001"/>
                          <w:bottom w:val="nil"/>
                          <w:insideH w:val="nil"/>
                          <w:right w:val="single" w:sz="8" w:space="0" w:color="000001"/>
                          <w:insideV w:val="single" w:sz="8" w:space="0" w:color="000001"/>
                        </w:tcBorders>
                        <w:shd w:fill="FFFFFF" w:val="clear"/>
                        <w:tcMar>
                          <w:left w:w="-10" w:type="dxa"/>
                        </w:tcMar>
                      </w:tcPr>
                      <w:p>
                        <w:pPr>
                          <w:pStyle w:val="FrameContents"/>
                          <w:spacing w:lineRule="exact" w:line="100" w:before="6" w:after="0"/>
                          <w:jc w:val="lef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</w:rPr>
                        </w:r>
                      </w:p>
                      <w:p>
                        <w:pPr>
                          <w:pStyle w:val="FrameContents"/>
                          <w:ind w:left="199" w:right="0" w:hanging="0"/>
                          <w:jc w:val="left"/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Verdana" w:cs="Verdana" w:ascii="Verdana" w:hAnsi="Verdana"/>
                            <w:b/>
                            <w:spacing w:val="-1"/>
                            <w:w w:val="100"/>
                            <w:sz w:val="21"/>
                            <w:szCs w:val="21"/>
                          </w:rPr>
                          <w:t>7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1"/>
                            <w:w w:val="100"/>
                            <w:sz w:val="21"/>
                            <w:szCs w:val="21"/>
                          </w:rPr>
                          <w:t>9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2"/>
                            <w:w w:val="100"/>
                            <w:sz w:val="21"/>
                            <w:szCs w:val="21"/>
                          </w:rPr>
                          <w:t>.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1"/>
                            <w:w w:val="100"/>
                            <w:sz w:val="21"/>
                            <w:szCs w:val="21"/>
                          </w:rPr>
                          <w:t>3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1"/>
                            <w:w w:val="100"/>
                            <w:sz w:val="21"/>
                            <w:szCs w:val="21"/>
                          </w:rPr>
                          <w:t>3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%</w:t>
                        </w:r>
                      </w:p>
                    </w:tc>
                    <w:tc>
                      <w:tcPr>
                        <w:tcW w:w="1879" w:type="dxa"/>
                        <w:gridSpan w:val="2"/>
                        <w:tcBorders>
                          <w:top w:val="single" w:sz="8" w:space="0" w:color="000001"/>
                          <w:left w:val="single" w:sz="8" w:space="0" w:color="000001"/>
                          <w:bottom w:val="single" w:sz="8" w:space="0" w:color="000001"/>
                          <w:insideH w:val="single" w:sz="8" w:space="0" w:color="000001"/>
                          <w:right w:val="single" w:sz="8" w:space="0" w:color="000001"/>
                          <w:insideV w:val="single" w:sz="8" w:space="0" w:color="000001"/>
                        </w:tcBorders>
                        <w:shd w:fill="FFFFFF" w:val="clear"/>
                        <w:tcMar>
                          <w:left w:w="-10" w:type="dxa"/>
                        </w:tcMar>
                      </w:tcPr>
                      <w:p>
                        <w:pPr>
                          <w:pStyle w:val="FrameContents"/>
                          <w:rPr/>
                        </w:pPr>
                        <w:r>
                          <w:rPr/>
                        </w:r>
                      </w:p>
                    </w:tc>
                    <w:tc>
                      <w:tcPr>
                        <w:tcW w:w="2344" w:type="dxa"/>
                        <w:gridSpan w:val="2"/>
                        <w:tcBorders>
                          <w:top w:val="single" w:sz="8" w:space="0" w:color="000001"/>
                          <w:left w:val="single" w:sz="8" w:space="0" w:color="000001"/>
                          <w:bottom w:val="single" w:sz="8" w:space="0" w:color="000001"/>
                          <w:insideH w:val="single" w:sz="8" w:space="0" w:color="000001"/>
                          <w:right w:val="single" w:sz="8" w:space="0" w:color="000001"/>
                          <w:insideV w:val="single" w:sz="8" w:space="0" w:color="000001"/>
                        </w:tcBorders>
                        <w:shd w:fill="FFFFFF" w:val="clear"/>
                        <w:tcMar>
                          <w:left w:w="-10" w:type="dxa"/>
                        </w:tcMar>
                      </w:tcPr>
                      <w:p>
                        <w:pPr>
                          <w:pStyle w:val="FrameContents"/>
                          <w:spacing w:before="95" w:after="0"/>
                          <w:ind w:left="167" w:right="0" w:hanging="0"/>
                          <w:jc w:val="left"/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M.</w:t>
                        </w:r>
                        <w:r>
                          <w:rPr>
                            <w:rFonts w:eastAsia="Verdana" w:cs="Verdana" w:ascii="Verdana" w:hAnsi="Verdana"/>
                            <w:spacing w:val="-32"/>
                            <w:w w:val="100"/>
                            <w:sz w:val="21"/>
                            <w:szCs w:val="21"/>
                          </w:rPr>
                          <w:t>P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.</w:t>
                        </w:r>
                        <w:r>
                          <w:rPr>
                            <w:rFonts w:eastAsia="Times New Roman" w:cs="Times New Roman"/>
                            <w:spacing w:val="22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Verdana" w:cs="Verdana" w:ascii="Verdana" w:hAnsi="Verdana"/>
                            <w:spacing w:val="-1"/>
                            <w:w w:val="100"/>
                            <w:sz w:val="21"/>
                            <w:szCs w:val="21"/>
                          </w:rPr>
                          <w:t>Bo</w:t>
                        </w:r>
                        <w:r>
                          <w:rPr>
                            <w:rFonts w:eastAsia="Verdana" w:cs="Verdana" w:ascii="Verdana" w:hAnsi="Verdana"/>
                            <w:spacing w:val="-2"/>
                            <w:w w:val="100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eastAsia="Verdana" w:cs="Verdana" w:ascii="Verdana" w:hAnsi="Verdana"/>
                            <w:spacing w:val="1"/>
                            <w:w w:val="100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d</w:t>
                        </w:r>
                      </w:p>
                    </w:tc>
                    <w:tc>
                      <w:tcPr>
                        <w:tcW w:w="3511" w:type="dxa"/>
                        <w:tcBorders>
                          <w:top w:val="single" w:sz="8" w:space="0" w:color="000001"/>
                          <w:left w:val="single" w:sz="8" w:space="0" w:color="000001"/>
                          <w:bottom w:val="single" w:sz="8" w:space="0" w:color="000001"/>
                          <w:insideH w:val="single" w:sz="8" w:space="0" w:color="000001"/>
                          <w:right w:val="single" w:sz="8" w:space="0" w:color="000001"/>
                          <w:insideV w:val="single" w:sz="8" w:space="0" w:color="000001"/>
                        </w:tcBorders>
                        <w:shd w:fill="FFFFFF" w:val="clear"/>
                        <w:tcMar>
                          <w:left w:w="-10" w:type="dxa"/>
                        </w:tcMar>
                      </w:tcPr>
                      <w:p>
                        <w:pPr>
                          <w:pStyle w:val="FrameContents"/>
                          <w:spacing w:before="30" w:after="0"/>
                          <w:ind w:left="189" w:right="0" w:hanging="0"/>
                          <w:jc w:val="left"/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12</w:t>
                        </w:r>
                        <w:r>
                          <w:rPr>
                            <w:rFonts w:eastAsia="Verdana" w:cs="Verdana" w:ascii="Verdana" w:hAnsi="Verdana"/>
                            <w:spacing w:val="-1"/>
                            <w:w w:val="100"/>
                            <w:position w:val="11"/>
                            <w:sz w:val="16"/>
                            <w:szCs w:val="16"/>
                          </w:rPr>
                          <w:t>t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position w:val="11"/>
                            <w:sz w:val="16"/>
                            <w:szCs w:val="16"/>
                          </w:rPr>
                          <w:t>h</w:t>
                        </w:r>
                        <w:r>
                          <w:rPr>
                            <w:rFonts w:eastAsia="Times New Roman" w:cs="Times New Roman"/>
                            <w:spacing w:val="34"/>
                            <w:w w:val="100"/>
                            <w:position w:val="1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eastAsia="Verdana" w:cs="Verdana" w:ascii="Verdana" w:hAnsi="Verdana"/>
                            <w:spacing w:val="-2"/>
                            <w:w w:val="100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00</w:t>
                        </w:r>
                        <w:r>
                          <w:rPr>
                            <w:rFonts w:eastAsia="Verdana" w:cs="Verdana" w:ascii="Verdana" w:hAnsi="Verdana"/>
                            <w:spacing w:val="-2"/>
                            <w:w w:val="100"/>
                            <w:sz w:val="21"/>
                            <w:szCs w:val="21"/>
                          </w:rPr>
                          <w:t>4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372" w:hRule="exact"/>
                      <w:cantSplit w:val="false"/>
                    </w:trPr>
                    <w:tc>
                      <w:tcPr>
                        <w:tcW w:w="244" w:type="dxa"/>
                        <w:vMerge w:val="continue"/>
                        <w:tcBorders>
                          <w:top w:val="nil"/>
                          <w:left w:val="nil"/>
                          <w:bottom w:val="nil"/>
                          <w:insideH w:val="nil"/>
                          <w:right w:val="single" w:sz="8" w:space="0" w:color="000001"/>
                          <w:insideV w:val="single" w:sz="8" w:space="0" w:color="000001"/>
                        </w:tcBorders>
                        <w:shd w:fill="FFFFFF" w:val="clear"/>
                      </w:tcPr>
                      <w:p>
                        <w:pPr>
                          <w:pStyle w:val="FrameContents"/>
                          <w:rPr/>
                        </w:pPr>
                        <w:r>
                          <w:rPr/>
                        </w:r>
                      </w:p>
                    </w:tc>
                    <w:tc>
                      <w:tcPr>
                        <w:tcW w:w="2181" w:type="dxa"/>
                        <w:gridSpan w:val="4"/>
                        <w:tcBorders>
                          <w:top w:val="nil"/>
                          <w:left w:val="single" w:sz="8" w:space="0" w:color="000001"/>
                          <w:bottom w:val="nil"/>
                          <w:insideH w:val="nil"/>
                          <w:right w:val="single" w:sz="8" w:space="0" w:color="000001"/>
                          <w:insideV w:val="single" w:sz="8" w:space="0" w:color="000001"/>
                        </w:tcBorders>
                        <w:shd w:fill="FFFFFF" w:val="clear"/>
                        <w:tcMar>
                          <w:left w:w="-10" w:type="dxa"/>
                        </w:tcMar>
                      </w:tcPr>
                      <w:p>
                        <w:pPr>
                          <w:pStyle w:val="FrameContents"/>
                          <w:spacing w:lineRule="exact" w:line="100" w:before="1" w:after="0"/>
                          <w:jc w:val="lef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</w:rPr>
                        </w:r>
                      </w:p>
                      <w:p>
                        <w:pPr>
                          <w:pStyle w:val="FrameContents"/>
                          <w:ind w:left="199" w:right="0" w:hanging="0"/>
                          <w:jc w:val="left"/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Verdana" w:cs="Verdana" w:ascii="Verdana" w:hAnsi="Verdana"/>
                            <w:b/>
                            <w:spacing w:val="-1"/>
                            <w:w w:val="100"/>
                            <w:sz w:val="21"/>
                            <w:szCs w:val="21"/>
                          </w:rPr>
                          <w:t>8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1"/>
                            <w:w w:val="100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2"/>
                            <w:w w:val="100"/>
                            <w:sz w:val="21"/>
                            <w:szCs w:val="21"/>
                          </w:rPr>
                          <w:t>.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-1"/>
                            <w:w w:val="100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1"/>
                            <w:w w:val="100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eastAsia="Verdana" w:cs="Verdana" w:ascii="Verdana" w:hAnsi="Verdana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%</w:t>
                        </w:r>
                      </w:p>
                    </w:tc>
                    <w:tc>
                      <w:tcPr>
                        <w:tcW w:w="1879" w:type="dxa"/>
                        <w:gridSpan w:val="2"/>
                        <w:tcBorders>
                          <w:top w:val="single" w:sz="8" w:space="0" w:color="000001"/>
                          <w:left w:val="single" w:sz="8" w:space="0" w:color="000001"/>
                          <w:bottom w:val="single" w:sz="8" w:space="0" w:color="000001"/>
                          <w:insideH w:val="single" w:sz="8" w:space="0" w:color="000001"/>
                          <w:right w:val="single" w:sz="8" w:space="0" w:color="000001"/>
                          <w:insideV w:val="single" w:sz="8" w:space="0" w:color="000001"/>
                        </w:tcBorders>
                        <w:shd w:fill="FFFFFF" w:val="clear"/>
                        <w:tcMar>
                          <w:left w:w="-10" w:type="dxa"/>
                        </w:tcMar>
                      </w:tcPr>
                      <w:p>
                        <w:pPr>
                          <w:pStyle w:val="FrameContents"/>
                          <w:rPr/>
                        </w:pPr>
                        <w:r>
                          <w:rPr/>
                        </w:r>
                      </w:p>
                    </w:tc>
                    <w:tc>
                      <w:tcPr>
                        <w:tcW w:w="2344" w:type="dxa"/>
                        <w:gridSpan w:val="2"/>
                        <w:tcBorders>
                          <w:top w:val="single" w:sz="8" w:space="0" w:color="000001"/>
                          <w:left w:val="single" w:sz="8" w:space="0" w:color="000001"/>
                          <w:bottom w:val="single" w:sz="8" w:space="0" w:color="000001"/>
                          <w:insideH w:val="single" w:sz="8" w:space="0" w:color="000001"/>
                          <w:right w:val="single" w:sz="8" w:space="0" w:color="000001"/>
                          <w:insideV w:val="single" w:sz="8" w:space="0" w:color="000001"/>
                        </w:tcBorders>
                        <w:shd w:fill="FFFFFF" w:val="clear"/>
                        <w:tcMar>
                          <w:left w:w="-10" w:type="dxa"/>
                        </w:tcMar>
                      </w:tcPr>
                      <w:p>
                        <w:pPr>
                          <w:pStyle w:val="FrameContents"/>
                          <w:spacing w:before="90" w:after="0"/>
                          <w:ind w:left="167" w:right="0" w:hanging="0"/>
                          <w:jc w:val="left"/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M.</w:t>
                        </w:r>
                        <w:r>
                          <w:rPr>
                            <w:rFonts w:eastAsia="Verdana" w:cs="Verdana" w:ascii="Verdana" w:hAnsi="Verdana"/>
                            <w:spacing w:val="-32"/>
                            <w:w w:val="100"/>
                            <w:sz w:val="21"/>
                            <w:szCs w:val="21"/>
                          </w:rPr>
                          <w:t>P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.</w:t>
                        </w:r>
                        <w:r>
                          <w:rPr>
                            <w:rFonts w:eastAsia="Times New Roman" w:cs="Times New Roman"/>
                            <w:spacing w:val="22"/>
                            <w:w w:val="10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Verdana" w:cs="Verdana" w:ascii="Verdana" w:hAnsi="Verdana"/>
                            <w:spacing w:val="-1"/>
                            <w:w w:val="100"/>
                            <w:sz w:val="21"/>
                            <w:szCs w:val="21"/>
                          </w:rPr>
                          <w:t>Bo</w:t>
                        </w:r>
                        <w:r>
                          <w:rPr>
                            <w:rFonts w:eastAsia="Verdana" w:cs="Verdana" w:ascii="Verdana" w:hAnsi="Verdana"/>
                            <w:spacing w:val="-2"/>
                            <w:w w:val="100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eastAsia="Verdana" w:cs="Verdana" w:ascii="Verdana" w:hAnsi="Verdana"/>
                            <w:spacing w:val="1"/>
                            <w:w w:val="100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d</w:t>
                        </w:r>
                      </w:p>
                    </w:tc>
                    <w:tc>
                      <w:tcPr>
                        <w:tcW w:w="3511" w:type="dxa"/>
                        <w:tcBorders>
                          <w:top w:val="single" w:sz="8" w:space="0" w:color="000001"/>
                          <w:left w:val="single" w:sz="8" w:space="0" w:color="000001"/>
                          <w:bottom w:val="single" w:sz="8" w:space="0" w:color="000001"/>
                          <w:insideH w:val="single" w:sz="8" w:space="0" w:color="000001"/>
                          <w:right w:val="single" w:sz="8" w:space="0" w:color="000001"/>
                          <w:insideV w:val="single" w:sz="8" w:space="0" w:color="000001"/>
                        </w:tcBorders>
                        <w:shd w:fill="FFFFFF" w:val="clear"/>
                        <w:tcMar>
                          <w:left w:w="-10" w:type="dxa"/>
                        </w:tcMar>
                      </w:tcPr>
                      <w:p>
                        <w:pPr>
                          <w:pStyle w:val="FrameContents"/>
                          <w:spacing w:before="25" w:after="0"/>
                          <w:ind w:left="189" w:right="0" w:hanging="0"/>
                          <w:jc w:val="left"/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10</w:t>
                        </w:r>
                        <w:r>
                          <w:rPr>
                            <w:rFonts w:eastAsia="Verdana" w:cs="Verdana" w:ascii="Verdana" w:hAnsi="Verdana"/>
                            <w:spacing w:val="-1"/>
                            <w:w w:val="100"/>
                            <w:position w:val="11"/>
                            <w:sz w:val="16"/>
                            <w:szCs w:val="16"/>
                          </w:rPr>
                          <w:t>t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position w:val="11"/>
                            <w:sz w:val="16"/>
                            <w:szCs w:val="16"/>
                          </w:rPr>
                          <w:t>h</w:t>
                        </w:r>
                        <w:r>
                          <w:rPr>
                            <w:rFonts w:eastAsia="Times New Roman" w:cs="Times New Roman"/>
                            <w:spacing w:val="34"/>
                            <w:w w:val="100"/>
                            <w:position w:val="1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eastAsia="Verdana" w:cs="Verdana" w:ascii="Verdana" w:hAnsi="Verdana"/>
                            <w:spacing w:val="-2"/>
                            <w:w w:val="100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00</w:t>
                        </w:r>
                        <w:r>
                          <w:rPr>
                            <w:rFonts w:eastAsia="Verdana" w:cs="Verdana" w:ascii="Verdana" w:hAnsi="Verdana"/>
                            <w:spacing w:val="-2"/>
                            <w:w w:val="100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eastAsia="Verdana" w:cs="Verdana" w:ascii="Verdana" w:hAnsi="Verdana"/>
                            <w:spacing w:val="0"/>
                            <w:w w:val="100"/>
                            <w:sz w:val="21"/>
                            <w:szCs w:val="2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pStyle w:val="FrameContents"/>
                    <w:jc w:val="left"/>
                    <w:rPr/>
                  </w:pPr>
                  <w:r>
                    <w:rPr/>
                  </w:r>
                </w:p>
              </w:txbxContent>
            </v:textbox>
          </v:rect>
        </w:pict>
      </w:r>
    </w:p>
    <w:p>
      <w:pPr>
        <w:pStyle w:val="Normal"/>
        <w:spacing w:lineRule="exact" w:line="160" w:before="5" w:after="0"/>
        <w:jc w:val="lef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20" w:before="44" w:after="0"/>
        <w:ind w:left="228" w:right="9125" w:hanging="0"/>
        <w:jc w:val="left"/>
        <w:rPr>
          <w:rFonts w:eastAsia="Verdana" w:cs="Verdana" w:ascii="Verdana" w:hAnsi="Verdana"/>
          <w:b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P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rso</w:t>
      </w:r>
      <w:r>
        <w:rPr>
          <w:rFonts w:eastAsia="Verdana" w:cs="Verdana" w:ascii="Verdana" w:hAnsi="Verdana"/>
          <w:b/>
          <w:spacing w:val="-4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</w:t>
      </w:r>
      <w:r>
        <w:rPr>
          <w:rFonts w:eastAsia="Times New Roman" w:cs="Times New Roman"/>
          <w:b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det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il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</w:p>
    <w:p>
      <w:pPr>
        <w:pStyle w:val="Normal"/>
        <w:spacing w:lineRule="exact" w:line="220"/>
        <w:ind w:left="228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Date</w:t>
      </w:r>
      <w:r>
        <w:rPr>
          <w:rFonts w:eastAsia="Times New Roman" w:cs="Times New Roman"/>
          <w:b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b/>
          <w:spacing w:val="1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b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r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: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           </w:t>
      </w:r>
      <w:r>
        <w:rPr>
          <w:rFonts w:eastAsia="Times New Roman" w:cs="Times New Roman"/>
          <w:spacing w:val="1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2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0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-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-1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9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86.</w:t>
        <w:pict>
          <v:group id="shape_0" style="position:absolute;margin-left:0pt;margin-top:-23.45pt;width:89.85pt;height:23.75pt" coordorigin="0,-469" coordsize="1797,475">
            <v:shape id="shape_0" coordsize="1799,477" path="m0,476l1798,476l1798,0l0,0l0,476e" fillcolor="#cccccc" stroked="f" style="position:absolute;left:0;top:-469;width:1797;height:475;mso-position-horizontal-relative:page">
              <v:wrap v:type="none"/>
              <v:fill type="solid" color2="#333333" detectmouseclick="t"/>
              <v:stroke color="#3465a4" joinstyle="round" endcap="flat"/>
            </v:shape>
            <v:shape id="shape_0" coordsize="1583,237" path="m0,236l1582,236l1582,0l0,0l0,236e" fillcolor="#cccccc" stroked="f" style="position:absolute;left:107;top:-469;width:1581;height:235;mso-position-horizontal-relative:page">
              <v:wrap v:type="none"/>
              <v:fill type="solid" color2="#333333" detectmouseclick="t"/>
              <v:stroke color="#3465a4" joinstyle="round" endcap="flat"/>
            </v:shape>
            <v:shape id="shape_0" coordsize="1583,239" path="m1582,0l0,0l0,238l1582,238l1582,0e" fillcolor="#cccccc" stroked="f" style="position:absolute;left:107;top:-231;width:1581;height:237;mso-position-horizontal-relative:page">
              <v:wrap v:type="none"/>
              <v:fill type="solid" color2="#333333" detectmouseclick="t"/>
              <v:stroke color="#3465a4" joinstyle="round" endcap="flat"/>
            </v:shape>
          </v:group>
        </w:pict>
      </w:r>
    </w:p>
    <w:p>
      <w:pPr>
        <w:pStyle w:val="Normal"/>
        <w:spacing w:lineRule="exact" w:line="240"/>
        <w:ind w:left="228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La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ng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u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: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               </w:t>
      </w:r>
      <w:r>
        <w:rPr>
          <w:rFonts w:eastAsia="Times New Roman" w:cs="Times New Roman"/>
          <w:spacing w:val="2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gli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h,H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ndi</w:t>
      </w:r>
    </w:p>
    <w:p>
      <w:pPr>
        <w:pStyle w:val="Normal"/>
        <w:spacing w:lineRule="exact" w:line="220"/>
        <w:ind w:left="2547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Op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ss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o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w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6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l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gi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y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,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u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nd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nd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in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7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</w:p>
    <w:p>
      <w:pPr>
        <w:sectPr>
          <w:type w:val="nextPage"/>
          <w:pgSz w:w="12240" w:h="15840"/>
          <w:pgMar w:left="780" w:right="1060" w:header="0" w:top="660" w:footer="0" w:bottom="280" w:gutter="0"/>
          <w:pgNumType w:fmt="decimal"/>
          <w:formProt w:val="false"/>
          <w:textDirection w:val="lrTb"/>
          <w:docGrid w:type="default" w:linePitch="249" w:charSpace="2047"/>
        </w:sectPr>
      </w:pPr>
    </w:p>
    <w:p>
      <w:pPr>
        <w:pStyle w:val="Normal"/>
        <w:spacing w:lineRule="exact" w:line="240"/>
        <w:ind w:left="228" w:right="-52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tr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g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t</w:t>
      </w: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h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:</w:t>
      </w:r>
    </w:p>
    <w:p>
      <w:pPr>
        <w:pStyle w:val="Normal"/>
        <w:spacing w:lineRule="exact" w:line="24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br w:type="column"/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di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v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se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wa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2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s.</w:t>
      </w:r>
    </w:p>
    <w:p>
      <w:pPr>
        <w:pStyle w:val="Normal"/>
        <w:spacing w:lineRule="exact" w:line="200" w:before="14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23" w:after="0"/>
        <w:ind w:left="228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Int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re</w:t>
      </w:r>
      <w:r>
        <w:rPr>
          <w:rFonts w:eastAsia="Verdana" w:cs="Verdana" w:ascii="Verdana" w:hAnsi="Verdana"/>
          <w:b/>
          <w:spacing w:val="-3"/>
          <w:w w:val="100"/>
          <w:sz w:val="21"/>
          <w:szCs w:val="21"/>
        </w:rPr>
        <w:t>s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: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                  </w:t>
      </w:r>
      <w:r>
        <w:rPr>
          <w:rFonts w:eastAsia="Times New Roman" w:cs="Times New Roman"/>
          <w:spacing w:val="3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0"/>
          <w:w w:val="100"/>
          <w:sz w:val="21"/>
          <w:szCs w:val="21"/>
        </w:rPr>
        <w:t>W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19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icle</w:t>
      </w:r>
      <w:r>
        <w:rPr>
          <w:rFonts w:eastAsia="Times New Roman" w:cs="Times New Roman"/>
          <w:spacing w:val="18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w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g.</w:t>
      </w:r>
    </w:p>
    <w:p>
      <w:pPr>
        <w:pStyle w:val="Normal"/>
        <w:spacing w:lineRule="exact" w:line="240" w:before="62" w:after="0"/>
        <w:ind w:left="208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b/>
          <w:spacing w:val="1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ti</w:t>
      </w:r>
      <w:r>
        <w:rPr>
          <w:rFonts w:eastAsia="Verdana" w:cs="Verdana" w:ascii="Verdana" w:hAnsi="Verdana"/>
          <w:b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b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b/>
          <w:spacing w:val="0"/>
          <w:w w:val="100"/>
          <w:sz w:val="21"/>
          <w:szCs w:val="21"/>
        </w:rPr>
        <w:t>ality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: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                </w:t>
      </w:r>
      <w:r>
        <w:rPr>
          <w:rFonts w:eastAsia="Times New Roman" w:cs="Times New Roman"/>
          <w:spacing w:val="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In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40" w:before="3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31" w:after="0"/>
        <w:ind w:left="4563" w:right="3926" w:hanging="0"/>
        <w:jc w:val="center"/>
        <w:rPr>
          <w:rFonts w:eastAsia="Times New Roman" w:cs="Times New Roman"/>
          <w:spacing w:val="0"/>
          <w:w w:val="103"/>
          <w:sz w:val="24"/>
          <w:szCs w:val="24"/>
        </w:rPr>
      </w:pPr>
      <w:r>
        <w:rPr>
          <w:rFonts w:eastAsia="Times New Roman" w:cs="Times New Roman"/>
          <w:w w:val="97"/>
          <w:sz w:val="24"/>
          <w:szCs w:val="24"/>
        </w:rPr>
        <w:t>De</w:t>
      </w:r>
      <w:r>
        <w:rPr>
          <w:rFonts w:eastAsia="Times New Roman" w:cs="Times New Roman"/>
          <w:spacing w:val="-1"/>
          <w:w w:val="97"/>
          <w:sz w:val="24"/>
          <w:szCs w:val="24"/>
        </w:rPr>
        <w:t>c</w:t>
      </w:r>
      <w:r>
        <w:rPr>
          <w:rFonts w:eastAsia="Times New Roman" w:cs="Times New Roman"/>
          <w:spacing w:val="0"/>
          <w:w w:val="107"/>
          <w:sz w:val="24"/>
          <w:szCs w:val="24"/>
        </w:rPr>
        <w:t>l</w:t>
      </w:r>
      <w:r>
        <w:rPr>
          <w:rFonts w:eastAsia="Times New Roman" w:cs="Times New Roman"/>
          <w:spacing w:val="-1"/>
          <w:w w:val="107"/>
          <w:sz w:val="24"/>
          <w:szCs w:val="24"/>
        </w:rPr>
        <w:t>a</w:t>
      </w:r>
      <w:r>
        <w:rPr>
          <w:rFonts w:eastAsia="Times New Roman" w:cs="Times New Roman"/>
          <w:spacing w:val="1"/>
          <w:w w:val="100"/>
          <w:sz w:val="24"/>
          <w:szCs w:val="24"/>
        </w:rPr>
        <w:t>r</w:t>
      </w:r>
      <w:r>
        <w:rPr>
          <w:rFonts w:eastAsia="Times New Roman" w:cs="Times New Roman"/>
          <w:spacing w:val="-1"/>
          <w:w w:val="125"/>
          <w:sz w:val="24"/>
          <w:szCs w:val="24"/>
        </w:rPr>
        <w:t>a</w:t>
      </w:r>
      <w:r>
        <w:rPr>
          <w:rFonts w:eastAsia="Times New Roman" w:cs="Times New Roman"/>
          <w:spacing w:val="2"/>
          <w:w w:val="123"/>
          <w:sz w:val="24"/>
          <w:szCs w:val="24"/>
        </w:rPr>
        <w:t>t</w:t>
      </w:r>
      <w:r>
        <w:rPr>
          <w:rFonts w:eastAsia="Times New Roman" w:cs="Times New Roman"/>
          <w:spacing w:val="-2"/>
          <w:w w:val="79"/>
          <w:sz w:val="24"/>
          <w:szCs w:val="24"/>
        </w:rPr>
        <w:t>i</w:t>
      </w:r>
      <w:r>
        <w:rPr>
          <w:rFonts w:eastAsia="Times New Roman" w:cs="Times New Roman"/>
          <w:spacing w:val="0"/>
          <w:w w:val="103"/>
          <w:sz w:val="24"/>
          <w:szCs w:val="24"/>
        </w:rPr>
        <w:t>on</w:t>
      </w:r>
    </w:p>
    <w:p>
      <w:pPr>
        <w:pStyle w:val="Normal"/>
        <w:spacing w:lineRule="exact" w:line="280" w:before="2" w:after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exact" w:line="240"/>
        <w:ind w:left="100" w:right="1644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y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cl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h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at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3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n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orm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4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n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p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6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vid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5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3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s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o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he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1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b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t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o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f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m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y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know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le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g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.</w:t>
      </w:r>
    </w:p>
    <w:p>
      <w:pPr>
        <w:pStyle w:val="Normal"/>
        <w:spacing w:lineRule="exact" w:line="240" w:before="55" w:after="0"/>
        <w:ind w:left="100" w:right="0" w:hanging="0"/>
        <w:jc w:val="lef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D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a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t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: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4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/</w:t>
      </w:r>
      <w:r>
        <w:rPr>
          <w:rFonts w:eastAsia="Times New Roman" w:cs="Times New Roman"/>
          <w:spacing w:val="0"/>
          <w:w w:val="100"/>
          <w:sz w:val="21"/>
          <w:szCs w:val="21"/>
        </w:rPr>
        <w:t xml:space="preserve"> </w:t>
      </w:r>
      <w:r>
        <w:rPr>
          <w:rFonts w:eastAsia="Times New Roman" w:cs="Times New Roman"/>
          <w:spacing w:val="42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/</w:t>
      </w:r>
    </w:p>
    <w:p>
      <w:pPr>
        <w:pStyle w:val="Normal"/>
        <w:spacing w:lineRule="exact" w:line="20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60" w:before="6" w:after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before="23" w:after="0"/>
        <w:ind w:left="0" w:right="117" w:hanging="0"/>
        <w:jc w:val="right"/>
        <w:rPr>
          <w:rFonts w:eastAsia="Verdana" w:cs="Verdana" w:ascii="Verdana" w:hAnsi="Verdana"/>
          <w:spacing w:val="0"/>
          <w:w w:val="100"/>
          <w:sz w:val="21"/>
          <w:szCs w:val="21"/>
        </w:rPr>
      </w:pPr>
      <w:r>
        <w:rPr>
          <w:rFonts w:eastAsia="Verdana" w:cs="Verdana" w:ascii="Verdana" w:hAnsi="Verdana"/>
          <w:spacing w:val="0"/>
          <w:w w:val="100"/>
          <w:sz w:val="21"/>
          <w:szCs w:val="21"/>
        </w:rPr>
        <w:t>(G</w:t>
        <w:pict>
          <v:rect id="shape_0" fillcolor="white" stroked="f" style="position:absolute;margin-left:412.8pt;margin-top:67.5pt;width:109.05pt;height:1.75pt;mso-position-horizontal-relative:page;mso-position-vertical-relative:page">
            <v:wrap v:type="none"/>
            <v:fill type="solid" color2="black" detectmouseclick="t"/>
            <v:stroke color="#3465a4" joinstyle="round" endcap="flat"/>
          </v:rect>
        </w:pic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i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s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h</w:t>
      </w:r>
      <w:r>
        <w:rPr>
          <w:rFonts w:eastAsia="Times New Roman" w:cs="Times New Roman"/>
          <w:spacing w:val="20"/>
          <w:w w:val="100"/>
          <w:sz w:val="21"/>
          <w:szCs w:val="21"/>
        </w:rPr>
        <w:t xml:space="preserve"> 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ku</w:t>
      </w:r>
      <w:r>
        <w:rPr>
          <w:rFonts w:eastAsia="Verdana" w:cs="Verdana" w:ascii="Verdana" w:hAnsi="Verdana"/>
          <w:spacing w:val="-2"/>
          <w:w w:val="100"/>
          <w:sz w:val="21"/>
          <w:szCs w:val="21"/>
        </w:rPr>
        <w:t>k</w:t>
      </w:r>
      <w:r>
        <w:rPr>
          <w:rFonts w:eastAsia="Verdana" w:cs="Verdana" w:ascii="Verdana" w:hAnsi="Verdana"/>
          <w:spacing w:val="1"/>
          <w:w w:val="100"/>
          <w:sz w:val="21"/>
          <w:szCs w:val="21"/>
        </w:rPr>
        <w:t>r</w:t>
      </w:r>
      <w:r>
        <w:rPr>
          <w:rFonts w:eastAsia="Verdana" w:cs="Verdana" w:ascii="Verdana" w:hAnsi="Verdana"/>
          <w:spacing w:val="-1"/>
          <w:w w:val="100"/>
          <w:sz w:val="21"/>
          <w:szCs w:val="21"/>
        </w:rPr>
        <w:t>ej</w:t>
      </w:r>
      <w:r>
        <w:rPr>
          <w:rFonts w:eastAsia="Verdana" w:cs="Verdana" w:ascii="Verdana" w:hAnsi="Verdana"/>
          <w:spacing w:val="0"/>
          <w:w w:val="100"/>
          <w:sz w:val="21"/>
          <w:szCs w:val="21"/>
        </w:rPr>
        <w:t>a)</w:t>
      </w:r>
    </w:p>
    <w:sectPr>
      <w:type w:val="continuous"/>
      <w:pgSz w:w="12240" w:h="15840"/>
      <w:pgMar w:left="780" w:right="1060" w:header="0" w:top="660" w:footer="0" w:bottom="280" w:gutter="0"/>
      <w:cols w:num="2" w:equalWidth="false" w:sep="false">
        <w:col w:w="1482" w:space="1064"/>
        <w:col w:w="7853"/>
      </w:cols>
      <w:formProt w:val="false"/>
      <w:textDirection w:val="lrTb"/>
      <w:docGrid w:type="default" w:linePitch="249" w:charSpace="20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roman"/>
    <w:pitch w:val="variable"/>
  </w:font>
  <w:font w:name="Ver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/>
    </w:pPrDefault>
  </w:docDefaults>
  <w:latentStyles w:count="267" w:defQFormat="0" w:defUnhideWhenUsed="1" w:defSemiHidden="1" w:defUIPriority="99" w:defLockedState="0">
    <w:lsdException w:qFormat="1" w:semiHidden="0" w:uiPriority="0" w:unhideWhenUsed="0" w:name="Normal"/>
    <w:lsdException w:qFormat="1" w:semiHidden="0" w:uiPriority="9" w:unhideWhenUsed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0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semiHidden="0" w:uiPriority="10" w:unhideWhenUsed="0" w:name="Title"/>
    <w:lsdException w:uiPriority="1" w:name="Default Paragraph Font"/>
    <w:lsdException w:qFormat="1" w:semiHidden="0" w:uiPriority="11" w:unhideWhenUsed="0" w:name="Subtitle"/>
    <w:lsdException w:qFormat="1" w:semiHidden="0" w:uiPriority="22" w:unhideWhenUsed="0" w:name="Strong"/>
    <w:lsdException w:qFormat="1" w:semiHidden="0" w:uiPriority="20" w:unhideWhenUsed="0" w:name="Emphasis"/>
    <w:lsdException w:semiHidden="0" w:uiPriority="59" w:unhideWhenUsed="0" w:name="Table Grid"/>
    <w:lsdException w:unhideWhenUsed="0" w:name="Placeholder Text"/>
    <w:lsdException w:qFormat="1" w:semiHidden="0" w:uiPriority="1" w:unhideWhenUsed="0" w:name="No Spacing"/>
    <w:lsdException w:semiHidden="0" w:uiPriority="60" w:unhideWhenUsed="0" w:name="Light Shading"/>
    <w:lsdException w:semiHidden="0" w:uiPriority="61" w:unhideWhenUsed="0" w:name="Light List"/>
    <w:lsdException w:semiHidden="0" w:uiPriority="62" w:unhideWhenUsed="0" w:name="Light Grid"/>
    <w:lsdException w:semiHidden="0" w:uiPriority="63" w:unhideWhenUsed="0" w:name="Medium Shading 1"/>
    <w:lsdException w:semiHidden="0" w:uiPriority="64" w:unhideWhenUsed="0" w:name="Medium Shading 2"/>
    <w:lsdException w:semiHidden="0" w:uiPriority="65" w:unhideWhenUsed="0" w:name="Medium List 1"/>
    <w:lsdException w:semiHidden="0" w:uiPriority="66" w:unhideWhenUsed="0" w:name="Medium List 2"/>
    <w:lsdException w:semiHidden="0" w:uiPriority="67" w:unhideWhenUsed="0" w:name="Medium Grid 1"/>
    <w:lsdException w:semiHidden="0" w:uiPriority="68" w:unhideWhenUsed="0" w:name="Medium Grid 2"/>
    <w:lsdException w:semiHidden="0" w:uiPriority="69" w:unhideWhenUsed="0" w:name="Medium Grid 3"/>
    <w:lsdException w:semiHidden="0" w:uiPriority="70" w:unhideWhenUsed="0" w:name="Dark List"/>
    <w:lsdException w:semiHidden="0" w:uiPriority="71" w:unhideWhenUsed="0" w:name="Colorful Shading"/>
    <w:lsdException w:semiHidden="0" w:uiPriority="72" w:unhideWhenUsed="0" w:name="Colorful List"/>
    <w:lsdException w:semiHidden="0" w:uiPriority="73" w:unhideWhenUsed="0" w:name="Colorful Grid"/>
    <w:lsdException w:semiHidden="0" w:uiPriority="60" w:unhideWhenUsed="0" w:name="Light Shading Accent 1"/>
    <w:lsdException w:semiHidden="0" w:uiPriority="61" w:unhideWhenUsed="0" w:name="Light List Accent 1"/>
    <w:lsdException w:semiHidden="0" w:uiPriority="62" w:unhideWhenUsed="0" w:name="Light Grid Accent 1"/>
    <w:lsdException w:semiHidden="0" w:uiPriority="63" w:unhideWhenUsed="0" w:name="Medium Shading 1 Accent 1"/>
    <w:lsdException w:semiHidden="0" w:uiPriority="64" w:unhideWhenUsed="0" w:name="Medium Shading 2 Accent 1"/>
    <w:lsdException w:semiHidden="0" w:uiPriority="65" w:unhideWhenUsed="0" w:name="Medium List 1 Accent 1"/>
    <w:lsdException w:unhideWhenUsed="0" w:name="Revision"/>
    <w:lsdException w:qFormat="1" w:semiHidden="0" w:uiPriority="34" w:unhideWhenUsed="0" w:name="List Paragraph"/>
    <w:lsdException w:qFormat="1" w:semiHidden="0" w:uiPriority="29" w:unhideWhenUsed="0" w:name="Quote"/>
    <w:lsdException w:qFormat="1" w:semiHidden="0" w:uiPriority="30" w:unhideWhenUsed="0" w:name="Intense Quote"/>
    <w:lsdException w:semiHidden="0" w:uiPriority="66" w:unhideWhenUsed="0" w:name="Medium List 2 Accent 1"/>
    <w:lsdException w:semiHidden="0" w:uiPriority="67" w:unhideWhenUsed="0" w:name="Medium Grid 1 Accent 1"/>
    <w:lsdException w:semiHidden="0" w:uiPriority="68" w:unhideWhenUsed="0" w:name="Medium Grid 2 Accent 1"/>
    <w:lsdException w:semiHidden="0" w:uiPriority="69" w:unhideWhenUsed="0" w:name="Medium Grid 3 Accent 1"/>
    <w:lsdException w:semiHidden="0" w:uiPriority="70" w:unhideWhenUsed="0" w:name="Dark List Accent 1"/>
    <w:lsdException w:semiHidden="0" w:uiPriority="71" w:unhideWhenUsed="0" w:name="Colorful Shading Accent 1"/>
    <w:lsdException w:semiHidden="0" w:uiPriority="72" w:unhideWhenUsed="0" w:name="Colorful List Accent 1"/>
    <w:lsdException w:semiHidden="0" w:uiPriority="73" w:unhideWhenUsed="0" w:name="Colorful Grid Accent 1"/>
    <w:lsdException w:semiHidden="0" w:uiPriority="60" w:unhideWhenUsed="0" w:name="Light Shading Accent 2"/>
    <w:lsdException w:semiHidden="0" w:uiPriority="61" w:unhideWhenUsed="0" w:name="Light List Accent 2"/>
    <w:lsdException w:semiHidden="0" w:uiPriority="62" w:unhideWhenUsed="0" w:name="Light Grid Accent 2"/>
    <w:lsdException w:semiHidden="0" w:uiPriority="63" w:unhideWhenUsed="0" w:name="Medium Shading 1 Accent 2"/>
    <w:lsdException w:semiHidden="0" w:uiPriority="64" w:unhideWhenUsed="0" w:name="Medium Shading 2 Accent 2"/>
    <w:lsdException w:semiHidden="0" w:uiPriority="65" w:unhideWhenUsed="0" w:name="Medium List 1 Accent 2"/>
    <w:lsdException w:semiHidden="0" w:uiPriority="66" w:unhideWhenUsed="0" w:name="Medium List 2 Accent 2"/>
    <w:lsdException w:semiHidden="0" w:uiPriority="67" w:unhideWhenUsed="0" w:name="Medium Grid 1 Accent 2"/>
    <w:lsdException w:semiHidden="0" w:uiPriority="68" w:unhideWhenUsed="0" w:name="Medium Grid 2 Accent 2"/>
    <w:lsdException w:semiHidden="0" w:uiPriority="69" w:unhideWhenUsed="0" w:name="Medium Grid 3 Accent 2"/>
    <w:lsdException w:semiHidden="0" w:uiPriority="70" w:unhideWhenUsed="0" w:name="Dark List Accent 2"/>
    <w:lsdException w:semiHidden="0" w:uiPriority="71" w:unhideWhenUsed="0" w:name="Colorful Shading Accent 2"/>
    <w:lsdException w:semiHidden="0" w:uiPriority="72" w:unhideWhenUsed="0" w:name="Colorful List Accent 2"/>
    <w:lsdException w:semiHidden="0" w:uiPriority="73" w:unhideWhenUsed="0" w:name="Colorful Grid Accent 2"/>
    <w:lsdException w:semiHidden="0" w:uiPriority="60" w:unhideWhenUsed="0" w:name="Light Shading Accent 3"/>
    <w:lsdException w:semiHidden="0" w:uiPriority="61" w:unhideWhenUsed="0" w:name="Light List Accent 3"/>
    <w:lsdException w:semiHidden="0" w:uiPriority="62" w:unhideWhenUsed="0" w:name="Light Grid Accent 3"/>
    <w:lsdException w:semiHidden="0" w:uiPriority="63" w:unhideWhenUsed="0" w:name="Medium Shading 1 Accent 3"/>
    <w:lsdException w:semiHidden="0" w:uiPriority="64" w:unhideWhenUsed="0" w:name="Medium Shading 2 Accent 3"/>
    <w:lsdException w:semiHidden="0" w:uiPriority="65" w:unhideWhenUsed="0" w:name="Medium List 1 Accent 3"/>
    <w:lsdException w:semiHidden="0" w:uiPriority="66" w:unhideWhenUsed="0" w:name="Medium List 2 Accent 3"/>
    <w:lsdException w:semiHidden="0" w:uiPriority="67" w:unhideWhenUsed="0" w:name="Medium Grid 1 Accent 3"/>
    <w:lsdException w:semiHidden="0" w:uiPriority="68" w:unhideWhenUsed="0" w:name="Medium Grid 2 Accent 3"/>
    <w:lsdException w:semiHidden="0" w:uiPriority="69" w:unhideWhenUsed="0" w:name="Medium Grid 3 Accent 3"/>
    <w:lsdException w:semiHidden="0" w:uiPriority="70" w:unhideWhenUsed="0" w:name="Dark List Accent 3"/>
    <w:lsdException w:semiHidden="0" w:uiPriority="71" w:unhideWhenUsed="0" w:name="Colorful Shading Accent 3"/>
    <w:lsdException w:semiHidden="0" w:uiPriority="72" w:unhideWhenUsed="0" w:name="Colorful List Accent 3"/>
    <w:lsdException w:semiHidden="0" w:uiPriority="73" w:unhideWhenUsed="0" w:name="Colorful Grid Accent 3"/>
    <w:lsdException w:semiHidden="0" w:uiPriority="60" w:unhideWhenUsed="0" w:name="Light Shading Accent 4"/>
    <w:lsdException w:semiHidden="0" w:uiPriority="61" w:unhideWhenUsed="0" w:name="Light List Accent 4"/>
    <w:lsdException w:semiHidden="0" w:uiPriority="62" w:unhideWhenUsed="0" w:name="Light Grid Accent 4"/>
    <w:lsdException w:semiHidden="0" w:uiPriority="63" w:unhideWhenUsed="0" w:name="Medium Shading 1 Accent 4"/>
    <w:lsdException w:semiHidden="0" w:uiPriority="64" w:unhideWhenUsed="0" w:name="Medium Shading 2 Accent 4"/>
    <w:lsdException w:semiHidden="0" w:uiPriority="65" w:unhideWhenUsed="0" w:name="Medium List 1 Accent 4"/>
    <w:lsdException w:semiHidden="0" w:uiPriority="66" w:unhideWhenUsed="0" w:name="Medium List 2 Accent 4"/>
    <w:lsdException w:semiHidden="0" w:uiPriority="67" w:unhideWhenUsed="0" w:name="Medium Grid 1 Accent 4"/>
    <w:lsdException w:semiHidden="0" w:uiPriority="68" w:unhideWhenUsed="0" w:name="Medium Grid 2 Accent 4"/>
    <w:lsdException w:semiHidden="0" w:uiPriority="69" w:unhideWhenUsed="0" w:name="Medium Grid 3 Accent 4"/>
    <w:lsdException w:semiHidden="0" w:uiPriority="70" w:unhideWhenUsed="0" w:name="Dark List Accent 4"/>
    <w:lsdException w:semiHidden="0" w:uiPriority="71" w:unhideWhenUsed="0" w:name="Colorful Shading Accent 4"/>
    <w:lsdException w:semiHidden="0" w:uiPriority="72" w:unhideWhenUsed="0" w:name="Colorful List Accent 4"/>
    <w:lsdException w:semiHidden="0" w:uiPriority="73" w:unhideWhenUsed="0" w:name="Colorful Grid Accent 4"/>
    <w:lsdException w:semiHidden="0" w:uiPriority="60" w:unhideWhenUsed="0" w:name="Light Shading Accent 5"/>
    <w:lsdException w:semiHidden="0" w:uiPriority="61" w:unhideWhenUsed="0" w:name="Light List Accent 5"/>
    <w:lsdException w:semiHidden="0" w:uiPriority="62" w:unhideWhenUsed="0" w:name="Light Grid Accent 5"/>
    <w:lsdException w:semiHidden="0" w:uiPriority="63" w:unhideWhenUsed="0" w:name="Medium Shading 1 Accent 5"/>
    <w:lsdException w:semiHidden="0" w:uiPriority="64" w:unhideWhenUsed="0" w:name="Medium Shading 2 Accent 5"/>
    <w:lsdException w:semiHidden="0" w:uiPriority="65" w:unhideWhenUsed="0" w:name="Medium List 1 Accent 5"/>
    <w:lsdException w:semiHidden="0" w:uiPriority="66" w:unhideWhenUsed="0" w:name="Medium List 2 Accent 5"/>
    <w:lsdException w:semiHidden="0" w:uiPriority="67" w:unhideWhenUsed="0" w:name="Medium Grid 1 Accent 5"/>
    <w:lsdException w:semiHidden="0" w:uiPriority="68" w:unhideWhenUsed="0" w:name="Medium Grid 2 Accent 5"/>
    <w:lsdException w:semiHidden="0" w:uiPriority="69" w:unhideWhenUsed="0" w:name="Medium Grid 3 Accent 5"/>
    <w:lsdException w:semiHidden="0" w:uiPriority="70" w:unhideWhenUsed="0" w:name="Dark List Accent 5"/>
    <w:lsdException w:semiHidden="0" w:uiPriority="71" w:unhideWhenUsed="0" w:name="Colorful Shading Accent 5"/>
    <w:lsdException w:semiHidden="0" w:uiPriority="72" w:unhideWhenUsed="0" w:name="Colorful List Accent 5"/>
    <w:lsdException w:semiHidden="0" w:uiPriority="73" w:unhideWhenUsed="0" w:name="Colorful Grid Accent 5"/>
    <w:lsdException w:semiHidden="0" w:uiPriority="60" w:unhideWhenUsed="0" w:name="Light Shading Accent 6"/>
    <w:lsdException w:semiHidden="0" w:uiPriority="61" w:unhideWhenUsed="0" w:name="Light List Accent 6"/>
    <w:lsdException w:semiHidden="0" w:uiPriority="62" w:unhideWhenUsed="0" w:name="Light Grid Accent 6"/>
    <w:lsdException w:semiHidden="0" w:uiPriority="63" w:unhideWhenUsed="0" w:name="Medium Shading 1 Accent 6"/>
    <w:lsdException w:semiHidden="0" w:uiPriority="64" w:unhideWhenUsed="0" w:name="Medium Shading 2 Accent 6"/>
    <w:lsdException w:semiHidden="0" w:uiPriority="65" w:unhideWhenUsed="0" w:name="Medium List 1 Accent 6"/>
    <w:lsdException w:semiHidden="0" w:uiPriority="66" w:unhideWhenUsed="0" w:name="Medium List 2 Accent 6"/>
    <w:lsdException w:semiHidden="0" w:uiPriority="67" w:unhideWhenUsed="0" w:name="Medium Grid 1 Accent 6"/>
    <w:lsdException w:semiHidden="0" w:uiPriority="68" w:unhideWhenUsed="0" w:name="Medium Grid 2 Accent 6"/>
    <w:lsdException w:semiHidden="0" w:uiPriority="69" w:unhideWhenUsed="0" w:name="Medium Grid 3 Accent 6"/>
    <w:lsdException w:semiHidden="0" w:uiPriority="70" w:unhideWhenUsed="0" w:name="Dark List Accent 6"/>
    <w:lsdException w:semiHidden="0" w:uiPriority="71" w:unhideWhenUsed="0" w:name="Colorful Shading Accent 6"/>
    <w:lsdException w:semiHidden="0" w:uiPriority="72" w:unhideWhenUsed="0" w:name="Colorful List Accent 6"/>
    <w:lsdException w:semiHidden="0" w:uiPriority="73" w:unhideWhenUsed="0" w:name="Colorful Grid Accent 6"/>
    <w:lsdException w:qFormat="1" w:semiHidden="0" w:uiPriority="19" w:unhideWhenUsed="0" w:name="Subtle Emphasis"/>
    <w:lsdException w:qFormat="1" w:semiHidden="0" w:uiPriority="21" w:unhideWhenUsed="0" w:name="Intense Emphasis"/>
    <w:lsdException w:qFormat="1" w:semiHidden="0" w:uiPriority="31" w:unhideWhenUsed="0" w:name="Subtle Reference"/>
    <w:lsdException w:qFormat="1" w:semiHidden="0" w:uiPriority="32" w:unhideWhenUsed="0" w:name="Intense Reference"/>
    <w:lsdException w:qFormat="1" w:semiHidden="0" w:uiPriority="33" w:unhideWhenUsed="0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qFormat/>
    <w:rsid w:val="001b3490"/>
    <w:pPr>
      <w:widowControl/>
      <w:suppressAutoHyphens w:val="true"/>
      <w:bidi w:val="0"/>
      <w:jc w:val="left"/>
    </w:pPr>
    <w:rPr>
      <w:rFonts w:ascii="Times New Roman" w:hAnsi="Times New Roman" w:eastAsia="Times New Roman" w:cs="Times New Roman"/>
      <w:color w:val="00000A"/>
      <w:sz w:val="20"/>
      <w:szCs w:val="20"/>
      <w:lang w:val="en-US" w:eastAsia="en-US" w:bidi="ar-SA"/>
    </w:rPr>
  </w:style>
  <w:style w:type="paragraph" w:styleId="Heading1">
    <w:name w:val="Heading 1"/>
    <w:uiPriority w:val="9"/>
    <w:qFormat/>
    <w:link w:val="Heading1Char"/>
    <w:rsid w:val="001b3490"/>
    <w:basedOn w:val="Normal"/>
    <w:next w:val="Normal"/>
    <w:pPr>
      <w:keepNext/>
      <w:spacing w:before="240" w:after="60"/>
      <w:outlineLvl w:val="0"/>
    </w:pPr>
    <w:rPr>
      <w:rFonts w:ascii="Cambria" w:hAnsi="Cambria" w:cs=""/>
      <w:b/>
      <w:bCs/>
      <w:sz w:val="32"/>
      <w:szCs w:val="32"/>
    </w:rPr>
  </w:style>
  <w:style w:type="paragraph" w:styleId="Heading2">
    <w:name w:val="Heading 2"/>
    <w:uiPriority w:val="9"/>
    <w:qFormat/>
    <w:semiHidden/>
    <w:unhideWhenUsed/>
    <w:link w:val="Heading2Char"/>
    <w:rsid w:val="001b3490"/>
    <w:basedOn w:val="Normal"/>
    <w:next w:val="Normal"/>
    <w:pPr>
      <w:keepNext/>
      <w:spacing w:before="240" w:after="60"/>
      <w:outlineLvl w:val="1"/>
    </w:pPr>
    <w:rPr>
      <w:rFonts w:ascii="Cambria" w:hAnsi="Cambria" w:cs=""/>
      <w:b/>
      <w:bCs/>
      <w:i/>
      <w:iCs/>
      <w:sz w:val="28"/>
      <w:szCs w:val="28"/>
    </w:rPr>
  </w:style>
  <w:style w:type="paragraph" w:styleId="Heading3">
    <w:name w:val="Heading 3"/>
    <w:uiPriority w:val="9"/>
    <w:qFormat/>
    <w:semiHidden/>
    <w:unhideWhenUsed/>
    <w:link w:val="Heading3Char"/>
    <w:rsid w:val="001b3490"/>
    <w:basedOn w:val="Normal"/>
    <w:next w:val="Normal"/>
    <w:pPr>
      <w:keepNext/>
      <w:spacing w:before="240" w:after="60"/>
      <w:outlineLvl w:val="2"/>
    </w:pPr>
    <w:rPr>
      <w:rFonts w:ascii="Cambria" w:hAnsi="Cambria" w:cs=""/>
      <w:b/>
      <w:bCs/>
      <w:sz w:val="26"/>
      <w:szCs w:val="26"/>
    </w:rPr>
  </w:style>
  <w:style w:type="paragraph" w:styleId="Heading4">
    <w:name w:val="Heading 4"/>
    <w:uiPriority w:val="9"/>
    <w:qFormat/>
    <w:semiHidden/>
    <w:unhideWhenUsed/>
    <w:link w:val="Heading4Char"/>
    <w:rsid w:val="001b3490"/>
    <w:basedOn w:val="Normal"/>
    <w:next w:val="Normal"/>
    <w:pPr>
      <w:keepNext/>
      <w:spacing w:before="240" w:after="60"/>
      <w:outlineLvl w:val="3"/>
    </w:pPr>
    <w:rPr>
      <w:rFonts w:ascii="Calibri" w:hAnsi="Calibri" w:cs=""/>
      <w:b/>
      <w:bCs/>
      <w:sz w:val="28"/>
      <w:szCs w:val="28"/>
    </w:rPr>
  </w:style>
  <w:style w:type="paragraph" w:styleId="Heading5">
    <w:name w:val="Heading 5"/>
    <w:uiPriority w:val="9"/>
    <w:qFormat/>
    <w:semiHidden/>
    <w:unhideWhenUsed/>
    <w:link w:val="Heading5Char"/>
    <w:rsid w:val="001b3490"/>
    <w:basedOn w:val="Normal"/>
    <w:next w:val="Normal"/>
    <w:pPr>
      <w:spacing w:before="240" w:after="60"/>
      <w:outlineLvl w:val="4"/>
    </w:pPr>
    <w:rPr>
      <w:rFonts w:ascii="Calibri" w:hAnsi="Calibri" w:cs=""/>
      <w:b/>
      <w:bCs/>
      <w:i/>
      <w:iCs/>
      <w:sz w:val="26"/>
      <w:szCs w:val="26"/>
    </w:rPr>
  </w:style>
  <w:style w:type="paragraph" w:styleId="Heading6">
    <w:name w:val="Heading 6"/>
    <w:qFormat/>
    <w:link w:val="Heading6Char"/>
    <w:rsid w:val="001b3490"/>
    <w:basedOn w:val="Normal"/>
    <w:next w:val="Normal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uiPriority w:val="9"/>
    <w:qFormat/>
    <w:semiHidden/>
    <w:unhideWhenUsed/>
    <w:link w:val="Heading7Char"/>
    <w:rsid w:val="001b3490"/>
    <w:basedOn w:val="Normal"/>
    <w:next w:val="Normal"/>
    <w:pPr>
      <w:spacing w:before="240" w:after="60"/>
      <w:outlineLvl w:val="6"/>
    </w:pPr>
    <w:rPr>
      <w:rFonts w:ascii="Calibri" w:hAnsi="Calibri" w:cs=""/>
      <w:sz w:val="24"/>
      <w:szCs w:val="24"/>
    </w:rPr>
  </w:style>
  <w:style w:type="paragraph" w:styleId="Heading8">
    <w:name w:val="Heading 8"/>
    <w:uiPriority w:val="9"/>
    <w:qFormat/>
    <w:semiHidden/>
    <w:unhideWhenUsed/>
    <w:link w:val="Heading8Char"/>
    <w:rsid w:val="001b3490"/>
    <w:basedOn w:val="Normal"/>
    <w:next w:val="Normal"/>
    <w:pPr>
      <w:spacing w:before="240" w:after="60"/>
      <w:outlineLvl w:val="7"/>
    </w:pPr>
    <w:rPr>
      <w:rFonts w:ascii="Calibri" w:hAnsi="Calibri" w:cs=""/>
      <w:i/>
      <w:iCs/>
      <w:sz w:val="24"/>
      <w:szCs w:val="24"/>
    </w:rPr>
  </w:style>
  <w:style w:type="paragraph" w:styleId="Heading9">
    <w:name w:val="Heading 9"/>
    <w:uiPriority w:val="9"/>
    <w:qFormat/>
    <w:semiHidden/>
    <w:unhideWhenUsed/>
    <w:link w:val="Heading9Char"/>
    <w:rsid w:val="001b3490"/>
    <w:basedOn w:val="Normal"/>
    <w:next w:val="Normal"/>
    <w:pPr>
      <w:spacing w:before="240" w:after="60"/>
      <w:outlineLvl w:val="8"/>
    </w:pPr>
    <w:rPr>
      <w:rFonts w:ascii="Cambria" w:hAnsi="Cambria" w:cs="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uiPriority w:val="9"/>
    <w:link w:val="Heading1"/>
    <w:rsid w:val="001b3490"/>
    <w:basedOn w:val="DefaultParagraphFont"/>
    <w:rPr>
      <w:rFonts w:ascii="Cambria" w:hAnsi="Cambria" w:cs=""/>
      <w:b/>
      <w:bCs/>
      <w:sz w:val="32"/>
      <w:szCs w:val="32"/>
    </w:rPr>
  </w:style>
  <w:style w:type="character" w:styleId="Heading2Char" w:customStyle="1">
    <w:name w:val="Heading 2 Char"/>
    <w:uiPriority w:val="9"/>
    <w:semiHidden/>
    <w:link w:val="Heading2"/>
    <w:rsid w:val="001b3490"/>
    <w:basedOn w:val="DefaultParagraphFont"/>
    <w:rPr>
      <w:rFonts w:ascii="Cambria" w:hAnsi="Cambria" w:cs=""/>
      <w:b/>
      <w:bCs/>
      <w:i/>
      <w:iCs/>
      <w:sz w:val="28"/>
      <w:szCs w:val="28"/>
    </w:rPr>
  </w:style>
  <w:style w:type="character" w:styleId="Heading3Char" w:customStyle="1">
    <w:name w:val="Heading 3 Char"/>
    <w:uiPriority w:val="9"/>
    <w:semiHidden/>
    <w:link w:val="Heading3"/>
    <w:rsid w:val="001b3490"/>
    <w:basedOn w:val="DefaultParagraphFont"/>
    <w:rPr>
      <w:rFonts w:ascii="Cambria" w:hAnsi="Cambria" w:cs=""/>
      <w:b/>
      <w:bCs/>
      <w:sz w:val="26"/>
      <w:szCs w:val="26"/>
    </w:rPr>
  </w:style>
  <w:style w:type="character" w:styleId="Heading4Char" w:customStyle="1">
    <w:name w:val="Heading 4 Char"/>
    <w:uiPriority w:val="9"/>
    <w:semiHidden/>
    <w:link w:val="Heading4"/>
    <w:rsid w:val="001b3490"/>
    <w:basedOn w:val="DefaultParagraphFont"/>
    <w:rPr>
      <w:rFonts w:ascii="Calibri" w:hAnsi="Calibri" w:cs=""/>
      <w:b/>
      <w:bCs/>
      <w:sz w:val="28"/>
      <w:szCs w:val="28"/>
    </w:rPr>
  </w:style>
  <w:style w:type="character" w:styleId="Heading5Char" w:customStyle="1">
    <w:name w:val="Heading 5 Char"/>
    <w:uiPriority w:val="9"/>
    <w:semiHidden/>
    <w:link w:val="Heading5"/>
    <w:rsid w:val="001b3490"/>
    <w:basedOn w:val="DefaultParagraphFont"/>
    <w:rPr>
      <w:rFonts w:ascii="Calibri" w:hAnsi="Calibri" w:cs=""/>
      <w:b/>
      <w:bCs/>
      <w:i/>
      <w:iCs/>
      <w:sz w:val="26"/>
      <w:szCs w:val="26"/>
    </w:rPr>
  </w:style>
  <w:style w:type="character" w:styleId="Heading6Char" w:customStyle="1">
    <w:name w:val="Heading 6 Char"/>
    <w:link w:val="Heading6"/>
    <w:rsid w:val="001b3490"/>
    <w:basedOn w:val="DefaultParagraphFont"/>
    <w:rPr>
      <w:b/>
      <w:bCs/>
      <w:sz w:val="22"/>
      <w:szCs w:val="22"/>
    </w:rPr>
  </w:style>
  <w:style w:type="character" w:styleId="Heading7Char" w:customStyle="1">
    <w:name w:val="Heading 7 Char"/>
    <w:uiPriority w:val="9"/>
    <w:semiHidden/>
    <w:link w:val="Heading7"/>
    <w:rsid w:val="001b3490"/>
    <w:basedOn w:val="DefaultParagraphFont"/>
    <w:rPr>
      <w:rFonts w:ascii="Calibri" w:hAnsi="Calibri" w:cs=""/>
      <w:sz w:val="24"/>
      <w:szCs w:val="24"/>
    </w:rPr>
  </w:style>
  <w:style w:type="character" w:styleId="Heading8Char" w:customStyle="1">
    <w:name w:val="Heading 8 Char"/>
    <w:uiPriority w:val="9"/>
    <w:semiHidden/>
    <w:link w:val="Heading8"/>
    <w:rsid w:val="001b3490"/>
    <w:basedOn w:val="DefaultParagraphFont"/>
    <w:rPr>
      <w:rFonts w:ascii="Calibri" w:hAnsi="Calibri" w:cs=""/>
      <w:i/>
      <w:iCs/>
      <w:sz w:val="24"/>
      <w:szCs w:val="24"/>
    </w:rPr>
  </w:style>
  <w:style w:type="character" w:styleId="Heading9Char" w:customStyle="1">
    <w:name w:val="Heading 9 Char"/>
    <w:uiPriority w:val="9"/>
    <w:semiHidden/>
    <w:link w:val="Heading9"/>
    <w:rsid w:val="001b3490"/>
    <w:basedOn w:val="DefaultParagraphFont"/>
    <w:rPr>
      <w:rFonts w:ascii="Cambria" w:hAnsi="Cambria" w:cs=""/>
      <w:sz w:val="22"/>
      <w:szCs w:val="22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FrameContents">
    <w:name w:val="Frame Contents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qFormat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kukreja_girish@yahoo.co.in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language>en-IN</dc:language>
  <cp:revision>0</cp:revision>
</cp:coreProperties>
</file>