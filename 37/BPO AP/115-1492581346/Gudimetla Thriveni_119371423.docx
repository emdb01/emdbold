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062D8" w:rsidRDefault="001062D8" w:rsidP="00496ED4">
      <w:pPr>
        <w:widowControl w:val="0"/>
        <w:autoSpaceDE w:val="0"/>
        <w:spacing w:after="0" w:line="240" w:lineRule="auto"/>
        <w:rPr>
          <w:rFonts w:ascii="Times New Roman" w:hAnsi="Times New Roman" w:cs="Times New Roman"/>
          <w:b/>
          <w:bCs/>
          <w:sz w:val="32"/>
          <w:szCs w:val="32"/>
        </w:rPr>
      </w:pPr>
      <w:proofErr w:type="spellStart"/>
      <w:r>
        <w:rPr>
          <w:rFonts w:ascii="Times New Roman" w:hAnsi="Times New Roman" w:cs="Times New Roman"/>
          <w:b/>
          <w:bCs/>
          <w:sz w:val="32"/>
          <w:szCs w:val="32"/>
        </w:rPr>
        <w:t>Thriveni</w:t>
      </w:r>
      <w:r w:rsidR="004F4973">
        <w:rPr>
          <w:rFonts w:ascii="Times New Roman" w:hAnsi="Times New Roman" w:cs="Times New Roman"/>
          <w:b/>
          <w:bCs/>
          <w:sz w:val="32"/>
          <w:szCs w:val="32"/>
        </w:rPr>
        <w:t>.G</w:t>
      </w:r>
      <w:proofErr w:type="spellEnd"/>
    </w:p>
    <w:p w:rsidR="001062D8" w:rsidRDefault="00496ED4" w:rsidP="00E56D59">
      <w:pPr>
        <w:widowControl w:val="0"/>
        <w:autoSpaceDE w:val="0"/>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                                                                               </w:t>
      </w:r>
      <w:r w:rsidR="004F4973">
        <w:rPr>
          <w:rFonts w:ascii="Times New Roman" w:hAnsi="Times New Roman" w:cs="Times New Roman"/>
          <w:b/>
          <w:bCs/>
          <w:sz w:val="24"/>
          <w:szCs w:val="24"/>
        </w:rPr>
        <w:t xml:space="preserve">      </w:t>
      </w:r>
      <w:r w:rsidR="004F4973" w:rsidRPr="004F4973">
        <w:rPr>
          <w:rFonts w:ascii="Times New Roman" w:hAnsi="Times New Roman" w:cs="Times New Roman"/>
          <w:b/>
          <w:bCs/>
          <w:sz w:val="24"/>
          <w:szCs w:val="24"/>
        </w:rPr>
        <w:t xml:space="preserve">Mobile </w:t>
      </w:r>
      <w:r w:rsidR="00DD3B64" w:rsidRPr="004F4973">
        <w:rPr>
          <w:rFonts w:ascii="Times New Roman" w:hAnsi="Times New Roman" w:cs="Times New Roman"/>
          <w:b/>
          <w:bCs/>
          <w:sz w:val="20"/>
          <w:szCs w:val="20"/>
        </w:rPr>
        <w:t>NO</w:t>
      </w:r>
      <w:r w:rsidR="00DD3B64">
        <w:rPr>
          <w:rFonts w:ascii="Times New Roman" w:hAnsi="Times New Roman" w:cs="Times New Roman"/>
          <w:b/>
          <w:bCs/>
          <w:sz w:val="24"/>
          <w:szCs w:val="24"/>
        </w:rPr>
        <w:t xml:space="preserve">: </w:t>
      </w:r>
      <w:r w:rsidR="00660538">
        <w:rPr>
          <w:rFonts w:ascii="Times New Roman" w:hAnsi="Times New Roman" w:cs="Times New Roman"/>
          <w:b/>
          <w:bCs/>
          <w:sz w:val="24"/>
          <w:szCs w:val="24"/>
        </w:rPr>
        <w:t>+91</w:t>
      </w:r>
      <w:r w:rsidR="005556B4">
        <w:rPr>
          <w:rFonts w:ascii="Times New Roman" w:hAnsi="Times New Roman" w:cs="Times New Roman"/>
          <w:b/>
          <w:bCs/>
          <w:sz w:val="24"/>
          <w:szCs w:val="24"/>
        </w:rPr>
        <w:t>8122965347</w:t>
      </w:r>
    </w:p>
    <w:p w:rsidR="001062D8" w:rsidRDefault="001062D8" w:rsidP="00E56D59">
      <w:pPr>
        <w:widowControl w:val="0"/>
        <w:autoSpaceDE w:val="0"/>
        <w:spacing w:after="0" w:line="240" w:lineRule="auto"/>
        <w:ind w:left="720"/>
        <w:rPr>
          <w:rFonts w:ascii="Times New Roman" w:hAnsi="Times New Roman" w:cs="Times New Roman"/>
          <w:color w:val="0000FF"/>
          <w:sz w:val="28"/>
          <w:szCs w:val="28"/>
          <w:u w:val="single"/>
        </w:rPr>
      </w:pPr>
      <w:r>
        <w:rPr>
          <w:rFonts w:ascii="Times New Roman" w:hAnsi="Times New Roman" w:cs="Times New Roman"/>
          <w:b/>
          <w:bCs/>
          <w:sz w:val="24"/>
          <w:szCs w:val="24"/>
        </w:rPr>
        <w:t xml:space="preserve">                                   </w:t>
      </w:r>
      <w:r w:rsidR="00496ED4">
        <w:rPr>
          <w:rFonts w:ascii="Times New Roman" w:hAnsi="Times New Roman" w:cs="Times New Roman"/>
          <w:b/>
          <w:bCs/>
          <w:sz w:val="24"/>
          <w:szCs w:val="24"/>
        </w:rPr>
        <w:t xml:space="preserve">                                     </w:t>
      </w:r>
      <w:r w:rsidR="004F4973">
        <w:rPr>
          <w:rFonts w:ascii="Times New Roman" w:hAnsi="Times New Roman" w:cs="Times New Roman"/>
          <w:b/>
          <w:bCs/>
          <w:sz w:val="24"/>
          <w:szCs w:val="24"/>
        </w:rPr>
        <w:t xml:space="preserve">      </w:t>
      </w:r>
      <w:r w:rsidR="00496ED4">
        <w:rPr>
          <w:rFonts w:ascii="Times New Roman" w:hAnsi="Times New Roman" w:cs="Times New Roman"/>
          <w:b/>
          <w:bCs/>
          <w:sz w:val="24"/>
          <w:szCs w:val="24"/>
        </w:rPr>
        <w:t xml:space="preserve">      </w:t>
      </w:r>
      <w:r w:rsidRPr="004F4973">
        <w:rPr>
          <w:rFonts w:ascii="Times New Roman" w:hAnsi="Times New Roman" w:cs="Times New Roman"/>
          <w:b/>
          <w:bCs/>
          <w:sz w:val="20"/>
          <w:szCs w:val="20"/>
        </w:rPr>
        <w:t>EMAIL_ID</w:t>
      </w:r>
      <w:r>
        <w:rPr>
          <w:rFonts w:ascii="Times New Roman" w:hAnsi="Times New Roman" w:cs="Times New Roman"/>
          <w:sz w:val="24"/>
          <w:szCs w:val="24"/>
        </w:rPr>
        <w:t>:</w:t>
      </w:r>
      <w:r>
        <w:rPr>
          <w:rFonts w:ascii="Times New Roman" w:hAnsi="Times New Roman" w:cs="Times New Roman"/>
          <w:color w:val="0000FF"/>
          <w:sz w:val="28"/>
          <w:szCs w:val="28"/>
          <w:u w:val="single"/>
        </w:rPr>
        <w:t>3veni4c3@gmail.com</w:t>
      </w:r>
    </w:p>
    <w:p w:rsidR="001062D8" w:rsidRDefault="001062D8" w:rsidP="00E56D59">
      <w:pPr>
        <w:widowControl w:val="0"/>
        <w:autoSpaceDE w:val="0"/>
        <w:spacing w:after="0" w:line="240" w:lineRule="auto"/>
        <w:ind w:left="720"/>
        <w:jc w:val="center"/>
        <w:rPr>
          <w:rFonts w:ascii="Times New Roman" w:hAnsi="Times New Roman" w:cs="Times New Roman"/>
          <w:sz w:val="24"/>
          <w:szCs w:val="24"/>
        </w:rPr>
      </w:pPr>
    </w:p>
    <w:p w:rsidR="001062D8" w:rsidRDefault="001062D8" w:rsidP="00E56D59">
      <w:pPr>
        <w:widowControl w:val="0"/>
        <w:shd w:val="clear" w:color="auto" w:fill="C0C0C0"/>
        <w:autoSpaceDE w:val="0"/>
        <w:spacing w:after="0" w:line="240" w:lineRule="auto"/>
        <w:rPr>
          <w:rFonts w:ascii="Times New Roman" w:hAnsi="Times New Roman" w:cs="Times New Roman"/>
          <w:b/>
          <w:bCs/>
          <w:sz w:val="28"/>
          <w:szCs w:val="28"/>
        </w:rPr>
      </w:pPr>
      <w:r>
        <w:rPr>
          <w:rFonts w:ascii="Times New Roman" w:hAnsi="Times New Roman" w:cs="Times New Roman"/>
          <w:b/>
          <w:bCs/>
          <w:sz w:val="28"/>
          <w:szCs w:val="28"/>
        </w:rPr>
        <w:t xml:space="preserve"> </w:t>
      </w:r>
      <w:r w:rsidR="00C2105C">
        <w:rPr>
          <w:rFonts w:ascii="Times New Roman" w:hAnsi="Times New Roman" w:cs="Times New Roman"/>
          <w:b/>
          <w:bCs/>
          <w:sz w:val="28"/>
          <w:szCs w:val="28"/>
        </w:rPr>
        <w:t xml:space="preserve">Career </w:t>
      </w:r>
      <w:r>
        <w:rPr>
          <w:rFonts w:ascii="Times New Roman" w:hAnsi="Times New Roman" w:cs="Times New Roman"/>
          <w:b/>
          <w:bCs/>
          <w:sz w:val="28"/>
          <w:szCs w:val="28"/>
        </w:rPr>
        <w:t>Objective:</w:t>
      </w:r>
    </w:p>
    <w:p w:rsidR="001062D8" w:rsidRDefault="001062D8" w:rsidP="00E56D59">
      <w:pPr>
        <w:widowControl w:val="0"/>
        <w:autoSpaceDE w:val="0"/>
        <w:spacing w:after="0" w:line="240" w:lineRule="auto"/>
        <w:jc w:val="both"/>
        <w:rPr>
          <w:rFonts w:ascii="Times New Roman" w:hAnsi="Times New Roman" w:cs="Times New Roman"/>
          <w:sz w:val="24"/>
          <w:szCs w:val="24"/>
        </w:rPr>
      </w:pPr>
    </w:p>
    <w:p w:rsidR="001062D8" w:rsidRDefault="001062D8" w:rsidP="00E56D59">
      <w:pPr>
        <w:widowControl w:val="0"/>
        <w:autoSpaceDE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C2105C" w:rsidRPr="0098513F">
        <w:rPr>
          <w:rFonts w:ascii="Times New Roman" w:hAnsi="Times New Roman" w:cs="Times New Roman"/>
          <w:sz w:val="24"/>
          <w:szCs w:val="24"/>
        </w:rPr>
        <w:t>To be associated with a progressive organization that provides</w:t>
      </w:r>
      <w:r w:rsidR="00C2105C">
        <w:rPr>
          <w:rFonts w:ascii="Times New Roman" w:hAnsi="Times New Roman" w:cs="Times New Roman"/>
          <w:sz w:val="24"/>
          <w:szCs w:val="24"/>
        </w:rPr>
        <w:t xml:space="preserve"> an</w:t>
      </w:r>
      <w:r w:rsidR="00C2105C" w:rsidRPr="0098513F">
        <w:rPr>
          <w:rFonts w:ascii="Times New Roman" w:hAnsi="Times New Roman" w:cs="Times New Roman"/>
          <w:sz w:val="24"/>
          <w:szCs w:val="24"/>
        </w:rPr>
        <w:t xml:space="preserve"> opportunity to </w:t>
      </w:r>
      <w:r w:rsidR="00C2105C">
        <w:rPr>
          <w:rFonts w:ascii="Times New Roman" w:hAnsi="Times New Roman" w:cs="Times New Roman"/>
          <w:sz w:val="24"/>
          <w:szCs w:val="24"/>
        </w:rPr>
        <w:t>fully utilize my academic and technical skills thereby paving a way</w:t>
      </w:r>
      <w:r w:rsidR="00C2105C" w:rsidRPr="0098513F">
        <w:rPr>
          <w:rFonts w:ascii="Times New Roman" w:hAnsi="Times New Roman" w:cs="Times New Roman"/>
          <w:sz w:val="24"/>
          <w:szCs w:val="24"/>
        </w:rPr>
        <w:t xml:space="preserve"> towards the growth of the </w:t>
      </w:r>
      <w:r w:rsidR="00AA4FE8">
        <w:rPr>
          <w:rFonts w:ascii="Times New Roman" w:hAnsi="Times New Roman" w:cs="Times New Roman"/>
          <w:sz w:val="24"/>
          <w:szCs w:val="24"/>
        </w:rPr>
        <w:t xml:space="preserve">organization and </w:t>
      </w:r>
      <w:r w:rsidR="00C2105C">
        <w:rPr>
          <w:rFonts w:ascii="Times New Roman" w:hAnsi="Times New Roman" w:cs="Times New Roman"/>
          <w:sz w:val="24"/>
          <w:szCs w:val="24"/>
        </w:rPr>
        <w:t>also make use of the Organization as an effective platform for expanding my inherent professional skills</w:t>
      </w:r>
    </w:p>
    <w:p w:rsidR="00AA4FE8" w:rsidRDefault="00AA4FE8" w:rsidP="00AA4FE8">
      <w:pPr>
        <w:widowControl w:val="0"/>
        <w:autoSpaceDE w:val="0"/>
        <w:spacing w:after="0" w:line="240" w:lineRule="auto"/>
        <w:jc w:val="both"/>
        <w:rPr>
          <w:rFonts w:ascii="Times New Roman" w:hAnsi="Times New Roman" w:cs="Times New Roman"/>
          <w:sz w:val="24"/>
          <w:szCs w:val="24"/>
        </w:rPr>
      </w:pPr>
    </w:p>
    <w:p w:rsidR="00AA4FE8" w:rsidRDefault="00AA4FE8" w:rsidP="00AA4FE8">
      <w:pPr>
        <w:widowControl w:val="0"/>
        <w:shd w:val="clear" w:color="auto" w:fill="C0C0C0"/>
        <w:autoSpaceDE w:val="0"/>
        <w:spacing w:after="0" w:line="240" w:lineRule="auto"/>
        <w:rPr>
          <w:rFonts w:ascii="Times New Roman" w:hAnsi="Times New Roman" w:cs="Times New Roman"/>
          <w:b/>
          <w:bCs/>
          <w:sz w:val="28"/>
          <w:szCs w:val="28"/>
        </w:rPr>
      </w:pPr>
      <w:r>
        <w:rPr>
          <w:rFonts w:ascii="Times New Roman" w:hAnsi="Times New Roman" w:cs="Times New Roman"/>
          <w:b/>
          <w:bCs/>
          <w:sz w:val="28"/>
          <w:szCs w:val="28"/>
        </w:rPr>
        <w:t>Work Experience:</w:t>
      </w:r>
    </w:p>
    <w:p w:rsidR="00AA4FE8" w:rsidRDefault="00AA4FE8" w:rsidP="00AA4FE8">
      <w:pPr>
        <w:widowControl w:val="0"/>
        <w:autoSpaceDE w:val="0"/>
        <w:spacing w:after="0" w:line="240" w:lineRule="auto"/>
        <w:ind w:left="360"/>
        <w:jc w:val="both"/>
        <w:rPr>
          <w:rFonts w:ascii="Times New Roman" w:hAnsi="Times New Roman" w:cs="Times New Roman"/>
          <w:sz w:val="24"/>
          <w:szCs w:val="24"/>
        </w:rPr>
      </w:pPr>
    </w:p>
    <w:p w:rsidR="00694513" w:rsidRDefault="00AA4FE8" w:rsidP="00E56D59">
      <w:pPr>
        <w:widowControl w:val="0"/>
        <w:autoSpaceDE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Presently working in “First Source Solutions Limited” as “Customer Service Associate (CSA)”,</w:t>
      </w:r>
      <w:r w:rsidR="00694513" w:rsidRPr="00694513">
        <w:rPr>
          <w:rFonts w:ascii="Times New Roman" w:hAnsi="Times New Roman" w:cs="Times New Roman"/>
          <w:sz w:val="24"/>
          <w:szCs w:val="24"/>
        </w:rPr>
        <w:t xml:space="preserve"> </w:t>
      </w:r>
      <w:r w:rsidR="00694513">
        <w:rPr>
          <w:rFonts w:ascii="Times New Roman" w:hAnsi="Times New Roman" w:cs="Times New Roman"/>
          <w:sz w:val="24"/>
          <w:szCs w:val="24"/>
        </w:rPr>
        <w:t>in Chennai,</w:t>
      </w:r>
      <w:r>
        <w:rPr>
          <w:rFonts w:ascii="Times New Roman" w:hAnsi="Times New Roman" w:cs="Times New Roman"/>
          <w:sz w:val="24"/>
          <w:szCs w:val="24"/>
        </w:rPr>
        <w:t xml:space="preserve"> having </w:t>
      </w:r>
      <w:r w:rsidR="00694513">
        <w:rPr>
          <w:rFonts w:ascii="Times New Roman" w:hAnsi="Times New Roman" w:cs="Times New Roman"/>
          <w:sz w:val="24"/>
          <w:szCs w:val="24"/>
        </w:rPr>
        <w:t>work</w:t>
      </w:r>
      <w:r w:rsidR="00496ED4">
        <w:rPr>
          <w:rFonts w:ascii="Times New Roman" w:hAnsi="Times New Roman" w:cs="Times New Roman"/>
          <w:sz w:val="24"/>
          <w:szCs w:val="24"/>
        </w:rPr>
        <w:t xml:space="preserve"> experience of 2</w:t>
      </w:r>
      <w:r w:rsidR="00451973">
        <w:rPr>
          <w:rFonts w:ascii="Times New Roman" w:hAnsi="Times New Roman" w:cs="Times New Roman"/>
          <w:sz w:val="24"/>
          <w:szCs w:val="24"/>
        </w:rPr>
        <w:t xml:space="preserve"> Year</w:t>
      </w:r>
      <w:r w:rsidR="00496ED4">
        <w:rPr>
          <w:rFonts w:ascii="Times New Roman" w:hAnsi="Times New Roman" w:cs="Times New Roman"/>
          <w:sz w:val="24"/>
          <w:szCs w:val="24"/>
        </w:rPr>
        <w:t>s.</w:t>
      </w:r>
      <w:r w:rsidR="00451973">
        <w:rPr>
          <w:rFonts w:ascii="Times New Roman" w:hAnsi="Times New Roman" w:cs="Times New Roman"/>
          <w:sz w:val="24"/>
          <w:szCs w:val="24"/>
        </w:rPr>
        <w:t xml:space="preserve"> </w:t>
      </w:r>
    </w:p>
    <w:p w:rsidR="00451973" w:rsidRDefault="00451973" w:rsidP="00E56D59">
      <w:pPr>
        <w:widowControl w:val="0"/>
        <w:autoSpaceDE w:val="0"/>
        <w:spacing w:after="0" w:line="240" w:lineRule="auto"/>
        <w:jc w:val="both"/>
        <w:rPr>
          <w:rFonts w:ascii="Times New Roman" w:hAnsi="Times New Roman" w:cs="Times New Roman"/>
          <w:sz w:val="24"/>
          <w:szCs w:val="24"/>
        </w:rPr>
      </w:pPr>
    </w:p>
    <w:p w:rsidR="001062D8" w:rsidRDefault="001062D8" w:rsidP="00E56D59">
      <w:pPr>
        <w:widowControl w:val="0"/>
        <w:shd w:val="clear" w:color="auto" w:fill="C0C0C0"/>
        <w:autoSpaceDE w:val="0"/>
        <w:spacing w:after="0" w:line="240" w:lineRule="auto"/>
        <w:rPr>
          <w:rFonts w:ascii="Times New Roman" w:hAnsi="Times New Roman" w:cs="Times New Roman"/>
          <w:b/>
          <w:bCs/>
          <w:sz w:val="28"/>
          <w:szCs w:val="28"/>
        </w:rPr>
      </w:pPr>
      <w:r>
        <w:rPr>
          <w:rFonts w:ascii="Times New Roman" w:hAnsi="Times New Roman" w:cs="Times New Roman"/>
          <w:b/>
          <w:bCs/>
          <w:sz w:val="28"/>
          <w:szCs w:val="28"/>
        </w:rPr>
        <w:t>Educational Qualifications:</w:t>
      </w:r>
    </w:p>
    <w:p w:rsidR="001062D8" w:rsidRDefault="001062D8" w:rsidP="00E56D59">
      <w:pPr>
        <w:widowControl w:val="0"/>
        <w:autoSpaceDE w:val="0"/>
        <w:spacing w:after="0" w:line="240" w:lineRule="auto"/>
        <w:ind w:left="360"/>
        <w:jc w:val="both"/>
        <w:rPr>
          <w:rFonts w:ascii="Times New Roman" w:hAnsi="Times New Roman" w:cs="Times New Roman"/>
          <w:sz w:val="24"/>
          <w:szCs w:val="24"/>
        </w:rPr>
      </w:pPr>
    </w:p>
    <w:p w:rsidR="001062D8" w:rsidRDefault="001062D8" w:rsidP="00E56D59">
      <w:pPr>
        <w:widowControl w:val="0"/>
        <w:numPr>
          <w:ilvl w:val="0"/>
          <w:numId w:val="1"/>
        </w:numPr>
        <w:autoSpaceDE w:val="0"/>
        <w:spacing w:after="0" w:line="240" w:lineRule="auto"/>
        <w:jc w:val="both"/>
        <w:rPr>
          <w:rFonts w:ascii="Times New Roman" w:hAnsi="Times New Roman" w:cs="Times New Roman"/>
        </w:rPr>
      </w:pPr>
      <w:proofErr w:type="spellStart"/>
      <w:r>
        <w:rPr>
          <w:rFonts w:ascii="Times New Roman" w:hAnsi="Times New Roman" w:cs="Times New Roman"/>
          <w:b/>
          <w:bCs/>
          <w:sz w:val="24"/>
          <w:szCs w:val="24"/>
        </w:rPr>
        <w:t>B.Tech</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Electronics&amp;</w:t>
      </w:r>
      <w:proofErr w:type="gramStart"/>
      <w:r>
        <w:rPr>
          <w:rFonts w:ascii="Times New Roman" w:hAnsi="Times New Roman" w:cs="Times New Roman"/>
          <w:b/>
          <w:bCs/>
          <w:sz w:val="24"/>
          <w:szCs w:val="24"/>
        </w:rPr>
        <w:t>comm</w:t>
      </w:r>
      <w:proofErr w:type="spellEnd"/>
      <w:r>
        <w:rPr>
          <w:rFonts w:ascii="Times New Roman" w:hAnsi="Times New Roman" w:cs="Times New Roman"/>
          <w:b/>
          <w:bCs/>
          <w:sz w:val="24"/>
          <w:szCs w:val="24"/>
        </w:rPr>
        <w:t>..</w:t>
      </w:r>
      <w:proofErr w:type="gramEnd"/>
      <w:r>
        <w:rPr>
          <w:rFonts w:ascii="Times New Roman" w:hAnsi="Times New Roman" w:cs="Times New Roman"/>
          <w:b/>
          <w:bCs/>
          <w:sz w:val="24"/>
          <w:szCs w:val="24"/>
        </w:rPr>
        <w:t xml:space="preserve">Eng (ECE) </w:t>
      </w:r>
      <w:r>
        <w:rPr>
          <w:rFonts w:ascii="Times New Roman" w:hAnsi="Times New Roman" w:cs="Times New Roman"/>
          <w:b/>
          <w:bCs/>
        </w:rPr>
        <w:t>from</w:t>
      </w:r>
      <w:r>
        <w:rPr>
          <w:rFonts w:ascii="Times New Roman" w:hAnsi="Times New Roman" w:cs="Times New Roman"/>
          <w:sz w:val="24"/>
          <w:szCs w:val="24"/>
        </w:rPr>
        <w:t xml:space="preserve"> P.B.R </w:t>
      </w:r>
      <w:proofErr w:type="spellStart"/>
      <w:r>
        <w:rPr>
          <w:rFonts w:ascii="Times New Roman" w:hAnsi="Times New Roman" w:cs="Times New Roman"/>
          <w:sz w:val="24"/>
          <w:szCs w:val="24"/>
        </w:rPr>
        <w:t>Visvodaya</w:t>
      </w:r>
      <w:proofErr w:type="spellEnd"/>
      <w:r>
        <w:rPr>
          <w:rFonts w:ascii="Times New Roman" w:hAnsi="Times New Roman" w:cs="Times New Roman"/>
          <w:sz w:val="24"/>
          <w:szCs w:val="24"/>
        </w:rPr>
        <w:t xml:space="preserve"> Institute of Tech &amp; Science, </w:t>
      </w:r>
      <w:proofErr w:type="spellStart"/>
      <w:r>
        <w:rPr>
          <w:rFonts w:ascii="Times New Roman" w:hAnsi="Times New Roman" w:cs="Times New Roman"/>
          <w:sz w:val="24"/>
          <w:szCs w:val="24"/>
        </w:rPr>
        <w:t>Kavali</w:t>
      </w:r>
      <w:proofErr w:type="spellEnd"/>
      <w:r>
        <w:rPr>
          <w:rFonts w:ascii="Times New Roman" w:hAnsi="Times New Roman" w:cs="Times New Roman"/>
          <w:sz w:val="24"/>
          <w:szCs w:val="24"/>
        </w:rPr>
        <w:t xml:space="preserve"> (JNTU) from 2007-2011 with an aggregate of </w:t>
      </w:r>
      <w:r>
        <w:rPr>
          <w:rFonts w:ascii="Times New Roman" w:hAnsi="Times New Roman" w:cs="Times New Roman"/>
          <w:b/>
          <w:bCs/>
          <w:sz w:val="24"/>
          <w:szCs w:val="24"/>
        </w:rPr>
        <w:t>6</w:t>
      </w:r>
      <w:r w:rsidR="004B0B06">
        <w:rPr>
          <w:rFonts w:ascii="Times New Roman" w:hAnsi="Times New Roman" w:cs="Times New Roman"/>
          <w:b/>
          <w:bCs/>
          <w:sz w:val="24"/>
          <w:szCs w:val="24"/>
        </w:rPr>
        <w:t>4.6</w:t>
      </w:r>
      <w:r w:rsidR="005E342D">
        <w:rPr>
          <w:rFonts w:ascii="Times New Roman" w:hAnsi="Times New Roman" w:cs="Times New Roman"/>
          <w:b/>
          <w:bCs/>
          <w:sz w:val="24"/>
          <w:szCs w:val="24"/>
        </w:rPr>
        <w:t>7%</w:t>
      </w:r>
    </w:p>
    <w:p w:rsidR="001062D8" w:rsidRDefault="001062D8" w:rsidP="00E56D59">
      <w:pPr>
        <w:widowControl w:val="0"/>
        <w:autoSpaceDE w:val="0"/>
        <w:spacing w:after="0" w:line="240" w:lineRule="auto"/>
        <w:jc w:val="both"/>
        <w:rPr>
          <w:rFonts w:ascii="Times New Roman" w:hAnsi="Times New Roman" w:cs="Times New Roman"/>
          <w:b/>
          <w:bCs/>
          <w:sz w:val="24"/>
          <w:szCs w:val="24"/>
        </w:rPr>
      </w:pPr>
    </w:p>
    <w:p w:rsidR="001062D8" w:rsidRDefault="001062D8" w:rsidP="00E56D59">
      <w:pPr>
        <w:widowControl w:val="0"/>
        <w:numPr>
          <w:ilvl w:val="0"/>
          <w:numId w:val="1"/>
        </w:numPr>
        <w:autoSpaceDE w:val="0"/>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Intermediate </w:t>
      </w:r>
      <w:r>
        <w:rPr>
          <w:rFonts w:ascii="Times New Roman" w:hAnsi="Times New Roman" w:cs="Times New Roman"/>
          <w:sz w:val="24"/>
          <w:szCs w:val="24"/>
        </w:rPr>
        <w:t xml:space="preserve">from APSWRJC, </w:t>
      </w:r>
      <w:proofErr w:type="spellStart"/>
      <w:proofErr w:type="gramStart"/>
      <w:r>
        <w:rPr>
          <w:rFonts w:ascii="Times New Roman" w:hAnsi="Times New Roman" w:cs="Times New Roman"/>
          <w:sz w:val="24"/>
          <w:szCs w:val="24"/>
        </w:rPr>
        <w:t>Muthukur</w:t>
      </w:r>
      <w:proofErr w:type="spellEnd"/>
      <w:r>
        <w:rPr>
          <w:rFonts w:ascii="Times New Roman" w:hAnsi="Times New Roman" w:cs="Times New Roman"/>
          <w:sz w:val="24"/>
          <w:szCs w:val="24"/>
        </w:rPr>
        <w:t xml:space="preserve">  in</w:t>
      </w:r>
      <w:proofErr w:type="gramEnd"/>
      <w:r>
        <w:rPr>
          <w:rFonts w:ascii="Times New Roman" w:hAnsi="Times New Roman" w:cs="Times New Roman"/>
          <w:sz w:val="24"/>
          <w:szCs w:val="24"/>
        </w:rPr>
        <w:t xml:space="preserve"> A.P. during the year 2007 with </w:t>
      </w:r>
      <w:r>
        <w:rPr>
          <w:rFonts w:ascii="Times New Roman" w:hAnsi="Times New Roman" w:cs="Times New Roman"/>
          <w:b/>
          <w:bCs/>
          <w:sz w:val="24"/>
          <w:szCs w:val="24"/>
        </w:rPr>
        <w:t>85.4%.</w:t>
      </w:r>
    </w:p>
    <w:p w:rsidR="001062D8" w:rsidRDefault="001062D8" w:rsidP="00E56D59">
      <w:pPr>
        <w:widowControl w:val="0"/>
        <w:autoSpaceDE w:val="0"/>
        <w:spacing w:after="0" w:line="240" w:lineRule="auto"/>
        <w:jc w:val="both"/>
        <w:rPr>
          <w:rFonts w:ascii="Times New Roman" w:hAnsi="Times New Roman" w:cs="Times New Roman"/>
        </w:rPr>
      </w:pPr>
    </w:p>
    <w:p w:rsidR="001062D8" w:rsidRDefault="001062D8" w:rsidP="00E56D59">
      <w:pPr>
        <w:widowControl w:val="0"/>
        <w:numPr>
          <w:ilvl w:val="0"/>
          <w:numId w:val="1"/>
        </w:numPr>
        <w:autoSpaceDE w:val="0"/>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S.S.C </w:t>
      </w:r>
      <w:r>
        <w:rPr>
          <w:rFonts w:ascii="Times New Roman" w:hAnsi="Times New Roman" w:cs="Times New Roman"/>
          <w:bCs/>
          <w:sz w:val="24"/>
          <w:szCs w:val="24"/>
        </w:rPr>
        <w:t xml:space="preserve">from </w:t>
      </w:r>
      <w:proofErr w:type="spellStart"/>
      <w:r>
        <w:rPr>
          <w:rFonts w:ascii="Times New Roman" w:hAnsi="Times New Roman" w:cs="Times New Roman"/>
          <w:bCs/>
          <w:sz w:val="24"/>
          <w:szCs w:val="24"/>
        </w:rPr>
        <w:t>Bejawada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Bujjamma</w:t>
      </w:r>
      <w:proofErr w:type="spellEnd"/>
      <w:r>
        <w:rPr>
          <w:rFonts w:ascii="Times New Roman" w:hAnsi="Times New Roman" w:cs="Times New Roman"/>
          <w:bCs/>
          <w:sz w:val="24"/>
          <w:szCs w:val="24"/>
        </w:rPr>
        <w:t xml:space="preserve"> girls high school</w:t>
      </w:r>
      <w:r>
        <w:rPr>
          <w:rFonts w:ascii="Times New Roman" w:hAnsi="Times New Roman" w:cs="Times New Roman"/>
          <w:b/>
          <w:bCs/>
          <w:sz w:val="24"/>
          <w:szCs w:val="24"/>
        </w:rPr>
        <w:t>, Nellore</w:t>
      </w:r>
      <w:r>
        <w:rPr>
          <w:rFonts w:ascii="Times New Roman" w:hAnsi="Times New Roman" w:cs="Times New Roman"/>
          <w:sz w:val="24"/>
          <w:szCs w:val="24"/>
        </w:rPr>
        <w:t xml:space="preserve"> (</w:t>
      </w:r>
      <w:proofErr w:type="spellStart"/>
      <w:r>
        <w:rPr>
          <w:rFonts w:ascii="Times New Roman" w:hAnsi="Times New Roman" w:cs="Times New Roman"/>
          <w:sz w:val="24"/>
          <w:szCs w:val="24"/>
        </w:rPr>
        <w:t>Dt</w:t>
      </w:r>
      <w:proofErr w:type="spellEnd"/>
      <w:r>
        <w:rPr>
          <w:rFonts w:ascii="Times New Roman" w:hAnsi="Times New Roman" w:cs="Times New Roman"/>
          <w:sz w:val="24"/>
          <w:szCs w:val="24"/>
        </w:rPr>
        <w:t xml:space="preserve">) in the year 2005 with </w:t>
      </w:r>
      <w:r>
        <w:rPr>
          <w:rFonts w:ascii="Times New Roman" w:hAnsi="Times New Roman" w:cs="Times New Roman"/>
          <w:b/>
          <w:bCs/>
          <w:sz w:val="24"/>
          <w:szCs w:val="24"/>
        </w:rPr>
        <w:t xml:space="preserve">  83%</w:t>
      </w:r>
    </w:p>
    <w:p w:rsidR="00E80260" w:rsidRDefault="00E80260" w:rsidP="00E56D59">
      <w:pPr>
        <w:widowControl w:val="0"/>
        <w:autoSpaceDE w:val="0"/>
        <w:spacing w:after="0" w:line="240" w:lineRule="auto"/>
        <w:ind w:left="720"/>
        <w:rPr>
          <w:rFonts w:ascii="Times New Roman" w:hAnsi="Times New Roman" w:cs="Times New Roman"/>
          <w:b/>
          <w:bCs/>
          <w:sz w:val="24"/>
          <w:szCs w:val="24"/>
        </w:rPr>
      </w:pPr>
    </w:p>
    <w:p w:rsidR="001062D8" w:rsidRDefault="001062D8" w:rsidP="00E56D59">
      <w:pPr>
        <w:widowControl w:val="0"/>
        <w:shd w:val="clear" w:color="auto" w:fill="C0C0C0"/>
        <w:tabs>
          <w:tab w:val="left" w:pos="8820"/>
        </w:tabs>
        <w:autoSpaceDE w:val="0"/>
        <w:spacing w:after="0" w:line="240" w:lineRule="auto"/>
        <w:ind w:right="180"/>
        <w:rPr>
          <w:rFonts w:ascii="Times New Roman" w:hAnsi="Times New Roman" w:cs="Times New Roman"/>
          <w:b/>
          <w:bCs/>
          <w:sz w:val="28"/>
          <w:szCs w:val="28"/>
        </w:rPr>
      </w:pPr>
      <w:r>
        <w:rPr>
          <w:rFonts w:ascii="Times New Roman" w:hAnsi="Times New Roman" w:cs="Times New Roman"/>
          <w:b/>
          <w:bCs/>
          <w:sz w:val="28"/>
          <w:szCs w:val="28"/>
        </w:rPr>
        <w:t>Achievements:</w:t>
      </w:r>
    </w:p>
    <w:p w:rsidR="001062D8" w:rsidRDefault="001062D8" w:rsidP="00E56D59">
      <w:pPr>
        <w:spacing w:after="0" w:line="240" w:lineRule="auto"/>
        <w:rPr>
          <w:rFonts w:ascii="Times New Roman" w:hAnsi="Times New Roman" w:cs="Times New Roman"/>
          <w:sz w:val="24"/>
          <w:szCs w:val="24"/>
        </w:rPr>
      </w:pPr>
    </w:p>
    <w:p w:rsidR="001062D8" w:rsidRDefault="001062D8" w:rsidP="00E56D59">
      <w:pPr>
        <w:numPr>
          <w:ilvl w:val="0"/>
          <w:numId w:val="3"/>
        </w:numPr>
        <w:spacing w:after="0" w:line="240" w:lineRule="auto"/>
        <w:rPr>
          <w:rFonts w:ascii="Times New Roman" w:hAnsi="Times New Roman" w:cs="Times New Roman"/>
        </w:rPr>
      </w:pPr>
      <w:r>
        <w:rPr>
          <w:rFonts w:ascii="Times New Roman" w:hAnsi="Times New Roman" w:cs="Times New Roman"/>
        </w:rPr>
        <w:t xml:space="preserve">Received a </w:t>
      </w:r>
      <w:r>
        <w:rPr>
          <w:rFonts w:ascii="Times New Roman" w:hAnsi="Times New Roman" w:cs="Times New Roman"/>
          <w:b/>
          <w:u w:val="single"/>
        </w:rPr>
        <w:t>GOLD medal</w:t>
      </w:r>
      <w:r>
        <w:rPr>
          <w:rFonts w:ascii="Times New Roman" w:hAnsi="Times New Roman" w:cs="Times New Roman"/>
        </w:rPr>
        <w:t xml:space="preserve"> for securing 498 marks in SSC among all boarders of SW Girls hostel in the district by Social Welfare Department. </w:t>
      </w:r>
    </w:p>
    <w:p w:rsidR="001062D8" w:rsidRDefault="001062D8" w:rsidP="00E56D59">
      <w:pPr>
        <w:numPr>
          <w:ilvl w:val="0"/>
          <w:numId w:val="3"/>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Received </w:t>
      </w:r>
      <w:r>
        <w:rPr>
          <w:rFonts w:ascii="Times New Roman" w:hAnsi="Times New Roman" w:cs="Times New Roman"/>
          <w:b/>
          <w:sz w:val="24"/>
          <w:szCs w:val="24"/>
          <w:u w:val="single"/>
        </w:rPr>
        <w:t>3rd prize in project presentation</w:t>
      </w:r>
      <w:r>
        <w:rPr>
          <w:rFonts w:ascii="Times New Roman" w:hAnsi="Times New Roman" w:cs="Times New Roman"/>
          <w:sz w:val="24"/>
          <w:szCs w:val="24"/>
        </w:rPr>
        <w:t xml:space="preserve"> held on the occasion “KIETFEST-2010” a national level Technical symposium which is the A.P’s largest TECHFEST   in Kakinada at KIET College.</w:t>
      </w:r>
    </w:p>
    <w:p w:rsidR="001062D8" w:rsidRDefault="001062D8" w:rsidP="00E56D59">
      <w:pPr>
        <w:widowControl w:val="0"/>
        <w:autoSpaceDE w:val="0"/>
        <w:spacing w:after="0" w:line="240" w:lineRule="auto"/>
        <w:rPr>
          <w:rFonts w:ascii="Times New Roman" w:hAnsi="Times New Roman" w:cs="Times New Roman"/>
          <w:sz w:val="24"/>
          <w:szCs w:val="24"/>
        </w:rPr>
      </w:pPr>
    </w:p>
    <w:p w:rsidR="001062D8" w:rsidRDefault="001062D8" w:rsidP="00E56D59">
      <w:pPr>
        <w:widowControl w:val="0"/>
        <w:shd w:val="clear" w:color="auto" w:fill="C0C0C0"/>
        <w:autoSpaceDE w:val="0"/>
        <w:spacing w:after="0" w:line="240" w:lineRule="auto"/>
        <w:jc w:val="both"/>
        <w:rPr>
          <w:rFonts w:ascii="Times New Roman" w:hAnsi="Times New Roman" w:cs="Times New Roman"/>
          <w:sz w:val="24"/>
          <w:szCs w:val="24"/>
        </w:rPr>
      </w:pPr>
      <w:r>
        <w:rPr>
          <w:rFonts w:ascii="Times New Roman" w:hAnsi="Times New Roman" w:cs="Times New Roman"/>
          <w:b/>
          <w:sz w:val="28"/>
          <w:szCs w:val="28"/>
        </w:rPr>
        <w:t>Personal traits</w:t>
      </w:r>
      <w:proofErr w:type="gramStart"/>
      <w:r>
        <w:rPr>
          <w:rFonts w:ascii="Times New Roman" w:hAnsi="Times New Roman" w:cs="Times New Roman"/>
          <w:b/>
          <w:sz w:val="28"/>
          <w:szCs w:val="28"/>
        </w:rPr>
        <w:t>:</w:t>
      </w:r>
      <w:r>
        <w:rPr>
          <w:rFonts w:ascii="Times New Roman" w:hAnsi="Times New Roman" w:cs="Times New Roman"/>
          <w:sz w:val="24"/>
          <w:szCs w:val="24"/>
        </w:rPr>
        <w:t>.</w:t>
      </w:r>
      <w:proofErr w:type="gramEnd"/>
      <w:r>
        <w:rPr>
          <w:rFonts w:ascii="Times New Roman" w:hAnsi="Times New Roman" w:cs="Times New Roman"/>
          <w:sz w:val="24"/>
          <w:szCs w:val="24"/>
        </w:rPr>
        <w:t xml:space="preserve"> </w:t>
      </w:r>
    </w:p>
    <w:p w:rsidR="00B2268E" w:rsidRDefault="00B2268E" w:rsidP="00E56D59">
      <w:pPr>
        <w:tabs>
          <w:tab w:val="left" w:pos="684"/>
        </w:tabs>
        <w:spacing w:before="60" w:after="0" w:line="240" w:lineRule="auto"/>
        <w:ind w:left="990"/>
        <w:jc w:val="both"/>
        <w:rPr>
          <w:rFonts w:ascii="Times New Roman" w:hAnsi="Times New Roman" w:cs="Times New Roman"/>
          <w:sz w:val="24"/>
          <w:szCs w:val="24"/>
        </w:rPr>
      </w:pPr>
    </w:p>
    <w:p w:rsidR="001062D8" w:rsidRDefault="001062D8" w:rsidP="00E56D59">
      <w:pPr>
        <w:numPr>
          <w:ilvl w:val="0"/>
          <w:numId w:val="2"/>
        </w:numPr>
        <w:tabs>
          <w:tab w:val="left" w:pos="684"/>
        </w:tabs>
        <w:spacing w:before="60" w:after="0" w:line="240" w:lineRule="auto"/>
        <w:jc w:val="both"/>
        <w:rPr>
          <w:rFonts w:ascii="Times New Roman" w:hAnsi="Times New Roman" w:cs="Times New Roman"/>
          <w:sz w:val="24"/>
          <w:szCs w:val="24"/>
        </w:rPr>
      </w:pPr>
      <w:r>
        <w:rPr>
          <w:rFonts w:ascii="Times New Roman" w:hAnsi="Times New Roman" w:cs="Times New Roman"/>
          <w:sz w:val="24"/>
          <w:szCs w:val="24"/>
        </w:rPr>
        <w:t>Positive attitude.</w:t>
      </w:r>
    </w:p>
    <w:p w:rsidR="001062D8" w:rsidRDefault="001062D8" w:rsidP="00E56D59">
      <w:pPr>
        <w:numPr>
          <w:ilvl w:val="0"/>
          <w:numId w:val="2"/>
        </w:numPr>
        <w:tabs>
          <w:tab w:val="left" w:pos="684"/>
        </w:tabs>
        <w:spacing w:before="60" w:after="0" w:line="240" w:lineRule="auto"/>
        <w:jc w:val="both"/>
        <w:rPr>
          <w:rFonts w:ascii="Times New Roman" w:hAnsi="Times New Roman" w:cs="Times New Roman"/>
          <w:sz w:val="24"/>
          <w:szCs w:val="24"/>
        </w:rPr>
      </w:pPr>
      <w:r>
        <w:rPr>
          <w:rFonts w:ascii="Times New Roman" w:hAnsi="Times New Roman" w:cs="Times New Roman"/>
          <w:sz w:val="24"/>
          <w:szCs w:val="24"/>
        </w:rPr>
        <w:t>Desire and ability to learn.</w:t>
      </w:r>
    </w:p>
    <w:p w:rsidR="001062D8" w:rsidRDefault="001062D8" w:rsidP="00E56D59">
      <w:pPr>
        <w:numPr>
          <w:ilvl w:val="0"/>
          <w:numId w:val="2"/>
        </w:numPr>
        <w:tabs>
          <w:tab w:val="left" w:pos="684"/>
        </w:tabs>
        <w:spacing w:before="60" w:after="0" w:line="240" w:lineRule="auto"/>
        <w:jc w:val="both"/>
        <w:rPr>
          <w:rFonts w:ascii="Times New Roman" w:hAnsi="Times New Roman" w:cs="Times New Roman"/>
          <w:sz w:val="24"/>
          <w:szCs w:val="24"/>
        </w:rPr>
      </w:pPr>
      <w:r>
        <w:rPr>
          <w:rFonts w:ascii="Times New Roman" w:hAnsi="Times New Roman" w:cs="Times New Roman"/>
          <w:sz w:val="24"/>
          <w:szCs w:val="24"/>
        </w:rPr>
        <w:t>Good analytical and communication skills.</w:t>
      </w:r>
    </w:p>
    <w:p w:rsidR="001062D8" w:rsidRDefault="001062D8" w:rsidP="00E56D59">
      <w:pPr>
        <w:numPr>
          <w:ilvl w:val="0"/>
          <w:numId w:val="2"/>
        </w:numPr>
        <w:tabs>
          <w:tab w:val="left" w:pos="684"/>
        </w:tabs>
        <w:spacing w:before="60" w:after="0" w:line="240" w:lineRule="auto"/>
        <w:jc w:val="both"/>
        <w:rPr>
          <w:rFonts w:ascii="Times New Roman" w:hAnsi="Times New Roman" w:cs="Times New Roman"/>
          <w:sz w:val="24"/>
          <w:szCs w:val="24"/>
        </w:rPr>
      </w:pPr>
      <w:r>
        <w:rPr>
          <w:rFonts w:ascii="Times New Roman" w:hAnsi="Times New Roman" w:cs="Times New Roman"/>
          <w:sz w:val="24"/>
          <w:szCs w:val="24"/>
        </w:rPr>
        <w:t>Effective leadership qualities.</w:t>
      </w:r>
    </w:p>
    <w:p w:rsidR="00B2268E" w:rsidRDefault="00B2268E" w:rsidP="00E56D59">
      <w:pPr>
        <w:tabs>
          <w:tab w:val="left" w:pos="684"/>
        </w:tabs>
        <w:spacing w:before="60" w:after="0" w:line="240" w:lineRule="auto"/>
        <w:jc w:val="both"/>
        <w:rPr>
          <w:rFonts w:ascii="Times New Roman" w:hAnsi="Times New Roman" w:cs="Times New Roman"/>
          <w:sz w:val="24"/>
          <w:szCs w:val="24"/>
        </w:rPr>
      </w:pPr>
    </w:p>
    <w:p w:rsidR="00AA4FE8" w:rsidRDefault="00AA4FE8" w:rsidP="00E56D59">
      <w:pPr>
        <w:tabs>
          <w:tab w:val="left" w:pos="684"/>
        </w:tabs>
        <w:spacing w:before="60" w:after="0" w:line="240" w:lineRule="auto"/>
        <w:jc w:val="both"/>
        <w:rPr>
          <w:rFonts w:ascii="Times New Roman" w:hAnsi="Times New Roman" w:cs="Times New Roman"/>
          <w:sz w:val="24"/>
          <w:szCs w:val="24"/>
        </w:rPr>
      </w:pPr>
    </w:p>
    <w:p w:rsidR="00AA4FE8" w:rsidRDefault="00AA4FE8" w:rsidP="00E56D59">
      <w:pPr>
        <w:tabs>
          <w:tab w:val="left" w:pos="684"/>
        </w:tabs>
        <w:spacing w:before="60" w:after="0" w:line="240" w:lineRule="auto"/>
        <w:jc w:val="both"/>
        <w:rPr>
          <w:rFonts w:ascii="Times New Roman" w:hAnsi="Times New Roman" w:cs="Times New Roman"/>
          <w:sz w:val="24"/>
          <w:szCs w:val="24"/>
        </w:rPr>
      </w:pPr>
    </w:p>
    <w:p w:rsidR="001062D8" w:rsidRDefault="001062D8" w:rsidP="00E56D59">
      <w:pPr>
        <w:widowControl w:val="0"/>
        <w:shd w:val="clear" w:color="auto" w:fill="C0C0C0"/>
        <w:autoSpaceDE w:val="0"/>
        <w:spacing w:after="0" w:line="240" w:lineRule="auto"/>
        <w:rPr>
          <w:rFonts w:ascii="Times New Roman" w:hAnsi="Times New Roman" w:cs="Times New Roman"/>
          <w:b/>
          <w:bCs/>
          <w:sz w:val="28"/>
          <w:szCs w:val="28"/>
        </w:rPr>
      </w:pPr>
      <w:r>
        <w:rPr>
          <w:rFonts w:ascii="Times New Roman" w:hAnsi="Times New Roman" w:cs="Times New Roman"/>
          <w:b/>
          <w:bCs/>
          <w:sz w:val="28"/>
          <w:szCs w:val="28"/>
        </w:rPr>
        <w:lastRenderedPageBreak/>
        <w:t>Personal Profile:</w:t>
      </w:r>
    </w:p>
    <w:p w:rsidR="001062D8" w:rsidRDefault="001062D8" w:rsidP="00E56D59">
      <w:pPr>
        <w:widowControl w:val="0"/>
        <w:autoSpaceDE w:val="0"/>
        <w:spacing w:after="0" w:line="240" w:lineRule="auto"/>
        <w:rPr>
          <w:rFonts w:ascii="Times New Roman" w:hAnsi="Times New Roman" w:cs="Times New Roman"/>
        </w:rPr>
      </w:pPr>
      <w:r>
        <w:rPr>
          <w:rFonts w:ascii="Times New Roman" w:hAnsi="Times New Roman" w:cs="Times New Roman"/>
        </w:rPr>
        <w:t xml:space="preserve"> </w:t>
      </w:r>
    </w:p>
    <w:p w:rsidR="001062D8" w:rsidRDefault="001062D8" w:rsidP="00E56D59">
      <w:pPr>
        <w:widowControl w:val="0"/>
        <w:autoSpaceDE w:val="0"/>
        <w:spacing w:after="0" w:line="240" w:lineRule="auto"/>
        <w:rPr>
          <w:rFonts w:ascii="Times New Roman" w:hAnsi="Times New Roman" w:cs="Times New Roman"/>
          <w:b/>
          <w:bCs/>
        </w:rPr>
      </w:pPr>
      <w:r>
        <w:rPr>
          <w:rFonts w:ascii="Times New Roman" w:hAnsi="Times New Roman" w:cs="Times New Roman"/>
        </w:rPr>
        <w:t xml:space="preserve">   </w:t>
      </w:r>
      <w:r>
        <w:rPr>
          <w:rFonts w:ascii="Times New Roman" w:hAnsi="Times New Roman" w:cs="Times New Roman"/>
          <w:b/>
          <w:bCs/>
          <w:sz w:val="24"/>
          <w:szCs w:val="24"/>
        </w:rPr>
        <w:t xml:space="preserve">Name </w:t>
      </w:r>
      <w:r>
        <w:rPr>
          <w:rFonts w:ascii="Times New Roman" w:hAnsi="Times New Roman" w:cs="Times New Roman"/>
          <w:b/>
          <w:bCs/>
          <w:sz w:val="24"/>
          <w:szCs w:val="24"/>
        </w:rPr>
        <w:tab/>
        <w:t xml:space="preserve"> </w:t>
      </w:r>
      <w:r>
        <w:rPr>
          <w:rFonts w:ascii="Times New Roman" w:hAnsi="Times New Roman" w:cs="Times New Roman"/>
          <w:b/>
          <w:bCs/>
        </w:rPr>
        <w:t xml:space="preserve">                           </w:t>
      </w:r>
      <w:r>
        <w:rPr>
          <w:rFonts w:ascii="Times New Roman" w:hAnsi="Times New Roman" w:cs="Times New Roman"/>
        </w:rPr>
        <w:t>:</w:t>
      </w:r>
      <w:r>
        <w:rPr>
          <w:rFonts w:ascii="Times New Roman" w:hAnsi="Times New Roman" w:cs="Times New Roman"/>
          <w:b/>
          <w:bCs/>
        </w:rPr>
        <w:t xml:space="preserve">  </w:t>
      </w:r>
      <w:proofErr w:type="spellStart"/>
      <w:r>
        <w:rPr>
          <w:rFonts w:ascii="Times New Roman" w:hAnsi="Times New Roman" w:cs="Times New Roman"/>
          <w:b/>
          <w:bCs/>
        </w:rPr>
        <w:t>Gudimetla</w:t>
      </w:r>
      <w:proofErr w:type="spellEnd"/>
      <w:r>
        <w:rPr>
          <w:rFonts w:ascii="Times New Roman" w:hAnsi="Times New Roman" w:cs="Times New Roman"/>
          <w:b/>
          <w:bCs/>
        </w:rPr>
        <w:t xml:space="preserve"> </w:t>
      </w:r>
      <w:proofErr w:type="spellStart"/>
      <w:r>
        <w:rPr>
          <w:rFonts w:ascii="Times New Roman" w:hAnsi="Times New Roman" w:cs="Times New Roman"/>
          <w:b/>
          <w:bCs/>
        </w:rPr>
        <w:t>Thriveni</w:t>
      </w:r>
      <w:proofErr w:type="spellEnd"/>
    </w:p>
    <w:p w:rsidR="001062D8" w:rsidRDefault="001062D8" w:rsidP="00E56D59">
      <w:pPr>
        <w:widowControl w:val="0"/>
        <w:autoSpaceDE w:val="0"/>
        <w:spacing w:after="0" w:line="240" w:lineRule="auto"/>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sz w:val="24"/>
          <w:szCs w:val="24"/>
        </w:rPr>
        <w:t>Date of Birth</w:t>
      </w:r>
      <w:r>
        <w:rPr>
          <w:rFonts w:ascii="Times New Roman" w:hAnsi="Times New Roman" w:cs="Times New Roman"/>
          <w:b/>
          <w:bCs/>
          <w:sz w:val="24"/>
          <w:szCs w:val="24"/>
        </w:rPr>
        <w:tab/>
      </w:r>
      <w:r>
        <w:rPr>
          <w:rFonts w:ascii="Times New Roman" w:hAnsi="Times New Roman" w:cs="Times New Roman"/>
        </w:rPr>
        <w:t xml:space="preserve">               : 30</w:t>
      </w:r>
      <w:r>
        <w:rPr>
          <w:rFonts w:ascii="Times New Roman" w:hAnsi="Times New Roman" w:cs="Times New Roman"/>
          <w:vertAlign w:val="superscript"/>
        </w:rPr>
        <w:t>th</w:t>
      </w:r>
      <w:r>
        <w:rPr>
          <w:rFonts w:ascii="Times New Roman" w:hAnsi="Times New Roman" w:cs="Times New Roman"/>
        </w:rPr>
        <w:t xml:space="preserve"> December 1989</w:t>
      </w:r>
    </w:p>
    <w:p w:rsidR="001062D8" w:rsidRDefault="001062D8" w:rsidP="00E56D59">
      <w:pPr>
        <w:widowControl w:val="0"/>
        <w:autoSpaceDE w:val="0"/>
        <w:spacing w:after="0" w:line="240" w:lineRule="auto"/>
        <w:rPr>
          <w:rFonts w:ascii="Times New Roman" w:hAnsi="Times New Roman" w:cs="Times New Roman"/>
          <w:sz w:val="24"/>
          <w:szCs w:val="24"/>
        </w:rPr>
      </w:pPr>
      <w:r>
        <w:rPr>
          <w:rFonts w:ascii="Times New Roman" w:hAnsi="Times New Roman" w:cs="Times New Roman"/>
        </w:rPr>
        <w:t xml:space="preserve">    </w:t>
      </w:r>
      <w:r>
        <w:rPr>
          <w:rFonts w:ascii="Times New Roman" w:hAnsi="Times New Roman" w:cs="Times New Roman"/>
          <w:b/>
          <w:bCs/>
          <w:sz w:val="24"/>
          <w:szCs w:val="24"/>
        </w:rPr>
        <w:t xml:space="preserve">Gender </w:t>
      </w:r>
      <w:r>
        <w:rPr>
          <w:rFonts w:ascii="Times New Roman" w:hAnsi="Times New Roman" w:cs="Times New Roman"/>
          <w:b/>
          <w:bCs/>
          <w:sz w:val="24"/>
          <w:szCs w:val="24"/>
        </w:rPr>
        <w:tab/>
      </w:r>
      <w:r>
        <w:rPr>
          <w:rFonts w:ascii="Times New Roman" w:hAnsi="Times New Roman" w:cs="Times New Roman"/>
          <w:b/>
          <w:bCs/>
          <w:sz w:val="24"/>
          <w:szCs w:val="24"/>
        </w:rPr>
        <w:tab/>
        <w:t xml:space="preserve"> </w:t>
      </w:r>
      <w:r>
        <w:rPr>
          <w:rFonts w:ascii="Times New Roman" w:hAnsi="Times New Roman" w:cs="Times New Roman"/>
          <w:b/>
          <w:bCs/>
        </w:rPr>
        <w:t xml:space="preserve">      </w:t>
      </w:r>
      <w:r>
        <w:rPr>
          <w:rFonts w:ascii="Times New Roman" w:hAnsi="Times New Roman" w:cs="Times New Roman"/>
        </w:rPr>
        <w:t xml:space="preserve">        :  </w:t>
      </w:r>
      <w:r>
        <w:rPr>
          <w:rFonts w:ascii="Times New Roman" w:hAnsi="Times New Roman" w:cs="Times New Roman"/>
          <w:sz w:val="24"/>
          <w:szCs w:val="24"/>
        </w:rPr>
        <w:t>Female</w:t>
      </w:r>
    </w:p>
    <w:p w:rsidR="001062D8" w:rsidRDefault="001062D8" w:rsidP="00E56D59">
      <w:pPr>
        <w:widowControl w:val="0"/>
        <w:autoSpaceDE w:val="0"/>
        <w:spacing w:after="0" w:line="240" w:lineRule="auto"/>
        <w:rPr>
          <w:rFonts w:ascii="Times New Roman" w:hAnsi="Times New Roman" w:cs="Times New Roman"/>
          <w:sz w:val="24"/>
          <w:szCs w:val="24"/>
        </w:rPr>
      </w:pPr>
      <w:r>
        <w:rPr>
          <w:rFonts w:ascii="Times New Roman" w:hAnsi="Times New Roman" w:cs="Times New Roman"/>
        </w:rPr>
        <w:t xml:space="preserve">  </w:t>
      </w:r>
      <w:r>
        <w:rPr>
          <w:rFonts w:ascii="Times New Roman" w:hAnsi="Times New Roman" w:cs="Times New Roman"/>
          <w:sz w:val="24"/>
          <w:szCs w:val="24"/>
        </w:rPr>
        <w:t xml:space="preserve"> </w:t>
      </w:r>
      <w:r>
        <w:rPr>
          <w:rFonts w:ascii="Times New Roman" w:hAnsi="Times New Roman" w:cs="Times New Roman"/>
          <w:b/>
          <w:bCs/>
          <w:sz w:val="24"/>
          <w:szCs w:val="24"/>
        </w:rPr>
        <w:t>Nationality</w:t>
      </w:r>
      <w:r>
        <w:rPr>
          <w:rFonts w:ascii="Times New Roman" w:hAnsi="Times New Roman" w:cs="Times New Roman"/>
          <w:b/>
          <w:bCs/>
          <w:sz w:val="24"/>
          <w:szCs w:val="24"/>
        </w:rPr>
        <w:tab/>
      </w:r>
      <w:r>
        <w:rPr>
          <w:rFonts w:ascii="Times New Roman" w:hAnsi="Times New Roman" w:cs="Times New Roman"/>
        </w:rPr>
        <w:t xml:space="preserve">                            :  </w:t>
      </w:r>
      <w:r>
        <w:rPr>
          <w:rFonts w:ascii="Times New Roman" w:hAnsi="Times New Roman" w:cs="Times New Roman"/>
          <w:sz w:val="24"/>
          <w:szCs w:val="24"/>
        </w:rPr>
        <w:t>Indian</w:t>
      </w:r>
    </w:p>
    <w:p w:rsidR="001062D8" w:rsidRDefault="001062D8" w:rsidP="00E56D59">
      <w:pPr>
        <w:widowControl w:val="0"/>
        <w:autoSpaceDE w:val="0"/>
        <w:spacing w:after="0" w:line="240" w:lineRule="auto"/>
        <w:rPr>
          <w:rFonts w:ascii="Times New Roman" w:hAnsi="Times New Roman" w:cs="Times New Roman"/>
          <w:sz w:val="24"/>
          <w:szCs w:val="24"/>
        </w:rPr>
      </w:pPr>
      <w:r>
        <w:rPr>
          <w:rFonts w:ascii="Times New Roman" w:hAnsi="Times New Roman" w:cs="Times New Roman"/>
          <w:b/>
          <w:bCs/>
        </w:rPr>
        <w:t xml:space="preserve">   </w:t>
      </w:r>
      <w:r>
        <w:rPr>
          <w:rFonts w:ascii="Times New Roman" w:hAnsi="Times New Roman" w:cs="Times New Roman"/>
          <w:b/>
          <w:bCs/>
          <w:sz w:val="24"/>
          <w:szCs w:val="24"/>
        </w:rPr>
        <w:t>Marital Status</w:t>
      </w:r>
      <w:r>
        <w:rPr>
          <w:rFonts w:ascii="Times New Roman" w:hAnsi="Times New Roman" w:cs="Times New Roman"/>
          <w:b/>
          <w:bCs/>
          <w:sz w:val="24"/>
          <w:szCs w:val="24"/>
        </w:rPr>
        <w:tab/>
      </w:r>
      <w:r>
        <w:rPr>
          <w:rFonts w:ascii="Times New Roman" w:hAnsi="Times New Roman" w:cs="Times New Roman"/>
        </w:rPr>
        <w:t xml:space="preserve">               :  </w:t>
      </w:r>
      <w:r>
        <w:rPr>
          <w:rFonts w:ascii="Times New Roman" w:hAnsi="Times New Roman" w:cs="Times New Roman"/>
          <w:sz w:val="24"/>
          <w:szCs w:val="24"/>
        </w:rPr>
        <w:t>Unmarried</w:t>
      </w:r>
    </w:p>
    <w:p w:rsidR="00B56DBB" w:rsidRDefault="001062D8" w:rsidP="00B56DBB">
      <w:pPr>
        <w:widowControl w:val="0"/>
        <w:autoSpaceDE w:val="0"/>
        <w:spacing w:after="0" w:line="240" w:lineRule="auto"/>
        <w:rPr>
          <w:rFonts w:ascii="Times New Roman" w:hAnsi="Times New Roman" w:cs="Times New Roman"/>
          <w:sz w:val="24"/>
          <w:szCs w:val="24"/>
        </w:rPr>
      </w:pPr>
      <w:r>
        <w:rPr>
          <w:rFonts w:ascii="Times New Roman" w:hAnsi="Times New Roman" w:cs="Times New Roman"/>
          <w:b/>
          <w:bCs/>
          <w:sz w:val="24"/>
          <w:szCs w:val="24"/>
        </w:rPr>
        <w:t xml:space="preserve">   </w:t>
      </w:r>
      <w:r w:rsidR="00B56DBB">
        <w:rPr>
          <w:rFonts w:ascii="Times New Roman" w:hAnsi="Times New Roman" w:cs="Times New Roman"/>
          <w:b/>
          <w:bCs/>
          <w:sz w:val="24"/>
          <w:szCs w:val="24"/>
        </w:rPr>
        <w:t>Languages Known</w:t>
      </w:r>
      <w:r w:rsidR="00B56DBB">
        <w:rPr>
          <w:rFonts w:ascii="Times New Roman" w:hAnsi="Times New Roman" w:cs="Times New Roman"/>
          <w:b/>
          <w:bCs/>
          <w:sz w:val="24"/>
          <w:szCs w:val="24"/>
        </w:rPr>
        <w:tab/>
        <w:t xml:space="preserve">       </w:t>
      </w:r>
      <w:r w:rsidR="00B56DBB">
        <w:rPr>
          <w:rFonts w:ascii="Times New Roman" w:hAnsi="Times New Roman" w:cs="Times New Roman"/>
          <w:b/>
          <w:bCs/>
        </w:rPr>
        <w:t xml:space="preserve">       </w:t>
      </w:r>
      <w:r w:rsidR="00B56DBB">
        <w:rPr>
          <w:rFonts w:ascii="Times New Roman" w:hAnsi="Times New Roman" w:cs="Times New Roman"/>
        </w:rPr>
        <w:t xml:space="preserve">: </w:t>
      </w:r>
      <w:r w:rsidR="00B56DBB">
        <w:rPr>
          <w:rFonts w:ascii="Times New Roman" w:hAnsi="Times New Roman" w:cs="Times New Roman"/>
          <w:sz w:val="24"/>
          <w:szCs w:val="24"/>
        </w:rPr>
        <w:t xml:space="preserve"> English and Telugu</w:t>
      </w:r>
    </w:p>
    <w:p w:rsidR="00B56DBB" w:rsidRDefault="00B56DBB" w:rsidP="00B56DBB">
      <w:pPr>
        <w:widowControl w:val="0"/>
        <w:autoSpaceDE w:val="0"/>
        <w:spacing w:after="0" w:line="240" w:lineRule="auto"/>
        <w:rPr>
          <w:rFonts w:ascii="Times New Roman" w:hAnsi="Times New Roman" w:cs="Times New Roman"/>
        </w:rPr>
      </w:pPr>
      <w:r>
        <w:rPr>
          <w:rFonts w:ascii="Times New Roman" w:hAnsi="Times New Roman" w:cs="Times New Roman"/>
          <w:b/>
        </w:rPr>
        <w:t xml:space="preserve">   Email ID</w:t>
      </w:r>
      <w:r>
        <w:rPr>
          <w:rFonts w:ascii="Times New Roman" w:hAnsi="Times New Roman" w:cs="Times New Roman"/>
        </w:rPr>
        <w:t xml:space="preserve">                                    : 3veni4c3@gmail.com</w:t>
      </w:r>
    </w:p>
    <w:p w:rsidR="001062D8" w:rsidRDefault="00B56DBB" w:rsidP="00E56D59">
      <w:pPr>
        <w:widowControl w:val="0"/>
        <w:autoSpaceDE w:val="0"/>
        <w:spacing w:after="0" w:line="240" w:lineRule="auto"/>
        <w:rPr>
          <w:rFonts w:ascii="Times New Roman" w:hAnsi="Times New Roman" w:cs="Times New Roman"/>
          <w:b/>
        </w:rPr>
      </w:pPr>
      <w:r>
        <w:rPr>
          <w:rFonts w:ascii="Times New Roman" w:hAnsi="Times New Roman" w:cs="Times New Roman"/>
          <w:b/>
          <w:bCs/>
          <w:sz w:val="24"/>
          <w:szCs w:val="24"/>
        </w:rPr>
        <w:t xml:space="preserve">  </w:t>
      </w:r>
      <w:r w:rsidR="001062D8">
        <w:rPr>
          <w:rFonts w:ascii="Times New Roman" w:hAnsi="Times New Roman" w:cs="Times New Roman"/>
          <w:b/>
          <w:bCs/>
          <w:sz w:val="24"/>
          <w:szCs w:val="24"/>
        </w:rPr>
        <w:t>Father’s Name</w:t>
      </w:r>
      <w:r w:rsidR="001062D8">
        <w:rPr>
          <w:rFonts w:ascii="Times New Roman" w:hAnsi="Times New Roman" w:cs="Times New Roman"/>
          <w:b/>
          <w:bCs/>
        </w:rPr>
        <w:t xml:space="preserve"> </w:t>
      </w:r>
      <w:r w:rsidR="001062D8">
        <w:rPr>
          <w:rFonts w:ascii="Times New Roman" w:hAnsi="Times New Roman" w:cs="Times New Roman"/>
          <w:b/>
          <w:bCs/>
        </w:rPr>
        <w:tab/>
        <w:t xml:space="preserve"> </w:t>
      </w:r>
      <w:r w:rsidR="001062D8">
        <w:rPr>
          <w:rFonts w:ascii="Times New Roman" w:hAnsi="Times New Roman" w:cs="Times New Roman"/>
        </w:rPr>
        <w:t xml:space="preserve">              :  </w:t>
      </w:r>
      <w:proofErr w:type="spellStart"/>
      <w:r w:rsidR="001062D8">
        <w:rPr>
          <w:rFonts w:ascii="Times New Roman" w:hAnsi="Times New Roman" w:cs="Times New Roman"/>
          <w:b/>
        </w:rPr>
        <w:t>Venkateswarlu</w:t>
      </w:r>
      <w:proofErr w:type="spellEnd"/>
      <w:r w:rsidR="001062D8">
        <w:rPr>
          <w:rFonts w:ascii="Times New Roman" w:hAnsi="Times New Roman" w:cs="Times New Roman"/>
          <w:b/>
        </w:rPr>
        <w:t xml:space="preserve"> (late)</w:t>
      </w:r>
    </w:p>
    <w:p w:rsidR="001062D8" w:rsidRDefault="00B56DBB" w:rsidP="00E56D59">
      <w:pPr>
        <w:widowControl w:val="0"/>
        <w:autoSpaceDE w:val="0"/>
        <w:spacing w:after="0" w:line="240" w:lineRule="auto"/>
        <w:rPr>
          <w:rFonts w:ascii="Times New Roman" w:hAnsi="Times New Roman" w:cs="Times New Roman"/>
        </w:rPr>
      </w:pPr>
      <w:r>
        <w:rPr>
          <w:rFonts w:ascii="Times New Roman" w:hAnsi="Times New Roman" w:cs="Times New Roman"/>
          <w:b/>
          <w:bCs/>
          <w:sz w:val="24"/>
          <w:szCs w:val="24"/>
        </w:rPr>
        <w:t xml:space="preserve">  </w:t>
      </w:r>
      <w:r w:rsidR="001062D8">
        <w:rPr>
          <w:rFonts w:ascii="Times New Roman" w:hAnsi="Times New Roman" w:cs="Times New Roman"/>
          <w:b/>
          <w:bCs/>
          <w:sz w:val="24"/>
          <w:szCs w:val="24"/>
        </w:rPr>
        <w:t>P</w:t>
      </w:r>
      <w:r>
        <w:rPr>
          <w:rFonts w:ascii="Times New Roman" w:hAnsi="Times New Roman" w:cs="Times New Roman"/>
          <w:b/>
          <w:bCs/>
          <w:sz w:val="24"/>
          <w:szCs w:val="24"/>
        </w:rPr>
        <w:t xml:space="preserve">ermanent Address             </w:t>
      </w:r>
      <w:r w:rsidR="001062D8">
        <w:rPr>
          <w:rFonts w:ascii="Times New Roman" w:hAnsi="Times New Roman" w:cs="Times New Roman"/>
          <w:b/>
          <w:bCs/>
          <w:sz w:val="24"/>
          <w:szCs w:val="24"/>
        </w:rPr>
        <w:t xml:space="preserve"> </w:t>
      </w:r>
      <w:r w:rsidR="001062D8">
        <w:rPr>
          <w:rFonts w:ascii="Times New Roman" w:hAnsi="Times New Roman" w:cs="Times New Roman"/>
          <w:bCs/>
          <w:sz w:val="24"/>
          <w:szCs w:val="24"/>
        </w:rPr>
        <w:t xml:space="preserve">: D/O </w:t>
      </w:r>
      <w:proofErr w:type="spellStart"/>
      <w:r w:rsidR="001062D8">
        <w:rPr>
          <w:rFonts w:ascii="Times New Roman" w:hAnsi="Times New Roman" w:cs="Times New Roman"/>
        </w:rPr>
        <w:t>G.Venkateswarlu</w:t>
      </w:r>
      <w:proofErr w:type="spellEnd"/>
    </w:p>
    <w:p w:rsidR="001062D8" w:rsidRDefault="001062D8" w:rsidP="00E56D59">
      <w:pPr>
        <w:widowControl w:val="0"/>
        <w:autoSpaceDE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B56DBB">
        <w:rPr>
          <w:rFonts w:ascii="Times New Roman" w:hAnsi="Times New Roman" w:cs="Times New Roman"/>
          <w:sz w:val="24"/>
          <w:szCs w:val="24"/>
        </w:rPr>
        <w:t xml:space="preserve">                               </w:t>
      </w:r>
      <w:proofErr w:type="spellStart"/>
      <w:r>
        <w:rPr>
          <w:rFonts w:ascii="Times New Roman" w:hAnsi="Times New Roman" w:cs="Times New Roman"/>
          <w:sz w:val="24"/>
          <w:szCs w:val="24"/>
        </w:rPr>
        <w:t>Linganapalem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Kondapuram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mandal</w:t>
      </w:r>
      <w:proofErr w:type="spellEnd"/>
      <w:r>
        <w:rPr>
          <w:rFonts w:ascii="Times New Roman" w:hAnsi="Times New Roman" w:cs="Times New Roman"/>
          <w:sz w:val="24"/>
          <w:szCs w:val="24"/>
        </w:rPr>
        <w:t>,</w:t>
      </w:r>
    </w:p>
    <w:p w:rsidR="001062D8" w:rsidRDefault="001062D8" w:rsidP="00E56D59">
      <w:pPr>
        <w:widowControl w:val="0"/>
        <w:autoSpaceDE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B56DBB">
        <w:rPr>
          <w:rFonts w:ascii="Times New Roman" w:hAnsi="Times New Roman" w:cs="Times New Roman"/>
          <w:sz w:val="24"/>
          <w:szCs w:val="24"/>
        </w:rPr>
        <w:t xml:space="preserve">                               </w:t>
      </w:r>
      <w:proofErr w:type="spellStart"/>
      <w:r>
        <w:rPr>
          <w:rFonts w:ascii="Times New Roman" w:hAnsi="Times New Roman" w:cs="Times New Roman"/>
          <w:sz w:val="24"/>
          <w:szCs w:val="24"/>
        </w:rPr>
        <w:t>SPSRNellore</w:t>
      </w:r>
      <w:proofErr w:type="spellEnd"/>
      <w:r>
        <w:rPr>
          <w:rFonts w:ascii="Times New Roman" w:hAnsi="Times New Roman" w:cs="Times New Roman"/>
          <w:sz w:val="24"/>
          <w:szCs w:val="24"/>
        </w:rPr>
        <w:t>,</w:t>
      </w:r>
    </w:p>
    <w:p w:rsidR="001062D8" w:rsidRDefault="001062D8" w:rsidP="00E56D59">
      <w:pPr>
        <w:widowControl w:val="0"/>
        <w:autoSpaceDE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B56DBB">
        <w:rPr>
          <w:rFonts w:ascii="Times New Roman" w:hAnsi="Times New Roman" w:cs="Times New Roman"/>
          <w:sz w:val="24"/>
          <w:szCs w:val="24"/>
        </w:rPr>
        <w:t xml:space="preserve">                               </w:t>
      </w:r>
      <w:r>
        <w:rPr>
          <w:rFonts w:ascii="Times New Roman" w:hAnsi="Times New Roman" w:cs="Times New Roman"/>
          <w:sz w:val="24"/>
          <w:szCs w:val="24"/>
        </w:rPr>
        <w:t>Andhra Pradesh.</w:t>
      </w:r>
    </w:p>
    <w:p w:rsidR="001062D8" w:rsidRPr="00825477" w:rsidRDefault="001062D8" w:rsidP="00825477">
      <w:pPr>
        <w:widowControl w:val="0"/>
        <w:autoSpaceDE w:val="0"/>
        <w:spacing w:after="0" w:line="240" w:lineRule="auto"/>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sz w:val="28"/>
          <w:szCs w:val="28"/>
        </w:rPr>
        <w:t>Declaration:</w:t>
      </w:r>
    </w:p>
    <w:p w:rsidR="001062D8" w:rsidRDefault="001062D8" w:rsidP="00E56D59">
      <w:pPr>
        <w:widowControl w:val="0"/>
        <w:autoSpaceDE w:val="0"/>
        <w:spacing w:after="0" w:line="240" w:lineRule="auto"/>
        <w:rPr>
          <w:rFonts w:ascii="Times New Roman" w:hAnsi="Times New Roman" w:cs="Times New Roman"/>
        </w:rPr>
      </w:pPr>
      <w:r>
        <w:rPr>
          <w:rFonts w:ascii="Times New Roman" w:hAnsi="Times New Roman" w:cs="Times New Roman"/>
        </w:rPr>
        <w:t xml:space="preserve">               </w:t>
      </w:r>
    </w:p>
    <w:p w:rsidR="001062D8" w:rsidRDefault="001062D8" w:rsidP="00E56D59">
      <w:pPr>
        <w:widowControl w:val="0"/>
        <w:autoSpaceDE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I am confident that I shall strive and succeed in the position applied to the satisfaction of my superiors and justify the assignments entrusted on me. The above said information is true and authentic to my knowledge.</w:t>
      </w:r>
      <w:r>
        <w:rPr>
          <w:rFonts w:ascii="Times New Roman" w:hAnsi="Times New Roman" w:cs="Times New Roman"/>
          <w:sz w:val="24"/>
          <w:szCs w:val="24"/>
        </w:rPr>
        <w:tab/>
      </w:r>
    </w:p>
    <w:p w:rsidR="001062D8" w:rsidRDefault="001062D8" w:rsidP="00E56D59">
      <w:pPr>
        <w:widowControl w:val="0"/>
        <w:autoSpaceDE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rsidR="001062D8" w:rsidRDefault="001062D8" w:rsidP="00AA4FE8">
      <w:pPr>
        <w:widowControl w:val="0"/>
        <w:autoSpaceDE w:val="0"/>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Place:</w:t>
      </w:r>
    </w:p>
    <w:p w:rsidR="001062D8" w:rsidRDefault="001062D8" w:rsidP="00E56D59">
      <w:pPr>
        <w:widowControl w:val="0"/>
        <w:autoSpaceDE w:val="0"/>
        <w:spacing w:after="0" w:line="240" w:lineRule="auto"/>
        <w:ind w:left="720"/>
        <w:jc w:val="both"/>
        <w:rPr>
          <w:rFonts w:ascii="Times New Roman" w:hAnsi="Times New Roman" w:cs="Times New Roman"/>
          <w:b/>
          <w:sz w:val="24"/>
          <w:szCs w:val="24"/>
        </w:rPr>
      </w:pPr>
    </w:p>
    <w:p w:rsidR="001062D8" w:rsidRDefault="001062D8" w:rsidP="00AA4FE8">
      <w:pPr>
        <w:widowControl w:val="0"/>
        <w:autoSpaceDE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 xml:space="preserve">Date:  </w:t>
      </w:r>
      <w:r>
        <w:rPr>
          <w:rFonts w:ascii="Times New Roman" w:hAnsi="Times New Roman" w:cs="Times New Roman"/>
          <w:sz w:val="24"/>
          <w:szCs w:val="24"/>
        </w:rPr>
        <w:t xml:space="preserve">                                                                         </w:t>
      </w:r>
    </w:p>
    <w:p w:rsidR="001062D8" w:rsidRDefault="001062D8" w:rsidP="00E56D59">
      <w:pPr>
        <w:widowControl w:val="0"/>
        <w:autoSpaceDE w:val="0"/>
        <w:spacing w:after="0" w:line="240" w:lineRule="auto"/>
        <w:ind w:left="7920"/>
        <w:jc w:val="both"/>
        <w:rPr>
          <w:rFonts w:ascii="Times New Roman" w:hAnsi="Times New Roman" w:cs="Times New Roman"/>
          <w:b/>
          <w:bCs/>
          <w:sz w:val="24"/>
          <w:szCs w:val="24"/>
        </w:rPr>
      </w:pPr>
      <w:r>
        <w:rPr>
          <w:rFonts w:ascii="Times New Roman" w:hAnsi="Times New Roman" w:cs="Times New Roman"/>
          <w:sz w:val="24"/>
          <w:szCs w:val="24"/>
        </w:rPr>
        <w:t xml:space="preserve">                                                                                                 </w:t>
      </w:r>
      <w:r>
        <w:rPr>
          <w:rFonts w:ascii="Times New Roman" w:hAnsi="Times New Roman" w:cs="Times New Roman"/>
          <w:b/>
          <w:bCs/>
          <w:sz w:val="24"/>
          <w:szCs w:val="24"/>
        </w:rPr>
        <w:t xml:space="preserve">                                                                                                               Signature</w:t>
      </w:r>
    </w:p>
    <w:p w:rsidR="001062D8" w:rsidRDefault="001062D8" w:rsidP="00E56D59">
      <w:pPr>
        <w:widowControl w:val="0"/>
        <w:autoSpaceDE w:val="0"/>
        <w:spacing w:after="0" w:line="240" w:lineRule="auto"/>
        <w:ind w:left="1440"/>
        <w:jc w:val="both"/>
        <w:rPr>
          <w:rFonts w:ascii="Times New Roman" w:hAnsi="Times New Roman" w:cs="Times New Roman"/>
          <w:b/>
          <w:bCs/>
          <w:sz w:val="24"/>
          <w:szCs w:val="24"/>
        </w:rPr>
      </w:pPr>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G.Thriveni</w:t>
      </w:r>
      <w:proofErr w:type="spellEnd"/>
      <w:r>
        <w:rPr>
          <w:rFonts w:ascii="Times New Roman" w:hAnsi="Times New Roman" w:cs="Times New Roman"/>
          <w:b/>
          <w:bCs/>
          <w:sz w:val="24"/>
          <w:szCs w:val="24"/>
        </w:rPr>
        <w:t>)</w:t>
      </w:r>
    </w:p>
    <w:p w:rsidR="001062D8" w:rsidRDefault="001062D8" w:rsidP="00E56D59">
      <w:pPr>
        <w:widowControl w:val="0"/>
        <w:autoSpaceDE w:val="0"/>
        <w:spacing w:after="0" w:line="240" w:lineRule="auto"/>
        <w:ind w:left="7920"/>
        <w:jc w:val="both"/>
        <w:rPr>
          <w:rFonts w:ascii="Times New Roman" w:hAnsi="Times New Roman" w:cs="Times New Roman"/>
          <w:b/>
          <w:bCs/>
          <w:sz w:val="24"/>
          <w:szCs w:val="24"/>
        </w:rPr>
      </w:pPr>
    </w:p>
    <w:sectPr w:rsidR="001062D8" w:rsidSect="00FC486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Nimbus Sans L">
    <w:altName w:val="Arial"/>
    <w:charset w:val="80"/>
    <w:family w:val="swiss"/>
    <w:pitch w:val="variable"/>
    <w:sig w:usb0="00000000" w:usb1="00000000" w:usb2="00000000" w:usb3="00000000" w:csb0="00000000" w:csb1="00000000"/>
  </w:font>
  <w:font w:name="DejaVu Sans">
    <w:charset w:val="80"/>
    <w:family w:val="auto"/>
    <w:pitch w:val="variable"/>
    <w:sig w:usb0="00000000" w:usb1="00000000" w:usb2="00000000" w:usb3="00000000" w:csb0="00000000" w:csb1="00000000"/>
  </w:font>
  <w:font w:name="Cambria">
    <w:panose1 w:val="02040503050406030204"/>
    <w:charset w:val="00"/>
    <w:family w:val="roman"/>
    <w:pitch w:val="variable"/>
    <w:sig w:usb0="E00002FF" w:usb1="400004FF" w:usb2="00000000" w:usb3="00000000" w:csb0="0000019F" w:csb1="00000000"/>
  </w:font>
  <w:font w:name="Latha">
    <w:panose1 w:val="020B0604020202020204"/>
    <w:charset w:val="00"/>
    <w:family w:val="swiss"/>
    <w:pitch w:val="variable"/>
    <w:sig w:usb0="001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singleLevel"/>
    <w:tmpl w:val="00000001"/>
    <w:name w:val="WW8Num2"/>
    <w:lvl w:ilvl="0">
      <w:start w:val="1"/>
      <w:numFmt w:val="bullet"/>
      <w:lvlText w:val=""/>
      <w:lvlJc w:val="left"/>
      <w:pPr>
        <w:tabs>
          <w:tab w:val="num" w:pos="720"/>
        </w:tabs>
        <w:ind w:left="720" w:hanging="360"/>
      </w:pPr>
      <w:rPr>
        <w:rFonts w:ascii="Symbol" w:hAnsi="Symbol"/>
      </w:rPr>
    </w:lvl>
  </w:abstractNum>
  <w:abstractNum w:abstractNumId="1">
    <w:nsid w:val="00000002"/>
    <w:multiLevelType w:val="singleLevel"/>
    <w:tmpl w:val="00000002"/>
    <w:name w:val="WW8Num3"/>
    <w:lvl w:ilvl="0">
      <w:numFmt w:val="bullet"/>
      <w:lvlText w:val=""/>
      <w:lvlJc w:val="left"/>
      <w:pPr>
        <w:tabs>
          <w:tab w:val="num" w:pos="0"/>
        </w:tabs>
        <w:ind w:left="990" w:hanging="360"/>
      </w:pPr>
      <w:rPr>
        <w:rFonts w:ascii="Wingdings" w:hAnsi="Wingdings" w:cs="Wingdings"/>
      </w:rPr>
    </w:lvl>
  </w:abstractNum>
  <w:abstractNum w:abstractNumId="2">
    <w:nsid w:val="00000003"/>
    <w:multiLevelType w:val="singleLevel"/>
    <w:tmpl w:val="00000003"/>
    <w:name w:val="WW8Num4"/>
    <w:lvl w:ilvl="0">
      <w:start w:val="1"/>
      <w:numFmt w:val="bullet"/>
      <w:lvlText w:val=""/>
      <w:lvlJc w:val="left"/>
      <w:pPr>
        <w:tabs>
          <w:tab w:val="num" w:pos="720"/>
        </w:tabs>
        <w:ind w:left="720" w:hanging="360"/>
      </w:pPr>
      <w:rPr>
        <w:rFonts w:ascii="Wingdings" w:hAnsi="Wingdings"/>
      </w:rPr>
    </w:lvl>
  </w:abstractNum>
  <w:abstractNum w:abstractNumId="3">
    <w:nsid w:val="00000004"/>
    <w:multiLevelType w:val="singleLevel"/>
    <w:tmpl w:val="00000004"/>
    <w:name w:val="WW8Num10"/>
    <w:lvl w:ilvl="0">
      <w:start w:val="1"/>
      <w:numFmt w:val="bullet"/>
      <w:lvlText w:val=""/>
      <w:lvlJc w:val="left"/>
      <w:pPr>
        <w:tabs>
          <w:tab w:val="num" w:pos="0"/>
        </w:tabs>
        <w:ind w:left="720" w:hanging="360"/>
      </w:pPr>
      <w:rPr>
        <w:rFonts w:ascii="Symbol" w:hAnsi="Symbol"/>
      </w:rPr>
    </w:lvl>
  </w:abstractNum>
  <w:abstractNum w:abstractNumId="4">
    <w:nsid w:val="00000005"/>
    <w:multiLevelType w:val="multilevel"/>
    <w:tmpl w:val="00000005"/>
    <w:lvl w:ilvl="0">
      <w:start w:val="1"/>
      <w:numFmt w:val="none"/>
      <w:lvlText w:val=""/>
      <w:lvlJc w:val="left"/>
      <w:pPr>
        <w:tabs>
          <w:tab w:val="num" w:pos="432"/>
        </w:tabs>
        <w:ind w:left="432" w:hanging="432"/>
      </w:pPr>
    </w:lvl>
    <w:lvl w:ilvl="1">
      <w:start w:val="1"/>
      <w:numFmt w:val="none"/>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embedSystemFonts/>
  <w:proofState w:spelling="clean" w:grammar="clean"/>
  <w:stylePaneFormatFilter w:val="000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compat/>
  <w:rsids>
    <w:rsidRoot w:val="00C07DB7"/>
    <w:rsid w:val="001062D8"/>
    <w:rsid w:val="00235EAA"/>
    <w:rsid w:val="002679E0"/>
    <w:rsid w:val="00372991"/>
    <w:rsid w:val="00451973"/>
    <w:rsid w:val="00496ED4"/>
    <w:rsid w:val="004B0B06"/>
    <w:rsid w:val="004F4973"/>
    <w:rsid w:val="00553E0B"/>
    <w:rsid w:val="005556B4"/>
    <w:rsid w:val="005E342D"/>
    <w:rsid w:val="00660538"/>
    <w:rsid w:val="00694513"/>
    <w:rsid w:val="00825477"/>
    <w:rsid w:val="00AA2EBA"/>
    <w:rsid w:val="00AA4FE8"/>
    <w:rsid w:val="00AF2E5E"/>
    <w:rsid w:val="00B2268E"/>
    <w:rsid w:val="00B56DBB"/>
    <w:rsid w:val="00C07DB7"/>
    <w:rsid w:val="00C2105C"/>
    <w:rsid w:val="00C875EA"/>
    <w:rsid w:val="00D531DF"/>
    <w:rsid w:val="00DA050F"/>
    <w:rsid w:val="00DD092D"/>
    <w:rsid w:val="00DD3B64"/>
    <w:rsid w:val="00E56D59"/>
    <w:rsid w:val="00E80260"/>
    <w:rsid w:val="00FC486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oNotEmbedSmartTag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ta-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4861"/>
    <w:pPr>
      <w:suppressAutoHyphens/>
      <w:spacing w:after="200" w:line="276" w:lineRule="auto"/>
    </w:pPr>
    <w:rPr>
      <w:rFonts w:ascii="Calibri" w:hAnsi="Calibri" w:cs="Calibri"/>
      <w:sz w:val="22"/>
      <w:szCs w:val="22"/>
      <w:lang w:eastAsia="ar-SA"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sid w:val="00FC4861"/>
    <w:rPr>
      <w:rFonts w:ascii="Symbol" w:hAnsi="Symbol"/>
      <w:color w:val="auto"/>
    </w:rPr>
  </w:style>
  <w:style w:type="character" w:customStyle="1" w:styleId="WW8Num1z1">
    <w:name w:val="WW8Num1z1"/>
    <w:rsid w:val="00FC4861"/>
    <w:rPr>
      <w:rFonts w:ascii="Courier New" w:hAnsi="Courier New" w:cs="Courier New"/>
    </w:rPr>
  </w:style>
  <w:style w:type="character" w:customStyle="1" w:styleId="WW8Num1z2">
    <w:name w:val="WW8Num1z2"/>
    <w:rsid w:val="00FC4861"/>
    <w:rPr>
      <w:rFonts w:ascii="Wingdings" w:hAnsi="Wingdings"/>
    </w:rPr>
  </w:style>
  <w:style w:type="character" w:customStyle="1" w:styleId="WW8Num1z3">
    <w:name w:val="WW8Num1z3"/>
    <w:rsid w:val="00FC4861"/>
    <w:rPr>
      <w:rFonts w:ascii="Symbol" w:hAnsi="Symbol"/>
    </w:rPr>
  </w:style>
  <w:style w:type="character" w:customStyle="1" w:styleId="WW8Num2z0">
    <w:name w:val="WW8Num2z0"/>
    <w:rsid w:val="00FC4861"/>
    <w:rPr>
      <w:rFonts w:ascii="Symbol" w:hAnsi="Symbol"/>
    </w:rPr>
  </w:style>
  <w:style w:type="character" w:customStyle="1" w:styleId="WW8Num2z1">
    <w:name w:val="WW8Num2z1"/>
    <w:rsid w:val="00FC4861"/>
    <w:rPr>
      <w:rFonts w:ascii="Courier New" w:hAnsi="Courier New" w:cs="Courier New"/>
    </w:rPr>
  </w:style>
  <w:style w:type="character" w:customStyle="1" w:styleId="WW8Num2z2">
    <w:name w:val="WW8Num2z2"/>
    <w:rsid w:val="00FC4861"/>
    <w:rPr>
      <w:rFonts w:ascii="Wingdings" w:hAnsi="Wingdings"/>
    </w:rPr>
  </w:style>
  <w:style w:type="character" w:customStyle="1" w:styleId="WW8Num3z0">
    <w:name w:val="WW8Num3z0"/>
    <w:rsid w:val="00FC4861"/>
    <w:rPr>
      <w:rFonts w:ascii="Wingdings" w:eastAsia="Times New Roman" w:hAnsi="Wingdings" w:cs="Wingdings"/>
    </w:rPr>
  </w:style>
  <w:style w:type="character" w:customStyle="1" w:styleId="WW8Num3z1">
    <w:name w:val="WW8Num3z1"/>
    <w:rsid w:val="00FC4861"/>
    <w:rPr>
      <w:rFonts w:ascii="Courier New" w:hAnsi="Courier New" w:cs="Courier New"/>
    </w:rPr>
  </w:style>
  <w:style w:type="character" w:customStyle="1" w:styleId="WW8Num3z2">
    <w:name w:val="WW8Num3z2"/>
    <w:rsid w:val="00FC4861"/>
    <w:rPr>
      <w:rFonts w:ascii="Wingdings" w:hAnsi="Wingdings"/>
    </w:rPr>
  </w:style>
  <w:style w:type="character" w:customStyle="1" w:styleId="WW8Num3z3">
    <w:name w:val="WW8Num3z3"/>
    <w:rsid w:val="00FC4861"/>
    <w:rPr>
      <w:rFonts w:ascii="Symbol" w:hAnsi="Symbol"/>
    </w:rPr>
  </w:style>
  <w:style w:type="character" w:customStyle="1" w:styleId="WW8Num4z0">
    <w:name w:val="WW8Num4z0"/>
    <w:rsid w:val="00FC4861"/>
    <w:rPr>
      <w:rFonts w:ascii="Wingdings" w:hAnsi="Wingdings"/>
    </w:rPr>
  </w:style>
  <w:style w:type="character" w:customStyle="1" w:styleId="WW8Num4z1">
    <w:name w:val="WW8Num4z1"/>
    <w:rsid w:val="00FC4861"/>
    <w:rPr>
      <w:rFonts w:ascii="Courier New" w:hAnsi="Courier New" w:cs="Courier New"/>
    </w:rPr>
  </w:style>
  <w:style w:type="character" w:customStyle="1" w:styleId="WW8Num4z3">
    <w:name w:val="WW8Num4z3"/>
    <w:rsid w:val="00FC4861"/>
    <w:rPr>
      <w:rFonts w:ascii="Symbol" w:hAnsi="Symbol"/>
    </w:rPr>
  </w:style>
  <w:style w:type="character" w:customStyle="1" w:styleId="WW8Num5z0">
    <w:name w:val="WW8Num5z0"/>
    <w:rsid w:val="00FC4861"/>
    <w:rPr>
      <w:rFonts w:ascii="Symbol" w:hAnsi="Symbol"/>
    </w:rPr>
  </w:style>
  <w:style w:type="character" w:customStyle="1" w:styleId="WW8Num5z1">
    <w:name w:val="WW8Num5z1"/>
    <w:rsid w:val="00FC4861"/>
    <w:rPr>
      <w:rFonts w:ascii="Courier New" w:hAnsi="Courier New" w:cs="Courier New"/>
    </w:rPr>
  </w:style>
  <w:style w:type="character" w:customStyle="1" w:styleId="WW8Num5z2">
    <w:name w:val="WW8Num5z2"/>
    <w:rsid w:val="00FC4861"/>
    <w:rPr>
      <w:rFonts w:ascii="Wingdings" w:hAnsi="Wingdings"/>
    </w:rPr>
  </w:style>
  <w:style w:type="character" w:customStyle="1" w:styleId="WW8Num6z0">
    <w:name w:val="WW8Num6z0"/>
    <w:rsid w:val="00FC4861"/>
    <w:rPr>
      <w:rFonts w:ascii="Symbol" w:hAnsi="Symbol"/>
      <w:color w:val="auto"/>
    </w:rPr>
  </w:style>
  <w:style w:type="character" w:customStyle="1" w:styleId="WW8Num6z1">
    <w:name w:val="WW8Num6z1"/>
    <w:rsid w:val="00FC4861"/>
    <w:rPr>
      <w:rFonts w:ascii="Courier New" w:hAnsi="Courier New" w:cs="Courier New"/>
    </w:rPr>
  </w:style>
  <w:style w:type="character" w:customStyle="1" w:styleId="WW8Num6z2">
    <w:name w:val="WW8Num6z2"/>
    <w:rsid w:val="00FC4861"/>
    <w:rPr>
      <w:rFonts w:ascii="Wingdings" w:hAnsi="Wingdings"/>
    </w:rPr>
  </w:style>
  <w:style w:type="character" w:customStyle="1" w:styleId="WW8Num6z3">
    <w:name w:val="WW8Num6z3"/>
    <w:rsid w:val="00FC4861"/>
    <w:rPr>
      <w:rFonts w:ascii="Symbol" w:hAnsi="Symbol"/>
    </w:rPr>
  </w:style>
  <w:style w:type="character" w:customStyle="1" w:styleId="WW8Num7z0">
    <w:name w:val="WW8Num7z0"/>
    <w:rsid w:val="00FC4861"/>
    <w:rPr>
      <w:rFonts w:ascii="Symbol" w:hAnsi="Symbol"/>
    </w:rPr>
  </w:style>
  <w:style w:type="character" w:customStyle="1" w:styleId="WW8Num7z1">
    <w:name w:val="WW8Num7z1"/>
    <w:rsid w:val="00FC4861"/>
    <w:rPr>
      <w:rFonts w:ascii="Courier New" w:hAnsi="Courier New" w:cs="Courier New"/>
    </w:rPr>
  </w:style>
  <w:style w:type="character" w:customStyle="1" w:styleId="WW8Num7z2">
    <w:name w:val="WW8Num7z2"/>
    <w:rsid w:val="00FC4861"/>
    <w:rPr>
      <w:rFonts w:ascii="Wingdings" w:hAnsi="Wingdings"/>
    </w:rPr>
  </w:style>
  <w:style w:type="character" w:customStyle="1" w:styleId="WW8Num8z0">
    <w:name w:val="WW8Num8z0"/>
    <w:rsid w:val="00FC4861"/>
    <w:rPr>
      <w:rFonts w:ascii="Symbol" w:hAnsi="Symbol"/>
    </w:rPr>
  </w:style>
  <w:style w:type="character" w:customStyle="1" w:styleId="WW8Num8z1">
    <w:name w:val="WW8Num8z1"/>
    <w:rsid w:val="00FC4861"/>
    <w:rPr>
      <w:rFonts w:ascii="Courier New" w:hAnsi="Courier New" w:cs="Courier New"/>
    </w:rPr>
  </w:style>
  <w:style w:type="character" w:customStyle="1" w:styleId="WW8Num8z2">
    <w:name w:val="WW8Num8z2"/>
    <w:rsid w:val="00FC4861"/>
    <w:rPr>
      <w:rFonts w:ascii="Wingdings" w:hAnsi="Wingdings"/>
    </w:rPr>
  </w:style>
  <w:style w:type="character" w:customStyle="1" w:styleId="WW8Num9z0">
    <w:name w:val="WW8Num9z0"/>
    <w:rsid w:val="00FC4861"/>
    <w:rPr>
      <w:rFonts w:ascii="Symbol" w:hAnsi="Symbol" w:cs="Symbol"/>
    </w:rPr>
  </w:style>
  <w:style w:type="character" w:customStyle="1" w:styleId="WW8Num9z1">
    <w:name w:val="WW8Num9z1"/>
    <w:rsid w:val="00FC4861"/>
    <w:rPr>
      <w:rFonts w:ascii="Courier New" w:hAnsi="Courier New" w:cs="Courier New"/>
    </w:rPr>
  </w:style>
  <w:style w:type="character" w:customStyle="1" w:styleId="WW8Num9z2">
    <w:name w:val="WW8Num9z2"/>
    <w:rsid w:val="00FC4861"/>
    <w:rPr>
      <w:rFonts w:ascii="Wingdings" w:hAnsi="Wingdings" w:cs="Wingdings"/>
    </w:rPr>
  </w:style>
  <w:style w:type="character" w:customStyle="1" w:styleId="WW8Num10z0">
    <w:name w:val="WW8Num10z0"/>
    <w:rsid w:val="00FC4861"/>
    <w:rPr>
      <w:rFonts w:ascii="Symbol" w:hAnsi="Symbol"/>
    </w:rPr>
  </w:style>
  <w:style w:type="character" w:customStyle="1" w:styleId="WW8Num10z1">
    <w:name w:val="WW8Num10z1"/>
    <w:rsid w:val="00FC4861"/>
    <w:rPr>
      <w:rFonts w:ascii="Courier New" w:hAnsi="Courier New" w:cs="Courier New"/>
    </w:rPr>
  </w:style>
  <w:style w:type="character" w:customStyle="1" w:styleId="WW8Num10z2">
    <w:name w:val="WW8Num10z2"/>
    <w:rsid w:val="00FC4861"/>
    <w:rPr>
      <w:rFonts w:ascii="Wingdings" w:hAnsi="Wingdings"/>
    </w:rPr>
  </w:style>
  <w:style w:type="character" w:customStyle="1" w:styleId="WW8Num11z0">
    <w:name w:val="WW8Num11z0"/>
    <w:rsid w:val="00FC4861"/>
    <w:rPr>
      <w:rFonts w:ascii="Symbol" w:hAnsi="Symbol"/>
    </w:rPr>
  </w:style>
  <w:style w:type="character" w:customStyle="1" w:styleId="WW8Num11z1">
    <w:name w:val="WW8Num11z1"/>
    <w:rsid w:val="00FC4861"/>
    <w:rPr>
      <w:rFonts w:ascii="Courier New" w:hAnsi="Courier New" w:cs="Courier New"/>
    </w:rPr>
  </w:style>
  <w:style w:type="character" w:customStyle="1" w:styleId="WW8Num11z2">
    <w:name w:val="WW8Num11z2"/>
    <w:rsid w:val="00FC4861"/>
    <w:rPr>
      <w:rFonts w:ascii="Wingdings" w:hAnsi="Wingdings"/>
    </w:rPr>
  </w:style>
  <w:style w:type="character" w:customStyle="1" w:styleId="CharChar1">
    <w:name w:val="Char Char1"/>
    <w:basedOn w:val="DefaultParagraphFont"/>
    <w:rsid w:val="00FC4861"/>
    <w:rPr>
      <w:rFonts w:cs="Calibri"/>
    </w:rPr>
  </w:style>
  <w:style w:type="character" w:customStyle="1" w:styleId="CharChar">
    <w:name w:val="Char Char"/>
    <w:basedOn w:val="DefaultParagraphFont"/>
    <w:rsid w:val="00FC4861"/>
    <w:rPr>
      <w:rFonts w:cs="Calibri"/>
    </w:rPr>
  </w:style>
  <w:style w:type="character" w:styleId="Hyperlink">
    <w:name w:val="Hyperlink"/>
    <w:basedOn w:val="DefaultParagraphFont"/>
    <w:rsid w:val="00FC4861"/>
    <w:rPr>
      <w:color w:val="0000FF"/>
      <w:u w:val="single"/>
    </w:rPr>
  </w:style>
  <w:style w:type="paragraph" w:customStyle="1" w:styleId="Heading">
    <w:name w:val="Heading"/>
    <w:basedOn w:val="Normal"/>
    <w:next w:val="BodyText"/>
    <w:rsid w:val="00FC4861"/>
    <w:pPr>
      <w:keepNext/>
      <w:spacing w:before="240" w:after="120"/>
    </w:pPr>
    <w:rPr>
      <w:rFonts w:ascii="Nimbus Sans L" w:eastAsia="DejaVu Sans" w:hAnsi="Nimbus Sans L" w:cs="DejaVu Sans"/>
      <w:sz w:val="28"/>
      <w:szCs w:val="28"/>
    </w:rPr>
  </w:style>
  <w:style w:type="paragraph" w:styleId="BodyText">
    <w:name w:val="Body Text"/>
    <w:basedOn w:val="Normal"/>
    <w:rsid w:val="00FC4861"/>
    <w:pPr>
      <w:spacing w:after="120"/>
    </w:pPr>
  </w:style>
  <w:style w:type="paragraph" w:styleId="List">
    <w:name w:val="List"/>
    <w:basedOn w:val="BodyText"/>
    <w:rsid w:val="00FC4861"/>
  </w:style>
  <w:style w:type="paragraph" w:styleId="Caption">
    <w:name w:val="caption"/>
    <w:basedOn w:val="Normal"/>
    <w:qFormat/>
    <w:rsid w:val="00FC4861"/>
    <w:pPr>
      <w:suppressLineNumbers/>
      <w:spacing w:before="120" w:after="120"/>
    </w:pPr>
    <w:rPr>
      <w:i/>
      <w:iCs/>
      <w:sz w:val="24"/>
      <w:szCs w:val="24"/>
    </w:rPr>
  </w:style>
  <w:style w:type="paragraph" w:customStyle="1" w:styleId="Index">
    <w:name w:val="Index"/>
    <w:basedOn w:val="Normal"/>
    <w:rsid w:val="00FC4861"/>
    <w:pPr>
      <w:suppressLineNumbers/>
    </w:pPr>
  </w:style>
  <w:style w:type="paragraph" w:styleId="Header">
    <w:name w:val="header"/>
    <w:basedOn w:val="Normal"/>
    <w:rsid w:val="00FC4861"/>
    <w:pPr>
      <w:tabs>
        <w:tab w:val="center" w:pos="4680"/>
        <w:tab w:val="right" w:pos="9360"/>
      </w:tabs>
    </w:pPr>
  </w:style>
  <w:style w:type="paragraph" w:styleId="Footer">
    <w:name w:val="footer"/>
    <w:basedOn w:val="Normal"/>
    <w:rsid w:val="00FC4861"/>
    <w:pPr>
      <w:tabs>
        <w:tab w:val="center" w:pos="4680"/>
        <w:tab w:val="right" w:pos="9360"/>
      </w:tabs>
    </w:pPr>
  </w:style>
  <w:style w:type="paragraph" w:styleId="ListParagraph">
    <w:name w:val="List Paragraph"/>
    <w:basedOn w:val="Normal"/>
    <w:qFormat/>
    <w:rsid w:val="00FC4861"/>
    <w:pPr>
      <w:ind w:left="720"/>
    </w:pPr>
  </w:style>
  <w:style w:type="paragraph" w:styleId="NormalWeb">
    <w:name w:val="Normal (Web)"/>
    <w:basedOn w:val="Normal"/>
    <w:rsid w:val="00FC4861"/>
    <w:pPr>
      <w:spacing w:before="100" w:after="100" w:line="240" w:lineRule="auto"/>
    </w:pPr>
    <w:rPr>
      <w:rFonts w:ascii="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455</Words>
  <Characters>2595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CURRICULAM VITAE</vt:lpstr>
    </vt:vector>
  </TitlesOfParts>
  <Company>Microsoft</Company>
  <LinksUpToDate>false</LinksUpToDate>
  <CharactersWithSpaces>3044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CURRICULAM VITAE</dc:title>
  <dc:creator>sree</dc:creator>
  <cp:lastModifiedBy>system5</cp:lastModifiedBy>
  <cp:revision>2</cp:revision>
  <cp:lastPrinted>2013-07-03T04:11:00Z</cp:lastPrinted>
  <dcterms:created xsi:type="dcterms:W3CDTF">2013-07-03T04:14:00Z</dcterms:created>
  <dcterms:modified xsi:type="dcterms:W3CDTF">2013-07-03T04:14:00Z</dcterms:modified>
</cp:coreProperties>
</file>