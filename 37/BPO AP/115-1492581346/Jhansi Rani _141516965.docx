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B5240" w:rsidRPr="00A05327" w:rsidRDefault="000B5240" w:rsidP="00313067">
      <w:pPr>
        <w:pStyle w:val="Heading2"/>
        <w:tabs>
          <w:tab w:val="left" w:pos="0"/>
        </w:tabs>
        <w:spacing w:line="360" w:lineRule="auto"/>
        <w:rPr>
          <w:rFonts w:ascii="Times New Roman" w:hAnsi="Times New Roman"/>
          <w:bCs w:val="0"/>
        </w:rPr>
      </w:pPr>
    </w:p>
    <w:p w:rsidR="007A1243" w:rsidRPr="00A067F5" w:rsidRDefault="007A1243" w:rsidP="007A1243">
      <w:pPr>
        <w:rPr>
          <w:b/>
        </w:rPr>
      </w:pPr>
    </w:p>
    <w:p w:rsidR="000B5240" w:rsidRPr="00A067F5" w:rsidRDefault="00E97F1C" w:rsidP="00E97F1C">
      <w:pPr>
        <w:pStyle w:val="Heading2"/>
        <w:tabs>
          <w:tab w:val="left" w:pos="0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</w:t>
      </w:r>
      <w:r w:rsidR="000118CF">
        <w:rPr>
          <w:rFonts w:ascii="Times New Roman" w:hAnsi="Times New Roman"/>
          <w:sz w:val="36"/>
          <w:szCs w:val="36"/>
        </w:rPr>
        <w:t xml:space="preserve">                     </w:t>
      </w:r>
      <w:r w:rsidR="00A23E4F">
        <w:rPr>
          <w:rFonts w:ascii="Times New Roman" w:hAnsi="Times New Roman"/>
          <w:sz w:val="36"/>
          <w:szCs w:val="36"/>
        </w:rPr>
        <w:t xml:space="preserve">Jhansi </w:t>
      </w:r>
      <w:proofErr w:type="spellStart"/>
      <w:r w:rsidR="00A23E4F">
        <w:rPr>
          <w:rFonts w:ascii="Times New Roman" w:hAnsi="Times New Roman"/>
          <w:sz w:val="36"/>
          <w:szCs w:val="36"/>
        </w:rPr>
        <w:t>Rani</w:t>
      </w:r>
      <w:proofErr w:type="spellEnd"/>
      <w:r w:rsidR="00A23E4F">
        <w:rPr>
          <w:rFonts w:ascii="Times New Roman" w:hAnsi="Times New Roman"/>
          <w:sz w:val="36"/>
          <w:szCs w:val="36"/>
        </w:rPr>
        <w:t xml:space="preserve"> Paila</w:t>
      </w:r>
    </w:p>
    <w:p w:rsidR="000B5240" w:rsidRPr="00313067" w:rsidRDefault="000B5240" w:rsidP="00313067"/>
    <w:p w:rsidR="000B5240" w:rsidRPr="00A05327" w:rsidRDefault="000B5240" w:rsidP="00D50A70">
      <w:pPr>
        <w:pStyle w:val="Heading4"/>
        <w:pBdr>
          <w:bottom w:val="single" w:sz="2" w:space="2" w:color="000000"/>
        </w:pBdr>
        <w:tabs>
          <w:tab w:val="clear" w:pos="0"/>
          <w:tab w:val="clear" w:pos="1040"/>
          <w:tab w:val="left" w:pos="15"/>
          <w:tab w:val="left" w:pos="4015"/>
        </w:tabs>
        <w:ind w:left="15"/>
        <w:jc w:val="center"/>
        <w:rPr>
          <w:rFonts w:ascii="Times New Roman" w:hAnsi="Times New Roman"/>
          <w:sz w:val="24"/>
        </w:rPr>
      </w:pPr>
    </w:p>
    <w:p w:rsidR="000B5240" w:rsidRDefault="00313067" w:rsidP="003A1362">
      <w:pPr>
        <w:pStyle w:val="BodyText"/>
        <w:rPr>
          <w:rFonts w:ascii="Times New Roman" w:hAnsi="Times New Roman"/>
          <w:b/>
        </w:rPr>
      </w:pPr>
      <w:r w:rsidRPr="00313067">
        <w:rPr>
          <w:rFonts w:ascii="Times New Roman" w:hAnsi="Times New Roman"/>
          <w:b/>
        </w:rPr>
        <w:t>ADDRESS</w:t>
      </w:r>
      <w:r>
        <w:rPr>
          <w:rFonts w:ascii="Times New Roman" w:hAnsi="Times New Roman"/>
          <w:b/>
        </w:rPr>
        <w:t>:</w:t>
      </w:r>
    </w:p>
    <w:p w:rsidR="00313067" w:rsidRDefault="00B501B7" w:rsidP="003A1362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</w:rPr>
        <w:t>H</w:t>
      </w:r>
      <w:r w:rsidR="00E109E3" w:rsidRPr="00B501B7">
        <w:rPr>
          <w:rFonts w:ascii="Times New Roman" w:hAnsi="Times New Roman"/>
          <w:b/>
        </w:rPr>
        <w:t>.no</w:t>
      </w:r>
      <w:r w:rsidR="00E109E3">
        <w:rPr>
          <w:rFonts w:ascii="Times New Roman" w:hAnsi="Times New Roman"/>
        </w:rPr>
        <w:t>:</w:t>
      </w:r>
      <w:r w:rsidR="00995D34">
        <w:rPr>
          <w:rFonts w:ascii="Times New Roman" w:hAnsi="Times New Roman"/>
        </w:rPr>
        <w:t xml:space="preserve">5-5-7/23, </w:t>
      </w:r>
      <w:proofErr w:type="spellStart"/>
      <w:r w:rsidR="00995D34">
        <w:rPr>
          <w:rFonts w:ascii="Times New Roman" w:hAnsi="Times New Roman"/>
        </w:rPr>
        <w:t>Devinagar</w:t>
      </w:r>
      <w:proofErr w:type="spellEnd"/>
      <w:r w:rsidR="00995D34">
        <w:rPr>
          <w:rFonts w:ascii="Times New Roman" w:hAnsi="Times New Roman"/>
        </w:rPr>
        <w:t xml:space="preserve">, Road no-3, </w:t>
      </w:r>
      <w:proofErr w:type="spellStart"/>
      <w:r w:rsidR="00995D34">
        <w:rPr>
          <w:rFonts w:ascii="Times New Roman" w:hAnsi="Times New Roman"/>
        </w:rPr>
        <w:t>Kukatpally</w:t>
      </w:r>
      <w:proofErr w:type="spellEnd"/>
      <w:r w:rsidR="00995D34">
        <w:rPr>
          <w:rFonts w:ascii="Times New Roman" w:hAnsi="Times New Roman"/>
        </w:rPr>
        <w:t>, Hyderabad</w:t>
      </w:r>
    </w:p>
    <w:p w:rsidR="00313067" w:rsidRDefault="00313067" w:rsidP="003A1362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</w:rPr>
        <w:t>Ph no:</w:t>
      </w:r>
      <w:r w:rsidR="00E109E3">
        <w:rPr>
          <w:rFonts w:ascii="Times New Roman" w:hAnsi="Times New Roman"/>
        </w:rPr>
        <w:t xml:space="preserve"> </w:t>
      </w:r>
      <w:r w:rsidR="00995D34">
        <w:rPr>
          <w:rFonts w:ascii="Times New Roman" w:hAnsi="Times New Roman"/>
        </w:rPr>
        <w:t>8143605714</w:t>
      </w:r>
    </w:p>
    <w:p w:rsidR="00313067" w:rsidRDefault="00313067" w:rsidP="003A1362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</w:rPr>
        <w:t>Email id</w:t>
      </w:r>
      <w:proofErr w:type="gramStart"/>
      <w:r>
        <w:rPr>
          <w:rFonts w:ascii="Times New Roman" w:hAnsi="Times New Roman"/>
          <w:b/>
        </w:rPr>
        <w:t>:</w:t>
      </w:r>
      <w:r w:rsidR="00995D34">
        <w:rPr>
          <w:rFonts w:ascii="Times New Roman" w:hAnsi="Times New Roman"/>
        </w:rPr>
        <w:t>Jhansi.paila14</w:t>
      </w:r>
      <w:proofErr w:type="gramEnd"/>
      <w:r w:rsidR="00995D34">
        <w:rPr>
          <w:rFonts w:ascii="Times New Roman" w:hAnsi="Times New Roman"/>
        </w:rPr>
        <w:t xml:space="preserve"> </w:t>
      </w:r>
      <w:r w:rsidR="00E97F1C">
        <w:rPr>
          <w:rFonts w:ascii="Times New Roman" w:hAnsi="Times New Roman"/>
        </w:rPr>
        <w:t>@gmail.com</w:t>
      </w:r>
    </w:p>
    <w:p w:rsidR="003D1A68" w:rsidRPr="00313067" w:rsidRDefault="00146186" w:rsidP="003A1362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.05pt;margin-top:.9pt;width:496.5pt;height:2.5pt;z-index:251658240" o:connectortype="straight"/>
        </w:pict>
      </w:r>
    </w:p>
    <w:p w:rsidR="000B5240" w:rsidRPr="00A05327" w:rsidRDefault="003D1A68" w:rsidP="003A1362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CAREER </w:t>
      </w:r>
      <w:r w:rsidR="000B5240" w:rsidRPr="00A05327">
        <w:rPr>
          <w:rFonts w:ascii="Times New Roman" w:hAnsi="Times New Roman"/>
          <w:b/>
        </w:rPr>
        <w:t>OBJECTIVE</w:t>
      </w:r>
      <w:r w:rsidR="000B5240" w:rsidRPr="00A05327">
        <w:rPr>
          <w:rFonts w:ascii="Times New Roman" w:hAnsi="Times New Roman"/>
        </w:rPr>
        <w:t>:</w:t>
      </w:r>
    </w:p>
    <w:p w:rsidR="00E97F1C" w:rsidRPr="00CC0EBC" w:rsidRDefault="00E97F1C" w:rsidP="00E97F1C">
      <w:pPr>
        <w:autoSpaceDE w:val="0"/>
        <w:autoSpaceDN w:val="0"/>
        <w:adjustRightInd w:val="0"/>
        <w:rPr>
          <w:rFonts w:ascii="Times New Roman" w:hAnsi="Times New Roman"/>
        </w:rPr>
      </w:pPr>
      <w:bookmarkStart w:id="0" w:name="_GoBack"/>
      <w:bookmarkEnd w:id="0"/>
      <w:r w:rsidRPr="00CC0EBC">
        <w:rPr>
          <w:rFonts w:ascii="Times New Roman" w:hAnsi="Times New Roman"/>
        </w:rPr>
        <w:t xml:space="preserve">Seeking a position with an organization that provides me ample opportunity to explore &amp; excel in the field of Information and Technology. </w:t>
      </w:r>
      <w:proofErr w:type="gramStart"/>
      <w:r w:rsidRPr="00CC0EBC">
        <w:rPr>
          <w:rFonts w:ascii="Times New Roman" w:hAnsi="Times New Roman"/>
        </w:rPr>
        <w:t>Conceptually strong individual, aim at achieving personal, professional as well as organizational goals.</w:t>
      </w:r>
      <w:proofErr w:type="gramEnd"/>
    </w:p>
    <w:p w:rsidR="00E97F1C" w:rsidRPr="00CD2647" w:rsidRDefault="00E97F1C" w:rsidP="00E97F1C">
      <w:pPr>
        <w:tabs>
          <w:tab w:val="left" w:pos="2971"/>
        </w:tabs>
        <w:autoSpaceDE w:val="0"/>
        <w:autoSpaceDN w:val="0"/>
        <w:adjustRightInd w:val="0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ab/>
      </w:r>
    </w:p>
    <w:p w:rsidR="00E97E79" w:rsidRPr="00A05327" w:rsidRDefault="00E97E79" w:rsidP="00E12A26">
      <w:pPr>
        <w:pStyle w:val="BodyText"/>
        <w:rPr>
          <w:rFonts w:ascii="Times New Roman" w:hAnsi="Times New Roman"/>
        </w:rPr>
      </w:pPr>
    </w:p>
    <w:p w:rsidR="000B5240" w:rsidRPr="00A05327" w:rsidRDefault="000B5240" w:rsidP="003A1362">
      <w:pPr>
        <w:pStyle w:val="BodyText"/>
        <w:rPr>
          <w:rFonts w:ascii="Times New Roman" w:hAnsi="Times New Roman"/>
        </w:rPr>
      </w:pPr>
      <w:r w:rsidRPr="00A05327">
        <w:rPr>
          <w:rFonts w:ascii="Times New Roman" w:hAnsi="Times New Roman"/>
          <w:b/>
        </w:rPr>
        <w:t>EDUCATIONAL QUALIFICATIONS</w:t>
      </w:r>
      <w:r w:rsidRPr="00A05327">
        <w:rPr>
          <w:rFonts w:ascii="Times New Roman" w:hAnsi="Times New Roman"/>
        </w:rP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705"/>
        <w:gridCol w:w="2243"/>
        <w:gridCol w:w="2422"/>
        <w:gridCol w:w="1255"/>
        <w:gridCol w:w="1522"/>
      </w:tblGrid>
      <w:tr w:rsidR="000B5240" w:rsidRPr="00A05327" w:rsidTr="003A1362">
        <w:trPr>
          <w:cantSplit/>
          <w:trHeight w:val="601"/>
        </w:trPr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</w:tcBorders>
            <w:vAlign w:val="center"/>
          </w:tcPr>
          <w:p w:rsidR="000B5240" w:rsidRPr="00A05327" w:rsidRDefault="000B5240" w:rsidP="003A1362">
            <w:pPr>
              <w:snapToGrid w:val="0"/>
              <w:jc w:val="both"/>
              <w:rPr>
                <w:rFonts w:ascii="Times New Roman" w:hAnsi="Times New Roman"/>
                <w:b/>
              </w:rPr>
            </w:pPr>
            <w:r w:rsidRPr="00A05327">
              <w:rPr>
                <w:rFonts w:ascii="Times New Roman" w:hAnsi="Times New Roman"/>
                <w:b/>
              </w:rPr>
              <w:t>Qualification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B5240" w:rsidRPr="00A05327" w:rsidRDefault="000B5240" w:rsidP="003A1362">
            <w:pPr>
              <w:snapToGrid w:val="0"/>
              <w:rPr>
                <w:rFonts w:ascii="Times New Roman" w:hAnsi="Times New Roman"/>
                <w:b/>
              </w:rPr>
            </w:pPr>
            <w:r w:rsidRPr="00A05327">
              <w:rPr>
                <w:rFonts w:ascii="Times New Roman" w:hAnsi="Times New Roman"/>
                <w:b/>
              </w:rPr>
              <w:t>University/Board</w:t>
            </w:r>
          </w:p>
        </w:tc>
        <w:tc>
          <w:tcPr>
            <w:tcW w:w="2422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B5240" w:rsidRPr="00A05327" w:rsidRDefault="000B5240" w:rsidP="003A1362">
            <w:pPr>
              <w:snapToGrid w:val="0"/>
              <w:rPr>
                <w:rFonts w:ascii="Times New Roman" w:hAnsi="Times New Roman"/>
              </w:rPr>
            </w:pPr>
            <w:r w:rsidRPr="00A05327">
              <w:rPr>
                <w:rFonts w:ascii="Times New Roman" w:hAnsi="Times New Roman"/>
                <w:b/>
              </w:rPr>
              <w:t>Name of the college</w:t>
            </w:r>
            <w:r w:rsidRPr="00A05327">
              <w:rPr>
                <w:rFonts w:ascii="Times New Roman" w:hAnsi="Times New Roman"/>
              </w:rPr>
              <w:t>.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</w:tcBorders>
            <w:vAlign w:val="center"/>
          </w:tcPr>
          <w:p w:rsidR="000B5240" w:rsidRPr="00A05327" w:rsidRDefault="000B5240" w:rsidP="003A1362">
            <w:pPr>
              <w:snapToGrid w:val="0"/>
              <w:rPr>
                <w:rFonts w:ascii="Times New Roman" w:hAnsi="Times New Roman"/>
                <w:b/>
              </w:rPr>
            </w:pPr>
            <w:r w:rsidRPr="00A05327">
              <w:rPr>
                <w:rFonts w:ascii="Times New Roman" w:hAnsi="Times New Roman"/>
                <w:b/>
              </w:rPr>
              <w:t>Percentage/CGPA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B5240" w:rsidRPr="00A05327" w:rsidRDefault="000B5240" w:rsidP="003A1362">
            <w:pPr>
              <w:snapToGrid w:val="0"/>
              <w:rPr>
                <w:rFonts w:ascii="Times New Roman" w:hAnsi="Times New Roman"/>
                <w:b/>
              </w:rPr>
            </w:pPr>
            <w:r w:rsidRPr="00A05327">
              <w:rPr>
                <w:rFonts w:ascii="Times New Roman" w:hAnsi="Times New Roman"/>
                <w:b/>
              </w:rPr>
              <w:t>Year of Passing</w:t>
            </w:r>
          </w:p>
        </w:tc>
      </w:tr>
      <w:tr w:rsidR="000B5240" w:rsidRPr="00A05327" w:rsidTr="003A1362">
        <w:trPr>
          <w:cantSplit/>
          <w:trHeight w:val="602"/>
        </w:trPr>
        <w:tc>
          <w:tcPr>
            <w:tcW w:w="1705" w:type="dxa"/>
            <w:tcBorders>
              <w:left w:val="single" w:sz="8" w:space="0" w:color="000000"/>
              <w:bottom w:val="single" w:sz="2" w:space="0" w:color="000000"/>
            </w:tcBorders>
            <w:vAlign w:val="center"/>
          </w:tcPr>
          <w:p w:rsidR="000B5240" w:rsidRPr="00A05327" w:rsidRDefault="00E109E3" w:rsidP="003A1362">
            <w:pPr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0118CF">
              <w:rPr>
                <w:rFonts w:ascii="Times New Roman" w:hAnsi="Times New Roman"/>
              </w:rPr>
              <w:t>B.Tech</w:t>
            </w:r>
            <w:proofErr w:type="spellEnd"/>
            <w:r w:rsidR="000118CF">
              <w:rPr>
                <w:rFonts w:ascii="Times New Roman" w:hAnsi="Times New Roman"/>
              </w:rPr>
              <w:t xml:space="preserve"> (IT</w:t>
            </w:r>
            <w:r w:rsidR="000B5240" w:rsidRPr="00A05327">
              <w:rPr>
                <w:rFonts w:ascii="Times New Roman" w:hAnsi="Times New Roman"/>
              </w:rPr>
              <w:t>)</w:t>
            </w:r>
          </w:p>
        </w:tc>
        <w:tc>
          <w:tcPr>
            <w:tcW w:w="22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B5240" w:rsidRPr="00A05327" w:rsidRDefault="000B5240" w:rsidP="003A1362">
            <w:pPr>
              <w:snapToGrid w:val="0"/>
              <w:jc w:val="center"/>
              <w:rPr>
                <w:rFonts w:ascii="Times New Roman" w:hAnsi="Times New Roman"/>
              </w:rPr>
            </w:pPr>
            <w:r w:rsidRPr="00A05327">
              <w:rPr>
                <w:rFonts w:ascii="Times New Roman" w:hAnsi="Times New Roman"/>
              </w:rPr>
              <w:t>JNTU University</w:t>
            </w:r>
          </w:p>
        </w:tc>
        <w:tc>
          <w:tcPr>
            <w:tcW w:w="24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B5240" w:rsidRPr="00A05327" w:rsidRDefault="003D1A68" w:rsidP="00331BDA">
            <w:pPr>
              <w:snapToGri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SVIT, E</w:t>
            </w:r>
            <w:r w:rsidR="000B5240" w:rsidRPr="00A05327">
              <w:rPr>
                <w:rFonts w:ascii="Times New Roman" w:hAnsi="Times New Roman"/>
              </w:rPr>
              <w:t>ngineering college,</w:t>
            </w:r>
            <w:r>
              <w:rPr>
                <w:rFonts w:ascii="Times New Roman" w:hAnsi="Times New Roman"/>
              </w:rPr>
              <w:t xml:space="preserve"> Sec.</w:t>
            </w:r>
          </w:p>
        </w:tc>
        <w:tc>
          <w:tcPr>
            <w:tcW w:w="1255" w:type="dxa"/>
            <w:tcBorders>
              <w:left w:val="single" w:sz="8" w:space="0" w:color="000000"/>
              <w:bottom w:val="single" w:sz="2" w:space="0" w:color="000000"/>
            </w:tcBorders>
            <w:vAlign w:val="center"/>
          </w:tcPr>
          <w:p w:rsidR="000B5240" w:rsidRPr="00A05327" w:rsidRDefault="00E109E3" w:rsidP="003265E1">
            <w:pPr>
              <w:snapToGri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63</w:t>
            </w:r>
            <w:r w:rsidR="000B5240" w:rsidRPr="00A05327">
              <w:rPr>
                <w:rFonts w:ascii="Times New Roman" w:hAnsi="Times New Roman"/>
              </w:rPr>
              <w:t>%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B5240" w:rsidRPr="00A05327" w:rsidRDefault="000B5240" w:rsidP="000C013C">
            <w:pPr>
              <w:snapToGrid w:val="0"/>
              <w:rPr>
                <w:rFonts w:ascii="Times New Roman" w:hAnsi="Times New Roman"/>
              </w:rPr>
            </w:pPr>
            <w:r w:rsidRPr="00A05327">
              <w:rPr>
                <w:rFonts w:ascii="Times New Roman" w:hAnsi="Times New Roman"/>
              </w:rPr>
              <w:t xml:space="preserve">      201</w:t>
            </w:r>
            <w:r w:rsidR="003D1A68">
              <w:rPr>
                <w:rFonts w:ascii="Times New Roman" w:hAnsi="Times New Roman"/>
              </w:rPr>
              <w:t>5</w:t>
            </w:r>
          </w:p>
        </w:tc>
      </w:tr>
      <w:tr w:rsidR="000B5240" w:rsidRPr="00A05327" w:rsidTr="003A1362">
        <w:trPr>
          <w:cantSplit/>
          <w:trHeight w:val="601"/>
        </w:trPr>
        <w:tc>
          <w:tcPr>
            <w:tcW w:w="1705" w:type="dxa"/>
            <w:tcBorders>
              <w:left w:val="single" w:sz="8" w:space="0" w:color="000000"/>
              <w:bottom w:val="single" w:sz="2" w:space="0" w:color="000000"/>
            </w:tcBorders>
            <w:vAlign w:val="center"/>
          </w:tcPr>
          <w:p w:rsidR="000B5240" w:rsidRPr="00A05327" w:rsidRDefault="000B5240" w:rsidP="003A1362">
            <w:pPr>
              <w:snapToGrid w:val="0"/>
              <w:jc w:val="center"/>
              <w:rPr>
                <w:rFonts w:ascii="Times New Roman" w:hAnsi="Times New Roman"/>
              </w:rPr>
            </w:pPr>
            <w:r w:rsidRPr="00A05327">
              <w:rPr>
                <w:rFonts w:ascii="Times New Roman" w:hAnsi="Times New Roman"/>
              </w:rPr>
              <w:t>IPE (MPC)</w:t>
            </w:r>
          </w:p>
        </w:tc>
        <w:tc>
          <w:tcPr>
            <w:tcW w:w="22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B5240" w:rsidRPr="00A05327" w:rsidRDefault="000B5240" w:rsidP="003A1362">
            <w:pPr>
              <w:snapToGrid w:val="0"/>
              <w:jc w:val="center"/>
              <w:rPr>
                <w:rFonts w:ascii="Times New Roman" w:hAnsi="Times New Roman"/>
              </w:rPr>
            </w:pPr>
            <w:r w:rsidRPr="00A05327">
              <w:rPr>
                <w:rFonts w:ascii="Times New Roman" w:hAnsi="Times New Roman"/>
              </w:rPr>
              <w:t>Board of Intermediate Education, AP</w:t>
            </w:r>
          </w:p>
        </w:tc>
        <w:tc>
          <w:tcPr>
            <w:tcW w:w="24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B5240" w:rsidRPr="00A05327" w:rsidRDefault="00995D34" w:rsidP="00E109E3">
            <w:pPr>
              <w:snapToGri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Sri </w:t>
            </w:r>
            <w:proofErr w:type="spellStart"/>
            <w:r>
              <w:rPr>
                <w:rFonts w:ascii="Times New Roman" w:hAnsi="Times New Roman"/>
              </w:rPr>
              <w:t>Chaithanya</w:t>
            </w:r>
            <w:proofErr w:type="spellEnd"/>
            <w:r>
              <w:rPr>
                <w:rFonts w:ascii="Times New Roman" w:hAnsi="Times New Roman"/>
              </w:rPr>
              <w:t xml:space="preserve"> Junior College, </w:t>
            </w:r>
            <w:proofErr w:type="spellStart"/>
            <w:r>
              <w:rPr>
                <w:rFonts w:ascii="Times New Roman" w:hAnsi="Times New Roman"/>
              </w:rPr>
              <w:t>Kukatpally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255" w:type="dxa"/>
            <w:tcBorders>
              <w:left w:val="single" w:sz="8" w:space="0" w:color="000000"/>
              <w:bottom w:val="single" w:sz="2" w:space="0" w:color="000000"/>
            </w:tcBorders>
            <w:vAlign w:val="center"/>
          </w:tcPr>
          <w:p w:rsidR="000B5240" w:rsidRPr="00A05327" w:rsidRDefault="00995D34" w:rsidP="00E97F1C">
            <w:pPr>
              <w:snapToGri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78</w:t>
            </w:r>
            <w:r w:rsidR="00E97F1C">
              <w:rPr>
                <w:rFonts w:ascii="Times New Roman" w:hAnsi="Times New Roman"/>
              </w:rPr>
              <w:t>%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B5240" w:rsidRPr="00A05327" w:rsidRDefault="000B5240" w:rsidP="000C013C">
            <w:pPr>
              <w:snapToGrid w:val="0"/>
              <w:rPr>
                <w:rFonts w:ascii="Times New Roman" w:hAnsi="Times New Roman"/>
              </w:rPr>
            </w:pPr>
            <w:r w:rsidRPr="00A05327">
              <w:rPr>
                <w:rFonts w:ascii="Times New Roman" w:hAnsi="Times New Roman"/>
              </w:rPr>
              <w:t xml:space="preserve">      20</w:t>
            </w:r>
            <w:r w:rsidR="003D1A68">
              <w:rPr>
                <w:rFonts w:ascii="Times New Roman" w:hAnsi="Times New Roman"/>
              </w:rPr>
              <w:t>11</w:t>
            </w:r>
          </w:p>
        </w:tc>
      </w:tr>
      <w:tr w:rsidR="000B5240" w:rsidRPr="00A05327" w:rsidTr="003A1362">
        <w:trPr>
          <w:cantSplit/>
          <w:trHeight w:val="920"/>
        </w:trPr>
        <w:tc>
          <w:tcPr>
            <w:tcW w:w="170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0B5240" w:rsidRPr="00A05327" w:rsidRDefault="000B5240" w:rsidP="00331BDA">
            <w:pPr>
              <w:snapToGrid w:val="0"/>
              <w:rPr>
                <w:rFonts w:ascii="Times New Roman" w:hAnsi="Times New Roman"/>
              </w:rPr>
            </w:pPr>
            <w:r w:rsidRPr="00A05327">
              <w:rPr>
                <w:rFonts w:ascii="Times New Roman" w:hAnsi="Times New Roman"/>
              </w:rPr>
              <w:t xml:space="preserve">     SSC</w:t>
            </w:r>
          </w:p>
        </w:tc>
        <w:tc>
          <w:tcPr>
            <w:tcW w:w="2243" w:type="dxa"/>
            <w:tcBorders>
              <w:left w:val="single" w:sz="2" w:space="0" w:color="000000"/>
              <w:bottom w:val="single" w:sz="8" w:space="0" w:color="000000"/>
            </w:tcBorders>
            <w:vAlign w:val="center"/>
          </w:tcPr>
          <w:p w:rsidR="000B5240" w:rsidRPr="00A05327" w:rsidRDefault="000B5240" w:rsidP="003A1362">
            <w:pPr>
              <w:snapToGrid w:val="0"/>
              <w:jc w:val="center"/>
              <w:rPr>
                <w:rFonts w:ascii="Times New Roman" w:hAnsi="Times New Roman"/>
              </w:rPr>
            </w:pPr>
            <w:r w:rsidRPr="00A05327">
              <w:rPr>
                <w:rFonts w:ascii="Times New Roman" w:hAnsi="Times New Roman"/>
              </w:rPr>
              <w:t>Board of Secondary Education, AP</w:t>
            </w:r>
          </w:p>
        </w:tc>
        <w:tc>
          <w:tcPr>
            <w:tcW w:w="2422" w:type="dxa"/>
            <w:tcBorders>
              <w:left w:val="single" w:sz="2" w:space="0" w:color="000000"/>
              <w:bottom w:val="single" w:sz="8" w:space="0" w:color="000000"/>
            </w:tcBorders>
            <w:vAlign w:val="center"/>
          </w:tcPr>
          <w:p w:rsidR="000B5240" w:rsidRPr="00A05327" w:rsidRDefault="00995D34" w:rsidP="003A1362">
            <w:pPr>
              <w:snapToGrid w:val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Raos</w:t>
            </w:r>
            <w:proofErr w:type="spellEnd"/>
            <w:r>
              <w:rPr>
                <w:rFonts w:ascii="Times New Roman" w:hAnsi="Times New Roman"/>
              </w:rPr>
              <w:t xml:space="preserve"> High School, </w:t>
            </w:r>
            <w:proofErr w:type="spellStart"/>
            <w:r>
              <w:rPr>
                <w:rFonts w:ascii="Times New Roman" w:hAnsi="Times New Roman"/>
              </w:rPr>
              <w:t>Kukatpally</w:t>
            </w:r>
            <w:proofErr w:type="spellEnd"/>
          </w:p>
        </w:tc>
        <w:tc>
          <w:tcPr>
            <w:tcW w:w="125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0B5240" w:rsidRPr="00A05327" w:rsidRDefault="00995D34" w:rsidP="00E109E3">
            <w:pPr>
              <w:snapToGri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88</w:t>
            </w:r>
            <w:r w:rsidR="000B5240" w:rsidRPr="00A05327">
              <w:rPr>
                <w:rFonts w:ascii="Times New Roman" w:hAnsi="Times New Roman"/>
              </w:rPr>
              <w:t>%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5240" w:rsidRPr="00A05327" w:rsidRDefault="000B5240" w:rsidP="000C013C">
            <w:pPr>
              <w:snapToGrid w:val="0"/>
              <w:rPr>
                <w:rFonts w:ascii="Times New Roman" w:hAnsi="Times New Roman"/>
              </w:rPr>
            </w:pPr>
            <w:r w:rsidRPr="00A05327">
              <w:rPr>
                <w:rFonts w:ascii="Times New Roman" w:hAnsi="Times New Roman"/>
              </w:rPr>
              <w:t xml:space="preserve">      200</w:t>
            </w:r>
            <w:r w:rsidR="003D1A68">
              <w:rPr>
                <w:rFonts w:ascii="Times New Roman" w:hAnsi="Times New Roman"/>
              </w:rPr>
              <w:t>9</w:t>
            </w:r>
          </w:p>
        </w:tc>
      </w:tr>
    </w:tbl>
    <w:p w:rsidR="000B5240" w:rsidRPr="00A05327" w:rsidRDefault="000B5240" w:rsidP="003A1362">
      <w:pPr>
        <w:widowControl/>
        <w:suppressAutoHyphens w:val="0"/>
        <w:autoSpaceDE w:val="0"/>
        <w:jc w:val="both"/>
        <w:rPr>
          <w:rFonts w:ascii="Times New Roman" w:hAnsi="Times New Roman"/>
        </w:rPr>
      </w:pPr>
    </w:p>
    <w:p w:rsidR="000118CF" w:rsidRDefault="003D1A68" w:rsidP="003A1362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COMMUNICATION SKILLS:</w:t>
      </w:r>
    </w:p>
    <w:p w:rsidR="003D1A68" w:rsidRPr="000118CF" w:rsidRDefault="00A067F5" w:rsidP="003A1362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English, </w:t>
      </w:r>
      <w:r w:rsidR="000118CF">
        <w:rPr>
          <w:rFonts w:ascii="Times New Roman" w:hAnsi="Times New Roman"/>
        </w:rPr>
        <w:t>Hindi, Telugu.</w:t>
      </w:r>
    </w:p>
    <w:p w:rsidR="003D1A68" w:rsidRPr="003D1A68" w:rsidRDefault="003D1A68" w:rsidP="003A1362">
      <w:pPr>
        <w:jc w:val="both"/>
        <w:rPr>
          <w:rFonts w:ascii="Times New Roman" w:hAnsi="Times New Roman"/>
        </w:rPr>
      </w:pPr>
    </w:p>
    <w:p w:rsidR="000B5240" w:rsidRPr="00A05327" w:rsidRDefault="000B5240" w:rsidP="003A1362">
      <w:pPr>
        <w:jc w:val="both"/>
        <w:rPr>
          <w:rFonts w:ascii="Times New Roman" w:hAnsi="Times New Roman"/>
        </w:rPr>
      </w:pPr>
      <w:r w:rsidRPr="00A05327">
        <w:rPr>
          <w:rFonts w:ascii="Times New Roman" w:hAnsi="Times New Roman"/>
          <w:b/>
        </w:rPr>
        <w:t>TECHNICAL SKILLS</w:t>
      </w:r>
      <w:r w:rsidRPr="00A05327">
        <w:rPr>
          <w:rFonts w:ascii="Times New Roman" w:hAnsi="Times New Roman"/>
        </w:rPr>
        <w:t>:</w:t>
      </w:r>
    </w:p>
    <w:p w:rsidR="000B7921" w:rsidRDefault="000B7921" w:rsidP="000B7921">
      <w:pPr>
        <w:widowControl/>
        <w:suppressAutoHyphens w:val="0"/>
        <w:autoSpaceDE w:val="0"/>
        <w:jc w:val="both"/>
        <w:rPr>
          <w:rFonts w:ascii="Times New Roman" w:hAnsi="Times New Roman"/>
        </w:rPr>
      </w:pPr>
    </w:p>
    <w:p w:rsidR="002E182F" w:rsidRPr="000A4854" w:rsidRDefault="000B5240" w:rsidP="000A4854">
      <w:pPr>
        <w:pStyle w:val="ListParagraph"/>
        <w:widowControl/>
        <w:numPr>
          <w:ilvl w:val="2"/>
          <w:numId w:val="22"/>
        </w:numPr>
        <w:suppressAutoHyphens w:val="0"/>
        <w:autoSpaceDE w:val="0"/>
        <w:jc w:val="both"/>
        <w:rPr>
          <w:rFonts w:ascii="Times New Roman" w:hAnsi="Times New Roman"/>
        </w:rPr>
      </w:pPr>
      <w:r w:rsidRPr="000A4854">
        <w:rPr>
          <w:rFonts w:ascii="Times New Roman" w:hAnsi="Times New Roman"/>
          <w:b/>
        </w:rPr>
        <w:t>Technologies</w:t>
      </w:r>
      <w:r w:rsidR="000A4854">
        <w:rPr>
          <w:rFonts w:ascii="Times New Roman" w:hAnsi="Times New Roman"/>
        </w:rPr>
        <w:tab/>
      </w:r>
      <w:r w:rsidR="000A4854">
        <w:rPr>
          <w:rFonts w:ascii="Times New Roman" w:hAnsi="Times New Roman"/>
        </w:rPr>
        <w:tab/>
      </w:r>
      <w:r w:rsidR="000A4854">
        <w:rPr>
          <w:rFonts w:ascii="Times New Roman" w:hAnsi="Times New Roman"/>
          <w:b/>
        </w:rPr>
        <w:t>:</w:t>
      </w:r>
      <w:r w:rsidRPr="000A4854">
        <w:rPr>
          <w:rFonts w:ascii="Times New Roman" w:hAnsi="Times New Roman"/>
        </w:rPr>
        <w:tab/>
        <w:t>C</w:t>
      </w:r>
      <w:proofErr w:type="gramStart"/>
      <w:r w:rsidR="002E182F" w:rsidRPr="000A4854">
        <w:rPr>
          <w:rFonts w:ascii="Times New Roman" w:hAnsi="Times New Roman"/>
        </w:rPr>
        <w:t>,</w:t>
      </w:r>
      <w:r w:rsidR="0041373C">
        <w:rPr>
          <w:rFonts w:ascii="Times New Roman" w:hAnsi="Times New Roman"/>
        </w:rPr>
        <w:t>C</w:t>
      </w:r>
      <w:proofErr w:type="gramEnd"/>
      <w:r w:rsidR="0041373C">
        <w:rPr>
          <w:rFonts w:ascii="Times New Roman" w:hAnsi="Times New Roman"/>
        </w:rPr>
        <w:t>++,Java, .Net</w:t>
      </w:r>
      <w:r w:rsidR="00B321FC">
        <w:rPr>
          <w:rFonts w:ascii="Times New Roman" w:hAnsi="Times New Roman"/>
        </w:rPr>
        <w:t>.</w:t>
      </w:r>
    </w:p>
    <w:p w:rsidR="000A4854" w:rsidRPr="000B7921" w:rsidRDefault="000A4854" w:rsidP="000B7921">
      <w:pPr>
        <w:widowControl/>
        <w:suppressAutoHyphens w:val="0"/>
        <w:autoSpaceDE w:val="0"/>
        <w:jc w:val="both"/>
        <w:rPr>
          <w:rFonts w:ascii="Times New Roman" w:hAnsi="Times New Roman"/>
        </w:rPr>
      </w:pPr>
    </w:p>
    <w:p w:rsidR="000B5240" w:rsidRPr="000A4854" w:rsidRDefault="000B5240" w:rsidP="000A4854">
      <w:pPr>
        <w:pStyle w:val="ListParagraph"/>
        <w:widowControl/>
        <w:numPr>
          <w:ilvl w:val="2"/>
          <w:numId w:val="22"/>
        </w:numPr>
        <w:suppressAutoHyphens w:val="0"/>
        <w:autoSpaceDE w:val="0"/>
        <w:jc w:val="both"/>
        <w:rPr>
          <w:rFonts w:ascii="Times New Roman" w:hAnsi="Times New Roman"/>
        </w:rPr>
      </w:pPr>
      <w:r w:rsidRPr="000A4854">
        <w:rPr>
          <w:rFonts w:ascii="Times New Roman" w:hAnsi="Times New Roman"/>
          <w:b/>
        </w:rPr>
        <w:t>Operating System</w:t>
      </w:r>
      <w:r w:rsidR="000A4854">
        <w:rPr>
          <w:rFonts w:ascii="Times New Roman" w:hAnsi="Times New Roman"/>
        </w:rPr>
        <w:tab/>
      </w:r>
      <w:r w:rsidR="000A4854">
        <w:rPr>
          <w:rFonts w:ascii="Times New Roman" w:hAnsi="Times New Roman"/>
          <w:b/>
        </w:rPr>
        <w:t>:</w:t>
      </w:r>
      <w:r w:rsidR="003D1A68" w:rsidRPr="000A4854">
        <w:rPr>
          <w:rFonts w:ascii="Times New Roman" w:hAnsi="Times New Roman"/>
        </w:rPr>
        <w:tab/>
        <w:t>Windows 07</w:t>
      </w:r>
    </w:p>
    <w:p w:rsidR="006A3292" w:rsidRPr="00A05327" w:rsidRDefault="006A3292" w:rsidP="00DC3D6B">
      <w:pPr>
        <w:widowControl/>
        <w:suppressAutoHyphens w:val="0"/>
        <w:autoSpaceDE w:val="0"/>
        <w:ind w:left="709" w:firstLine="709"/>
        <w:jc w:val="both"/>
        <w:rPr>
          <w:rFonts w:ascii="Times New Roman" w:hAnsi="Times New Roman"/>
          <w:b/>
        </w:rPr>
      </w:pPr>
    </w:p>
    <w:p w:rsidR="006A3292" w:rsidRPr="000A4854" w:rsidRDefault="006A3292" w:rsidP="000A4854">
      <w:pPr>
        <w:pStyle w:val="ListParagraph"/>
        <w:widowControl/>
        <w:numPr>
          <w:ilvl w:val="2"/>
          <w:numId w:val="22"/>
        </w:numPr>
        <w:suppressAutoHyphens w:val="0"/>
        <w:autoSpaceDE w:val="0"/>
        <w:jc w:val="both"/>
        <w:rPr>
          <w:rFonts w:ascii="Times New Roman" w:hAnsi="Times New Roman"/>
        </w:rPr>
      </w:pPr>
      <w:r w:rsidRPr="000A4854">
        <w:rPr>
          <w:rFonts w:ascii="Times New Roman" w:hAnsi="Times New Roman"/>
          <w:b/>
        </w:rPr>
        <w:t>Database</w:t>
      </w:r>
      <w:r w:rsidRPr="000A4854">
        <w:rPr>
          <w:rFonts w:ascii="Times New Roman" w:hAnsi="Times New Roman"/>
          <w:b/>
        </w:rPr>
        <w:tab/>
      </w:r>
      <w:r w:rsidRPr="000A4854">
        <w:rPr>
          <w:rFonts w:ascii="Times New Roman" w:hAnsi="Times New Roman"/>
          <w:b/>
        </w:rPr>
        <w:tab/>
        <w:t>:</w:t>
      </w:r>
      <w:r w:rsidRPr="000A4854">
        <w:rPr>
          <w:rFonts w:ascii="Times New Roman" w:hAnsi="Times New Roman"/>
          <w:b/>
        </w:rPr>
        <w:tab/>
      </w:r>
      <w:r w:rsidRPr="000A4854">
        <w:rPr>
          <w:rFonts w:ascii="Times New Roman" w:hAnsi="Times New Roman"/>
        </w:rPr>
        <w:t>SQL server</w:t>
      </w:r>
    </w:p>
    <w:p w:rsidR="000B5240" w:rsidRPr="00A05327" w:rsidRDefault="000B5240" w:rsidP="000A4854">
      <w:pPr>
        <w:spacing w:line="276" w:lineRule="auto"/>
        <w:ind w:left="709" w:firstLine="720"/>
        <w:jc w:val="both"/>
        <w:rPr>
          <w:rFonts w:ascii="Times New Roman" w:hAnsi="Times New Roman"/>
        </w:rPr>
      </w:pPr>
    </w:p>
    <w:p w:rsidR="007178F9" w:rsidRDefault="007178F9" w:rsidP="00921049">
      <w:pPr>
        <w:widowControl/>
        <w:suppressAutoHyphens w:val="0"/>
        <w:spacing w:line="288" w:lineRule="auto"/>
        <w:jc w:val="both"/>
        <w:rPr>
          <w:rFonts w:ascii="Times New Roman" w:hAnsi="Times New Roman"/>
          <w:b/>
        </w:rPr>
      </w:pPr>
    </w:p>
    <w:p w:rsidR="007178F9" w:rsidRDefault="007178F9" w:rsidP="00921049">
      <w:pPr>
        <w:widowControl/>
        <w:suppressAutoHyphens w:val="0"/>
        <w:spacing w:line="288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OTHER INTERESTS:</w:t>
      </w:r>
    </w:p>
    <w:p w:rsidR="007178F9" w:rsidRDefault="00E109E3" w:rsidP="007178F9">
      <w:pPr>
        <w:pStyle w:val="ListParagraph"/>
        <w:widowControl/>
        <w:numPr>
          <w:ilvl w:val="0"/>
          <w:numId w:val="17"/>
        </w:numPr>
        <w:tabs>
          <w:tab w:val="left" w:pos="2193"/>
        </w:tabs>
        <w:suppressAutoHyphens w:val="0"/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Love to learn new things and interact with them.</w:t>
      </w:r>
    </w:p>
    <w:p w:rsidR="00E109E3" w:rsidRPr="00E109E3" w:rsidRDefault="00F301D5" w:rsidP="00E109E3">
      <w:pPr>
        <w:pStyle w:val="ListParagraph"/>
        <w:widowControl/>
        <w:numPr>
          <w:ilvl w:val="0"/>
          <w:numId w:val="17"/>
        </w:numPr>
        <w:tabs>
          <w:tab w:val="left" w:pos="2193"/>
        </w:tabs>
        <w:suppressAutoHyphens w:val="0"/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Love to hang out with friends</w:t>
      </w:r>
      <w:r w:rsidR="00E109E3">
        <w:rPr>
          <w:rFonts w:ascii="Times New Roman" w:hAnsi="Times New Roman"/>
        </w:rPr>
        <w:t>.</w:t>
      </w:r>
    </w:p>
    <w:p w:rsidR="00E97F1C" w:rsidRPr="007178F9" w:rsidRDefault="00E97F1C" w:rsidP="00224050">
      <w:pPr>
        <w:pStyle w:val="ListParagraph"/>
        <w:widowControl/>
        <w:tabs>
          <w:tab w:val="left" w:pos="2193"/>
        </w:tabs>
        <w:suppressAutoHyphens w:val="0"/>
        <w:spacing w:line="288" w:lineRule="auto"/>
        <w:ind w:left="2138"/>
        <w:jc w:val="both"/>
        <w:rPr>
          <w:rFonts w:ascii="Times New Roman" w:hAnsi="Times New Roman"/>
        </w:rPr>
      </w:pPr>
    </w:p>
    <w:p w:rsidR="00E97E79" w:rsidRPr="00A05327" w:rsidRDefault="00E97E79" w:rsidP="003A1362">
      <w:pPr>
        <w:pStyle w:val="BodyText"/>
        <w:rPr>
          <w:rFonts w:ascii="Times New Roman" w:hAnsi="Times New Roman"/>
          <w:b/>
        </w:rPr>
      </w:pPr>
    </w:p>
    <w:p w:rsidR="00E97E79" w:rsidRPr="00A05327" w:rsidRDefault="00E97E79" w:rsidP="003A1362">
      <w:pPr>
        <w:pStyle w:val="BodyText"/>
        <w:rPr>
          <w:rFonts w:ascii="Times New Roman" w:hAnsi="Times New Roman"/>
          <w:b/>
        </w:rPr>
      </w:pPr>
    </w:p>
    <w:p w:rsidR="000B5240" w:rsidRPr="00A05327" w:rsidRDefault="000B5240" w:rsidP="003A1362">
      <w:pPr>
        <w:pStyle w:val="BodyText"/>
        <w:rPr>
          <w:rFonts w:ascii="Times New Roman" w:hAnsi="Times New Roman"/>
        </w:rPr>
      </w:pPr>
      <w:r w:rsidRPr="00A05327">
        <w:rPr>
          <w:rFonts w:ascii="Times New Roman" w:hAnsi="Times New Roman"/>
          <w:b/>
        </w:rPr>
        <w:t>PERSONAL DETAILS</w:t>
      </w:r>
      <w:r w:rsidRPr="00A05327">
        <w:rPr>
          <w:rFonts w:ascii="Times New Roman" w:hAnsi="Times New Roman"/>
        </w:rPr>
        <w:t>:</w:t>
      </w:r>
    </w:p>
    <w:p w:rsidR="000B5240" w:rsidRPr="007178F9" w:rsidRDefault="007178F9" w:rsidP="00A067F5">
      <w:pPr>
        <w:ind w:left="18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Name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118C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</w:t>
      </w:r>
      <w:r w:rsidR="00E97F1C">
        <w:rPr>
          <w:rFonts w:ascii="Times New Roman" w:hAnsi="Times New Roman"/>
        </w:rPr>
        <w:tab/>
      </w:r>
      <w:proofErr w:type="spellStart"/>
      <w:r w:rsidR="00995D34">
        <w:rPr>
          <w:rFonts w:ascii="Times New Roman" w:hAnsi="Times New Roman"/>
        </w:rPr>
        <w:t>P.Jhansi</w:t>
      </w:r>
      <w:proofErr w:type="spellEnd"/>
      <w:r w:rsidR="00995D34">
        <w:rPr>
          <w:rFonts w:ascii="Times New Roman" w:hAnsi="Times New Roman"/>
        </w:rPr>
        <w:t xml:space="preserve"> </w:t>
      </w:r>
      <w:proofErr w:type="spellStart"/>
      <w:r w:rsidR="00995D34">
        <w:rPr>
          <w:rFonts w:ascii="Times New Roman" w:hAnsi="Times New Roman"/>
        </w:rPr>
        <w:t>Rani</w:t>
      </w:r>
      <w:proofErr w:type="spellEnd"/>
    </w:p>
    <w:p w:rsidR="007178F9" w:rsidRDefault="00E97F1C" w:rsidP="00A067F5">
      <w:pPr>
        <w:ind w:left="18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Date of Birth</w:t>
      </w:r>
      <w:r>
        <w:rPr>
          <w:rFonts w:ascii="Times New Roman" w:hAnsi="Times New Roman"/>
        </w:rPr>
        <w:tab/>
      </w:r>
      <w:r w:rsidR="000118CF">
        <w:rPr>
          <w:rFonts w:ascii="Times New Roman" w:hAnsi="Times New Roman"/>
        </w:rPr>
        <w:t xml:space="preserve"> </w:t>
      </w:r>
      <w:r w:rsidR="00E109E3">
        <w:rPr>
          <w:rFonts w:ascii="Times New Roman" w:hAnsi="Times New Roman"/>
        </w:rPr>
        <w:t>:</w:t>
      </w:r>
      <w:r w:rsidR="00E109E3">
        <w:rPr>
          <w:rFonts w:ascii="Times New Roman" w:hAnsi="Times New Roman"/>
        </w:rPr>
        <w:tab/>
        <w:t>14</w:t>
      </w:r>
      <w:r>
        <w:rPr>
          <w:rFonts w:ascii="Times New Roman" w:hAnsi="Times New Roman"/>
        </w:rPr>
        <w:t>-01</w:t>
      </w:r>
      <w:r w:rsidR="00995D34">
        <w:rPr>
          <w:rFonts w:ascii="Times New Roman" w:hAnsi="Times New Roman"/>
        </w:rPr>
        <w:t>-1994</w:t>
      </w:r>
    </w:p>
    <w:p w:rsidR="000B5240" w:rsidRDefault="00E97F1C" w:rsidP="00A067F5">
      <w:pPr>
        <w:ind w:left="18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Father’s name</w:t>
      </w:r>
      <w:r>
        <w:rPr>
          <w:rFonts w:ascii="Times New Roman" w:hAnsi="Times New Roman"/>
        </w:rPr>
        <w:tab/>
      </w:r>
      <w:r w:rsidR="000118C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proofErr w:type="spellStart"/>
      <w:r w:rsidR="00995D34">
        <w:rPr>
          <w:rFonts w:ascii="Times New Roman" w:hAnsi="Times New Roman"/>
        </w:rPr>
        <w:t>P.Jagannadha</w:t>
      </w:r>
      <w:proofErr w:type="spellEnd"/>
      <w:r w:rsidR="00995D34">
        <w:rPr>
          <w:rFonts w:ascii="Times New Roman" w:hAnsi="Times New Roman"/>
        </w:rPr>
        <w:t xml:space="preserve"> </w:t>
      </w:r>
      <w:proofErr w:type="spellStart"/>
      <w:r w:rsidR="00995D34">
        <w:rPr>
          <w:rFonts w:ascii="Times New Roman" w:hAnsi="Times New Roman"/>
        </w:rPr>
        <w:t>Rao</w:t>
      </w:r>
      <w:proofErr w:type="spellEnd"/>
    </w:p>
    <w:p w:rsidR="007178F9" w:rsidRPr="007178F9" w:rsidRDefault="007178F9" w:rsidP="00A067F5">
      <w:pPr>
        <w:ind w:left="18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Mother’</w:t>
      </w:r>
      <w:r w:rsidR="00E109E3">
        <w:rPr>
          <w:rFonts w:ascii="Times New Roman" w:hAnsi="Times New Roman"/>
        </w:rPr>
        <w:t xml:space="preserve">s name     :         </w:t>
      </w:r>
      <w:proofErr w:type="spellStart"/>
      <w:r w:rsidR="00995D34">
        <w:rPr>
          <w:rFonts w:ascii="Times New Roman" w:hAnsi="Times New Roman"/>
        </w:rPr>
        <w:t>P.Sarojini</w:t>
      </w:r>
      <w:proofErr w:type="spellEnd"/>
      <w:r w:rsidR="00995D34">
        <w:rPr>
          <w:rFonts w:ascii="Times New Roman" w:hAnsi="Times New Roman"/>
        </w:rPr>
        <w:t xml:space="preserve"> Devi</w:t>
      </w:r>
    </w:p>
    <w:p w:rsidR="00995D34" w:rsidRPr="007178F9" w:rsidRDefault="000B5240" w:rsidP="00A067F5">
      <w:pPr>
        <w:ind w:left="1800"/>
        <w:jc w:val="both"/>
        <w:rPr>
          <w:rFonts w:ascii="Times New Roman" w:hAnsi="Times New Roman"/>
        </w:rPr>
      </w:pPr>
      <w:r w:rsidRPr="007178F9">
        <w:rPr>
          <w:rFonts w:ascii="Times New Roman" w:hAnsi="Times New Roman"/>
        </w:rPr>
        <w:t>Gender</w:t>
      </w:r>
      <w:r w:rsidRPr="007178F9">
        <w:rPr>
          <w:rFonts w:ascii="Times New Roman" w:hAnsi="Times New Roman"/>
        </w:rPr>
        <w:tab/>
      </w:r>
      <w:r w:rsidRPr="007178F9">
        <w:rPr>
          <w:rFonts w:ascii="Times New Roman" w:hAnsi="Times New Roman"/>
        </w:rPr>
        <w:tab/>
      </w:r>
      <w:r w:rsidR="000118CF">
        <w:rPr>
          <w:rFonts w:ascii="Times New Roman" w:hAnsi="Times New Roman"/>
        </w:rPr>
        <w:t xml:space="preserve"> </w:t>
      </w:r>
      <w:r w:rsidR="00E109E3">
        <w:rPr>
          <w:rFonts w:ascii="Times New Roman" w:hAnsi="Times New Roman"/>
        </w:rPr>
        <w:t>:</w:t>
      </w:r>
      <w:r w:rsidR="00E109E3">
        <w:rPr>
          <w:rFonts w:ascii="Times New Roman" w:hAnsi="Times New Roman"/>
        </w:rPr>
        <w:tab/>
      </w:r>
      <w:r w:rsidR="00995D34">
        <w:rPr>
          <w:rFonts w:ascii="Times New Roman" w:hAnsi="Times New Roman"/>
        </w:rPr>
        <w:t>Female</w:t>
      </w:r>
    </w:p>
    <w:p w:rsidR="000B5240" w:rsidRPr="007178F9" w:rsidRDefault="000B5240" w:rsidP="00A067F5">
      <w:pPr>
        <w:ind w:left="1800"/>
        <w:jc w:val="both"/>
        <w:rPr>
          <w:rFonts w:ascii="Times New Roman" w:hAnsi="Times New Roman"/>
        </w:rPr>
      </w:pPr>
      <w:r w:rsidRPr="007178F9">
        <w:rPr>
          <w:rFonts w:ascii="Times New Roman" w:hAnsi="Times New Roman"/>
        </w:rPr>
        <w:t>Marital Status</w:t>
      </w:r>
      <w:r w:rsidRPr="007178F9">
        <w:rPr>
          <w:rFonts w:ascii="Times New Roman" w:hAnsi="Times New Roman"/>
        </w:rPr>
        <w:tab/>
      </w:r>
      <w:r w:rsidR="000118CF">
        <w:rPr>
          <w:rFonts w:ascii="Times New Roman" w:hAnsi="Times New Roman"/>
        </w:rPr>
        <w:t xml:space="preserve"> </w:t>
      </w:r>
      <w:r w:rsidRPr="007178F9">
        <w:rPr>
          <w:rFonts w:ascii="Times New Roman" w:hAnsi="Times New Roman"/>
        </w:rPr>
        <w:t>:</w:t>
      </w:r>
      <w:r w:rsidRPr="007178F9">
        <w:rPr>
          <w:rFonts w:ascii="Times New Roman" w:hAnsi="Times New Roman"/>
        </w:rPr>
        <w:tab/>
        <w:t>Single.</w:t>
      </w:r>
    </w:p>
    <w:p w:rsidR="000B5240" w:rsidRDefault="007178F9" w:rsidP="00A067F5">
      <w:pPr>
        <w:ind w:left="18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Languages</w:t>
      </w:r>
      <w:r>
        <w:rPr>
          <w:rFonts w:ascii="Times New Roman" w:hAnsi="Times New Roman"/>
        </w:rPr>
        <w:tab/>
      </w:r>
      <w:r w:rsidR="000118C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English</w:t>
      </w:r>
      <w:proofErr w:type="gramStart"/>
      <w:r>
        <w:rPr>
          <w:rFonts w:ascii="Times New Roman" w:hAnsi="Times New Roman"/>
        </w:rPr>
        <w:t>,Hindi,</w:t>
      </w:r>
      <w:r w:rsidR="000B5240" w:rsidRPr="007178F9">
        <w:rPr>
          <w:rFonts w:ascii="Times New Roman" w:hAnsi="Times New Roman"/>
        </w:rPr>
        <w:t>Telugu</w:t>
      </w:r>
      <w:proofErr w:type="spellEnd"/>
      <w:proofErr w:type="gramEnd"/>
    </w:p>
    <w:p w:rsidR="00F606C6" w:rsidRDefault="00A067F5" w:rsidP="00F606C6">
      <w:pPr>
        <w:ind w:left="18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Hobbies               :         Listening to music</w:t>
      </w:r>
      <w:r w:rsidR="00995D34">
        <w:rPr>
          <w:rFonts w:ascii="Times New Roman" w:hAnsi="Times New Roman"/>
        </w:rPr>
        <w:t>, Reading</w:t>
      </w:r>
    </w:p>
    <w:p w:rsidR="00A067F5" w:rsidRPr="007178F9" w:rsidRDefault="000118CF" w:rsidP="00A067F5">
      <w:pPr>
        <w:ind w:left="18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Permanent </w:t>
      </w:r>
      <w:proofErr w:type="gramStart"/>
      <w:r>
        <w:rPr>
          <w:rFonts w:ascii="Times New Roman" w:hAnsi="Times New Roman"/>
        </w:rPr>
        <w:t xml:space="preserve">Address </w:t>
      </w:r>
      <w:r w:rsidR="00A067F5">
        <w:rPr>
          <w:rFonts w:ascii="Times New Roman" w:hAnsi="Times New Roman"/>
        </w:rPr>
        <w:t>:</w:t>
      </w:r>
      <w:proofErr w:type="gramEnd"/>
      <w:r w:rsidR="00A067F5">
        <w:rPr>
          <w:rFonts w:ascii="Times New Roman" w:hAnsi="Times New Roman"/>
        </w:rPr>
        <w:t xml:space="preserve">       Mentioned as above</w:t>
      </w:r>
    </w:p>
    <w:p w:rsidR="000B5240" w:rsidRPr="007178F9" w:rsidRDefault="000B5240" w:rsidP="00A067F5">
      <w:pPr>
        <w:ind w:left="1800"/>
        <w:jc w:val="both"/>
        <w:rPr>
          <w:rFonts w:ascii="Times New Roman" w:hAnsi="Times New Roman"/>
        </w:rPr>
      </w:pPr>
      <w:r w:rsidRPr="007178F9">
        <w:rPr>
          <w:rFonts w:ascii="Times New Roman" w:hAnsi="Times New Roman"/>
        </w:rPr>
        <w:t>Nationality</w:t>
      </w:r>
      <w:r w:rsidRPr="007178F9">
        <w:rPr>
          <w:rFonts w:ascii="Times New Roman" w:hAnsi="Times New Roman"/>
        </w:rPr>
        <w:tab/>
        <w:t>:</w:t>
      </w:r>
      <w:r w:rsidRPr="007178F9">
        <w:rPr>
          <w:rFonts w:ascii="Times New Roman" w:hAnsi="Times New Roman"/>
        </w:rPr>
        <w:tab/>
        <w:t>Indian.</w:t>
      </w:r>
    </w:p>
    <w:p w:rsidR="000B5240" w:rsidRPr="00A05327" w:rsidRDefault="000B5240" w:rsidP="00A067F5">
      <w:pPr>
        <w:ind w:left="540" w:hanging="720"/>
        <w:jc w:val="both"/>
        <w:rPr>
          <w:rFonts w:ascii="Times New Roman" w:hAnsi="Times New Roman"/>
        </w:rPr>
      </w:pPr>
    </w:p>
    <w:p w:rsidR="000B5240" w:rsidRPr="00A05327" w:rsidRDefault="000B5240" w:rsidP="003A1362">
      <w:pPr>
        <w:ind w:left="540" w:hanging="720"/>
        <w:jc w:val="both"/>
        <w:rPr>
          <w:rFonts w:ascii="Times New Roman" w:hAnsi="Times New Roman"/>
        </w:rPr>
      </w:pPr>
    </w:p>
    <w:p w:rsidR="000B5240" w:rsidRDefault="00A067F5" w:rsidP="00A067F5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REFERENCES:</w:t>
      </w:r>
    </w:p>
    <w:p w:rsidR="00A067F5" w:rsidRDefault="000118CF" w:rsidP="00A067F5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Mr.S</w:t>
      </w:r>
      <w:r w:rsidR="00F606C6">
        <w:rPr>
          <w:rFonts w:ascii="Times New Roman" w:hAnsi="Times New Roman"/>
        </w:rPr>
        <w:t>harma</w:t>
      </w:r>
      <w:proofErr w:type="spellEnd"/>
      <w:r w:rsidR="00F606C6">
        <w:rPr>
          <w:rFonts w:ascii="Times New Roman" w:hAnsi="Times New Roman"/>
        </w:rPr>
        <w:t xml:space="preserve">(HOD)      </w:t>
      </w:r>
      <w:r w:rsidR="00F606C6">
        <w:rPr>
          <w:rFonts w:ascii="Times New Roman" w:hAnsi="Times New Roman"/>
        </w:rPr>
        <w:tab/>
      </w:r>
      <w:proofErr w:type="spellStart"/>
      <w:r w:rsidR="00F606C6">
        <w:rPr>
          <w:rFonts w:ascii="Times New Roman" w:hAnsi="Times New Roman"/>
        </w:rPr>
        <w:t>Ph.no</w:t>
      </w:r>
      <w:proofErr w:type="spellEnd"/>
      <w:r w:rsidR="00F606C6">
        <w:rPr>
          <w:rFonts w:ascii="Times New Roman" w:hAnsi="Times New Roman"/>
        </w:rPr>
        <w:t>: 9490747504</w:t>
      </w:r>
    </w:p>
    <w:p w:rsidR="00F606C6" w:rsidRPr="00F606C6" w:rsidRDefault="00F606C6" w:rsidP="00F606C6">
      <w:pPr>
        <w:ind w:left="360"/>
        <w:rPr>
          <w:rFonts w:ascii="Times New Roman" w:hAnsi="Times New Roman"/>
        </w:rPr>
      </w:pPr>
    </w:p>
    <w:p w:rsidR="00A067F5" w:rsidRDefault="00A067F5" w:rsidP="00A067F5">
      <w:pPr>
        <w:ind w:left="360"/>
        <w:rPr>
          <w:rFonts w:ascii="Times New Roman" w:hAnsi="Times New Roman"/>
        </w:rPr>
      </w:pPr>
    </w:p>
    <w:p w:rsidR="00A067F5" w:rsidRDefault="00A067F5" w:rsidP="00A067F5">
      <w:pPr>
        <w:ind w:left="360"/>
        <w:rPr>
          <w:rFonts w:ascii="Times New Roman" w:hAnsi="Times New Roman"/>
        </w:rPr>
      </w:pPr>
    </w:p>
    <w:p w:rsidR="00A067F5" w:rsidRDefault="00A067F5" w:rsidP="00A067F5">
      <w:pPr>
        <w:ind w:left="360"/>
        <w:rPr>
          <w:rFonts w:ascii="Times New Roman" w:hAnsi="Times New Roman"/>
        </w:rPr>
      </w:pPr>
    </w:p>
    <w:p w:rsidR="00A067F5" w:rsidRDefault="00A067F5" w:rsidP="00A067F5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DECLARATION:</w:t>
      </w:r>
    </w:p>
    <w:p w:rsidR="00A067F5" w:rsidRDefault="00A067F5" w:rsidP="00A067F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 </w:t>
      </w:r>
      <w:r w:rsidR="000B7921">
        <w:rPr>
          <w:rFonts w:ascii="Times New Roman" w:hAnsi="Times New Roman"/>
        </w:rPr>
        <w:t>here</w:t>
      </w:r>
      <w:r>
        <w:rPr>
          <w:rFonts w:ascii="Times New Roman" w:hAnsi="Times New Roman"/>
        </w:rPr>
        <w:t>by declare that all the information given is true at the best of my knowledge</w:t>
      </w:r>
      <w:r w:rsidR="00B501B7">
        <w:rPr>
          <w:rFonts w:ascii="Times New Roman" w:hAnsi="Times New Roman"/>
        </w:rPr>
        <w:t>.</w:t>
      </w:r>
    </w:p>
    <w:p w:rsidR="00A067F5" w:rsidRDefault="00A067F5" w:rsidP="00A067F5">
      <w:pPr>
        <w:rPr>
          <w:rFonts w:ascii="Times New Roman" w:hAnsi="Times New Roman"/>
        </w:rPr>
      </w:pPr>
    </w:p>
    <w:p w:rsidR="00A067F5" w:rsidRDefault="00A067F5" w:rsidP="00A067F5">
      <w:pPr>
        <w:rPr>
          <w:rFonts w:ascii="Times New Roman" w:hAnsi="Times New Roman"/>
        </w:rPr>
      </w:pPr>
    </w:p>
    <w:p w:rsidR="00A067F5" w:rsidRDefault="00A067F5" w:rsidP="00A067F5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SIGN:</w:t>
      </w:r>
    </w:p>
    <w:p w:rsidR="00A067F5" w:rsidRDefault="00A067F5" w:rsidP="00A067F5">
      <w:pPr>
        <w:rPr>
          <w:rFonts w:ascii="Times New Roman" w:hAnsi="Times New Roman"/>
          <w:b/>
        </w:rPr>
      </w:pPr>
    </w:p>
    <w:p w:rsidR="00A067F5" w:rsidRPr="00A067F5" w:rsidRDefault="00E109E3" w:rsidP="00A067F5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[</w:t>
      </w:r>
      <w:r w:rsidR="00995D34">
        <w:rPr>
          <w:rFonts w:ascii="Times New Roman" w:hAnsi="Times New Roman"/>
          <w:b/>
        </w:rPr>
        <w:t xml:space="preserve">Jhansi </w:t>
      </w:r>
      <w:proofErr w:type="spellStart"/>
      <w:r w:rsidR="00995D34">
        <w:rPr>
          <w:rFonts w:ascii="Times New Roman" w:hAnsi="Times New Roman"/>
          <w:b/>
        </w:rPr>
        <w:t>Rani</w:t>
      </w:r>
      <w:proofErr w:type="spellEnd"/>
      <w:r w:rsidR="00A067F5">
        <w:rPr>
          <w:rFonts w:ascii="Times New Roman" w:hAnsi="Times New Roman"/>
          <w:b/>
        </w:rPr>
        <w:t>]</w:t>
      </w:r>
    </w:p>
    <w:sectPr w:rsidR="00A067F5" w:rsidRPr="00A067F5" w:rsidSect="00C5228A">
      <w:footnotePr>
        <w:pos w:val="beneathText"/>
      </w:footnotePr>
      <w:pgSz w:w="12240" w:h="15840"/>
      <w:pgMar w:top="1134" w:right="1134" w:bottom="1134" w:left="1134" w:header="1134" w:footer="1134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imbus Roman No9 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altName w:val="Arial Unicode MS"/>
    <w:panose1 w:val="00000000000000000000"/>
    <w:charset w:val="02"/>
    <w:family w:val="auto"/>
    <w:notTrueType/>
    <w:pitch w:val="default"/>
    <w:sig w:usb0="00000000" w:usb1="00000000" w:usb2="00000000" w:usb3="00000000" w:csb0="00000000" w:csb1="00000000"/>
  </w:font>
  <w:font w:name="Luxi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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620"/>
        </w:tabs>
      </w:pPr>
      <w:rPr>
        <w:rFonts w:ascii="Symbol" w:hAnsi="Symbol"/>
        <w:sz w:val="18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4">
    <w:nsid w:val="009327D0"/>
    <w:multiLevelType w:val="hybridMultilevel"/>
    <w:tmpl w:val="3336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101C8F"/>
    <w:multiLevelType w:val="hybridMultilevel"/>
    <w:tmpl w:val="7AE2BF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AA21DC1"/>
    <w:multiLevelType w:val="hybridMultilevel"/>
    <w:tmpl w:val="7486C1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A71A20"/>
    <w:multiLevelType w:val="hybridMultilevel"/>
    <w:tmpl w:val="0A28207A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8">
    <w:nsid w:val="16817556"/>
    <w:multiLevelType w:val="hybridMultilevel"/>
    <w:tmpl w:val="4860EC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6E61AF"/>
    <w:multiLevelType w:val="hybridMultilevel"/>
    <w:tmpl w:val="89D4F3B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294D1667"/>
    <w:multiLevelType w:val="hybridMultilevel"/>
    <w:tmpl w:val="71402B0C"/>
    <w:lvl w:ilvl="0" w:tplc="04090001">
      <w:start w:val="1"/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11">
    <w:nsid w:val="29DC2876"/>
    <w:multiLevelType w:val="hybridMultilevel"/>
    <w:tmpl w:val="EA94C51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2AF6541E"/>
    <w:multiLevelType w:val="hybridMultilevel"/>
    <w:tmpl w:val="927066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E6472DD"/>
    <w:multiLevelType w:val="hybridMultilevel"/>
    <w:tmpl w:val="85DA7230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>
    <w:nsid w:val="3B920F9F"/>
    <w:multiLevelType w:val="hybridMultilevel"/>
    <w:tmpl w:val="F0B049AC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5">
    <w:nsid w:val="3FE44C79"/>
    <w:multiLevelType w:val="hybridMultilevel"/>
    <w:tmpl w:val="168C7950"/>
    <w:lvl w:ilvl="0" w:tplc="04090001">
      <w:start w:val="1"/>
      <w:numFmt w:val="bullet"/>
      <w:lvlText w:val="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6">
    <w:nsid w:val="48A65EB0"/>
    <w:multiLevelType w:val="hybridMultilevel"/>
    <w:tmpl w:val="A9AA88F6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>
    <w:nsid w:val="502B394D"/>
    <w:multiLevelType w:val="hybridMultilevel"/>
    <w:tmpl w:val="E9121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6C02DF"/>
    <w:multiLevelType w:val="hybridMultilevel"/>
    <w:tmpl w:val="89B431B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>
    <w:nsid w:val="54B020D7"/>
    <w:multiLevelType w:val="hybridMultilevel"/>
    <w:tmpl w:val="8F32E972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61CE6533"/>
    <w:multiLevelType w:val="hybridMultilevel"/>
    <w:tmpl w:val="5F2EC4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>
    <w:nsid w:val="71B74359"/>
    <w:multiLevelType w:val="hybridMultilevel"/>
    <w:tmpl w:val="DF3C7D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1"/>
  </w:num>
  <w:num w:numId="6">
    <w:abstractNumId w:val="7"/>
  </w:num>
  <w:num w:numId="7">
    <w:abstractNumId w:val="13"/>
  </w:num>
  <w:num w:numId="8">
    <w:abstractNumId w:val="19"/>
  </w:num>
  <w:num w:numId="9">
    <w:abstractNumId w:val="14"/>
  </w:num>
  <w:num w:numId="10">
    <w:abstractNumId w:val="20"/>
  </w:num>
  <w:num w:numId="11">
    <w:abstractNumId w:val="9"/>
  </w:num>
  <w:num w:numId="12">
    <w:abstractNumId w:val="11"/>
  </w:num>
  <w:num w:numId="13">
    <w:abstractNumId w:val="12"/>
  </w:num>
  <w:num w:numId="14">
    <w:abstractNumId w:val="15"/>
  </w:num>
  <w:num w:numId="15">
    <w:abstractNumId w:val="5"/>
  </w:num>
  <w:num w:numId="16">
    <w:abstractNumId w:val="10"/>
  </w:num>
  <w:num w:numId="17">
    <w:abstractNumId w:val="16"/>
  </w:num>
  <w:num w:numId="18">
    <w:abstractNumId w:val="18"/>
  </w:num>
  <w:num w:numId="19">
    <w:abstractNumId w:val="8"/>
  </w:num>
  <w:num w:numId="20">
    <w:abstractNumId w:val="4"/>
  </w:num>
  <w:num w:numId="21">
    <w:abstractNumId w:val="6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3F01"/>
  <w:defaultTabStop w:val="709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trictFirstAndLastChars/>
  <w:footnotePr>
    <w:pos w:val="beneathText"/>
  </w:footnotePr>
  <w:compat/>
  <w:rsids>
    <w:rsidRoot w:val="00A24FAC"/>
    <w:rsid w:val="000118CF"/>
    <w:rsid w:val="00044B87"/>
    <w:rsid w:val="00056386"/>
    <w:rsid w:val="00065675"/>
    <w:rsid w:val="00084E6E"/>
    <w:rsid w:val="000A4854"/>
    <w:rsid w:val="000B5240"/>
    <w:rsid w:val="000B62AF"/>
    <w:rsid w:val="000B7921"/>
    <w:rsid w:val="000C013C"/>
    <w:rsid w:val="000E6D69"/>
    <w:rsid w:val="00124FBD"/>
    <w:rsid w:val="00126ACD"/>
    <w:rsid w:val="00146186"/>
    <w:rsid w:val="00156266"/>
    <w:rsid w:val="0017076D"/>
    <w:rsid w:val="00176666"/>
    <w:rsid w:val="00193440"/>
    <w:rsid w:val="001937A8"/>
    <w:rsid w:val="001C459C"/>
    <w:rsid w:val="001D4C41"/>
    <w:rsid w:val="001D7E3F"/>
    <w:rsid w:val="001E239D"/>
    <w:rsid w:val="0020387D"/>
    <w:rsid w:val="00224050"/>
    <w:rsid w:val="00235049"/>
    <w:rsid w:val="00272E3A"/>
    <w:rsid w:val="00291B02"/>
    <w:rsid w:val="00291D2F"/>
    <w:rsid w:val="002965EC"/>
    <w:rsid w:val="002B3F1B"/>
    <w:rsid w:val="002E182F"/>
    <w:rsid w:val="002F0B9F"/>
    <w:rsid w:val="00306D81"/>
    <w:rsid w:val="00313067"/>
    <w:rsid w:val="00320701"/>
    <w:rsid w:val="003265E1"/>
    <w:rsid w:val="00331BDA"/>
    <w:rsid w:val="00346069"/>
    <w:rsid w:val="00365F65"/>
    <w:rsid w:val="00366A5B"/>
    <w:rsid w:val="003A1362"/>
    <w:rsid w:val="003C036E"/>
    <w:rsid w:val="003C22D9"/>
    <w:rsid w:val="003C78A6"/>
    <w:rsid w:val="003D1A68"/>
    <w:rsid w:val="003D51B2"/>
    <w:rsid w:val="003F0CBF"/>
    <w:rsid w:val="00401BE2"/>
    <w:rsid w:val="0041052F"/>
    <w:rsid w:val="0041373C"/>
    <w:rsid w:val="00460C46"/>
    <w:rsid w:val="00486990"/>
    <w:rsid w:val="004D50F3"/>
    <w:rsid w:val="004E692E"/>
    <w:rsid w:val="004F740F"/>
    <w:rsid w:val="00504F71"/>
    <w:rsid w:val="005A2237"/>
    <w:rsid w:val="005B1264"/>
    <w:rsid w:val="005D2046"/>
    <w:rsid w:val="005D55A3"/>
    <w:rsid w:val="006116EE"/>
    <w:rsid w:val="00670C9C"/>
    <w:rsid w:val="00671C29"/>
    <w:rsid w:val="006724EF"/>
    <w:rsid w:val="00677B64"/>
    <w:rsid w:val="0069722B"/>
    <w:rsid w:val="006A3292"/>
    <w:rsid w:val="006C095F"/>
    <w:rsid w:val="006F52EF"/>
    <w:rsid w:val="00701019"/>
    <w:rsid w:val="007178F9"/>
    <w:rsid w:val="007A1243"/>
    <w:rsid w:val="007D7DA4"/>
    <w:rsid w:val="008036DE"/>
    <w:rsid w:val="00805EBF"/>
    <w:rsid w:val="00816455"/>
    <w:rsid w:val="00921049"/>
    <w:rsid w:val="00924AEC"/>
    <w:rsid w:val="00995D34"/>
    <w:rsid w:val="009D32F2"/>
    <w:rsid w:val="009E552E"/>
    <w:rsid w:val="009F2A97"/>
    <w:rsid w:val="00A05327"/>
    <w:rsid w:val="00A067F5"/>
    <w:rsid w:val="00A23E4F"/>
    <w:rsid w:val="00A24FAC"/>
    <w:rsid w:val="00A2536E"/>
    <w:rsid w:val="00A7386A"/>
    <w:rsid w:val="00A954B2"/>
    <w:rsid w:val="00AC1BA8"/>
    <w:rsid w:val="00AD0F6D"/>
    <w:rsid w:val="00AD1FFF"/>
    <w:rsid w:val="00AD35A6"/>
    <w:rsid w:val="00AE61A2"/>
    <w:rsid w:val="00B140EA"/>
    <w:rsid w:val="00B21DB6"/>
    <w:rsid w:val="00B321FC"/>
    <w:rsid w:val="00B501B7"/>
    <w:rsid w:val="00B524E3"/>
    <w:rsid w:val="00B86A5E"/>
    <w:rsid w:val="00B87C2F"/>
    <w:rsid w:val="00BA3AF4"/>
    <w:rsid w:val="00BE7471"/>
    <w:rsid w:val="00C1087A"/>
    <w:rsid w:val="00C5228A"/>
    <w:rsid w:val="00C550E7"/>
    <w:rsid w:val="00C551E3"/>
    <w:rsid w:val="00C86AAF"/>
    <w:rsid w:val="00CD0D82"/>
    <w:rsid w:val="00CE26A7"/>
    <w:rsid w:val="00D14EDE"/>
    <w:rsid w:val="00D31B8F"/>
    <w:rsid w:val="00D50A70"/>
    <w:rsid w:val="00D64A04"/>
    <w:rsid w:val="00DB06AC"/>
    <w:rsid w:val="00DB0FBC"/>
    <w:rsid w:val="00DB715A"/>
    <w:rsid w:val="00DC1A9E"/>
    <w:rsid w:val="00DC3D6B"/>
    <w:rsid w:val="00DC7226"/>
    <w:rsid w:val="00DC7891"/>
    <w:rsid w:val="00DF6EB5"/>
    <w:rsid w:val="00E109E3"/>
    <w:rsid w:val="00E12A26"/>
    <w:rsid w:val="00E14969"/>
    <w:rsid w:val="00E455EF"/>
    <w:rsid w:val="00E97E79"/>
    <w:rsid w:val="00E97F1C"/>
    <w:rsid w:val="00EA6002"/>
    <w:rsid w:val="00EC48DE"/>
    <w:rsid w:val="00ED4893"/>
    <w:rsid w:val="00ED5A26"/>
    <w:rsid w:val="00F00988"/>
    <w:rsid w:val="00F16787"/>
    <w:rsid w:val="00F27666"/>
    <w:rsid w:val="00F301D5"/>
    <w:rsid w:val="00F54789"/>
    <w:rsid w:val="00F606C6"/>
    <w:rsid w:val="00FA7CF4"/>
    <w:rsid w:val="00FB0A69"/>
    <w:rsid w:val="00FC14C0"/>
    <w:rsid w:val="00FD3C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22B"/>
    <w:pPr>
      <w:widowControl w:val="0"/>
      <w:suppressAutoHyphens/>
    </w:pPr>
    <w:rPr>
      <w:rFonts w:ascii="Nimbus Roman No9 L" w:hAnsi="Nimbus Roman No9 L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9722B"/>
    <w:pPr>
      <w:keepNext/>
      <w:tabs>
        <w:tab w:val="num" w:pos="0"/>
      </w:tabs>
      <w:jc w:val="both"/>
      <w:outlineLvl w:val="1"/>
    </w:pPr>
    <w:rPr>
      <w:rFonts w:ascii="Arial" w:hAnsi="Arial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69722B"/>
    <w:pPr>
      <w:keepNext/>
      <w:tabs>
        <w:tab w:val="num" w:pos="0"/>
        <w:tab w:val="left" w:pos="1040"/>
      </w:tabs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C5228A"/>
    <w:rPr>
      <w:rFonts w:ascii="Arial" w:hAnsi="Arial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C5228A"/>
    <w:rPr>
      <w:rFonts w:ascii="Nimbus Roman No9 L" w:hAnsi="Nimbus Roman No9 L" w:cs="Times New Roman"/>
      <w:sz w:val="24"/>
      <w:szCs w:val="24"/>
    </w:rPr>
  </w:style>
  <w:style w:type="character" w:customStyle="1" w:styleId="WW8Num2z0">
    <w:name w:val="WW8Num2z0"/>
    <w:uiPriority w:val="99"/>
    <w:rsid w:val="0069722B"/>
    <w:rPr>
      <w:rFonts w:ascii="Wingdings" w:hAnsi="Wingdings"/>
    </w:rPr>
  </w:style>
  <w:style w:type="character" w:customStyle="1" w:styleId="WW8Num3z0">
    <w:name w:val="WW8Num3z0"/>
    <w:uiPriority w:val="99"/>
    <w:rsid w:val="0069722B"/>
    <w:rPr>
      <w:rFonts w:ascii="Wingdings" w:hAnsi="Wingdings"/>
      <w:sz w:val="18"/>
    </w:rPr>
  </w:style>
  <w:style w:type="character" w:customStyle="1" w:styleId="WW8Num4z0">
    <w:name w:val="WW8Num4z0"/>
    <w:uiPriority w:val="99"/>
    <w:rsid w:val="0069722B"/>
    <w:rPr>
      <w:rFonts w:ascii="Symbol" w:hAnsi="Symbol"/>
    </w:rPr>
  </w:style>
  <w:style w:type="character" w:customStyle="1" w:styleId="Absatz-Standardschriftart">
    <w:name w:val="Absatz-Standardschriftart"/>
    <w:uiPriority w:val="99"/>
    <w:rsid w:val="0069722B"/>
  </w:style>
  <w:style w:type="character" w:customStyle="1" w:styleId="WW-Absatz-Standardschriftart">
    <w:name w:val="WW-Absatz-Standardschriftart"/>
    <w:uiPriority w:val="99"/>
    <w:rsid w:val="0069722B"/>
  </w:style>
  <w:style w:type="character" w:customStyle="1" w:styleId="WW-Absatz-Standardschriftart1">
    <w:name w:val="WW-Absatz-Standardschriftart1"/>
    <w:uiPriority w:val="99"/>
    <w:rsid w:val="0069722B"/>
  </w:style>
  <w:style w:type="character" w:customStyle="1" w:styleId="WW8Num5z0">
    <w:name w:val="WW8Num5z0"/>
    <w:uiPriority w:val="99"/>
    <w:rsid w:val="0069722B"/>
    <w:rPr>
      <w:rFonts w:ascii="Symbol" w:hAnsi="Symbol"/>
    </w:rPr>
  </w:style>
  <w:style w:type="character" w:customStyle="1" w:styleId="WW8Num5z1">
    <w:name w:val="WW8Num5z1"/>
    <w:uiPriority w:val="99"/>
    <w:rsid w:val="0069722B"/>
    <w:rPr>
      <w:rFonts w:ascii="Courier New" w:hAnsi="Courier New"/>
    </w:rPr>
  </w:style>
  <w:style w:type="character" w:customStyle="1" w:styleId="WW8Num5z3">
    <w:name w:val="WW8Num5z3"/>
    <w:uiPriority w:val="99"/>
    <w:rsid w:val="0069722B"/>
    <w:rPr>
      <w:rFonts w:ascii="Symbol" w:hAnsi="Symbol"/>
    </w:rPr>
  </w:style>
  <w:style w:type="character" w:customStyle="1" w:styleId="WW8Num6z0">
    <w:name w:val="WW8Num6z0"/>
    <w:uiPriority w:val="99"/>
    <w:rsid w:val="0069722B"/>
    <w:rPr>
      <w:rFonts w:ascii="Wingdings" w:hAnsi="Wingdings"/>
      <w:sz w:val="18"/>
    </w:rPr>
  </w:style>
  <w:style w:type="character" w:customStyle="1" w:styleId="WW8Num6z1">
    <w:name w:val="WW8Num6z1"/>
    <w:uiPriority w:val="99"/>
    <w:rsid w:val="0069722B"/>
    <w:rPr>
      <w:rFonts w:ascii="Symbol" w:hAnsi="Symbol"/>
      <w:sz w:val="18"/>
    </w:rPr>
  </w:style>
  <w:style w:type="character" w:customStyle="1" w:styleId="WW8Num6z2">
    <w:name w:val="WW8Num6z2"/>
    <w:uiPriority w:val="99"/>
    <w:rsid w:val="0069722B"/>
    <w:rPr>
      <w:rFonts w:ascii="Wingdings" w:hAnsi="Wingdings"/>
    </w:rPr>
  </w:style>
  <w:style w:type="character" w:customStyle="1" w:styleId="WW8Num7z0">
    <w:name w:val="WW8Num7z0"/>
    <w:uiPriority w:val="99"/>
    <w:rsid w:val="0069722B"/>
    <w:rPr>
      <w:rFonts w:ascii="Symbol" w:hAnsi="Symbol"/>
    </w:rPr>
  </w:style>
  <w:style w:type="character" w:customStyle="1" w:styleId="WW8Num7z1">
    <w:name w:val="WW8Num7z1"/>
    <w:uiPriority w:val="99"/>
    <w:rsid w:val="0069722B"/>
    <w:rPr>
      <w:rFonts w:ascii="Courier New" w:hAnsi="Courier New"/>
    </w:rPr>
  </w:style>
  <w:style w:type="character" w:customStyle="1" w:styleId="WW8Num7z2">
    <w:name w:val="WW8Num7z2"/>
    <w:uiPriority w:val="99"/>
    <w:rsid w:val="0069722B"/>
    <w:rPr>
      <w:rFonts w:ascii="Wingdings" w:hAnsi="Wingdings"/>
    </w:rPr>
  </w:style>
  <w:style w:type="character" w:customStyle="1" w:styleId="WW8Num8z0">
    <w:name w:val="WW8Num8z0"/>
    <w:uiPriority w:val="99"/>
    <w:rsid w:val="0069722B"/>
    <w:rPr>
      <w:rFonts w:ascii="Wingdings" w:hAnsi="Wingdings"/>
    </w:rPr>
  </w:style>
  <w:style w:type="character" w:customStyle="1" w:styleId="WW8Num8z1">
    <w:name w:val="WW8Num8z1"/>
    <w:uiPriority w:val="99"/>
    <w:rsid w:val="0069722B"/>
    <w:rPr>
      <w:rFonts w:ascii="Courier New" w:hAnsi="Courier New"/>
    </w:rPr>
  </w:style>
  <w:style w:type="character" w:customStyle="1" w:styleId="WW8Num8z3">
    <w:name w:val="WW8Num8z3"/>
    <w:uiPriority w:val="99"/>
    <w:rsid w:val="0069722B"/>
    <w:rPr>
      <w:rFonts w:ascii="Symbol" w:hAnsi="Symbol"/>
    </w:rPr>
  </w:style>
  <w:style w:type="character" w:customStyle="1" w:styleId="WW-DefaultParagraphFont">
    <w:name w:val="WW-Default Paragraph Font"/>
    <w:uiPriority w:val="99"/>
    <w:rsid w:val="0069722B"/>
  </w:style>
  <w:style w:type="character" w:customStyle="1" w:styleId="WW8Num3z1">
    <w:name w:val="WW8Num3z1"/>
    <w:uiPriority w:val="99"/>
    <w:rsid w:val="0069722B"/>
    <w:rPr>
      <w:rFonts w:ascii="Symbol" w:hAnsi="Symbol"/>
      <w:sz w:val="18"/>
    </w:rPr>
  </w:style>
  <w:style w:type="character" w:customStyle="1" w:styleId="WW8Num4z1">
    <w:name w:val="WW8Num4z1"/>
    <w:uiPriority w:val="99"/>
    <w:rsid w:val="0069722B"/>
    <w:rPr>
      <w:rFonts w:ascii="Courier New" w:hAnsi="Courier New"/>
    </w:rPr>
  </w:style>
  <w:style w:type="character" w:customStyle="1" w:styleId="WW8Num4z2">
    <w:name w:val="WW8Num4z2"/>
    <w:uiPriority w:val="99"/>
    <w:rsid w:val="0069722B"/>
    <w:rPr>
      <w:rFonts w:ascii="Wingdings" w:hAnsi="Wingdings"/>
    </w:rPr>
  </w:style>
  <w:style w:type="character" w:customStyle="1" w:styleId="WW8Num5z2">
    <w:name w:val="WW8Num5z2"/>
    <w:uiPriority w:val="99"/>
    <w:rsid w:val="0069722B"/>
    <w:rPr>
      <w:rFonts w:ascii="Wingdings" w:hAnsi="Wingdings"/>
    </w:rPr>
  </w:style>
  <w:style w:type="character" w:customStyle="1" w:styleId="WW-DefaultParagraphFont1">
    <w:name w:val="WW-Default Paragraph Font1"/>
    <w:uiPriority w:val="99"/>
    <w:rsid w:val="0069722B"/>
  </w:style>
  <w:style w:type="character" w:customStyle="1" w:styleId="NumberingSymbols">
    <w:name w:val="Numbering Symbols"/>
    <w:uiPriority w:val="99"/>
    <w:rsid w:val="0069722B"/>
  </w:style>
  <w:style w:type="character" w:customStyle="1" w:styleId="Bullets">
    <w:name w:val="Bullets"/>
    <w:uiPriority w:val="99"/>
    <w:rsid w:val="0069722B"/>
    <w:rPr>
      <w:rFonts w:ascii="StarSymbol" w:hAnsi="StarSymbol"/>
      <w:sz w:val="18"/>
    </w:rPr>
  </w:style>
  <w:style w:type="character" w:styleId="Hyperlink">
    <w:name w:val="Hyperlink"/>
    <w:basedOn w:val="DefaultParagraphFont"/>
    <w:uiPriority w:val="99"/>
    <w:semiHidden/>
    <w:rsid w:val="0069722B"/>
    <w:rPr>
      <w:rFonts w:cs="Times New Roman"/>
      <w:color w:val="000080"/>
      <w:u w:val="single"/>
    </w:rPr>
  </w:style>
  <w:style w:type="character" w:styleId="Strong">
    <w:name w:val="Strong"/>
    <w:basedOn w:val="DefaultParagraphFont"/>
    <w:uiPriority w:val="99"/>
    <w:qFormat/>
    <w:rsid w:val="0069722B"/>
    <w:rPr>
      <w:rFonts w:cs="Times New Roman"/>
      <w:b/>
    </w:rPr>
  </w:style>
  <w:style w:type="character" w:customStyle="1" w:styleId="student">
    <w:name w:val="student"/>
    <w:basedOn w:val="WW-DefaultParagraphFont"/>
    <w:uiPriority w:val="99"/>
    <w:rsid w:val="0069722B"/>
    <w:rPr>
      <w:rFonts w:ascii="Arial" w:hAnsi="Arial" w:cs="Arial"/>
      <w:color w:val="auto"/>
      <w:sz w:val="20"/>
      <w:szCs w:val="20"/>
    </w:rPr>
  </w:style>
  <w:style w:type="paragraph" w:customStyle="1" w:styleId="Heading">
    <w:name w:val="Heading"/>
    <w:basedOn w:val="Normal"/>
    <w:next w:val="BodyText"/>
    <w:uiPriority w:val="99"/>
    <w:rsid w:val="0069722B"/>
    <w:pPr>
      <w:keepNext/>
      <w:spacing w:before="240" w:after="120"/>
    </w:pPr>
    <w:rPr>
      <w:rFonts w:ascii="Luxi Sans" w:hAnsi="Luxi Sans" w:cs="Book Antiqua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rsid w:val="0069722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5228A"/>
    <w:rPr>
      <w:rFonts w:ascii="Nimbus Roman No9 L" w:hAnsi="Nimbus Roman No9 L" w:cs="Times New Roman"/>
      <w:sz w:val="24"/>
      <w:szCs w:val="24"/>
    </w:rPr>
  </w:style>
  <w:style w:type="paragraph" w:styleId="List">
    <w:name w:val="List"/>
    <w:basedOn w:val="BodyText"/>
    <w:uiPriority w:val="99"/>
    <w:semiHidden/>
    <w:rsid w:val="0069722B"/>
  </w:style>
  <w:style w:type="paragraph" w:styleId="Caption">
    <w:name w:val="caption"/>
    <w:basedOn w:val="Normal"/>
    <w:uiPriority w:val="99"/>
    <w:qFormat/>
    <w:rsid w:val="0069722B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99"/>
    <w:rsid w:val="0069722B"/>
    <w:pPr>
      <w:suppressLineNumbers/>
    </w:pPr>
  </w:style>
  <w:style w:type="paragraph" w:styleId="BodyTextIndent">
    <w:name w:val="Body Text Indent"/>
    <w:basedOn w:val="Normal"/>
    <w:link w:val="BodyTextIndentChar"/>
    <w:uiPriority w:val="99"/>
    <w:semiHidden/>
    <w:rsid w:val="0069722B"/>
    <w:pPr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E3E49"/>
    <w:rPr>
      <w:rFonts w:ascii="Nimbus Roman No9 L" w:hAnsi="Nimbus Roman No9 L"/>
      <w:sz w:val="24"/>
      <w:szCs w:val="24"/>
    </w:rPr>
  </w:style>
  <w:style w:type="paragraph" w:customStyle="1" w:styleId="TableContents">
    <w:name w:val="Table Contents"/>
    <w:basedOn w:val="Normal"/>
    <w:uiPriority w:val="99"/>
    <w:rsid w:val="0069722B"/>
    <w:pPr>
      <w:suppressLineNumbers/>
    </w:pPr>
  </w:style>
  <w:style w:type="paragraph" w:customStyle="1" w:styleId="TableHeading">
    <w:name w:val="Table Heading"/>
    <w:basedOn w:val="TableContents"/>
    <w:uiPriority w:val="99"/>
    <w:rsid w:val="0069722B"/>
    <w:pPr>
      <w:jc w:val="center"/>
    </w:pPr>
    <w:rPr>
      <w:b/>
      <w:bCs/>
      <w:i/>
      <w:iCs/>
    </w:rPr>
  </w:style>
  <w:style w:type="paragraph" w:styleId="ListParagraph">
    <w:name w:val="List Paragraph"/>
    <w:basedOn w:val="Normal"/>
    <w:uiPriority w:val="34"/>
    <w:qFormat/>
    <w:rsid w:val="007178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22B"/>
    <w:pPr>
      <w:widowControl w:val="0"/>
      <w:suppressAutoHyphens/>
    </w:pPr>
    <w:rPr>
      <w:rFonts w:ascii="Nimbus Roman No9 L" w:hAnsi="Nimbus Roman No9 L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9722B"/>
    <w:pPr>
      <w:keepNext/>
      <w:tabs>
        <w:tab w:val="num" w:pos="0"/>
      </w:tabs>
      <w:jc w:val="both"/>
      <w:outlineLvl w:val="1"/>
    </w:pPr>
    <w:rPr>
      <w:rFonts w:ascii="Arial" w:hAnsi="Arial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69722B"/>
    <w:pPr>
      <w:keepNext/>
      <w:tabs>
        <w:tab w:val="num" w:pos="0"/>
        <w:tab w:val="left" w:pos="1040"/>
      </w:tabs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C5228A"/>
    <w:rPr>
      <w:rFonts w:ascii="Arial" w:hAnsi="Arial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C5228A"/>
    <w:rPr>
      <w:rFonts w:ascii="Nimbus Roman No9 L" w:hAnsi="Nimbus Roman No9 L" w:cs="Times New Roman"/>
      <w:sz w:val="24"/>
      <w:szCs w:val="24"/>
    </w:rPr>
  </w:style>
  <w:style w:type="character" w:customStyle="1" w:styleId="WW8Num2z0">
    <w:name w:val="WW8Num2z0"/>
    <w:uiPriority w:val="99"/>
    <w:rsid w:val="0069722B"/>
    <w:rPr>
      <w:rFonts w:ascii="Wingdings" w:hAnsi="Wingdings"/>
    </w:rPr>
  </w:style>
  <w:style w:type="character" w:customStyle="1" w:styleId="WW8Num3z0">
    <w:name w:val="WW8Num3z0"/>
    <w:uiPriority w:val="99"/>
    <w:rsid w:val="0069722B"/>
    <w:rPr>
      <w:rFonts w:ascii="Wingdings" w:hAnsi="Wingdings"/>
      <w:sz w:val="18"/>
    </w:rPr>
  </w:style>
  <w:style w:type="character" w:customStyle="1" w:styleId="WW8Num4z0">
    <w:name w:val="WW8Num4z0"/>
    <w:uiPriority w:val="99"/>
    <w:rsid w:val="0069722B"/>
    <w:rPr>
      <w:rFonts w:ascii="Symbol" w:hAnsi="Symbol"/>
    </w:rPr>
  </w:style>
  <w:style w:type="character" w:customStyle="1" w:styleId="Absatz-Standardschriftart">
    <w:name w:val="Absatz-Standardschriftart"/>
    <w:uiPriority w:val="99"/>
    <w:rsid w:val="0069722B"/>
  </w:style>
  <w:style w:type="character" w:customStyle="1" w:styleId="WW-Absatz-Standardschriftart">
    <w:name w:val="WW-Absatz-Standardschriftart"/>
    <w:uiPriority w:val="99"/>
    <w:rsid w:val="0069722B"/>
  </w:style>
  <w:style w:type="character" w:customStyle="1" w:styleId="WW-Absatz-Standardschriftart1">
    <w:name w:val="WW-Absatz-Standardschriftart1"/>
    <w:uiPriority w:val="99"/>
    <w:rsid w:val="0069722B"/>
  </w:style>
  <w:style w:type="character" w:customStyle="1" w:styleId="WW8Num5z0">
    <w:name w:val="WW8Num5z0"/>
    <w:uiPriority w:val="99"/>
    <w:rsid w:val="0069722B"/>
    <w:rPr>
      <w:rFonts w:ascii="Symbol" w:hAnsi="Symbol"/>
    </w:rPr>
  </w:style>
  <w:style w:type="character" w:customStyle="1" w:styleId="WW8Num5z1">
    <w:name w:val="WW8Num5z1"/>
    <w:uiPriority w:val="99"/>
    <w:rsid w:val="0069722B"/>
    <w:rPr>
      <w:rFonts w:ascii="Courier New" w:hAnsi="Courier New"/>
    </w:rPr>
  </w:style>
  <w:style w:type="character" w:customStyle="1" w:styleId="WW8Num5z3">
    <w:name w:val="WW8Num5z3"/>
    <w:uiPriority w:val="99"/>
    <w:rsid w:val="0069722B"/>
    <w:rPr>
      <w:rFonts w:ascii="Symbol" w:hAnsi="Symbol"/>
    </w:rPr>
  </w:style>
  <w:style w:type="character" w:customStyle="1" w:styleId="WW8Num6z0">
    <w:name w:val="WW8Num6z0"/>
    <w:uiPriority w:val="99"/>
    <w:rsid w:val="0069722B"/>
    <w:rPr>
      <w:rFonts w:ascii="Wingdings" w:hAnsi="Wingdings"/>
      <w:sz w:val="18"/>
    </w:rPr>
  </w:style>
  <w:style w:type="character" w:customStyle="1" w:styleId="WW8Num6z1">
    <w:name w:val="WW8Num6z1"/>
    <w:uiPriority w:val="99"/>
    <w:rsid w:val="0069722B"/>
    <w:rPr>
      <w:rFonts w:ascii="Symbol" w:hAnsi="Symbol"/>
      <w:sz w:val="18"/>
    </w:rPr>
  </w:style>
  <w:style w:type="character" w:customStyle="1" w:styleId="WW8Num6z2">
    <w:name w:val="WW8Num6z2"/>
    <w:uiPriority w:val="99"/>
    <w:rsid w:val="0069722B"/>
    <w:rPr>
      <w:rFonts w:ascii="Wingdings" w:hAnsi="Wingdings"/>
    </w:rPr>
  </w:style>
  <w:style w:type="character" w:customStyle="1" w:styleId="WW8Num7z0">
    <w:name w:val="WW8Num7z0"/>
    <w:uiPriority w:val="99"/>
    <w:rsid w:val="0069722B"/>
    <w:rPr>
      <w:rFonts w:ascii="Symbol" w:hAnsi="Symbol"/>
    </w:rPr>
  </w:style>
  <w:style w:type="character" w:customStyle="1" w:styleId="WW8Num7z1">
    <w:name w:val="WW8Num7z1"/>
    <w:uiPriority w:val="99"/>
    <w:rsid w:val="0069722B"/>
    <w:rPr>
      <w:rFonts w:ascii="Courier New" w:hAnsi="Courier New"/>
    </w:rPr>
  </w:style>
  <w:style w:type="character" w:customStyle="1" w:styleId="WW8Num7z2">
    <w:name w:val="WW8Num7z2"/>
    <w:uiPriority w:val="99"/>
    <w:rsid w:val="0069722B"/>
    <w:rPr>
      <w:rFonts w:ascii="Wingdings" w:hAnsi="Wingdings"/>
    </w:rPr>
  </w:style>
  <w:style w:type="character" w:customStyle="1" w:styleId="WW8Num8z0">
    <w:name w:val="WW8Num8z0"/>
    <w:uiPriority w:val="99"/>
    <w:rsid w:val="0069722B"/>
    <w:rPr>
      <w:rFonts w:ascii="Wingdings" w:hAnsi="Wingdings"/>
    </w:rPr>
  </w:style>
  <w:style w:type="character" w:customStyle="1" w:styleId="WW8Num8z1">
    <w:name w:val="WW8Num8z1"/>
    <w:uiPriority w:val="99"/>
    <w:rsid w:val="0069722B"/>
    <w:rPr>
      <w:rFonts w:ascii="Courier New" w:hAnsi="Courier New"/>
    </w:rPr>
  </w:style>
  <w:style w:type="character" w:customStyle="1" w:styleId="WW8Num8z3">
    <w:name w:val="WW8Num8z3"/>
    <w:uiPriority w:val="99"/>
    <w:rsid w:val="0069722B"/>
    <w:rPr>
      <w:rFonts w:ascii="Symbol" w:hAnsi="Symbol"/>
    </w:rPr>
  </w:style>
  <w:style w:type="character" w:customStyle="1" w:styleId="WW-DefaultParagraphFont">
    <w:name w:val="WW-Default Paragraph Font"/>
    <w:uiPriority w:val="99"/>
    <w:rsid w:val="0069722B"/>
  </w:style>
  <w:style w:type="character" w:customStyle="1" w:styleId="WW8Num3z1">
    <w:name w:val="WW8Num3z1"/>
    <w:uiPriority w:val="99"/>
    <w:rsid w:val="0069722B"/>
    <w:rPr>
      <w:rFonts w:ascii="Symbol" w:hAnsi="Symbol"/>
      <w:sz w:val="18"/>
    </w:rPr>
  </w:style>
  <w:style w:type="character" w:customStyle="1" w:styleId="WW8Num4z1">
    <w:name w:val="WW8Num4z1"/>
    <w:uiPriority w:val="99"/>
    <w:rsid w:val="0069722B"/>
    <w:rPr>
      <w:rFonts w:ascii="Courier New" w:hAnsi="Courier New"/>
    </w:rPr>
  </w:style>
  <w:style w:type="character" w:customStyle="1" w:styleId="WW8Num4z2">
    <w:name w:val="WW8Num4z2"/>
    <w:uiPriority w:val="99"/>
    <w:rsid w:val="0069722B"/>
    <w:rPr>
      <w:rFonts w:ascii="Wingdings" w:hAnsi="Wingdings"/>
    </w:rPr>
  </w:style>
  <w:style w:type="character" w:customStyle="1" w:styleId="WW8Num5z2">
    <w:name w:val="WW8Num5z2"/>
    <w:uiPriority w:val="99"/>
    <w:rsid w:val="0069722B"/>
    <w:rPr>
      <w:rFonts w:ascii="Wingdings" w:hAnsi="Wingdings"/>
    </w:rPr>
  </w:style>
  <w:style w:type="character" w:customStyle="1" w:styleId="WW-DefaultParagraphFont1">
    <w:name w:val="WW-Default Paragraph Font1"/>
    <w:uiPriority w:val="99"/>
    <w:rsid w:val="0069722B"/>
  </w:style>
  <w:style w:type="character" w:customStyle="1" w:styleId="NumberingSymbols">
    <w:name w:val="Numbering Symbols"/>
    <w:uiPriority w:val="99"/>
    <w:rsid w:val="0069722B"/>
  </w:style>
  <w:style w:type="character" w:customStyle="1" w:styleId="Bullets">
    <w:name w:val="Bullets"/>
    <w:uiPriority w:val="99"/>
    <w:rsid w:val="0069722B"/>
    <w:rPr>
      <w:rFonts w:ascii="StarSymbol" w:hAnsi="StarSymbol"/>
      <w:sz w:val="18"/>
    </w:rPr>
  </w:style>
  <w:style w:type="character" w:styleId="Hyperlink">
    <w:name w:val="Hyperlink"/>
    <w:basedOn w:val="DefaultParagraphFont"/>
    <w:uiPriority w:val="99"/>
    <w:semiHidden/>
    <w:rsid w:val="0069722B"/>
    <w:rPr>
      <w:rFonts w:cs="Times New Roman"/>
      <w:color w:val="000080"/>
      <w:u w:val="single"/>
    </w:rPr>
  </w:style>
  <w:style w:type="character" w:styleId="Strong">
    <w:name w:val="Strong"/>
    <w:basedOn w:val="DefaultParagraphFont"/>
    <w:uiPriority w:val="99"/>
    <w:qFormat/>
    <w:rsid w:val="0069722B"/>
    <w:rPr>
      <w:rFonts w:cs="Times New Roman"/>
      <w:b/>
    </w:rPr>
  </w:style>
  <w:style w:type="character" w:customStyle="1" w:styleId="student">
    <w:name w:val="student"/>
    <w:basedOn w:val="WW-DefaultParagraphFont"/>
    <w:uiPriority w:val="99"/>
    <w:rsid w:val="0069722B"/>
    <w:rPr>
      <w:rFonts w:ascii="Arial" w:hAnsi="Arial" w:cs="Arial"/>
      <w:color w:val="auto"/>
      <w:sz w:val="20"/>
      <w:szCs w:val="20"/>
    </w:rPr>
  </w:style>
  <w:style w:type="paragraph" w:customStyle="1" w:styleId="Heading">
    <w:name w:val="Heading"/>
    <w:basedOn w:val="Normal"/>
    <w:next w:val="BodyText"/>
    <w:uiPriority w:val="99"/>
    <w:rsid w:val="0069722B"/>
    <w:pPr>
      <w:keepNext/>
      <w:spacing w:before="240" w:after="120"/>
    </w:pPr>
    <w:rPr>
      <w:rFonts w:ascii="Luxi Sans" w:hAnsi="Luxi Sans" w:cs="Book Antiqua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rsid w:val="0069722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5228A"/>
    <w:rPr>
      <w:rFonts w:ascii="Nimbus Roman No9 L" w:hAnsi="Nimbus Roman No9 L" w:cs="Times New Roman"/>
      <w:sz w:val="24"/>
      <w:szCs w:val="24"/>
    </w:rPr>
  </w:style>
  <w:style w:type="paragraph" w:styleId="List">
    <w:name w:val="List"/>
    <w:basedOn w:val="BodyText"/>
    <w:uiPriority w:val="99"/>
    <w:semiHidden/>
    <w:rsid w:val="0069722B"/>
  </w:style>
  <w:style w:type="paragraph" w:styleId="Caption">
    <w:name w:val="caption"/>
    <w:basedOn w:val="Normal"/>
    <w:uiPriority w:val="99"/>
    <w:qFormat/>
    <w:rsid w:val="0069722B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99"/>
    <w:rsid w:val="0069722B"/>
    <w:pPr>
      <w:suppressLineNumbers/>
    </w:pPr>
  </w:style>
  <w:style w:type="paragraph" w:styleId="BodyTextIndent">
    <w:name w:val="Body Text Indent"/>
    <w:basedOn w:val="Normal"/>
    <w:link w:val="BodyTextIndentChar"/>
    <w:uiPriority w:val="99"/>
    <w:semiHidden/>
    <w:rsid w:val="0069722B"/>
    <w:pPr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E3E49"/>
    <w:rPr>
      <w:rFonts w:ascii="Nimbus Roman No9 L" w:hAnsi="Nimbus Roman No9 L"/>
      <w:sz w:val="24"/>
      <w:szCs w:val="24"/>
    </w:rPr>
  </w:style>
  <w:style w:type="paragraph" w:customStyle="1" w:styleId="TableContents">
    <w:name w:val="Table Contents"/>
    <w:basedOn w:val="Normal"/>
    <w:uiPriority w:val="99"/>
    <w:rsid w:val="0069722B"/>
    <w:pPr>
      <w:suppressLineNumbers/>
    </w:pPr>
  </w:style>
  <w:style w:type="paragraph" w:customStyle="1" w:styleId="TableHeading">
    <w:name w:val="Table Heading"/>
    <w:basedOn w:val="TableContents"/>
    <w:uiPriority w:val="99"/>
    <w:rsid w:val="0069722B"/>
    <w:pPr>
      <w:jc w:val="center"/>
    </w:pPr>
    <w:rPr>
      <w:b/>
      <w:bCs/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92A278-790A-47B5-9C6D-A2057389B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user</cp:lastModifiedBy>
  <cp:revision>2</cp:revision>
  <cp:lastPrinted>2013-09-25T13:58:00Z</cp:lastPrinted>
  <dcterms:created xsi:type="dcterms:W3CDTF">2016-03-09T10:30:00Z</dcterms:created>
  <dcterms:modified xsi:type="dcterms:W3CDTF">2016-03-09T10:30:00Z</dcterms:modified>
</cp:coreProperties>
</file>