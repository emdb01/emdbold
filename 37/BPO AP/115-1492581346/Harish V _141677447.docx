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93BF9" w:rsidRDefault="00B93BF9">
      <w:pPr>
        <w:pBdr>
          <w:bottom w:val="single" w:sz="4" w:space="0" w:color="auto"/>
        </w:pBdr>
        <w:spacing w:line="276" w:lineRule="auto"/>
      </w:pPr>
      <w:r>
        <w:pict>
          <v:rect id="_x0000_i1025" o:spid="_x0000_s1026" style="width:460.1pt;height:1.5pt;mso-position-horizontal-relative:char;mso-position-vertical-relative:line" fillcolor="#aca899" stroked="f">
            <w10:anchorlock/>
          </v:rect>
        </w:pict>
      </w:r>
    </w:p>
    <w:p w:rsidR="00B93BF9" w:rsidRDefault="00B93BF9">
      <w:pPr>
        <w:pStyle w:val="Heading2"/>
        <w:spacing w:before="320" w:line="276" w:lineRule="auto"/>
        <w:ind w:left="2160"/>
        <w:rPr>
          <w:rFonts w:ascii="Verdana" w:hAnsi="Verdana"/>
          <w:i w:val="0"/>
          <w:sz w:val="20"/>
          <w:szCs w:val="20"/>
          <w:u w:val="single"/>
        </w:rPr>
      </w:pPr>
    </w:p>
    <w:p w:rsidR="00B93BF9" w:rsidRDefault="00B93BF9">
      <w:pPr>
        <w:pStyle w:val="Heading2"/>
        <w:spacing w:before="320" w:line="276" w:lineRule="auto"/>
        <w:ind w:left="2160"/>
        <w:rPr>
          <w:rFonts w:ascii="Verdana" w:hAnsi="Verdana"/>
          <w:i w:val="0"/>
          <w:sz w:val="20"/>
          <w:szCs w:val="20"/>
          <w:u w:val="single"/>
        </w:rPr>
      </w:pPr>
      <w:r>
        <w:rPr>
          <w:rFonts w:ascii="Verdana" w:hAnsi="Verdana"/>
          <w:i w:val="0"/>
          <w:sz w:val="20"/>
          <w:szCs w:val="20"/>
          <w:u w:val="single"/>
        </w:rPr>
        <w:t>OBJECTIVE</w:t>
      </w:r>
    </w:p>
    <w:p w:rsidR="00B93BF9" w:rsidRDefault="00B93BF9">
      <w:pPr>
        <w:pStyle w:val="Heading2"/>
        <w:spacing w:before="320" w:line="276" w:lineRule="auto"/>
        <w:ind w:firstLine="720"/>
        <w:jc w:val="both"/>
        <w:rPr>
          <w:rFonts w:ascii="Verdana" w:hAnsi="Verdana"/>
          <w:b w:val="0"/>
          <w:i w:val="0"/>
          <w:sz w:val="20"/>
          <w:szCs w:val="20"/>
        </w:rPr>
      </w:pPr>
      <w:r>
        <w:rPr>
          <w:rFonts w:ascii="Verdana" w:hAnsi="Verdana"/>
          <w:b w:val="0"/>
          <w:i w:val="0"/>
          <w:sz w:val="20"/>
          <w:szCs w:val="20"/>
        </w:rPr>
        <w:t>Leading a professional life in an organization where my skills are polished well aiding the development of organization and to settle in good position.</w:t>
      </w:r>
    </w:p>
    <w:p w:rsidR="00B93BF9" w:rsidRDefault="00B93BF9">
      <w:pPr>
        <w:pStyle w:val="Heading2"/>
        <w:spacing w:before="320"/>
        <w:rPr>
          <w:rFonts w:ascii="Verdana" w:hAnsi="Verdana"/>
          <w:i w:val="0"/>
          <w:sz w:val="20"/>
          <w:szCs w:val="20"/>
          <w:u w:val="single"/>
        </w:rPr>
      </w:pPr>
    </w:p>
    <w:p w:rsidR="00B93BF9" w:rsidRDefault="00B93BF9">
      <w:pPr>
        <w:pStyle w:val="Heading2"/>
        <w:spacing w:before="320"/>
        <w:rPr>
          <w:rFonts w:ascii="Verdana" w:hAnsi="Verdana"/>
          <w:i w:val="0"/>
          <w:sz w:val="20"/>
          <w:szCs w:val="20"/>
          <w:u w:val="single"/>
        </w:rPr>
      </w:pPr>
      <w:r>
        <w:rPr>
          <w:rFonts w:ascii="Verdana" w:hAnsi="Verdana"/>
          <w:i w:val="0"/>
          <w:sz w:val="20"/>
          <w:szCs w:val="20"/>
          <w:u w:val="single"/>
          <w:lang w:val="en-US" w:eastAsia="en-US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AutoShape 5" o:spid="_x0000_s1027" type="#_x0000_t176" style="position:absolute;margin-left:-63.85pt;margin-top:213.1pt;width:155.35pt;height:536.9pt;z-index:251657216;mso-position-vertical-relative:page" fillcolor="silver" stroked="f">
            <v:textbox>
              <w:txbxContent>
                <w:p w:rsidR="00B93BF9" w:rsidRDefault="00B93BF9">
                  <w:pPr>
                    <w:pStyle w:val="BodyTextIndentCharChar"/>
                  </w:pPr>
                  <w:r>
                    <w:rPr>
                      <w:rFonts w:ascii="Verdana" w:hAnsi="Verdana"/>
                      <w:u w:val="single"/>
                    </w:rPr>
                    <w:t>SNAPSHOT</w:t>
                  </w:r>
                </w:p>
                <w:p w:rsidR="00B93BF9" w:rsidRDefault="00B93BF9">
                  <w:pPr>
                    <w:pStyle w:val="BodyTextIndentCharChar"/>
                    <w:ind w:left="-180"/>
                    <w:rPr>
                      <w:b w:val="0"/>
                    </w:rPr>
                  </w:pPr>
                </w:p>
                <w:p w:rsidR="00B93BF9" w:rsidRDefault="00B93BF9">
                  <w:pPr>
                    <w:pStyle w:val="BodyTextIndentCharChar"/>
                    <w:rPr>
                      <w:rFonts w:ascii="Verdana" w:hAnsi="Verdana"/>
                      <w:u w:val="single"/>
                    </w:rPr>
                  </w:pPr>
                </w:p>
                <w:p w:rsidR="00B93BF9" w:rsidRDefault="00B93BF9">
                  <w:pPr>
                    <w:pStyle w:val="BodyTextIndentCharChar"/>
                    <w:rPr>
                      <w:rFonts w:ascii="Verdana" w:hAnsi="Verdana"/>
                      <w:u w:val="single"/>
                    </w:rPr>
                  </w:pPr>
                  <w:r>
                    <w:rPr>
                      <w:rFonts w:ascii="Verdana" w:hAnsi="Verdana"/>
                      <w:u w:val="single"/>
                    </w:rPr>
                    <w:t xml:space="preserve">EDUCATION  </w:t>
                  </w:r>
                </w:p>
                <w:p w:rsidR="00B93BF9" w:rsidRDefault="00B93BF9">
                  <w:pPr>
                    <w:pStyle w:val="BodyTextIndentCharChar"/>
                    <w:rPr>
                      <w:rFonts w:ascii="Verdana" w:hAnsi="Verdana"/>
                      <w:u w:val="single"/>
                    </w:rPr>
                  </w:pPr>
                </w:p>
                <w:tbl>
                  <w:tblPr>
                    <w:tblW w:w="0" w:type="auto"/>
                    <w:tblInd w:w="-72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00"/>
                  </w:tblPr>
                  <w:tblGrid>
                    <w:gridCol w:w="1844"/>
                    <w:gridCol w:w="1126"/>
                  </w:tblGrid>
                  <w:tr w:rsidR="00B93BF9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274"/>
                    </w:trPr>
                    <w:tc>
                      <w:tcPr>
                        <w:tcW w:w="18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B93BF9" w:rsidRDefault="00B93BF9">
                        <w:pPr>
                          <w:pStyle w:val="BodyTextIndentCharChar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BSC (Computers)</w:t>
                        </w:r>
                      </w:p>
                    </w:tc>
                    <w:tc>
                      <w:tcPr>
                        <w:tcW w:w="112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B93BF9" w:rsidRDefault="00B93BF9">
                        <w:pPr>
                          <w:pStyle w:val="BodyTextIndentCharCha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 xml:space="preserve">   65%</w:t>
                        </w:r>
                      </w:p>
                    </w:tc>
                  </w:tr>
                  <w:tr w:rsidR="00B93BF9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274"/>
                    </w:trPr>
                    <w:tc>
                      <w:tcPr>
                        <w:tcW w:w="18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B93BF9" w:rsidRDefault="00B93BF9">
                        <w:pPr>
                          <w:pStyle w:val="BodyTextIndentCharChar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Intermediate</w:t>
                        </w:r>
                      </w:p>
                      <w:p w:rsidR="00B93BF9" w:rsidRDefault="00B93BF9">
                        <w:pPr>
                          <w:pStyle w:val="BodyTextIndentCharChar"/>
                          <w:jc w:val="center"/>
                          <w:rPr>
                            <w:rFonts w:ascii="Verdana" w:hAnsi="Verdana"/>
                          </w:rPr>
                        </w:pPr>
                      </w:p>
                    </w:tc>
                    <w:tc>
                      <w:tcPr>
                        <w:tcW w:w="112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B93BF9" w:rsidRDefault="00B93BF9">
                        <w:pPr>
                          <w:pStyle w:val="BodyTextIndentCharChar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63%</w:t>
                        </w:r>
                      </w:p>
                    </w:tc>
                  </w:tr>
                  <w:tr w:rsidR="00B93BF9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274"/>
                    </w:trPr>
                    <w:tc>
                      <w:tcPr>
                        <w:tcW w:w="18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B93BF9" w:rsidRDefault="00B93BF9">
                        <w:pPr>
                          <w:pStyle w:val="BodyTextIndentCharChar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S.S.C</w:t>
                        </w:r>
                      </w:p>
                      <w:p w:rsidR="00B93BF9" w:rsidRDefault="00B93BF9">
                        <w:pPr>
                          <w:pStyle w:val="BodyTextIndentCharChar"/>
                          <w:jc w:val="center"/>
                          <w:rPr>
                            <w:rFonts w:ascii="Verdana" w:hAnsi="Verdana"/>
                          </w:rPr>
                        </w:pPr>
                      </w:p>
                    </w:tc>
                    <w:tc>
                      <w:tcPr>
                        <w:tcW w:w="112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B93BF9" w:rsidRDefault="00B93BF9">
                        <w:pPr>
                          <w:pStyle w:val="BodyTextIndentCharChar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76%</w:t>
                        </w:r>
                      </w:p>
                    </w:tc>
                  </w:tr>
                </w:tbl>
                <w:p w:rsidR="00B93BF9" w:rsidRDefault="00B93BF9">
                  <w:pPr>
                    <w:pStyle w:val="Dashes"/>
                    <w:spacing w:line="240" w:lineRule="auto"/>
                    <w:rPr>
                      <w:rFonts w:ascii="Arial" w:hAnsi="Arial"/>
                    </w:rPr>
                  </w:pPr>
                </w:p>
                <w:p w:rsidR="00B93BF9" w:rsidRDefault="00B93BF9">
                  <w:pPr>
                    <w:pStyle w:val="Dashes"/>
                    <w:spacing w:line="240" w:lineRule="auto"/>
                    <w:rPr>
                      <w:rFonts w:ascii="Arial" w:hAnsi="Arial"/>
                    </w:rPr>
                  </w:pPr>
                </w:p>
                <w:p w:rsidR="00B93BF9" w:rsidRDefault="00B93BF9">
                  <w:pPr>
                    <w:pStyle w:val="BodyTextIndentCharChar"/>
                    <w:rPr>
                      <w:rFonts w:ascii="Verdana" w:hAnsi="Verdana"/>
                      <w:u w:val="single"/>
                    </w:rPr>
                  </w:pPr>
                  <w:r>
                    <w:rPr>
                      <w:rFonts w:ascii="Verdana" w:hAnsi="Verdana"/>
                      <w:u w:val="single"/>
                    </w:rPr>
                    <w:t>STRENGTHS:</w:t>
                  </w:r>
                </w:p>
                <w:p w:rsidR="00B93BF9" w:rsidRDefault="00B93BF9">
                  <w:pPr>
                    <w:spacing w:before="60"/>
                    <w:rPr>
                      <w:rFonts w:ascii="Arial" w:hAnsi="Arial"/>
                      <w:b/>
                    </w:rPr>
                  </w:pPr>
                </w:p>
                <w:p w:rsidR="00B93BF9" w:rsidRDefault="00B93BF9">
                  <w:pPr>
                    <w:numPr>
                      <w:ilvl w:val="0"/>
                      <w:numId w:val="1"/>
                    </w:numPr>
                    <w:tabs>
                      <w:tab w:val="left" w:pos="360"/>
                    </w:tabs>
                  </w:pPr>
                  <w:r>
                    <w:t>Positive attitude</w:t>
                  </w:r>
                </w:p>
                <w:p w:rsidR="00B93BF9" w:rsidRDefault="00B93BF9">
                  <w:pPr>
                    <w:tabs>
                      <w:tab w:val="left" w:pos="360"/>
                    </w:tabs>
                  </w:pPr>
                </w:p>
                <w:p w:rsidR="00B93BF9" w:rsidRDefault="00B93BF9">
                  <w:pPr>
                    <w:numPr>
                      <w:ilvl w:val="0"/>
                      <w:numId w:val="1"/>
                    </w:numPr>
                  </w:pPr>
                  <w:r>
                    <w:t xml:space="preserve">Quick learner </w:t>
                  </w:r>
                </w:p>
                <w:p w:rsidR="00B93BF9" w:rsidRDefault="00B93BF9"/>
                <w:p w:rsidR="00B93BF9" w:rsidRDefault="00B93BF9">
                  <w:pPr>
                    <w:numPr>
                      <w:ilvl w:val="0"/>
                      <w:numId w:val="1"/>
                    </w:numPr>
                  </w:pPr>
                  <w:r>
                    <w:t>Flexibility in any environment</w:t>
                  </w:r>
                </w:p>
                <w:p w:rsidR="00B93BF9" w:rsidRDefault="00B93BF9"/>
                <w:p w:rsidR="00B93BF9" w:rsidRDefault="00B93BF9">
                  <w:pPr>
                    <w:numPr>
                      <w:ilvl w:val="0"/>
                      <w:numId w:val="1"/>
                    </w:numPr>
                  </w:pPr>
                  <w:r>
                    <w:t>Team working nature</w:t>
                  </w:r>
                </w:p>
                <w:p w:rsidR="00B93BF9" w:rsidRDefault="00B93BF9"/>
                <w:p w:rsidR="00B93BF9" w:rsidRDefault="00B93BF9"/>
                <w:p w:rsidR="00B93BF9" w:rsidRDefault="00B93BF9">
                  <w:pPr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HOBBIES</w:t>
                  </w:r>
                </w:p>
                <w:p w:rsidR="00B93BF9" w:rsidRDefault="00B93BF9">
                  <w:pPr>
                    <w:rPr>
                      <w:b/>
                      <w:u w:val="single"/>
                    </w:rPr>
                  </w:pPr>
                </w:p>
                <w:p w:rsidR="00B93BF9" w:rsidRDefault="00B93BF9">
                  <w:pPr>
                    <w:numPr>
                      <w:ilvl w:val="0"/>
                      <w:numId w:val="2"/>
                    </w:numPr>
                  </w:pPr>
                  <w:r>
                    <w:t>Listening Music</w:t>
                  </w:r>
                </w:p>
                <w:p w:rsidR="00B93BF9" w:rsidRDefault="00B93BF9"/>
                <w:p w:rsidR="00B93BF9" w:rsidRDefault="00B93BF9">
                  <w:pPr>
                    <w:numPr>
                      <w:ilvl w:val="0"/>
                      <w:numId w:val="2"/>
                    </w:numPr>
                  </w:pPr>
                  <w:r>
                    <w:t>Reading books</w:t>
                  </w:r>
                </w:p>
                <w:p w:rsidR="00B93BF9" w:rsidRDefault="00B93BF9"/>
                <w:p w:rsidR="00B93BF9" w:rsidRDefault="00B93BF9">
                  <w:pPr>
                    <w:numPr>
                      <w:ilvl w:val="0"/>
                      <w:numId w:val="2"/>
                    </w:numPr>
                  </w:pPr>
                  <w:r>
                    <w:t>Playing games</w:t>
                  </w:r>
                </w:p>
                <w:p w:rsidR="00B93BF9" w:rsidRDefault="00B93BF9">
                  <w:pPr>
                    <w:pStyle w:val="BodyTextIndentCharChar"/>
                    <w:rPr>
                      <w:rFonts w:ascii="Verdana" w:hAnsi="Verdana"/>
                      <w:u w:val="single"/>
                    </w:rPr>
                  </w:pPr>
                </w:p>
              </w:txbxContent>
            </v:textbox>
            <w10:wrap type="square" anchory="page"/>
            <w10:anchorlock/>
          </v:shape>
        </w:pict>
      </w:r>
      <w:r>
        <w:rPr>
          <w:rFonts w:ascii="Verdana" w:hAnsi="Verdana"/>
          <w:i w:val="0"/>
          <w:sz w:val="20"/>
          <w:szCs w:val="20"/>
          <w:u w:val="single"/>
        </w:rPr>
        <w:t>TECHNICAL SUMMARY</w:t>
      </w:r>
    </w:p>
    <w:p w:rsidR="00B93BF9" w:rsidRDefault="00B93BF9">
      <w:pPr>
        <w:pStyle w:val="BodyTextIndentCharChar"/>
        <w:tabs>
          <w:tab w:val="left" w:pos="5774"/>
        </w:tabs>
      </w:pPr>
      <w:r>
        <w:tab/>
      </w:r>
    </w:p>
    <w:p w:rsidR="00B93BF9" w:rsidRDefault="00B93BF9">
      <w:pPr>
        <w:rPr>
          <w:sz w:val="24"/>
        </w:rPr>
      </w:pPr>
      <w:r>
        <w:rPr>
          <w:b/>
        </w:rPr>
        <w:t>Packages</w:t>
      </w:r>
      <w:r w:rsidR="00255439">
        <w:rPr>
          <w:sz w:val="24"/>
        </w:rPr>
        <w:t xml:space="preserve">           </w:t>
      </w:r>
      <w:r>
        <w:rPr>
          <w:sz w:val="24"/>
        </w:rPr>
        <w:t xml:space="preserve"> : </w:t>
      </w:r>
      <w:r>
        <w:t>M.S.Offi</w:t>
      </w:r>
      <w:r w:rsidR="00255439">
        <w:t>ce, PGDCA Ta</w:t>
      </w:r>
      <w:r>
        <w:t>lly9.0</w:t>
      </w:r>
      <w:r w:rsidR="00255439">
        <w:t>,Ms</w:t>
      </w:r>
      <w:r w:rsidR="00F86864">
        <w:t xml:space="preserve"> </w:t>
      </w:r>
      <w:r w:rsidR="00255439">
        <w:t>Outlook</w:t>
      </w:r>
    </w:p>
    <w:p w:rsidR="00B93BF9" w:rsidRDefault="00B93BF9">
      <w:pPr>
        <w:tabs>
          <w:tab w:val="left" w:pos="1080"/>
          <w:tab w:val="left" w:pos="4488"/>
        </w:tabs>
        <w:autoSpaceDE/>
        <w:autoSpaceDN/>
        <w:ind w:left="5040" w:right="-682"/>
      </w:pPr>
      <w:r>
        <w:t xml:space="preserve">                              </w:t>
      </w:r>
    </w:p>
    <w:p w:rsidR="00B93BF9" w:rsidRDefault="00B93BF9">
      <w:pPr>
        <w:tabs>
          <w:tab w:val="left" w:pos="1080"/>
          <w:tab w:val="left" w:pos="4488"/>
        </w:tabs>
        <w:autoSpaceDE/>
        <w:autoSpaceDN/>
        <w:spacing w:line="276" w:lineRule="auto"/>
        <w:ind w:right="-682"/>
        <w:rPr>
          <w:rFonts w:eastAsia="Verdana"/>
        </w:rPr>
      </w:pPr>
      <w:r>
        <w:rPr>
          <w:b/>
          <w:caps/>
          <w:u w:val="single"/>
        </w:rPr>
        <w:t>Education</w:t>
      </w:r>
      <w:r>
        <w:rPr>
          <w:rFonts w:eastAsia="Verdana"/>
        </w:rPr>
        <w:t xml:space="preserve"> </w:t>
      </w:r>
    </w:p>
    <w:p w:rsidR="00B93BF9" w:rsidRDefault="00B93BF9">
      <w:pPr>
        <w:tabs>
          <w:tab w:val="left" w:pos="1080"/>
          <w:tab w:val="left" w:pos="4488"/>
        </w:tabs>
        <w:autoSpaceDE/>
        <w:autoSpaceDN/>
        <w:spacing w:line="276" w:lineRule="auto"/>
        <w:ind w:left="4488" w:right="-682"/>
      </w:pPr>
    </w:p>
    <w:tbl>
      <w:tblPr>
        <w:tblW w:w="0" w:type="auto"/>
        <w:tblCellSpacing w:w="0" w:type="dxa"/>
        <w:tblInd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380"/>
        <w:gridCol w:w="1440"/>
        <w:gridCol w:w="1710"/>
        <w:gridCol w:w="1170"/>
        <w:gridCol w:w="1260"/>
      </w:tblGrid>
      <w:tr w:rsidR="00B93BF9">
        <w:trPr>
          <w:trHeight w:val="394"/>
          <w:tblCellSpacing w:w="0" w:type="dxa"/>
        </w:trPr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93BF9" w:rsidRDefault="00B93BF9">
            <w:pPr>
              <w:pStyle w:val="Heading5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Qualification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93BF9" w:rsidRDefault="00B93BF9">
            <w:pPr>
              <w:pStyle w:val="Heading5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College/ School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93BF9" w:rsidRDefault="00B93BF9">
            <w:pPr>
              <w:pStyle w:val="Heading5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 / Specialization</w:t>
            </w: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93BF9" w:rsidRDefault="00B93BF9">
            <w:pPr>
              <w:pStyle w:val="Heading5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Academic</w:t>
            </w:r>
          </w:p>
          <w:p w:rsidR="00B93BF9" w:rsidRDefault="00B93BF9">
            <w:pPr>
              <w:pStyle w:val="Heading5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Year                        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93BF9" w:rsidRDefault="00B93BF9">
            <w:pPr>
              <w:pStyle w:val="Heading5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Percentage</w:t>
            </w:r>
          </w:p>
        </w:tc>
      </w:tr>
      <w:tr w:rsidR="00B93BF9">
        <w:trPr>
          <w:trHeight w:val="667"/>
          <w:tblCellSpacing w:w="0" w:type="dxa"/>
        </w:trPr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B93BF9" w:rsidRDefault="00B93BF9">
            <w:pPr>
              <w:spacing w:line="276" w:lineRule="auto"/>
              <w:jc w:val="center"/>
            </w:pPr>
            <w:r>
              <w:t>BSC (Computers)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B93BF9" w:rsidRDefault="00B93BF9">
            <w:pPr>
              <w:jc w:val="center"/>
              <w:rPr>
                <w:rFonts w:eastAsia="Verdana"/>
              </w:rPr>
            </w:pPr>
            <w:r>
              <w:rPr>
                <w:rFonts w:eastAsia="Verdana"/>
              </w:rPr>
              <w:t>SDGS</w:t>
            </w:r>
          </w:p>
          <w:p w:rsidR="00B93BF9" w:rsidRDefault="00B93BF9">
            <w:pPr>
              <w:jc w:val="center"/>
              <w:rPr>
                <w:rFonts w:eastAsia="Verdana"/>
              </w:rPr>
            </w:pPr>
            <w:r>
              <w:rPr>
                <w:rFonts w:eastAsia="Verdana"/>
              </w:rPr>
              <w:t>College</w:t>
            </w:r>
          </w:p>
          <w:p w:rsidR="00B93BF9" w:rsidRDefault="00B93BF9">
            <w:pPr>
              <w:jc w:val="center"/>
              <w:rPr>
                <w:rFonts w:eastAsia="Verdana"/>
              </w:rPr>
            </w:pP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B93BF9" w:rsidRDefault="00B93BF9">
            <w:pPr>
              <w:spacing w:line="276" w:lineRule="auto"/>
              <w:jc w:val="center"/>
            </w:pPr>
            <w:r>
              <w:t>MPCS</w:t>
            </w: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B93BF9" w:rsidRDefault="00B93BF9">
            <w:pPr>
              <w:spacing w:line="276" w:lineRule="auto"/>
              <w:jc w:val="center"/>
            </w:pPr>
            <w:r>
              <w:t>2014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B93BF9" w:rsidRDefault="00B93BF9">
            <w:pPr>
              <w:spacing w:line="276" w:lineRule="auto"/>
              <w:jc w:val="center"/>
            </w:pPr>
            <w:r>
              <w:t>65%</w:t>
            </w:r>
          </w:p>
        </w:tc>
      </w:tr>
      <w:tr w:rsidR="00B93BF9">
        <w:trPr>
          <w:trHeight w:val="667"/>
          <w:tblCellSpacing w:w="0" w:type="dxa"/>
        </w:trPr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93BF9" w:rsidRDefault="00B93BF9">
            <w:pPr>
              <w:spacing w:line="276" w:lineRule="auto"/>
              <w:jc w:val="center"/>
            </w:pPr>
          </w:p>
          <w:p w:rsidR="00B93BF9" w:rsidRDefault="00B93BF9">
            <w:pPr>
              <w:spacing w:line="276" w:lineRule="auto"/>
              <w:jc w:val="center"/>
            </w:pPr>
            <w:r>
              <w:t>Intermediate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93BF9" w:rsidRDefault="00B93BF9">
            <w:pPr>
              <w:rPr>
                <w:rFonts w:eastAsia="Verdana"/>
              </w:rPr>
            </w:pPr>
            <w:r>
              <w:rPr>
                <w:rFonts w:eastAsia="Verdana"/>
              </w:rPr>
              <w:t xml:space="preserve">     SDGS</w:t>
            </w:r>
          </w:p>
          <w:p w:rsidR="00B93BF9" w:rsidRDefault="00B93BF9">
            <w:pPr>
              <w:jc w:val="center"/>
              <w:rPr>
                <w:rFonts w:eastAsia="Verdana"/>
              </w:rPr>
            </w:pPr>
            <w:r>
              <w:rPr>
                <w:rFonts w:eastAsia="Verdana"/>
              </w:rPr>
              <w:t>College</w:t>
            </w:r>
          </w:p>
          <w:p w:rsidR="00B93BF9" w:rsidRDefault="00B93BF9">
            <w:pPr>
              <w:spacing w:line="276" w:lineRule="auto"/>
              <w:jc w:val="center"/>
            </w:pP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93BF9" w:rsidRDefault="00B93BF9">
            <w:pPr>
              <w:spacing w:line="276" w:lineRule="auto"/>
              <w:jc w:val="center"/>
            </w:pPr>
          </w:p>
          <w:p w:rsidR="00B93BF9" w:rsidRDefault="00B93BF9">
            <w:pPr>
              <w:spacing w:line="276" w:lineRule="auto"/>
              <w:jc w:val="center"/>
            </w:pPr>
            <w:r>
              <w:t>MPC</w:t>
            </w:r>
          </w:p>
          <w:p w:rsidR="00B93BF9" w:rsidRDefault="00B93BF9">
            <w:pPr>
              <w:spacing w:line="276" w:lineRule="auto"/>
              <w:jc w:val="center"/>
            </w:pP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93BF9" w:rsidRDefault="00B93BF9">
            <w:pPr>
              <w:spacing w:line="276" w:lineRule="auto"/>
              <w:jc w:val="center"/>
            </w:pPr>
          </w:p>
          <w:p w:rsidR="00B93BF9" w:rsidRDefault="00B93BF9">
            <w:pPr>
              <w:spacing w:line="276" w:lineRule="auto"/>
              <w:jc w:val="center"/>
            </w:pPr>
            <w:r>
              <w:t>2008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93BF9" w:rsidRDefault="00B93BF9">
            <w:pPr>
              <w:spacing w:line="276" w:lineRule="auto"/>
              <w:jc w:val="center"/>
            </w:pPr>
          </w:p>
          <w:p w:rsidR="00B93BF9" w:rsidRDefault="00B93BF9">
            <w:pPr>
              <w:spacing w:line="276" w:lineRule="auto"/>
            </w:pPr>
            <w:r>
              <w:t xml:space="preserve">     63%</w:t>
            </w:r>
          </w:p>
        </w:tc>
      </w:tr>
      <w:tr w:rsidR="00B93BF9">
        <w:trPr>
          <w:trHeight w:val="664"/>
          <w:tblCellSpacing w:w="0" w:type="dxa"/>
        </w:trPr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93BF9" w:rsidRDefault="00B93BF9">
            <w:pPr>
              <w:spacing w:line="276" w:lineRule="auto"/>
              <w:jc w:val="center"/>
            </w:pPr>
          </w:p>
          <w:p w:rsidR="00B93BF9" w:rsidRDefault="00B93BF9">
            <w:pPr>
              <w:spacing w:line="276" w:lineRule="auto"/>
              <w:jc w:val="center"/>
            </w:pPr>
            <w:r>
              <w:t>S.S.C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93BF9" w:rsidRDefault="00B93BF9">
            <w:pPr>
              <w:spacing w:line="276" w:lineRule="auto"/>
              <w:jc w:val="center"/>
            </w:pPr>
            <w:r>
              <w:t>ZPHS</w:t>
            </w:r>
          </w:p>
          <w:p w:rsidR="00B93BF9" w:rsidRDefault="00B93BF9">
            <w:pPr>
              <w:spacing w:line="276" w:lineRule="auto"/>
              <w:jc w:val="center"/>
            </w:pPr>
            <w:r>
              <w:t>School</w:t>
            </w:r>
          </w:p>
          <w:p w:rsidR="00B93BF9" w:rsidRDefault="00B93BF9">
            <w:pPr>
              <w:spacing w:line="276" w:lineRule="auto"/>
              <w:jc w:val="center"/>
            </w:pP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93BF9" w:rsidRDefault="00B93BF9">
            <w:pPr>
              <w:spacing w:line="276" w:lineRule="auto"/>
              <w:jc w:val="center"/>
            </w:pPr>
          </w:p>
          <w:p w:rsidR="00B93BF9" w:rsidRDefault="00B93BF9">
            <w:pPr>
              <w:spacing w:line="276" w:lineRule="auto"/>
              <w:jc w:val="center"/>
            </w:pPr>
            <w:r>
              <w:t>----</w:t>
            </w: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93BF9" w:rsidRDefault="00B93BF9">
            <w:pPr>
              <w:spacing w:line="276" w:lineRule="auto"/>
              <w:jc w:val="center"/>
            </w:pPr>
          </w:p>
          <w:p w:rsidR="00B93BF9" w:rsidRDefault="00B93BF9">
            <w:pPr>
              <w:spacing w:line="276" w:lineRule="auto"/>
              <w:jc w:val="center"/>
            </w:pPr>
            <w:r>
              <w:t>2006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93BF9" w:rsidRDefault="00B93BF9">
            <w:pPr>
              <w:spacing w:line="276" w:lineRule="auto"/>
              <w:jc w:val="center"/>
            </w:pPr>
          </w:p>
          <w:p w:rsidR="00B93BF9" w:rsidRDefault="00B93BF9">
            <w:pPr>
              <w:spacing w:line="276" w:lineRule="auto"/>
              <w:jc w:val="center"/>
            </w:pPr>
            <w:r>
              <w:t>76%</w:t>
            </w:r>
          </w:p>
        </w:tc>
      </w:tr>
    </w:tbl>
    <w:p w:rsidR="00B93BF9" w:rsidRDefault="00B93BF9">
      <w:pPr>
        <w:spacing w:line="276" w:lineRule="auto"/>
        <w:ind w:right="-1800"/>
        <w:rPr>
          <w:rFonts w:cs="Arial"/>
          <w:b/>
          <w:snapToGrid w:val="0"/>
        </w:rPr>
      </w:pPr>
    </w:p>
    <w:p w:rsidR="00B93BF9" w:rsidRDefault="00B93BF9">
      <w:pPr>
        <w:spacing w:line="276" w:lineRule="auto"/>
        <w:rPr>
          <w:rFonts w:cs="Arial"/>
          <w:b/>
          <w:bCs/>
          <w:iCs/>
          <w:u w:val="single"/>
        </w:rPr>
      </w:pPr>
    </w:p>
    <w:p w:rsidR="00B93BF9" w:rsidRDefault="00B93BF9">
      <w:pPr>
        <w:spacing w:line="276" w:lineRule="auto"/>
        <w:rPr>
          <w:rFonts w:cs="Arial"/>
          <w:b/>
          <w:bCs/>
          <w:iCs/>
          <w:u w:val="single"/>
        </w:rPr>
      </w:pPr>
    </w:p>
    <w:p w:rsidR="00B93BF9" w:rsidRDefault="00B93BF9">
      <w:pPr>
        <w:spacing w:line="276" w:lineRule="auto"/>
        <w:rPr>
          <w:rFonts w:cs="Arial"/>
          <w:b/>
          <w:bCs/>
          <w:iCs/>
          <w:u w:val="single"/>
        </w:rPr>
      </w:pPr>
    </w:p>
    <w:p w:rsidR="00B93BF9" w:rsidRDefault="00B93BF9">
      <w:pPr>
        <w:spacing w:line="276" w:lineRule="auto"/>
        <w:rPr>
          <w:u w:val="single"/>
        </w:rPr>
      </w:pPr>
      <w:r>
        <w:rPr>
          <w:rFonts w:cs="Arial"/>
          <w:b/>
          <w:bCs/>
          <w:iCs/>
          <w:u w:val="single"/>
        </w:rPr>
        <w:t>ACHIEVEMENTS</w:t>
      </w:r>
    </w:p>
    <w:p w:rsidR="00B93BF9" w:rsidRDefault="00B93BF9">
      <w:pPr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</w:pPr>
      <w:r>
        <w:t>Best outgoing student in boys at SSC level.</w:t>
      </w:r>
    </w:p>
    <w:p w:rsidR="00B93BF9" w:rsidRDefault="00B93BF9">
      <w:pPr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rPr>
          <w:u w:val="single"/>
        </w:rPr>
      </w:pPr>
      <w:r>
        <w:t>Active participated in NCC.</w:t>
      </w:r>
    </w:p>
    <w:p w:rsidR="00B93BF9" w:rsidRDefault="00B93BF9">
      <w:pPr>
        <w:tabs>
          <w:tab w:val="left" w:pos="2775"/>
        </w:tabs>
        <w:autoSpaceDE/>
        <w:autoSpaceDN/>
        <w:spacing w:before="100" w:beforeAutospacing="1" w:after="100" w:afterAutospacing="1" w:line="360" w:lineRule="auto"/>
        <w:rPr>
          <w:b/>
          <w:u w:val="single"/>
        </w:rPr>
      </w:pPr>
    </w:p>
    <w:p w:rsidR="00B93BF9" w:rsidRDefault="00B93BF9">
      <w:pPr>
        <w:tabs>
          <w:tab w:val="left" w:pos="2775"/>
        </w:tabs>
        <w:autoSpaceDE/>
        <w:autoSpaceDN/>
        <w:spacing w:before="100" w:beforeAutospacing="1" w:after="100" w:afterAutospacing="1" w:line="360" w:lineRule="auto"/>
        <w:rPr>
          <w:b/>
          <w:u w:val="single"/>
        </w:rPr>
      </w:pPr>
    </w:p>
    <w:p w:rsidR="00B93BF9" w:rsidRDefault="00B93BF9">
      <w:pPr>
        <w:tabs>
          <w:tab w:val="left" w:pos="2775"/>
        </w:tabs>
        <w:autoSpaceDE/>
        <w:autoSpaceDN/>
        <w:spacing w:before="100" w:beforeAutospacing="1" w:after="100" w:afterAutospacing="1" w:line="360" w:lineRule="auto"/>
        <w:rPr>
          <w:b/>
          <w:u w:val="single"/>
        </w:rPr>
      </w:pPr>
      <w:r>
        <w:rPr>
          <w:b/>
          <w:u w:val="single"/>
        </w:rPr>
        <w:t>EXPERIENCE</w:t>
      </w:r>
    </w:p>
    <w:p w:rsidR="00B93BF9" w:rsidRDefault="00B93BF9">
      <w:pPr>
        <w:numPr>
          <w:ilvl w:val="0"/>
          <w:numId w:val="4"/>
        </w:numPr>
        <w:autoSpaceDE/>
        <w:autoSpaceDN/>
        <w:spacing w:before="100" w:beforeAutospacing="1" w:after="100" w:afterAutospacing="1" w:line="360" w:lineRule="auto"/>
      </w:pPr>
      <w:r>
        <w:t xml:space="preserve"> Working as </w:t>
      </w:r>
      <w:r>
        <w:rPr>
          <w:b/>
          <w:u w:val="single"/>
        </w:rPr>
        <w:t>Data Entry Executive</w:t>
      </w:r>
      <w:r>
        <w:t xml:space="preserve"> in NSBBPO Solutions In Hindupur</w:t>
      </w:r>
      <w:r w:rsidR="000A6453">
        <w:t>a</w:t>
      </w:r>
      <w:r w:rsidR="00F86864">
        <w:t xml:space="preserve"> from 1 year 3 months</w:t>
      </w:r>
    </w:p>
    <w:p w:rsidR="00B93BF9" w:rsidRPr="00F86864" w:rsidRDefault="00F86864" w:rsidP="00F86864">
      <w:pPr>
        <w:autoSpaceDE/>
        <w:autoSpaceDN/>
        <w:spacing w:before="100" w:beforeAutospacing="1" w:after="100" w:afterAutospacing="1" w:line="360" w:lineRule="auto"/>
      </w:pPr>
      <w:r w:rsidRPr="00F86864">
        <w:rPr>
          <w:b/>
          <w:u w:val="single"/>
        </w:rPr>
        <w:t>Project Details</w:t>
      </w:r>
      <w:r w:rsidRPr="00F86864">
        <w:rPr>
          <w:b/>
        </w:rPr>
        <w:t xml:space="preserve">: </w:t>
      </w:r>
      <w:r>
        <w:rPr>
          <w:b/>
        </w:rPr>
        <w:t xml:space="preserve">  </w:t>
      </w:r>
      <w:r>
        <w:t xml:space="preserve">Worked as </w:t>
      </w:r>
      <w:r w:rsidRPr="00F86864">
        <w:rPr>
          <w:b/>
          <w:u w:val="single"/>
        </w:rPr>
        <w:t>Enrollment Supervisor</w:t>
      </w:r>
      <w:r>
        <w:t xml:space="preserve"> With a Project of Unique identification    Authority Of India named As AADHAR PROJECT for 1 Year.</w:t>
      </w:r>
    </w:p>
    <w:p w:rsidR="00B93BF9" w:rsidRDefault="00B93BF9">
      <w:pPr>
        <w:pStyle w:val="NormalWebCharChar"/>
        <w:pBdr>
          <w:between w:val="single" w:sz="4" w:space="1" w:color="auto"/>
        </w:pBdr>
        <w:spacing w:line="276" w:lineRule="auto"/>
        <w:rPr>
          <w:rFonts w:ascii="Verdana" w:hAnsi="Verdana" w:cs="Arial"/>
          <w:b/>
          <w:bCs/>
          <w:iCs/>
          <w:sz w:val="20"/>
          <w:szCs w:val="20"/>
          <w:u w:val="single"/>
        </w:rPr>
      </w:pPr>
      <w:r>
        <w:rPr>
          <w:rFonts w:ascii="Verdana" w:hAnsi="Verdana" w:cs="Arial"/>
          <w:b/>
          <w:bCs/>
          <w:iCs/>
          <w:sz w:val="20"/>
          <w:szCs w:val="20"/>
          <w:u w:val="single"/>
        </w:rPr>
        <w:t>PERSONAL DETAILS</w:t>
      </w:r>
    </w:p>
    <w:p w:rsidR="00B93BF9" w:rsidRDefault="00B93BF9">
      <w:r>
        <w:t xml:space="preserve">Name                         : </w:t>
      </w:r>
      <w:r w:rsidR="00F86864">
        <w:t xml:space="preserve"> </w:t>
      </w:r>
      <w:r>
        <w:t xml:space="preserve"> V.Harish</w:t>
      </w:r>
    </w:p>
    <w:p w:rsidR="00B93BF9" w:rsidRDefault="00B93BF9"/>
    <w:p w:rsidR="00B93BF9" w:rsidRDefault="00B93BF9">
      <w:r>
        <w:t xml:space="preserve">Father’s Name             :  V.Jayarami Reddy </w:t>
      </w:r>
      <w:r w:rsidR="00F86864">
        <w:t>(Late)</w:t>
      </w:r>
    </w:p>
    <w:p w:rsidR="00B93BF9" w:rsidRDefault="00B93BF9">
      <w:pPr>
        <w:pStyle w:val="NormalWebCharChar"/>
        <w:tabs>
          <w:tab w:val="left" w:pos="252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Date of Birth                :  11</w:t>
      </w:r>
      <w:r w:rsidR="000A6453" w:rsidRPr="000A6453">
        <w:rPr>
          <w:rFonts w:ascii="Verdana" w:hAnsi="Verdana"/>
          <w:sz w:val="20"/>
          <w:szCs w:val="20"/>
          <w:vertAlign w:val="superscript"/>
        </w:rPr>
        <w:t>t</w:t>
      </w:r>
      <w:r w:rsidRPr="000A6453">
        <w:rPr>
          <w:rFonts w:ascii="Verdana" w:hAnsi="Verdana"/>
          <w:sz w:val="20"/>
          <w:szCs w:val="20"/>
          <w:vertAlign w:val="superscript"/>
        </w:rPr>
        <w:t>h</w:t>
      </w:r>
      <w:r>
        <w:rPr>
          <w:rFonts w:ascii="Verdana" w:hAnsi="Verdana"/>
          <w:sz w:val="20"/>
          <w:szCs w:val="20"/>
        </w:rPr>
        <w:t xml:space="preserve"> </w:t>
      </w:r>
      <w:r w:rsidR="000A6453">
        <w:rPr>
          <w:rFonts w:ascii="Verdana" w:hAnsi="Verdana"/>
          <w:sz w:val="20"/>
          <w:szCs w:val="20"/>
        </w:rPr>
        <w:t>June</w:t>
      </w:r>
      <w:r>
        <w:rPr>
          <w:rFonts w:ascii="Verdana" w:hAnsi="Verdana"/>
          <w:sz w:val="20"/>
          <w:szCs w:val="20"/>
        </w:rPr>
        <w:t xml:space="preserve"> 1990.</w:t>
      </w:r>
    </w:p>
    <w:p w:rsidR="00255439" w:rsidRDefault="00B93BF9" w:rsidP="00255439">
      <w:pPr>
        <w:rPr>
          <w:rFonts w:ascii="Arial" w:hAnsi="Arial" w:cs="Arial"/>
          <w:b/>
          <w:color w:val="000000"/>
          <w:sz w:val="24"/>
          <w:szCs w:val="24"/>
        </w:rPr>
      </w:pPr>
      <w:r>
        <w:t>Contact Address           :</w:t>
      </w:r>
      <w:r w:rsidR="00255439">
        <w:t xml:space="preserve">    V.Harish s/o V.Jayarami </w:t>
      </w:r>
      <w:r w:rsidR="000A6453">
        <w:t>Reddy</w:t>
      </w:r>
    </w:p>
    <w:p w:rsidR="00255439" w:rsidRDefault="00255439">
      <w:r>
        <w:t xml:space="preserve">                                       #5-89 Jalahalli Cross,</w:t>
      </w:r>
    </w:p>
    <w:p w:rsidR="00255439" w:rsidRDefault="00255439">
      <w:r>
        <w:t xml:space="preserve">                                       Nethaji Nagar </w:t>
      </w:r>
      <w:r w:rsidR="000A6453" w:rsidRPr="000A6453">
        <w:rPr>
          <w:b/>
        </w:rPr>
        <w:t>Bangalore</w:t>
      </w:r>
      <w:r>
        <w:t xml:space="preserve"> Pin:560015</w:t>
      </w:r>
    </w:p>
    <w:p w:rsidR="00255439" w:rsidRDefault="00255439"/>
    <w:p w:rsidR="00B93BF9" w:rsidRDefault="00255439">
      <w:pPr>
        <w:rPr>
          <w:rFonts w:ascii="Arial" w:hAnsi="Arial" w:cs="Arial"/>
          <w:b/>
          <w:color w:val="000000"/>
          <w:sz w:val="24"/>
          <w:szCs w:val="24"/>
        </w:rPr>
      </w:pPr>
      <w:r>
        <w:t xml:space="preserve">Permanent Address      :    </w:t>
      </w:r>
      <w:r w:rsidR="00B93BF9">
        <w:t xml:space="preserve"> V.Harish s/o V.Jayarami </w:t>
      </w:r>
      <w:r w:rsidR="000A6453">
        <w:t>Reddy</w:t>
      </w:r>
    </w:p>
    <w:p w:rsidR="00B93BF9" w:rsidRDefault="00B93BF9">
      <w:pPr>
        <w:tabs>
          <w:tab w:val="left" w:pos="2880"/>
          <w:tab w:val="left" w:pos="468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</w:t>
      </w:r>
      <w:r w:rsidR="00255439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>#4-162,Main road,Parigi</w:t>
      </w:r>
    </w:p>
    <w:p w:rsidR="00B93BF9" w:rsidRDefault="00B93BF9">
      <w:pPr>
        <w:tabs>
          <w:tab w:val="left" w:pos="2880"/>
          <w:tab w:val="left" w:pos="4680"/>
        </w:tabs>
        <w:jc w:val="both"/>
      </w:pPr>
      <w:r>
        <w:rPr>
          <w:rFonts w:ascii="Arial" w:hAnsi="Arial" w:cs="Arial"/>
        </w:rPr>
        <w:t xml:space="preserve">                                </w:t>
      </w:r>
      <w:r w:rsidR="00255439">
        <w:rPr>
          <w:rFonts w:ascii="Arial" w:hAnsi="Arial" w:cs="Arial"/>
        </w:rPr>
        <w:t xml:space="preserve">                  Parigi(V&amp;M),</w:t>
      </w:r>
      <w:r>
        <w:rPr>
          <w:rFonts w:ascii="Arial" w:hAnsi="Arial" w:cs="Arial"/>
        </w:rPr>
        <w:t>,Anantapur(Dist),</w:t>
      </w:r>
      <w:r w:rsidR="00F86864">
        <w:rPr>
          <w:rFonts w:ascii="Arial" w:hAnsi="Arial" w:cs="Arial"/>
        </w:rPr>
        <w:t xml:space="preserve"> </w:t>
      </w:r>
      <w:r w:rsidR="00255439">
        <w:rPr>
          <w:rFonts w:ascii="Arial" w:hAnsi="Arial" w:cs="Arial"/>
        </w:rPr>
        <w:t>Pin:515261</w:t>
      </w:r>
      <w:r>
        <w:rPr>
          <w:rFonts w:ascii="Arial" w:hAnsi="Arial" w:cs="Arial"/>
        </w:rPr>
        <w:t xml:space="preserve">    </w:t>
      </w:r>
      <w:r>
        <w:t xml:space="preserve"> </w:t>
      </w:r>
    </w:p>
    <w:p w:rsidR="00B93BF9" w:rsidRDefault="00B93BF9">
      <w:pPr>
        <w:tabs>
          <w:tab w:val="left" w:pos="2880"/>
          <w:tab w:val="left" w:pos="4680"/>
        </w:tabs>
        <w:jc w:val="both"/>
      </w:pPr>
      <w:r>
        <w:t xml:space="preserve">                                     </w:t>
      </w:r>
    </w:p>
    <w:p w:rsidR="00B93BF9" w:rsidRDefault="00B93BF9">
      <w:pPr>
        <w:tabs>
          <w:tab w:val="left" w:pos="2880"/>
          <w:tab w:val="left" w:pos="4680"/>
        </w:tabs>
        <w:jc w:val="both"/>
      </w:pPr>
    </w:p>
    <w:p w:rsidR="00B93BF9" w:rsidRDefault="00255439">
      <w:pPr>
        <w:tabs>
          <w:tab w:val="left" w:pos="2880"/>
          <w:tab w:val="left" w:pos="4680"/>
        </w:tabs>
        <w:jc w:val="both"/>
      </w:pPr>
      <w:r>
        <w:t>Languages Known        :   English,Kannada,Hindhi,Telugu,Tamil</w:t>
      </w:r>
    </w:p>
    <w:p w:rsidR="00B93BF9" w:rsidRDefault="00B93BF9">
      <w:pPr>
        <w:tabs>
          <w:tab w:val="left" w:pos="2880"/>
          <w:tab w:val="left" w:pos="4680"/>
        </w:tabs>
        <w:jc w:val="both"/>
        <w:rPr>
          <w:b/>
          <w:bCs/>
        </w:rPr>
      </w:pPr>
    </w:p>
    <w:p w:rsidR="00B93BF9" w:rsidRDefault="00B93BF9">
      <w:pPr>
        <w:tabs>
          <w:tab w:val="left" w:pos="2880"/>
          <w:tab w:val="left" w:pos="4680"/>
        </w:tabs>
        <w:jc w:val="both"/>
      </w:pPr>
      <w:r>
        <w:rPr>
          <w:b/>
          <w:bCs/>
        </w:rPr>
        <w:t>Declaration:</w:t>
      </w:r>
    </w:p>
    <w:p w:rsidR="00B93BF9" w:rsidRDefault="00B93BF9">
      <w:pPr>
        <w:pStyle w:val="NormalWebCharChar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 hereby declare that the above information and particulars are true to the best of my knowledge. </w:t>
      </w:r>
      <w:r>
        <w:rPr>
          <w:rFonts w:ascii="Verdana" w:hAnsi="Verdana"/>
          <w:sz w:val="20"/>
          <w:szCs w:val="20"/>
        </w:rPr>
        <w:br/>
        <w:t> </w:t>
      </w:r>
    </w:p>
    <w:p w:rsidR="00B93BF9" w:rsidRDefault="00B93BF9">
      <w:pPr>
        <w:pStyle w:val="NormalWebCharCha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Date:</w:t>
      </w:r>
    </w:p>
    <w:p w:rsidR="00B93BF9" w:rsidRDefault="00B93BF9">
      <w:pPr>
        <w:pStyle w:val="NormalWebCharCha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Place:                                                                                              (</w:t>
      </w:r>
      <w:r>
        <w:rPr>
          <w:rFonts w:ascii="Verdana" w:hAnsi="Verdana"/>
          <w:b/>
          <w:sz w:val="20"/>
          <w:szCs w:val="20"/>
        </w:rPr>
        <w:t>V.Harish</w:t>
      </w:r>
      <w:r>
        <w:rPr>
          <w:rFonts w:ascii="Verdana" w:hAnsi="Verdana"/>
          <w:sz w:val="20"/>
          <w:szCs w:val="20"/>
        </w:rPr>
        <w:t>)</w:t>
      </w:r>
    </w:p>
    <w:p w:rsidR="000A6453" w:rsidRDefault="000A6453">
      <w:pPr>
        <w:pStyle w:val="NormalWebCharCha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                                                                        Cell: +91-9959014241</w:t>
      </w:r>
    </w:p>
    <w:sectPr w:rsidR="000A6453">
      <w:headerReference w:type="default" r:id="rId7"/>
      <w:headerReference w:type="first" r:id="rId8"/>
      <w:pgSz w:w="11909" w:h="16834"/>
      <w:pgMar w:top="302" w:right="1267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6E09" w:rsidRDefault="00546E09">
      <w:r>
        <w:separator/>
      </w:r>
    </w:p>
  </w:endnote>
  <w:endnote w:type="continuationSeparator" w:id="1">
    <w:p w:rsidR="00546E09" w:rsidRDefault="00546E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6E09" w:rsidRDefault="00546E09">
      <w:r>
        <w:separator/>
      </w:r>
    </w:p>
  </w:footnote>
  <w:footnote w:type="continuationSeparator" w:id="1">
    <w:p w:rsidR="00546E09" w:rsidRDefault="00546E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3BF9" w:rsidRDefault="00B93BF9">
    <w:pPr>
      <w:ind w:left="-540"/>
      <w:rPr>
        <w:b/>
        <w:sz w:val="28"/>
        <w:szCs w:val="28"/>
      </w:rPr>
    </w:pPr>
    <w:r>
      <w:rPr>
        <w:b/>
        <w:sz w:val="28"/>
        <w:szCs w:val="28"/>
        <w:lang w:val="en-US"/>
      </w:rPr>
      <w:t xml:space="preserve">                       </w:t>
    </w:r>
    <w:r>
      <w:rPr>
        <w:b/>
        <w:sz w:val="28"/>
        <w:szCs w:val="28"/>
        <w:lang w:val="en-US"/>
      </w:rPr>
      <w:tab/>
      <w:t xml:space="preserve">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3BF9" w:rsidRDefault="00B93BF9">
    <w:pPr>
      <w:pStyle w:val="NormalWebCharChar"/>
      <w:jc w:val="center"/>
      <w:rPr>
        <w:rFonts w:ascii="Arial" w:hAnsi="Arial" w:cs="Arial"/>
        <w:b/>
        <w:sz w:val="30"/>
        <w:szCs w:val="30"/>
        <w:lang w:val="en-US"/>
      </w:rPr>
    </w:pPr>
    <w:r>
      <w:rPr>
        <w:rFonts w:ascii="Arial" w:hAnsi="Arial" w:cs="Arial"/>
        <w:b/>
        <w:sz w:val="30"/>
        <w:szCs w:val="30"/>
      </w:rPr>
      <w:t>RESUME</w:t>
    </w:r>
  </w:p>
  <w:p w:rsidR="00B93BF9" w:rsidRDefault="00B93BF9">
    <w:pPr>
      <w:tabs>
        <w:tab w:val="left" w:pos="3600"/>
      </w:tabs>
      <w:rPr>
        <w:rFonts w:ascii="Arial" w:hAnsi="Arial" w:cs="Arial"/>
        <w:color w:val="000000"/>
      </w:rPr>
    </w:pPr>
  </w:p>
  <w:p w:rsidR="00B93BF9" w:rsidRDefault="00B93BF9">
    <w:pPr>
      <w:rPr>
        <w:rFonts w:ascii="Arial" w:hAnsi="Arial" w:cs="Arial"/>
        <w:b/>
        <w:color w:val="000000"/>
        <w:sz w:val="24"/>
        <w:szCs w:val="24"/>
      </w:rPr>
    </w:pPr>
    <w:r>
      <w:rPr>
        <w:rFonts w:ascii="Arial" w:hAnsi="Arial" w:cs="Arial"/>
        <w:b/>
        <w:color w:val="000000"/>
        <w:sz w:val="24"/>
        <w:szCs w:val="24"/>
      </w:rPr>
      <w:t>V.Harish</w:t>
    </w:r>
  </w:p>
  <w:p w:rsidR="00B93BF9" w:rsidRDefault="00B93BF9">
    <w:pPr>
      <w:tabs>
        <w:tab w:val="left" w:pos="2880"/>
        <w:tab w:val="left" w:pos="4680"/>
      </w:tabs>
      <w:jc w:val="both"/>
      <w:rPr>
        <w:rFonts w:ascii="Arial" w:hAnsi="Arial" w:cs="Arial"/>
      </w:rPr>
    </w:pPr>
    <w:r>
      <w:rPr>
        <w:rFonts w:ascii="Arial" w:hAnsi="Arial" w:cs="Arial"/>
      </w:rPr>
      <w:t>#5</w:t>
    </w:r>
    <w:r w:rsidR="00255439">
      <w:rPr>
        <w:rFonts w:ascii="Arial" w:hAnsi="Arial" w:cs="Arial"/>
      </w:rPr>
      <w:t>-89</w:t>
    </w:r>
    <w:r>
      <w:rPr>
        <w:rFonts w:ascii="Arial" w:hAnsi="Arial" w:cs="Arial"/>
      </w:rPr>
      <w:t xml:space="preserve"> Nethaji Nagar                                                                </w:t>
    </w:r>
    <w:r w:rsidR="00F86864">
      <w:rPr>
        <w:rFonts w:ascii="Arial" w:hAnsi="Arial" w:cs="Arial"/>
      </w:rPr>
      <w:t xml:space="preserve">  </w:t>
    </w:r>
    <w:r>
      <w:rPr>
        <w:rFonts w:ascii="Arial" w:hAnsi="Arial" w:cs="Arial"/>
        <w:b/>
        <w:lang w:val="en-US"/>
      </w:rPr>
      <w:t xml:space="preserve">Email: </w:t>
    </w:r>
    <w:r w:rsidR="00255439">
      <w:rPr>
        <w:rFonts w:ascii="Arial" w:hAnsi="Arial" w:cs="Arial"/>
        <w:b/>
      </w:rPr>
      <w:t>harishreddy556@</w:t>
    </w:r>
    <w:r>
      <w:rPr>
        <w:rFonts w:ascii="Arial" w:hAnsi="Arial" w:cs="Arial"/>
        <w:b/>
        <w:lang w:val="en-US"/>
      </w:rPr>
      <w:t>gmail.com</w:t>
    </w:r>
  </w:p>
  <w:p w:rsidR="00B93BF9" w:rsidRDefault="00B93BF9">
    <w:pPr>
      <w:tabs>
        <w:tab w:val="left" w:pos="2880"/>
        <w:tab w:val="left" w:pos="4680"/>
      </w:tabs>
      <w:jc w:val="both"/>
      <w:rPr>
        <w:rFonts w:ascii="Arial" w:hAnsi="Arial" w:cs="Arial"/>
      </w:rPr>
    </w:pPr>
    <w:r>
      <w:rPr>
        <w:rFonts w:ascii="Arial" w:hAnsi="Arial" w:cs="Arial"/>
      </w:rPr>
      <w:t xml:space="preserve">Jalahalli cross                                                                   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  <w:t xml:space="preserve">                                            </w:t>
    </w:r>
  </w:p>
  <w:p w:rsidR="00B93BF9" w:rsidRDefault="00F86864">
    <w:pPr>
      <w:rPr>
        <w:rFonts w:ascii="Arial" w:hAnsi="Arial" w:cs="Arial"/>
        <w:b/>
        <w:lang w:val="en-US"/>
      </w:rPr>
    </w:pPr>
    <w:r>
      <w:rPr>
        <w:rFonts w:ascii="Arial" w:hAnsi="Arial" w:cs="Arial"/>
      </w:rPr>
      <w:t>Bangalore</w:t>
    </w:r>
    <w:r w:rsidR="00B93BF9">
      <w:rPr>
        <w:rFonts w:ascii="Arial" w:hAnsi="Arial" w:cs="Arial"/>
      </w:rPr>
      <w:t>, Karnataka</w:t>
    </w:r>
    <w:r w:rsidR="00B93BF9">
      <w:rPr>
        <w:rFonts w:ascii="Arial" w:hAnsi="Arial" w:cs="Arial"/>
        <w:b/>
        <w:lang w:val="en-US"/>
      </w:rPr>
      <w:t xml:space="preserve">                                                           </w:t>
    </w:r>
    <w:r w:rsidR="00255439">
      <w:rPr>
        <w:rFonts w:ascii="Arial" w:hAnsi="Arial" w:cs="Arial"/>
        <w:b/>
      </w:rPr>
      <w:t xml:space="preserve">    </w:t>
    </w:r>
    <w:r w:rsidR="00B93BF9">
      <w:rPr>
        <w:rFonts w:ascii="Arial" w:hAnsi="Arial" w:cs="Arial"/>
        <w:b/>
        <w:lang w:val="en-US"/>
      </w:rPr>
      <w:t xml:space="preserve"> </w:t>
    </w:r>
    <w:r w:rsidR="00B93BF9">
      <w:rPr>
        <w:rFonts w:ascii="Arial" w:hAnsi="Arial" w:cs="Arial"/>
        <w:b/>
      </w:rPr>
      <w:t>Phone:+91-9959014241</w:t>
    </w:r>
  </w:p>
  <w:p w:rsidR="00B93BF9" w:rsidRDefault="00B93BF9">
    <w:pPr>
      <w:ind w:left="3600" w:firstLine="720"/>
      <w:rPr>
        <w:rFonts w:ascii="Arial" w:hAnsi="Arial" w:cs="Arial"/>
        <w:sz w:val="28"/>
        <w:lang w:val="en-US"/>
      </w:rPr>
    </w:pPr>
    <w:r>
      <w:rPr>
        <w:rFonts w:ascii="Arial" w:hAnsi="Arial" w:cs="Arial"/>
        <w:b/>
        <w:lang w:val="en-US"/>
      </w:rPr>
      <w:t xml:space="preserve">                   </w:t>
    </w:r>
  </w:p>
  <w:p w:rsidR="00B93BF9" w:rsidRDefault="00B93BF9">
    <w:pPr>
      <w:rPr>
        <w:rFonts w:ascii="Arial" w:hAnsi="Arial" w:cs="Arial"/>
        <w:b/>
      </w:rPr>
    </w:pPr>
    <w:r>
      <w:rPr>
        <w:rFonts w:ascii="Arial" w:hAnsi="Arial" w:cs="Arial"/>
        <w:b/>
      </w:rPr>
      <w:t xml:space="preserve">                  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6"/>
    <w:multiLevelType w:val="multilevel"/>
    <w:tmpl w:val="00000006"/>
    <w:lvl w:ilvl="0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2">
    <w:nsid w:val="0000000A"/>
    <w:multiLevelType w:val="multilevel"/>
    <w:tmpl w:val="000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720"/>
  <w:drawingGridHorizontalSpacing w:val="120"/>
  <w:drawingGridVerticalSpacing w:val="0"/>
  <w:displayHorizontalDrawingGridEvery w:val="2"/>
  <w:displayVerticalDrawingGridEvery w:val="2"/>
  <w:characterSpacingControl w:val="doNotCompress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</w:compat>
  <w:rsids>
    <w:rsidRoot w:val="00172A27"/>
    <w:rsid w:val="000A6453"/>
    <w:rsid w:val="00127899"/>
    <w:rsid w:val="00255439"/>
    <w:rsid w:val="00546E09"/>
    <w:rsid w:val="00B93BF9"/>
    <w:rsid w:val="00F868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autoSpaceDE w:val="0"/>
      <w:autoSpaceDN w:val="0"/>
    </w:pPr>
    <w:rPr>
      <w:rFonts w:ascii="Verdana" w:eastAsia="Times New Roman" w:hAnsi="Verdana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/>
      <w:spacing w:before="60" w:after="60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ind w:left="360" w:hanging="360"/>
      <w:outlineLvl w:val="6"/>
    </w:pPr>
    <w:rPr>
      <w:rFonts w:ascii="Arial" w:hAnsi="Arial" w:cs="Arial"/>
      <w:b/>
      <w:bCs/>
      <w:smallCaps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customStyle="1" w:styleId="Heading5Char">
    <w:name w:val="Heading 5 Char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BodyTextIndent3CharCharCharChar">
    <w:name w:val="Body Text Indent 3 Char Char Char Char"/>
    <w:link w:val="BodyTextIndent3CharChar"/>
    <w:rPr>
      <w:rFonts w:ascii="Verdana" w:hAnsi="Verdana"/>
      <w:sz w:val="16"/>
      <w:szCs w:val="16"/>
    </w:rPr>
  </w:style>
  <w:style w:type="character" w:customStyle="1" w:styleId="normalchar">
    <w:name w:val="normal__char"/>
    <w:basedOn w:val="DefaultParagraphFont"/>
  </w:style>
  <w:style w:type="character" w:customStyle="1" w:styleId="HTMLTypewriterChar">
    <w:name w:val="HTML Typewriter Char"/>
    <w:rPr>
      <w:rFonts w:ascii="Courier New" w:eastAsia="Times New Roman" w:hAnsi="Courier New" w:cs="Courier New"/>
      <w:sz w:val="20"/>
      <w:szCs w:val="20"/>
    </w:rPr>
  </w:style>
  <w:style w:type="character" w:customStyle="1" w:styleId="BodyText3CharCharCharChar">
    <w:name w:val="Body Text 3 Char Char Char Char"/>
    <w:link w:val="BodyText3CharChar"/>
    <w:rPr>
      <w:rFonts w:ascii="Verdana" w:hAnsi="Verdana"/>
      <w:sz w:val="16"/>
      <w:szCs w:val="16"/>
    </w:rPr>
  </w:style>
  <w:style w:type="character" w:customStyle="1" w:styleId="Heading3Char">
    <w:name w:val="Heading 3 Char"/>
    <w:link w:val="Heading3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ashes">
    <w:name w:val="Dashes"/>
    <w:basedOn w:val="Normal"/>
    <w:pPr>
      <w:spacing w:line="320" w:lineRule="exact"/>
    </w:pPr>
    <w:rPr>
      <w:rFonts w:ascii="Garamond" w:hAnsi="Garamond" w:cs="Garamond"/>
    </w:rPr>
  </w:style>
  <w:style w:type="paragraph" w:customStyle="1" w:styleId="PlainTextCharChar">
    <w:name w:val="Plain Text Char Char"/>
    <w:basedOn w:val="Normal"/>
    <w:pPr>
      <w:autoSpaceDE/>
      <w:autoSpaceDN/>
    </w:pPr>
    <w:rPr>
      <w:rFonts w:ascii="Courier New" w:hAnsi="Courier New"/>
    </w:rPr>
  </w:style>
  <w:style w:type="paragraph" w:customStyle="1" w:styleId="BodyText2CharChar">
    <w:name w:val="Body Text 2 Char Char"/>
    <w:basedOn w:val="Normal"/>
    <w:pPr>
      <w:spacing w:after="120" w:line="480" w:lineRule="auto"/>
    </w:pPr>
  </w:style>
  <w:style w:type="paragraph" w:customStyle="1" w:styleId="BodyTextIndent3CharChar">
    <w:name w:val="Body Text Indent 3 Char Char"/>
    <w:basedOn w:val="Normal"/>
    <w:link w:val="BodyTextIndent3CharCharCharChar"/>
    <w:pPr>
      <w:spacing w:after="120"/>
      <w:ind w:left="360"/>
    </w:pPr>
    <w:rPr>
      <w:sz w:val="16"/>
      <w:szCs w:val="16"/>
    </w:rPr>
  </w:style>
  <w:style w:type="paragraph" w:customStyle="1" w:styleId="resbullet">
    <w:name w:val="res_bullet"/>
    <w:basedOn w:val="Normal"/>
    <w:next w:val="Normal"/>
    <w:pPr>
      <w:tabs>
        <w:tab w:val="left" w:pos="900"/>
      </w:tabs>
      <w:autoSpaceDE/>
      <w:autoSpaceDN/>
      <w:ind w:left="900" w:hanging="360"/>
    </w:pPr>
    <w:rPr>
      <w:rFonts w:ascii="Times New Roman" w:hAnsi="Times New Roman"/>
      <w:sz w:val="24"/>
    </w:rPr>
  </w:style>
  <w:style w:type="paragraph" w:customStyle="1" w:styleId="BodyText3CharChar">
    <w:name w:val="Body Text 3 Char Char"/>
    <w:basedOn w:val="Normal"/>
    <w:link w:val="BodyText3CharCharCharChar"/>
    <w:pPr>
      <w:spacing w:after="120"/>
    </w:pPr>
    <w:rPr>
      <w:sz w:val="16"/>
      <w:szCs w:val="16"/>
    </w:rPr>
  </w:style>
  <w:style w:type="paragraph" w:styleId="NoSpacing">
    <w:name w:val="No Spacing"/>
    <w:qFormat/>
    <w:pPr>
      <w:autoSpaceDE w:val="0"/>
      <w:autoSpaceDN w:val="0"/>
    </w:pPr>
    <w:rPr>
      <w:rFonts w:ascii="Verdana" w:eastAsia="Times New Roman" w:hAnsi="Verdana"/>
    </w:rPr>
  </w:style>
  <w:style w:type="paragraph" w:customStyle="1" w:styleId="ListStyle">
    <w:name w:val="ListStyle"/>
    <w:rPr>
      <w:lang w:val="en-IN" w:eastAsia="en-IN"/>
    </w:rPr>
  </w:style>
  <w:style w:type="paragraph" w:customStyle="1" w:styleId="NormalWebCharChar">
    <w:name w:val="Normal (Web) Char Char"/>
    <w:basedOn w:val="Normal"/>
    <w:pPr>
      <w:autoSpaceDE/>
      <w:autoSpaceDN/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Normalce">
    <w:name w:val="Normal+ce"/>
    <w:basedOn w:val="NormalWebCharChar"/>
    <w:pPr>
      <w:jc w:val="center"/>
    </w:pPr>
    <w:rPr>
      <w:rFonts w:eastAsia="Verdana"/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IndentCharChar">
    <w:name w:val="Body Text Indent Char Char"/>
    <w:basedOn w:val="Normal"/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tf-8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290</Words>
  <Characters>1656</Characters>
  <Application>Microsoft Office Word</Application>
  <DocSecurity>0</DocSecurity>
  <PresentationFormat/>
  <Lines>13</Lines>
  <Paragraphs>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OBJECTIVE</vt:lpstr>
    </vt:vector>
  </TitlesOfParts>
  <Company>Vodafone India</Company>
  <LinksUpToDate>false</LinksUpToDate>
  <CharactersWithSpaces>1943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OBJECTIVE</dc:title>
  <dc:subject/>
  <dc:creator>I035168</dc:creator>
  <cp:keywords/>
  <cp:lastModifiedBy>Shilpa</cp:lastModifiedBy>
  <cp:revision>2</cp:revision>
  <cp:lastPrinted>2011-06-25T14:06:00Z</cp:lastPrinted>
  <dcterms:created xsi:type="dcterms:W3CDTF">2016-03-20T07:32:00Z</dcterms:created>
  <dcterms:modified xsi:type="dcterms:W3CDTF">2016-03-20T07:32:00Z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1033-9.1.0.4056</vt:lpwstr>
  </property>
</Properties>
</file>