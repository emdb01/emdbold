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80277C" w:rsidRPr="00272E7D" w:rsidRDefault="0080277C" w:rsidP="00377DD3">
      <w:pPr>
        <w:spacing w:before="0"/>
        <w:jc w:val="center"/>
        <w:rPr>
          <w:b/>
          <w:bCs/>
          <w:color w:val="000000"/>
          <w:sz w:val="40"/>
          <w:szCs w:val="40"/>
          <w:u w:val="single"/>
        </w:rPr>
      </w:pPr>
      <w:r w:rsidRPr="00272E7D">
        <w:rPr>
          <w:b/>
          <w:bCs/>
          <w:color w:val="000000"/>
          <w:sz w:val="40"/>
          <w:szCs w:val="40"/>
          <w:u w:val="single"/>
        </w:rPr>
        <w:t>Resume</w:t>
      </w:r>
    </w:p>
    <w:p w:rsidR="000A3FB3" w:rsidRDefault="000A3FB3" w:rsidP="000A3FB3">
      <w:pPr>
        <w:jc w:val="both"/>
        <w:rPr>
          <w:color w:val="000000"/>
          <w:sz w:val="24"/>
          <w:szCs w:val="24"/>
          <w:lang w:val="pt-BR"/>
        </w:rPr>
      </w:pPr>
    </w:p>
    <w:p w:rsidR="000A3FB3" w:rsidRPr="000A3FB3" w:rsidRDefault="000A3FB3" w:rsidP="000A3FB3">
      <w:pPr>
        <w:jc w:val="both"/>
        <w:rPr>
          <w:color w:val="000000"/>
          <w:sz w:val="24"/>
          <w:szCs w:val="24"/>
          <w:lang w:val="pt-BR"/>
        </w:rPr>
      </w:pPr>
      <w:r w:rsidRPr="000A3FB3">
        <w:rPr>
          <w:color w:val="000000"/>
          <w:sz w:val="24"/>
          <w:szCs w:val="24"/>
          <w:lang w:val="pt-BR"/>
        </w:rPr>
        <w:t>HYMAVATHI DUREGEMPUDI</w:t>
      </w:r>
    </w:p>
    <w:p w:rsidR="000A3FB3" w:rsidRDefault="000A3FB3" w:rsidP="000A3FB3">
      <w:pPr>
        <w:jc w:val="both"/>
        <w:rPr>
          <w:color w:val="000000"/>
          <w:sz w:val="24"/>
          <w:szCs w:val="24"/>
          <w:lang w:val="pt-BR"/>
        </w:rPr>
      </w:pPr>
      <w:r w:rsidRPr="000A3FB3">
        <w:rPr>
          <w:color w:val="000000"/>
          <w:sz w:val="24"/>
          <w:szCs w:val="24"/>
          <w:lang w:val="pt-BR"/>
        </w:rPr>
        <w:t>6-3- 1126/1, B S Maktha</w:t>
      </w:r>
      <w:r>
        <w:rPr>
          <w:color w:val="000000"/>
          <w:sz w:val="24"/>
          <w:szCs w:val="24"/>
          <w:lang w:val="pt-BR"/>
        </w:rPr>
        <w:t xml:space="preserve">    </w:t>
      </w:r>
    </w:p>
    <w:p w:rsidR="000A3FB3" w:rsidRDefault="000A3FB3" w:rsidP="000A3FB3">
      <w:pPr>
        <w:jc w:val="both"/>
        <w:rPr>
          <w:color w:val="000000"/>
          <w:sz w:val="24"/>
          <w:szCs w:val="24"/>
          <w:lang w:val="pt-BR"/>
        </w:rPr>
      </w:pPr>
      <w:r>
        <w:rPr>
          <w:color w:val="000000"/>
          <w:sz w:val="24"/>
          <w:szCs w:val="24"/>
          <w:lang w:val="pt-BR"/>
        </w:rPr>
        <w:t xml:space="preserve">Somajiguda Hyderabdad-50016                                                        </w:t>
      </w:r>
      <w:r w:rsidRPr="000A3FB3">
        <w:rPr>
          <w:color w:val="000000"/>
          <w:sz w:val="24"/>
          <w:szCs w:val="24"/>
          <w:lang w:val="pt-BR"/>
        </w:rPr>
        <w:t xml:space="preserve"> Cell: </w:t>
      </w:r>
      <w:r w:rsidR="00393BDD">
        <w:rPr>
          <w:color w:val="000000"/>
          <w:sz w:val="24"/>
          <w:szCs w:val="24"/>
          <w:lang w:val="pt-BR"/>
        </w:rPr>
        <w:t>8143594288</w:t>
      </w:r>
    </w:p>
    <w:p w:rsidR="000A3FB3" w:rsidRPr="000A3FB3" w:rsidRDefault="000A3FB3" w:rsidP="000A3FB3">
      <w:pPr>
        <w:jc w:val="both"/>
        <w:rPr>
          <w:color w:val="000000"/>
          <w:sz w:val="24"/>
          <w:szCs w:val="24"/>
          <w:lang w:val="pt-BR"/>
        </w:rPr>
      </w:pPr>
      <w:r>
        <w:rPr>
          <w:color w:val="000000"/>
          <w:sz w:val="24"/>
          <w:szCs w:val="24"/>
          <w:lang w:val="pt-BR"/>
        </w:rPr>
        <w:t xml:space="preserve">                                                                                        Email:d.hymavathi2014@gmail.com</w:t>
      </w:r>
    </w:p>
    <w:p w:rsidR="00525CFC" w:rsidRPr="000A3FB3" w:rsidRDefault="00FE2B7E" w:rsidP="000A3FB3">
      <w:pPr>
        <w:jc w:val="both"/>
        <w:rPr>
          <w:bCs/>
          <w:smallCaps/>
          <w:color w:val="000000"/>
        </w:rPr>
      </w:pPr>
      <w:r w:rsidRPr="000A3FB3">
        <w:rPr>
          <w:color w:val="000000"/>
          <w:sz w:val="24"/>
          <w:szCs w:val="24"/>
          <w:lang w:val="pt-BR"/>
        </w:rPr>
        <w:tab/>
      </w:r>
      <w:r w:rsidRPr="000A3FB3">
        <w:rPr>
          <w:color w:val="000000"/>
          <w:sz w:val="24"/>
          <w:szCs w:val="24"/>
          <w:lang w:val="pt-BR"/>
        </w:rPr>
        <w:tab/>
      </w:r>
      <w:r w:rsidR="003932F6" w:rsidRPr="00272E7D">
        <w:rPr>
          <w:color w:val="000000"/>
          <w:lang w:val="pt-BR"/>
        </w:rPr>
        <w:tab/>
      </w:r>
      <w:r w:rsidR="00556733" w:rsidRPr="00272E7D">
        <w:rPr>
          <w:color w:val="000000"/>
          <w:lang w:val="pt-BR"/>
        </w:rPr>
        <w:t xml:space="preserve">     </w:t>
      </w:r>
      <w:r w:rsidR="00CC72F9" w:rsidRPr="00272E7D">
        <w:rPr>
          <w:color w:val="000000"/>
          <w:lang w:val="pt-BR"/>
        </w:rPr>
        <w:t xml:space="preserve">    </w:t>
      </w:r>
      <w:r w:rsidR="006A6584">
        <w:rPr>
          <w:color w:val="000000"/>
          <w:lang w:val="pt-BR"/>
        </w:rPr>
        <w:tab/>
      </w:r>
      <w:r w:rsidR="006A6584">
        <w:rPr>
          <w:color w:val="000000"/>
          <w:lang w:val="pt-BR"/>
        </w:rPr>
        <w:tab/>
        <w:t xml:space="preserve">      </w:t>
      </w:r>
      <w:r w:rsidR="0080277C" w:rsidRPr="00272E7D">
        <w:rPr>
          <w:color w:val="000000"/>
          <w:lang w:val="pt-BR"/>
        </w:rPr>
        <w:t xml:space="preserve">  </w:t>
      </w:r>
      <w:r w:rsidR="00956D37" w:rsidRPr="00272E7D">
        <w:rPr>
          <w:color w:val="000000"/>
          <w:lang w:val="pt-BR"/>
        </w:rPr>
        <w:tab/>
      </w:r>
      <w:r w:rsidR="00956D37" w:rsidRPr="00272E7D">
        <w:rPr>
          <w:color w:val="000000"/>
          <w:lang w:val="pt-BR"/>
        </w:rPr>
        <w:tab/>
      </w:r>
      <w:r w:rsidR="00956D37" w:rsidRPr="00272E7D">
        <w:rPr>
          <w:color w:val="000000"/>
          <w:lang w:val="pt-BR"/>
        </w:rPr>
        <w:tab/>
      </w:r>
      <w:r w:rsidR="00956D37" w:rsidRPr="00272E7D">
        <w:rPr>
          <w:color w:val="000000"/>
          <w:lang w:val="pt-BR"/>
        </w:rPr>
        <w:tab/>
      </w:r>
      <w:r w:rsidR="00956D37" w:rsidRPr="00272E7D">
        <w:rPr>
          <w:color w:val="000000"/>
          <w:lang w:val="pt-BR"/>
        </w:rPr>
        <w:tab/>
      </w:r>
      <w:r w:rsidR="00956D37" w:rsidRPr="00272E7D">
        <w:rPr>
          <w:color w:val="000000"/>
          <w:lang w:val="pt-BR"/>
        </w:rPr>
        <w:tab/>
      </w:r>
      <w:r w:rsidR="00956D37" w:rsidRPr="00272E7D">
        <w:rPr>
          <w:color w:val="000000"/>
          <w:lang w:val="pt-BR"/>
        </w:rPr>
        <w:tab/>
      </w:r>
    </w:p>
    <w:p w:rsidR="00525CFC" w:rsidRPr="0013625A" w:rsidRDefault="00525CFC" w:rsidP="00525CFC">
      <w:pPr>
        <w:pBdr>
          <w:top w:val="single" w:sz="4" w:space="1" w:color="auto"/>
          <w:left w:val="single" w:sz="4" w:space="4" w:color="auto"/>
          <w:bottom w:val="single" w:sz="4" w:space="1" w:color="auto"/>
          <w:right w:val="single" w:sz="4" w:space="4" w:color="auto"/>
        </w:pBdr>
        <w:shd w:val="clear" w:color="auto" w:fill="C0C0C0"/>
        <w:tabs>
          <w:tab w:val="left" w:pos="285"/>
          <w:tab w:val="center" w:pos="4946"/>
        </w:tabs>
        <w:spacing w:before="60" w:after="60"/>
        <w:rPr>
          <w:rFonts w:ascii="Calibri" w:hAnsi="Calibri"/>
        </w:rPr>
      </w:pPr>
      <w:r w:rsidRPr="0013625A">
        <w:rPr>
          <w:rFonts w:ascii="Calibri" w:hAnsi="Calibri"/>
        </w:rPr>
        <w:tab/>
      </w:r>
      <w:r w:rsidRPr="0013625A">
        <w:rPr>
          <w:rFonts w:ascii="Calibri" w:hAnsi="Calibri"/>
        </w:rPr>
        <w:tab/>
        <w:t>PROFESSIONAL SYNOPSIS</w:t>
      </w:r>
    </w:p>
    <w:p w:rsidR="00525CFC" w:rsidRPr="00455575" w:rsidRDefault="00525CFC" w:rsidP="00525CFC">
      <w:pPr>
        <w:numPr>
          <w:ilvl w:val="0"/>
          <w:numId w:val="31"/>
        </w:numPr>
        <w:suppressAutoHyphens w:val="0"/>
        <w:spacing w:before="60" w:after="60"/>
        <w:jc w:val="both"/>
        <w:rPr>
          <w:rFonts w:ascii="Calibri" w:hAnsi="Calibri"/>
        </w:rPr>
      </w:pPr>
      <w:r w:rsidRPr="00455575">
        <w:rPr>
          <w:rFonts w:ascii="Calibri" w:hAnsi="Calibri"/>
        </w:rPr>
        <w:t xml:space="preserve">Working in </w:t>
      </w:r>
      <w:r w:rsidRPr="00455575">
        <w:rPr>
          <w:rFonts w:ascii="Calibri" w:hAnsi="Calibri"/>
          <w:b/>
        </w:rPr>
        <w:t>GENPACT INDIA</w:t>
      </w:r>
      <w:r w:rsidRPr="00455575">
        <w:rPr>
          <w:rFonts w:ascii="Calibri" w:hAnsi="Calibri"/>
        </w:rPr>
        <w:t xml:space="preserve"> (Formerly GE owned and leading BPO company  provides business process management, technology and analytics services to more than 700 global clients around the world, including more than 100 of the Fortune Global 500)</w:t>
      </w:r>
      <w:r w:rsidRPr="006B4403">
        <w:rPr>
          <w:rFonts w:ascii="Calibri" w:hAnsi="Calibri"/>
        </w:rPr>
        <w:t>.</w:t>
      </w:r>
    </w:p>
    <w:p w:rsidR="00525CFC" w:rsidRPr="006B4403" w:rsidRDefault="006A6584" w:rsidP="00525CFC">
      <w:pPr>
        <w:numPr>
          <w:ilvl w:val="0"/>
          <w:numId w:val="31"/>
        </w:numPr>
        <w:suppressAutoHyphens w:val="0"/>
        <w:spacing w:before="60" w:after="60"/>
        <w:jc w:val="both"/>
        <w:rPr>
          <w:rFonts w:ascii="Calibri" w:hAnsi="Calibri"/>
        </w:rPr>
      </w:pPr>
      <w:r>
        <w:rPr>
          <w:rFonts w:ascii="Calibri" w:hAnsi="Calibri"/>
        </w:rPr>
        <w:t xml:space="preserve">Around </w:t>
      </w:r>
      <w:r w:rsidR="000A3FB3">
        <w:rPr>
          <w:rFonts w:ascii="Calibri" w:hAnsi="Calibri"/>
        </w:rPr>
        <w:t>1</w:t>
      </w:r>
      <w:r w:rsidR="007064FA">
        <w:rPr>
          <w:rFonts w:ascii="Calibri" w:hAnsi="Calibri"/>
        </w:rPr>
        <w:t>5months</w:t>
      </w:r>
      <w:r>
        <w:rPr>
          <w:rFonts w:ascii="Calibri" w:hAnsi="Calibri"/>
        </w:rPr>
        <w:t xml:space="preserve"> </w:t>
      </w:r>
      <w:r w:rsidR="00525CFC" w:rsidRPr="006B4403">
        <w:rPr>
          <w:rFonts w:ascii="Calibri" w:hAnsi="Calibri"/>
        </w:rPr>
        <w:t xml:space="preserve"> of experience in Accounts payable</w:t>
      </w:r>
      <w:r w:rsidR="00525CFC">
        <w:rPr>
          <w:rFonts w:ascii="Calibri" w:hAnsi="Calibri"/>
        </w:rPr>
        <w:t xml:space="preserve">. </w:t>
      </w:r>
    </w:p>
    <w:p w:rsidR="00525CFC" w:rsidRPr="006B4403" w:rsidRDefault="00525CFC" w:rsidP="00525CFC">
      <w:pPr>
        <w:numPr>
          <w:ilvl w:val="0"/>
          <w:numId w:val="31"/>
        </w:numPr>
        <w:suppressAutoHyphens w:val="0"/>
        <w:spacing w:before="60" w:after="60"/>
        <w:jc w:val="both"/>
        <w:rPr>
          <w:rFonts w:ascii="Calibri" w:hAnsi="Calibri"/>
        </w:rPr>
      </w:pPr>
      <w:r w:rsidRPr="006B4403">
        <w:rPr>
          <w:rFonts w:ascii="Calibri" w:hAnsi="Calibri"/>
        </w:rPr>
        <w:t xml:space="preserve">Presently working in </w:t>
      </w:r>
      <w:proofErr w:type="spellStart"/>
      <w:r w:rsidRPr="006B4403">
        <w:rPr>
          <w:rFonts w:ascii="Calibri" w:hAnsi="Calibri"/>
        </w:rPr>
        <w:t>Genpact</w:t>
      </w:r>
      <w:proofErr w:type="spellEnd"/>
      <w:r w:rsidRPr="006B4403">
        <w:rPr>
          <w:rFonts w:ascii="Calibri" w:hAnsi="Calibri"/>
        </w:rPr>
        <w:t xml:space="preserve"> as Process </w:t>
      </w:r>
      <w:r>
        <w:rPr>
          <w:rFonts w:ascii="Calibri" w:hAnsi="Calibri"/>
        </w:rPr>
        <w:t>A</w:t>
      </w:r>
      <w:r w:rsidRPr="006B4403">
        <w:rPr>
          <w:rFonts w:ascii="Calibri" w:hAnsi="Calibri"/>
        </w:rPr>
        <w:t xml:space="preserve">ssociate </w:t>
      </w:r>
      <w:r w:rsidR="006A6584">
        <w:rPr>
          <w:rFonts w:ascii="Calibri" w:hAnsi="Calibri"/>
          <w:b/>
        </w:rPr>
        <w:t xml:space="preserve">from </w:t>
      </w:r>
      <w:r w:rsidR="000A3FB3">
        <w:rPr>
          <w:rFonts w:ascii="Calibri" w:hAnsi="Calibri"/>
          <w:b/>
        </w:rPr>
        <w:t>JUNE2015</w:t>
      </w:r>
      <w:r w:rsidRPr="006B4403">
        <w:rPr>
          <w:rFonts w:ascii="Calibri" w:hAnsi="Calibri"/>
          <w:b/>
        </w:rPr>
        <w:t xml:space="preserve">- </w:t>
      </w:r>
      <w:r w:rsidR="00393BDD">
        <w:rPr>
          <w:rFonts w:ascii="Calibri" w:hAnsi="Calibri"/>
          <w:b/>
        </w:rPr>
        <w:t>OCTOBER2016</w:t>
      </w:r>
    </w:p>
    <w:p w:rsidR="00525CFC" w:rsidRDefault="00525CFC" w:rsidP="00525CFC">
      <w:pPr>
        <w:numPr>
          <w:ilvl w:val="0"/>
          <w:numId w:val="31"/>
        </w:numPr>
        <w:suppressAutoHyphens w:val="0"/>
        <w:spacing w:before="60" w:after="60"/>
        <w:jc w:val="both"/>
        <w:rPr>
          <w:rFonts w:ascii="Calibri" w:hAnsi="Calibri"/>
        </w:rPr>
      </w:pPr>
      <w:r w:rsidRPr="006B4403">
        <w:rPr>
          <w:rFonts w:ascii="Calibri" w:hAnsi="Calibri"/>
        </w:rPr>
        <w:t>Proven skills in managing the work in sync with the corporate set parameters &amp; achieving business and individual goals.</w:t>
      </w:r>
    </w:p>
    <w:p w:rsidR="00525CFC" w:rsidRDefault="00525CFC" w:rsidP="00525CFC">
      <w:pPr>
        <w:numPr>
          <w:ilvl w:val="0"/>
          <w:numId w:val="31"/>
        </w:numPr>
        <w:tabs>
          <w:tab w:val="clear" w:pos="360"/>
          <w:tab w:val="num" w:pos="240"/>
        </w:tabs>
        <w:suppressAutoHyphens w:val="0"/>
        <w:spacing w:before="60" w:after="60"/>
        <w:ind w:left="240" w:hanging="240"/>
        <w:jc w:val="both"/>
        <w:rPr>
          <w:rFonts w:ascii="Calibri" w:hAnsi="Calibri"/>
        </w:rPr>
      </w:pPr>
      <w:r>
        <w:rPr>
          <w:rFonts w:ascii="Calibri" w:hAnsi="Calibri"/>
        </w:rPr>
        <w:t xml:space="preserve">  </w:t>
      </w:r>
      <w:r w:rsidRPr="00455575">
        <w:rPr>
          <w:rFonts w:ascii="Calibri" w:hAnsi="Calibri"/>
        </w:rPr>
        <w:t>Acting as an escalation gate to resolve critical issues of the team members.</w:t>
      </w:r>
      <w:r w:rsidRPr="0013625A">
        <w:rPr>
          <w:rFonts w:ascii="Calibri" w:hAnsi="Calibri"/>
        </w:rPr>
        <w:t xml:space="preserve"> </w:t>
      </w:r>
    </w:p>
    <w:p w:rsidR="005B2F90" w:rsidRPr="009C22C7" w:rsidRDefault="005B2F90" w:rsidP="005B2F90">
      <w:pPr>
        <w:suppressAutoHyphens w:val="0"/>
        <w:spacing w:before="60" w:after="60"/>
        <w:jc w:val="both"/>
        <w:rPr>
          <w:rFonts w:ascii="Calibri" w:hAnsi="Calibri"/>
        </w:rPr>
      </w:pPr>
    </w:p>
    <w:p w:rsidR="00525CFC" w:rsidRPr="0013625A" w:rsidRDefault="00525CFC" w:rsidP="00525CFC">
      <w:pPr>
        <w:spacing w:before="60" w:after="60"/>
        <w:ind w:left="-120"/>
        <w:jc w:val="both"/>
        <w:rPr>
          <w:rFonts w:ascii="Calibri" w:hAnsi="Calibri"/>
        </w:rPr>
      </w:pPr>
    </w:p>
    <w:p w:rsidR="00525CFC" w:rsidRPr="0013625A" w:rsidRDefault="00525CFC" w:rsidP="00525CFC">
      <w:pPr>
        <w:pBdr>
          <w:top w:val="single" w:sz="4" w:space="1" w:color="auto"/>
          <w:left w:val="single" w:sz="4" w:space="4" w:color="auto"/>
          <w:bottom w:val="single" w:sz="4" w:space="1" w:color="auto"/>
          <w:right w:val="single" w:sz="4" w:space="4" w:color="auto"/>
        </w:pBdr>
        <w:shd w:val="clear" w:color="auto" w:fill="C0C0C0"/>
        <w:spacing w:before="40" w:after="40"/>
        <w:jc w:val="center"/>
        <w:rPr>
          <w:rFonts w:ascii="Calibri" w:hAnsi="Calibri"/>
        </w:rPr>
      </w:pPr>
      <w:r w:rsidRPr="0013625A">
        <w:rPr>
          <w:rFonts w:ascii="Calibri" w:hAnsi="Calibri"/>
        </w:rPr>
        <w:t>CORE COMPETENCIES</w:t>
      </w:r>
    </w:p>
    <w:p w:rsidR="00525CFC" w:rsidRPr="006B4403" w:rsidRDefault="00525CFC" w:rsidP="00525CFC">
      <w:pPr>
        <w:numPr>
          <w:ilvl w:val="0"/>
          <w:numId w:val="33"/>
        </w:numPr>
        <w:tabs>
          <w:tab w:val="left" w:pos="0"/>
        </w:tabs>
        <w:suppressAutoHyphens w:val="0"/>
        <w:spacing w:before="0"/>
        <w:jc w:val="both"/>
        <w:rPr>
          <w:rFonts w:ascii="Calibri" w:hAnsi="Calibri"/>
        </w:rPr>
      </w:pPr>
      <w:r w:rsidRPr="006B4403">
        <w:rPr>
          <w:rFonts w:ascii="Calibri" w:hAnsi="Calibri"/>
        </w:rPr>
        <w:t>Ability to define priorities and meet deadlines.</w:t>
      </w:r>
    </w:p>
    <w:p w:rsidR="00525CFC" w:rsidRPr="006B4403" w:rsidRDefault="00525CFC" w:rsidP="00525CFC">
      <w:pPr>
        <w:numPr>
          <w:ilvl w:val="0"/>
          <w:numId w:val="33"/>
        </w:numPr>
        <w:tabs>
          <w:tab w:val="left" w:pos="0"/>
        </w:tabs>
        <w:suppressAutoHyphens w:val="0"/>
        <w:spacing w:before="0"/>
        <w:jc w:val="both"/>
        <w:rPr>
          <w:rFonts w:ascii="Calibri" w:hAnsi="Calibri"/>
        </w:rPr>
      </w:pPr>
      <w:r w:rsidRPr="006B4403">
        <w:rPr>
          <w:rFonts w:ascii="Calibri" w:hAnsi="Calibri"/>
        </w:rPr>
        <w:t>Strong analytical and logical skills.</w:t>
      </w:r>
    </w:p>
    <w:p w:rsidR="00525CFC" w:rsidRPr="006B4403" w:rsidRDefault="00525CFC" w:rsidP="00525CFC">
      <w:pPr>
        <w:numPr>
          <w:ilvl w:val="0"/>
          <w:numId w:val="33"/>
        </w:numPr>
        <w:tabs>
          <w:tab w:val="left" w:pos="0"/>
        </w:tabs>
        <w:suppressAutoHyphens w:val="0"/>
        <w:spacing w:before="0"/>
        <w:jc w:val="both"/>
        <w:rPr>
          <w:rFonts w:ascii="Calibri" w:hAnsi="Calibri"/>
        </w:rPr>
      </w:pPr>
      <w:r w:rsidRPr="006B4403">
        <w:rPr>
          <w:rFonts w:ascii="Calibri" w:hAnsi="Calibri"/>
        </w:rPr>
        <w:t>Willingness to take up responsibilities.</w:t>
      </w:r>
    </w:p>
    <w:p w:rsidR="00525CFC" w:rsidRDefault="00525CFC" w:rsidP="00525CFC">
      <w:pPr>
        <w:numPr>
          <w:ilvl w:val="0"/>
          <w:numId w:val="33"/>
        </w:numPr>
        <w:tabs>
          <w:tab w:val="left" w:pos="0"/>
        </w:tabs>
        <w:suppressAutoHyphens w:val="0"/>
        <w:spacing w:before="0"/>
        <w:jc w:val="both"/>
        <w:rPr>
          <w:rFonts w:ascii="Calibri" w:hAnsi="Calibri"/>
        </w:rPr>
      </w:pPr>
      <w:r w:rsidRPr="006B4403">
        <w:rPr>
          <w:rFonts w:ascii="Calibri" w:hAnsi="Calibri"/>
        </w:rPr>
        <w:t>Ability to handle a task independently</w:t>
      </w:r>
      <w:r w:rsidRPr="0073106A">
        <w:rPr>
          <w:rFonts w:ascii="Calibri" w:hAnsi="Calibri"/>
        </w:rPr>
        <w:t>.</w:t>
      </w:r>
    </w:p>
    <w:p w:rsidR="005B2F90" w:rsidRDefault="005B2F90" w:rsidP="005B2F90">
      <w:pPr>
        <w:tabs>
          <w:tab w:val="left" w:pos="0"/>
        </w:tabs>
        <w:suppressAutoHyphens w:val="0"/>
        <w:spacing w:before="0"/>
        <w:jc w:val="both"/>
        <w:rPr>
          <w:rFonts w:ascii="Calibri" w:hAnsi="Calibri"/>
        </w:rPr>
      </w:pPr>
    </w:p>
    <w:p w:rsidR="00525CFC" w:rsidRPr="0013625A" w:rsidRDefault="00525CFC" w:rsidP="00525CFC">
      <w:pPr>
        <w:spacing w:before="20" w:after="20"/>
        <w:ind w:left="-120"/>
        <w:jc w:val="both"/>
        <w:rPr>
          <w:rFonts w:ascii="Calibri" w:hAnsi="Calibri"/>
        </w:rPr>
      </w:pPr>
    </w:p>
    <w:p w:rsidR="00525CFC" w:rsidRPr="00F34DB1" w:rsidRDefault="00525CFC" w:rsidP="00525CFC">
      <w:pPr>
        <w:pBdr>
          <w:top w:val="single" w:sz="4" w:space="1" w:color="auto"/>
          <w:left w:val="single" w:sz="4" w:space="4" w:color="auto"/>
          <w:bottom w:val="single" w:sz="4" w:space="1" w:color="auto"/>
          <w:right w:val="single" w:sz="4" w:space="4" w:color="auto"/>
        </w:pBdr>
        <w:shd w:val="clear" w:color="auto" w:fill="C0C0C0"/>
        <w:spacing w:before="40" w:after="40"/>
        <w:jc w:val="center"/>
        <w:rPr>
          <w:rFonts w:ascii="Calibri" w:hAnsi="Calibri"/>
        </w:rPr>
      </w:pPr>
      <w:r w:rsidRPr="0013625A">
        <w:rPr>
          <w:rFonts w:ascii="Calibri" w:hAnsi="Calibri"/>
        </w:rPr>
        <w:t>ORGANISATIONAL EXPERIENCE</w:t>
      </w:r>
    </w:p>
    <w:p w:rsidR="009A6E63" w:rsidRDefault="009A6E63" w:rsidP="009A6E63">
      <w:pPr>
        <w:spacing w:before="20" w:after="20"/>
        <w:ind w:left="-120"/>
        <w:jc w:val="both"/>
        <w:rPr>
          <w:rFonts w:ascii="Calibri" w:hAnsi="Calibri"/>
          <w:i/>
          <w:u w:val="single"/>
        </w:rPr>
      </w:pPr>
      <w:r w:rsidRPr="0013625A">
        <w:rPr>
          <w:rFonts w:ascii="Calibri" w:hAnsi="Calibri"/>
          <w:i/>
          <w:u w:val="single"/>
        </w:rPr>
        <w:t xml:space="preserve">Key Responsibilities </w:t>
      </w:r>
    </w:p>
    <w:p w:rsidR="00185710" w:rsidRDefault="00185710" w:rsidP="009A6E63">
      <w:pPr>
        <w:spacing w:before="20" w:after="20"/>
        <w:ind w:left="-120"/>
        <w:jc w:val="both"/>
        <w:rPr>
          <w:rFonts w:ascii="Calibri" w:hAnsi="Calibri"/>
          <w:i/>
          <w:u w:val="single"/>
        </w:rPr>
      </w:pPr>
    </w:p>
    <w:p w:rsidR="009A6E63" w:rsidRDefault="009A6E63" w:rsidP="009A6E63">
      <w:pPr>
        <w:spacing w:before="20" w:after="20"/>
        <w:ind w:left="-120"/>
        <w:jc w:val="both"/>
        <w:rPr>
          <w:rFonts w:ascii="Calibri" w:hAnsi="Calibri"/>
          <w:i/>
          <w:u w:val="single"/>
        </w:rPr>
      </w:pPr>
    </w:p>
    <w:p w:rsidR="00112B4F" w:rsidRDefault="00112B4F" w:rsidP="00112B4F">
      <w:pPr>
        <w:spacing w:before="20" w:after="20"/>
        <w:ind w:left="-120"/>
        <w:jc w:val="both"/>
        <w:rPr>
          <w:rFonts w:ascii="Calibri" w:hAnsi="Calibri"/>
          <w:i/>
          <w:u w:val="single"/>
        </w:rPr>
      </w:pPr>
      <w:r>
        <w:rPr>
          <w:rFonts w:ascii="Calibri" w:hAnsi="Calibri"/>
          <w:i/>
          <w:u w:val="single"/>
        </w:rPr>
        <w:t>Account Payable:-</w:t>
      </w:r>
    </w:p>
    <w:p w:rsidR="00112B4F" w:rsidRDefault="00112B4F" w:rsidP="00112B4F">
      <w:pPr>
        <w:pStyle w:val="ListParagraph"/>
        <w:numPr>
          <w:ilvl w:val="0"/>
          <w:numId w:val="39"/>
        </w:numPr>
        <w:suppressAutoHyphens w:val="0"/>
        <w:rPr>
          <w:rStyle w:val="apple-style-span"/>
        </w:rPr>
      </w:pPr>
      <w:r>
        <w:rPr>
          <w:rStyle w:val="apple-style-span"/>
          <w:rFonts w:ascii="Calibri" w:hAnsi="Calibri"/>
          <w:color w:val="000000"/>
        </w:rPr>
        <w:t>Invoice Processing</w:t>
      </w:r>
      <w:r>
        <w:rPr>
          <w:rFonts w:ascii="Calibri" w:hAnsi="Calibri"/>
        </w:rPr>
        <w:t xml:space="preserve"> (PO &amp; NON-PO).</w:t>
      </w:r>
    </w:p>
    <w:p w:rsidR="00112B4F" w:rsidRDefault="00112B4F" w:rsidP="00112B4F">
      <w:pPr>
        <w:pStyle w:val="Normal1"/>
        <w:numPr>
          <w:ilvl w:val="0"/>
          <w:numId w:val="39"/>
        </w:numPr>
        <w:spacing w:before="0"/>
        <w:jc w:val="both"/>
      </w:pPr>
      <w:r>
        <w:rPr>
          <w:rFonts w:ascii="Calibri" w:eastAsia="Calibri" w:hAnsi="Calibri" w:cs="Calibri"/>
        </w:rPr>
        <w:t>Working on Business escalations mails &amp; resolving them on time with apt reply.</w:t>
      </w:r>
    </w:p>
    <w:p w:rsidR="00112B4F" w:rsidRDefault="00112B4F" w:rsidP="00112B4F">
      <w:pPr>
        <w:numPr>
          <w:ilvl w:val="0"/>
          <w:numId w:val="40"/>
        </w:numPr>
        <w:suppressAutoHyphens w:val="0"/>
        <w:spacing w:before="0" w:after="10"/>
        <w:jc w:val="both"/>
        <w:rPr>
          <w:rStyle w:val="apple-style-span"/>
          <w:rFonts w:ascii="Calibri" w:hAnsi="Calibri"/>
        </w:rPr>
      </w:pPr>
      <w:r>
        <w:rPr>
          <w:rStyle w:val="apple-style-span"/>
          <w:rFonts w:ascii="Calibri" w:hAnsi="Calibri"/>
        </w:rPr>
        <w:t>Trained new joiners and assisted them in clari</w:t>
      </w:r>
      <w:r>
        <w:rPr>
          <w:rStyle w:val="apple-style-span"/>
          <w:rFonts w:ascii="Calibri" w:hAnsi="Calibri"/>
          <w:color w:val="000000"/>
        </w:rPr>
        <w:t>ficati</w:t>
      </w:r>
      <w:r>
        <w:rPr>
          <w:rStyle w:val="apple-style-span"/>
          <w:rFonts w:ascii="Calibri" w:hAnsi="Calibri"/>
        </w:rPr>
        <w:t xml:space="preserve">on of doubts in processing and helped them to come up the learning curve quickly and used to Log GE IT ticket for their security access for various GE application and internal </w:t>
      </w:r>
      <w:proofErr w:type="spellStart"/>
      <w:r>
        <w:rPr>
          <w:rStyle w:val="apple-style-span"/>
          <w:rFonts w:ascii="Calibri" w:hAnsi="Calibri"/>
        </w:rPr>
        <w:t>Genpact</w:t>
      </w:r>
      <w:proofErr w:type="spellEnd"/>
      <w:r>
        <w:rPr>
          <w:rStyle w:val="apple-style-span"/>
          <w:rFonts w:ascii="Calibri" w:hAnsi="Calibri"/>
        </w:rPr>
        <w:t xml:space="preserve"> applications.</w:t>
      </w:r>
    </w:p>
    <w:p w:rsidR="00112B4F" w:rsidRDefault="00112B4F" w:rsidP="00112B4F">
      <w:pPr>
        <w:numPr>
          <w:ilvl w:val="0"/>
          <w:numId w:val="40"/>
        </w:numPr>
        <w:suppressAutoHyphens w:val="0"/>
        <w:overflowPunct w:val="0"/>
        <w:autoSpaceDE w:val="0"/>
        <w:autoSpaceDN w:val="0"/>
        <w:adjustRightInd w:val="0"/>
        <w:spacing w:before="0"/>
        <w:jc w:val="both"/>
        <w:textAlignment w:val="baseline"/>
        <w:rPr>
          <w:rStyle w:val="apple-style-span"/>
          <w:rFonts w:ascii="Calibri" w:hAnsi="Calibri"/>
        </w:rPr>
      </w:pPr>
      <w:r>
        <w:rPr>
          <w:rStyle w:val="apple-style-span"/>
          <w:rFonts w:ascii="Calibri" w:hAnsi="Calibri"/>
        </w:rPr>
        <w:t>Created a Benchmark for quick learning with in the process.</w:t>
      </w:r>
    </w:p>
    <w:p w:rsidR="00112B4F" w:rsidRDefault="00112B4F" w:rsidP="00112B4F">
      <w:pPr>
        <w:numPr>
          <w:ilvl w:val="0"/>
          <w:numId w:val="40"/>
        </w:numPr>
        <w:suppressAutoHyphens w:val="0"/>
        <w:overflowPunct w:val="0"/>
        <w:autoSpaceDE w:val="0"/>
        <w:autoSpaceDN w:val="0"/>
        <w:adjustRightInd w:val="0"/>
        <w:spacing w:before="0"/>
        <w:jc w:val="both"/>
        <w:textAlignment w:val="baseline"/>
        <w:rPr>
          <w:rStyle w:val="apple-style-span"/>
          <w:rFonts w:ascii="Calibri" w:hAnsi="Calibri"/>
        </w:rPr>
      </w:pPr>
      <w:r>
        <w:rPr>
          <w:rStyle w:val="apple-style-span"/>
          <w:rFonts w:ascii="Calibri" w:hAnsi="Calibri"/>
        </w:rPr>
        <w:t>Flexible at work to cater the requirement of team round the clock.</w:t>
      </w:r>
    </w:p>
    <w:p w:rsidR="00112B4F" w:rsidRDefault="00112B4F" w:rsidP="00112B4F">
      <w:pPr>
        <w:numPr>
          <w:ilvl w:val="0"/>
          <w:numId w:val="40"/>
        </w:numPr>
        <w:suppressAutoHyphens w:val="0"/>
        <w:overflowPunct w:val="0"/>
        <w:autoSpaceDE w:val="0"/>
        <w:autoSpaceDN w:val="0"/>
        <w:adjustRightInd w:val="0"/>
        <w:spacing w:before="0"/>
        <w:jc w:val="both"/>
        <w:textAlignment w:val="baseline"/>
        <w:rPr>
          <w:rStyle w:val="apple-style-span"/>
          <w:rFonts w:ascii="Calibri" w:hAnsi="Calibri"/>
        </w:rPr>
      </w:pPr>
      <w:r>
        <w:rPr>
          <w:rStyle w:val="apple-style-span"/>
          <w:rFonts w:ascii="Calibri" w:hAnsi="Calibri"/>
        </w:rPr>
        <w:t>Attending client calls whenever scheduled.</w:t>
      </w:r>
    </w:p>
    <w:p w:rsidR="00112B4F" w:rsidRDefault="00112B4F" w:rsidP="00112B4F">
      <w:pPr>
        <w:pStyle w:val="Normal1"/>
        <w:numPr>
          <w:ilvl w:val="0"/>
          <w:numId w:val="40"/>
        </w:numPr>
        <w:spacing w:before="0"/>
        <w:jc w:val="both"/>
      </w:pPr>
      <w:r>
        <w:rPr>
          <w:rFonts w:ascii="Calibri" w:eastAsia="Calibri" w:hAnsi="Calibri" w:cs="Calibri"/>
        </w:rPr>
        <w:t>Share Business Exceptions/updates with the team on daily basis through emails or huddles.</w:t>
      </w:r>
    </w:p>
    <w:p w:rsidR="00112B4F" w:rsidRDefault="00112B4F" w:rsidP="00112B4F">
      <w:pPr>
        <w:pStyle w:val="Normal1"/>
        <w:numPr>
          <w:ilvl w:val="0"/>
          <w:numId w:val="40"/>
        </w:numPr>
        <w:spacing w:before="0"/>
        <w:jc w:val="both"/>
      </w:pPr>
      <w:r>
        <w:rPr>
          <w:rFonts w:ascii="Calibri" w:eastAsia="Calibri" w:hAnsi="Calibri" w:cs="Calibri"/>
        </w:rPr>
        <w:t>Working knowledge on SAP Accuracy Audit.</w:t>
      </w:r>
    </w:p>
    <w:p w:rsidR="00112B4F" w:rsidRDefault="00112B4F" w:rsidP="00112B4F">
      <w:pPr>
        <w:pStyle w:val="Normal1"/>
        <w:numPr>
          <w:ilvl w:val="0"/>
          <w:numId w:val="40"/>
        </w:numPr>
        <w:spacing w:before="0"/>
        <w:jc w:val="both"/>
      </w:pPr>
      <w:r>
        <w:rPr>
          <w:rFonts w:ascii="Calibri" w:eastAsia="Calibri" w:hAnsi="Calibri" w:cs="Calibri"/>
        </w:rPr>
        <w:t>Cross training team members on initial part of every new activity.</w:t>
      </w:r>
    </w:p>
    <w:p w:rsidR="00112B4F" w:rsidRDefault="00112B4F" w:rsidP="00112B4F">
      <w:pPr>
        <w:suppressAutoHyphens w:val="0"/>
        <w:overflowPunct w:val="0"/>
        <w:autoSpaceDE w:val="0"/>
        <w:autoSpaceDN w:val="0"/>
        <w:adjustRightInd w:val="0"/>
        <w:spacing w:before="0"/>
        <w:jc w:val="both"/>
        <w:textAlignment w:val="baseline"/>
        <w:rPr>
          <w:rStyle w:val="apple-style-span"/>
          <w:rFonts w:ascii="Calibri" w:hAnsi="Calibri"/>
        </w:rPr>
      </w:pPr>
    </w:p>
    <w:p w:rsidR="00112B4F" w:rsidRDefault="00112B4F" w:rsidP="00112B4F">
      <w:pPr>
        <w:suppressAutoHyphens w:val="0"/>
        <w:overflowPunct w:val="0"/>
        <w:autoSpaceDE w:val="0"/>
        <w:autoSpaceDN w:val="0"/>
        <w:adjustRightInd w:val="0"/>
        <w:spacing w:before="0"/>
        <w:jc w:val="both"/>
        <w:textAlignment w:val="baseline"/>
        <w:rPr>
          <w:rStyle w:val="apple-style-span"/>
          <w:rFonts w:ascii="Calibri" w:hAnsi="Calibri"/>
        </w:rPr>
      </w:pPr>
    </w:p>
    <w:p w:rsidR="00185710" w:rsidRDefault="00185710" w:rsidP="00185710">
      <w:pPr>
        <w:suppressAutoHyphens w:val="0"/>
        <w:overflowPunct w:val="0"/>
        <w:autoSpaceDE w:val="0"/>
        <w:autoSpaceDN w:val="0"/>
        <w:adjustRightInd w:val="0"/>
        <w:spacing w:before="0"/>
        <w:jc w:val="both"/>
        <w:textAlignment w:val="baseline"/>
        <w:rPr>
          <w:rStyle w:val="apple-style-span"/>
          <w:rFonts w:ascii="Calibri" w:hAnsi="Calibri"/>
        </w:rPr>
      </w:pPr>
    </w:p>
    <w:p w:rsidR="00185710" w:rsidRDefault="00185710" w:rsidP="00185710">
      <w:pPr>
        <w:suppressAutoHyphens w:val="0"/>
        <w:overflowPunct w:val="0"/>
        <w:autoSpaceDE w:val="0"/>
        <w:autoSpaceDN w:val="0"/>
        <w:adjustRightInd w:val="0"/>
        <w:spacing w:before="0"/>
        <w:jc w:val="both"/>
        <w:textAlignment w:val="baseline"/>
        <w:rPr>
          <w:rStyle w:val="apple-style-span"/>
          <w:rFonts w:ascii="Calibri" w:hAnsi="Calibri"/>
        </w:rPr>
      </w:pPr>
    </w:p>
    <w:p w:rsidR="00185710" w:rsidRPr="003800ED" w:rsidRDefault="00185710" w:rsidP="00185710">
      <w:pPr>
        <w:suppressAutoHyphens w:val="0"/>
        <w:overflowPunct w:val="0"/>
        <w:autoSpaceDE w:val="0"/>
        <w:autoSpaceDN w:val="0"/>
        <w:adjustRightInd w:val="0"/>
        <w:spacing w:before="0"/>
        <w:jc w:val="both"/>
        <w:textAlignment w:val="baseline"/>
        <w:rPr>
          <w:rStyle w:val="apple-style-span"/>
          <w:rFonts w:ascii="Calibri" w:hAnsi="Calibri"/>
        </w:rPr>
      </w:pPr>
    </w:p>
    <w:p w:rsidR="009A6E63" w:rsidRDefault="009A6E63" w:rsidP="00F45FBF">
      <w:pPr>
        <w:suppressAutoHyphens w:val="0"/>
        <w:overflowPunct w:val="0"/>
        <w:autoSpaceDE w:val="0"/>
        <w:autoSpaceDN w:val="0"/>
        <w:adjustRightInd w:val="0"/>
        <w:spacing w:before="0"/>
        <w:ind w:left="360"/>
        <w:jc w:val="both"/>
        <w:textAlignment w:val="baseline"/>
        <w:rPr>
          <w:rStyle w:val="apple-style-span"/>
          <w:rFonts w:ascii="Calibri" w:hAnsi="Calibri"/>
        </w:rPr>
      </w:pPr>
    </w:p>
    <w:p w:rsidR="00185710" w:rsidRDefault="00185710" w:rsidP="00F45FBF">
      <w:pPr>
        <w:suppressAutoHyphens w:val="0"/>
        <w:overflowPunct w:val="0"/>
        <w:autoSpaceDE w:val="0"/>
        <w:autoSpaceDN w:val="0"/>
        <w:adjustRightInd w:val="0"/>
        <w:spacing w:before="0"/>
        <w:ind w:left="360"/>
        <w:jc w:val="both"/>
        <w:textAlignment w:val="baseline"/>
        <w:rPr>
          <w:rStyle w:val="apple-style-span"/>
          <w:rFonts w:ascii="Calibri" w:hAnsi="Calibri"/>
        </w:rPr>
      </w:pPr>
    </w:p>
    <w:p w:rsidR="00185710" w:rsidRDefault="00185710" w:rsidP="00F45FBF">
      <w:pPr>
        <w:suppressAutoHyphens w:val="0"/>
        <w:overflowPunct w:val="0"/>
        <w:autoSpaceDE w:val="0"/>
        <w:autoSpaceDN w:val="0"/>
        <w:adjustRightInd w:val="0"/>
        <w:spacing w:before="0"/>
        <w:ind w:left="360"/>
        <w:jc w:val="both"/>
        <w:textAlignment w:val="baseline"/>
        <w:rPr>
          <w:rStyle w:val="apple-style-span"/>
          <w:rFonts w:ascii="Calibri" w:hAnsi="Calibri"/>
        </w:rPr>
      </w:pPr>
    </w:p>
    <w:p w:rsidR="00185710" w:rsidRPr="003800ED" w:rsidRDefault="00185710" w:rsidP="00F45FBF">
      <w:pPr>
        <w:suppressAutoHyphens w:val="0"/>
        <w:overflowPunct w:val="0"/>
        <w:autoSpaceDE w:val="0"/>
        <w:autoSpaceDN w:val="0"/>
        <w:adjustRightInd w:val="0"/>
        <w:spacing w:before="0"/>
        <w:ind w:left="360"/>
        <w:jc w:val="both"/>
        <w:textAlignment w:val="baseline"/>
        <w:rPr>
          <w:rStyle w:val="apple-style-span"/>
          <w:rFonts w:ascii="Calibri" w:hAnsi="Calibri"/>
        </w:rPr>
      </w:pPr>
    </w:p>
    <w:p w:rsidR="009A6E63" w:rsidRDefault="009A6E63" w:rsidP="006A6584">
      <w:pPr>
        <w:suppressAutoHyphens w:val="0"/>
        <w:overflowPunct w:val="0"/>
        <w:autoSpaceDE w:val="0"/>
        <w:autoSpaceDN w:val="0"/>
        <w:adjustRightInd w:val="0"/>
        <w:spacing w:before="0"/>
        <w:ind w:left="360"/>
        <w:jc w:val="both"/>
        <w:textAlignment w:val="baseline"/>
        <w:rPr>
          <w:rStyle w:val="apple-style-span"/>
          <w:rFonts w:ascii="Calibri" w:hAnsi="Calibri"/>
        </w:rPr>
      </w:pPr>
    </w:p>
    <w:p w:rsidR="00525CFC" w:rsidRPr="0013625A" w:rsidRDefault="00525CFC" w:rsidP="00525CFC">
      <w:pPr>
        <w:pBdr>
          <w:top w:val="single" w:sz="4" w:space="1" w:color="auto"/>
          <w:left w:val="single" w:sz="4" w:space="4" w:color="auto"/>
          <w:bottom w:val="single" w:sz="4" w:space="1" w:color="auto"/>
          <w:right w:val="single" w:sz="4" w:space="9" w:color="auto"/>
        </w:pBdr>
        <w:shd w:val="clear" w:color="auto" w:fill="C0C0C0"/>
        <w:spacing w:before="40" w:after="40"/>
        <w:rPr>
          <w:rFonts w:ascii="Calibri" w:hAnsi="Calibri"/>
        </w:rPr>
      </w:pPr>
      <w:r w:rsidRPr="0013625A">
        <w:rPr>
          <w:rFonts w:ascii="Calibri" w:hAnsi="Calibri"/>
        </w:rPr>
        <w:t xml:space="preserve">        </w:t>
      </w:r>
      <w:r>
        <w:rPr>
          <w:rFonts w:ascii="Calibri" w:hAnsi="Calibri"/>
        </w:rPr>
        <w:tab/>
      </w:r>
      <w:r w:rsidRPr="0013625A">
        <w:rPr>
          <w:rFonts w:ascii="Calibri" w:hAnsi="Calibri"/>
        </w:rPr>
        <w:t xml:space="preserve">                                              ACADEMIC QUALIFICATIONS</w:t>
      </w:r>
    </w:p>
    <w:tbl>
      <w:tblPr>
        <w:tblW w:w="10051" w:type="dxa"/>
        <w:tblInd w:w="-162" w:type="dxa"/>
        <w:tblLayout w:type="fixed"/>
        <w:tblLook w:val="04A0" w:firstRow="1" w:lastRow="0" w:firstColumn="1" w:lastColumn="0" w:noHBand="0" w:noVBand="1"/>
      </w:tblPr>
      <w:tblGrid>
        <w:gridCol w:w="1800"/>
        <w:gridCol w:w="2439"/>
        <w:gridCol w:w="1251"/>
        <w:gridCol w:w="2101"/>
        <w:gridCol w:w="1184"/>
        <w:gridCol w:w="1276"/>
      </w:tblGrid>
      <w:tr w:rsidR="00525CFC" w:rsidRPr="00000C1F" w:rsidTr="00782DA0">
        <w:trPr>
          <w:trHeight w:val="579"/>
        </w:trPr>
        <w:tc>
          <w:tcPr>
            <w:tcW w:w="180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525CFC" w:rsidRPr="00000C1F" w:rsidRDefault="00525CFC" w:rsidP="00D25A4C">
            <w:pPr>
              <w:jc w:val="center"/>
              <w:rPr>
                <w:rFonts w:ascii="Calibri" w:hAnsi="Calibri"/>
                <w:b/>
                <w:bCs/>
                <w:color w:val="000000"/>
              </w:rPr>
            </w:pPr>
            <w:r w:rsidRPr="00000C1F">
              <w:rPr>
                <w:rFonts w:ascii="Calibri" w:hAnsi="Calibri"/>
                <w:b/>
                <w:bCs/>
                <w:color w:val="000000"/>
              </w:rPr>
              <w:t>Qualification</w:t>
            </w:r>
          </w:p>
        </w:tc>
        <w:tc>
          <w:tcPr>
            <w:tcW w:w="2439" w:type="dxa"/>
            <w:tcBorders>
              <w:top w:val="single" w:sz="8" w:space="0" w:color="auto"/>
              <w:left w:val="nil"/>
              <w:bottom w:val="single" w:sz="4" w:space="0" w:color="auto"/>
              <w:right w:val="single" w:sz="4" w:space="0" w:color="auto"/>
            </w:tcBorders>
            <w:shd w:val="clear" w:color="auto" w:fill="auto"/>
            <w:vAlign w:val="center"/>
            <w:hideMark/>
          </w:tcPr>
          <w:p w:rsidR="00525CFC" w:rsidRPr="00000C1F" w:rsidRDefault="00525CFC" w:rsidP="00D25A4C">
            <w:pPr>
              <w:jc w:val="center"/>
              <w:rPr>
                <w:rFonts w:ascii="Calibri" w:hAnsi="Calibri"/>
                <w:b/>
                <w:bCs/>
                <w:color w:val="000000"/>
              </w:rPr>
            </w:pPr>
            <w:r w:rsidRPr="00000C1F">
              <w:rPr>
                <w:rFonts w:ascii="Calibri" w:hAnsi="Calibri"/>
                <w:b/>
                <w:bCs/>
                <w:color w:val="000000"/>
              </w:rPr>
              <w:t>Name of the Institution</w:t>
            </w:r>
          </w:p>
        </w:tc>
        <w:tc>
          <w:tcPr>
            <w:tcW w:w="1251" w:type="dxa"/>
            <w:tcBorders>
              <w:top w:val="single" w:sz="8" w:space="0" w:color="auto"/>
              <w:left w:val="nil"/>
              <w:bottom w:val="single" w:sz="4" w:space="0" w:color="auto"/>
              <w:right w:val="single" w:sz="4" w:space="0" w:color="auto"/>
            </w:tcBorders>
            <w:shd w:val="clear" w:color="auto" w:fill="auto"/>
            <w:vAlign w:val="center"/>
            <w:hideMark/>
          </w:tcPr>
          <w:p w:rsidR="00525CFC" w:rsidRPr="00000C1F" w:rsidRDefault="00525CFC" w:rsidP="00D25A4C">
            <w:pPr>
              <w:jc w:val="center"/>
              <w:rPr>
                <w:rFonts w:ascii="Calibri" w:hAnsi="Calibri"/>
                <w:b/>
                <w:bCs/>
                <w:color w:val="000000"/>
              </w:rPr>
            </w:pPr>
            <w:r w:rsidRPr="00000C1F">
              <w:rPr>
                <w:rFonts w:ascii="Calibri" w:hAnsi="Calibri"/>
                <w:b/>
                <w:bCs/>
                <w:color w:val="000000"/>
              </w:rPr>
              <w:t>Discipline</w:t>
            </w:r>
          </w:p>
        </w:tc>
        <w:tc>
          <w:tcPr>
            <w:tcW w:w="2101" w:type="dxa"/>
            <w:tcBorders>
              <w:top w:val="single" w:sz="8" w:space="0" w:color="auto"/>
              <w:left w:val="nil"/>
              <w:bottom w:val="single" w:sz="4" w:space="0" w:color="auto"/>
              <w:right w:val="single" w:sz="4" w:space="0" w:color="auto"/>
            </w:tcBorders>
            <w:shd w:val="clear" w:color="auto" w:fill="auto"/>
            <w:vAlign w:val="center"/>
            <w:hideMark/>
          </w:tcPr>
          <w:p w:rsidR="00525CFC" w:rsidRPr="00000C1F" w:rsidRDefault="00525CFC" w:rsidP="00D25A4C">
            <w:pPr>
              <w:jc w:val="center"/>
              <w:rPr>
                <w:rFonts w:ascii="Calibri" w:hAnsi="Calibri"/>
                <w:b/>
                <w:bCs/>
                <w:color w:val="000000"/>
              </w:rPr>
            </w:pPr>
            <w:r w:rsidRPr="00000C1F">
              <w:rPr>
                <w:rFonts w:ascii="Calibri" w:hAnsi="Calibri"/>
                <w:b/>
                <w:bCs/>
                <w:color w:val="000000"/>
              </w:rPr>
              <w:t>Board/ University</w:t>
            </w:r>
          </w:p>
        </w:tc>
        <w:tc>
          <w:tcPr>
            <w:tcW w:w="1184" w:type="dxa"/>
            <w:tcBorders>
              <w:top w:val="single" w:sz="8" w:space="0" w:color="auto"/>
              <w:left w:val="nil"/>
              <w:bottom w:val="single" w:sz="4" w:space="0" w:color="auto"/>
              <w:right w:val="single" w:sz="4" w:space="0" w:color="auto"/>
            </w:tcBorders>
            <w:shd w:val="clear" w:color="auto" w:fill="auto"/>
            <w:vAlign w:val="center"/>
            <w:hideMark/>
          </w:tcPr>
          <w:p w:rsidR="00525CFC" w:rsidRPr="00000C1F" w:rsidRDefault="00525CFC" w:rsidP="00D25A4C">
            <w:pPr>
              <w:jc w:val="center"/>
              <w:rPr>
                <w:rFonts w:ascii="Calibri" w:hAnsi="Calibri"/>
                <w:b/>
                <w:bCs/>
                <w:color w:val="000000"/>
              </w:rPr>
            </w:pPr>
            <w:r w:rsidRPr="00000C1F">
              <w:rPr>
                <w:rFonts w:ascii="Calibri" w:hAnsi="Calibri"/>
                <w:b/>
                <w:bCs/>
                <w:color w:val="000000"/>
              </w:rPr>
              <w:t>Year of Passing</w:t>
            </w:r>
          </w:p>
        </w:tc>
        <w:tc>
          <w:tcPr>
            <w:tcW w:w="1276" w:type="dxa"/>
            <w:tcBorders>
              <w:top w:val="single" w:sz="8" w:space="0" w:color="auto"/>
              <w:left w:val="nil"/>
              <w:bottom w:val="single" w:sz="4" w:space="0" w:color="auto"/>
              <w:right w:val="single" w:sz="8" w:space="0" w:color="auto"/>
            </w:tcBorders>
            <w:shd w:val="clear" w:color="auto" w:fill="auto"/>
            <w:vAlign w:val="center"/>
            <w:hideMark/>
          </w:tcPr>
          <w:p w:rsidR="00525CFC" w:rsidRPr="00000C1F" w:rsidRDefault="00525CFC" w:rsidP="00D25A4C">
            <w:pPr>
              <w:jc w:val="center"/>
              <w:rPr>
                <w:rFonts w:ascii="Calibri" w:hAnsi="Calibri"/>
                <w:b/>
                <w:bCs/>
                <w:color w:val="000000"/>
              </w:rPr>
            </w:pPr>
            <w:r w:rsidRPr="00000C1F">
              <w:rPr>
                <w:rFonts w:ascii="Calibri" w:hAnsi="Calibri"/>
                <w:b/>
                <w:bCs/>
                <w:color w:val="000000"/>
              </w:rPr>
              <w:t>Percentage</w:t>
            </w:r>
          </w:p>
        </w:tc>
      </w:tr>
      <w:tr w:rsidR="00525CFC" w:rsidRPr="00000C1F" w:rsidTr="00782DA0">
        <w:trPr>
          <w:trHeight w:val="291"/>
        </w:trPr>
        <w:tc>
          <w:tcPr>
            <w:tcW w:w="1800" w:type="dxa"/>
            <w:tcBorders>
              <w:top w:val="nil"/>
              <w:left w:val="single" w:sz="8" w:space="0" w:color="auto"/>
              <w:bottom w:val="single" w:sz="4" w:space="0" w:color="auto"/>
              <w:right w:val="single" w:sz="4" w:space="0" w:color="auto"/>
            </w:tcBorders>
            <w:shd w:val="clear" w:color="auto" w:fill="auto"/>
            <w:noWrap/>
            <w:vAlign w:val="center"/>
            <w:hideMark/>
          </w:tcPr>
          <w:p w:rsidR="00525CFC" w:rsidRPr="00782DA0" w:rsidRDefault="005C25CA" w:rsidP="00D25A4C">
            <w:pPr>
              <w:jc w:val="center"/>
              <w:rPr>
                <w:color w:val="000000"/>
                <w:sz w:val="20"/>
                <w:szCs w:val="20"/>
              </w:rPr>
            </w:pPr>
            <w:r>
              <w:rPr>
                <w:color w:val="000000"/>
                <w:sz w:val="20"/>
                <w:szCs w:val="20"/>
              </w:rPr>
              <w:t>M.COM</w:t>
            </w:r>
          </w:p>
        </w:tc>
        <w:tc>
          <w:tcPr>
            <w:tcW w:w="2439" w:type="dxa"/>
            <w:tcBorders>
              <w:top w:val="nil"/>
              <w:left w:val="nil"/>
              <w:bottom w:val="single" w:sz="4" w:space="0" w:color="auto"/>
              <w:right w:val="single" w:sz="4" w:space="0" w:color="auto"/>
            </w:tcBorders>
            <w:shd w:val="clear" w:color="auto" w:fill="auto"/>
            <w:noWrap/>
            <w:vAlign w:val="center"/>
            <w:hideMark/>
          </w:tcPr>
          <w:p w:rsidR="00525CFC" w:rsidRPr="00000C1F" w:rsidRDefault="005C25CA" w:rsidP="00D25A4C">
            <w:pPr>
              <w:jc w:val="center"/>
              <w:rPr>
                <w:color w:val="000000"/>
              </w:rPr>
            </w:pPr>
            <w:r>
              <w:rPr>
                <w:color w:val="000000"/>
              </w:rPr>
              <w:t>IIMC</w:t>
            </w:r>
            <w:r w:rsidR="006A6584">
              <w:rPr>
                <w:color w:val="000000"/>
              </w:rPr>
              <w:t xml:space="preserve"> P.G College</w:t>
            </w:r>
          </w:p>
        </w:tc>
        <w:tc>
          <w:tcPr>
            <w:tcW w:w="1251" w:type="dxa"/>
            <w:tcBorders>
              <w:top w:val="nil"/>
              <w:left w:val="nil"/>
              <w:bottom w:val="single" w:sz="4" w:space="0" w:color="auto"/>
              <w:right w:val="single" w:sz="4" w:space="0" w:color="auto"/>
            </w:tcBorders>
            <w:shd w:val="clear" w:color="auto" w:fill="auto"/>
            <w:noWrap/>
            <w:vAlign w:val="center"/>
            <w:hideMark/>
          </w:tcPr>
          <w:p w:rsidR="00525CFC" w:rsidRPr="00000C1F" w:rsidRDefault="00525CFC" w:rsidP="00D25A4C">
            <w:pPr>
              <w:jc w:val="center"/>
              <w:rPr>
                <w:color w:val="000000"/>
              </w:rPr>
            </w:pPr>
            <w:r w:rsidRPr="00000C1F">
              <w:rPr>
                <w:color w:val="000000"/>
              </w:rPr>
              <w:t>Finance</w:t>
            </w:r>
          </w:p>
        </w:tc>
        <w:tc>
          <w:tcPr>
            <w:tcW w:w="2101" w:type="dxa"/>
            <w:tcBorders>
              <w:top w:val="nil"/>
              <w:left w:val="nil"/>
              <w:bottom w:val="single" w:sz="4" w:space="0" w:color="auto"/>
              <w:right w:val="single" w:sz="4" w:space="0" w:color="auto"/>
            </w:tcBorders>
            <w:shd w:val="clear" w:color="auto" w:fill="auto"/>
            <w:noWrap/>
            <w:vAlign w:val="center"/>
            <w:hideMark/>
          </w:tcPr>
          <w:p w:rsidR="00525CFC" w:rsidRPr="00000C1F" w:rsidRDefault="00525CFC" w:rsidP="00D25A4C">
            <w:pPr>
              <w:jc w:val="center"/>
              <w:rPr>
                <w:color w:val="000000"/>
              </w:rPr>
            </w:pPr>
            <w:r w:rsidRPr="00000C1F">
              <w:rPr>
                <w:color w:val="000000"/>
              </w:rPr>
              <w:t>Osmania University</w:t>
            </w:r>
          </w:p>
        </w:tc>
        <w:tc>
          <w:tcPr>
            <w:tcW w:w="1184" w:type="dxa"/>
            <w:tcBorders>
              <w:top w:val="nil"/>
              <w:left w:val="nil"/>
              <w:bottom w:val="single" w:sz="4" w:space="0" w:color="auto"/>
              <w:right w:val="single" w:sz="4" w:space="0" w:color="auto"/>
            </w:tcBorders>
            <w:shd w:val="clear" w:color="auto" w:fill="auto"/>
            <w:noWrap/>
            <w:vAlign w:val="center"/>
            <w:hideMark/>
          </w:tcPr>
          <w:p w:rsidR="00525CFC" w:rsidRPr="00000C1F" w:rsidRDefault="006A6584" w:rsidP="005C25CA">
            <w:pPr>
              <w:jc w:val="center"/>
              <w:rPr>
                <w:color w:val="000000"/>
              </w:rPr>
            </w:pPr>
            <w:r>
              <w:rPr>
                <w:color w:val="000000"/>
              </w:rPr>
              <w:t>201</w:t>
            </w:r>
            <w:r w:rsidR="005C25CA">
              <w:rPr>
                <w:color w:val="000000"/>
              </w:rPr>
              <w:t>6</w:t>
            </w:r>
          </w:p>
        </w:tc>
        <w:tc>
          <w:tcPr>
            <w:tcW w:w="1276" w:type="dxa"/>
            <w:tcBorders>
              <w:top w:val="nil"/>
              <w:left w:val="nil"/>
              <w:bottom w:val="single" w:sz="4" w:space="0" w:color="auto"/>
              <w:right w:val="single" w:sz="8" w:space="0" w:color="auto"/>
            </w:tcBorders>
            <w:shd w:val="clear" w:color="auto" w:fill="auto"/>
            <w:noWrap/>
            <w:vAlign w:val="center"/>
            <w:hideMark/>
          </w:tcPr>
          <w:p w:rsidR="00525CFC" w:rsidRPr="00000C1F" w:rsidRDefault="006A6584" w:rsidP="00D25A4C">
            <w:pPr>
              <w:jc w:val="center"/>
              <w:rPr>
                <w:color w:val="000000"/>
              </w:rPr>
            </w:pPr>
            <w:r>
              <w:rPr>
                <w:color w:val="000000"/>
              </w:rPr>
              <w:t>68</w:t>
            </w:r>
            <w:r w:rsidR="009A6E63">
              <w:rPr>
                <w:color w:val="000000"/>
              </w:rPr>
              <w:t>%</w:t>
            </w:r>
          </w:p>
        </w:tc>
      </w:tr>
      <w:tr w:rsidR="00525CFC" w:rsidRPr="00000C1F" w:rsidTr="00782DA0">
        <w:trPr>
          <w:trHeight w:val="291"/>
        </w:trPr>
        <w:tc>
          <w:tcPr>
            <w:tcW w:w="1800" w:type="dxa"/>
            <w:tcBorders>
              <w:top w:val="nil"/>
              <w:left w:val="single" w:sz="8" w:space="0" w:color="auto"/>
              <w:bottom w:val="single" w:sz="4" w:space="0" w:color="auto"/>
              <w:right w:val="single" w:sz="4" w:space="0" w:color="auto"/>
            </w:tcBorders>
            <w:shd w:val="clear" w:color="auto" w:fill="auto"/>
            <w:noWrap/>
            <w:vAlign w:val="center"/>
            <w:hideMark/>
          </w:tcPr>
          <w:p w:rsidR="00525CFC" w:rsidRPr="00782DA0" w:rsidRDefault="00525CFC" w:rsidP="00D25A4C">
            <w:pPr>
              <w:jc w:val="center"/>
              <w:rPr>
                <w:color w:val="000000"/>
                <w:sz w:val="20"/>
                <w:szCs w:val="20"/>
              </w:rPr>
            </w:pPr>
            <w:r w:rsidRPr="00782DA0">
              <w:rPr>
                <w:color w:val="000000"/>
                <w:sz w:val="20"/>
                <w:szCs w:val="20"/>
              </w:rPr>
              <w:t>B.C</w:t>
            </w:r>
            <w:r w:rsidR="00782DA0" w:rsidRPr="00782DA0">
              <w:rPr>
                <w:color w:val="000000"/>
                <w:sz w:val="20"/>
                <w:szCs w:val="20"/>
              </w:rPr>
              <w:t>OM</w:t>
            </w:r>
          </w:p>
        </w:tc>
        <w:tc>
          <w:tcPr>
            <w:tcW w:w="2439" w:type="dxa"/>
            <w:tcBorders>
              <w:top w:val="nil"/>
              <w:left w:val="nil"/>
              <w:bottom w:val="single" w:sz="4" w:space="0" w:color="auto"/>
              <w:right w:val="single" w:sz="4" w:space="0" w:color="auto"/>
            </w:tcBorders>
            <w:shd w:val="clear" w:color="auto" w:fill="auto"/>
            <w:noWrap/>
            <w:vAlign w:val="center"/>
            <w:hideMark/>
          </w:tcPr>
          <w:p w:rsidR="00525CFC" w:rsidRPr="00000C1F" w:rsidRDefault="005C25CA" w:rsidP="00D25A4C">
            <w:pPr>
              <w:jc w:val="center"/>
              <w:rPr>
                <w:color w:val="000000"/>
              </w:rPr>
            </w:pPr>
            <w:proofErr w:type="spellStart"/>
            <w:r>
              <w:rPr>
                <w:color w:val="000000"/>
              </w:rPr>
              <w:t>Chakrdhar</w:t>
            </w:r>
            <w:proofErr w:type="spellEnd"/>
            <w:r w:rsidR="006A6584">
              <w:rPr>
                <w:color w:val="000000"/>
              </w:rPr>
              <w:t xml:space="preserve"> </w:t>
            </w:r>
            <w:r w:rsidR="00525CFC" w:rsidRPr="00000C1F">
              <w:rPr>
                <w:color w:val="000000"/>
              </w:rPr>
              <w:t>Degree College</w:t>
            </w:r>
          </w:p>
        </w:tc>
        <w:tc>
          <w:tcPr>
            <w:tcW w:w="1251" w:type="dxa"/>
            <w:tcBorders>
              <w:top w:val="nil"/>
              <w:left w:val="nil"/>
              <w:bottom w:val="single" w:sz="4" w:space="0" w:color="auto"/>
              <w:right w:val="single" w:sz="4" w:space="0" w:color="auto"/>
            </w:tcBorders>
            <w:shd w:val="clear" w:color="auto" w:fill="auto"/>
            <w:noWrap/>
            <w:vAlign w:val="center"/>
            <w:hideMark/>
          </w:tcPr>
          <w:p w:rsidR="00525CFC" w:rsidRPr="00000C1F" w:rsidRDefault="005C25CA" w:rsidP="00D25A4C">
            <w:pPr>
              <w:jc w:val="center"/>
              <w:rPr>
                <w:color w:val="000000"/>
              </w:rPr>
            </w:pPr>
            <w:r>
              <w:rPr>
                <w:color w:val="000000"/>
              </w:rPr>
              <w:t>General</w:t>
            </w:r>
          </w:p>
        </w:tc>
        <w:tc>
          <w:tcPr>
            <w:tcW w:w="2101" w:type="dxa"/>
            <w:tcBorders>
              <w:top w:val="nil"/>
              <w:left w:val="nil"/>
              <w:bottom w:val="single" w:sz="4" w:space="0" w:color="auto"/>
              <w:right w:val="single" w:sz="4" w:space="0" w:color="auto"/>
            </w:tcBorders>
            <w:shd w:val="clear" w:color="auto" w:fill="auto"/>
            <w:noWrap/>
            <w:vAlign w:val="center"/>
            <w:hideMark/>
          </w:tcPr>
          <w:p w:rsidR="00525CFC" w:rsidRPr="00000C1F" w:rsidRDefault="005C25CA" w:rsidP="00D25A4C">
            <w:pPr>
              <w:jc w:val="center"/>
              <w:rPr>
                <w:color w:val="000000"/>
              </w:rPr>
            </w:pPr>
            <w:r>
              <w:rPr>
                <w:color w:val="000000"/>
              </w:rPr>
              <w:t xml:space="preserve">ANU </w:t>
            </w:r>
            <w:r w:rsidR="00525CFC" w:rsidRPr="00000C1F">
              <w:rPr>
                <w:color w:val="000000"/>
              </w:rPr>
              <w:t>University</w:t>
            </w:r>
          </w:p>
        </w:tc>
        <w:tc>
          <w:tcPr>
            <w:tcW w:w="1184" w:type="dxa"/>
            <w:tcBorders>
              <w:top w:val="nil"/>
              <w:left w:val="nil"/>
              <w:bottom w:val="single" w:sz="4" w:space="0" w:color="auto"/>
              <w:right w:val="single" w:sz="4" w:space="0" w:color="auto"/>
            </w:tcBorders>
            <w:shd w:val="clear" w:color="auto" w:fill="auto"/>
            <w:noWrap/>
            <w:vAlign w:val="center"/>
            <w:hideMark/>
          </w:tcPr>
          <w:p w:rsidR="00525CFC" w:rsidRPr="00000C1F" w:rsidRDefault="006A6584" w:rsidP="005C25CA">
            <w:pPr>
              <w:jc w:val="center"/>
              <w:rPr>
                <w:color w:val="000000"/>
              </w:rPr>
            </w:pPr>
            <w:r>
              <w:rPr>
                <w:color w:val="000000"/>
              </w:rPr>
              <w:t>201</w:t>
            </w:r>
            <w:r w:rsidR="005C25CA">
              <w:rPr>
                <w:color w:val="000000"/>
              </w:rPr>
              <w:t>4</w:t>
            </w:r>
          </w:p>
        </w:tc>
        <w:tc>
          <w:tcPr>
            <w:tcW w:w="1276" w:type="dxa"/>
            <w:tcBorders>
              <w:top w:val="nil"/>
              <w:left w:val="nil"/>
              <w:bottom w:val="single" w:sz="4" w:space="0" w:color="auto"/>
              <w:right w:val="single" w:sz="8" w:space="0" w:color="auto"/>
            </w:tcBorders>
            <w:shd w:val="clear" w:color="auto" w:fill="auto"/>
            <w:noWrap/>
            <w:vAlign w:val="center"/>
            <w:hideMark/>
          </w:tcPr>
          <w:p w:rsidR="00525CFC" w:rsidRPr="00000C1F" w:rsidRDefault="005C25CA" w:rsidP="00D25A4C">
            <w:pPr>
              <w:jc w:val="center"/>
              <w:rPr>
                <w:color w:val="000000"/>
              </w:rPr>
            </w:pPr>
            <w:r>
              <w:rPr>
                <w:color w:val="000000"/>
              </w:rPr>
              <w:t>70</w:t>
            </w:r>
            <w:r w:rsidR="00525CFC" w:rsidRPr="00000C1F">
              <w:rPr>
                <w:color w:val="000000"/>
              </w:rPr>
              <w:t>%</w:t>
            </w:r>
          </w:p>
        </w:tc>
      </w:tr>
      <w:tr w:rsidR="00525CFC" w:rsidRPr="00000C1F" w:rsidTr="00782DA0">
        <w:trPr>
          <w:trHeight w:val="291"/>
        </w:trPr>
        <w:tc>
          <w:tcPr>
            <w:tcW w:w="1800" w:type="dxa"/>
            <w:tcBorders>
              <w:top w:val="nil"/>
              <w:left w:val="single" w:sz="8" w:space="0" w:color="auto"/>
              <w:bottom w:val="single" w:sz="4" w:space="0" w:color="auto"/>
              <w:right w:val="single" w:sz="4" w:space="0" w:color="auto"/>
            </w:tcBorders>
            <w:shd w:val="clear" w:color="auto" w:fill="auto"/>
            <w:noWrap/>
            <w:vAlign w:val="center"/>
            <w:hideMark/>
          </w:tcPr>
          <w:p w:rsidR="00525CFC" w:rsidRPr="00782DA0" w:rsidRDefault="00782DA0" w:rsidP="00782DA0">
            <w:pPr>
              <w:rPr>
                <w:color w:val="000000"/>
                <w:sz w:val="20"/>
                <w:szCs w:val="20"/>
              </w:rPr>
            </w:pPr>
            <w:r w:rsidRPr="00782DA0">
              <w:rPr>
                <w:color w:val="000000"/>
                <w:sz w:val="20"/>
                <w:szCs w:val="20"/>
              </w:rPr>
              <w:t>INTERMEDIATE</w:t>
            </w:r>
          </w:p>
        </w:tc>
        <w:tc>
          <w:tcPr>
            <w:tcW w:w="2439" w:type="dxa"/>
            <w:tcBorders>
              <w:top w:val="nil"/>
              <w:left w:val="nil"/>
              <w:bottom w:val="single" w:sz="4" w:space="0" w:color="auto"/>
              <w:right w:val="single" w:sz="4" w:space="0" w:color="auto"/>
            </w:tcBorders>
            <w:shd w:val="clear" w:color="auto" w:fill="auto"/>
            <w:noWrap/>
            <w:vAlign w:val="center"/>
            <w:hideMark/>
          </w:tcPr>
          <w:p w:rsidR="00525CFC" w:rsidRPr="00000C1F" w:rsidRDefault="005C25CA" w:rsidP="00D25A4C">
            <w:pPr>
              <w:jc w:val="center"/>
              <w:rPr>
                <w:color w:val="000000"/>
              </w:rPr>
            </w:pPr>
            <w:r>
              <w:rPr>
                <w:color w:val="000000"/>
              </w:rPr>
              <w:t>Villa Maria college</w:t>
            </w:r>
          </w:p>
        </w:tc>
        <w:tc>
          <w:tcPr>
            <w:tcW w:w="1251" w:type="dxa"/>
            <w:tcBorders>
              <w:top w:val="nil"/>
              <w:left w:val="nil"/>
              <w:bottom w:val="single" w:sz="4" w:space="0" w:color="auto"/>
              <w:right w:val="single" w:sz="4" w:space="0" w:color="auto"/>
            </w:tcBorders>
            <w:shd w:val="clear" w:color="auto" w:fill="auto"/>
            <w:noWrap/>
            <w:vAlign w:val="center"/>
            <w:hideMark/>
          </w:tcPr>
          <w:p w:rsidR="00525CFC" w:rsidRPr="00000C1F" w:rsidRDefault="00525CFC" w:rsidP="00D25A4C">
            <w:pPr>
              <w:jc w:val="center"/>
              <w:rPr>
                <w:color w:val="000000"/>
              </w:rPr>
            </w:pPr>
            <w:r w:rsidRPr="00000C1F">
              <w:rPr>
                <w:color w:val="000000"/>
              </w:rPr>
              <w:t>Commerce</w:t>
            </w:r>
          </w:p>
        </w:tc>
        <w:tc>
          <w:tcPr>
            <w:tcW w:w="2101" w:type="dxa"/>
            <w:tcBorders>
              <w:top w:val="nil"/>
              <w:left w:val="nil"/>
              <w:bottom w:val="single" w:sz="4" w:space="0" w:color="auto"/>
              <w:right w:val="single" w:sz="4" w:space="0" w:color="auto"/>
            </w:tcBorders>
            <w:shd w:val="clear" w:color="auto" w:fill="auto"/>
            <w:noWrap/>
            <w:vAlign w:val="center"/>
            <w:hideMark/>
          </w:tcPr>
          <w:p w:rsidR="00525CFC" w:rsidRPr="00000C1F" w:rsidRDefault="00525CFC" w:rsidP="00D25A4C">
            <w:pPr>
              <w:jc w:val="center"/>
              <w:rPr>
                <w:color w:val="000000"/>
              </w:rPr>
            </w:pPr>
            <w:r w:rsidRPr="00000C1F">
              <w:rPr>
                <w:color w:val="000000"/>
              </w:rPr>
              <w:t>Board of Intermediate</w:t>
            </w:r>
          </w:p>
        </w:tc>
        <w:tc>
          <w:tcPr>
            <w:tcW w:w="1184" w:type="dxa"/>
            <w:tcBorders>
              <w:top w:val="nil"/>
              <w:left w:val="nil"/>
              <w:bottom w:val="single" w:sz="4" w:space="0" w:color="auto"/>
              <w:right w:val="single" w:sz="4" w:space="0" w:color="auto"/>
            </w:tcBorders>
            <w:shd w:val="clear" w:color="auto" w:fill="auto"/>
            <w:noWrap/>
            <w:vAlign w:val="center"/>
            <w:hideMark/>
          </w:tcPr>
          <w:p w:rsidR="00525CFC" w:rsidRPr="00000C1F" w:rsidRDefault="00525CFC" w:rsidP="00D25A4C">
            <w:pPr>
              <w:jc w:val="center"/>
              <w:rPr>
                <w:color w:val="000000"/>
              </w:rPr>
            </w:pPr>
            <w:r w:rsidRPr="00000C1F">
              <w:rPr>
                <w:color w:val="000000"/>
              </w:rPr>
              <w:t>20</w:t>
            </w:r>
            <w:r w:rsidR="006A6584">
              <w:rPr>
                <w:color w:val="000000"/>
              </w:rPr>
              <w:t>0</w:t>
            </w:r>
            <w:r w:rsidR="005C25CA">
              <w:rPr>
                <w:color w:val="000000"/>
              </w:rPr>
              <w:t>9</w:t>
            </w:r>
          </w:p>
        </w:tc>
        <w:tc>
          <w:tcPr>
            <w:tcW w:w="1276" w:type="dxa"/>
            <w:tcBorders>
              <w:top w:val="nil"/>
              <w:left w:val="nil"/>
              <w:bottom w:val="single" w:sz="4" w:space="0" w:color="auto"/>
              <w:right w:val="single" w:sz="8" w:space="0" w:color="auto"/>
            </w:tcBorders>
            <w:shd w:val="clear" w:color="auto" w:fill="auto"/>
            <w:noWrap/>
            <w:vAlign w:val="center"/>
            <w:hideMark/>
          </w:tcPr>
          <w:p w:rsidR="00525CFC" w:rsidRPr="00000C1F" w:rsidRDefault="005C25CA" w:rsidP="00D25A4C">
            <w:pPr>
              <w:jc w:val="center"/>
              <w:rPr>
                <w:color w:val="000000"/>
              </w:rPr>
            </w:pPr>
            <w:r>
              <w:rPr>
                <w:color w:val="000000"/>
              </w:rPr>
              <w:t>61</w:t>
            </w:r>
            <w:r w:rsidR="00525CFC" w:rsidRPr="00000C1F">
              <w:rPr>
                <w:color w:val="000000"/>
              </w:rPr>
              <w:t>%</w:t>
            </w:r>
          </w:p>
        </w:tc>
      </w:tr>
    </w:tbl>
    <w:p w:rsidR="00541FE4" w:rsidRDefault="00541FE4" w:rsidP="00525CFC">
      <w:pPr>
        <w:spacing w:before="40" w:after="40"/>
        <w:jc w:val="both"/>
        <w:rPr>
          <w:rFonts w:ascii="Calibri" w:hAnsi="Calibri"/>
        </w:rPr>
      </w:pPr>
    </w:p>
    <w:p w:rsidR="00541FE4" w:rsidRPr="0013625A" w:rsidRDefault="00541FE4" w:rsidP="00525CFC">
      <w:pPr>
        <w:spacing w:before="40" w:after="40"/>
        <w:jc w:val="both"/>
        <w:rPr>
          <w:rFonts w:ascii="Calibri" w:hAnsi="Calibri"/>
        </w:rPr>
      </w:pPr>
    </w:p>
    <w:p w:rsidR="00525CFC" w:rsidRPr="0013625A" w:rsidRDefault="00525CFC" w:rsidP="00525CFC">
      <w:pPr>
        <w:pBdr>
          <w:top w:val="single" w:sz="4" w:space="1" w:color="auto"/>
          <w:left w:val="single" w:sz="4" w:space="4" w:color="auto"/>
          <w:bottom w:val="single" w:sz="4" w:space="1" w:color="auto"/>
          <w:right w:val="single" w:sz="4" w:space="9" w:color="auto"/>
        </w:pBdr>
        <w:shd w:val="clear" w:color="auto" w:fill="C0C0C0"/>
        <w:spacing w:before="40" w:after="40"/>
        <w:rPr>
          <w:rFonts w:ascii="Calibri" w:hAnsi="Calibri"/>
        </w:rPr>
      </w:pPr>
      <w:r w:rsidRPr="0013625A">
        <w:rPr>
          <w:rFonts w:ascii="Calibri" w:hAnsi="Calibri"/>
        </w:rPr>
        <w:t xml:space="preserve">                      </w:t>
      </w:r>
      <w:r>
        <w:rPr>
          <w:rFonts w:ascii="Calibri" w:hAnsi="Calibri"/>
        </w:rPr>
        <w:t xml:space="preserve">                                      </w:t>
      </w:r>
      <w:r>
        <w:rPr>
          <w:rFonts w:ascii="Calibri" w:hAnsi="Calibri"/>
        </w:rPr>
        <w:tab/>
        <w:t>Technical Skills</w:t>
      </w:r>
    </w:p>
    <w:p w:rsidR="00525CFC" w:rsidRPr="00B479BE" w:rsidRDefault="00525CFC" w:rsidP="00525CFC">
      <w:pPr>
        <w:spacing w:before="40" w:after="40"/>
        <w:ind w:left="240"/>
        <w:jc w:val="both"/>
        <w:rPr>
          <w:rFonts w:ascii="Calibri" w:hAnsi="Calibri"/>
        </w:rPr>
      </w:pPr>
    </w:p>
    <w:p w:rsidR="00525CFC" w:rsidRPr="00E058E0" w:rsidRDefault="00525CFC" w:rsidP="00525CFC">
      <w:pPr>
        <w:numPr>
          <w:ilvl w:val="0"/>
          <w:numId w:val="30"/>
        </w:numPr>
        <w:suppressAutoHyphens w:val="0"/>
        <w:spacing w:before="40" w:after="40"/>
        <w:jc w:val="both"/>
        <w:rPr>
          <w:rFonts w:ascii="Calibri" w:hAnsi="Calibri"/>
        </w:rPr>
      </w:pPr>
      <w:r w:rsidRPr="00E058E0">
        <w:rPr>
          <w:rFonts w:ascii="Calibri" w:hAnsi="Calibri"/>
        </w:rPr>
        <w:t>Operating system: Windows XP, Windows Vista &amp; Windows 7.</w:t>
      </w:r>
    </w:p>
    <w:p w:rsidR="00525CFC" w:rsidRPr="00E058E0" w:rsidRDefault="00525CFC" w:rsidP="00525CFC">
      <w:pPr>
        <w:numPr>
          <w:ilvl w:val="0"/>
          <w:numId w:val="30"/>
        </w:numPr>
        <w:suppressAutoHyphens w:val="0"/>
        <w:spacing w:before="40" w:after="40"/>
        <w:jc w:val="both"/>
        <w:rPr>
          <w:rFonts w:ascii="Calibri" w:hAnsi="Calibri"/>
        </w:rPr>
      </w:pPr>
      <w:r w:rsidRPr="00E058E0">
        <w:rPr>
          <w:rFonts w:ascii="Calibri" w:hAnsi="Calibri"/>
        </w:rPr>
        <w:t>Packages: Ms Word, Ms PowerPoint &amp; Ms Excel.</w:t>
      </w:r>
    </w:p>
    <w:p w:rsidR="00525CFC" w:rsidRPr="00E058E0" w:rsidRDefault="00525CFC" w:rsidP="00525CFC">
      <w:pPr>
        <w:numPr>
          <w:ilvl w:val="0"/>
          <w:numId w:val="30"/>
        </w:numPr>
        <w:suppressAutoHyphens w:val="0"/>
        <w:spacing w:before="40" w:after="40"/>
        <w:jc w:val="both"/>
        <w:rPr>
          <w:rFonts w:ascii="Calibri" w:hAnsi="Calibri"/>
        </w:rPr>
      </w:pPr>
      <w:r w:rsidRPr="00E058E0">
        <w:rPr>
          <w:rFonts w:ascii="Calibri" w:hAnsi="Calibri"/>
        </w:rPr>
        <w:t xml:space="preserve">ERP: </w:t>
      </w:r>
      <w:r w:rsidR="005D4D89">
        <w:rPr>
          <w:rFonts w:ascii="Calibri" w:hAnsi="Calibri"/>
        </w:rPr>
        <w:t>SAP (</w:t>
      </w:r>
      <w:r w:rsidR="00541FE4">
        <w:rPr>
          <w:rFonts w:ascii="Calibri" w:hAnsi="Calibri"/>
        </w:rPr>
        <w:t>7.10</w:t>
      </w:r>
      <w:r>
        <w:rPr>
          <w:rFonts w:ascii="Calibri" w:hAnsi="Calibri"/>
        </w:rPr>
        <w:t>)</w:t>
      </w:r>
    </w:p>
    <w:p w:rsidR="00525CFC" w:rsidRPr="00F34DB1" w:rsidRDefault="00525CFC" w:rsidP="00525CFC">
      <w:pPr>
        <w:spacing w:before="40" w:after="40"/>
        <w:ind w:left="240"/>
        <w:jc w:val="both"/>
        <w:rPr>
          <w:rFonts w:ascii="Calibri" w:hAnsi="Calibri"/>
        </w:rPr>
      </w:pPr>
    </w:p>
    <w:p w:rsidR="00525CFC" w:rsidRPr="00EF49D6" w:rsidRDefault="00525CFC" w:rsidP="00525CFC">
      <w:pPr>
        <w:pBdr>
          <w:top w:val="single" w:sz="4" w:space="0" w:color="auto"/>
          <w:left w:val="single" w:sz="4" w:space="4" w:color="auto"/>
          <w:bottom w:val="single" w:sz="4" w:space="1" w:color="auto"/>
          <w:right w:val="single" w:sz="4" w:space="4" w:color="auto"/>
        </w:pBdr>
        <w:shd w:val="clear" w:color="auto" w:fill="C0C0C0"/>
        <w:spacing w:before="40" w:after="40"/>
        <w:rPr>
          <w:rFonts w:ascii="Calibri" w:hAnsi="Calibri"/>
          <w:caps/>
        </w:rPr>
      </w:pPr>
      <w:r w:rsidRPr="0013625A">
        <w:rPr>
          <w:rFonts w:ascii="Calibri" w:hAnsi="Calibri"/>
        </w:rPr>
        <w:t xml:space="preserve">                                                      </w:t>
      </w:r>
      <w:r>
        <w:rPr>
          <w:rFonts w:ascii="Calibri" w:hAnsi="Calibri"/>
        </w:rPr>
        <w:t xml:space="preserve">  </w:t>
      </w:r>
      <w:r>
        <w:rPr>
          <w:rFonts w:ascii="Calibri" w:hAnsi="Calibri"/>
        </w:rPr>
        <w:tab/>
      </w:r>
      <w:r w:rsidRPr="00EF49D6">
        <w:rPr>
          <w:rFonts w:ascii="Calibri" w:hAnsi="Calibri"/>
          <w:caps/>
        </w:rPr>
        <w:t>achievements</w:t>
      </w:r>
    </w:p>
    <w:p w:rsidR="00525CFC" w:rsidRPr="00B479BE" w:rsidRDefault="00525CFC" w:rsidP="00525CFC">
      <w:pPr>
        <w:spacing w:before="40" w:after="40"/>
        <w:ind w:left="240"/>
        <w:jc w:val="both"/>
        <w:rPr>
          <w:rFonts w:ascii="Calibri" w:hAnsi="Calibri"/>
        </w:rPr>
      </w:pPr>
    </w:p>
    <w:p w:rsidR="00525CFC" w:rsidRDefault="005C25CA" w:rsidP="00525CFC">
      <w:pPr>
        <w:numPr>
          <w:ilvl w:val="0"/>
          <w:numId w:val="30"/>
        </w:numPr>
        <w:suppressAutoHyphens w:val="0"/>
        <w:spacing w:before="40" w:after="40"/>
        <w:jc w:val="both"/>
        <w:rPr>
          <w:rFonts w:ascii="Calibri" w:hAnsi="Calibri"/>
        </w:rPr>
      </w:pPr>
      <w:r>
        <w:rPr>
          <w:rFonts w:ascii="Calibri" w:hAnsi="Calibri"/>
        </w:rPr>
        <w:t xml:space="preserve">Received two </w:t>
      </w:r>
      <w:r w:rsidR="00525CFC">
        <w:rPr>
          <w:rFonts w:ascii="Calibri" w:hAnsi="Calibri"/>
        </w:rPr>
        <w:t xml:space="preserve">bronze </w:t>
      </w:r>
      <w:r>
        <w:rPr>
          <w:rFonts w:ascii="Calibri" w:hAnsi="Calibri"/>
        </w:rPr>
        <w:t>awards</w:t>
      </w:r>
      <w:r w:rsidR="00525CFC">
        <w:rPr>
          <w:rFonts w:ascii="Calibri" w:hAnsi="Calibri"/>
        </w:rPr>
        <w:t xml:space="preserve"> in Accounts P</w:t>
      </w:r>
      <w:r w:rsidR="00525CFC" w:rsidRPr="00E058E0">
        <w:rPr>
          <w:rFonts w:ascii="Calibri" w:hAnsi="Calibri"/>
        </w:rPr>
        <w:t>ayable</w:t>
      </w:r>
      <w:r w:rsidR="00525CFC">
        <w:rPr>
          <w:rFonts w:ascii="Calibri" w:hAnsi="Calibri"/>
        </w:rPr>
        <w:t>s</w:t>
      </w:r>
      <w:r w:rsidR="00525CFC" w:rsidRPr="00E058E0">
        <w:rPr>
          <w:rFonts w:ascii="Calibri" w:hAnsi="Calibri"/>
        </w:rPr>
        <w:t xml:space="preserve"> for </w:t>
      </w:r>
      <w:r w:rsidR="00525CFC">
        <w:rPr>
          <w:rFonts w:ascii="Calibri" w:hAnsi="Calibri"/>
        </w:rPr>
        <w:t xml:space="preserve">highest productivity and shortening the processing time and making process simpler. </w:t>
      </w:r>
    </w:p>
    <w:p w:rsidR="003800ED" w:rsidRPr="009A6E63" w:rsidRDefault="006A6584" w:rsidP="009A6E63">
      <w:pPr>
        <w:numPr>
          <w:ilvl w:val="0"/>
          <w:numId w:val="30"/>
        </w:numPr>
        <w:suppressAutoHyphens w:val="0"/>
        <w:spacing w:before="40" w:after="40"/>
        <w:jc w:val="both"/>
        <w:rPr>
          <w:rFonts w:ascii="Calibri" w:hAnsi="Calibri"/>
        </w:rPr>
      </w:pPr>
      <w:r>
        <w:rPr>
          <w:rFonts w:ascii="Calibri" w:hAnsi="Calibri"/>
        </w:rPr>
        <w:t>Secured Certificate For the events conducted in college through commerce club by name Voice</w:t>
      </w:r>
      <w:r w:rsidR="00525CFC" w:rsidRPr="001302A6">
        <w:rPr>
          <w:rFonts w:ascii="Calibri" w:hAnsi="Calibri"/>
        </w:rPr>
        <w:t xml:space="preserve"> </w:t>
      </w:r>
      <w:r w:rsidR="00DA5409">
        <w:rPr>
          <w:rFonts w:ascii="Calibri" w:hAnsi="Calibri"/>
        </w:rPr>
        <w:t xml:space="preserve">in </w:t>
      </w:r>
      <w:r w:rsidR="005C25CA">
        <w:rPr>
          <w:rFonts w:ascii="Calibri" w:hAnsi="Calibri"/>
        </w:rPr>
        <w:t>M</w:t>
      </w:r>
      <w:r w:rsidR="00525CFC">
        <w:rPr>
          <w:rFonts w:ascii="Calibri" w:hAnsi="Calibri"/>
        </w:rPr>
        <w:t>.</w:t>
      </w:r>
      <w:r w:rsidR="00525CFC" w:rsidRPr="001302A6">
        <w:rPr>
          <w:rFonts w:ascii="Calibri" w:hAnsi="Calibri"/>
        </w:rPr>
        <w:t xml:space="preserve">COM for </w:t>
      </w:r>
      <w:r w:rsidR="005C25CA">
        <w:rPr>
          <w:rFonts w:ascii="Calibri" w:hAnsi="Calibri"/>
        </w:rPr>
        <w:t>2</w:t>
      </w:r>
      <w:r w:rsidR="00525CFC" w:rsidRPr="001302A6">
        <w:rPr>
          <w:rFonts w:ascii="Calibri" w:hAnsi="Calibri"/>
        </w:rPr>
        <w:t>years</w:t>
      </w:r>
      <w:r w:rsidR="00525CFC">
        <w:rPr>
          <w:rFonts w:ascii="Calibri" w:hAnsi="Calibri"/>
        </w:rPr>
        <w:t>.</w:t>
      </w:r>
    </w:p>
    <w:p w:rsidR="003800ED" w:rsidRPr="009A6E63" w:rsidRDefault="003800ED" w:rsidP="00525CFC">
      <w:pPr>
        <w:spacing w:before="40" w:after="40"/>
        <w:ind w:left="-120"/>
        <w:jc w:val="both"/>
        <w:rPr>
          <w:rFonts w:ascii="Calibri" w:hAnsi="Calibri"/>
          <w:b/>
          <w:bCs/>
        </w:rPr>
      </w:pPr>
    </w:p>
    <w:p w:rsidR="00525CFC" w:rsidRPr="0013625A" w:rsidRDefault="00525CFC" w:rsidP="00525CFC">
      <w:pPr>
        <w:pBdr>
          <w:top w:val="single" w:sz="4" w:space="0" w:color="auto"/>
          <w:left w:val="single" w:sz="4" w:space="4" w:color="auto"/>
          <w:bottom w:val="single" w:sz="4" w:space="1" w:color="auto"/>
          <w:right w:val="single" w:sz="4" w:space="4" w:color="auto"/>
        </w:pBdr>
        <w:shd w:val="clear" w:color="auto" w:fill="C0C0C0"/>
        <w:spacing w:before="40" w:after="40"/>
        <w:rPr>
          <w:rFonts w:ascii="Calibri" w:hAnsi="Calibri"/>
        </w:rPr>
      </w:pPr>
      <w:r w:rsidRPr="0013625A">
        <w:rPr>
          <w:rFonts w:ascii="Calibri" w:hAnsi="Calibri"/>
        </w:rPr>
        <w:t xml:space="preserve">                                                      </w:t>
      </w:r>
      <w:r>
        <w:rPr>
          <w:rFonts w:ascii="Calibri" w:hAnsi="Calibri"/>
        </w:rPr>
        <w:t xml:space="preserve">  </w:t>
      </w:r>
      <w:r>
        <w:rPr>
          <w:rFonts w:ascii="Calibri" w:hAnsi="Calibri"/>
        </w:rPr>
        <w:tab/>
      </w:r>
      <w:r w:rsidRPr="0013625A">
        <w:rPr>
          <w:rFonts w:ascii="Calibri" w:hAnsi="Calibri"/>
        </w:rPr>
        <w:t>PERSONAL DETAILS</w:t>
      </w:r>
    </w:p>
    <w:p w:rsidR="00525CFC" w:rsidRPr="00E27EDC" w:rsidRDefault="00525CFC" w:rsidP="00525CFC"/>
    <w:p w:rsidR="00525CFC" w:rsidRDefault="00E81139" w:rsidP="00525CFC">
      <w:pPr>
        <w:jc w:val="both"/>
        <w:rPr>
          <w:b/>
          <w:color w:val="000000"/>
          <w:sz w:val="28"/>
          <w:szCs w:val="28"/>
          <w:lang w:val="pt-BR"/>
        </w:rPr>
      </w:pPr>
      <w:r>
        <w:t xml:space="preserve">    </w:t>
      </w:r>
      <w:r w:rsidR="00F45FBF">
        <w:t>Name</w:t>
      </w:r>
      <w:r w:rsidR="00F45FBF">
        <w:tab/>
      </w:r>
      <w:r w:rsidR="00F45FBF">
        <w:tab/>
      </w:r>
      <w:r w:rsidR="00F45FBF">
        <w:tab/>
      </w:r>
      <w:r w:rsidR="00F45FBF">
        <w:tab/>
      </w:r>
      <w:r>
        <w:t xml:space="preserve">: </w:t>
      </w:r>
      <w:proofErr w:type="spellStart"/>
      <w:r w:rsidR="005C25CA">
        <w:t>D.Hymavathi</w:t>
      </w:r>
      <w:proofErr w:type="spellEnd"/>
    </w:p>
    <w:p w:rsidR="00525CFC" w:rsidRDefault="00525CFC" w:rsidP="00525CFC">
      <w:pPr>
        <w:jc w:val="both"/>
        <w:rPr>
          <w:b/>
          <w:color w:val="000000"/>
          <w:sz w:val="28"/>
          <w:szCs w:val="28"/>
          <w:lang w:val="pt-BR"/>
        </w:rPr>
      </w:pPr>
      <w:r>
        <w:rPr>
          <w:b/>
          <w:color w:val="000000"/>
          <w:sz w:val="28"/>
          <w:szCs w:val="28"/>
          <w:lang w:val="pt-BR"/>
        </w:rPr>
        <w:t xml:space="preserve">   </w:t>
      </w:r>
      <w:r w:rsidRPr="00E27EDC">
        <w:t xml:space="preserve">Father's </w:t>
      </w:r>
      <w:r w:rsidR="00E81139">
        <w:t>Name</w:t>
      </w:r>
      <w:r w:rsidR="00F45FBF">
        <w:tab/>
      </w:r>
      <w:r w:rsidR="00F45FBF">
        <w:tab/>
      </w:r>
      <w:r w:rsidR="00F45FBF">
        <w:tab/>
      </w:r>
      <w:r w:rsidR="00E81139">
        <w:t xml:space="preserve">: </w:t>
      </w:r>
      <w:r w:rsidR="007064FA">
        <w:t xml:space="preserve">D. </w:t>
      </w:r>
      <w:proofErr w:type="spellStart"/>
      <w:r w:rsidR="007064FA">
        <w:t>Smabi</w:t>
      </w:r>
      <w:proofErr w:type="spellEnd"/>
      <w:r w:rsidR="005C25CA">
        <w:t xml:space="preserve"> Siva reedy</w:t>
      </w:r>
    </w:p>
    <w:p w:rsidR="00525CFC" w:rsidRDefault="00525CFC" w:rsidP="00525CFC">
      <w:pPr>
        <w:jc w:val="both"/>
        <w:rPr>
          <w:b/>
          <w:color w:val="000000"/>
          <w:sz w:val="28"/>
          <w:szCs w:val="28"/>
          <w:lang w:val="pt-BR"/>
        </w:rPr>
      </w:pPr>
      <w:r>
        <w:rPr>
          <w:b/>
          <w:color w:val="000000"/>
          <w:sz w:val="28"/>
          <w:szCs w:val="28"/>
          <w:lang w:val="pt-BR"/>
        </w:rPr>
        <w:t xml:space="preserve">   </w:t>
      </w:r>
      <w:r>
        <w:t>D</w:t>
      </w:r>
      <w:r w:rsidR="00E81139">
        <w:t>ate of Birth</w:t>
      </w:r>
      <w:r w:rsidR="00E81139">
        <w:tab/>
      </w:r>
      <w:r w:rsidR="00F45FBF">
        <w:tab/>
      </w:r>
      <w:r w:rsidR="00F45FBF">
        <w:tab/>
      </w:r>
      <w:r w:rsidR="00F45FBF">
        <w:tab/>
      </w:r>
      <w:r w:rsidR="00E81139">
        <w:t xml:space="preserve">: </w:t>
      </w:r>
      <w:r w:rsidR="005C25CA">
        <w:t>12</w:t>
      </w:r>
      <w:r w:rsidRPr="00E27EDC">
        <w:t>-0</w:t>
      </w:r>
      <w:r w:rsidR="005C25CA">
        <w:t>6</w:t>
      </w:r>
      <w:r w:rsidRPr="00E27EDC">
        <w:t>-199</w:t>
      </w:r>
      <w:r w:rsidR="005C25CA">
        <w:t>2</w:t>
      </w:r>
      <w:r>
        <w:rPr>
          <w:b/>
          <w:color w:val="000000"/>
          <w:sz w:val="28"/>
          <w:szCs w:val="28"/>
          <w:lang w:val="pt-BR"/>
        </w:rPr>
        <w:t xml:space="preserve"> </w:t>
      </w:r>
    </w:p>
    <w:p w:rsidR="00525CFC" w:rsidRDefault="00525CFC" w:rsidP="00525CFC">
      <w:pPr>
        <w:jc w:val="both"/>
        <w:rPr>
          <w:b/>
          <w:color w:val="000000"/>
          <w:sz w:val="28"/>
          <w:szCs w:val="28"/>
          <w:lang w:val="pt-BR"/>
        </w:rPr>
      </w:pPr>
      <w:r>
        <w:rPr>
          <w:b/>
          <w:color w:val="000000"/>
          <w:sz w:val="28"/>
          <w:szCs w:val="28"/>
          <w:lang w:val="pt-BR"/>
        </w:rPr>
        <w:t xml:space="preserve">   </w:t>
      </w:r>
      <w:r>
        <w:t>Marit</w:t>
      </w:r>
      <w:r w:rsidR="00E81139">
        <w:t>al Status</w:t>
      </w:r>
      <w:r w:rsidR="00F45FBF">
        <w:tab/>
      </w:r>
      <w:r w:rsidR="00F45FBF">
        <w:tab/>
      </w:r>
      <w:r w:rsidR="00F45FBF">
        <w:tab/>
      </w:r>
      <w:r w:rsidR="00E81139">
        <w:t xml:space="preserve">: </w:t>
      </w:r>
      <w:r w:rsidRPr="00E27EDC">
        <w:t>Single</w:t>
      </w:r>
    </w:p>
    <w:p w:rsidR="00525CFC" w:rsidRDefault="00525CFC" w:rsidP="00525CFC">
      <w:pPr>
        <w:jc w:val="both"/>
        <w:rPr>
          <w:b/>
          <w:color w:val="000000"/>
          <w:sz w:val="28"/>
          <w:szCs w:val="28"/>
          <w:lang w:val="pt-BR"/>
        </w:rPr>
      </w:pPr>
      <w:r>
        <w:rPr>
          <w:b/>
          <w:color w:val="000000"/>
          <w:sz w:val="28"/>
          <w:szCs w:val="28"/>
          <w:lang w:val="pt-BR"/>
        </w:rPr>
        <w:t xml:space="preserve">   </w:t>
      </w:r>
      <w:r w:rsidR="00E81139">
        <w:t>Nationality</w:t>
      </w:r>
      <w:r w:rsidR="00F45FBF">
        <w:tab/>
      </w:r>
      <w:r w:rsidR="00F45FBF">
        <w:tab/>
      </w:r>
      <w:r w:rsidR="00F45FBF">
        <w:tab/>
      </w:r>
      <w:r w:rsidR="00F45FBF">
        <w:tab/>
      </w:r>
      <w:r w:rsidR="00E81139">
        <w:t xml:space="preserve">: </w:t>
      </w:r>
      <w:r w:rsidRPr="00E27EDC">
        <w:t>Indian</w:t>
      </w:r>
    </w:p>
    <w:p w:rsidR="00525CFC" w:rsidRDefault="00525CFC" w:rsidP="00525CFC">
      <w:pPr>
        <w:jc w:val="both"/>
        <w:rPr>
          <w:b/>
          <w:color w:val="000000"/>
          <w:sz w:val="28"/>
          <w:szCs w:val="28"/>
          <w:lang w:val="pt-BR"/>
        </w:rPr>
      </w:pPr>
      <w:r>
        <w:rPr>
          <w:b/>
          <w:color w:val="000000"/>
          <w:sz w:val="28"/>
          <w:szCs w:val="28"/>
          <w:lang w:val="pt-BR"/>
        </w:rPr>
        <w:t xml:space="preserve">   </w:t>
      </w:r>
      <w:r w:rsidR="00E81139">
        <w:t>Gender</w:t>
      </w:r>
      <w:r w:rsidR="00F45FBF">
        <w:tab/>
      </w:r>
      <w:r w:rsidR="00F45FBF">
        <w:tab/>
      </w:r>
      <w:r w:rsidR="00F45FBF">
        <w:tab/>
      </w:r>
      <w:r w:rsidR="00F45FBF">
        <w:tab/>
      </w:r>
      <w:r w:rsidR="00E81139">
        <w:t xml:space="preserve">: </w:t>
      </w:r>
      <w:r w:rsidR="005C25CA">
        <w:t>Female</w:t>
      </w:r>
    </w:p>
    <w:p w:rsidR="00525CFC" w:rsidRDefault="00525CFC" w:rsidP="00525CFC">
      <w:pPr>
        <w:jc w:val="both"/>
        <w:rPr>
          <w:b/>
          <w:color w:val="000000"/>
          <w:sz w:val="28"/>
          <w:szCs w:val="28"/>
          <w:lang w:val="pt-BR"/>
        </w:rPr>
      </w:pPr>
      <w:r>
        <w:rPr>
          <w:b/>
          <w:color w:val="000000"/>
          <w:sz w:val="28"/>
          <w:szCs w:val="28"/>
          <w:lang w:val="pt-BR"/>
        </w:rPr>
        <w:t xml:space="preserve">   </w:t>
      </w:r>
      <w:r w:rsidR="00E81139">
        <w:t>Languages Known</w:t>
      </w:r>
      <w:r w:rsidR="00F45FBF">
        <w:tab/>
      </w:r>
      <w:r w:rsidR="00F45FBF">
        <w:tab/>
      </w:r>
      <w:r w:rsidR="00F45FBF">
        <w:tab/>
      </w:r>
      <w:r w:rsidR="00E81139">
        <w:t xml:space="preserve">: </w:t>
      </w:r>
      <w:r w:rsidRPr="00E27EDC">
        <w:t>English, Hindi, and Telugu.</w:t>
      </w:r>
    </w:p>
    <w:p w:rsidR="00525CFC" w:rsidRPr="00525CFC" w:rsidRDefault="00525CFC" w:rsidP="00525CFC">
      <w:pPr>
        <w:jc w:val="both"/>
        <w:rPr>
          <w:b/>
          <w:color w:val="000000"/>
          <w:sz w:val="28"/>
          <w:szCs w:val="28"/>
          <w:lang w:val="pt-BR"/>
        </w:rPr>
      </w:pPr>
      <w:r>
        <w:rPr>
          <w:b/>
          <w:color w:val="000000"/>
          <w:sz w:val="28"/>
          <w:szCs w:val="28"/>
          <w:lang w:val="pt-BR"/>
        </w:rPr>
        <w:t xml:space="preserve">   </w:t>
      </w:r>
      <w:r w:rsidR="00E81139">
        <w:t>Hobbies</w:t>
      </w:r>
      <w:r w:rsidR="00F45FBF">
        <w:tab/>
      </w:r>
      <w:r w:rsidR="00F45FBF">
        <w:tab/>
      </w:r>
      <w:r w:rsidR="00F45FBF">
        <w:tab/>
      </w:r>
      <w:r w:rsidR="00F45FBF">
        <w:tab/>
      </w:r>
      <w:r>
        <w:t>:</w:t>
      </w:r>
      <w:r w:rsidR="00E81139">
        <w:t xml:space="preserve"> </w:t>
      </w:r>
      <w:r w:rsidR="00DA5409">
        <w:t xml:space="preserve">Listening to </w:t>
      </w:r>
      <w:r w:rsidR="005C25CA">
        <w:t>Music, Watching movies , doing the puzzles</w:t>
      </w:r>
    </w:p>
    <w:p w:rsidR="00525CFC" w:rsidRDefault="00525CFC" w:rsidP="00525CFC">
      <w:pPr>
        <w:rPr>
          <w:sz w:val="28"/>
          <w:szCs w:val="28"/>
        </w:rPr>
      </w:pPr>
    </w:p>
    <w:p w:rsidR="00525CFC" w:rsidRPr="003A4610" w:rsidRDefault="00525CFC" w:rsidP="00525CFC">
      <w:pPr>
        <w:rPr>
          <w:rFonts w:ascii="Calibri" w:hAnsi="Calibri"/>
        </w:rPr>
      </w:pPr>
      <w:r w:rsidRPr="003A4610">
        <w:rPr>
          <w:rFonts w:ascii="Calibri" w:hAnsi="Calibri"/>
        </w:rPr>
        <w:t>Place:</w:t>
      </w:r>
      <w:r>
        <w:rPr>
          <w:rFonts w:ascii="Calibri" w:hAnsi="Calibri"/>
        </w:rPr>
        <w:t xml:space="preserve"> Hyderabad</w:t>
      </w:r>
    </w:p>
    <w:p w:rsidR="00525CFC" w:rsidRPr="00000C1F" w:rsidRDefault="00525CFC" w:rsidP="00525CFC">
      <w:pPr>
        <w:jc w:val="both"/>
        <w:rPr>
          <w:b/>
          <w:color w:val="000000"/>
          <w:sz w:val="28"/>
          <w:szCs w:val="28"/>
          <w:lang w:val="pt-BR"/>
        </w:rPr>
      </w:pPr>
      <w:bookmarkStart w:id="0" w:name="_GoBack"/>
      <w:bookmarkEnd w:id="0"/>
      <w:r w:rsidRPr="003A4610">
        <w:rPr>
          <w:rFonts w:ascii="Calibri" w:hAnsi="Calibri"/>
        </w:rPr>
        <w:t xml:space="preserve">Date:                                                                  </w:t>
      </w:r>
      <w:r>
        <w:rPr>
          <w:rFonts w:ascii="Calibri" w:hAnsi="Calibri"/>
        </w:rPr>
        <w:t xml:space="preserve">                                       (</w:t>
      </w:r>
      <w:r w:rsidR="005C25CA">
        <w:rPr>
          <w:color w:val="000000"/>
          <w:lang w:val="pt-BR"/>
        </w:rPr>
        <w:t>D.HYMAVATHI</w:t>
      </w:r>
      <w:r w:rsidRPr="003A4610">
        <w:rPr>
          <w:rFonts w:ascii="Calibri" w:hAnsi="Calibri"/>
        </w:rPr>
        <w:t>)</w:t>
      </w:r>
    </w:p>
    <w:p w:rsidR="00FE2B7E" w:rsidRPr="00525CFC" w:rsidRDefault="00FE2B7E" w:rsidP="00525CFC"/>
    <w:sectPr w:rsidR="00FE2B7E" w:rsidRPr="00525CFC" w:rsidSect="00DA5409">
      <w:headerReference w:type="even" r:id="rId8"/>
      <w:headerReference w:type="default" r:id="rId9"/>
      <w:footerReference w:type="even" r:id="rId10"/>
      <w:footerReference w:type="default" r:id="rId11"/>
      <w:headerReference w:type="first" r:id="rId12"/>
      <w:footerReference w:type="first" r:id="rId13"/>
      <w:pgSz w:w="11905" w:h="16837"/>
      <w:pgMar w:top="1430" w:right="1101" w:bottom="170" w:left="14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2140" w:rsidRDefault="00762140" w:rsidP="003B74F1">
      <w:pPr>
        <w:spacing w:before="0"/>
      </w:pPr>
      <w:r>
        <w:separator/>
      </w:r>
    </w:p>
  </w:endnote>
  <w:endnote w:type="continuationSeparator" w:id="0">
    <w:p w:rsidR="00762140" w:rsidRDefault="00762140" w:rsidP="003B74F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jaVu Sans">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839" w:rsidRDefault="00F508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839" w:rsidRDefault="00F508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839" w:rsidRDefault="00F508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2140" w:rsidRDefault="00762140" w:rsidP="003B74F1">
      <w:pPr>
        <w:spacing w:before="0"/>
      </w:pPr>
      <w:r>
        <w:separator/>
      </w:r>
    </w:p>
  </w:footnote>
  <w:footnote w:type="continuationSeparator" w:id="0">
    <w:p w:rsidR="00762140" w:rsidRDefault="00762140" w:rsidP="003B74F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839" w:rsidRDefault="00F508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839" w:rsidRDefault="00F508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839" w:rsidRDefault="00F508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7pt;height:11.7pt" o:bullet="t" filled="t">
        <v:fill color2="black"/>
        <v:imagedata r:id="rId1" o:title=""/>
      </v:shape>
    </w:pict>
  </w:numPicBullet>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pStyle w:val="Heading4"/>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pStyle w:val="Heading9"/>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81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810" w:hanging="360"/>
      </w:pPr>
      <w:rPr>
        <w:rFonts w:ascii="Symbol" w:hAnsi="Symbol"/>
      </w:rPr>
    </w:lvl>
  </w:abstractNum>
  <w:abstractNum w:abstractNumId="4" w15:restartNumberingAfterBreak="0">
    <w:nsid w:val="02BF06CE"/>
    <w:multiLevelType w:val="hybridMultilevel"/>
    <w:tmpl w:val="74DCAA22"/>
    <w:lvl w:ilvl="0" w:tplc="04090001">
      <w:start w:val="1"/>
      <w:numFmt w:val="bullet"/>
      <w:lvlText w:val=""/>
      <w:lvlJc w:val="left"/>
      <w:pPr>
        <w:ind w:left="1121" w:hanging="360"/>
      </w:pPr>
      <w:rPr>
        <w:rFonts w:ascii="Symbol" w:hAnsi="Symbol" w:hint="default"/>
      </w:rPr>
    </w:lvl>
    <w:lvl w:ilvl="1" w:tplc="04090003" w:tentative="1">
      <w:start w:val="1"/>
      <w:numFmt w:val="bullet"/>
      <w:lvlText w:val="o"/>
      <w:lvlJc w:val="left"/>
      <w:pPr>
        <w:ind w:left="1841" w:hanging="360"/>
      </w:pPr>
      <w:rPr>
        <w:rFonts w:ascii="Courier New" w:hAnsi="Courier New" w:cs="Courier New" w:hint="default"/>
      </w:rPr>
    </w:lvl>
    <w:lvl w:ilvl="2" w:tplc="04090005" w:tentative="1">
      <w:start w:val="1"/>
      <w:numFmt w:val="bullet"/>
      <w:lvlText w:val=""/>
      <w:lvlJc w:val="left"/>
      <w:pPr>
        <w:ind w:left="2561" w:hanging="360"/>
      </w:pPr>
      <w:rPr>
        <w:rFonts w:ascii="Wingdings" w:hAnsi="Wingdings" w:hint="default"/>
      </w:rPr>
    </w:lvl>
    <w:lvl w:ilvl="3" w:tplc="04090001" w:tentative="1">
      <w:start w:val="1"/>
      <w:numFmt w:val="bullet"/>
      <w:lvlText w:val=""/>
      <w:lvlJc w:val="left"/>
      <w:pPr>
        <w:ind w:left="3281" w:hanging="360"/>
      </w:pPr>
      <w:rPr>
        <w:rFonts w:ascii="Symbol" w:hAnsi="Symbol" w:hint="default"/>
      </w:rPr>
    </w:lvl>
    <w:lvl w:ilvl="4" w:tplc="04090003" w:tentative="1">
      <w:start w:val="1"/>
      <w:numFmt w:val="bullet"/>
      <w:lvlText w:val="o"/>
      <w:lvlJc w:val="left"/>
      <w:pPr>
        <w:ind w:left="4001" w:hanging="360"/>
      </w:pPr>
      <w:rPr>
        <w:rFonts w:ascii="Courier New" w:hAnsi="Courier New" w:cs="Courier New" w:hint="default"/>
      </w:rPr>
    </w:lvl>
    <w:lvl w:ilvl="5" w:tplc="04090005" w:tentative="1">
      <w:start w:val="1"/>
      <w:numFmt w:val="bullet"/>
      <w:lvlText w:val=""/>
      <w:lvlJc w:val="left"/>
      <w:pPr>
        <w:ind w:left="4721" w:hanging="360"/>
      </w:pPr>
      <w:rPr>
        <w:rFonts w:ascii="Wingdings" w:hAnsi="Wingdings" w:hint="default"/>
      </w:rPr>
    </w:lvl>
    <w:lvl w:ilvl="6" w:tplc="04090001" w:tentative="1">
      <w:start w:val="1"/>
      <w:numFmt w:val="bullet"/>
      <w:lvlText w:val=""/>
      <w:lvlJc w:val="left"/>
      <w:pPr>
        <w:ind w:left="5441" w:hanging="360"/>
      </w:pPr>
      <w:rPr>
        <w:rFonts w:ascii="Symbol" w:hAnsi="Symbol" w:hint="default"/>
      </w:rPr>
    </w:lvl>
    <w:lvl w:ilvl="7" w:tplc="04090003" w:tentative="1">
      <w:start w:val="1"/>
      <w:numFmt w:val="bullet"/>
      <w:lvlText w:val="o"/>
      <w:lvlJc w:val="left"/>
      <w:pPr>
        <w:ind w:left="6161" w:hanging="360"/>
      </w:pPr>
      <w:rPr>
        <w:rFonts w:ascii="Courier New" w:hAnsi="Courier New" w:cs="Courier New" w:hint="default"/>
      </w:rPr>
    </w:lvl>
    <w:lvl w:ilvl="8" w:tplc="04090005" w:tentative="1">
      <w:start w:val="1"/>
      <w:numFmt w:val="bullet"/>
      <w:lvlText w:val=""/>
      <w:lvlJc w:val="left"/>
      <w:pPr>
        <w:ind w:left="6881" w:hanging="360"/>
      </w:pPr>
      <w:rPr>
        <w:rFonts w:ascii="Wingdings" w:hAnsi="Wingdings" w:hint="default"/>
      </w:rPr>
    </w:lvl>
  </w:abstractNum>
  <w:abstractNum w:abstractNumId="5" w15:restartNumberingAfterBreak="0">
    <w:nsid w:val="043E70CA"/>
    <w:multiLevelType w:val="hybridMultilevel"/>
    <w:tmpl w:val="1CBEEE32"/>
    <w:lvl w:ilvl="0" w:tplc="5502AA70">
      <w:start w:val="13"/>
      <w:numFmt w:val="bullet"/>
      <w:lvlText w:val=""/>
      <w:lvlJc w:val="left"/>
      <w:pPr>
        <w:ind w:left="1350" w:hanging="360"/>
      </w:pPr>
      <w:rPr>
        <w:rFonts w:ascii="Wingdings" w:eastAsia="DejaVu Sans" w:hAnsi="Wingdings"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06ED6209"/>
    <w:multiLevelType w:val="hybridMultilevel"/>
    <w:tmpl w:val="5AFC106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0BA031AE"/>
    <w:multiLevelType w:val="hybridMultilevel"/>
    <w:tmpl w:val="048A5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B6E5C"/>
    <w:multiLevelType w:val="hybridMultilevel"/>
    <w:tmpl w:val="2DA44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E4407A"/>
    <w:multiLevelType w:val="hybridMultilevel"/>
    <w:tmpl w:val="9B7C862C"/>
    <w:lvl w:ilvl="0" w:tplc="40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764313"/>
    <w:multiLevelType w:val="hybridMultilevel"/>
    <w:tmpl w:val="EBC6D2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E536E6"/>
    <w:multiLevelType w:val="hybridMultilevel"/>
    <w:tmpl w:val="86BE8782"/>
    <w:lvl w:ilvl="0" w:tplc="0CB24C76">
      <w:numFmt w:val="bullet"/>
      <w:lvlText w:val=""/>
      <w:lvlJc w:val="left"/>
      <w:pPr>
        <w:tabs>
          <w:tab w:val="num" w:pos="240"/>
        </w:tabs>
        <w:ind w:left="240" w:hanging="360"/>
      </w:pPr>
      <w:rPr>
        <w:rFonts w:ascii="Wingdings" w:hAnsi="Wingdings" w:hint="default"/>
        <w:color w:val="000000"/>
      </w:rPr>
    </w:lvl>
    <w:lvl w:ilvl="1" w:tplc="04090003" w:tentative="1">
      <w:start w:val="1"/>
      <w:numFmt w:val="bullet"/>
      <w:lvlText w:val="o"/>
      <w:lvlJc w:val="left"/>
      <w:pPr>
        <w:tabs>
          <w:tab w:val="num" w:pos="1320"/>
        </w:tabs>
        <w:ind w:left="1320" w:hanging="360"/>
      </w:pPr>
      <w:rPr>
        <w:rFonts w:ascii="Courier New" w:hAnsi="Courier New" w:cs="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tentative="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cs="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cs="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abstractNum w:abstractNumId="12" w15:restartNumberingAfterBreak="0">
    <w:nsid w:val="2C3A6326"/>
    <w:multiLevelType w:val="hybridMultilevel"/>
    <w:tmpl w:val="A2C8477E"/>
    <w:lvl w:ilvl="0" w:tplc="1440420A">
      <w:start w:val="1"/>
      <w:numFmt w:val="bullet"/>
      <w:lvlText w:val=""/>
      <w:lvlJc w:val="left"/>
      <w:pPr>
        <w:tabs>
          <w:tab w:val="num" w:pos="720"/>
        </w:tabs>
        <w:ind w:left="720" w:hanging="360"/>
      </w:pPr>
      <w:rPr>
        <w:rFonts w:ascii="Symbol" w:hAnsi="Symbol" w:hint="default"/>
        <w:sz w:val="24"/>
        <w:szCs w:val="24"/>
      </w:rPr>
    </w:lvl>
    <w:lvl w:ilvl="1" w:tplc="0409000B">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1E0C94"/>
    <w:multiLevelType w:val="hybridMultilevel"/>
    <w:tmpl w:val="722201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6C1FBE"/>
    <w:multiLevelType w:val="hybridMultilevel"/>
    <w:tmpl w:val="A25890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601568"/>
    <w:multiLevelType w:val="hybridMultilevel"/>
    <w:tmpl w:val="F93C06F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232DC8"/>
    <w:multiLevelType w:val="hybridMultilevel"/>
    <w:tmpl w:val="371A28F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7" w15:restartNumberingAfterBreak="0">
    <w:nsid w:val="48F816FF"/>
    <w:multiLevelType w:val="hybridMultilevel"/>
    <w:tmpl w:val="B610F668"/>
    <w:lvl w:ilvl="0" w:tplc="04090001">
      <w:start w:val="1"/>
      <w:numFmt w:val="bullet"/>
      <w:lvlText w:val=""/>
      <w:lvlJc w:val="left"/>
      <w:pPr>
        <w:ind w:left="1371" w:hanging="360"/>
      </w:pPr>
      <w:rPr>
        <w:rFonts w:ascii="Symbol" w:hAnsi="Symbol" w:hint="default"/>
      </w:rPr>
    </w:lvl>
    <w:lvl w:ilvl="1" w:tplc="04090003" w:tentative="1">
      <w:start w:val="1"/>
      <w:numFmt w:val="bullet"/>
      <w:lvlText w:val="o"/>
      <w:lvlJc w:val="left"/>
      <w:pPr>
        <w:ind w:left="2091" w:hanging="360"/>
      </w:pPr>
      <w:rPr>
        <w:rFonts w:ascii="Courier New" w:hAnsi="Courier New" w:cs="Courier New" w:hint="default"/>
      </w:rPr>
    </w:lvl>
    <w:lvl w:ilvl="2" w:tplc="04090005" w:tentative="1">
      <w:start w:val="1"/>
      <w:numFmt w:val="bullet"/>
      <w:lvlText w:val=""/>
      <w:lvlJc w:val="left"/>
      <w:pPr>
        <w:ind w:left="2811" w:hanging="360"/>
      </w:pPr>
      <w:rPr>
        <w:rFonts w:ascii="Wingdings" w:hAnsi="Wingdings" w:hint="default"/>
      </w:rPr>
    </w:lvl>
    <w:lvl w:ilvl="3" w:tplc="04090001" w:tentative="1">
      <w:start w:val="1"/>
      <w:numFmt w:val="bullet"/>
      <w:lvlText w:val=""/>
      <w:lvlJc w:val="left"/>
      <w:pPr>
        <w:ind w:left="3531" w:hanging="360"/>
      </w:pPr>
      <w:rPr>
        <w:rFonts w:ascii="Symbol" w:hAnsi="Symbol" w:hint="default"/>
      </w:rPr>
    </w:lvl>
    <w:lvl w:ilvl="4" w:tplc="04090003" w:tentative="1">
      <w:start w:val="1"/>
      <w:numFmt w:val="bullet"/>
      <w:lvlText w:val="o"/>
      <w:lvlJc w:val="left"/>
      <w:pPr>
        <w:ind w:left="4251" w:hanging="360"/>
      </w:pPr>
      <w:rPr>
        <w:rFonts w:ascii="Courier New" w:hAnsi="Courier New" w:cs="Courier New" w:hint="default"/>
      </w:rPr>
    </w:lvl>
    <w:lvl w:ilvl="5" w:tplc="04090005" w:tentative="1">
      <w:start w:val="1"/>
      <w:numFmt w:val="bullet"/>
      <w:lvlText w:val=""/>
      <w:lvlJc w:val="left"/>
      <w:pPr>
        <w:ind w:left="4971" w:hanging="360"/>
      </w:pPr>
      <w:rPr>
        <w:rFonts w:ascii="Wingdings" w:hAnsi="Wingdings" w:hint="default"/>
      </w:rPr>
    </w:lvl>
    <w:lvl w:ilvl="6" w:tplc="04090001" w:tentative="1">
      <w:start w:val="1"/>
      <w:numFmt w:val="bullet"/>
      <w:lvlText w:val=""/>
      <w:lvlJc w:val="left"/>
      <w:pPr>
        <w:ind w:left="5691" w:hanging="360"/>
      </w:pPr>
      <w:rPr>
        <w:rFonts w:ascii="Symbol" w:hAnsi="Symbol" w:hint="default"/>
      </w:rPr>
    </w:lvl>
    <w:lvl w:ilvl="7" w:tplc="04090003" w:tentative="1">
      <w:start w:val="1"/>
      <w:numFmt w:val="bullet"/>
      <w:lvlText w:val="o"/>
      <w:lvlJc w:val="left"/>
      <w:pPr>
        <w:ind w:left="6411" w:hanging="360"/>
      </w:pPr>
      <w:rPr>
        <w:rFonts w:ascii="Courier New" w:hAnsi="Courier New" w:cs="Courier New" w:hint="default"/>
      </w:rPr>
    </w:lvl>
    <w:lvl w:ilvl="8" w:tplc="04090005" w:tentative="1">
      <w:start w:val="1"/>
      <w:numFmt w:val="bullet"/>
      <w:lvlText w:val=""/>
      <w:lvlJc w:val="left"/>
      <w:pPr>
        <w:ind w:left="7131" w:hanging="360"/>
      </w:pPr>
      <w:rPr>
        <w:rFonts w:ascii="Wingdings" w:hAnsi="Wingdings" w:hint="default"/>
      </w:rPr>
    </w:lvl>
  </w:abstractNum>
  <w:abstractNum w:abstractNumId="18" w15:restartNumberingAfterBreak="0">
    <w:nsid w:val="517833E6"/>
    <w:multiLevelType w:val="hybridMultilevel"/>
    <w:tmpl w:val="5C5CA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C41E27"/>
    <w:multiLevelType w:val="hybridMultilevel"/>
    <w:tmpl w:val="1032B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AE3F41"/>
    <w:multiLevelType w:val="hybridMultilevel"/>
    <w:tmpl w:val="E774136C"/>
    <w:lvl w:ilvl="0" w:tplc="0CB24C76">
      <w:numFmt w:val="bullet"/>
      <w:lvlText w:val=""/>
      <w:lvlJc w:val="left"/>
      <w:pPr>
        <w:tabs>
          <w:tab w:val="num" w:pos="360"/>
        </w:tabs>
        <w:ind w:left="360" w:hanging="360"/>
      </w:pPr>
      <w:rPr>
        <w:rFonts w:ascii="Wingdings" w:hAnsi="Wingdings" w:hint="default"/>
        <w:color w:val="00000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03B7C88"/>
    <w:multiLevelType w:val="hybridMultilevel"/>
    <w:tmpl w:val="A76C78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6F07E2"/>
    <w:multiLevelType w:val="hybridMultilevel"/>
    <w:tmpl w:val="187A59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087220"/>
    <w:multiLevelType w:val="hybridMultilevel"/>
    <w:tmpl w:val="258CE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6"/>
  </w:num>
  <w:num w:numId="6">
    <w:abstractNumId w:val="21"/>
  </w:num>
  <w:num w:numId="7">
    <w:abstractNumId w:val="10"/>
  </w:num>
  <w:num w:numId="8">
    <w:abstractNumId w:val="8"/>
  </w:num>
  <w:num w:numId="9">
    <w:abstractNumId w:val="14"/>
  </w:num>
  <w:num w:numId="10">
    <w:abstractNumId w:val="13"/>
  </w:num>
  <w:num w:numId="11">
    <w:abstractNumId w:val="22"/>
  </w:num>
  <w:num w:numId="12">
    <w:abstractNumId w:val="15"/>
  </w:num>
  <w:num w:numId="13">
    <w:abstractNumId w:val="19"/>
  </w:num>
  <w:num w:numId="14">
    <w:abstractNumId w:val="5"/>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9"/>
  </w:num>
  <w:num w:numId="30">
    <w:abstractNumId w:val="11"/>
  </w:num>
  <w:num w:numId="31">
    <w:abstractNumId w:val="20"/>
  </w:num>
  <w:num w:numId="32">
    <w:abstractNumId w:val="12"/>
  </w:num>
  <w:num w:numId="33">
    <w:abstractNumId w:val="18"/>
  </w:num>
  <w:num w:numId="34">
    <w:abstractNumId w:val="17"/>
  </w:num>
  <w:num w:numId="35">
    <w:abstractNumId w:val="4"/>
  </w:num>
  <w:num w:numId="36">
    <w:abstractNumId w:val="23"/>
  </w:num>
  <w:num w:numId="37">
    <w:abstractNumId w:val="16"/>
  </w:num>
  <w:num w:numId="38">
    <w:abstractNumId w:val="7"/>
  </w:num>
  <w:num w:numId="3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2F6"/>
    <w:rsid w:val="000119A3"/>
    <w:rsid w:val="000209D9"/>
    <w:rsid w:val="00020CBD"/>
    <w:rsid w:val="0004025D"/>
    <w:rsid w:val="00040710"/>
    <w:rsid w:val="00074CE1"/>
    <w:rsid w:val="0008710E"/>
    <w:rsid w:val="000A3FB3"/>
    <w:rsid w:val="000C2A8A"/>
    <w:rsid w:val="000F3F6F"/>
    <w:rsid w:val="00112B4F"/>
    <w:rsid w:val="001141F3"/>
    <w:rsid w:val="0011657C"/>
    <w:rsid w:val="0013148A"/>
    <w:rsid w:val="00185710"/>
    <w:rsid w:val="00187EF6"/>
    <w:rsid w:val="001A49A4"/>
    <w:rsid w:val="001B4594"/>
    <w:rsid w:val="001B7273"/>
    <w:rsid w:val="001D218A"/>
    <w:rsid w:val="001D2633"/>
    <w:rsid w:val="001E7E49"/>
    <w:rsid w:val="001F64D9"/>
    <w:rsid w:val="00211213"/>
    <w:rsid w:val="002450A7"/>
    <w:rsid w:val="0024654E"/>
    <w:rsid w:val="0025066C"/>
    <w:rsid w:val="002628B9"/>
    <w:rsid w:val="00270C37"/>
    <w:rsid w:val="00272E7D"/>
    <w:rsid w:val="00285C21"/>
    <w:rsid w:val="00286B0C"/>
    <w:rsid w:val="00294DCC"/>
    <w:rsid w:val="002A7D9D"/>
    <w:rsid w:val="002C260C"/>
    <w:rsid w:val="002D5ED5"/>
    <w:rsid w:val="00304E91"/>
    <w:rsid w:val="003152AF"/>
    <w:rsid w:val="00323B18"/>
    <w:rsid w:val="003255A6"/>
    <w:rsid w:val="00335858"/>
    <w:rsid w:val="003768B5"/>
    <w:rsid w:val="00377DD3"/>
    <w:rsid w:val="003800ED"/>
    <w:rsid w:val="003932F6"/>
    <w:rsid w:val="00393BDD"/>
    <w:rsid w:val="003B125F"/>
    <w:rsid w:val="003B36EF"/>
    <w:rsid w:val="003B69D3"/>
    <w:rsid w:val="003B74F1"/>
    <w:rsid w:val="003C1546"/>
    <w:rsid w:val="003F0742"/>
    <w:rsid w:val="003F37ED"/>
    <w:rsid w:val="003F7F37"/>
    <w:rsid w:val="0040492C"/>
    <w:rsid w:val="0041737A"/>
    <w:rsid w:val="00431B6C"/>
    <w:rsid w:val="00432419"/>
    <w:rsid w:val="00435150"/>
    <w:rsid w:val="00435706"/>
    <w:rsid w:val="0043644E"/>
    <w:rsid w:val="004518A0"/>
    <w:rsid w:val="004A4E30"/>
    <w:rsid w:val="004B2765"/>
    <w:rsid w:val="004B3C45"/>
    <w:rsid w:val="004D4ED4"/>
    <w:rsid w:val="004E3E64"/>
    <w:rsid w:val="005058D0"/>
    <w:rsid w:val="00507C98"/>
    <w:rsid w:val="0052161A"/>
    <w:rsid w:val="00525CFC"/>
    <w:rsid w:val="00536C17"/>
    <w:rsid w:val="00541FE4"/>
    <w:rsid w:val="00556733"/>
    <w:rsid w:val="005844CE"/>
    <w:rsid w:val="005A0AE2"/>
    <w:rsid w:val="005A58C7"/>
    <w:rsid w:val="005B2F90"/>
    <w:rsid w:val="005C25CA"/>
    <w:rsid w:val="005C7691"/>
    <w:rsid w:val="005D4D89"/>
    <w:rsid w:val="005F3BA8"/>
    <w:rsid w:val="005F57B4"/>
    <w:rsid w:val="00630EC6"/>
    <w:rsid w:val="0064193E"/>
    <w:rsid w:val="00680CEE"/>
    <w:rsid w:val="006925FD"/>
    <w:rsid w:val="006A1934"/>
    <w:rsid w:val="006A6584"/>
    <w:rsid w:val="006B2370"/>
    <w:rsid w:val="006B530F"/>
    <w:rsid w:val="006C11E4"/>
    <w:rsid w:val="006C2956"/>
    <w:rsid w:val="006C5460"/>
    <w:rsid w:val="006D73B7"/>
    <w:rsid w:val="007064FA"/>
    <w:rsid w:val="00712C83"/>
    <w:rsid w:val="007612B2"/>
    <w:rsid w:val="00762140"/>
    <w:rsid w:val="00774133"/>
    <w:rsid w:val="007759C4"/>
    <w:rsid w:val="00782DA0"/>
    <w:rsid w:val="007864A2"/>
    <w:rsid w:val="00791710"/>
    <w:rsid w:val="007C43E7"/>
    <w:rsid w:val="007C5197"/>
    <w:rsid w:val="007C5557"/>
    <w:rsid w:val="007D39AE"/>
    <w:rsid w:val="0080277C"/>
    <w:rsid w:val="00855019"/>
    <w:rsid w:val="00877F30"/>
    <w:rsid w:val="00897F10"/>
    <w:rsid w:val="008D318A"/>
    <w:rsid w:val="008D5B7B"/>
    <w:rsid w:val="008E4D1E"/>
    <w:rsid w:val="00911AE1"/>
    <w:rsid w:val="00916F4D"/>
    <w:rsid w:val="009215BA"/>
    <w:rsid w:val="0095532D"/>
    <w:rsid w:val="00956D37"/>
    <w:rsid w:val="00961789"/>
    <w:rsid w:val="00976379"/>
    <w:rsid w:val="00980872"/>
    <w:rsid w:val="00984779"/>
    <w:rsid w:val="0099137F"/>
    <w:rsid w:val="00991DD6"/>
    <w:rsid w:val="009A53D2"/>
    <w:rsid w:val="009A6E63"/>
    <w:rsid w:val="009D7363"/>
    <w:rsid w:val="009F38B3"/>
    <w:rsid w:val="00A347E7"/>
    <w:rsid w:val="00A73EEC"/>
    <w:rsid w:val="00A756DF"/>
    <w:rsid w:val="00AA1BC3"/>
    <w:rsid w:val="00AB456C"/>
    <w:rsid w:val="00AC5BCD"/>
    <w:rsid w:val="00AD4CB2"/>
    <w:rsid w:val="00AE194F"/>
    <w:rsid w:val="00AE6DEA"/>
    <w:rsid w:val="00AF02D3"/>
    <w:rsid w:val="00B01521"/>
    <w:rsid w:val="00B1108C"/>
    <w:rsid w:val="00B40323"/>
    <w:rsid w:val="00B405EA"/>
    <w:rsid w:val="00B547B8"/>
    <w:rsid w:val="00B56869"/>
    <w:rsid w:val="00B61A55"/>
    <w:rsid w:val="00B64EED"/>
    <w:rsid w:val="00B7228C"/>
    <w:rsid w:val="00B77F22"/>
    <w:rsid w:val="00B85AE0"/>
    <w:rsid w:val="00B879AF"/>
    <w:rsid w:val="00BB6663"/>
    <w:rsid w:val="00BD37FB"/>
    <w:rsid w:val="00BE7550"/>
    <w:rsid w:val="00C01C44"/>
    <w:rsid w:val="00C30C95"/>
    <w:rsid w:val="00C36F05"/>
    <w:rsid w:val="00C4542E"/>
    <w:rsid w:val="00C475C1"/>
    <w:rsid w:val="00C573BE"/>
    <w:rsid w:val="00C575D2"/>
    <w:rsid w:val="00C679BA"/>
    <w:rsid w:val="00C70497"/>
    <w:rsid w:val="00C9279E"/>
    <w:rsid w:val="00CC3CF0"/>
    <w:rsid w:val="00CC72F9"/>
    <w:rsid w:val="00D11C46"/>
    <w:rsid w:val="00D148AD"/>
    <w:rsid w:val="00D25A4C"/>
    <w:rsid w:val="00D43E2B"/>
    <w:rsid w:val="00D540D7"/>
    <w:rsid w:val="00D549B1"/>
    <w:rsid w:val="00D634A9"/>
    <w:rsid w:val="00D713FD"/>
    <w:rsid w:val="00D835EC"/>
    <w:rsid w:val="00D84C66"/>
    <w:rsid w:val="00DA5409"/>
    <w:rsid w:val="00DF44C9"/>
    <w:rsid w:val="00E17509"/>
    <w:rsid w:val="00E717DA"/>
    <w:rsid w:val="00E81139"/>
    <w:rsid w:val="00E85FC3"/>
    <w:rsid w:val="00E9728F"/>
    <w:rsid w:val="00EA7B16"/>
    <w:rsid w:val="00EC5A45"/>
    <w:rsid w:val="00EE5C89"/>
    <w:rsid w:val="00F323FD"/>
    <w:rsid w:val="00F3753F"/>
    <w:rsid w:val="00F4158B"/>
    <w:rsid w:val="00F44A32"/>
    <w:rsid w:val="00F45FBF"/>
    <w:rsid w:val="00F46E3E"/>
    <w:rsid w:val="00F50839"/>
    <w:rsid w:val="00F56DD0"/>
    <w:rsid w:val="00F67BC4"/>
    <w:rsid w:val="00FA198F"/>
    <w:rsid w:val="00FC38B2"/>
    <w:rsid w:val="00FD2A68"/>
    <w:rsid w:val="00FD3BC9"/>
    <w:rsid w:val="00FE1E00"/>
    <w:rsid w:val="00FE2B7E"/>
    <w:rsid w:val="00FF7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7858BB0"/>
  <w15:docId w15:val="{014A2FF5-920E-7C42-A4CB-40BC95E85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uiPriority="9"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6B2370"/>
    <w:pPr>
      <w:suppressAutoHyphens/>
      <w:spacing w:before="120"/>
    </w:pPr>
    <w:rPr>
      <w:sz w:val="22"/>
      <w:szCs w:val="22"/>
      <w:lang w:val="en-AU" w:eastAsia="ar-SA"/>
    </w:rPr>
  </w:style>
  <w:style w:type="paragraph" w:styleId="Heading1">
    <w:name w:val="heading 1"/>
    <w:basedOn w:val="Normal"/>
    <w:next w:val="Normal"/>
    <w:qFormat/>
    <w:rsid w:val="006B2370"/>
    <w:pPr>
      <w:keepNext/>
      <w:numPr>
        <w:numId w:val="1"/>
      </w:numPr>
      <w:spacing w:before="0"/>
      <w:outlineLvl w:val="0"/>
    </w:pPr>
    <w:rPr>
      <w:b/>
      <w:sz w:val="20"/>
      <w:szCs w:val="20"/>
      <w:lang w:val="en-US"/>
    </w:rPr>
  </w:style>
  <w:style w:type="paragraph" w:styleId="Heading2">
    <w:name w:val="heading 2"/>
    <w:basedOn w:val="Normal"/>
    <w:next w:val="Normal"/>
    <w:qFormat/>
    <w:rsid w:val="006B2370"/>
    <w:pPr>
      <w:keepNext/>
      <w:numPr>
        <w:ilvl w:val="1"/>
        <w:numId w:val="1"/>
      </w:numPr>
      <w:outlineLvl w:val="1"/>
    </w:pPr>
    <w:rPr>
      <w:b/>
      <w:bCs/>
    </w:rPr>
  </w:style>
  <w:style w:type="paragraph" w:styleId="Heading4">
    <w:name w:val="heading 4"/>
    <w:basedOn w:val="Normal"/>
    <w:next w:val="Normal"/>
    <w:qFormat/>
    <w:rsid w:val="006B2370"/>
    <w:pPr>
      <w:keepNext/>
      <w:numPr>
        <w:ilvl w:val="3"/>
        <w:numId w:val="1"/>
      </w:numPr>
      <w:spacing w:before="0"/>
      <w:outlineLvl w:val="3"/>
    </w:pPr>
    <w:rPr>
      <w:b/>
      <w:sz w:val="16"/>
      <w:szCs w:val="20"/>
      <w:lang w:val="en-US"/>
    </w:rPr>
  </w:style>
  <w:style w:type="paragraph" w:styleId="Heading9">
    <w:name w:val="heading 9"/>
    <w:basedOn w:val="Normal"/>
    <w:next w:val="Normal"/>
    <w:qFormat/>
    <w:rsid w:val="006B2370"/>
    <w:pPr>
      <w:keepNext/>
      <w:numPr>
        <w:ilvl w:val="8"/>
        <w:numId w:val="1"/>
      </w:numPr>
      <w:shd w:val="clear" w:color="auto" w:fill="C0C0C0"/>
      <w:tabs>
        <w:tab w:val="left" w:pos="5793"/>
      </w:tabs>
      <w:jc w:val="center"/>
      <w:outlineLvl w:val="8"/>
    </w:pPr>
    <w:rPr>
      <w:b/>
      <w:cap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6B2370"/>
    <w:rPr>
      <w:rFonts w:ascii="Symbol" w:hAnsi="Symbol"/>
    </w:rPr>
  </w:style>
  <w:style w:type="character" w:customStyle="1" w:styleId="WW8Num3z0">
    <w:name w:val="WW8Num3z0"/>
    <w:rsid w:val="006B2370"/>
    <w:rPr>
      <w:rFonts w:ascii="Symbol" w:hAnsi="Symbol"/>
    </w:rPr>
  </w:style>
  <w:style w:type="character" w:customStyle="1" w:styleId="WW8Num4z0">
    <w:name w:val="WW8Num4z0"/>
    <w:rsid w:val="006B2370"/>
    <w:rPr>
      <w:rFonts w:ascii="Wingdings" w:hAnsi="Wingdings"/>
    </w:rPr>
  </w:style>
  <w:style w:type="character" w:customStyle="1" w:styleId="WW-DefaultParagraphFont">
    <w:name w:val="WW-Default Paragraph Font"/>
    <w:rsid w:val="006B2370"/>
  </w:style>
  <w:style w:type="character" w:customStyle="1" w:styleId="Absatz-Standardschriftart">
    <w:name w:val="Absatz-Standardschriftart"/>
    <w:rsid w:val="006B2370"/>
  </w:style>
  <w:style w:type="character" w:customStyle="1" w:styleId="WW-Absatz-Standardschriftart">
    <w:name w:val="WW-Absatz-Standardschriftart"/>
    <w:rsid w:val="006B2370"/>
  </w:style>
  <w:style w:type="character" w:customStyle="1" w:styleId="WW-Absatz-Standardschriftart1">
    <w:name w:val="WW-Absatz-Standardschriftart1"/>
    <w:rsid w:val="006B2370"/>
  </w:style>
  <w:style w:type="character" w:customStyle="1" w:styleId="WW8Num1z0">
    <w:name w:val="WW8Num1z0"/>
    <w:rsid w:val="006B2370"/>
    <w:rPr>
      <w:rFonts w:ascii="Symbol" w:hAnsi="Symbol"/>
    </w:rPr>
  </w:style>
  <w:style w:type="character" w:customStyle="1" w:styleId="WW8Num1z1">
    <w:name w:val="WW8Num1z1"/>
    <w:rsid w:val="006B2370"/>
    <w:rPr>
      <w:rFonts w:ascii="Courier New" w:hAnsi="Courier New" w:cs="Courier New"/>
    </w:rPr>
  </w:style>
  <w:style w:type="character" w:customStyle="1" w:styleId="WW8Num1z2">
    <w:name w:val="WW8Num1z2"/>
    <w:rsid w:val="006B2370"/>
    <w:rPr>
      <w:rFonts w:ascii="Wingdings" w:hAnsi="Wingdings"/>
    </w:rPr>
  </w:style>
  <w:style w:type="character" w:customStyle="1" w:styleId="WW8Num2z1">
    <w:name w:val="WW8Num2z1"/>
    <w:rsid w:val="006B2370"/>
    <w:rPr>
      <w:rFonts w:ascii="Courier New" w:hAnsi="Courier New" w:cs="Courier New"/>
    </w:rPr>
  </w:style>
  <w:style w:type="character" w:customStyle="1" w:styleId="WW8Num2z2">
    <w:name w:val="WW8Num2z2"/>
    <w:rsid w:val="006B2370"/>
    <w:rPr>
      <w:rFonts w:ascii="Wingdings" w:hAnsi="Wingdings"/>
    </w:rPr>
  </w:style>
  <w:style w:type="character" w:customStyle="1" w:styleId="WW8Num4z1">
    <w:name w:val="WW8Num4z1"/>
    <w:rsid w:val="006B2370"/>
    <w:rPr>
      <w:rFonts w:ascii="Courier New" w:hAnsi="Courier New" w:cs="Courier New"/>
    </w:rPr>
  </w:style>
  <w:style w:type="character" w:customStyle="1" w:styleId="WW8Num4z3">
    <w:name w:val="WW8Num4z3"/>
    <w:rsid w:val="006B2370"/>
    <w:rPr>
      <w:rFonts w:ascii="Symbol" w:hAnsi="Symbol"/>
    </w:rPr>
  </w:style>
  <w:style w:type="character" w:customStyle="1" w:styleId="WW8Num5z0">
    <w:name w:val="WW8Num5z0"/>
    <w:rsid w:val="006B2370"/>
    <w:rPr>
      <w:rFonts w:ascii="Wingdings" w:hAnsi="Wingdings"/>
    </w:rPr>
  </w:style>
  <w:style w:type="character" w:customStyle="1" w:styleId="WW8Num5z1">
    <w:name w:val="WW8Num5z1"/>
    <w:rsid w:val="006B2370"/>
    <w:rPr>
      <w:rFonts w:ascii="Courier New" w:hAnsi="Courier New" w:cs="Courier New"/>
    </w:rPr>
  </w:style>
  <w:style w:type="character" w:customStyle="1" w:styleId="WW8Num5z3">
    <w:name w:val="WW8Num5z3"/>
    <w:rsid w:val="006B2370"/>
    <w:rPr>
      <w:rFonts w:ascii="Symbol" w:hAnsi="Symbol"/>
    </w:rPr>
  </w:style>
  <w:style w:type="character" w:customStyle="1" w:styleId="WW8Num6z0">
    <w:name w:val="WW8Num6z0"/>
    <w:rsid w:val="006B2370"/>
    <w:rPr>
      <w:rFonts w:ascii="Symbol" w:hAnsi="Symbol"/>
    </w:rPr>
  </w:style>
  <w:style w:type="character" w:customStyle="1" w:styleId="WW8Num6z1">
    <w:name w:val="WW8Num6z1"/>
    <w:rsid w:val="006B2370"/>
    <w:rPr>
      <w:rFonts w:ascii="Courier New" w:hAnsi="Courier New" w:cs="Courier New"/>
    </w:rPr>
  </w:style>
  <w:style w:type="character" w:customStyle="1" w:styleId="WW8Num6z2">
    <w:name w:val="WW8Num6z2"/>
    <w:rsid w:val="006B2370"/>
    <w:rPr>
      <w:rFonts w:ascii="Wingdings" w:hAnsi="Wingdings"/>
    </w:rPr>
  </w:style>
  <w:style w:type="character" w:customStyle="1" w:styleId="WW8Num7z0">
    <w:name w:val="WW8Num7z0"/>
    <w:rsid w:val="006B2370"/>
    <w:rPr>
      <w:rFonts w:ascii="Symbol" w:hAnsi="Symbol"/>
    </w:rPr>
  </w:style>
  <w:style w:type="character" w:customStyle="1" w:styleId="WW8Num7z1">
    <w:name w:val="WW8Num7z1"/>
    <w:rsid w:val="006B2370"/>
    <w:rPr>
      <w:rFonts w:ascii="Courier New" w:hAnsi="Courier New" w:cs="Courier New"/>
    </w:rPr>
  </w:style>
  <w:style w:type="character" w:customStyle="1" w:styleId="WW8Num7z2">
    <w:name w:val="WW8Num7z2"/>
    <w:rsid w:val="006B2370"/>
    <w:rPr>
      <w:rFonts w:ascii="Wingdings" w:hAnsi="Wingdings"/>
    </w:rPr>
  </w:style>
  <w:style w:type="character" w:customStyle="1" w:styleId="WW8Num8z0">
    <w:name w:val="WW8Num8z0"/>
    <w:rsid w:val="006B2370"/>
    <w:rPr>
      <w:rFonts w:ascii="Symbol" w:hAnsi="Symbol"/>
    </w:rPr>
  </w:style>
  <w:style w:type="character" w:customStyle="1" w:styleId="WW8Num8z1">
    <w:name w:val="WW8Num8z1"/>
    <w:rsid w:val="006B2370"/>
    <w:rPr>
      <w:rFonts w:ascii="Courier New" w:hAnsi="Courier New" w:cs="Courier New"/>
    </w:rPr>
  </w:style>
  <w:style w:type="character" w:customStyle="1" w:styleId="WW8Num8z2">
    <w:name w:val="WW8Num8z2"/>
    <w:rsid w:val="006B2370"/>
    <w:rPr>
      <w:rFonts w:ascii="Wingdings" w:hAnsi="Wingdings"/>
    </w:rPr>
  </w:style>
  <w:style w:type="character" w:customStyle="1" w:styleId="WW8Num9z0">
    <w:name w:val="WW8Num9z0"/>
    <w:rsid w:val="006B2370"/>
    <w:rPr>
      <w:rFonts w:ascii="Symbol" w:hAnsi="Symbol"/>
    </w:rPr>
  </w:style>
  <w:style w:type="character" w:customStyle="1" w:styleId="WW8Num9z1">
    <w:name w:val="WW8Num9z1"/>
    <w:rsid w:val="006B2370"/>
    <w:rPr>
      <w:rFonts w:ascii="Courier New" w:hAnsi="Courier New" w:cs="Courier New"/>
    </w:rPr>
  </w:style>
  <w:style w:type="character" w:customStyle="1" w:styleId="WW8Num9z2">
    <w:name w:val="WW8Num9z2"/>
    <w:rsid w:val="006B2370"/>
    <w:rPr>
      <w:rFonts w:ascii="Wingdings" w:hAnsi="Wingdings"/>
    </w:rPr>
  </w:style>
  <w:style w:type="character" w:customStyle="1" w:styleId="WW8Num10z0">
    <w:name w:val="WW8Num10z0"/>
    <w:rsid w:val="006B2370"/>
    <w:rPr>
      <w:rFonts w:ascii="Wingdings" w:hAnsi="Wingdings"/>
    </w:rPr>
  </w:style>
  <w:style w:type="character" w:customStyle="1" w:styleId="WW8Num10z1">
    <w:name w:val="WW8Num10z1"/>
    <w:rsid w:val="006B2370"/>
    <w:rPr>
      <w:rFonts w:ascii="Courier New" w:hAnsi="Courier New" w:cs="Courier New"/>
    </w:rPr>
  </w:style>
  <w:style w:type="character" w:customStyle="1" w:styleId="WW8Num10z3">
    <w:name w:val="WW8Num10z3"/>
    <w:rsid w:val="006B2370"/>
    <w:rPr>
      <w:rFonts w:ascii="Symbol" w:hAnsi="Symbol"/>
    </w:rPr>
  </w:style>
  <w:style w:type="character" w:customStyle="1" w:styleId="WW8Num11z0">
    <w:name w:val="WW8Num11z0"/>
    <w:rsid w:val="006B2370"/>
    <w:rPr>
      <w:rFonts w:ascii="Wingdings" w:hAnsi="Wingdings"/>
    </w:rPr>
  </w:style>
  <w:style w:type="character" w:customStyle="1" w:styleId="WW8Num11z1">
    <w:name w:val="WW8Num11z1"/>
    <w:rsid w:val="006B2370"/>
    <w:rPr>
      <w:rFonts w:ascii="Symbol" w:hAnsi="Symbol"/>
    </w:rPr>
  </w:style>
  <w:style w:type="character" w:customStyle="1" w:styleId="WW8Num11z4">
    <w:name w:val="WW8Num11z4"/>
    <w:rsid w:val="006B2370"/>
    <w:rPr>
      <w:rFonts w:ascii="Courier New" w:hAnsi="Courier New"/>
    </w:rPr>
  </w:style>
  <w:style w:type="character" w:customStyle="1" w:styleId="WW8Num12z0">
    <w:name w:val="WW8Num12z0"/>
    <w:rsid w:val="006B2370"/>
    <w:rPr>
      <w:rFonts w:ascii="Wingdings" w:hAnsi="Wingdings"/>
    </w:rPr>
  </w:style>
  <w:style w:type="character" w:customStyle="1" w:styleId="WW8Num12z1">
    <w:name w:val="WW8Num12z1"/>
    <w:rsid w:val="006B2370"/>
    <w:rPr>
      <w:rFonts w:ascii="Courier New" w:hAnsi="Courier New" w:cs="Courier New"/>
    </w:rPr>
  </w:style>
  <w:style w:type="character" w:customStyle="1" w:styleId="WW8Num12z3">
    <w:name w:val="WW8Num12z3"/>
    <w:rsid w:val="006B2370"/>
    <w:rPr>
      <w:rFonts w:ascii="Symbol" w:hAnsi="Symbol"/>
    </w:rPr>
  </w:style>
  <w:style w:type="character" w:customStyle="1" w:styleId="WW8Num13z0">
    <w:name w:val="WW8Num13z0"/>
    <w:rsid w:val="006B2370"/>
    <w:rPr>
      <w:rFonts w:ascii="Wingdings" w:hAnsi="Wingdings"/>
    </w:rPr>
  </w:style>
  <w:style w:type="character" w:customStyle="1" w:styleId="WW8Num13z1">
    <w:name w:val="WW8Num13z1"/>
    <w:rsid w:val="006B2370"/>
    <w:rPr>
      <w:rFonts w:ascii="Courier New" w:hAnsi="Courier New" w:cs="Courier New"/>
    </w:rPr>
  </w:style>
  <w:style w:type="character" w:customStyle="1" w:styleId="WW8Num13z3">
    <w:name w:val="WW8Num13z3"/>
    <w:rsid w:val="006B2370"/>
    <w:rPr>
      <w:rFonts w:ascii="Symbol" w:hAnsi="Symbol"/>
    </w:rPr>
  </w:style>
  <w:style w:type="character" w:customStyle="1" w:styleId="WW-DefaultParagraphFont1">
    <w:name w:val="WW-Default Paragraph Font1"/>
    <w:rsid w:val="006B2370"/>
  </w:style>
  <w:style w:type="character" w:styleId="Hyperlink">
    <w:name w:val="Hyperlink"/>
    <w:rsid w:val="006B2370"/>
    <w:rPr>
      <w:color w:val="0000FF"/>
      <w:u w:val="single"/>
    </w:rPr>
  </w:style>
  <w:style w:type="character" w:customStyle="1" w:styleId="CharChar">
    <w:name w:val="Char Char"/>
    <w:rsid w:val="006B2370"/>
    <w:rPr>
      <w:sz w:val="22"/>
      <w:szCs w:val="22"/>
      <w:lang w:val="en-AU"/>
    </w:rPr>
  </w:style>
  <w:style w:type="paragraph" w:customStyle="1" w:styleId="Heading">
    <w:name w:val="Heading"/>
    <w:basedOn w:val="Normal"/>
    <w:next w:val="BodyText"/>
    <w:rsid w:val="006B2370"/>
    <w:pPr>
      <w:keepNext/>
      <w:spacing w:before="240" w:after="120"/>
    </w:pPr>
    <w:rPr>
      <w:rFonts w:ascii="Arial" w:eastAsia="Lucida Sans Unicode" w:hAnsi="Arial" w:cs="Tahoma"/>
      <w:sz w:val="28"/>
      <w:szCs w:val="28"/>
    </w:rPr>
  </w:style>
  <w:style w:type="paragraph" w:styleId="BodyText">
    <w:name w:val="Body Text"/>
    <w:basedOn w:val="Normal"/>
    <w:rsid w:val="006B2370"/>
    <w:pPr>
      <w:spacing w:after="120"/>
    </w:pPr>
  </w:style>
  <w:style w:type="paragraph" w:styleId="List">
    <w:name w:val="List"/>
    <w:basedOn w:val="BodyText"/>
    <w:rsid w:val="006B2370"/>
    <w:rPr>
      <w:rFonts w:cs="Tahoma"/>
    </w:rPr>
  </w:style>
  <w:style w:type="paragraph" w:styleId="Caption">
    <w:name w:val="caption"/>
    <w:basedOn w:val="Normal"/>
    <w:qFormat/>
    <w:rsid w:val="006B2370"/>
    <w:pPr>
      <w:suppressLineNumbers/>
      <w:spacing w:after="120"/>
    </w:pPr>
    <w:rPr>
      <w:rFonts w:cs="Tahoma"/>
      <w:i/>
      <w:iCs/>
      <w:sz w:val="24"/>
      <w:szCs w:val="24"/>
    </w:rPr>
  </w:style>
  <w:style w:type="paragraph" w:customStyle="1" w:styleId="Index">
    <w:name w:val="Index"/>
    <w:basedOn w:val="Normal"/>
    <w:rsid w:val="006B2370"/>
    <w:pPr>
      <w:suppressLineNumbers/>
    </w:pPr>
    <w:rPr>
      <w:rFonts w:cs="Tahoma"/>
    </w:rPr>
  </w:style>
  <w:style w:type="paragraph" w:customStyle="1" w:styleId="Objective">
    <w:name w:val="Objective"/>
    <w:basedOn w:val="Normal"/>
    <w:next w:val="BodyText"/>
    <w:rsid w:val="006B2370"/>
    <w:pPr>
      <w:spacing w:before="240" w:after="220" w:line="220" w:lineRule="atLeast"/>
    </w:pPr>
    <w:rPr>
      <w:rFonts w:ascii="Arial" w:hAnsi="Arial"/>
      <w:sz w:val="20"/>
      <w:szCs w:val="20"/>
      <w:lang w:val="en-US"/>
    </w:rPr>
  </w:style>
  <w:style w:type="paragraph" w:styleId="BodyText2">
    <w:name w:val="Body Text 2"/>
    <w:basedOn w:val="Normal"/>
    <w:rsid w:val="006B2370"/>
    <w:pPr>
      <w:spacing w:after="120" w:line="480" w:lineRule="auto"/>
    </w:pPr>
  </w:style>
  <w:style w:type="paragraph" w:styleId="ListParagraph">
    <w:name w:val="List Paragraph"/>
    <w:basedOn w:val="Normal"/>
    <w:uiPriority w:val="34"/>
    <w:qFormat/>
    <w:rsid w:val="006B2370"/>
    <w:pPr>
      <w:widowControl w:val="0"/>
      <w:autoSpaceDE w:val="0"/>
      <w:spacing w:before="0"/>
      <w:ind w:left="720"/>
    </w:pPr>
    <w:rPr>
      <w:rFonts w:ascii="Arial" w:hAnsi="Arial" w:cs="Arial"/>
      <w:sz w:val="24"/>
      <w:szCs w:val="24"/>
      <w:lang w:val="en-US"/>
    </w:rPr>
  </w:style>
  <w:style w:type="paragraph" w:styleId="BalloonText">
    <w:name w:val="Balloon Text"/>
    <w:basedOn w:val="Normal"/>
    <w:rsid w:val="006B2370"/>
    <w:rPr>
      <w:rFonts w:ascii="Tahoma" w:hAnsi="Tahoma" w:cs="Tahoma"/>
      <w:sz w:val="16"/>
      <w:szCs w:val="16"/>
    </w:rPr>
  </w:style>
  <w:style w:type="paragraph" w:customStyle="1" w:styleId="Framecontents">
    <w:name w:val="Frame contents"/>
    <w:basedOn w:val="BodyText"/>
    <w:rsid w:val="006B2370"/>
  </w:style>
  <w:style w:type="paragraph" w:customStyle="1" w:styleId="TableContents">
    <w:name w:val="Table Contents"/>
    <w:basedOn w:val="Normal"/>
    <w:rsid w:val="006B2370"/>
    <w:pPr>
      <w:suppressLineNumbers/>
    </w:pPr>
  </w:style>
  <w:style w:type="paragraph" w:customStyle="1" w:styleId="TableHeading">
    <w:name w:val="Table Heading"/>
    <w:basedOn w:val="TableContents"/>
    <w:rsid w:val="006B2370"/>
    <w:pPr>
      <w:jc w:val="center"/>
    </w:pPr>
    <w:rPr>
      <w:b/>
      <w:bCs/>
    </w:rPr>
  </w:style>
  <w:style w:type="paragraph" w:customStyle="1" w:styleId="Default">
    <w:name w:val="Default"/>
    <w:rsid w:val="00B85AE0"/>
    <w:pPr>
      <w:tabs>
        <w:tab w:val="left" w:pos="709"/>
      </w:tabs>
      <w:suppressAutoHyphens/>
      <w:spacing w:after="200" w:line="276" w:lineRule="atLeast"/>
    </w:pPr>
    <w:rPr>
      <w:rFonts w:ascii="Calibri" w:eastAsia="DejaVu Sans" w:hAnsi="Calibri"/>
      <w:sz w:val="22"/>
      <w:szCs w:val="22"/>
    </w:rPr>
  </w:style>
  <w:style w:type="paragraph" w:styleId="Header">
    <w:name w:val="header"/>
    <w:basedOn w:val="Normal"/>
    <w:link w:val="HeaderChar"/>
    <w:uiPriority w:val="99"/>
    <w:unhideWhenUsed/>
    <w:rsid w:val="003B74F1"/>
    <w:pPr>
      <w:tabs>
        <w:tab w:val="center" w:pos="4680"/>
        <w:tab w:val="right" w:pos="9360"/>
      </w:tabs>
    </w:pPr>
  </w:style>
  <w:style w:type="character" w:customStyle="1" w:styleId="HeaderChar">
    <w:name w:val="Header Char"/>
    <w:link w:val="Header"/>
    <w:uiPriority w:val="99"/>
    <w:rsid w:val="003B74F1"/>
    <w:rPr>
      <w:sz w:val="22"/>
      <w:szCs w:val="22"/>
      <w:lang w:val="en-AU" w:eastAsia="ar-SA"/>
    </w:rPr>
  </w:style>
  <w:style w:type="paragraph" w:styleId="Footer">
    <w:name w:val="footer"/>
    <w:basedOn w:val="Normal"/>
    <w:link w:val="FooterChar"/>
    <w:uiPriority w:val="99"/>
    <w:unhideWhenUsed/>
    <w:rsid w:val="003B74F1"/>
    <w:pPr>
      <w:tabs>
        <w:tab w:val="center" w:pos="4680"/>
        <w:tab w:val="right" w:pos="9360"/>
      </w:tabs>
    </w:pPr>
  </w:style>
  <w:style w:type="character" w:customStyle="1" w:styleId="FooterChar">
    <w:name w:val="Footer Char"/>
    <w:link w:val="Footer"/>
    <w:uiPriority w:val="99"/>
    <w:rsid w:val="003B74F1"/>
    <w:rPr>
      <w:sz w:val="22"/>
      <w:szCs w:val="22"/>
      <w:lang w:val="en-AU" w:eastAsia="ar-SA"/>
    </w:rPr>
  </w:style>
  <w:style w:type="character" w:customStyle="1" w:styleId="apple-style-span">
    <w:name w:val="apple-style-span"/>
    <w:basedOn w:val="DefaultParagraphFont"/>
    <w:rsid w:val="00525CFC"/>
  </w:style>
  <w:style w:type="paragraph" w:customStyle="1" w:styleId="Normal1">
    <w:name w:val="Normal1"/>
    <w:rsid w:val="00112B4F"/>
    <w:pPr>
      <w:spacing w:before="120"/>
    </w:pPr>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1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F5EE6B-B116-914A-B244-B5C31EAA31A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CURRICULAM VITAE</vt:lpstr>
    </vt:vector>
  </TitlesOfParts>
  <Company>Deftones</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CURRICULAM VITAE</dc:title>
  <dc:creator>SURESH</dc:creator>
  <cp:lastModifiedBy>Author</cp:lastModifiedBy>
  <cp:revision>3</cp:revision>
  <cp:lastPrinted>2016-09-10T05:18:00Z</cp:lastPrinted>
  <dcterms:created xsi:type="dcterms:W3CDTF">2017-02-28T15:00:00Z</dcterms:created>
  <dcterms:modified xsi:type="dcterms:W3CDTF">2017-03-03T14:30:00Z</dcterms:modified>
</cp:coreProperties>
</file>