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0342" w:rsidRPr="00604448" w:rsidRDefault="00E82161" w:rsidP="009C68BB">
      <w:pPr>
        <w:tabs>
          <w:tab w:val="left" w:pos="4410"/>
        </w:tabs>
        <w:jc w:val="center"/>
        <w:rPr>
          <w:rFonts w:asciiTheme="minorHAnsi" w:hAnsiTheme="minorHAnsi" w:cstheme="minorHAnsi"/>
          <w:u w:val="single"/>
        </w:rPr>
      </w:pPr>
      <w:r>
        <w:rPr>
          <w:rFonts w:asciiTheme="minorHAnsi" w:hAnsiTheme="minorHAnsi" w:cstheme="minorHAnsi"/>
          <w:b/>
          <w:u w:val="single"/>
        </w:rPr>
        <w:t xml:space="preserve">2 </w:t>
      </w:r>
      <w:r w:rsidR="00B82EE1">
        <w:rPr>
          <w:rFonts w:asciiTheme="minorHAnsi" w:hAnsiTheme="minorHAnsi" w:cstheme="minorHAnsi"/>
          <w:b/>
          <w:u w:val="single"/>
        </w:rPr>
        <w:t>Y</w:t>
      </w:r>
      <w:r w:rsidR="009C68BB" w:rsidRPr="00604448">
        <w:rPr>
          <w:rFonts w:asciiTheme="minorHAnsi" w:hAnsiTheme="minorHAnsi" w:cstheme="minorHAnsi"/>
          <w:b/>
          <w:u w:val="single"/>
        </w:rPr>
        <w:t xml:space="preserve">ears </w:t>
      </w:r>
      <w:r w:rsidR="004A1D7B">
        <w:rPr>
          <w:rFonts w:asciiTheme="minorHAnsi" w:hAnsiTheme="minorHAnsi" w:cstheme="minorHAnsi"/>
          <w:b/>
          <w:u w:val="single"/>
        </w:rPr>
        <w:t xml:space="preserve">of </w:t>
      </w:r>
      <w:r w:rsidR="00B82EE1">
        <w:rPr>
          <w:rFonts w:asciiTheme="minorHAnsi" w:hAnsiTheme="minorHAnsi" w:cstheme="minorHAnsi"/>
          <w:b/>
          <w:u w:val="single"/>
        </w:rPr>
        <w:t>Experience in R</w:t>
      </w:r>
      <w:r w:rsidR="00A56A16" w:rsidRPr="00604448">
        <w:rPr>
          <w:rFonts w:asciiTheme="minorHAnsi" w:hAnsiTheme="minorHAnsi" w:cstheme="minorHAnsi"/>
          <w:b/>
          <w:u w:val="single"/>
        </w:rPr>
        <w:t>ecruitment for</w:t>
      </w:r>
      <w:r w:rsidR="00B82EE1">
        <w:rPr>
          <w:rFonts w:asciiTheme="minorHAnsi" w:hAnsiTheme="minorHAnsi" w:cstheme="minorHAnsi"/>
          <w:b/>
          <w:u w:val="single"/>
        </w:rPr>
        <w:t xml:space="preserve"> </w:t>
      </w:r>
      <w:r w:rsidR="004A1D7B">
        <w:rPr>
          <w:rFonts w:asciiTheme="minorHAnsi" w:hAnsiTheme="minorHAnsi" w:cstheme="minorHAnsi"/>
          <w:b/>
          <w:u w:val="single"/>
        </w:rPr>
        <w:t>ITES</w:t>
      </w:r>
      <w:r w:rsidR="00B82EE1">
        <w:rPr>
          <w:rFonts w:asciiTheme="minorHAnsi" w:hAnsiTheme="minorHAnsi" w:cstheme="minorHAnsi"/>
          <w:b/>
          <w:u w:val="single"/>
        </w:rPr>
        <w:t xml:space="preserve"> H</w:t>
      </w:r>
      <w:r w:rsidR="00A56A16" w:rsidRPr="00604448">
        <w:rPr>
          <w:rFonts w:asciiTheme="minorHAnsi" w:hAnsiTheme="minorHAnsi" w:cstheme="minorHAnsi"/>
          <w:b/>
          <w:u w:val="single"/>
        </w:rPr>
        <w:t>iring</w:t>
      </w:r>
    </w:p>
    <w:p w:rsidR="009C68BB" w:rsidRDefault="00AC0342" w:rsidP="00AC0342">
      <w:pPr>
        <w:tabs>
          <w:tab w:val="center" w:pos="7200"/>
          <w:tab w:val="left" w:pos="7290"/>
        </w:tabs>
        <w:rPr>
          <w:rFonts w:asciiTheme="minorHAnsi" w:hAnsiTheme="minorHAnsi" w:cstheme="minorHAnsi"/>
          <w:b/>
          <w:sz w:val="22"/>
          <w:szCs w:val="22"/>
        </w:rPr>
      </w:pPr>
      <w:r w:rsidRPr="006C1981">
        <w:rPr>
          <w:rFonts w:asciiTheme="minorHAnsi" w:hAnsiTheme="minorHAnsi" w:cstheme="minorHAnsi"/>
          <w:sz w:val="22"/>
          <w:szCs w:val="22"/>
        </w:rPr>
        <w:t xml:space="preserve">                                                                                                                        </w:t>
      </w:r>
      <w:r w:rsidRPr="006C1981">
        <w:rPr>
          <w:rFonts w:asciiTheme="minorHAnsi" w:hAnsiTheme="minorHAnsi" w:cstheme="minorHAnsi"/>
          <w:sz w:val="22"/>
          <w:szCs w:val="22"/>
        </w:rPr>
        <w:tab/>
      </w:r>
      <w:r w:rsidRPr="006C1981">
        <w:rPr>
          <w:rFonts w:asciiTheme="minorHAnsi" w:hAnsiTheme="minorHAnsi" w:cstheme="minorHAnsi"/>
          <w:b/>
          <w:sz w:val="22"/>
          <w:szCs w:val="22"/>
        </w:rPr>
        <w:t xml:space="preserve">                              </w:t>
      </w:r>
    </w:p>
    <w:p w:rsidR="00AC0342" w:rsidRPr="006C1981" w:rsidRDefault="009C68BB" w:rsidP="00AC0342">
      <w:pPr>
        <w:tabs>
          <w:tab w:val="center" w:pos="7200"/>
          <w:tab w:val="left" w:pos="7290"/>
        </w:tabs>
        <w:rPr>
          <w:rFonts w:asciiTheme="minorHAnsi" w:hAnsiTheme="minorHAnsi" w:cstheme="minorHAnsi"/>
          <w:b/>
          <w:sz w:val="22"/>
          <w:szCs w:val="22"/>
        </w:rPr>
      </w:pPr>
      <w:r>
        <w:rPr>
          <w:rFonts w:asciiTheme="minorHAnsi" w:hAnsiTheme="minorHAnsi" w:cstheme="minorHAnsi"/>
          <w:b/>
          <w:sz w:val="22"/>
          <w:szCs w:val="22"/>
        </w:rPr>
        <w:tab/>
      </w:r>
      <w:r>
        <w:rPr>
          <w:rFonts w:asciiTheme="minorHAnsi" w:hAnsiTheme="minorHAnsi" w:cstheme="minorHAnsi"/>
          <w:b/>
          <w:sz w:val="22"/>
          <w:szCs w:val="22"/>
        </w:rPr>
        <w:tab/>
      </w:r>
      <w:r w:rsidR="00AC0342" w:rsidRPr="006C1981">
        <w:rPr>
          <w:rFonts w:asciiTheme="minorHAnsi" w:hAnsiTheme="minorHAnsi" w:cstheme="minorHAnsi"/>
          <w:b/>
          <w:sz w:val="22"/>
          <w:szCs w:val="22"/>
        </w:rPr>
        <w:t xml:space="preserve">      Ph: 08801430304                                                                                                                                                                                                                           </w:t>
      </w:r>
    </w:p>
    <w:p w:rsidR="00AC0342" w:rsidRPr="006C1981" w:rsidRDefault="009D1D3A" w:rsidP="00AC0342">
      <w:pPr>
        <w:tabs>
          <w:tab w:val="center" w:pos="7200"/>
          <w:tab w:val="left" w:pos="7290"/>
        </w:tabs>
        <w:rPr>
          <w:rFonts w:asciiTheme="minorHAnsi" w:hAnsiTheme="minorHAnsi" w:cstheme="minorHAnsi"/>
          <w:b/>
          <w:sz w:val="22"/>
          <w:szCs w:val="22"/>
        </w:rPr>
      </w:pPr>
      <w:r>
        <w:rPr>
          <w:rFonts w:asciiTheme="minorHAnsi" w:hAnsiTheme="minorHAnsi" w:cstheme="minorHAnsi"/>
          <w:sz w:val="22"/>
          <w:szCs w:val="22"/>
        </w:rPr>
        <w:tab/>
      </w:r>
      <w:r w:rsidR="00AC0342" w:rsidRPr="006C1981">
        <w:rPr>
          <w:rFonts w:asciiTheme="minorHAnsi" w:hAnsiTheme="minorHAnsi" w:cstheme="minorHAnsi"/>
          <w:sz w:val="22"/>
          <w:szCs w:val="22"/>
        </w:rPr>
        <w:t xml:space="preserve">                                        </w:t>
      </w:r>
      <w:r>
        <w:rPr>
          <w:rFonts w:asciiTheme="minorHAnsi" w:hAnsiTheme="minorHAnsi" w:cstheme="minorHAnsi"/>
          <w:sz w:val="22"/>
          <w:szCs w:val="22"/>
        </w:rPr>
        <w:t xml:space="preserve">                      </w:t>
      </w:r>
      <w:r w:rsidR="00AC0342" w:rsidRPr="006C1981">
        <w:rPr>
          <w:rFonts w:asciiTheme="minorHAnsi" w:hAnsiTheme="minorHAnsi" w:cstheme="minorHAnsi"/>
          <w:b/>
          <w:sz w:val="22"/>
          <w:szCs w:val="22"/>
        </w:rPr>
        <w:t>Email : dileepgangarapu@gmail.com</w:t>
      </w:r>
    </w:p>
    <w:p w:rsidR="00AC0342" w:rsidRPr="000912B5" w:rsidRDefault="00AC0342" w:rsidP="00AC0342">
      <w:pPr>
        <w:tabs>
          <w:tab w:val="left" w:pos="3870"/>
        </w:tabs>
        <w:rPr>
          <w:rFonts w:asciiTheme="minorHAnsi" w:hAnsiTheme="minorHAnsi" w:cstheme="minorHAnsi"/>
          <w:sz w:val="28"/>
          <w:szCs w:val="28"/>
        </w:rPr>
      </w:pPr>
      <w:r w:rsidRPr="000912B5">
        <w:rPr>
          <w:rFonts w:asciiTheme="minorHAnsi" w:hAnsiTheme="minorHAnsi" w:cstheme="minorHAnsi"/>
          <w:sz w:val="28"/>
          <w:szCs w:val="28"/>
        </w:rPr>
        <w:t>DILEEP  GANGARAPU</w:t>
      </w:r>
    </w:p>
    <w:p w:rsidR="00AC0342" w:rsidRPr="006C1981" w:rsidRDefault="004E0C58" w:rsidP="00AC0342">
      <w:pPr>
        <w:rPr>
          <w:rFonts w:asciiTheme="minorHAnsi" w:hAnsiTheme="minorHAnsi" w:cstheme="minorHAnsi"/>
          <w:b/>
          <w:sz w:val="22"/>
          <w:szCs w:val="22"/>
        </w:rPr>
      </w:pPr>
      <w:r w:rsidRPr="004E0C58">
        <w:rPr>
          <w:rFonts w:asciiTheme="minorHAnsi" w:hAnsiTheme="minorHAnsi" w:cstheme="minorHAnsi"/>
          <w:noProof/>
          <w:sz w:val="22"/>
          <w:szCs w:val="22"/>
          <w:lang w:eastAsia="en-US"/>
        </w:rPr>
        <w:pict>
          <v:line id="Line 2" o:spid="_x0000_s1026" style="position:absolute;z-index:251658240;visibility:visible" from="-25.5pt,2.65pt" to="57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" strokeweight=".26mm">
            <v:stroke joinstyle="miter"/>
          </v:line>
        </w:pict>
      </w:r>
      <w:r w:rsidR="00AC0342" w:rsidRPr="006C1981">
        <w:rPr>
          <w:rFonts w:asciiTheme="minorHAnsi" w:hAnsiTheme="minorHAnsi" w:cstheme="minorHAnsi"/>
          <w:b/>
          <w:sz w:val="22"/>
          <w:szCs w:val="22"/>
        </w:rPr>
        <w:t xml:space="preserve">         </w:t>
      </w:r>
    </w:p>
    <w:p w:rsidR="00AC0342" w:rsidRPr="006C1981" w:rsidRDefault="00AC0342" w:rsidP="00FE7A49">
      <w:pPr>
        <w:tabs>
          <w:tab w:val="left" w:pos="360"/>
          <w:tab w:val="left" w:pos="450"/>
          <w:tab w:val="left" w:pos="3690"/>
        </w:tabs>
        <w:ind w:left="2700" w:hanging="3132"/>
        <w:rPr>
          <w:rFonts w:asciiTheme="minorHAnsi" w:hAnsiTheme="minorHAnsi" w:cstheme="minorHAnsi"/>
          <w:color w:val="auto"/>
          <w:sz w:val="22"/>
          <w:szCs w:val="22"/>
          <w:lang w:eastAsia="en-US"/>
        </w:rPr>
      </w:pPr>
      <w:r w:rsidRPr="006C1981">
        <w:rPr>
          <w:rFonts w:asciiTheme="minorHAnsi" w:hAnsiTheme="minorHAnsi" w:cstheme="minorHAnsi"/>
          <w:b/>
          <w:sz w:val="22"/>
          <w:szCs w:val="22"/>
        </w:rPr>
        <w:t xml:space="preserve">     </w:t>
      </w:r>
      <w:r w:rsidR="00303578">
        <w:rPr>
          <w:rFonts w:asciiTheme="minorHAnsi" w:hAnsiTheme="minorHAnsi" w:cstheme="minorHAnsi"/>
          <w:b/>
          <w:sz w:val="22"/>
          <w:szCs w:val="22"/>
        </w:rPr>
        <w:t xml:space="preserve">         </w:t>
      </w:r>
      <w:r w:rsidR="00D064C6">
        <w:rPr>
          <w:rFonts w:asciiTheme="minorHAnsi" w:hAnsiTheme="minorHAnsi" w:cstheme="minorHAnsi"/>
          <w:b/>
          <w:sz w:val="22"/>
          <w:szCs w:val="22"/>
        </w:rPr>
        <w:t xml:space="preserve"> </w:t>
      </w:r>
      <w:r w:rsidR="00FE7A49">
        <w:rPr>
          <w:rFonts w:asciiTheme="minorHAnsi" w:hAnsiTheme="minorHAnsi" w:cstheme="minorHAnsi"/>
          <w:b/>
          <w:sz w:val="22"/>
          <w:szCs w:val="22"/>
        </w:rPr>
        <w:t xml:space="preserve">         </w:t>
      </w:r>
      <w:r w:rsidRPr="006C1981">
        <w:rPr>
          <w:rFonts w:asciiTheme="minorHAnsi" w:hAnsiTheme="minorHAnsi" w:cstheme="minorHAnsi"/>
          <w:b/>
          <w:sz w:val="22"/>
          <w:szCs w:val="22"/>
          <w:u w:val="single"/>
        </w:rPr>
        <w:t>Career Objective</w:t>
      </w:r>
      <w:r w:rsidRPr="006C1981">
        <w:rPr>
          <w:rFonts w:asciiTheme="minorHAnsi" w:hAnsiTheme="minorHAnsi" w:cstheme="minorHAnsi"/>
          <w:b/>
          <w:sz w:val="22"/>
          <w:szCs w:val="22"/>
        </w:rPr>
        <w:t xml:space="preserve">  </w:t>
      </w:r>
      <w:r w:rsidR="004042A0">
        <w:rPr>
          <w:rFonts w:asciiTheme="minorHAnsi" w:hAnsiTheme="minorHAnsi" w:cstheme="minorHAnsi"/>
          <w:b/>
          <w:sz w:val="22"/>
          <w:szCs w:val="22"/>
        </w:rPr>
        <w:t xml:space="preserve"> </w:t>
      </w:r>
      <w:r w:rsidRPr="006C1981">
        <w:rPr>
          <w:rFonts w:asciiTheme="minorHAnsi" w:hAnsiTheme="minorHAnsi" w:cstheme="minorHAnsi"/>
          <w:b/>
          <w:sz w:val="22"/>
          <w:szCs w:val="22"/>
        </w:rPr>
        <w:t>:</w:t>
      </w:r>
      <w:r w:rsidRPr="006C1981">
        <w:rPr>
          <w:rFonts w:asciiTheme="minorHAnsi" w:hAnsiTheme="minorHAnsi" w:cstheme="minorHAnsi"/>
          <w:sz w:val="22"/>
          <w:szCs w:val="22"/>
        </w:rPr>
        <w:t xml:space="preserve">   </w:t>
      </w:r>
      <w:r w:rsidR="00D064C6">
        <w:rPr>
          <w:rFonts w:asciiTheme="minorHAnsi" w:hAnsiTheme="minorHAnsi" w:cstheme="minorHAnsi"/>
          <w:sz w:val="22"/>
          <w:szCs w:val="22"/>
        </w:rPr>
        <w:t xml:space="preserve"> </w:t>
      </w:r>
      <w:r w:rsidRPr="006C1981">
        <w:rPr>
          <w:rFonts w:asciiTheme="minorHAnsi" w:hAnsiTheme="minorHAnsi" w:cstheme="minorHAnsi"/>
          <w:color w:val="auto"/>
          <w:sz w:val="22"/>
          <w:szCs w:val="22"/>
          <w:lang w:eastAsia="en-US"/>
        </w:rPr>
        <w:t>Aspiring for a job in a growth oriented organization, where my recruiting experience and organization skills can be used for making a positive contribution in the human resources department by putting in maximum efforts.</w:t>
      </w:r>
    </w:p>
    <w:p w:rsidR="00AC0342" w:rsidRPr="006C1981" w:rsidRDefault="00AC0342" w:rsidP="00AC0342">
      <w:pPr>
        <w:tabs>
          <w:tab w:val="left" w:pos="360"/>
          <w:tab w:val="left" w:pos="450"/>
          <w:tab w:val="left" w:pos="3060"/>
          <w:tab w:val="left" w:pos="3690"/>
        </w:tabs>
        <w:ind w:left="2250" w:hanging="2682"/>
        <w:rPr>
          <w:rFonts w:asciiTheme="minorHAnsi" w:hAnsiTheme="minorHAnsi" w:cstheme="minorHAnsi"/>
          <w:color w:val="auto"/>
          <w:sz w:val="22"/>
          <w:szCs w:val="22"/>
          <w:lang w:eastAsia="en-US"/>
        </w:rPr>
      </w:pPr>
      <w:r w:rsidRPr="006C1981">
        <w:rPr>
          <w:rFonts w:asciiTheme="minorHAnsi" w:hAnsiTheme="minorHAnsi" w:cstheme="minorHAnsi"/>
          <w:b/>
          <w:i/>
          <w:sz w:val="22"/>
          <w:szCs w:val="22"/>
        </w:rPr>
        <w:t xml:space="preserve">     </w:t>
      </w:r>
      <w:r w:rsidRPr="006C1981">
        <w:rPr>
          <w:rFonts w:asciiTheme="minorHAnsi" w:hAnsiTheme="minorHAnsi" w:cstheme="minorHAnsi"/>
          <w:sz w:val="22"/>
          <w:szCs w:val="22"/>
        </w:rPr>
        <w:t xml:space="preserve">         </w:t>
      </w:r>
      <w:r w:rsidR="00FF5867">
        <w:rPr>
          <w:rFonts w:asciiTheme="minorHAnsi" w:hAnsiTheme="minorHAnsi" w:cstheme="minorHAnsi"/>
          <w:sz w:val="22"/>
          <w:szCs w:val="22"/>
        </w:rPr>
        <w:t xml:space="preserve">         </w:t>
      </w:r>
      <w:r w:rsidRPr="006C1981">
        <w:rPr>
          <w:rFonts w:asciiTheme="minorHAnsi" w:hAnsiTheme="minorHAnsi" w:cstheme="minorHAnsi"/>
          <w:sz w:val="22"/>
          <w:szCs w:val="22"/>
        </w:rPr>
        <w:t xml:space="preserve"> </w:t>
      </w:r>
      <w:r w:rsidRPr="006C1981">
        <w:rPr>
          <w:rFonts w:asciiTheme="minorHAnsi" w:hAnsiTheme="minorHAnsi" w:cstheme="minorHAnsi"/>
          <w:b/>
          <w:sz w:val="22"/>
          <w:szCs w:val="22"/>
          <w:u w:val="single"/>
        </w:rPr>
        <w:t>Career Snapshot</w:t>
      </w:r>
      <w:r w:rsidRPr="006C1981">
        <w:rPr>
          <w:rFonts w:asciiTheme="minorHAnsi" w:hAnsiTheme="minorHAnsi" w:cstheme="minorHAnsi"/>
          <w:b/>
          <w:sz w:val="22"/>
          <w:szCs w:val="22"/>
        </w:rPr>
        <w:t xml:space="preserve"> </w:t>
      </w:r>
      <w:r w:rsidR="00935B80">
        <w:rPr>
          <w:rFonts w:asciiTheme="minorHAnsi" w:hAnsiTheme="minorHAnsi" w:cstheme="minorHAnsi"/>
          <w:b/>
          <w:sz w:val="22"/>
          <w:szCs w:val="22"/>
        </w:rPr>
        <w:t xml:space="preserve">  </w:t>
      </w:r>
      <w:r w:rsidRPr="006C1981">
        <w:rPr>
          <w:rFonts w:asciiTheme="minorHAnsi" w:hAnsiTheme="minorHAnsi" w:cstheme="minorHAnsi"/>
          <w:b/>
          <w:sz w:val="22"/>
          <w:szCs w:val="22"/>
        </w:rPr>
        <w:t>:</w:t>
      </w:r>
    </w:p>
    <w:p w:rsidR="00AC0342" w:rsidRDefault="00E82161" w:rsidP="00AC0342">
      <w:pPr>
        <w:pStyle w:val="ListParagraph"/>
        <w:numPr>
          <w:ilvl w:val="0"/>
          <w:numId w:val="12"/>
        </w:numPr>
        <w:suppressAutoHyphens w:val="0"/>
        <w:spacing w:before="100" w:beforeAutospacing="1" w:after="75"/>
        <w:ind w:left="990" w:hanging="270"/>
        <w:rPr>
          <w:rFonts w:asciiTheme="minorHAnsi" w:hAnsiTheme="minorHAnsi" w:cstheme="minorHAnsi"/>
          <w:color w:val="auto"/>
          <w:sz w:val="22"/>
          <w:szCs w:val="22"/>
          <w:lang w:eastAsia="en-US"/>
        </w:rPr>
      </w:pPr>
      <w:r>
        <w:rPr>
          <w:rFonts w:asciiTheme="minorHAnsi" w:hAnsiTheme="minorHAnsi" w:cstheme="minorHAnsi"/>
          <w:color w:val="auto"/>
          <w:sz w:val="22"/>
          <w:szCs w:val="22"/>
          <w:lang w:eastAsia="en-US"/>
        </w:rPr>
        <w:t>2</w:t>
      </w:r>
      <w:r w:rsidR="00C17A01">
        <w:rPr>
          <w:rFonts w:asciiTheme="minorHAnsi" w:hAnsiTheme="minorHAnsi" w:cstheme="minorHAnsi"/>
          <w:color w:val="auto"/>
          <w:sz w:val="22"/>
          <w:szCs w:val="22"/>
          <w:lang w:eastAsia="en-US"/>
        </w:rPr>
        <w:t xml:space="preserve"> years of expertise in </w:t>
      </w:r>
      <w:r w:rsidR="00AC0342" w:rsidRPr="006C1981">
        <w:rPr>
          <w:rFonts w:asciiTheme="minorHAnsi" w:hAnsiTheme="minorHAnsi" w:cstheme="minorHAnsi"/>
          <w:color w:val="auto"/>
          <w:sz w:val="22"/>
          <w:szCs w:val="22"/>
          <w:lang w:eastAsia="en-US"/>
        </w:rPr>
        <w:t>hiring al</w:t>
      </w:r>
      <w:r w:rsidR="00C17A01">
        <w:rPr>
          <w:rFonts w:asciiTheme="minorHAnsi" w:hAnsiTheme="minorHAnsi" w:cstheme="minorHAnsi"/>
          <w:color w:val="auto"/>
          <w:sz w:val="22"/>
          <w:szCs w:val="22"/>
          <w:lang w:eastAsia="en-US"/>
        </w:rPr>
        <w:t xml:space="preserve">l level professionals </w:t>
      </w:r>
      <w:r w:rsidR="00A173C8">
        <w:rPr>
          <w:rFonts w:asciiTheme="minorHAnsi" w:hAnsiTheme="minorHAnsi" w:cstheme="minorHAnsi"/>
          <w:color w:val="auto"/>
          <w:sz w:val="22"/>
          <w:szCs w:val="22"/>
          <w:lang w:eastAsia="en-US"/>
        </w:rPr>
        <w:t>(IT</w:t>
      </w:r>
      <w:r w:rsidR="00AC0342" w:rsidRPr="006C1981">
        <w:rPr>
          <w:rFonts w:asciiTheme="minorHAnsi" w:hAnsiTheme="minorHAnsi" w:cstheme="minorHAnsi"/>
          <w:color w:val="auto"/>
          <w:sz w:val="22"/>
          <w:szCs w:val="22"/>
          <w:lang w:eastAsia="en-US"/>
        </w:rPr>
        <w:t xml:space="preserve">, ITES). </w:t>
      </w:r>
    </w:p>
    <w:p w:rsidR="00B36E76" w:rsidRPr="00B36E76" w:rsidRDefault="00E82161" w:rsidP="00B36E76">
      <w:pPr>
        <w:pStyle w:val="ListParagraph"/>
        <w:numPr>
          <w:ilvl w:val="0"/>
          <w:numId w:val="12"/>
        </w:numPr>
        <w:tabs>
          <w:tab w:val="left" w:pos="360"/>
          <w:tab w:val="left" w:pos="450"/>
        </w:tabs>
        <w:suppressAutoHyphens w:val="0"/>
        <w:spacing w:before="100" w:beforeAutospacing="1" w:after="75"/>
        <w:ind w:left="990" w:hanging="270"/>
        <w:rPr>
          <w:rFonts w:asciiTheme="minorHAnsi" w:hAnsiTheme="minorHAnsi" w:cstheme="minorHAnsi"/>
          <w:color w:val="auto"/>
          <w:sz w:val="22"/>
          <w:szCs w:val="22"/>
          <w:lang w:eastAsia="en-US"/>
        </w:rPr>
      </w:pPr>
      <w:r>
        <w:rPr>
          <w:rFonts w:asciiTheme="minorHAnsi" w:hAnsiTheme="minorHAnsi" w:cstheme="minorHAnsi"/>
          <w:color w:val="auto"/>
          <w:sz w:val="22"/>
          <w:szCs w:val="22"/>
          <w:lang w:eastAsia="en-US"/>
        </w:rPr>
        <w:t>1</w:t>
      </w:r>
      <w:r w:rsidR="00B36E76" w:rsidRPr="006C1981">
        <w:rPr>
          <w:rFonts w:asciiTheme="minorHAnsi" w:hAnsiTheme="minorHAnsi" w:cstheme="minorHAnsi"/>
          <w:color w:val="auto"/>
          <w:sz w:val="22"/>
          <w:szCs w:val="22"/>
          <w:lang w:eastAsia="en-US"/>
        </w:rPr>
        <w:t>+ years of experience working closely with hiring strategies and HR departments, having sound knowledge of Recruitment policies and procedures &amp; complete recruitment life cycle.</w:t>
      </w:r>
    </w:p>
    <w:p w:rsidR="00AC0342" w:rsidRPr="006C1981" w:rsidRDefault="00AC0342" w:rsidP="00AC0342">
      <w:pPr>
        <w:pStyle w:val="ListParagraph"/>
        <w:numPr>
          <w:ilvl w:val="0"/>
          <w:numId w:val="12"/>
        </w:numPr>
        <w:suppressAutoHyphens w:val="0"/>
        <w:spacing w:before="100" w:beforeAutospacing="1" w:after="75"/>
        <w:ind w:left="990" w:hanging="27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Expert recruiter, known for energetic and cooper</w:t>
      </w:r>
      <w:r w:rsidR="00C17A01">
        <w:rPr>
          <w:rFonts w:asciiTheme="minorHAnsi" w:hAnsiTheme="minorHAnsi" w:cstheme="minorHAnsi"/>
          <w:color w:val="auto"/>
          <w:sz w:val="22"/>
          <w:szCs w:val="22"/>
          <w:lang w:eastAsia="en-US"/>
        </w:rPr>
        <w:t xml:space="preserve">ative attitude combined with </w:t>
      </w:r>
      <w:r w:rsidRPr="006C1981">
        <w:rPr>
          <w:rFonts w:asciiTheme="minorHAnsi" w:hAnsiTheme="minorHAnsi" w:cstheme="minorHAnsi"/>
          <w:color w:val="auto"/>
          <w:sz w:val="22"/>
          <w:szCs w:val="22"/>
          <w:lang w:eastAsia="en-US"/>
        </w:rPr>
        <w:t>excellent judgment skills for hiring the best employees for any given job.</w:t>
      </w:r>
    </w:p>
    <w:p w:rsidR="00AC0342" w:rsidRPr="006C1981" w:rsidRDefault="00AC0342" w:rsidP="00AC0342">
      <w:pPr>
        <w:pStyle w:val="ListParagraph"/>
        <w:numPr>
          <w:ilvl w:val="0"/>
          <w:numId w:val="12"/>
        </w:numPr>
        <w:suppressAutoHyphens w:val="0"/>
        <w:spacing w:before="100" w:beforeAutospacing="1" w:after="75"/>
        <w:ind w:left="990" w:hanging="270"/>
        <w:rPr>
          <w:rFonts w:asciiTheme="minorHAnsi" w:hAnsiTheme="minorHAnsi" w:cstheme="minorHAnsi"/>
          <w:color w:val="auto"/>
          <w:sz w:val="22"/>
          <w:szCs w:val="22"/>
          <w:lang w:eastAsia="en-US"/>
        </w:rPr>
      </w:pPr>
      <w:r w:rsidRPr="006C1981">
        <w:rPr>
          <w:rFonts w:asciiTheme="minorHAnsi" w:hAnsiTheme="minorHAnsi" w:cstheme="minorHAnsi"/>
          <w:sz w:val="22"/>
          <w:szCs w:val="22"/>
        </w:rPr>
        <w:t>Expertise in assessing people at initial level of Interview’s for all levels of experience.</w:t>
      </w:r>
    </w:p>
    <w:p w:rsidR="00AC0342" w:rsidRPr="006C1981" w:rsidRDefault="00AC0342" w:rsidP="00AC0342">
      <w:pPr>
        <w:pStyle w:val="ListParagraph"/>
        <w:numPr>
          <w:ilvl w:val="0"/>
          <w:numId w:val="12"/>
        </w:numPr>
        <w:suppressAutoHyphens w:val="0"/>
        <w:spacing w:before="100" w:beforeAutospacing="1" w:after="75"/>
        <w:ind w:left="990" w:hanging="27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Hands on experience in recruiting/hiring process - includes sourcing, Screening, interview schedules, follow up's, reference checking, tracking, salary negotiations, and closing the offer.</w:t>
      </w:r>
    </w:p>
    <w:p w:rsidR="00AC0342" w:rsidRPr="006C1981" w:rsidRDefault="00AC0342" w:rsidP="00AC0342">
      <w:pPr>
        <w:pStyle w:val="ListParagraph"/>
        <w:numPr>
          <w:ilvl w:val="0"/>
          <w:numId w:val="12"/>
        </w:numPr>
        <w:suppressAutoHyphens w:val="0"/>
        <w:spacing w:before="100" w:beforeAutospacing="1" w:after="75"/>
        <w:ind w:left="990" w:hanging="27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Possess strong understanding of technical requirements; deep sourcing skills and experience in sourcing candidates.</w:t>
      </w:r>
    </w:p>
    <w:p w:rsidR="004D36C0" w:rsidRPr="004D36C0" w:rsidRDefault="004D36C0" w:rsidP="00900252">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b/>
          <w:sz w:val="22"/>
          <w:szCs w:val="22"/>
          <w:u w:val="single"/>
        </w:rPr>
      </w:pPr>
    </w:p>
    <w:p w:rsidR="004D36C0" w:rsidRDefault="004D36C0" w:rsidP="00900252">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b/>
          <w:sz w:val="22"/>
          <w:szCs w:val="22"/>
          <w:u w:val="single"/>
        </w:rPr>
      </w:pPr>
      <w:r w:rsidRPr="004D36C0">
        <w:rPr>
          <w:rFonts w:asciiTheme="minorHAnsi" w:hAnsiTheme="minorHAnsi" w:cstheme="minorHAnsi"/>
          <w:b/>
          <w:sz w:val="22"/>
          <w:szCs w:val="22"/>
          <w:u w:val="single"/>
        </w:rPr>
        <w:t>Professional Snapshot:</w:t>
      </w:r>
    </w:p>
    <w:p w:rsidR="004D36C0" w:rsidRDefault="004D36C0" w:rsidP="00900252">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b/>
          <w:sz w:val="22"/>
          <w:szCs w:val="22"/>
          <w:u w:val="single"/>
        </w:rPr>
      </w:pPr>
    </w:p>
    <w:p w:rsidR="00A93120" w:rsidRDefault="004D36C0" w:rsidP="004D36C0">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b/>
          <w:sz w:val="22"/>
          <w:szCs w:val="22"/>
          <w:u w:val="single"/>
        </w:rPr>
      </w:pPr>
      <w:r w:rsidRPr="004D36C0">
        <w:rPr>
          <w:rFonts w:asciiTheme="minorHAnsi" w:hAnsiTheme="minorHAnsi" w:cstheme="minorHAnsi"/>
          <w:b/>
          <w:sz w:val="22"/>
          <w:szCs w:val="22"/>
          <w:u w:val="single"/>
        </w:rPr>
        <w:t>Sutherland Global Services</w:t>
      </w:r>
    </w:p>
    <w:p w:rsidR="00A93120" w:rsidRPr="00A93120" w:rsidRDefault="004D36C0" w:rsidP="00A93120">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sz w:val="22"/>
          <w:szCs w:val="22"/>
          <w:u w:val="single"/>
        </w:rPr>
      </w:pPr>
      <w:r w:rsidRPr="00A93120">
        <w:rPr>
          <w:rFonts w:asciiTheme="minorHAnsi" w:hAnsiTheme="minorHAnsi" w:cstheme="minorHAnsi"/>
          <w:sz w:val="22"/>
          <w:szCs w:val="22"/>
          <w:u w:val="single"/>
        </w:rPr>
        <w:t>HR  Associate</w:t>
      </w:r>
    </w:p>
    <w:p w:rsidR="004D36C0" w:rsidRPr="00A93120" w:rsidRDefault="00737EE7" w:rsidP="00A93120">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sz w:val="22"/>
          <w:szCs w:val="22"/>
          <w:u w:val="single"/>
        </w:rPr>
      </w:pPr>
      <w:r w:rsidRPr="00A93120">
        <w:rPr>
          <w:rFonts w:asciiTheme="minorHAnsi" w:hAnsiTheme="minorHAnsi" w:cstheme="minorHAnsi"/>
          <w:sz w:val="22"/>
          <w:szCs w:val="22"/>
        </w:rPr>
        <w:t>June</w:t>
      </w:r>
      <w:r w:rsidR="004D36C0" w:rsidRPr="00A93120">
        <w:rPr>
          <w:rFonts w:asciiTheme="minorHAnsi" w:hAnsiTheme="minorHAnsi" w:cstheme="minorHAnsi"/>
          <w:sz w:val="22"/>
          <w:szCs w:val="22"/>
        </w:rPr>
        <w:t xml:space="preserve"> 2015-December 2016.</w:t>
      </w:r>
    </w:p>
    <w:p w:rsidR="004D36C0" w:rsidRDefault="004D36C0" w:rsidP="00900252">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b/>
          <w:sz w:val="22"/>
          <w:szCs w:val="22"/>
        </w:rPr>
      </w:pPr>
    </w:p>
    <w:p w:rsidR="00A93120" w:rsidRDefault="004D36C0" w:rsidP="00900252">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b/>
          <w:sz w:val="22"/>
          <w:szCs w:val="22"/>
          <w:u w:val="single"/>
        </w:rPr>
      </w:pPr>
      <w:r w:rsidRPr="004D36C0">
        <w:rPr>
          <w:rFonts w:asciiTheme="minorHAnsi" w:hAnsiTheme="minorHAnsi" w:cstheme="minorHAnsi"/>
          <w:b/>
          <w:sz w:val="22"/>
          <w:szCs w:val="22"/>
          <w:u w:val="single"/>
        </w:rPr>
        <w:t>Launchio Consulting</w:t>
      </w:r>
    </w:p>
    <w:p w:rsidR="004D36C0" w:rsidRPr="00A93120" w:rsidRDefault="00A93120" w:rsidP="00900252">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sz w:val="22"/>
          <w:szCs w:val="22"/>
          <w:u w:val="single"/>
        </w:rPr>
      </w:pPr>
      <w:r w:rsidRPr="00A93120">
        <w:rPr>
          <w:rFonts w:asciiTheme="minorHAnsi" w:hAnsiTheme="minorHAnsi" w:cstheme="minorHAnsi"/>
          <w:sz w:val="22"/>
          <w:szCs w:val="22"/>
          <w:u w:val="single"/>
        </w:rPr>
        <w:t>Talent Acquisition Specialist</w:t>
      </w:r>
    </w:p>
    <w:p w:rsidR="004D36C0" w:rsidRPr="00A93120" w:rsidRDefault="00A93120" w:rsidP="00A93120">
      <w:pPr>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b/>
          <w:sz w:val="22"/>
          <w:szCs w:val="22"/>
        </w:rPr>
      </w:pPr>
      <w:r w:rsidRPr="00A93120">
        <w:rPr>
          <w:rFonts w:asciiTheme="minorHAnsi" w:hAnsiTheme="minorHAnsi" w:cstheme="minorHAnsi"/>
          <w:sz w:val="22"/>
          <w:szCs w:val="22"/>
        </w:rPr>
        <w:t xml:space="preserve">               </w:t>
      </w:r>
      <w:r w:rsidR="004D36C0" w:rsidRPr="00A93120">
        <w:rPr>
          <w:rFonts w:asciiTheme="minorHAnsi" w:hAnsiTheme="minorHAnsi" w:cstheme="minorHAnsi"/>
          <w:sz w:val="22"/>
          <w:szCs w:val="22"/>
        </w:rPr>
        <w:t>July 2014 – April 2015</w:t>
      </w:r>
      <w:r w:rsidR="004D36C0" w:rsidRPr="00A93120">
        <w:rPr>
          <w:rFonts w:asciiTheme="minorHAnsi" w:hAnsiTheme="minorHAnsi" w:cstheme="minorHAnsi"/>
          <w:b/>
          <w:sz w:val="22"/>
          <w:szCs w:val="22"/>
        </w:rPr>
        <w:t>.</w:t>
      </w:r>
    </w:p>
    <w:p w:rsidR="00704463" w:rsidRPr="00B212FC" w:rsidRDefault="00704463" w:rsidP="00B212FC">
      <w:pPr>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rPr>
          <w:rFonts w:asciiTheme="minorHAnsi" w:hAnsiTheme="minorHAnsi" w:cstheme="minorHAnsi"/>
          <w:b/>
          <w:sz w:val="22"/>
          <w:szCs w:val="22"/>
        </w:rPr>
      </w:pPr>
    </w:p>
    <w:p w:rsidR="00591DD1" w:rsidRDefault="00900252" w:rsidP="00591DD1">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ind w:hanging="360"/>
        <w:rPr>
          <w:rFonts w:asciiTheme="minorHAnsi" w:hAnsiTheme="minorHAnsi" w:cstheme="minorHAnsi"/>
          <w:b/>
          <w:sz w:val="22"/>
          <w:szCs w:val="22"/>
        </w:rPr>
      </w:pPr>
      <w:r>
        <w:rPr>
          <w:rFonts w:asciiTheme="minorHAnsi" w:hAnsiTheme="minorHAnsi" w:cstheme="minorHAnsi"/>
          <w:b/>
          <w:sz w:val="22"/>
          <w:szCs w:val="22"/>
        </w:rPr>
        <w:t xml:space="preserve">       </w:t>
      </w:r>
      <w:r w:rsidR="00591DD1" w:rsidRPr="006C1981">
        <w:rPr>
          <w:rFonts w:asciiTheme="minorHAnsi" w:hAnsiTheme="minorHAnsi" w:cstheme="minorHAnsi"/>
          <w:b/>
          <w:sz w:val="22"/>
          <w:szCs w:val="22"/>
          <w:u w:val="single"/>
        </w:rPr>
        <w:t>Academic Credentials</w:t>
      </w:r>
      <w:r w:rsidR="00591DD1" w:rsidRPr="006C1981">
        <w:rPr>
          <w:rFonts w:asciiTheme="minorHAnsi" w:hAnsiTheme="minorHAnsi" w:cstheme="minorHAnsi"/>
          <w:b/>
          <w:sz w:val="22"/>
          <w:szCs w:val="22"/>
        </w:rPr>
        <w:t xml:space="preserve">       :      </w:t>
      </w:r>
    </w:p>
    <w:p w:rsidR="00591DD1" w:rsidRPr="00591DD1" w:rsidRDefault="00591DD1" w:rsidP="00591DD1">
      <w:pPr>
        <w:pStyle w:val="ListParagraph"/>
        <w:tabs>
          <w:tab w:val="left" w:pos="450"/>
          <w:tab w:val="left" w:pos="540"/>
          <w:tab w:val="left" w:pos="630"/>
          <w:tab w:val="left" w:pos="2790"/>
          <w:tab w:val="left" w:pos="2970"/>
          <w:tab w:val="left" w:pos="3060"/>
          <w:tab w:val="left" w:pos="3780"/>
          <w:tab w:val="left" w:pos="3960"/>
          <w:tab w:val="left" w:pos="4050"/>
          <w:tab w:val="left" w:pos="4140"/>
          <w:tab w:val="left" w:pos="4230"/>
          <w:tab w:val="left" w:pos="4410"/>
          <w:tab w:val="left" w:pos="4590"/>
        </w:tabs>
        <w:ind w:hanging="360"/>
        <w:rPr>
          <w:rFonts w:asciiTheme="minorHAnsi" w:hAnsiTheme="minorHAnsi" w:cstheme="minorHAnsi"/>
          <w:b/>
          <w:sz w:val="22"/>
          <w:szCs w:val="22"/>
        </w:rPr>
      </w:pPr>
      <w:r w:rsidRPr="006C1981">
        <w:rPr>
          <w:rFonts w:asciiTheme="minorHAnsi" w:hAnsiTheme="minorHAnsi" w:cstheme="minorHAnsi"/>
          <w:b/>
          <w:sz w:val="22"/>
          <w:szCs w:val="22"/>
        </w:rPr>
        <w:t xml:space="preserve">                       </w:t>
      </w:r>
      <w:r w:rsidRPr="00591DD1">
        <w:rPr>
          <w:rFonts w:asciiTheme="minorHAnsi" w:hAnsiTheme="minorHAnsi" w:cstheme="minorHAnsi"/>
          <w:b/>
          <w:sz w:val="22"/>
          <w:szCs w:val="22"/>
        </w:rPr>
        <w:t xml:space="preserve">                             </w:t>
      </w:r>
    </w:p>
    <w:p w:rsidR="00591DD1" w:rsidRPr="00EC1E0F" w:rsidRDefault="00591DD1" w:rsidP="00EC1E0F">
      <w:pPr>
        <w:pStyle w:val="ListParagraph"/>
        <w:tabs>
          <w:tab w:val="left" w:pos="3780"/>
          <w:tab w:val="left" w:pos="3870"/>
          <w:tab w:val="left" w:pos="3960"/>
          <w:tab w:val="left" w:pos="4050"/>
          <w:tab w:val="left" w:pos="4140"/>
          <w:tab w:val="left" w:pos="4230"/>
          <w:tab w:val="left" w:pos="4410"/>
          <w:tab w:val="left" w:pos="4590"/>
        </w:tabs>
        <w:rPr>
          <w:rFonts w:asciiTheme="minorHAnsi" w:hAnsiTheme="minorHAnsi" w:cstheme="minorHAnsi"/>
          <w:b/>
          <w:sz w:val="22"/>
          <w:szCs w:val="22"/>
          <w:u w:val="single"/>
        </w:rPr>
      </w:pPr>
      <w:r w:rsidRPr="006C1981">
        <w:rPr>
          <w:rFonts w:asciiTheme="minorHAnsi" w:hAnsiTheme="minorHAnsi" w:cstheme="minorHAnsi"/>
          <w:b/>
          <w:sz w:val="22"/>
          <w:szCs w:val="22"/>
          <w:u w:val="single"/>
        </w:rPr>
        <w:t>MASTER OF</w:t>
      </w:r>
      <w:r w:rsidR="00D5060D">
        <w:rPr>
          <w:rFonts w:asciiTheme="minorHAnsi" w:hAnsiTheme="minorHAnsi" w:cstheme="minorHAnsi"/>
          <w:b/>
          <w:sz w:val="22"/>
          <w:szCs w:val="22"/>
          <w:u w:val="single"/>
        </w:rPr>
        <w:t xml:space="preserve"> BUSINESS ADMINISTRATION (HRM) </w:t>
      </w:r>
      <w:r w:rsidRPr="00591DD1">
        <w:rPr>
          <w:rFonts w:asciiTheme="minorHAnsi" w:hAnsiTheme="minorHAnsi" w:cstheme="minorHAnsi"/>
          <w:sz w:val="22"/>
          <w:szCs w:val="22"/>
        </w:rPr>
        <w:t xml:space="preserve">                                                    </w:t>
      </w:r>
    </w:p>
    <w:p w:rsidR="004D531F" w:rsidRPr="00D5060D" w:rsidRDefault="004D531F" w:rsidP="00D5060D">
      <w:pPr>
        <w:pStyle w:val="ListParagraph"/>
        <w:tabs>
          <w:tab w:val="left" w:pos="2966"/>
          <w:tab w:val="left" w:pos="3780"/>
          <w:tab w:val="left" w:pos="3870"/>
          <w:tab w:val="left" w:pos="4050"/>
          <w:tab w:val="left" w:pos="4140"/>
        </w:tabs>
        <w:rPr>
          <w:rFonts w:asciiTheme="minorHAnsi" w:hAnsiTheme="minorHAnsi" w:cstheme="minorHAnsi"/>
          <w:sz w:val="22"/>
          <w:szCs w:val="22"/>
        </w:rPr>
      </w:pPr>
      <w:r>
        <w:rPr>
          <w:rFonts w:asciiTheme="minorHAnsi" w:hAnsiTheme="minorHAnsi" w:cstheme="minorHAnsi"/>
          <w:sz w:val="22"/>
          <w:szCs w:val="22"/>
        </w:rPr>
        <w:t>University College of Kakatiya University.</w:t>
      </w:r>
    </w:p>
    <w:p w:rsidR="00591DD1" w:rsidRDefault="00591DD1" w:rsidP="00591DD1">
      <w:pPr>
        <w:pStyle w:val="ListParagraph"/>
        <w:tabs>
          <w:tab w:val="left" w:pos="3060"/>
          <w:tab w:val="left" w:pos="3600"/>
          <w:tab w:val="left" w:pos="3780"/>
          <w:tab w:val="left" w:pos="4050"/>
        </w:tabs>
        <w:rPr>
          <w:rFonts w:asciiTheme="minorHAnsi" w:hAnsiTheme="minorHAnsi" w:cstheme="minorHAnsi"/>
          <w:sz w:val="22"/>
          <w:szCs w:val="22"/>
        </w:rPr>
      </w:pPr>
      <w:r w:rsidRPr="006C1981">
        <w:rPr>
          <w:rFonts w:asciiTheme="minorHAnsi" w:hAnsiTheme="minorHAnsi" w:cstheme="minorHAnsi"/>
          <w:sz w:val="22"/>
          <w:szCs w:val="22"/>
        </w:rPr>
        <w:t xml:space="preserve"> Kakatiya University, Warangal.</w:t>
      </w:r>
    </w:p>
    <w:p w:rsidR="00D5060D" w:rsidRPr="006C1981" w:rsidRDefault="00D5060D" w:rsidP="00591DD1">
      <w:pPr>
        <w:pStyle w:val="ListParagraph"/>
        <w:tabs>
          <w:tab w:val="left" w:pos="3060"/>
          <w:tab w:val="left" w:pos="3600"/>
          <w:tab w:val="left" w:pos="3780"/>
          <w:tab w:val="left" w:pos="4050"/>
        </w:tabs>
        <w:rPr>
          <w:rFonts w:asciiTheme="minorHAnsi" w:hAnsiTheme="minorHAnsi" w:cstheme="minorHAnsi"/>
          <w:sz w:val="22"/>
          <w:szCs w:val="22"/>
        </w:rPr>
      </w:pPr>
      <w:r>
        <w:rPr>
          <w:rFonts w:asciiTheme="minorHAnsi" w:hAnsiTheme="minorHAnsi" w:cstheme="minorHAnsi"/>
          <w:sz w:val="22"/>
          <w:szCs w:val="22"/>
        </w:rPr>
        <w:t>2011-2013.</w:t>
      </w:r>
    </w:p>
    <w:p w:rsidR="00591DD1" w:rsidRDefault="00591DD1" w:rsidP="00591DD1">
      <w:pPr>
        <w:pStyle w:val="ListParagraph"/>
        <w:tabs>
          <w:tab w:val="left" w:pos="3780"/>
          <w:tab w:val="left" w:pos="3870"/>
          <w:tab w:val="left" w:pos="3960"/>
          <w:tab w:val="left" w:pos="4050"/>
          <w:tab w:val="left" w:pos="4140"/>
          <w:tab w:val="left" w:pos="4230"/>
          <w:tab w:val="left" w:pos="4410"/>
          <w:tab w:val="left" w:pos="4590"/>
        </w:tabs>
        <w:rPr>
          <w:rFonts w:asciiTheme="minorHAnsi" w:hAnsiTheme="minorHAnsi" w:cstheme="minorHAnsi"/>
          <w:b/>
          <w:sz w:val="22"/>
          <w:szCs w:val="22"/>
          <w:u w:val="single"/>
        </w:rPr>
      </w:pPr>
    </w:p>
    <w:p w:rsidR="00591DD1" w:rsidRPr="00EC1E0F" w:rsidRDefault="00591DD1" w:rsidP="00EC1E0F">
      <w:pPr>
        <w:pStyle w:val="ListParagraph"/>
        <w:tabs>
          <w:tab w:val="left" w:pos="3780"/>
          <w:tab w:val="left" w:pos="3870"/>
          <w:tab w:val="left" w:pos="3960"/>
          <w:tab w:val="left" w:pos="4050"/>
          <w:tab w:val="left" w:pos="4140"/>
          <w:tab w:val="left" w:pos="4230"/>
          <w:tab w:val="left" w:pos="4410"/>
          <w:tab w:val="left" w:pos="4590"/>
        </w:tabs>
        <w:rPr>
          <w:rFonts w:asciiTheme="minorHAnsi" w:hAnsiTheme="minorHAnsi" w:cstheme="minorHAnsi"/>
          <w:b/>
          <w:sz w:val="22"/>
          <w:szCs w:val="22"/>
          <w:u w:val="single"/>
        </w:rPr>
      </w:pPr>
      <w:r w:rsidRPr="006C1981">
        <w:rPr>
          <w:rFonts w:asciiTheme="minorHAnsi" w:hAnsiTheme="minorHAnsi" w:cstheme="minorHAnsi"/>
          <w:b/>
          <w:sz w:val="22"/>
          <w:szCs w:val="22"/>
          <w:u w:val="single"/>
        </w:rPr>
        <w:t xml:space="preserve"> BACHELOR OF TECHNOLOGI</w:t>
      </w:r>
      <w:r w:rsidR="00D5060D">
        <w:rPr>
          <w:rFonts w:asciiTheme="minorHAnsi" w:hAnsiTheme="minorHAnsi" w:cstheme="minorHAnsi"/>
          <w:b/>
          <w:sz w:val="22"/>
          <w:szCs w:val="22"/>
          <w:u w:val="single"/>
        </w:rPr>
        <w:t xml:space="preserve">CAL SCIENCES (ECE) </w:t>
      </w:r>
    </w:p>
    <w:p w:rsidR="00591DD1" w:rsidRPr="006C1981" w:rsidRDefault="00591DD1" w:rsidP="00591DD1">
      <w:pPr>
        <w:pStyle w:val="ListParagraph"/>
        <w:tabs>
          <w:tab w:val="left" w:pos="3060"/>
          <w:tab w:val="left" w:pos="3600"/>
          <w:tab w:val="left" w:pos="3780"/>
          <w:tab w:val="left" w:pos="4050"/>
        </w:tabs>
        <w:rPr>
          <w:rFonts w:asciiTheme="minorHAnsi" w:hAnsiTheme="minorHAnsi" w:cstheme="minorHAnsi"/>
          <w:sz w:val="22"/>
          <w:szCs w:val="22"/>
        </w:rPr>
      </w:pPr>
      <w:r w:rsidRPr="006C1981">
        <w:rPr>
          <w:rFonts w:asciiTheme="minorHAnsi" w:hAnsiTheme="minorHAnsi" w:cstheme="minorHAnsi"/>
          <w:sz w:val="22"/>
          <w:szCs w:val="22"/>
        </w:rPr>
        <w:t>Jayamukhi Institute Of Tech Sciences, Narsampet, Warangal.</w:t>
      </w:r>
    </w:p>
    <w:p w:rsidR="00591DD1" w:rsidRPr="006C1981" w:rsidRDefault="00591DD1" w:rsidP="00591DD1">
      <w:pPr>
        <w:pStyle w:val="ListParagraph"/>
        <w:tabs>
          <w:tab w:val="left" w:pos="3060"/>
          <w:tab w:val="left" w:pos="3600"/>
          <w:tab w:val="left" w:pos="3780"/>
          <w:tab w:val="left" w:pos="4050"/>
        </w:tabs>
        <w:rPr>
          <w:rFonts w:asciiTheme="minorHAnsi" w:hAnsiTheme="minorHAnsi" w:cstheme="minorHAnsi"/>
          <w:sz w:val="22"/>
          <w:szCs w:val="22"/>
        </w:rPr>
      </w:pPr>
      <w:r w:rsidRPr="006C1981">
        <w:rPr>
          <w:rFonts w:asciiTheme="minorHAnsi" w:hAnsiTheme="minorHAnsi" w:cstheme="minorHAnsi"/>
          <w:sz w:val="22"/>
          <w:szCs w:val="22"/>
        </w:rPr>
        <w:t>Jawaharlal Nehru Technological University, Hyderabad.</w:t>
      </w:r>
    </w:p>
    <w:p w:rsidR="00591DD1" w:rsidRPr="00D5060D" w:rsidRDefault="00D5060D" w:rsidP="00591DD1">
      <w:pPr>
        <w:pStyle w:val="ListParagraph"/>
        <w:tabs>
          <w:tab w:val="left" w:pos="3060"/>
          <w:tab w:val="left" w:pos="3600"/>
          <w:tab w:val="left" w:pos="3780"/>
          <w:tab w:val="left" w:pos="4050"/>
        </w:tabs>
        <w:rPr>
          <w:rFonts w:asciiTheme="minorHAnsi" w:hAnsiTheme="minorHAnsi" w:cstheme="minorHAnsi"/>
          <w:sz w:val="22"/>
          <w:szCs w:val="22"/>
        </w:rPr>
      </w:pPr>
      <w:r w:rsidRPr="00D5060D">
        <w:rPr>
          <w:rFonts w:asciiTheme="minorHAnsi" w:hAnsiTheme="minorHAnsi" w:cstheme="minorHAnsi"/>
          <w:sz w:val="22"/>
          <w:szCs w:val="22"/>
        </w:rPr>
        <w:t>2006-2010</w:t>
      </w:r>
      <w:r>
        <w:rPr>
          <w:rFonts w:asciiTheme="minorHAnsi" w:hAnsiTheme="minorHAnsi" w:cstheme="minorHAnsi"/>
          <w:sz w:val="22"/>
          <w:szCs w:val="22"/>
        </w:rPr>
        <w:t>.</w:t>
      </w:r>
    </w:p>
    <w:p w:rsidR="00591DD1" w:rsidRDefault="00591DD1" w:rsidP="00591DD1">
      <w:pPr>
        <w:pStyle w:val="ListParagraph"/>
      </w:pPr>
    </w:p>
    <w:p w:rsidR="00704463" w:rsidRPr="00704463" w:rsidRDefault="00704463" w:rsidP="00704463">
      <w:pPr>
        <w:pStyle w:val="ListParagraph"/>
        <w:tabs>
          <w:tab w:val="left" w:pos="3240"/>
          <w:tab w:val="left" w:pos="3420"/>
          <w:tab w:val="left" w:pos="3780"/>
          <w:tab w:val="left" w:pos="4050"/>
          <w:tab w:val="left" w:pos="4140"/>
        </w:tabs>
        <w:rPr>
          <w:rFonts w:asciiTheme="minorHAnsi" w:hAnsiTheme="minorHAnsi" w:cstheme="minorHAnsi"/>
          <w:b/>
          <w:sz w:val="22"/>
          <w:szCs w:val="22"/>
          <w:u w:val="single"/>
        </w:rPr>
      </w:pPr>
      <w:r w:rsidRPr="006C1981">
        <w:rPr>
          <w:rFonts w:asciiTheme="minorHAnsi" w:hAnsiTheme="minorHAnsi" w:cstheme="minorHAnsi"/>
          <w:b/>
          <w:sz w:val="22"/>
          <w:szCs w:val="22"/>
          <w:u w:val="single"/>
        </w:rPr>
        <w:t>Interme</w:t>
      </w:r>
      <w:r w:rsidR="0062448F">
        <w:rPr>
          <w:rFonts w:asciiTheme="minorHAnsi" w:hAnsiTheme="minorHAnsi" w:cstheme="minorHAnsi"/>
          <w:b/>
          <w:sz w:val="22"/>
          <w:szCs w:val="22"/>
          <w:u w:val="single"/>
        </w:rPr>
        <w:t>diate (MPC</w:t>
      </w:r>
      <w:r w:rsidRPr="006C1981">
        <w:rPr>
          <w:rFonts w:asciiTheme="minorHAnsi" w:hAnsiTheme="minorHAnsi" w:cstheme="minorHAnsi"/>
          <w:b/>
          <w:sz w:val="22"/>
          <w:szCs w:val="22"/>
          <w:u w:val="single"/>
        </w:rPr>
        <w:t>)</w:t>
      </w:r>
      <w:r w:rsidRPr="00591DD1">
        <w:rPr>
          <w:rFonts w:asciiTheme="minorHAnsi" w:hAnsiTheme="minorHAnsi" w:cstheme="minorHAnsi"/>
          <w:sz w:val="22"/>
          <w:szCs w:val="22"/>
        </w:rPr>
        <w:t xml:space="preserve">                                                  </w:t>
      </w:r>
    </w:p>
    <w:p w:rsidR="00704463" w:rsidRPr="006C1981" w:rsidRDefault="00704463" w:rsidP="00704463">
      <w:pPr>
        <w:pStyle w:val="ListParagraph"/>
        <w:tabs>
          <w:tab w:val="left" w:pos="2966"/>
          <w:tab w:val="left" w:pos="3060"/>
          <w:tab w:val="left" w:pos="3780"/>
          <w:tab w:val="left" w:pos="4050"/>
        </w:tabs>
        <w:rPr>
          <w:rFonts w:asciiTheme="minorHAnsi" w:hAnsiTheme="minorHAnsi" w:cstheme="minorHAnsi"/>
          <w:sz w:val="22"/>
          <w:szCs w:val="22"/>
        </w:rPr>
      </w:pPr>
      <w:r w:rsidRPr="006C1981">
        <w:rPr>
          <w:rFonts w:asciiTheme="minorHAnsi" w:hAnsiTheme="minorHAnsi" w:cstheme="minorHAnsi"/>
          <w:sz w:val="22"/>
          <w:szCs w:val="22"/>
        </w:rPr>
        <w:t>S.R (K N R) Junior College , Matwada, Warangal.</w:t>
      </w:r>
    </w:p>
    <w:p w:rsidR="00704463" w:rsidRDefault="00704463" w:rsidP="00704463">
      <w:pPr>
        <w:pStyle w:val="ListParagraph"/>
        <w:tabs>
          <w:tab w:val="left" w:pos="2966"/>
          <w:tab w:val="left" w:pos="3060"/>
          <w:tab w:val="left" w:pos="3780"/>
          <w:tab w:val="left" w:pos="3960"/>
          <w:tab w:val="left" w:pos="4050"/>
        </w:tabs>
        <w:rPr>
          <w:rFonts w:asciiTheme="minorHAnsi" w:hAnsiTheme="minorHAnsi" w:cstheme="minorHAnsi"/>
          <w:sz w:val="22"/>
          <w:szCs w:val="22"/>
        </w:rPr>
      </w:pPr>
      <w:r w:rsidRPr="006C1981">
        <w:rPr>
          <w:rFonts w:asciiTheme="minorHAnsi" w:hAnsiTheme="minorHAnsi" w:cstheme="minorHAnsi"/>
          <w:sz w:val="22"/>
          <w:szCs w:val="22"/>
        </w:rPr>
        <w:t xml:space="preserve">Board of Intermediate Education, A .P,Hyderabad. </w:t>
      </w:r>
    </w:p>
    <w:p w:rsidR="0062448F" w:rsidRDefault="0062448F" w:rsidP="00704463">
      <w:pPr>
        <w:pStyle w:val="ListParagraph"/>
        <w:tabs>
          <w:tab w:val="left" w:pos="2966"/>
          <w:tab w:val="left" w:pos="3060"/>
          <w:tab w:val="left" w:pos="3780"/>
          <w:tab w:val="left" w:pos="3960"/>
          <w:tab w:val="left" w:pos="4050"/>
        </w:tabs>
        <w:rPr>
          <w:rFonts w:asciiTheme="minorHAnsi" w:hAnsiTheme="minorHAnsi" w:cstheme="minorHAnsi"/>
          <w:sz w:val="22"/>
          <w:szCs w:val="22"/>
        </w:rPr>
      </w:pPr>
      <w:r>
        <w:rPr>
          <w:rFonts w:asciiTheme="minorHAnsi" w:hAnsiTheme="minorHAnsi" w:cstheme="minorHAnsi"/>
          <w:sz w:val="22"/>
          <w:szCs w:val="22"/>
        </w:rPr>
        <w:t>2004-2006</w:t>
      </w:r>
      <w:r w:rsidR="00F80813">
        <w:rPr>
          <w:rFonts w:asciiTheme="minorHAnsi" w:hAnsiTheme="minorHAnsi" w:cstheme="minorHAnsi"/>
          <w:sz w:val="22"/>
          <w:szCs w:val="22"/>
        </w:rPr>
        <w:t>.</w:t>
      </w:r>
    </w:p>
    <w:p w:rsidR="00704463" w:rsidRPr="00704463" w:rsidRDefault="00704463" w:rsidP="00704463">
      <w:pPr>
        <w:pStyle w:val="ListParagraph"/>
        <w:tabs>
          <w:tab w:val="left" w:pos="2966"/>
          <w:tab w:val="left" w:pos="3060"/>
          <w:tab w:val="left" w:pos="3780"/>
          <w:tab w:val="left" w:pos="3960"/>
          <w:tab w:val="left" w:pos="4050"/>
        </w:tabs>
        <w:rPr>
          <w:rFonts w:asciiTheme="minorHAnsi" w:hAnsiTheme="minorHAnsi" w:cstheme="minorHAnsi"/>
          <w:sz w:val="22"/>
          <w:szCs w:val="22"/>
        </w:rPr>
      </w:pPr>
    </w:p>
    <w:p w:rsidR="00704463" w:rsidRPr="000B7202" w:rsidRDefault="00704463" w:rsidP="00704463">
      <w:pPr>
        <w:pStyle w:val="ListParagraph"/>
        <w:tabs>
          <w:tab w:val="left" w:pos="3240"/>
          <w:tab w:val="left" w:pos="3420"/>
          <w:tab w:val="left" w:pos="3780"/>
          <w:tab w:val="left" w:pos="3960"/>
          <w:tab w:val="left" w:pos="4050"/>
          <w:tab w:val="left" w:pos="4140"/>
        </w:tabs>
        <w:rPr>
          <w:rFonts w:asciiTheme="minorHAnsi" w:hAnsiTheme="minorHAnsi" w:cstheme="minorHAnsi"/>
          <w:b/>
          <w:sz w:val="22"/>
          <w:szCs w:val="22"/>
          <w:u w:val="single"/>
        </w:rPr>
      </w:pPr>
      <w:r w:rsidRPr="006C1981">
        <w:rPr>
          <w:rFonts w:asciiTheme="minorHAnsi" w:hAnsiTheme="minorHAnsi" w:cstheme="minorHAnsi"/>
          <w:b/>
          <w:sz w:val="22"/>
          <w:szCs w:val="22"/>
          <w:u w:val="single"/>
        </w:rPr>
        <w:t xml:space="preserve">Secondary School Certificate </w:t>
      </w:r>
    </w:p>
    <w:p w:rsidR="00704463" w:rsidRDefault="00704463" w:rsidP="00704463">
      <w:pPr>
        <w:pStyle w:val="ListParagraph"/>
        <w:tabs>
          <w:tab w:val="left" w:pos="3240"/>
          <w:tab w:val="left" w:pos="3420"/>
          <w:tab w:val="left" w:pos="3780"/>
          <w:tab w:val="left" w:pos="3960"/>
          <w:tab w:val="left" w:pos="4050"/>
          <w:tab w:val="left" w:pos="4140"/>
        </w:tabs>
        <w:rPr>
          <w:rFonts w:asciiTheme="minorHAnsi" w:hAnsiTheme="minorHAnsi" w:cstheme="minorHAnsi"/>
          <w:sz w:val="22"/>
          <w:szCs w:val="22"/>
        </w:rPr>
      </w:pPr>
      <w:r w:rsidRPr="006C1981">
        <w:rPr>
          <w:rFonts w:asciiTheme="minorHAnsi" w:hAnsiTheme="minorHAnsi" w:cstheme="minorHAnsi"/>
          <w:sz w:val="22"/>
          <w:szCs w:val="22"/>
        </w:rPr>
        <w:t>Infant Jesus Convent High School, Redddipalem, Warangal.</w:t>
      </w:r>
    </w:p>
    <w:p w:rsidR="00704463" w:rsidRPr="00D16C59" w:rsidRDefault="00704463" w:rsidP="00704463">
      <w:pPr>
        <w:pStyle w:val="ListParagraph"/>
        <w:tabs>
          <w:tab w:val="left" w:pos="3240"/>
          <w:tab w:val="left" w:pos="3420"/>
          <w:tab w:val="left" w:pos="3780"/>
          <w:tab w:val="left" w:pos="3960"/>
          <w:tab w:val="left" w:pos="4050"/>
          <w:tab w:val="left" w:pos="4140"/>
        </w:tabs>
        <w:rPr>
          <w:rFonts w:asciiTheme="minorHAnsi" w:hAnsiTheme="minorHAnsi" w:cstheme="minorHAnsi"/>
          <w:sz w:val="22"/>
          <w:szCs w:val="22"/>
        </w:rPr>
      </w:pPr>
      <w:r w:rsidRPr="006C1981">
        <w:rPr>
          <w:rFonts w:asciiTheme="minorHAnsi" w:hAnsiTheme="minorHAnsi" w:cstheme="minorHAnsi"/>
          <w:sz w:val="22"/>
          <w:szCs w:val="22"/>
        </w:rPr>
        <w:t>Board of Secondary Education, A.P, Hyderabad.</w:t>
      </w:r>
    </w:p>
    <w:p w:rsidR="00E44EC4" w:rsidRPr="00F80813" w:rsidRDefault="0062448F" w:rsidP="00F80813">
      <w:pPr>
        <w:pStyle w:val="ListParagraph"/>
        <w:rPr>
          <w:rFonts w:asciiTheme="minorHAnsi" w:hAnsiTheme="minorHAnsi" w:cstheme="minorHAnsi"/>
          <w:sz w:val="22"/>
          <w:szCs w:val="22"/>
        </w:rPr>
      </w:pPr>
      <w:r w:rsidRPr="0062448F">
        <w:rPr>
          <w:rFonts w:asciiTheme="minorHAnsi" w:hAnsiTheme="minorHAnsi" w:cstheme="minorHAnsi"/>
          <w:sz w:val="22"/>
          <w:szCs w:val="22"/>
        </w:rPr>
        <w:t>2003-2004</w:t>
      </w:r>
      <w:r w:rsidR="00F80813">
        <w:rPr>
          <w:rFonts w:asciiTheme="minorHAnsi" w:hAnsiTheme="minorHAnsi" w:cstheme="minorHAnsi"/>
          <w:sz w:val="22"/>
          <w:szCs w:val="22"/>
        </w:rPr>
        <w:t>.</w:t>
      </w:r>
    </w:p>
    <w:p w:rsidR="00AC0342" w:rsidRPr="00591DD1" w:rsidRDefault="00AC0342" w:rsidP="00591DD1">
      <w:pPr>
        <w:rPr>
          <w:rFonts w:asciiTheme="minorHAnsi" w:hAnsiTheme="minorHAnsi" w:cstheme="minorHAnsi"/>
          <w:b/>
          <w:sz w:val="22"/>
          <w:szCs w:val="22"/>
        </w:rPr>
      </w:pPr>
    </w:p>
    <w:p w:rsidR="00AC0342" w:rsidRPr="006C1981" w:rsidRDefault="00AC0342" w:rsidP="00AC0342">
      <w:pPr>
        <w:tabs>
          <w:tab w:val="left" w:pos="360"/>
          <w:tab w:val="left" w:pos="540"/>
          <w:tab w:val="left" w:pos="630"/>
          <w:tab w:val="left" w:pos="720"/>
          <w:tab w:val="left" w:pos="810"/>
          <w:tab w:val="left" w:pos="2700"/>
          <w:tab w:val="left" w:pos="2790"/>
          <w:tab w:val="left" w:pos="3060"/>
          <w:tab w:val="left" w:pos="3780"/>
          <w:tab w:val="left" w:pos="3960"/>
          <w:tab w:val="left" w:pos="4050"/>
          <w:tab w:val="left" w:pos="4140"/>
          <w:tab w:val="left" w:pos="4230"/>
          <w:tab w:val="left" w:pos="4410"/>
          <w:tab w:val="left" w:pos="4590"/>
        </w:tabs>
        <w:rPr>
          <w:rFonts w:asciiTheme="minorHAnsi" w:hAnsiTheme="minorHAnsi" w:cstheme="minorHAnsi"/>
          <w:b/>
          <w:sz w:val="22"/>
          <w:szCs w:val="22"/>
        </w:rPr>
      </w:pPr>
      <w:r w:rsidRPr="006C1981">
        <w:rPr>
          <w:rFonts w:asciiTheme="minorHAnsi" w:hAnsiTheme="minorHAnsi" w:cstheme="minorHAnsi"/>
          <w:b/>
          <w:sz w:val="22"/>
          <w:szCs w:val="22"/>
        </w:rPr>
        <w:t xml:space="preserve">     </w:t>
      </w:r>
      <w:r w:rsidR="001E7233">
        <w:rPr>
          <w:rFonts w:asciiTheme="minorHAnsi" w:hAnsiTheme="minorHAnsi" w:cstheme="minorHAnsi"/>
          <w:b/>
          <w:sz w:val="22"/>
          <w:szCs w:val="22"/>
        </w:rPr>
        <w:t xml:space="preserve">         </w:t>
      </w:r>
      <w:r w:rsidRPr="006C1981">
        <w:rPr>
          <w:rFonts w:asciiTheme="minorHAnsi" w:hAnsiTheme="minorHAnsi" w:cstheme="minorHAnsi"/>
          <w:b/>
          <w:sz w:val="22"/>
          <w:szCs w:val="22"/>
        </w:rPr>
        <w:t xml:space="preserve"> </w:t>
      </w:r>
      <w:r w:rsidR="00010DF6">
        <w:rPr>
          <w:rFonts w:asciiTheme="minorHAnsi" w:hAnsiTheme="minorHAnsi" w:cstheme="minorHAnsi"/>
          <w:b/>
          <w:sz w:val="22"/>
          <w:szCs w:val="22"/>
          <w:u w:val="single"/>
        </w:rPr>
        <w:t>Work</w:t>
      </w:r>
      <w:r w:rsidRPr="006C1981">
        <w:rPr>
          <w:rFonts w:asciiTheme="minorHAnsi" w:hAnsiTheme="minorHAnsi" w:cstheme="minorHAnsi"/>
          <w:b/>
          <w:sz w:val="22"/>
          <w:szCs w:val="22"/>
          <w:u w:val="single"/>
        </w:rPr>
        <w:t xml:space="preserve"> Experience </w:t>
      </w:r>
      <w:r w:rsidRPr="006C1981">
        <w:rPr>
          <w:rFonts w:asciiTheme="minorHAnsi" w:hAnsiTheme="minorHAnsi" w:cstheme="minorHAnsi"/>
          <w:b/>
          <w:sz w:val="22"/>
          <w:szCs w:val="22"/>
        </w:rPr>
        <w:t>:</w:t>
      </w:r>
    </w:p>
    <w:p w:rsidR="00AC0342" w:rsidRDefault="0073087D" w:rsidP="00E72DD3">
      <w:pPr>
        <w:pStyle w:val="ListParagraph"/>
        <w:numPr>
          <w:ilvl w:val="0"/>
          <w:numId w:val="4"/>
        </w:numPr>
        <w:tabs>
          <w:tab w:val="left" w:pos="1620"/>
          <w:tab w:val="left" w:pos="3600"/>
          <w:tab w:val="left" w:pos="3690"/>
          <w:tab w:val="left" w:pos="3960"/>
          <w:tab w:val="left" w:pos="4320"/>
        </w:tabs>
        <w:suppressAutoHyphens w:val="0"/>
        <w:spacing w:before="100" w:beforeAutospacing="1" w:after="75"/>
        <w:ind w:hanging="270"/>
        <w:jc w:val="both"/>
        <w:rPr>
          <w:rFonts w:asciiTheme="minorHAnsi" w:hAnsiTheme="minorHAnsi" w:cstheme="minorHAnsi"/>
          <w:b/>
          <w:color w:val="auto"/>
          <w:sz w:val="22"/>
          <w:szCs w:val="22"/>
          <w:u w:val="single"/>
          <w:lang w:eastAsia="en-US"/>
        </w:rPr>
      </w:pPr>
      <w:r>
        <w:rPr>
          <w:rFonts w:asciiTheme="minorHAnsi" w:hAnsiTheme="minorHAnsi" w:cstheme="minorHAnsi"/>
          <w:color w:val="auto"/>
          <w:sz w:val="22"/>
          <w:szCs w:val="22"/>
          <w:u w:val="single"/>
          <w:lang w:eastAsia="en-US"/>
        </w:rPr>
        <w:t>worked</w:t>
      </w:r>
      <w:r w:rsidR="00AC0342" w:rsidRPr="006C1981">
        <w:rPr>
          <w:rFonts w:asciiTheme="minorHAnsi" w:hAnsiTheme="minorHAnsi" w:cstheme="minorHAnsi"/>
          <w:color w:val="auto"/>
          <w:sz w:val="22"/>
          <w:szCs w:val="22"/>
          <w:u w:val="single"/>
          <w:lang w:eastAsia="en-US"/>
        </w:rPr>
        <w:t xml:space="preserve"> with </w:t>
      </w:r>
      <w:r w:rsidR="00AC0342" w:rsidRPr="006C1981">
        <w:rPr>
          <w:rFonts w:asciiTheme="minorHAnsi" w:hAnsiTheme="minorHAnsi" w:cstheme="minorHAnsi"/>
          <w:b/>
          <w:color w:val="auto"/>
          <w:sz w:val="22"/>
          <w:szCs w:val="22"/>
          <w:u w:val="single"/>
          <w:lang w:eastAsia="en-US"/>
        </w:rPr>
        <w:t>“Sutherland Global Services”</w:t>
      </w:r>
      <w:r w:rsidR="00AC0342" w:rsidRPr="006C1981">
        <w:rPr>
          <w:rFonts w:asciiTheme="minorHAnsi" w:hAnsiTheme="minorHAnsi" w:cstheme="minorHAnsi"/>
          <w:color w:val="auto"/>
          <w:sz w:val="22"/>
          <w:szCs w:val="22"/>
          <w:u w:val="single"/>
          <w:lang w:eastAsia="en-US"/>
        </w:rPr>
        <w:t xml:space="preserve"> as </w:t>
      </w:r>
      <w:r w:rsidR="00AC0342" w:rsidRPr="006C1981">
        <w:rPr>
          <w:rFonts w:asciiTheme="minorHAnsi" w:hAnsiTheme="minorHAnsi" w:cstheme="minorHAnsi"/>
          <w:b/>
          <w:color w:val="auto"/>
          <w:sz w:val="22"/>
          <w:szCs w:val="22"/>
          <w:u w:val="single"/>
          <w:lang w:eastAsia="en-US"/>
        </w:rPr>
        <w:t>“HR-Associate”</w:t>
      </w:r>
      <w:r w:rsidR="00AC0342" w:rsidRPr="006C1981">
        <w:rPr>
          <w:rFonts w:asciiTheme="minorHAnsi" w:hAnsiTheme="minorHAnsi" w:cstheme="minorHAnsi"/>
          <w:color w:val="auto"/>
          <w:sz w:val="22"/>
          <w:szCs w:val="22"/>
          <w:u w:val="single"/>
          <w:lang w:eastAsia="en-US"/>
        </w:rPr>
        <w:t xml:space="preserve"> from </w:t>
      </w:r>
      <w:r w:rsidR="00362947">
        <w:rPr>
          <w:rFonts w:asciiTheme="minorHAnsi" w:hAnsiTheme="minorHAnsi" w:cstheme="minorHAnsi"/>
          <w:b/>
          <w:color w:val="auto"/>
          <w:sz w:val="22"/>
          <w:szCs w:val="22"/>
          <w:u w:val="single"/>
          <w:lang w:eastAsia="en-US"/>
        </w:rPr>
        <w:t>Sep</w:t>
      </w:r>
      <w:r w:rsidR="00E72DD3">
        <w:rPr>
          <w:rFonts w:asciiTheme="minorHAnsi" w:hAnsiTheme="minorHAnsi" w:cstheme="minorHAnsi"/>
          <w:b/>
          <w:color w:val="auto"/>
          <w:sz w:val="22"/>
          <w:szCs w:val="22"/>
          <w:u w:val="single"/>
          <w:lang w:eastAsia="en-US"/>
        </w:rPr>
        <w:t xml:space="preserve"> </w:t>
      </w:r>
      <w:r w:rsidR="00AC0342" w:rsidRPr="006C1981">
        <w:rPr>
          <w:rFonts w:asciiTheme="minorHAnsi" w:hAnsiTheme="minorHAnsi" w:cstheme="minorHAnsi"/>
          <w:b/>
          <w:color w:val="auto"/>
          <w:sz w:val="22"/>
          <w:szCs w:val="22"/>
          <w:u w:val="single"/>
          <w:lang w:eastAsia="en-US"/>
        </w:rPr>
        <w:t xml:space="preserve">2015 – </w:t>
      </w:r>
      <w:r>
        <w:rPr>
          <w:rFonts w:asciiTheme="minorHAnsi" w:hAnsiTheme="minorHAnsi" w:cstheme="minorHAnsi"/>
          <w:b/>
          <w:color w:val="auto"/>
          <w:sz w:val="22"/>
          <w:szCs w:val="22"/>
          <w:u w:val="single"/>
          <w:lang w:eastAsia="en-US"/>
        </w:rPr>
        <w:t>Dec 2016.</w:t>
      </w:r>
    </w:p>
    <w:p w:rsidR="00AC0342" w:rsidRDefault="00362947" w:rsidP="00362947">
      <w:pPr>
        <w:pStyle w:val="ListParagraph"/>
        <w:numPr>
          <w:ilvl w:val="0"/>
          <w:numId w:val="4"/>
        </w:numPr>
        <w:tabs>
          <w:tab w:val="left" w:pos="1620"/>
          <w:tab w:val="left" w:pos="3600"/>
          <w:tab w:val="left" w:pos="3690"/>
          <w:tab w:val="left" w:pos="3960"/>
          <w:tab w:val="left" w:pos="4320"/>
        </w:tabs>
        <w:suppressAutoHyphens w:val="0"/>
        <w:spacing w:before="100" w:beforeAutospacing="1" w:after="75"/>
        <w:ind w:hanging="270"/>
        <w:jc w:val="both"/>
        <w:rPr>
          <w:rFonts w:asciiTheme="minorHAnsi" w:hAnsiTheme="minorHAnsi" w:cstheme="minorHAnsi"/>
          <w:b/>
          <w:color w:val="auto"/>
          <w:sz w:val="22"/>
          <w:szCs w:val="22"/>
          <w:u w:val="single"/>
          <w:lang w:eastAsia="en-US"/>
        </w:rPr>
      </w:pPr>
      <w:r>
        <w:rPr>
          <w:rFonts w:asciiTheme="minorHAnsi" w:hAnsiTheme="minorHAnsi" w:cstheme="minorHAnsi"/>
          <w:color w:val="auto"/>
          <w:sz w:val="22"/>
          <w:szCs w:val="22"/>
          <w:u w:val="single"/>
          <w:lang w:eastAsia="en-US"/>
        </w:rPr>
        <w:t>worked</w:t>
      </w:r>
      <w:r w:rsidRPr="006C1981">
        <w:rPr>
          <w:rFonts w:asciiTheme="minorHAnsi" w:hAnsiTheme="minorHAnsi" w:cstheme="minorHAnsi"/>
          <w:color w:val="auto"/>
          <w:sz w:val="22"/>
          <w:szCs w:val="22"/>
          <w:u w:val="single"/>
          <w:lang w:eastAsia="en-US"/>
        </w:rPr>
        <w:t xml:space="preserve"> with </w:t>
      </w:r>
      <w:r w:rsidRPr="006C1981">
        <w:rPr>
          <w:rFonts w:asciiTheme="minorHAnsi" w:hAnsiTheme="minorHAnsi" w:cstheme="minorHAnsi"/>
          <w:b/>
          <w:color w:val="auto"/>
          <w:sz w:val="22"/>
          <w:szCs w:val="22"/>
          <w:u w:val="single"/>
          <w:lang w:eastAsia="en-US"/>
        </w:rPr>
        <w:t>“Sutherland Global Services”</w:t>
      </w:r>
      <w:r w:rsidRPr="006C1981">
        <w:rPr>
          <w:rFonts w:asciiTheme="minorHAnsi" w:hAnsiTheme="minorHAnsi" w:cstheme="minorHAnsi"/>
          <w:color w:val="auto"/>
          <w:sz w:val="22"/>
          <w:szCs w:val="22"/>
          <w:u w:val="single"/>
          <w:lang w:eastAsia="en-US"/>
        </w:rPr>
        <w:t xml:space="preserve"> as </w:t>
      </w:r>
      <w:r>
        <w:rPr>
          <w:rFonts w:asciiTheme="minorHAnsi" w:hAnsiTheme="minorHAnsi" w:cstheme="minorHAnsi"/>
          <w:b/>
          <w:color w:val="auto"/>
          <w:sz w:val="22"/>
          <w:szCs w:val="22"/>
          <w:u w:val="single"/>
          <w:lang w:eastAsia="en-US"/>
        </w:rPr>
        <w:t>“HR-Executiv</w:t>
      </w:r>
      <w:r w:rsidRPr="006C1981">
        <w:rPr>
          <w:rFonts w:asciiTheme="minorHAnsi" w:hAnsiTheme="minorHAnsi" w:cstheme="minorHAnsi"/>
          <w:b/>
          <w:color w:val="auto"/>
          <w:sz w:val="22"/>
          <w:szCs w:val="22"/>
          <w:u w:val="single"/>
          <w:lang w:eastAsia="en-US"/>
        </w:rPr>
        <w:t>e”</w:t>
      </w:r>
      <w:r w:rsidRPr="006C1981">
        <w:rPr>
          <w:rFonts w:asciiTheme="minorHAnsi" w:hAnsiTheme="minorHAnsi" w:cstheme="minorHAnsi"/>
          <w:color w:val="auto"/>
          <w:sz w:val="22"/>
          <w:szCs w:val="22"/>
          <w:u w:val="single"/>
          <w:lang w:eastAsia="en-US"/>
        </w:rPr>
        <w:t xml:space="preserve"> from</w:t>
      </w:r>
      <w:r>
        <w:rPr>
          <w:rFonts w:asciiTheme="minorHAnsi" w:hAnsiTheme="minorHAnsi" w:cstheme="minorHAnsi"/>
          <w:color w:val="auto"/>
          <w:sz w:val="22"/>
          <w:szCs w:val="22"/>
          <w:u w:val="single"/>
          <w:lang w:eastAsia="en-US"/>
        </w:rPr>
        <w:t xml:space="preserve"> </w:t>
      </w:r>
      <w:r w:rsidRPr="00362947">
        <w:rPr>
          <w:rFonts w:asciiTheme="minorHAnsi" w:hAnsiTheme="minorHAnsi" w:cstheme="minorHAnsi"/>
          <w:b/>
          <w:color w:val="auto"/>
          <w:sz w:val="22"/>
          <w:szCs w:val="22"/>
          <w:u w:val="single"/>
          <w:lang w:eastAsia="en-US"/>
        </w:rPr>
        <w:t xml:space="preserve">Jun </w:t>
      </w:r>
      <w:r w:rsidRPr="006C1981">
        <w:rPr>
          <w:rFonts w:asciiTheme="minorHAnsi" w:hAnsiTheme="minorHAnsi" w:cstheme="minorHAnsi"/>
          <w:b/>
          <w:color w:val="auto"/>
          <w:sz w:val="22"/>
          <w:szCs w:val="22"/>
          <w:u w:val="single"/>
          <w:lang w:eastAsia="en-US"/>
        </w:rPr>
        <w:t xml:space="preserve">2015 – </w:t>
      </w:r>
      <w:r w:rsidR="00E82161">
        <w:rPr>
          <w:rFonts w:asciiTheme="minorHAnsi" w:hAnsiTheme="minorHAnsi" w:cstheme="minorHAnsi"/>
          <w:b/>
          <w:color w:val="auto"/>
          <w:sz w:val="22"/>
          <w:szCs w:val="22"/>
          <w:u w:val="single"/>
          <w:lang w:eastAsia="en-US"/>
        </w:rPr>
        <w:t>July 2015</w:t>
      </w:r>
      <w:r>
        <w:rPr>
          <w:rFonts w:asciiTheme="minorHAnsi" w:hAnsiTheme="minorHAnsi" w:cstheme="minorHAnsi"/>
          <w:b/>
          <w:color w:val="auto"/>
          <w:sz w:val="22"/>
          <w:szCs w:val="22"/>
          <w:u w:val="single"/>
          <w:lang w:eastAsia="en-US"/>
        </w:rPr>
        <w:t>.</w:t>
      </w:r>
    </w:p>
    <w:p w:rsidR="00362947" w:rsidRPr="00362947" w:rsidRDefault="00362947" w:rsidP="00362947">
      <w:pPr>
        <w:pStyle w:val="ListParagraph"/>
        <w:tabs>
          <w:tab w:val="left" w:pos="1620"/>
          <w:tab w:val="left" w:pos="3600"/>
          <w:tab w:val="left" w:pos="3690"/>
          <w:tab w:val="left" w:pos="3960"/>
          <w:tab w:val="left" w:pos="4320"/>
        </w:tabs>
        <w:suppressAutoHyphens w:val="0"/>
        <w:spacing w:before="100" w:beforeAutospacing="1" w:after="75"/>
        <w:ind w:left="990"/>
        <w:jc w:val="both"/>
        <w:rPr>
          <w:rFonts w:asciiTheme="minorHAnsi" w:hAnsiTheme="minorHAnsi" w:cstheme="minorHAnsi"/>
          <w:b/>
          <w:color w:val="auto"/>
          <w:sz w:val="22"/>
          <w:szCs w:val="22"/>
          <w:u w:val="single"/>
          <w:lang w:eastAsia="en-US"/>
        </w:rPr>
      </w:pPr>
    </w:p>
    <w:p w:rsidR="00AC0342" w:rsidRPr="006C1981" w:rsidRDefault="00AC0342" w:rsidP="00AC0342">
      <w:pPr>
        <w:ind w:firstLine="720"/>
        <w:rPr>
          <w:rFonts w:asciiTheme="minorHAnsi" w:hAnsiTheme="minorHAnsi" w:cstheme="minorHAnsi"/>
          <w:sz w:val="22"/>
          <w:szCs w:val="22"/>
        </w:rPr>
      </w:pPr>
      <w:r w:rsidRPr="006C1981">
        <w:rPr>
          <w:rFonts w:asciiTheme="minorHAnsi" w:hAnsiTheme="minorHAnsi" w:cstheme="minorHAnsi"/>
          <w:b/>
          <w:sz w:val="22"/>
          <w:szCs w:val="22"/>
          <w:u w:val="single"/>
        </w:rPr>
        <w:t>Key Responsibilities Handled</w:t>
      </w:r>
      <w:r w:rsidRPr="006C1981">
        <w:rPr>
          <w:rFonts w:asciiTheme="minorHAnsi" w:hAnsiTheme="minorHAnsi" w:cstheme="minorHAnsi"/>
          <w:b/>
          <w:bCs/>
          <w:sz w:val="22"/>
          <w:szCs w:val="22"/>
          <w:shd w:val="clear" w:color="auto" w:fill="FFFFFF"/>
        </w:rPr>
        <w:t xml:space="preserve"> :</w:t>
      </w:r>
      <w:r w:rsidRPr="006C1981">
        <w:rPr>
          <w:rFonts w:asciiTheme="minorHAnsi" w:hAnsiTheme="minorHAnsi" w:cstheme="minorHAnsi"/>
          <w:sz w:val="22"/>
          <w:szCs w:val="22"/>
        </w:rPr>
        <w:br/>
      </w:r>
    </w:p>
    <w:p w:rsidR="00AC0342" w:rsidRPr="00730491" w:rsidRDefault="00AC0342" w:rsidP="00CF590D">
      <w:pPr>
        <w:ind w:left="1260"/>
        <w:rPr>
          <w:rFonts w:asciiTheme="minorHAnsi" w:hAnsiTheme="minorHAnsi" w:cstheme="minorHAnsi"/>
          <w:color w:val="auto"/>
          <w:sz w:val="22"/>
          <w:szCs w:val="22"/>
          <w:u w:val="single"/>
          <w:lang w:eastAsia="en-US"/>
        </w:rPr>
      </w:pPr>
      <w:r w:rsidRPr="00730491">
        <w:rPr>
          <w:rFonts w:asciiTheme="minorHAnsi" w:hAnsiTheme="minorHAnsi" w:cstheme="minorHAnsi"/>
          <w:b/>
          <w:color w:val="auto"/>
          <w:sz w:val="22"/>
          <w:szCs w:val="22"/>
          <w:lang w:eastAsia="en-US"/>
        </w:rPr>
        <w:t xml:space="preserve"> </w:t>
      </w:r>
      <w:r w:rsidRPr="00730491">
        <w:rPr>
          <w:rFonts w:asciiTheme="minorHAnsi" w:hAnsiTheme="minorHAnsi" w:cstheme="minorHAnsi"/>
          <w:color w:val="auto"/>
          <w:sz w:val="22"/>
          <w:szCs w:val="22"/>
          <w:u w:val="single"/>
          <w:lang w:eastAsia="en-US"/>
        </w:rPr>
        <w:t>Hiring inputs:</w:t>
      </w:r>
    </w:p>
    <w:p w:rsidR="00C23657" w:rsidRPr="006C1981" w:rsidRDefault="00C23657" w:rsidP="00C23657">
      <w:pPr>
        <w:pStyle w:val="ListParagraph"/>
        <w:ind w:left="1260"/>
        <w:rPr>
          <w:rFonts w:asciiTheme="minorHAnsi" w:hAnsiTheme="minorHAnsi" w:cstheme="minorHAnsi"/>
          <w:color w:val="auto"/>
          <w:sz w:val="22"/>
          <w:szCs w:val="22"/>
          <w:u w:val="single"/>
          <w:lang w:eastAsia="en-US"/>
        </w:rPr>
      </w:pPr>
    </w:p>
    <w:p w:rsidR="00AC0342" w:rsidRPr="006C1981" w:rsidRDefault="00AC0342" w:rsidP="00730491">
      <w:pPr>
        <w:pStyle w:val="ListParagraph"/>
        <w:numPr>
          <w:ilvl w:val="0"/>
          <w:numId w:val="19"/>
        </w:numPr>
        <w:tabs>
          <w:tab w:val="left" w:pos="1260"/>
        </w:tabs>
        <w:ind w:left="720" w:firstLine="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Meeting hiring managers to understand niche skill profiles.</w:t>
      </w:r>
    </w:p>
    <w:p w:rsidR="00AC0342" w:rsidRPr="006C1981" w:rsidRDefault="00AC0342" w:rsidP="00730491">
      <w:pPr>
        <w:pStyle w:val="ListParagraph"/>
        <w:numPr>
          <w:ilvl w:val="0"/>
          <w:numId w:val="19"/>
        </w:numPr>
        <w:tabs>
          <w:tab w:val="left" w:pos="1260"/>
        </w:tabs>
        <w:ind w:left="630" w:firstLine="9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Discussing about the hiring modules and Service orders.</w:t>
      </w:r>
    </w:p>
    <w:p w:rsidR="00AC0342" w:rsidRPr="006C1981" w:rsidRDefault="00AC0342" w:rsidP="00730491">
      <w:pPr>
        <w:pStyle w:val="ListParagraph"/>
        <w:numPr>
          <w:ilvl w:val="0"/>
          <w:numId w:val="19"/>
        </w:numPr>
        <w:tabs>
          <w:tab w:val="left" w:pos="1260"/>
        </w:tabs>
        <w:ind w:left="720" w:firstLine="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Checking on Batch count and date of delivering the batches.</w:t>
      </w:r>
    </w:p>
    <w:p w:rsidR="00AC0342" w:rsidRPr="006C1981" w:rsidRDefault="00AC0342" w:rsidP="00AC0342">
      <w:pPr>
        <w:pStyle w:val="ListParagraph"/>
        <w:ind w:left="1440"/>
        <w:rPr>
          <w:rFonts w:asciiTheme="minorHAnsi" w:hAnsiTheme="minorHAnsi" w:cstheme="minorHAnsi"/>
          <w:color w:val="auto"/>
          <w:sz w:val="22"/>
          <w:szCs w:val="22"/>
          <w:lang w:eastAsia="en-US"/>
        </w:rPr>
      </w:pPr>
    </w:p>
    <w:p w:rsidR="00AC0342" w:rsidRPr="00701AAB" w:rsidRDefault="00AC0342" w:rsidP="00701AAB">
      <w:pPr>
        <w:ind w:left="540" w:firstLine="720"/>
        <w:rPr>
          <w:rFonts w:asciiTheme="minorHAnsi" w:hAnsiTheme="minorHAnsi" w:cstheme="minorHAnsi"/>
          <w:color w:val="auto"/>
          <w:sz w:val="22"/>
          <w:szCs w:val="22"/>
          <w:u w:val="single"/>
          <w:lang w:eastAsia="en-US"/>
        </w:rPr>
      </w:pPr>
      <w:r w:rsidRPr="00701AAB">
        <w:rPr>
          <w:rFonts w:asciiTheme="minorHAnsi" w:hAnsiTheme="minorHAnsi" w:cstheme="minorHAnsi"/>
          <w:color w:val="auto"/>
          <w:sz w:val="22"/>
          <w:szCs w:val="22"/>
          <w:lang w:eastAsia="en-US"/>
        </w:rPr>
        <w:t xml:space="preserve"> </w:t>
      </w:r>
      <w:r w:rsidRPr="00701AAB">
        <w:rPr>
          <w:rFonts w:asciiTheme="minorHAnsi" w:hAnsiTheme="minorHAnsi" w:cstheme="minorHAnsi"/>
          <w:sz w:val="22"/>
          <w:szCs w:val="22"/>
          <w:u w:val="single"/>
        </w:rPr>
        <w:t>Frontline Hiring:</w:t>
      </w:r>
    </w:p>
    <w:p w:rsidR="00FA4230" w:rsidRPr="006C1981" w:rsidRDefault="00FA4230" w:rsidP="00FA4230">
      <w:pPr>
        <w:pStyle w:val="ListParagraph"/>
        <w:ind w:left="1260"/>
        <w:rPr>
          <w:rFonts w:asciiTheme="minorHAnsi" w:hAnsiTheme="minorHAnsi" w:cstheme="minorHAnsi"/>
          <w:color w:val="auto"/>
          <w:sz w:val="22"/>
          <w:szCs w:val="22"/>
          <w:u w:val="single"/>
          <w:lang w:eastAsia="en-US"/>
        </w:rPr>
      </w:pPr>
    </w:p>
    <w:p w:rsidR="00AC0342" w:rsidRPr="006C1981" w:rsidRDefault="00AC0342" w:rsidP="00112DAB">
      <w:pPr>
        <w:pStyle w:val="Achievement"/>
        <w:numPr>
          <w:ilvl w:val="1"/>
          <w:numId w:val="7"/>
        </w:numPr>
        <w:tabs>
          <w:tab w:val="left" w:pos="1530"/>
        </w:tabs>
        <w:spacing w:before="40" w:after="0"/>
        <w:ind w:left="1260" w:hanging="540"/>
        <w:rPr>
          <w:rFonts w:asciiTheme="minorHAnsi" w:hAnsiTheme="minorHAnsi" w:cstheme="minorHAnsi"/>
        </w:rPr>
      </w:pPr>
      <w:r w:rsidRPr="006C1981">
        <w:rPr>
          <w:rFonts w:asciiTheme="minorHAnsi" w:hAnsiTheme="minorHAnsi" w:cstheme="minorHAnsi"/>
        </w:rPr>
        <w:t xml:space="preserve">Actively involved in the Bulk hiring </w:t>
      </w:r>
      <w:r w:rsidRPr="006C1981">
        <w:rPr>
          <w:rFonts w:asciiTheme="minorHAnsi" w:hAnsiTheme="minorHAnsi" w:cstheme="minorHAnsi"/>
          <w:b/>
        </w:rPr>
        <w:t>(Av</w:t>
      </w:r>
      <w:r w:rsidR="0034033D">
        <w:rPr>
          <w:rFonts w:asciiTheme="minorHAnsi" w:hAnsiTheme="minorHAnsi" w:cstheme="minorHAnsi"/>
          <w:b/>
        </w:rPr>
        <w:t>era</w:t>
      </w:r>
      <w:r w:rsidRPr="006C1981">
        <w:rPr>
          <w:rFonts w:asciiTheme="minorHAnsi" w:hAnsiTheme="minorHAnsi" w:cstheme="minorHAnsi"/>
          <w:b/>
        </w:rPr>
        <w:t>g</w:t>
      </w:r>
      <w:r w:rsidR="0034033D">
        <w:rPr>
          <w:rFonts w:asciiTheme="minorHAnsi" w:hAnsiTheme="minorHAnsi" w:cstheme="minorHAnsi"/>
          <w:b/>
        </w:rPr>
        <w:t>e of 100 - 12</w:t>
      </w:r>
      <w:r w:rsidRPr="006C1981">
        <w:rPr>
          <w:rFonts w:asciiTheme="minorHAnsi" w:hAnsiTheme="minorHAnsi" w:cstheme="minorHAnsi"/>
          <w:b/>
        </w:rPr>
        <w:t>0 joining per month)</w:t>
      </w:r>
      <w:r w:rsidRPr="006C1981">
        <w:rPr>
          <w:rFonts w:asciiTheme="minorHAnsi" w:hAnsiTheme="minorHAnsi" w:cstheme="minorHAnsi"/>
        </w:rPr>
        <w:t xml:space="preserve"> through Job portals Vendors, Employee references, advertisement, Job posting &amp; walk-ins.</w:t>
      </w:r>
    </w:p>
    <w:p w:rsidR="00AC0342" w:rsidRPr="006C1981" w:rsidRDefault="00AC0342" w:rsidP="00112DAB">
      <w:pPr>
        <w:pStyle w:val="Achievement"/>
        <w:numPr>
          <w:ilvl w:val="1"/>
          <w:numId w:val="7"/>
        </w:numPr>
        <w:tabs>
          <w:tab w:val="left" w:pos="1530"/>
        </w:tabs>
        <w:spacing w:before="40" w:after="0"/>
        <w:ind w:left="1260" w:hanging="540"/>
        <w:rPr>
          <w:rFonts w:asciiTheme="minorHAnsi" w:hAnsiTheme="minorHAnsi" w:cstheme="minorHAnsi"/>
        </w:rPr>
      </w:pPr>
      <w:r w:rsidRPr="006C1981">
        <w:rPr>
          <w:rFonts w:asciiTheme="minorHAnsi" w:hAnsiTheme="minorHAnsi" w:cstheme="minorHAnsi"/>
        </w:rPr>
        <w:t>Sourcing</w:t>
      </w:r>
      <w:r w:rsidRPr="006C1981">
        <w:rPr>
          <w:rFonts w:asciiTheme="minorHAnsi" w:hAnsiTheme="minorHAnsi" w:cstheme="minorHAnsi"/>
          <w:shd w:val="clear" w:color="auto" w:fill="FFFFFF"/>
        </w:rPr>
        <w:t xml:space="preserve"> &amp; </w:t>
      </w:r>
      <w:r w:rsidR="00BC2EFE">
        <w:rPr>
          <w:rFonts w:asciiTheme="minorHAnsi" w:hAnsiTheme="minorHAnsi" w:cstheme="minorHAnsi"/>
        </w:rPr>
        <w:t xml:space="preserve">Screening </w:t>
      </w:r>
      <w:r w:rsidRPr="006C1981">
        <w:rPr>
          <w:rFonts w:asciiTheme="minorHAnsi" w:hAnsiTheme="minorHAnsi" w:cstheme="minorHAnsi"/>
        </w:rPr>
        <w:t>candidates profile as per the requirements of the Business through portals (Naukri, Monster, Times jobs and LinkedIn) and validating them on their experience and interest on the role.</w:t>
      </w:r>
      <w:r w:rsidRPr="006C1981">
        <w:rPr>
          <w:rFonts w:asciiTheme="minorHAnsi" w:hAnsiTheme="minorHAnsi" w:cstheme="minorHAnsi"/>
          <w:b/>
          <w:u w:val="single"/>
        </w:rPr>
        <w:t xml:space="preserve"> </w:t>
      </w:r>
    </w:p>
    <w:p w:rsidR="00AC0342" w:rsidRPr="006C1981" w:rsidRDefault="00AC0342" w:rsidP="00112DAB">
      <w:pPr>
        <w:pStyle w:val="Achievement"/>
        <w:numPr>
          <w:ilvl w:val="1"/>
          <w:numId w:val="7"/>
        </w:numPr>
        <w:tabs>
          <w:tab w:val="left" w:pos="1530"/>
        </w:tabs>
        <w:spacing w:before="40" w:after="0"/>
        <w:ind w:left="1260" w:hanging="540"/>
        <w:rPr>
          <w:rFonts w:asciiTheme="minorHAnsi" w:hAnsiTheme="minorHAnsi" w:cstheme="minorHAnsi"/>
        </w:rPr>
      </w:pPr>
      <w:r w:rsidRPr="006C1981">
        <w:rPr>
          <w:rFonts w:asciiTheme="minorHAnsi" w:hAnsiTheme="minorHAnsi" w:cstheme="minorHAnsi"/>
        </w:rPr>
        <w:t>Executing Lateral Hiring (Entry Level, Middle Level) through Diverse Sources.</w:t>
      </w:r>
    </w:p>
    <w:p w:rsidR="00AC0342" w:rsidRPr="006C1981" w:rsidRDefault="00AC0342" w:rsidP="00112DAB">
      <w:pPr>
        <w:pStyle w:val="Achievement"/>
        <w:numPr>
          <w:ilvl w:val="1"/>
          <w:numId w:val="7"/>
        </w:numPr>
        <w:tabs>
          <w:tab w:val="left" w:pos="1530"/>
        </w:tabs>
        <w:spacing w:before="40" w:after="0"/>
        <w:ind w:left="1260" w:hanging="540"/>
        <w:rPr>
          <w:rFonts w:asciiTheme="minorHAnsi" w:hAnsiTheme="minorHAnsi" w:cstheme="minorHAnsi"/>
        </w:rPr>
      </w:pPr>
      <w:r w:rsidRPr="006C1981">
        <w:rPr>
          <w:rFonts w:asciiTheme="minorHAnsi" w:hAnsiTheme="minorHAnsi" w:cstheme="minorHAnsi"/>
        </w:rPr>
        <w:t>Consolidating manpower requirements; planning, coordinating and executing head hunting process.</w:t>
      </w:r>
    </w:p>
    <w:p w:rsidR="00AC0342" w:rsidRPr="006C1981" w:rsidRDefault="00AC0342" w:rsidP="00112DAB">
      <w:pPr>
        <w:pStyle w:val="Achievement"/>
        <w:numPr>
          <w:ilvl w:val="1"/>
          <w:numId w:val="7"/>
        </w:numPr>
        <w:tabs>
          <w:tab w:val="left" w:pos="1530"/>
        </w:tabs>
        <w:spacing w:before="40" w:after="0"/>
        <w:ind w:left="1260" w:hanging="540"/>
        <w:rPr>
          <w:rFonts w:asciiTheme="minorHAnsi" w:hAnsiTheme="minorHAnsi" w:cstheme="minorHAnsi"/>
        </w:rPr>
      </w:pPr>
      <w:r w:rsidRPr="006C1981">
        <w:rPr>
          <w:rFonts w:asciiTheme="minorHAnsi" w:hAnsiTheme="minorHAnsi" w:cstheme="minorHAnsi"/>
        </w:rPr>
        <w:t>Maintaining a comprehensive data bank of all employees with varied background.</w:t>
      </w:r>
    </w:p>
    <w:p w:rsidR="00AC0342" w:rsidRPr="006C1981" w:rsidRDefault="00AC0342" w:rsidP="00337C18">
      <w:pPr>
        <w:pStyle w:val="Achievement"/>
        <w:numPr>
          <w:ilvl w:val="1"/>
          <w:numId w:val="7"/>
        </w:numPr>
        <w:tabs>
          <w:tab w:val="left" w:pos="1530"/>
        </w:tabs>
        <w:spacing w:before="40" w:after="0"/>
        <w:ind w:left="1260" w:hanging="540"/>
        <w:rPr>
          <w:rFonts w:asciiTheme="minorHAnsi" w:hAnsiTheme="minorHAnsi" w:cstheme="minorHAnsi"/>
        </w:rPr>
      </w:pPr>
      <w:r w:rsidRPr="006C1981">
        <w:rPr>
          <w:rFonts w:asciiTheme="minorHAnsi" w:hAnsiTheme="minorHAnsi" w:cstheme="minorHAnsi"/>
        </w:rPr>
        <w:t>Identifying candidates on the basis of technical requirements, scheduling interviews and verifying candidate’s credentials &amp; career expectations.</w:t>
      </w:r>
    </w:p>
    <w:p w:rsidR="00AC0342" w:rsidRPr="006C1981" w:rsidRDefault="00AC0342" w:rsidP="00AC0342">
      <w:pPr>
        <w:pStyle w:val="Achievement"/>
        <w:spacing w:before="40" w:after="0"/>
        <w:ind w:left="1260" w:firstLine="0"/>
        <w:rPr>
          <w:rFonts w:asciiTheme="minorHAnsi" w:hAnsiTheme="minorHAnsi" w:cstheme="minorHAnsi"/>
        </w:rPr>
      </w:pPr>
    </w:p>
    <w:p w:rsidR="00AC0342" w:rsidRPr="00112DAB" w:rsidRDefault="009E31DB" w:rsidP="00275720">
      <w:pPr>
        <w:pStyle w:val="Achievement"/>
        <w:spacing w:before="40" w:after="0"/>
        <w:ind w:left="780" w:firstLine="480"/>
        <w:rPr>
          <w:rFonts w:asciiTheme="minorHAnsi" w:hAnsiTheme="minorHAnsi" w:cstheme="minorHAnsi"/>
          <w:bCs/>
          <w:color w:val="000000"/>
          <w:u w:val="single"/>
        </w:rPr>
      </w:pPr>
      <w:r>
        <w:rPr>
          <w:rFonts w:asciiTheme="minorHAnsi" w:hAnsiTheme="minorHAnsi" w:cstheme="minorHAnsi"/>
          <w:bCs/>
          <w:color w:val="000000"/>
          <w:u w:val="single"/>
        </w:rPr>
        <w:t>Campus Hiring</w:t>
      </w:r>
      <w:r w:rsidR="008E06A1">
        <w:rPr>
          <w:rFonts w:asciiTheme="minorHAnsi" w:hAnsiTheme="minorHAnsi" w:cstheme="minorHAnsi"/>
          <w:bCs/>
          <w:color w:val="000000"/>
          <w:u w:val="single"/>
        </w:rPr>
        <w:t xml:space="preserve"> </w:t>
      </w:r>
      <w:r>
        <w:rPr>
          <w:rFonts w:asciiTheme="minorHAnsi" w:hAnsiTheme="minorHAnsi" w:cstheme="minorHAnsi"/>
          <w:bCs/>
          <w:color w:val="000000"/>
          <w:u w:val="single"/>
        </w:rPr>
        <w:t>/</w:t>
      </w:r>
      <w:r w:rsidR="008E06A1">
        <w:rPr>
          <w:rFonts w:asciiTheme="minorHAnsi" w:hAnsiTheme="minorHAnsi" w:cstheme="minorHAnsi"/>
          <w:bCs/>
          <w:color w:val="000000"/>
          <w:u w:val="single"/>
        </w:rPr>
        <w:t xml:space="preserve"> </w:t>
      </w:r>
      <w:r w:rsidR="00AC0342" w:rsidRPr="00112DAB">
        <w:rPr>
          <w:rFonts w:asciiTheme="minorHAnsi" w:hAnsiTheme="minorHAnsi" w:cstheme="minorHAnsi"/>
          <w:bCs/>
          <w:color w:val="000000"/>
          <w:u w:val="single"/>
        </w:rPr>
        <w:t>Vendor Management:</w:t>
      </w:r>
    </w:p>
    <w:p w:rsidR="00275720" w:rsidRPr="006C1981" w:rsidRDefault="00275720" w:rsidP="00275720">
      <w:pPr>
        <w:pStyle w:val="Achievement"/>
        <w:spacing w:before="40" w:after="0"/>
        <w:ind w:left="780" w:firstLine="480"/>
        <w:rPr>
          <w:rFonts w:asciiTheme="minorHAnsi" w:hAnsiTheme="minorHAnsi" w:cstheme="minorHAnsi"/>
        </w:rPr>
      </w:pPr>
    </w:p>
    <w:p w:rsidR="008E06A1" w:rsidRDefault="002502E5" w:rsidP="002502E5">
      <w:pPr>
        <w:pStyle w:val="Achievement"/>
        <w:numPr>
          <w:ilvl w:val="1"/>
          <w:numId w:val="6"/>
        </w:numPr>
        <w:tabs>
          <w:tab w:val="num" w:pos="990"/>
          <w:tab w:val="left" w:pos="1440"/>
        </w:tabs>
        <w:spacing w:before="40" w:after="0"/>
        <w:ind w:left="1260" w:hanging="540"/>
        <w:rPr>
          <w:rFonts w:asciiTheme="minorHAnsi" w:hAnsiTheme="minorHAnsi" w:cstheme="minorHAnsi"/>
        </w:rPr>
      </w:pPr>
      <w:r>
        <w:rPr>
          <w:rFonts w:asciiTheme="minorHAnsi" w:hAnsiTheme="minorHAnsi" w:cstheme="minorHAnsi"/>
        </w:rPr>
        <w:t xml:space="preserve">    </w:t>
      </w:r>
      <w:r w:rsidR="008E06A1">
        <w:rPr>
          <w:rFonts w:asciiTheme="minorHAnsi" w:hAnsiTheme="minorHAnsi" w:cstheme="minorHAnsi"/>
        </w:rPr>
        <w:t xml:space="preserve">  </w:t>
      </w:r>
      <w:r w:rsidR="009E31DB">
        <w:rPr>
          <w:rFonts w:asciiTheme="minorHAnsi" w:hAnsiTheme="minorHAnsi" w:cstheme="minorHAnsi"/>
        </w:rPr>
        <w:t>Approaching colleges for campus recruitments and co-ordinating wit</w:t>
      </w:r>
      <w:r w:rsidR="008E06A1">
        <w:rPr>
          <w:rFonts w:asciiTheme="minorHAnsi" w:hAnsiTheme="minorHAnsi" w:cstheme="minorHAnsi"/>
        </w:rPr>
        <w:t>h the placement officer of respective colleges and conducting drive as per the schedules.</w:t>
      </w:r>
    </w:p>
    <w:p w:rsidR="00AC0342" w:rsidRPr="006C1981" w:rsidRDefault="008E06A1" w:rsidP="002502E5">
      <w:pPr>
        <w:pStyle w:val="Achievement"/>
        <w:numPr>
          <w:ilvl w:val="1"/>
          <w:numId w:val="6"/>
        </w:numPr>
        <w:tabs>
          <w:tab w:val="num" w:pos="990"/>
          <w:tab w:val="left" w:pos="1440"/>
        </w:tabs>
        <w:spacing w:before="40" w:after="0"/>
        <w:ind w:left="1260" w:hanging="540"/>
        <w:rPr>
          <w:rFonts w:asciiTheme="minorHAnsi" w:hAnsiTheme="minorHAnsi" w:cstheme="minorHAnsi"/>
        </w:rPr>
      </w:pPr>
      <w:r>
        <w:rPr>
          <w:rFonts w:asciiTheme="minorHAnsi" w:hAnsiTheme="minorHAnsi" w:cstheme="minorHAnsi"/>
        </w:rPr>
        <w:t xml:space="preserve">     </w:t>
      </w:r>
      <w:r w:rsidR="002502E5">
        <w:rPr>
          <w:rFonts w:asciiTheme="minorHAnsi" w:hAnsiTheme="minorHAnsi" w:cstheme="minorHAnsi"/>
        </w:rPr>
        <w:t xml:space="preserve"> </w:t>
      </w:r>
      <w:r w:rsidR="00AC0342" w:rsidRPr="006C1981">
        <w:rPr>
          <w:rFonts w:asciiTheme="minorHAnsi" w:hAnsiTheme="minorHAnsi" w:cstheme="minorHAnsi"/>
        </w:rPr>
        <w:t>Dealing with vendors/consultants for hiring purpose &amp; their performance management for bulk recruitments to fill up immediate requirement for multiple functions/verticals/processes in the organization.</w:t>
      </w:r>
    </w:p>
    <w:p w:rsidR="00AC0342" w:rsidRPr="006C1981" w:rsidRDefault="002502E5" w:rsidP="002502E5">
      <w:pPr>
        <w:pStyle w:val="Achievement"/>
        <w:numPr>
          <w:ilvl w:val="1"/>
          <w:numId w:val="6"/>
        </w:numPr>
        <w:tabs>
          <w:tab w:val="num" w:pos="990"/>
          <w:tab w:val="left" w:pos="1440"/>
        </w:tabs>
        <w:spacing w:before="40" w:after="0"/>
        <w:ind w:left="1260" w:hanging="540"/>
        <w:rPr>
          <w:rFonts w:asciiTheme="minorHAnsi" w:hAnsiTheme="minorHAnsi" w:cstheme="minorHAnsi"/>
        </w:rPr>
      </w:pPr>
      <w:r>
        <w:rPr>
          <w:rFonts w:asciiTheme="minorHAnsi" w:hAnsiTheme="minorHAnsi" w:cstheme="minorHAnsi"/>
        </w:rPr>
        <w:t xml:space="preserve">      </w:t>
      </w:r>
      <w:r w:rsidR="00AC0342" w:rsidRPr="006C1981">
        <w:rPr>
          <w:rFonts w:asciiTheme="minorHAnsi" w:hAnsiTheme="minorHAnsi" w:cstheme="minorHAnsi"/>
        </w:rPr>
        <w:t>Conceptualizing &amp; implementing strategies for effective vendor management and to upgrade their performance standards for effective &amp; timely hiring.</w:t>
      </w:r>
    </w:p>
    <w:p w:rsidR="00AC0342" w:rsidRPr="006C1981" w:rsidRDefault="00AC0342" w:rsidP="002502E5">
      <w:pPr>
        <w:pStyle w:val="Achievement"/>
        <w:numPr>
          <w:ilvl w:val="1"/>
          <w:numId w:val="6"/>
        </w:numPr>
        <w:tabs>
          <w:tab w:val="left" w:pos="1440"/>
        </w:tabs>
        <w:spacing w:before="40" w:after="0"/>
        <w:ind w:left="1260" w:hanging="540"/>
        <w:rPr>
          <w:rFonts w:asciiTheme="minorHAnsi" w:hAnsiTheme="minorHAnsi" w:cstheme="minorHAnsi"/>
        </w:rPr>
      </w:pPr>
      <w:r w:rsidRPr="006C1981">
        <w:rPr>
          <w:rFonts w:asciiTheme="minorHAnsi" w:hAnsiTheme="minorHAnsi" w:cstheme="minorHAnsi"/>
        </w:rPr>
        <w:t>Examining latest market trends in the industry, tracking competitor’s activities and providing valuable inputs for fine-tuning the recruitment strategies.</w:t>
      </w:r>
    </w:p>
    <w:p w:rsidR="00AC0342" w:rsidRPr="006C1981" w:rsidRDefault="00AC0342" w:rsidP="002502E5">
      <w:pPr>
        <w:pStyle w:val="Achievement"/>
        <w:numPr>
          <w:ilvl w:val="1"/>
          <w:numId w:val="6"/>
        </w:numPr>
        <w:tabs>
          <w:tab w:val="left" w:pos="1440"/>
        </w:tabs>
        <w:spacing w:before="40" w:after="0"/>
        <w:ind w:left="1260" w:hanging="540"/>
        <w:rPr>
          <w:rFonts w:asciiTheme="minorHAnsi" w:hAnsiTheme="minorHAnsi" w:cstheme="minorHAnsi"/>
        </w:rPr>
      </w:pPr>
      <w:r w:rsidRPr="006C1981">
        <w:rPr>
          <w:rFonts w:asciiTheme="minorHAnsi" w:hAnsiTheme="minorHAnsi" w:cstheme="minorHAnsi"/>
        </w:rPr>
        <w:t>Analyzing and evaluating the weekly/monthly performance chart of the vendors/consultants to keep a close check on the hiring &amp; joining numbers.</w:t>
      </w:r>
    </w:p>
    <w:p w:rsidR="00AC0342" w:rsidRPr="006C1981" w:rsidRDefault="00AC0342" w:rsidP="00AC0342">
      <w:pPr>
        <w:pStyle w:val="Achievement"/>
        <w:spacing w:before="40" w:after="0"/>
        <w:ind w:left="1260" w:firstLine="0"/>
        <w:rPr>
          <w:rFonts w:asciiTheme="minorHAnsi" w:hAnsiTheme="minorHAnsi" w:cstheme="minorHAnsi"/>
        </w:rPr>
      </w:pPr>
    </w:p>
    <w:p w:rsidR="00AC0342" w:rsidRPr="00112DAB" w:rsidRDefault="00AC0342" w:rsidP="00275720">
      <w:pPr>
        <w:ind w:left="540" w:firstLine="720"/>
        <w:rPr>
          <w:rFonts w:asciiTheme="minorHAnsi" w:hAnsiTheme="minorHAnsi" w:cstheme="minorHAnsi"/>
          <w:sz w:val="22"/>
          <w:szCs w:val="22"/>
          <w:u w:val="single"/>
        </w:rPr>
      </w:pPr>
      <w:r w:rsidRPr="00112DAB">
        <w:rPr>
          <w:rFonts w:asciiTheme="minorHAnsi" w:hAnsiTheme="minorHAnsi" w:cstheme="minorHAnsi"/>
          <w:sz w:val="22"/>
          <w:szCs w:val="22"/>
          <w:u w:val="single"/>
        </w:rPr>
        <w:t>Interview Co-Ordinations :</w:t>
      </w:r>
    </w:p>
    <w:p w:rsidR="00275720" w:rsidRPr="00275720" w:rsidRDefault="00275720" w:rsidP="00275720">
      <w:pPr>
        <w:ind w:left="540" w:firstLine="720"/>
        <w:rPr>
          <w:rFonts w:asciiTheme="minorHAnsi" w:hAnsiTheme="minorHAnsi" w:cstheme="minorHAnsi"/>
          <w:color w:val="auto"/>
          <w:sz w:val="22"/>
          <w:szCs w:val="22"/>
          <w:u w:val="single"/>
          <w:lang w:eastAsia="en-US"/>
        </w:rPr>
      </w:pPr>
    </w:p>
    <w:p w:rsidR="00AC0342" w:rsidRPr="006C1981" w:rsidRDefault="00AC0342" w:rsidP="00701AAB">
      <w:pPr>
        <w:pStyle w:val="ListParagraph"/>
        <w:numPr>
          <w:ilvl w:val="0"/>
          <w:numId w:val="16"/>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Interacting with candidates, doing initial screening. Understanding their competencies &amp; skill sets, making them to understand about job role.</w:t>
      </w:r>
    </w:p>
    <w:p w:rsidR="00AC0342" w:rsidRPr="006C1981" w:rsidRDefault="00AC0342" w:rsidP="00AF3377">
      <w:pPr>
        <w:pStyle w:val="ListParagraph"/>
        <w:numPr>
          <w:ilvl w:val="0"/>
          <w:numId w:val="16"/>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 xml:space="preserve">Providing complete, accurate, and inspiring information to candidates about the company and position </w:t>
      </w:r>
    </w:p>
    <w:p w:rsidR="00AC0342" w:rsidRPr="006C1981" w:rsidRDefault="00AC0342" w:rsidP="00AF3377">
      <w:pPr>
        <w:pStyle w:val="ListParagraph"/>
        <w:numPr>
          <w:ilvl w:val="0"/>
          <w:numId w:val="16"/>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 xml:space="preserve">Co-ordinating with candidates </w:t>
      </w:r>
      <w:r w:rsidR="00217842">
        <w:rPr>
          <w:rFonts w:asciiTheme="minorHAnsi" w:hAnsiTheme="minorHAnsi" w:cstheme="minorHAnsi"/>
          <w:color w:val="auto"/>
          <w:sz w:val="22"/>
          <w:szCs w:val="22"/>
          <w:lang w:eastAsia="en-US"/>
        </w:rPr>
        <w:t xml:space="preserve">for interview &amp; Screening them </w:t>
      </w:r>
      <w:r w:rsidRPr="006C1981">
        <w:rPr>
          <w:rFonts w:asciiTheme="minorHAnsi" w:hAnsiTheme="minorHAnsi" w:cstheme="minorHAnsi"/>
          <w:color w:val="auto"/>
          <w:sz w:val="22"/>
          <w:szCs w:val="22"/>
          <w:lang w:eastAsia="en-US"/>
        </w:rPr>
        <w:t>before short listing for actual interview rounds.</w:t>
      </w:r>
    </w:p>
    <w:p w:rsidR="00CC3741" w:rsidRDefault="00CC3741" w:rsidP="00165B88">
      <w:pPr>
        <w:rPr>
          <w:rFonts w:asciiTheme="minorHAnsi" w:hAnsiTheme="minorHAnsi" w:cstheme="minorHAnsi"/>
          <w:color w:val="auto"/>
          <w:sz w:val="22"/>
          <w:szCs w:val="22"/>
          <w:u w:val="single"/>
          <w:lang w:eastAsia="en-US"/>
        </w:rPr>
      </w:pPr>
    </w:p>
    <w:p w:rsidR="006574BA" w:rsidRDefault="006574BA" w:rsidP="00771742">
      <w:pPr>
        <w:ind w:left="540" w:firstLine="720"/>
        <w:rPr>
          <w:rFonts w:asciiTheme="minorHAnsi" w:hAnsiTheme="minorHAnsi" w:cstheme="minorHAnsi"/>
          <w:color w:val="auto"/>
          <w:sz w:val="22"/>
          <w:szCs w:val="22"/>
          <w:u w:val="single"/>
          <w:lang w:eastAsia="en-US"/>
        </w:rPr>
      </w:pPr>
    </w:p>
    <w:p w:rsidR="006574BA" w:rsidRDefault="006574BA" w:rsidP="00771742">
      <w:pPr>
        <w:ind w:left="540" w:firstLine="720"/>
        <w:rPr>
          <w:rFonts w:asciiTheme="minorHAnsi" w:hAnsiTheme="minorHAnsi" w:cstheme="minorHAnsi"/>
          <w:color w:val="auto"/>
          <w:sz w:val="22"/>
          <w:szCs w:val="22"/>
          <w:u w:val="single"/>
          <w:lang w:eastAsia="en-US"/>
        </w:rPr>
      </w:pPr>
    </w:p>
    <w:p w:rsidR="005B4742" w:rsidRDefault="005B4742" w:rsidP="00771742">
      <w:pPr>
        <w:ind w:left="540" w:firstLine="720"/>
        <w:rPr>
          <w:rFonts w:asciiTheme="minorHAnsi" w:hAnsiTheme="minorHAnsi" w:cstheme="minorHAnsi"/>
          <w:color w:val="auto"/>
          <w:sz w:val="22"/>
          <w:szCs w:val="22"/>
          <w:u w:val="single"/>
          <w:lang w:eastAsia="en-US"/>
        </w:rPr>
      </w:pPr>
    </w:p>
    <w:p w:rsidR="005B4742" w:rsidRDefault="005B4742" w:rsidP="00771742">
      <w:pPr>
        <w:ind w:left="540" w:firstLine="720"/>
        <w:rPr>
          <w:rFonts w:asciiTheme="minorHAnsi" w:hAnsiTheme="minorHAnsi" w:cstheme="minorHAnsi"/>
          <w:color w:val="auto"/>
          <w:sz w:val="22"/>
          <w:szCs w:val="22"/>
          <w:u w:val="single"/>
          <w:lang w:eastAsia="en-US"/>
        </w:rPr>
      </w:pPr>
    </w:p>
    <w:p w:rsidR="00AC0342" w:rsidRPr="00771742" w:rsidRDefault="00AC0342" w:rsidP="00771742">
      <w:pPr>
        <w:ind w:left="540" w:firstLine="720"/>
        <w:rPr>
          <w:rFonts w:asciiTheme="minorHAnsi" w:hAnsiTheme="minorHAnsi" w:cstheme="minorHAnsi"/>
          <w:color w:val="auto"/>
          <w:sz w:val="22"/>
          <w:szCs w:val="22"/>
          <w:lang w:eastAsia="en-US"/>
        </w:rPr>
      </w:pPr>
      <w:bookmarkStart w:id="0" w:name="_GoBack"/>
      <w:bookmarkEnd w:id="0"/>
      <w:r w:rsidRPr="00771742">
        <w:rPr>
          <w:rFonts w:asciiTheme="minorHAnsi" w:hAnsiTheme="minorHAnsi" w:cstheme="minorHAnsi"/>
          <w:color w:val="auto"/>
          <w:sz w:val="22"/>
          <w:szCs w:val="22"/>
          <w:u w:val="single"/>
          <w:lang w:eastAsia="en-US"/>
        </w:rPr>
        <w:t>HR Round:</w:t>
      </w:r>
      <w:r w:rsidRPr="00771742">
        <w:rPr>
          <w:rFonts w:asciiTheme="minorHAnsi" w:hAnsiTheme="minorHAnsi" w:cstheme="minorHAnsi"/>
          <w:color w:val="auto"/>
          <w:sz w:val="22"/>
          <w:szCs w:val="22"/>
          <w:lang w:eastAsia="en-US"/>
        </w:rPr>
        <w:t xml:space="preserve"> </w:t>
      </w:r>
    </w:p>
    <w:p w:rsidR="00AC0342" w:rsidRPr="006C1981" w:rsidRDefault="00AC0342" w:rsidP="00AC0342">
      <w:pPr>
        <w:pStyle w:val="ListParagraph"/>
        <w:ind w:left="1260"/>
        <w:rPr>
          <w:rFonts w:asciiTheme="minorHAnsi" w:hAnsiTheme="minorHAnsi" w:cstheme="minorHAnsi"/>
          <w:color w:val="auto"/>
          <w:sz w:val="22"/>
          <w:szCs w:val="22"/>
          <w:lang w:eastAsia="en-US"/>
        </w:rPr>
      </w:pPr>
    </w:p>
    <w:p w:rsidR="00AC0342" w:rsidRPr="006C1981" w:rsidRDefault="00AC0342" w:rsidP="00773A50">
      <w:pPr>
        <w:pStyle w:val="ListParagraph"/>
        <w:numPr>
          <w:ilvl w:val="0"/>
          <w:numId w:val="22"/>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 xml:space="preserve">Conducting HR rounds for the selected candidates  in screening  and negotiating salaries on company standards. </w:t>
      </w:r>
    </w:p>
    <w:p w:rsidR="00AC0342" w:rsidRPr="006C1981" w:rsidRDefault="00AC0342" w:rsidP="00771742">
      <w:pPr>
        <w:pStyle w:val="ListParagraph"/>
        <w:numPr>
          <w:ilvl w:val="0"/>
          <w:numId w:val="21"/>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Preparing candidates for interviewing with the SD by providing detailed information about business strategy, job descriptions, and expectations.</w:t>
      </w:r>
    </w:p>
    <w:p w:rsidR="00AC0342" w:rsidRPr="006C1981" w:rsidRDefault="00AC0342" w:rsidP="00771742">
      <w:pPr>
        <w:pStyle w:val="ListParagraph"/>
        <w:numPr>
          <w:ilvl w:val="0"/>
          <w:numId w:val="21"/>
        </w:numPr>
        <w:suppressAutoHyphens w:val="0"/>
        <w:ind w:left="1260" w:hanging="540"/>
        <w:jc w:val="both"/>
        <w:rPr>
          <w:rFonts w:asciiTheme="minorHAnsi" w:hAnsiTheme="minorHAnsi" w:cstheme="minorHAnsi"/>
          <w:sz w:val="22"/>
          <w:szCs w:val="22"/>
        </w:rPr>
      </w:pPr>
      <w:r w:rsidRPr="006C1981">
        <w:rPr>
          <w:rFonts w:asciiTheme="minorHAnsi" w:hAnsiTheme="minorHAnsi" w:cstheme="minorHAnsi"/>
          <w:sz w:val="22"/>
          <w:szCs w:val="22"/>
        </w:rPr>
        <w:t>Proactively plan and manage Interviews for all positions for different busin</w:t>
      </w:r>
      <w:r w:rsidR="008351AF">
        <w:rPr>
          <w:rFonts w:asciiTheme="minorHAnsi" w:hAnsiTheme="minorHAnsi" w:cstheme="minorHAnsi"/>
          <w:sz w:val="22"/>
          <w:szCs w:val="22"/>
        </w:rPr>
        <w:t xml:space="preserve">ess and co ordinating with the </w:t>
      </w:r>
      <w:r w:rsidRPr="006C1981">
        <w:rPr>
          <w:rFonts w:asciiTheme="minorHAnsi" w:hAnsiTheme="minorHAnsi" w:cstheme="minorHAnsi"/>
          <w:sz w:val="22"/>
          <w:szCs w:val="22"/>
        </w:rPr>
        <w:t>relevant Managers, tracking  the  feedback and sharing it with the candidates.</w:t>
      </w:r>
    </w:p>
    <w:p w:rsidR="00AC0342" w:rsidRPr="006C1981" w:rsidRDefault="008351AF" w:rsidP="00773A50">
      <w:pPr>
        <w:pStyle w:val="ListParagraph"/>
        <w:numPr>
          <w:ilvl w:val="0"/>
          <w:numId w:val="21"/>
        </w:numPr>
        <w:tabs>
          <w:tab w:val="left" w:pos="1260"/>
        </w:tabs>
        <w:ind w:left="810" w:hanging="90"/>
        <w:rPr>
          <w:rFonts w:asciiTheme="minorHAnsi" w:hAnsiTheme="minorHAnsi" w:cstheme="minorHAnsi"/>
          <w:color w:val="auto"/>
          <w:sz w:val="22"/>
          <w:szCs w:val="22"/>
          <w:lang w:eastAsia="en-US"/>
        </w:rPr>
      </w:pPr>
      <w:r>
        <w:rPr>
          <w:rFonts w:asciiTheme="minorHAnsi" w:hAnsiTheme="minorHAnsi" w:cstheme="minorHAnsi"/>
          <w:color w:val="auto"/>
          <w:sz w:val="22"/>
          <w:szCs w:val="22"/>
          <w:lang w:eastAsia="en-US"/>
        </w:rPr>
        <w:t>C</w:t>
      </w:r>
      <w:r w:rsidR="00AC0342" w:rsidRPr="006C1981">
        <w:rPr>
          <w:rFonts w:asciiTheme="minorHAnsi" w:hAnsiTheme="minorHAnsi" w:cstheme="minorHAnsi"/>
          <w:color w:val="auto"/>
          <w:sz w:val="22"/>
          <w:szCs w:val="22"/>
          <w:lang w:eastAsia="en-US"/>
        </w:rPr>
        <w:t>o-ordination with the S</w:t>
      </w:r>
      <w:r>
        <w:rPr>
          <w:rFonts w:asciiTheme="minorHAnsi" w:hAnsiTheme="minorHAnsi" w:cstheme="minorHAnsi"/>
          <w:color w:val="auto"/>
          <w:sz w:val="22"/>
          <w:szCs w:val="22"/>
          <w:lang w:eastAsia="en-US"/>
        </w:rPr>
        <w:t xml:space="preserve">ervice </w:t>
      </w:r>
      <w:r w:rsidR="00AC0342" w:rsidRPr="006C1981">
        <w:rPr>
          <w:rFonts w:asciiTheme="minorHAnsi" w:hAnsiTheme="minorHAnsi" w:cstheme="minorHAnsi"/>
          <w:color w:val="auto"/>
          <w:sz w:val="22"/>
          <w:szCs w:val="22"/>
          <w:lang w:eastAsia="en-US"/>
        </w:rPr>
        <w:t>D</w:t>
      </w:r>
      <w:r>
        <w:rPr>
          <w:rFonts w:asciiTheme="minorHAnsi" w:hAnsiTheme="minorHAnsi" w:cstheme="minorHAnsi"/>
          <w:color w:val="auto"/>
          <w:sz w:val="22"/>
          <w:szCs w:val="22"/>
          <w:lang w:eastAsia="en-US"/>
        </w:rPr>
        <w:t>elivery</w:t>
      </w:r>
      <w:r w:rsidR="00AC0342" w:rsidRPr="006C1981">
        <w:rPr>
          <w:rFonts w:asciiTheme="minorHAnsi" w:hAnsiTheme="minorHAnsi" w:cstheme="minorHAnsi"/>
          <w:color w:val="auto"/>
          <w:sz w:val="22"/>
          <w:szCs w:val="22"/>
          <w:lang w:eastAsia="en-US"/>
        </w:rPr>
        <w:t xml:space="preserve"> and  arranging the HR selects to  operations  interview.</w:t>
      </w:r>
    </w:p>
    <w:p w:rsidR="00AC0342" w:rsidRPr="006C1981" w:rsidRDefault="00AC0342" w:rsidP="00771742">
      <w:pPr>
        <w:pStyle w:val="ListParagraph"/>
        <w:numPr>
          <w:ilvl w:val="0"/>
          <w:numId w:val="21"/>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Co-ordinating with the Service Delivery and  candidates  post  selection  by SD for on</w:t>
      </w:r>
      <w:r w:rsidR="00F90179">
        <w:rPr>
          <w:rFonts w:asciiTheme="minorHAnsi" w:hAnsiTheme="minorHAnsi" w:cstheme="minorHAnsi"/>
          <w:color w:val="auto"/>
          <w:sz w:val="22"/>
          <w:szCs w:val="22"/>
          <w:lang w:eastAsia="en-US"/>
        </w:rPr>
        <w:t xml:space="preserve"> </w:t>
      </w:r>
      <w:r w:rsidRPr="006C1981">
        <w:rPr>
          <w:rFonts w:asciiTheme="minorHAnsi" w:hAnsiTheme="minorHAnsi" w:cstheme="minorHAnsi"/>
          <w:color w:val="auto"/>
          <w:sz w:val="22"/>
          <w:szCs w:val="22"/>
          <w:lang w:eastAsia="en-US"/>
        </w:rPr>
        <w:t>boarding.</w:t>
      </w:r>
    </w:p>
    <w:p w:rsidR="00AC0342" w:rsidRPr="006C1981" w:rsidRDefault="00AC0342" w:rsidP="00771742">
      <w:pPr>
        <w:pStyle w:val="ListParagraph"/>
        <w:numPr>
          <w:ilvl w:val="0"/>
          <w:numId w:val="21"/>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Performing detailed reference checking and/or reference analysis on selected candidates and reviews results with clients Maintaining daily/ weekly/monthly reports such as interview status reports, closure reports &amp; feedback reports.</w:t>
      </w:r>
    </w:p>
    <w:p w:rsidR="00AC0342" w:rsidRPr="006C1981" w:rsidRDefault="00AC0342" w:rsidP="00771742">
      <w:pPr>
        <w:pStyle w:val="ListParagraph"/>
        <w:numPr>
          <w:ilvl w:val="0"/>
          <w:numId w:val="21"/>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Referring Internal Database, Employee referrals etc.</w:t>
      </w:r>
    </w:p>
    <w:p w:rsidR="00AC0342" w:rsidRPr="006C1981" w:rsidRDefault="00AC0342" w:rsidP="00771742">
      <w:pPr>
        <w:pStyle w:val="ListParagraph"/>
        <w:numPr>
          <w:ilvl w:val="0"/>
          <w:numId w:val="21"/>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Promptly informing the rejected candidates about the reason for the rejections.</w:t>
      </w:r>
    </w:p>
    <w:p w:rsidR="00AC0342" w:rsidRPr="006C1981" w:rsidRDefault="00AC0342" w:rsidP="00AC0342">
      <w:pPr>
        <w:pStyle w:val="ListParagraph"/>
        <w:ind w:left="1260"/>
        <w:rPr>
          <w:rFonts w:asciiTheme="minorHAnsi" w:hAnsiTheme="minorHAnsi" w:cstheme="minorHAnsi"/>
          <w:color w:val="auto"/>
          <w:sz w:val="22"/>
          <w:szCs w:val="22"/>
          <w:lang w:eastAsia="en-US"/>
        </w:rPr>
      </w:pPr>
    </w:p>
    <w:p w:rsidR="00AC0342" w:rsidRPr="00D43A58" w:rsidRDefault="00AC0342" w:rsidP="00D43A58">
      <w:pPr>
        <w:ind w:left="1260"/>
        <w:rPr>
          <w:rFonts w:asciiTheme="minorHAnsi" w:hAnsiTheme="minorHAnsi" w:cstheme="minorHAnsi"/>
          <w:color w:val="auto"/>
          <w:sz w:val="22"/>
          <w:szCs w:val="22"/>
          <w:u w:val="single"/>
          <w:lang w:eastAsia="en-US"/>
        </w:rPr>
      </w:pPr>
      <w:r w:rsidRPr="00D43A58">
        <w:rPr>
          <w:rFonts w:asciiTheme="minorHAnsi" w:hAnsiTheme="minorHAnsi" w:cstheme="minorHAnsi"/>
          <w:color w:val="auto"/>
          <w:sz w:val="22"/>
          <w:szCs w:val="22"/>
          <w:u w:val="single"/>
          <w:lang w:eastAsia="en-US"/>
        </w:rPr>
        <w:t xml:space="preserve">MIS: </w:t>
      </w:r>
    </w:p>
    <w:p w:rsidR="00AC0342" w:rsidRPr="006C1981" w:rsidRDefault="00AC0342" w:rsidP="00D43A58">
      <w:pPr>
        <w:pStyle w:val="ListParagraph"/>
        <w:numPr>
          <w:ilvl w:val="0"/>
          <w:numId w:val="17"/>
        </w:numPr>
        <w:tabs>
          <w:tab w:val="left" w:pos="900"/>
        </w:tabs>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Maintaining walk-in tracker of the candidates and updating the rejection of candidates in different rounds.</w:t>
      </w:r>
    </w:p>
    <w:p w:rsidR="00AC0342" w:rsidRPr="006C1981" w:rsidRDefault="00AC0342" w:rsidP="00D43A58">
      <w:pPr>
        <w:pStyle w:val="ListParagraph"/>
        <w:numPr>
          <w:ilvl w:val="0"/>
          <w:numId w:val="17"/>
        </w:numPr>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Tracking of source details of the candidates who walk-in for the interviews.</w:t>
      </w:r>
    </w:p>
    <w:p w:rsidR="00AC0342" w:rsidRPr="006C1981" w:rsidRDefault="00AC0342" w:rsidP="00D43A58">
      <w:pPr>
        <w:pStyle w:val="ListParagraph"/>
        <w:numPr>
          <w:ilvl w:val="0"/>
          <w:numId w:val="17"/>
        </w:numPr>
        <w:tabs>
          <w:tab w:val="left" w:pos="1350"/>
        </w:tabs>
        <w:ind w:left="1260" w:hanging="540"/>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Preparing reports on the no of closure, internal movements, and offer decline numbers to ensure the flow of work to reach the aspire rates. Sending weekly, &amp; Monthly  headcount and hiring report.</w:t>
      </w:r>
    </w:p>
    <w:p w:rsidR="00AC0342" w:rsidRPr="006C1981" w:rsidRDefault="00AC0342" w:rsidP="00AC0342">
      <w:pPr>
        <w:pStyle w:val="ListParagraph"/>
        <w:ind w:left="1440"/>
        <w:rPr>
          <w:rFonts w:asciiTheme="minorHAnsi" w:hAnsiTheme="minorHAnsi" w:cstheme="minorHAnsi"/>
          <w:color w:val="auto"/>
          <w:sz w:val="22"/>
          <w:szCs w:val="22"/>
          <w:lang w:eastAsia="en-US"/>
        </w:rPr>
      </w:pPr>
    </w:p>
    <w:p w:rsidR="00AC0342" w:rsidRPr="00234095" w:rsidRDefault="00234095" w:rsidP="00234095">
      <w:pPr>
        <w:spacing w:before="40"/>
        <w:ind w:firstLine="720"/>
        <w:jc w:val="both"/>
        <w:rPr>
          <w:rFonts w:asciiTheme="minorHAnsi" w:hAnsiTheme="minorHAnsi" w:cstheme="minorHAnsi"/>
          <w:bCs/>
          <w:sz w:val="22"/>
          <w:szCs w:val="22"/>
          <w:u w:val="single"/>
        </w:rPr>
      </w:pPr>
      <w:r w:rsidRPr="00234095">
        <w:rPr>
          <w:rFonts w:asciiTheme="minorHAnsi" w:hAnsiTheme="minorHAnsi" w:cstheme="minorHAnsi"/>
          <w:bCs/>
          <w:sz w:val="22"/>
          <w:szCs w:val="22"/>
        </w:rPr>
        <w:t xml:space="preserve">           </w:t>
      </w:r>
      <w:r w:rsidR="00AC0342" w:rsidRPr="00234095">
        <w:rPr>
          <w:rFonts w:asciiTheme="minorHAnsi" w:hAnsiTheme="minorHAnsi" w:cstheme="minorHAnsi"/>
          <w:bCs/>
          <w:sz w:val="22"/>
          <w:szCs w:val="22"/>
          <w:u w:val="single"/>
        </w:rPr>
        <w:t>On boarding Formalities:</w:t>
      </w:r>
    </w:p>
    <w:p w:rsidR="00EB6875" w:rsidRPr="00EB6875" w:rsidRDefault="00EB6875" w:rsidP="00EB6875">
      <w:pPr>
        <w:spacing w:before="40"/>
        <w:ind w:left="900"/>
        <w:jc w:val="both"/>
        <w:rPr>
          <w:rFonts w:asciiTheme="minorHAnsi" w:hAnsiTheme="minorHAnsi" w:cstheme="minorHAnsi"/>
          <w:b/>
          <w:bCs/>
          <w:sz w:val="22"/>
          <w:szCs w:val="22"/>
          <w:u w:val="single"/>
        </w:rPr>
      </w:pPr>
    </w:p>
    <w:p w:rsidR="00EB6875" w:rsidRDefault="00AC0342" w:rsidP="004679CF">
      <w:pPr>
        <w:pStyle w:val="Achievement"/>
        <w:numPr>
          <w:ilvl w:val="0"/>
          <w:numId w:val="24"/>
        </w:numPr>
        <w:spacing w:before="40" w:after="0"/>
        <w:ind w:left="1260" w:hanging="540"/>
        <w:rPr>
          <w:rFonts w:asciiTheme="minorHAnsi" w:hAnsiTheme="minorHAnsi" w:cstheme="minorHAnsi"/>
          <w:color w:val="000000"/>
        </w:rPr>
      </w:pPr>
      <w:r w:rsidRPr="006C1981">
        <w:rPr>
          <w:rFonts w:asciiTheme="minorHAnsi" w:hAnsiTheme="minorHAnsi" w:cstheme="minorHAnsi"/>
          <w:color w:val="000000"/>
        </w:rPr>
        <w:t>Post selection distributing documentation check lists and following up with the candidate for on-boarding.</w:t>
      </w:r>
    </w:p>
    <w:p w:rsidR="00AC0342" w:rsidRDefault="00AC0342" w:rsidP="004679CF">
      <w:pPr>
        <w:pStyle w:val="Achievement"/>
        <w:numPr>
          <w:ilvl w:val="0"/>
          <w:numId w:val="24"/>
        </w:numPr>
        <w:spacing w:before="40" w:after="0"/>
        <w:ind w:left="1260" w:hanging="540"/>
        <w:rPr>
          <w:rFonts w:asciiTheme="minorHAnsi" w:hAnsiTheme="minorHAnsi" w:cstheme="minorHAnsi"/>
          <w:color w:val="000000"/>
        </w:rPr>
      </w:pPr>
      <w:r w:rsidRPr="00EB6875">
        <w:rPr>
          <w:rFonts w:asciiTheme="minorHAnsi" w:hAnsiTheme="minorHAnsi" w:cstheme="minorHAnsi"/>
          <w:color w:val="000000"/>
        </w:rPr>
        <w:t>Explaining the candidates about the documentation and making ensure that they are filling the forms with proper details.</w:t>
      </w:r>
    </w:p>
    <w:p w:rsidR="00EB6875" w:rsidRDefault="00AC0342" w:rsidP="004679CF">
      <w:pPr>
        <w:pStyle w:val="Achievement"/>
        <w:numPr>
          <w:ilvl w:val="0"/>
          <w:numId w:val="24"/>
        </w:numPr>
        <w:spacing w:before="40" w:after="0"/>
        <w:ind w:left="1260" w:hanging="540"/>
        <w:rPr>
          <w:rFonts w:asciiTheme="minorHAnsi" w:hAnsiTheme="minorHAnsi" w:cstheme="minorHAnsi"/>
          <w:color w:val="000000"/>
        </w:rPr>
      </w:pPr>
      <w:r w:rsidRPr="00EB6875">
        <w:rPr>
          <w:rFonts w:asciiTheme="minorHAnsi" w:hAnsiTheme="minorHAnsi" w:cstheme="minorHAnsi"/>
        </w:rPr>
        <w:t>Verifying testimonials provided by the candidates at the time of joining.</w:t>
      </w:r>
    </w:p>
    <w:p w:rsidR="00EB6875" w:rsidRDefault="00AC0342" w:rsidP="004679CF">
      <w:pPr>
        <w:pStyle w:val="Achievement"/>
        <w:numPr>
          <w:ilvl w:val="0"/>
          <w:numId w:val="24"/>
        </w:numPr>
        <w:spacing w:before="40" w:after="0"/>
        <w:ind w:left="1260" w:hanging="540"/>
        <w:rPr>
          <w:rFonts w:asciiTheme="minorHAnsi" w:hAnsiTheme="minorHAnsi" w:cstheme="minorHAnsi"/>
          <w:color w:val="000000"/>
        </w:rPr>
      </w:pPr>
      <w:r w:rsidRPr="00EB6875">
        <w:rPr>
          <w:rFonts w:asciiTheme="minorHAnsi" w:hAnsiTheme="minorHAnsi" w:cstheme="minorHAnsi"/>
          <w:color w:val="000000"/>
        </w:rPr>
        <w:t>Maintaining database tracker of the candidates who comes for joining formalities and sharing their details to different departments (i.e., Training team, Induction&amp;NHO Team &amp; Transport team)  for allocating transport and training .</w:t>
      </w:r>
    </w:p>
    <w:p w:rsidR="00EB6875" w:rsidRDefault="00AC0342" w:rsidP="004679CF">
      <w:pPr>
        <w:pStyle w:val="Achievement"/>
        <w:numPr>
          <w:ilvl w:val="0"/>
          <w:numId w:val="24"/>
        </w:numPr>
        <w:spacing w:before="40" w:after="0"/>
        <w:ind w:left="1260" w:hanging="540"/>
        <w:rPr>
          <w:rFonts w:asciiTheme="minorHAnsi" w:hAnsiTheme="minorHAnsi" w:cstheme="minorHAnsi"/>
          <w:color w:val="000000"/>
        </w:rPr>
      </w:pPr>
      <w:r w:rsidRPr="00EB6875">
        <w:rPr>
          <w:rFonts w:asciiTheme="minorHAnsi" w:hAnsiTheme="minorHAnsi" w:cstheme="minorHAnsi"/>
          <w:color w:val="000000"/>
        </w:rPr>
        <w:t>Recording data about the joined candidates, pending joiners, and status of the candidates.</w:t>
      </w:r>
    </w:p>
    <w:p w:rsidR="00AC0342" w:rsidRPr="00EB6875" w:rsidRDefault="00AC0342" w:rsidP="004679CF">
      <w:pPr>
        <w:pStyle w:val="Achievement"/>
        <w:numPr>
          <w:ilvl w:val="0"/>
          <w:numId w:val="24"/>
        </w:numPr>
        <w:spacing w:before="40" w:after="0"/>
        <w:ind w:left="1260" w:hanging="540"/>
        <w:rPr>
          <w:rFonts w:asciiTheme="minorHAnsi" w:hAnsiTheme="minorHAnsi" w:cstheme="minorHAnsi"/>
          <w:color w:val="000000"/>
        </w:rPr>
      </w:pPr>
      <w:r w:rsidRPr="00EB6875">
        <w:rPr>
          <w:rFonts w:asciiTheme="minorHAnsi" w:hAnsiTheme="minorHAnsi" w:cstheme="minorHAnsi"/>
          <w:color w:val="000000"/>
        </w:rPr>
        <w:t>Sending the joining kits to the corporate head office for payroll.</w:t>
      </w:r>
    </w:p>
    <w:p w:rsidR="00AC0342" w:rsidRPr="006C1981" w:rsidRDefault="00AC0342" w:rsidP="00AC0342">
      <w:pPr>
        <w:pStyle w:val="Achievement"/>
        <w:tabs>
          <w:tab w:val="num" w:pos="990"/>
        </w:tabs>
        <w:spacing w:before="40" w:after="0"/>
        <w:ind w:left="1260" w:firstLine="0"/>
        <w:rPr>
          <w:rFonts w:asciiTheme="minorHAnsi" w:hAnsiTheme="minorHAnsi" w:cstheme="minorHAnsi"/>
          <w:color w:val="000000"/>
        </w:rPr>
      </w:pPr>
    </w:p>
    <w:p w:rsidR="00AB61EF" w:rsidRPr="00160487" w:rsidRDefault="00AC0342" w:rsidP="00160487">
      <w:pPr>
        <w:pStyle w:val="Achievement"/>
        <w:tabs>
          <w:tab w:val="left" w:pos="1530"/>
        </w:tabs>
        <w:spacing w:before="40" w:after="0"/>
        <w:ind w:left="1260" w:firstLine="0"/>
        <w:rPr>
          <w:rFonts w:asciiTheme="minorHAnsi" w:hAnsiTheme="minorHAnsi" w:cstheme="minorHAnsi"/>
          <w:u w:val="single"/>
        </w:rPr>
      </w:pPr>
      <w:r w:rsidRPr="004679CF">
        <w:rPr>
          <w:rFonts w:asciiTheme="minorHAnsi" w:hAnsiTheme="minorHAnsi" w:cstheme="minorHAnsi"/>
          <w:u w:val="single"/>
        </w:rPr>
        <w:t>Background Verification:</w:t>
      </w:r>
    </w:p>
    <w:p w:rsidR="00AC0342" w:rsidRPr="006C1981" w:rsidRDefault="00AC0342" w:rsidP="004679CF">
      <w:pPr>
        <w:pStyle w:val="Achievement"/>
        <w:numPr>
          <w:ilvl w:val="0"/>
          <w:numId w:val="18"/>
        </w:numPr>
        <w:spacing w:before="40" w:after="0"/>
        <w:ind w:left="1260" w:hanging="540"/>
        <w:rPr>
          <w:rFonts w:asciiTheme="minorHAnsi" w:hAnsiTheme="minorHAnsi" w:cstheme="minorHAnsi"/>
          <w:color w:val="000000"/>
        </w:rPr>
      </w:pPr>
      <w:r w:rsidRPr="006C1981">
        <w:rPr>
          <w:rFonts w:asciiTheme="minorHAnsi" w:hAnsiTheme="minorHAnsi" w:cstheme="minorHAnsi"/>
        </w:rPr>
        <w:t>Ensuring  the selected candidates to fill the Background Verification form with appropriate details  as per the policy about education and experience.</w:t>
      </w:r>
    </w:p>
    <w:p w:rsidR="00AB61EF" w:rsidRPr="004679CF" w:rsidRDefault="00AC0342" w:rsidP="004679CF">
      <w:pPr>
        <w:pStyle w:val="Achievement"/>
        <w:numPr>
          <w:ilvl w:val="0"/>
          <w:numId w:val="18"/>
        </w:numPr>
        <w:spacing w:before="40" w:after="0"/>
        <w:ind w:left="1260" w:hanging="540"/>
        <w:rPr>
          <w:rFonts w:asciiTheme="minorHAnsi" w:hAnsiTheme="minorHAnsi" w:cstheme="minorHAnsi"/>
          <w:color w:val="000000"/>
        </w:rPr>
      </w:pPr>
      <w:r w:rsidRPr="006C1981">
        <w:rPr>
          <w:rFonts w:asciiTheme="minorHAnsi" w:hAnsiTheme="minorHAnsi" w:cstheme="minorHAnsi"/>
        </w:rPr>
        <w:t xml:space="preserve">Scanning the BGV Forms and uploading the documents for verification in different verification portals. </w:t>
      </w:r>
    </w:p>
    <w:p w:rsidR="00AB61EF" w:rsidRPr="006C1981" w:rsidRDefault="00AB61EF" w:rsidP="00AC0342">
      <w:pPr>
        <w:pStyle w:val="Achievement"/>
        <w:spacing w:before="40" w:after="0"/>
        <w:ind w:left="1260" w:firstLine="0"/>
        <w:rPr>
          <w:rFonts w:asciiTheme="minorHAnsi" w:hAnsiTheme="minorHAnsi" w:cstheme="minorHAnsi"/>
          <w:color w:val="000000"/>
        </w:rPr>
      </w:pPr>
    </w:p>
    <w:p w:rsidR="00AB61EF" w:rsidRPr="001A519E" w:rsidRDefault="00AC0342" w:rsidP="001A519E">
      <w:pPr>
        <w:ind w:left="1260"/>
        <w:rPr>
          <w:rFonts w:asciiTheme="minorHAnsi" w:hAnsiTheme="minorHAnsi" w:cstheme="minorHAnsi"/>
          <w:sz w:val="22"/>
          <w:szCs w:val="22"/>
          <w:u w:val="single"/>
        </w:rPr>
      </w:pPr>
      <w:r w:rsidRPr="001A519E">
        <w:rPr>
          <w:rFonts w:asciiTheme="minorHAnsi" w:hAnsiTheme="minorHAnsi" w:cstheme="minorHAnsi"/>
          <w:sz w:val="22"/>
          <w:szCs w:val="22"/>
          <w:u w:val="single"/>
        </w:rPr>
        <w:t>Database (Both In Soft Form And Files Management):</w:t>
      </w:r>
    </w:p>
    <w:p w:rsidR="00AB61EF" w:rsidRDefault="00AB61EF" w:rsidP="00AB61EF">
      <w:pPr>
        <w:pStyle w:val="ListParagraph"/>
        <w:ind w:left="1260"/>
        <w:rPr>
          <w:rFonts w:asciiTheme="minorHAnsi" w:hAnsiTheme="minorHAnsi" w:cstheme="minorHAnsi"/>
          <w:b/>
          <w:sz w:val="22"/>
          <w:szCs w:val="22"/>
          <w:u w:val="single"/>
        </w:rPr>
      </w:pPr>
    </w:p>
    <w:p w:rsidR="00AC0342" w:rsidRPr="00AB61EF" w:rsidRDefault="00AC0342" w:rsidP="001A519E">
      <w:pPr>
        <w:pStyle w:val="ListParagraph"/>
        <w:numPr>
          <w:ilvl w:val="0"/>
          <w:numId w:val="25"/>
        </w:numPr>
        <w:ind w:left="1260" w:hanging="540"/>
        <w:rPr>
          <w:rFonts w:asciiTheme="minorHAnsi" w:hAnsiTheme="minorHAnsi" w:cstheme="minorHAnsi"/>
          <w:b/>
          <w:sz w:val="22"/>
          <w:szCs w:val="22"/>
          <w:u w:val="single"/>
        </w:rPr>
      </w:pPr>
      <w:r w:rsidRPr="00AB61EF">
        <w:rPr>
          <w:rFonts w:asciiTheme="minorHAnsi" w:hAnsiTheme="minorHAnsi" w:cstheme="minorHAnsi"/>
          <w:sz w:val="22"/>
          <w:szCs w:val="22"/>
        </w:rPr>
        <w:t xml:space="preserve">Maintaining and tracking the complete information of individual employee and make sure that the database is updated on a regular intervals as per the policy. (File Management) collecting the required documents for the individuals as-per the norms of the company and verifying the same thoroughly, make sure the gap analysis is observed and see that the Details of the individual employees are Updated in the </w:t>
      </w:r>
      <w:r w:rsidRPr="00AB61EF">
        <w:rPr>
          <w:rFonts w:asciiTheme="minorHAnsi" w:hAnsiTheme="minorHAnsi" w:cstheme="minorHAnsi"/>
          <w:i/>
          <w:sz w:val="22"/>
          <w:szCs w:val="22"/>
        </w:rPr>
        <w:t xml:space="preserve">EMS </w:t>
      </w:r>
      <w:r w:rsidRPr="00AB61EF">
        <w:rPr>
          <w:rFonts w:asciiTheme="minorHAnsi" w:hAnsiTheme="minorHAnsi" w:cstheme="minorHAnsi"/>
          <w:sz w:val="22"/>
          <w:szCs w:val="22"/>
        </w:rPr>
        <w:t>(Internal HR tool).</w:t>
      </w:r>
    </w:p>
    <w:p w:rsidR="00AC0342" w:rsidRPr="006C1981" w:rsidRDefault="00AC0342" w:rsidP="00AC0342">
      <w:pPr>
        <w:pStyle w:val="ListParagraph"/>
        <w:ind w:left="360"/>
        <w:rPr>
          <w:rFonts w:asciiTheme="minorHAnsi" w:hAnsiTheme="minorHAnsi" w:cstheme="minorHAnsi"/>
          <w:b/>
          <w:sz w:val="22"/>
          <w:szCs w:val="22"/>
        </w:rPr>
      </w:pPr>
    </w:p>
    <w:p w:rsidR="001C7A4C" w:rsidRDefault="001A519E" w:rsidP="001A519E">
      <w:pPr>
        <w:tabs>
          <w:tab w:val="left" w:pos="1260"/>
        </w:tabs>
        <w:ind w:left="360"/>
        <w:rPr>
          <w:rFonts w:asciiTheme="minorHAnsi" w:hAnsiTheme="minorHAnsi" w:cstheme="minorHAnsi"/>
          <w:sz w:val="22"/>
          <w:szCs w:val="22"/>
        </w:rPr>
      </w:pPr>
      <w:r w:rsidRPr="001A519E">
        <w:rPr>
          <w:rFonts w:asciiTheme="minorHAnsi" w:hAnsiTheme="minorHAnsi" w:cstheme="minorHAnsi"/>
          <w:sz w:val="22"/>
          <w:szCs w:val="22"/>
        </w:rPr>
        <w:t xml:space="preserve">           </w:t>
      </w:r>
    </w:p>
    <w:p w:rsidR="001C7A4C" w:rsidRDefault="001C7A4C" w:rsidP="001A519E">
      <w:pPr>
        <w:tabs>
          <w:tab w:val="left" w:pos="1260"/>
        </w:tabs>
        <w:ind w:left="360"/>
        <w:rPr>
          <w:rFonts w:asciiTheme="minorHAnsi" w:hAnsiTheme="minorHAnsi" w:cstheme="minorHAnsi"/>
          <w:sz w:val="22"/>
          <w:szCs w:val="22"/>
        </w:rPr>
      </w:pPr>
    </w:p>
    <w:p w:rsidR="00AC0342" w:rsidRPr="001A519E" w:rsidRDefault="001C7A4C" w:rsidP="001A519E">
      <w:pPr>
        <w:tabs>
          <w:tab w:val="left" w:pos="1260"/>
        </w:tabs>
        <w:ind w:left="360"/>
        <w:rPr>
          <w:rFonts w:asciiTheme="minorHAnsi" w:hAnsiTheme="minorHAnsi" w:cstheme="minorHAnsi"/>
          <w:sz w:val="22"/>
          <w:szCs w:val="22"/>
          <w:u w:val="single"/>
        </w:rPr>
      </w:pPr>
      <w:r>
        <w:rPr>
          <w:rFonts w:asciiTheme="minorHAnsi" w:hAnsiTheme="minorHAnsi" w:cstheme="minorHAnsi"/>
          <w:sz w:val="22"/>
          <w:szCs w:val="22"/>
        </w:rPr>
        <w:tab/>
      </w:r>
      <w:r w:rsidR="00AC0342" w:rsidRPr="001A519E">
        <w:rPr>
          <w:rFonts w:asciiTheme="minorHAnsi" w:hAnsiTheme="minorHAnsi" w:cstheme="minorHAnsi"/>
          <w:sz w:val="22"/>
          <w:szCs w:val="22"/>
          <w:u w:val="single"/>
        </w:rPr>
        <w:t>Co-Coordinating With BGV (Background Verification) Team:</w:t>
      </w:r>
    </w:p>
    <w:p w:rsidR="00AB61EF" w:rsidRPr="006C1981" w:rsidRDefault="00AB61EF" w:rsidP="00AB61EF">
      <w:pPr>
        <w:pStyle w:val="ListParagraph"/>
        <w:tabs>
          <w:tab w:val="left" w:pos="1260"/>
        </w:tabs>
        <w:ind w:left="900"/>
        <w:rPr>
          <w:rFonts w:asciiTheme="minorHAnsi" w:hAnsiTheme="minorHAnsi" w:cstheme="minorHAnsi"/>
          <w:b/>
          <w:sz w:val="22"/>
          <w:szCs w:val="22"/>
          <w:u w:val="single"/>
        </w:rPr>
      </w:pPr>
    </w:p>
    <w:p w:rsidR="00AC0342" w:rsidRPr="001D696E" w:rsidRDefault="00AC0342" w:rsidP="001D696E">
      <w:pPr>
        <w:pStyle w:val="ListParagraph"/>
        <w:numPr>
          <w:ilvl w:val="0"/>
          <w:numId w:val="25"/>
        </w:numPr>
        <w:suppressAutoHyphens w:val="0"/>
        <w:ind w:left="1260" w:hanging="540"/>
        <w:rPr>
          <w:rFonts w:asciiTheme="minorHAnsi" w:hAnsiTheme="minorHAnsi" w:cstheme="minorHAnsi"/>
          <w:sz w:val="22"/>
          <w:szCs w:val="22"/>
        </w:rPr>
      </w:pPr>
      <w:r w:rsidRPr="001D696E">
        <w:rPr>
          <w:rFonts w:asciiTheme="minorHAnsi" w:hAnsiTheme="minorHAnsi" w:cstheme="minorHAnsi"/>
          <w:sz w:val="22"/>
          <w:szCs w:val="22"/>
        </w:rPr>
        <w:t>Dealing with the insufficiencies like Details/Documents of the candidate. Taking inputs from the BGV team listing out the insufficiencies, by speaking with the candidates and make sure that the insufficiencies are fixed and updating the same to BGV team.</w:t>
      </w:r>
    </w:p>
    <w:p w:rsidR="00AC0342" w:rsidRPr="006C1981" w:rsidRDefault="00AC0342" w:rsidP="001D696E">
      <w:pPr>
        <w:suppressAutoHyphens w:val="0"/>
        <w:ind w:left="1260"/>
        <w:rPr>
          <w:rFonts w:asciiTheme="minorHAnsi" w:hAnsiTheme="minorHAnsi" w:cstheme="minorHAnsi"/>
          <w:sz w:val="22"/>
          <w:szCs w:val="22"/>
        </w:rPr>
      </w:pPr>
    </w:p>
    <w:p w:rsidR="00AC0342" w:rsidRDefault="003F0BFB" w:rsidP="003F0BFB">
      <w:pPr>
        <w:ind w:left="810"/>
        <w:rPr>
          <w:rFonts w:asciiTheme="minorHAnsi" w:hAnsiTheme="minorHAnsi" w:cstheme="minorHAnsi"/>
          <w:sz w:val="22"/>
          <w:szCs w:val="22"/>
          <w:u w:val="single"/>
        </w:rPr>
      </w:pPr>
      <w:r w:rsidRPr="003F0BFB">
        <w:rPr>
          <w:rFonts w:asciiTheme="minorHAnsi" w:hAnsiTheme="minorHAnsi" w:cstheme="minorHAnsi"/>
          <w:sz w:val="22"/>
          <w:szCs w:val="22"/>
        </w:rPr>
        <w:t xml:space="preserve">       </w:t>
      </w:r>
      <w:r>
        <w:rPr>
          <w:rFonts w:asciiTheme="minorHAnsi" w:hAnsiTheme="minorHAnsi" w:cstheme="minorHAnsi"/>
          <w:sz w:val="22"/>
          <w:szCs w:val="22"/>
        </w:rPr>
        <w:t xml:space="preserve">  </w:t>
      </w:r>
      <w:r w:rsidR="00AC0342" w:rsidRPr="003F0BFB">
        <w:rPr>
          <w:rFonts w:asciiTheme="minorHAnsi" w:hAnsiTheme="minorHAnsi" w:cstheme="minorHAnsi"/>
          <w:sz w:val="22"/>
          <w:szCs w:val="22"/>
          <w:u w:val="single"/>
        </w:rPr>
        <w:t>Offer Letters :</w:t>
      </w:r>
    </w:p>
    <w:p w:rsidR="003F0BFB" w:rsidRPr="003F0BFB" w:rsidRDefault="003F0BFB" w:rsidP="003F0BFB">
      <w:pPr>
        <w:ind w:left="810"/>
        <w:rPr>
          <w:rFonts w:asciiTheme="minorHAnsi" w:hAnsiTheme="minorHAnsi" w:cstheme="minorHAnsi"/>
          <w:sz w:val="22"/>
          <w:szCs w:val="22"/>
          <w:u w:val="single"/>
        </w:rPr>
      </w:pPr>
    </w:p>
    <w:p w:rsidR="00AC0342" w:rsidRPr="006C1981" w:rsidRDefault="003F0BFB" w:rsidP="003F0BFB">
      <w:pPr>
        <w:numPr>
          <w:ilvl w:val="0"/>
          <w:numId w:val="20"/>
        </w:numPr>
        <w:shd w:val="clear" w:color="auto" w:fill="FFFFFF"/>
        <w:tabs>
          <w:tab w:val="left" w:pos="1170"/>
        </w:tabs>
        <w:suppressAutoHyphens w:val="0"/>
        <w:ind w:left="720" w:firstLine="0"/>
        <w:jc w:val="both"/>
        <w:rPr>
          <w:rFonts w:asciiTheme="minorHAnsi" w:hAnsiTheme="minorHAnsi" w:cstheme="minorHAnsi"/>
          <w:color w:val="auto"/>
          <w:sz w:val="22"/>
          <w:szCs w:val="22"/>
          <w:lang w:eastAsia="en-US"/>
        </w:rPr>
      </w:pPr>
      <w:r>
        <w:rPr>
          <w:rFonts w:asciiTheme="minorHAnsi" w:hAnsiTheme="minorHAnsi" w:cstheme="minorHAnsi"/>
          <w:color w:val="auto"/>
          <w:sz w:val="22"/>
          <w:szCs w:val="22"/>
          <w:lang w:eastAsia="en-US"/>
        </w:rPr>
        <w:t xml:space="preserve">  </w:t>
      </w:r>
      <w:r w:rsidR="00AC0342" w:rsidRPr="006C1981">
        <w:rPr>
          <w:rFonts w:asciiTheme="minorHAnsi" w:hAnsiTheme="minorHAnsi" w:cstheme="minorHAnsi"/>
          <w:color w:val="auto"/>
          <w:sz w:val="22"/>
          <w:szCs w:val="22"/>
          <w:lang w:eastAsia="en-US"/>
        </w:rPr>
        <w:t>Preparing offer letters and salary Annexures.</w:t>
      </w:r>
    </w:p>
    <w:p w:rsidR="00AC0342" w:rsidRPr="004E212D" w:rsidRDefault="00AC0342" w:rsidP="004E212D">
      <w:pPr>
        <w:pStyle w:val="ListParagraph"/>
        <w:numPr>
          <w:ilvl w:val="0"/>
          <w:numId w:val="20"/>
        </w:numPr>
        <w:shd w:val="clear" w:color="auto" w:fill="FFFFFF"/>
        <w:suppressAutoHyphens w:val="0"/>
        <w:ind w:left="1260" w:hanging="540"/>
        <w:jc w:val="both"/>
        <w:rPr>
          <w:rFonts w:asciiTheme="minorHAnsi" w:hAnsiTheme="minorHAnsi" w:cstheme="minorHAnsi"/>
          <w:color w:val="auto"/>
          <w:sz w:val="22"/>
          <w:szCs w:val="22"/>
          <w:lang w:eastAsia="en-US"/>
        </w:rPr>
      </w:pPr>
      <w:r w:rsidRPr="004E212D">
        <w:rPr>
          <w:rFonts w:asciiTheme="minorHAnsi" w:hAnsiTheme="minorHAnsi" w:cstheme="minorHAnsi"/>
          <w:color w:val="auto"/>
          <w:sz w:val="22"/>
          <w:szCs w:val="22"/>
          <w:lang w:eastAsia="en-US"/>
        </w:rPr>
        <w:t>Issuing Appointment and Offer Letters to the new joinees.</w:t>
      </w:r>
    </w:p>
    <w:p w:rsidR="00AC0342" w:rsidRPr="006C1981" w:rsidRDefault="00AC0342" w:rsidP="003F0BFB">
      <w:pPr>
        <w:numPr>
          <w:ilvl w:val="0"/>
          <w:numId w:val="20"/>
        </w:numPr>
        <w:shd w:val="clear" w:color="auto" w:fill="FFFFFF"/>
        <w:suppressAutoHyphens w:val="0"/>
        <w:ind w:left="1260" w:hanging="540"/>
        <w:jc w:val="both"/>
        <w:rPr>
          <w:rFonts w:asciiTheme="minorHAnsi" w:hAnsiTheme="minorHAnsi" w:cstheme="minorHAnsi"/>
          <w:color w:val="auto"/>
          <w:sz w:val="22"/>
          <w:szCs w:val="22"/>
          <w:lang w:eastAsia="en-US"/>
        </w:rPr>
      </w:pPr>
      <w:r w:rsidRPr="006C1981">
        <w:rPr>
          <w:rFonts w:asciiTheme="minorHAnsi" w:hAnsiTheme="minorHAnsi" w:cstheme="minorHAnsi"/>
          <w:color w:val="auto"/>
          <w:sz w:val="22"/>
          <w:szCs w:val="22"/>
          <w:lang w:eastAsia="en-US"/>
        </w:rPr>
        <w:t xml:space="preserve">While Issuing the offer letters ,  Explaining them all terms and conditions &amp; CTC Structure. </w:t>
      </w:r>
    </w:p>
    <w:p w:rsidR="00AC0342" w:rsidRPr="006C1981" w:rsidRDefault="00AC0342" w:rsidP="00AC0342">
      <w:pPr>
        <w:shd w:val="clear" w:color="auto" w:fill="FFFFFF"/>
        <w:suppressAutoHyphens w:val="0"/>
        <w:ind w:left="1260"/>
        <w:jc w:val="both"/>
        <w:rPr>
          <w:rFonts w:asciiTheme="minorHAnsi" w:hAnsiTheme="minorHAnsi" w:cstheme="minorHAnsi"/>
          <w:color w:val="auto"/>
          <w:sz w:val="22"/>
          <w:szCs w:val="22"/>
          <w:lang w:eastAsia="en-US"/>
        </w:rPr>
      </w:pPr>
    </w:p>
    <w:p w:rsidR="00AC0342" w:rsidRPr="006C1981" w:rsidRDefault="003B5DAE" w:rsidP="003B5DAE">
      <w:pPr>
        <w:pStyle w:val="Achievement"/>
        <w:numPr>
          <w:ilvl w:val="0"/>
          <w:numId w:val="15"/>
        </w:numPr>
        <w:spacing w:before="40" w:after="0"/>
        <w:ind w:left="990" w:hanging="270"/>
        <w:rPr>
          <w:rFonts w:asciiTheme="minorHAnsi" w:hAnsiTheme="minorHAnsi" w:cstheme="minorHAnsi"/>
          <w:color w:val="000000"/>
        </w:rPr>
      </w:pPr>
      <w:r w:rsidRPr="003B5DAE">
        <w:rPr>
          <w:rFonts w:asciiTheme="minorHAnsi" w:hAnsiTheme="minorHAnsi" w:cstheme="minorHAnsi"/>
        </w:rPr>
        <w:t xml:space="preserve">     </w:t>
      </w:r>
      <w:r>
        <w:rPr>
          <w:rFonts w:asciiTheme="minorHAnsi" w:hAnsiTheme="minorHAnsi" w:cstheme="minorHAnsi"/>
        </w:rPr>
        <w:t xml:space="preserve"> </w:t>
      </w:r>
      <w:r w:rsidR="00AC0342" w:rsidRPr="006C1981">
        <w:rPr>
          <w:rFonts w:asciiTheme="minorHAnsi" w:hAnsiTheme="minorHAnsi" w:cstheme="minorHAnsi"/>
          <w:u w:val="single"/>
        </w:rPr>
        <w:t>Worked  with “</w:t>
      </w:r>
      <w:r w:rsidR="00AC0342" w:rsidRPr="006C1981">
        <w:rPr>
          <w:rFonts w:asciiTheme="minorHAnsi" w:hAnsiTheme="minorHAnsi" w:cstheme="minorHAnsi"/>
          <w:b/>
          <w:u w:val="single"/>
        </w:rPr>
        <w:t>Launchio Consulting”</w:t>
      </w:r>
      <w:r w:rsidR="00AC0342" w:rsidRPr="006C1981">
        <w:rPr>
          <w:rFonts w:asciiTheme="minorHAnsi" w:hAnsiTheme="minorHAnsi" w:cstheme="minorHAnsi"/>
          <w:u w:val="single"/>
        </w:rPr>
        <w:t xml:space="preserve"> as</w:t>
      </w:r>
      <w:r w:rsidR="00AC0342" w:rsidRPr="006C1981">
        <w:rPr>
          <w:rFonts w:asciiTheme="minorHAnsi" w:hAnsiTheme="minorHAnsi" w:cstheme="minorHAnsi"/>
          <w:b/>
          <w:u w:val="single"/>
        </w:rPr>
        <w:t xml:space="preserve"> “Talent Acquistion Specialist”</w:t>
      </w:r>
      <w:r w:rsidR="00AC0342" w:rsidRPr="006C1981">
        <w:rPr>
          <w:rFonts w:asciiTheme="minorHAnsi" w:hAnsiTheme="minorHAnsi" w:cstheme="minorHAnsi"/>
          <w:u w:val="single"/>
        </w:rPr>
        <w:t xml:space="preserve"> from </w:t>
      </w:r>
      <w:r w:rsidR="00AC0342" w:rsidRPr="006C1981">
        <w:rPr>
          <w:rFonts w:asciiTheme="minorHAnsi" w:hAnsiTheme="minorHAnsi" w:cstheme="minorHAnsi"/>
          <w:b/>
          <w:u w:val="single"/>
        </w:rPr>
        <w:t>July 2014 – April 2015.</w:t>
      </w:r>
    </w:p>
    <w:p w:rsidR="00AC0342" w:rsidRPr="006C1981" w:rsidRDefault="00AC0342" w:rsidP="00AC0342">
      <w:pPr>
        <w:ind w:left="270" w:firstLine="720"/>
        <w:rPr>
          <w:rFonts w:asciiTheme="minorHAnsi" w:hAnsiTheme="minorHAnsi" w:cstheme="minorHAnsi"/>
          <w:b/>
          <w:sz w:val="22"/>
          <w:szCs w:val="22"/>
          <w:u w:val="single"/>
        </w:rPr>
      </w:pPr>
    </w:p>
    <w:p w:rsidR="00AC0342" w:rsidRPr="006C1981" w:rsidRDefault="003548BF" w:rsidP="00AC0342">
      <w:pPr>
        <w:ind w:left="270" w:firstLine="720"/>
        <w:rPr>
          <w:rFonts w:asciiTheme="minorHAnsi" w:hAnsiTheme="minorHAnsi" w:cstheme="minorHAnsi"/>
          <w:b/>
          <w:sz w:val="22"/>
          <w:szCs w:val="22"/>
          <w:u w:val="single"/>
        </w:rPr>
      </w:pPr>
      <w:r>
        <w:rPr>
          <w:rFonts w:asciiTheme="minorHAnsi" w:hAnsiTheme="minorHAnsi" w:cstheme="minorHAnsi"/>
          <w:b/>
          <w:sz w:val="22"/>
          <w:szCs w:val="22"/>
        </w:rPr>
        <w:t xml:space="preserve">    </w:t>
      </w:r>
      <w:r w:rsidRPr="003548BF">
        <w:rPr>
          <w:rFonts w:asciiTheme="minorHAnsi" w:hAnsiTheme="minorHAnsi" w:cstheme="minorHAnsi"/>
          <w:b/>
          <w:sz w:val="22"/>
          <w:szCs w:val="22"/>
        </w:rPr>
        <w:t xml:space="preserve">  </w:t>
      </w:r>
      <w:r w:rsidR="00AC0342" w:rsidRPr="006C1981">
        <w:rPr>
          <w:rFonts w:asciiTheme="minorHAnsi" w:hAnsiTheme="minorHAnsi" w:cstheme="minorHAnsi"/>
          <w:b/>
          <w:sz w:val="22"/>
          <w:szCs w:val="22"/>
          <w:u w:val="single"/>
        </w:rPr>
        <w:t>Roles &amp; Responsibilities:</w:t>
      </w:r>
    </w:p>
    <w:p w:rsidR="00AC0342" w:rsidRPr="006C1981" w:rsidRDefault="00AC0342" w:rsidP="00AC0342">
      <w:pPr>
        <w:ind w:firstLine="540"/>
        <w:rPr>
          <w:rFonts w:asciiTheme="minorHAnsi" w:hAnsiTheme="minorHAnsi" w:cstheme="minorHAnsi"/>
          <w:b/>
          <w:sz w:val="22"/>
          <w:szCs w:val="22"/>
        </w:rPr>
      </w:pPr>
    </w:p>
    <w:p w:rsidR="00AC0342" w:rsidRPr="006C1981"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Responsible for managing the end to end recruitment life cycle</w:t>
      </w:r>
    </w:p>
    <w:p w:rsidR="00AC0342" w:rsidRPr="006C1981"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 xml:space="preserve">Facilitate the hiring process, which includes interviewing and screening Applicants. </w:t>
      </w:r>
    </w:p>
    <w:p w:rsidR="00AC0342" w:rsidRPr="006C1981"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Understanding clients requirements and line up the candidates accordingly</w:t>
      </w:r>
    </w:p>
    <w:p w:rsidR="00AC0342" w:rsidRPr="006C1981"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 xml:space="preserve">Sourcing profiles from various job portals like Naukri, Monster, Times Jobs according to the requirements. </w:t>
      </w:r>
    </w:p>
    <w:p w:rsidR="00AC0342" w:rsidRPr="006C1981"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 xml:space="preserve">Talking to candidates &amp; taking telephonic rounds of interview. </w:t>
      </w:r>
    </w:p>
    <w:p w:rsidR="00AC0342" w:rsidRPr="006C1981" w:rsidRDefault="00AC0342" w:rsidP="00AC0342">
      <w:pPr>
        <w:pStyle w:val="ListBullet"/>
        <w:numPr>
          <w:ilvl w:val="0"/>
          <w:numId w:val="9"/>
        </w:numPr>
        <w:spacing w:before="0" w:after="0" w:line="240" w:lineRule="auto"/>
        <w:contextualSpacing w:val="0"/>
        <w:rPr>
          <w:rFonts w:asciiTheme="minorHAnsi" w:hAnsiTheme="minorHAnsi" w:cstheme="minorHAnsi"/>
          <w:color w:val="auto"/>
          <w:sz w:val="22"/>
          <w:szCs w:val="22"/>
        </w:rPr>
      </w:pPr>
      <w:r w:rsidRPr="006C1981">
        <w:rPr>
          <w:rFonts w:asciiTheme="minorHAnsi" w:hAnsiTheme="minorHAnsi" w:cstheme="minorHAnsi"/>
          <w:color w:val="auto"/>
          <w:sz w:val="22"/>
          <w:szCs w:val="22"/>
        </w:rPr>
        <w:t>Evaluating the candidates on various eligibility criteria before putting them across to concerned hiring manager</w:t>
      </w:r>
    </w:p>
    <w:p w:rsidR="00AC0342" w:rsidRPr="006C1981" w:rsidRDefault="00AC0342" w:rsidP="00AC0342">
      <w:pPr>
        <w:pStyle w:val="ListBullet"/>
        <w:numPr>
          <w:ilvl w:val="0"/>
          <w:numId w:val="9"/>
        </w:numPr>
        <w:spacing w:before="0" w:after="0" w:line="240" w:lineRule="auto"/>
        <w:contextualSpacing w:val="0"/>
        <w:rPr>
          <w:rFonts w:asciiTheme="minorHAnsi" w:hAnsiTheme="minorHAnsi" w:cstheme="minorHAnsi"/>
          <w:color w:val="auto"/>
          <w:sz w:val="22"/>
          <w:szCs w:val="22"/>
        </w:rPr>
      </w:pPr>
      <w:r w:rsidRPr="006C1981">
        <w:rPr>
          <w:rFonts w:asciiTheme="minorHAnsi" w:hAnsiTheme="minorHAnsi" w:cstheme="minorHAnsi"/>
          <w:color w:val="auto"/>
          <w:sz w:val="22"/>
          <w:szCs w:val="22"/>
        </w:rPr>
        <w:t>Handle Walk-in drives and scheduled drives at multiple locations</w:t>
      </w:r>
    </w:p>
    <w:p w:rsidR="00AC0342" w:rsidRPr="006C1981"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 xml:space="preserve">Coordinating with clients for scheduling interviews. </w:t>
      </w:r>
    </w:p>
    <w:p w:rsidR="00AC0342" w:rsidRPr="006C1981"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Follow up on interview status and apprising the candidates on the same.</w:t>
      </w:r>
    </w:p>
    <w:p w:rsidR="00AC0342" w:rsidRPr="006C1981"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 xml:space="preserve">Follow up with the selected candidates till the date of joining, salary negotiation, </w:t>
      </w:r>
    </w:p>
    <w:p w:rsidR="00AC0342" w:rsidRPr="006C1981"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Maintaining the candidates' database of various levels.</w:t>
      </w:r>
    </w:p>
    <w:p w:rsidR="00AC0342" w:rsidRDefault="00AC0342" w:rsidP="00AC0342">
      <w:pPr>
        <w:pStyle w:val="ListParagraph"/>
        <w:numPr>
          <w:ilvl w:val="0"/>
          <w:numId w:val="9"/>
        </w:numPr>
        <w:suppressAutoHyphens w:val="0"/>
        <w:contextualSpacing w:val="0"/>
        <w:rPr>
          <w:rFonts w:asciiTheme="minorHAnsi" w:hAnsiTheme="minorHAnsi" w:cstheme="minorHAnsi"/>
          <w:sz w:val="22"/>
          <w:szCs w:val="22"/>
        </w:rPr>
      </w:pPr>
      <w:r w:rsidRPr="006C1981">
        <w:rPr>
          <w:rFonts w:asciiTheme="minorHAnsi" w:hAnsiTheme="minorHAnsi" w:cstheme="minorHAnsi"/>
          <w:sz w:val="22"/>
          <w:szCs w:val="22"/>
        </w:rPr>
        <w:t>Recruitment for various positions in Senior &amp; Middle level.</w:t>
      </w:r>
    </w:p>
    <w:p w:rsidR="00E15F50" w:rsidRPr="006C1981" w:rsidRDefault="00E15F50" w:rsidP="00AC0342">
      <w:pPr>
        <w:pStyle w:val="ListParagraph"/>
        <w:numPr>
          <w:ilvl w:val="0"/>
          <w:numId w:val="9"/>
        </w:numPr>
        <w:suppressAutoHyphens w:val="0"/>
        <w:contextualSpacing w:val="0"/>
        <w:rPr>
          <w:rFonts w:asciiTheme="minorHAnsi" w:hAnsiTheme="minorHAnsi" w:cstheme="minorHAnsi"/>
          <w:sz w:val="22"/>
          <w:szCs w:val="22"/>
        </w:rPr>
      </w:pPr>
      <w:r>
        <w:rPr>
          <w:rFonts w:asciiTheme="minorHAnsi" w:hAnsiTheme="minorHAnsi" w:cstheme="minorHAnsi"/>
          <w:sz w:val="22"/>
          <w:szCs w:val="22"/>
        </w:rPr>
        <w:t>Generating references from the selected candidates.</w:t>
      </w:r>
    </w:p>
    <w:p w:rsidR="00AC0342" w:rsidRPr="006C1981" w:rsidRDefault="00AC0342" w:rsidP="00AC0342">
      <w:pPr>
        <w:suppressAutoHyphens w:val="0"/>
        <w:ind w:left="1260"/>
        <w:rPr>
          <w:rFonts w:asciiTheme="minorHAnsi" w:hAnsiTheme="minorHAnsi" w:cstheme="minorHAnsi"/>
          <w:sz w:val="22"/>
          <w:szCs w:val="22"/>
        </w:rPr>
      </w:pPr>
    </w:p>
    <w:p w:rsidR="00AC0342" w:rsidRPr="006C1981" w:rsidRDefault="00AC0342" w:rsidP="00AC0342">
      <w:pPr>
        <w:pStyle w:val="ListParagraph"/>
        <w:tabs>
          <w:tab w:val="left" w:pos="720"/>
        </w:tabs>
        <w:ind w:left="1620"/>
        <w:jc w:val="both"/>
        <w:rPr>
          <w:rFonts w:asciiTheme="minorHAnsi" w:hAnsiTheme="minorHAnsi" w:cstheme="minorHAnsi"/>
          <w:sz w:val="22"/>
          <w:szCs w:val="22"/>
          <w:lang w:eastAsia="en-IN"/>
        </w:rPr>
      </w:pPr>
      <w:r w:rsidRPr="006C1981">
        <w:rPr>
          <w:rFonts w:asciiTheme="minorHAnsi" w:hAnsiTheme="minorHAnsi" w:cstheme="minorHAnsi"/>
          <w:b/>
          <w:sz w:val="22"/>
          <w:szCs w:val="22"/>
          <w:lang w:eastAsia="en-IN"/>
        </w:rPr>
        <w:t>Clients Handled</w:t>
      </w:r>
      <w:r w:rsidR="00E15F50">
        <w:rPr>
          <w:rFonts w:asciiTheme="minorHAnsi" w:hAnsiTheme="minorHAnsi" w:cstheme="minorHAnsi"/>
          <w:sz w:val="22"/>
          <w:szCs w:val="22"/>
          <w:lang w:eastAsia="en-IN"/>
        </w:rPr>
        <w:t xml:space="preserve"> : - Tech Mahindra, Unisys, Google, Genpact, Ge money, W</w:t>
      </w:r>
      <w:r w:rsidRPr="006C1981">
        <w:rPr>
          <w:rFonts w:asciiTheme="minorHAnsi" w:hAnsiTheme="minorHAnsi" w:cstheme="minorHAnsi"/>
          <w:sz w:val="22"/>
          <w:szCs w:val="22"/>
          <w:lang w:eastAsia="en-IN"/>
        </w:rPr>
        <w:t xml:space="preserve">ipro, </w:t>
      </w:r>
      <w:r w:rsidR="00E15F50">
        <w:rPr>
          <w:rFonts w:asciiTheme="minorHAnsi" w:hAnsiTheme="minorHAnsi" w:cstheme="minorHAnsi"/>
          <w:sz w:val="22"/>
          <w:szCs w:val="22"/>
          <w:lang w:eastAsia="en-IN"/>
        </w:rPr>
        <w:t>Cognizant.</w:t>
      </w:r>
    </w:p>
    <w:p w:rsidR="00AC0342" w:rsidRDefault="00AC034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FF4D74">
      <w:pPr>
        <w:jc w:val="both"/>
        <w:rPr>
          <w:rFonts w:asciiTheme="minorHAnsi" w:hAnsiTheme="minorHAnsi" w:cstheme="minorHAnsi"/>
          <w:b/>
          <w:sz w:val="22"/>
          <w:szCs w:val="22"/>
        </w:rPr>
      </w:pPr>
    </w:p>
    <w:p w:rsidR="00FF4D74" w:rsidRDefault="00FF4D74" w:rsidP="00FF4D74">
      <w:pPr>
        <w:jc w:val="both"/>
        <w:rPr>
          <w:rFonts w:asciiTheme="minorHAnsi" w:hAnsiTheme="minorHAnsi" w:cstheme="minorHAnsi"/>
          <w:b/>
          <w:sz w:val="22"/>
          <w:szCs w:val="22"/>
        </w:rPr>
      </w:pPr>
    </w:p>
    <w:p w:rsidR="00FF4D74" w:rsidRDefault="00FF4D74" w:rsidP="00FF4D74">
      <w:pPr>
        <w:jc w:val="both"/>
        <w:rPr>
          <w:rFonts w:asciiTheme="minorHAnsi" w:hAnsiTheme="minorHAnsi" w:cstheme="minorHAnsi"/>
          <w:b/>
          <w:sz w:val="22"/>
          <w:szCs w:val="22"/>
        </w:rPr>
      </w:pPr>
    </w:p>
    <w:p w:rsidR="00FF4D74" w:rsidRDefault="00FF4D74" w:rsidP="00FF4D74">
      <w:pPr>
        <w:jc w:val="both"/>
        <w:rPr>
          <w:rFonts w:asciiTheme="minorHAnsi" w:hAnsiTheme="minorHAnsi" w:cstheme="minorHAnsi"/>
          <w:b/>
          <w:sz w:val="22"/>
          <w:szCs w:val="22"/>
        </w:rPr>
      </w:pPr>
    </w:p>
    <w:p w:rsidR="00FF4D74" w:rsidRPr="00FF4D74" w:rsidRDefault="00FF4D74" w:rsidP="00FF4D74">
      <w:pPr>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Default="00CD0FB2" w:rsidP="00AC0342">
      <w:pPr>
        <w:pStyle w:val="ListParagraph"/>
        <w:ind w:left="1620"/>
        <w:jc w:val="both"/>
        <w:rPr>
          <w:rFonts w:asciiTheme="minorHAnsi" w:hAnsiTheme="minorHAnsi" w:cstheme="minorHAnsi"/>
          <w:b/>
          <w:sz w:val="22"/>
          <w:szCs w:val="22"/>
        </w:rPr>
      </w:pPr>
    </w:p>
    <w:p w:rsidR="00CD0FB2" w:rsidRPr="006C1981" w:rsidRDefault="00CD0FB2" w:rsidP="00AC0342">
      <w:pPr>
        <w:pStyle w:val="ListParagraph"/>
        <w:ind w:left="1620"/>
        <w:jc w:val="both"/>
        <w:rPr>
          <w:rFonts w:asciiTheme="minorHAnsi" w:hAnsiTheme="minorHAnsi" w:cstheme="minorHAnsi"/>
          <w:b/>
          <w:sz w:val="22"/>
          <w:szCs w:val="22"/>
        </w:rPr>
      </w:pPr>
    </w:p>
    <w:p w:rsidR="00AC0342" w:rsidRPr="0007175E" w:rsidRDefault="00AC0342" w:rsidP="0007175E">
      <w:pPr>
        <w:tabs>
          <w:tab w:val="left" w:pos="1620"/>
          <w:tab w:val="left" w:pos="3600"/>
          <w:tab w:val="left" w:pos="3690"/>
          <w:tab w:val="left" w:pos="3960"/>
          <w:tab w:val="left" w:pos="4320"/>
        </w:tabs>
        <w:suppressAutoHyphens w:val="0"/>
        <w:spacing w:before="100" w:beforeAutospacing="1" w:after="75"/>
        <w:rPr>
          <w:rFonts w:asciiTheme="minorHAnsi" w:hAnsiTheme="minorHAnsi" w:cstheme="minorHAnsi"/>
          <w:sz w:val="22"/>
          <w:szCs w:val="22"/>
        </w:rPr>
      </w:pPr>
      <w:r w:rsidRPr="0007175E">
        <w:rPr>
          <w:rFonts w:asciiTheme="minorHAnsi" w:hAnsiTheme="minorHAnsi" w:cstheme="minorHAnsi"/>
          <w:sz w:val="22"/>
          <w:szCs w:val="22"/>
          <w:lang w:val="en-GB"/>
        </w:rPr>
        <w:t xml:space="preserve">          </w:t>
      </w:r>
      <w:r w:rsidR="003548BF" w:rsidRPr="0007175E">
        <w:rPr>
          <w:rFonts w:asciiTheme="minorHAnsi" w:hAnsiTheme="minorHAnsi" w:cstheme="minorHAnsi"/>
          <w:sz w:val="22"/>
          <w:szCs w:val="22"/>
          <w:lang w:val="en-GB"/>
        </w:rPr>
        <w:t xml:space="preserve">          </w:t>
      </w:r>
      <w:r w:rsidRPr="0007175E">
        <w:rPr>
          <w:rFonts w:asciiTheme="minorHAnsi" w:hAnsiTheme="minorHAnsi" w:cstheme="minorHAnsi"/>
          <w:sz w:val="22"/>
          <w:szCs w:val="22"/>
          <w:u w:val="single"/>
        </w:rPr>
        <w:t>Personality Traits</w:t>
      </w:r>
      <w:r w:rsidRPr="0007175E">
        <w:rPr>
          <w:rFonts w:asciiTheme="minorHAnsi" w:hAnsiTheme="minorHAnsi" w:cstheme="minorHAnsi"/>
          <w:sz w:val="22"/>
          <w:szCs w:val="22"/>
        </w:rPr>
        <w:t xml:space="preserve">  :</w:t>
      </w:r>
    </w:p>
    <w:p w:rsidR="00AC0342" w:rsidRPr="006C1981" w:rsidRDefault="00AC0342" w:rsidP="00AC0342">
      <w:pPr>
        <w:tabs>
          <w:tab w:val="left" w:pos="720"/>
          <w:tab w:val="left" w:pos="2520"/>
          <w:tab w:val="left" w:pos="3240"/>
          <w:tab w:val="left" w:pos="3420"/>
        </w:tabs>
        <w:rPr>
          <w:rFonts w:asciiTheme="minorHAnsi" w:hAnsiTheme="minorHAnsi" w:cstheme="minorHAnsi"/>
          <w:sz w:val="22"/>
          <w:szCs w:val="22"/>
        </w:rPr>
      </w:pPr>
      <w:r w:rsidRPr="006C1981">
        <w:rPr>
          <w:rFonts w:asciiTheme="minorHAnsi" w:hAnsiTheme="minorHAnsi" w:cstheme="minorHAnsi"/>
          <w:b/>
          <w:sz w:val="22"/>
          <w:szCs w:val="22"/>
        </w:rPr>
        <w:t xml:space="preserve">                                          </w:t>
      </w:r>
    </w:p>
    <w:p w:rsidR="00AC0342" w:rsidRPr="006C1981" w:rsidRDefault="00AC0342" w:rsidP="00AC0342">
      <w:pPr>
        <w:pStyle w:val="ListParagraph"/>
        <w:numPr>
          <w:ilvl w:val="0"/>
          <w:numId w:val="14"/>
        </w:numPr>
        <w:tabs>
          <w:tab w:val="left" w:pos="3960"/>
          <w:tab w:val="left" w:pos="4320"/>
        </w:tabs>
        <w:ind w:left="1530" w:hanging="540"/>
        <w:rPr>
          <w:rFonts w:asciiTheme="minorHAnsi" w:hAnsiTheme="minorHAnsi" w:cstheme="minorHAnsi"/>
          <w:sz w:val="22"/>
          <w:szCs w:val="22"/>
        </w:rPr>
      </w:pPr>
      <w:r w:rsidRPr="006C1981">
        <w:rPr>
          <w:rFonts w:asciiTheme="minorHAnsi" w:hAnsiTheme="minorHAnsi" w:cstheme="minorHAnsi"/>
          <w:sz w:val="22"/>
          <w:szCs w:val="22"/>
        </w:rPr>
        <w:t xml:space="preserve">  Remarkable analytical, logical and mathematical skills.</w:t>
      </w:r>
    </w:p>
    <w:p w:rsidR="00AC0342" w:rsidRPr="006C1981" w:rsidRDefault="00AC0342" w:rsidP="00AC0342">
      <w:pPr>
        <w:pStyle w:val="ListParagraph"/>
        <w:numPr>
          <w:ilvl w:val="0"/>
          <w:numId w:val="14"/>
        </w:numPr>
        <w:tabs>
          <w:tab w:val="left" w:pos="3960"/>
          <w:tab w:val="left" w:pos="4320"/>
        </w:tabs>
        <w:ind w:left="1530" w:hanging="540"/>
        <w:rPr>
          <w:rFonts w:asciiTheme="minorHAnsi" w:hAnsiTheme="minorHAnsi" w:cstheme="minorHAnsi"/>
          <w:sz w:val="22"/>
          <w:szCs w:val="22"/>
        </w:rPr>
      </w:pPr>
      <w:r w:rsidRPr="006C1981">
        <w:rPr>
          <w:rFonts w:asciiTheme="minorHAnsi" w:hAnsiTheme="minorHAnsi" w:cstheme="minorHAnsi"/>
          <w:sz w:val="22"/>
          <w:szCs w:val="22"/>
        </w:rPr>
        <w:t xml:space="preserve">  Innovative in assessing the qualities of people.</w:t>
      </w:r>
    </w:p>
    <w:p w:rsidR="00AC0342" w:rsidRPr="006C1981" w:rsidRDefault="00AC0342" w:rsidP="00AC0342">
      <w:pPr>
        <w:numPr>
          <w:ilvl w:val="3"/>
          <w:numId w:val="1"/>
        </w:numPr>
        <w:tabs>
          <w:tab w:val="clear" w:pos="4950"/>
          <w:tab w:val="left" w:pos="1350"/>
          <w:tab w:val="left" w:pos="1620"/>
        </w:tabs>
        <w:ind w:left="990" w:firstLine="0"/>
        <w:rPr>
          <w:rFonts w:asciiTheme="minorHAnsi" w:hAnsiTheme="minorHAnsi" w:cstheme="minorHAnsi"/>
          <w:sz w:val="22"/>
          <w:szCs w:val="22"/>
        </w:rPr>
      </w:pPr>
      <w:r w:rsidRPr="006C1981">
        <w:rPr>
          <w:rFonts w:asciiTheme="minorHAnsi" w:hAnsiTheme="minorHAnsi" w:cstheme="minorHAnsi"/>
          <w:sz w:val="22"/>
          <w:szCs w:val="22"/>
        </w:rPr>
        <w:t xml:space="preserve">     Efficient in communicating well in written and verbal both.</w:t>
      </w:r>
    </w:p>
    <w:p w:rsidR="00AC0342" w:rsidRPr="006C1981" w:rsidRDefault="00AC0342" w:rsidP="00AC0342">
      <w:pPr>
        <w:numPr>
          <w:ilvl w:val="3"/>
          <w:numId w:val="1"/>
        </w:numPr>
        <w:tabs>
          <w:tab w:val="clear" w:pos="4950"/>
          <w:tab w:val="left" w:pos="1350"/>
        </w:tabs>
        <w:ind w:left="990" w:firstLine="0"/>
        <w:rPr>
          <w:rFonts w:asciiTheme="minorHAnsi" w:hAnsiTheme="minorHAnsi" w:cstheme="minorHAnsi"/>
          <w:sz w:val="22"/>
          <w:szCs w:val="22"/>
        </w:rPr>
      </w:pPr>
      <w:r w:rsidRPr="006C1981">
        <w:rPr>
          <w:rFonts w:asciiTheme="minorHAnsi" w:hAnsiTheme="minorHAnsi" w:cstheme="minorHAnsi"/>
          <w:sz w:val="22"/>
          <w:szCs w:val="22"/>
        </w:rPr>
        <w:t xml:space="preserve">     Able to motivate the people.</w:t>
      </w:r>
    </w:p>
    <w:p w:rsidR="00AC0342" w:rsidRPr="006C1981" w:rsidRDefault="00AC0342" w:rsidP="00AC0342">
      <w:pPr>
        <w:numPr>
          <w:ilvl w:val="3"/>
          <w:numId w:val="1"/>
        </w:numPr>
        <w:tabs>
          <w:tab w:val="clear" w:pos="4950"/>
          <w:tab w:val="left" w:pos="1350"/>
        </w:tabs>
        <w:ind w:left="990" w:firstLine="0"/>
        <w:rPr>
          <w:rFonts w:asciiTheme="minorHAnsi" w:hAnsiTheme="minorHAnsi" w:cstheme="minorHAnsi"/>
          <w:sz w:val="22"/>
          <w:szCs w:val="22"/>
        </w:rPr>
      </w:pPr>
      <w:r w:rsidRPr="006C1981">
        <w:rPr>
          <w:rFonts w:asciiTheme="minorHAnsi" w:hAnsiTheme="minorHAnsi" w:cstheme="minorHAnsi"/>
          <w:sz w:val="22"/>
          <w:szCs w:val="22"/>
        </w:rPr>
        <w:t xml:space="preserve">     Excellent in influencing the people.</w:t>
      </w:r>
    </w:p>
    <w:p w:rsidR="00AC0342" w:rsidRPr="006C1981" w:rsidRDefault="00AC0342" w:rsidP="00AC0342">
      <w:pPr>
        <w:numPr>
          <w:ilvl w:val="3"/>
          <w:numId w:val="1"/>
        </w:numPr>
        <w:tabs>
          <w:tab w:val="clear" w:pos="4950"/>
          <w:tab w:val="left" w:pos="1350"/>
        </w:tabs>
        <w:ind w:left="990" w:firstLine="0"/>
        <w:rPr>
          <w:rFonts w:asciiTheme="minorHAnsi" w:hAnsiTheme="minorHAnsi" w:cstheme="minorHAnsi"/>
          <w:sz w:val="22"/>
          <w:szCs w:val="22"/>
        </w:rPr>
      </w:pPr>
      <w:r w:rsidRPr="006C1981">
        <w:rPr>
          <w:rFonts w:asciiTheme="minorHAnsi" w:hAnsiTheme="minorHAnsi" w:cstheme="minorHAnsi"/>
          <w:sz w:val="22"/>
          <w:szCs w:val="22"/>
        </w:rPr>
        <w:t xml:space="preserve">     Willingness to learn.</w:t>
      </w:r>
    </w:p>
    <w:p w:rsidR="00AC0342" w:rsidRPr="006C1981" w:rsidRDefault="00AC0342" w:rsidP="00AC0342">
      <w:pPr>
        <w:numPr>
          <w:ilvl w:val="3"/>
          <w:numId w:val="1"/>
        </w:numPr>
        <w:tabs>
          <w:tab w:val="clear" w:pos="4950"/>
          <w:tab w:val="left" w:pos="1350"/>
        </w:tabs>
        <w:ind w:left="990" w:firstLine="0"/>
        <w:rPr>
          <w:rFonts w:asciiTheme="minorHAnsi" w:hAnsiTheme="minorHAnsi" w:cstheme="minorHAnsi"/>
          <w:sz w:val="22"/>
          <w:szCs w:val="22"/>
        </w:rPr>
      </w:pPr>
      <w:r w:rsidRPr="006C1981">
        <w:rPr>
          <w:rFonts w:asciiTheme="minorHAnsi" w:hAnsiTheme="minorHAnsi" w:cstheme="minorHAnsi"/>
          <w:sz w:val="22"/>
          <w:szCs w:val="22"/>
        </w:rPr>
        <w:t xml:space="preserve">     T</w:t>
      </w:r>
      <w:r w:rsidR="0012106A" w:rsidRPr="006C1981">
        <w:rPr>
          <w:rFonts w:asciiTheme="minorHAnsi" w:hAnsiTheme="minorHAnsi" w:cstheme="minorHAnsi"/>
          <w:sz w:val="22"/>
          <w:szCs w:val="22"/>
        </w:rPr>
        <w:t>eam facilitator and hard worker.</w:t>
      </w:r>
    </w:p>
    <w:p w:rsidR="00AC0342" w:rsidRPr="006C1981" w:rsidRDefault="00AC0342" w:rsidP="00AC0342">
      <w:pPr>
        <w:tabs>
          <w:tab w:val="left" w:pos="3960"/>
        </w:tabs>
        <w:ind w:left="990"/>
        <w:rPr>
          <w:rFonts w:asciiTheme="minorHAnsi" w:hAnsiTheme="minorHAnsi" w:cstheme="minorHAnsi"/>
          <w:sz w:val="22"/>
          <w:szCs w:val="22"/>
        </w:rPr>
      </w:pPr>
      <w:r w:rsidRPr="006C1981">
        <w:rPr>
          <w:rFonts w:asciiTheme="minorHAnsi" w:hAnsiTheme="minorHAnsi" w:cstheme="minorHAnsi"/>
          <w:sz w:val="22"/>
          <w:szCs w:val="22"/>
          <w:lang w:val="en-GB"/>
        </w:rPr>
        <w:t xml:space="preserve">  </w:t>
      </w:r>
    </w:p>
    <w:p w:rsidR="00AC0342" w:rsidRPr="003548BF" w:rsidRDefault="00AC0342" w:rsidP="00AC0342">
      <w:pPr>
        <w:tabs>
          <w:tab w:val="left" w:pos="630"/>
          <w:tab w:val="center" w:pos="3060"/>
          <w:tab w:val="left" w:pos="3150"/>
          <w:tab w:val="left" w:pos="3240"/>
          <w:tab w:val="left" w:pos="3510"/>
        </w:tabs>
        <w:rPr>
          <w:rFonts w:asciiTheme="minorHAnsi" w:hAnsiTheme="minorHAnsi" w:cstheme="minorHAnsi"/>
          <w:sz w:val="22"/>
          <w:szCs w:val="22"/>
        </w:rPr>
      </w:pPr>
      <w:r w:rsidRPr="003548BF">
        <w:rPr>
          <w:rFonts w:asciiTheme="minorHAnsi" w:hAnsiTheme="minorHAnsi" w:cstheme="minorHAnsi"/>
          <w:sz w:val="22"/>
          <w:szCs w:val="22"/>
          <w:lang w:val="en-GB"/>
        </w:rPr>
        <w:t xml:space="preserve">         </w:t>
      </w:r>
      <w:r w:rsidR="003548BF">
        <w:rPr>
          <w:rFonts w:asciiTheme="minorHAnsi" w:hAnsiTheme="minorHAnsi" w:cstheme="minorHAnsi"/>
          <w:sz w:val="22"/>
          <w:szCs w:val="22"/>
          <w:lang w:val="en-GB"/>
        </w:rPr>
        <w:t xml:space="preserve">         </w:t>
      </w:r>
      <w:r w:rsidRPr="003548BF">
        <w:rPr>
          <w:rFonts w:asciiTheme="minorHAnsi" w:hAnsiTheme="minorHAnsi" w:cstheme="minorHAnsi"/>
          <w:sz w:val="22"/>
          <w:szCs w:val="22"/>
          <w:lang w:val="en-GB"/>
        </w:rPr>
        <w:t xml:space="preserve">  </w:t>
      </w:r>
      <w:r w:rsidRPr="003548BF">
        <w:rPr>
          <w:rFonts w:asciiTheme="minorHAnsi" w:hAnsiTheme="minorHAnsi" w:cstheme="minorHAnsi"/>
          <w:sz w:val="22"/>
          <w:szCs w:val="22"/>
          <w:u w:val="single"/>
        </w:rPr>
        <w:t>Hobbies</w:t>
      </w:r>
      <w:r w:rsidRPr="003548BF">
        <w:rPr>
          <w:rFonts w:asciiTheme="minorHAnsi" w:hAnsiTheme="minorHAnsi" w:cstheme="minorHAnsi"/>
          <w:sz w:val="22"/>
          <w:szCs w:val="22"/>
        </w:rPr>
        <w:t xml:space="preserve">  :</w:t>
      </w:r>
    </w:p>
    <w:p w:rsidR="00AC0342" w:rsidRPr="006C1981" w:rsidRDefault="00AC0342" w:rsidP="00AC0342">
      <w:pPr>
        <w:tabs>
          <w:tab w:val="left" w:pos="630"/>
          <w:tab w:val="center" w:pos="3060"/>
          <w:tab w:val="left" w:pos="3150"/>
          <w:tab w:val="left" w:pos="3240"/>
          <w:tab w:val="left" w:pos="3510"/>
        </w:tabs>
        <w:rPr>
          <w:rFonts w:asciiTheme="minorHAnsi" w:hAnsiTheme="minorHAnsi" w:cstheme="minorHAnsi"/>
          <w:sz w:val="22"/>
          <w:szCs w:val="22"/>
          <w:lang w:val="en-GB"/>
        </w:rPr>
      </w:pPr>
    </w:p>
    <w:p w:rsidR="00AC0342" w:rsidRPr="006C1981" w:rsidRDefault="00AC0342" w:rsidP="00AC0342">
      <w:pPr>
        <w:numPr>
          <w:ilvl w:val="3"/>
          <w:numId w:val="1"/>
        </w:numPr>
        <w:tabs>
          <w:tab w:val="left" w:pos="3960"/>
        </w:tabs>
        <w:ind w:left="1620" w:hanging="630"/>
        <w:rPr>
          <w:rFonts w:asciiTheme="minorHAnsi" w:hAnsiTheme="minorHAnsi" w:cstheme="minorHAnsi"/>
          <w:sz w:val="22"/>
          <w:szCs w:val="22"/>
        </w:rPr>
      </w:pPr>
      <w:r w:rsidRPr="006C1981">
        <w:rPr>
          <w:rFonts w:asciiTheme="minorHAnsi" w:hAnsiTheme="minorHAnsi" w:cstheme="minorHAnsi"/>
          <w:sz w:val="22"/>
          <w:szCs w:val="22"/>
        </w:rPr>
        <w:t>Listening  to music.</w:t>
      </w:r>
    </w:p>
    <w:p w:rsidR="00AC0342" w:rsidRPr="006C1981" w:rsidRDefault="00AC0342" w:rsidP="00AC0342">
      <w:pPr>
        <w:numPr>
          <w:ilvl w:val="3"/>
          <w:numId w:val="1"/>
        </w:numPr>
        <w:tabs>
          <w:tab w:val="left" w:pos="3960"/>
        </w:tabs>
        <w:ind w:left="1620" w:hanging="630"/>
        <w:rPr>
          <w:rFonts w:asciiTheme="minorHAnsi" w:hAnsiTheme="minorHAnsi" w:cstheme="minorHAnsi"/>
          <w:sz w:val="22"/>
          <w:szCs w:val="22"/>
        </w:rPr>
      </w:pPr>
      <w:r w:rsidRPr="006C1981">
        <w:rPr>
          <w:rFonts w:asciiTheme="minorHAnsi" w:hAnsiTheme="minorHAnsi" w:cstheme="minorHAnsi"/>
          <w:sz w:val="22"/>
          <w:szCs w:val="22"/>
        </w:rPr>
        <w:t>Web Savvy.</w:t>
      </w:r>
    </w:p>
    <w:p w:rsidR="00AC0342" w:rsidRPr="006C1981" w:rsidRDefault="00AC0342" w:rsidP="00AC0342">
      <w:pPr>
        <w:numPr>
          <w:ilvl w:val="3"/>
          <w:numId w:val="1"/>
        </w:numPr>
        <w:tabs>
          <w:tab w:val="left" w:pos="3960"/>
        </w:tabs>
        <w:ind w:left="1620" w:hanging="630"/>
        <w:rPr>
          <w:rFonts w:asciiTheme="minorHAnsi" w:hAnsiTheme="minorHAnsi" w:cstheme="minorHAnsi"/>
          <w:sz w:val="22"/>
          <w:szCs w:val="22"/>
        </w:rPr>
      </w:pPr>
      <w:r w:rsidRPr="006C1981">
        <w:rPr>
          <w:rFonts w:asciiTheme="minorHAnsi" w:hAnsiTheme="minorHAnsi" w:cstheme="minorHAnsi"/>
          <w:sz w:val="22"/>
          <w:szCs w:val="22"/>
        </w:rPr>
        <w:t>Playing indoor and outdoor games.</w:t>
      </w:r>
    </w:p>
    <w:p w:rsidR="00AC0342" w:rsidRPr="006C1981" w:rsidRDefault="00AC0342" w:rsidP="00AC0342">
      <w:pPr>
        <w:tabs>
          <w:tab w:val="left" w:pos="3960"/>
          <w:tab w:val="left" w:pos="4230"/>
          <w:tab w:val="left" w:pos="4320"/>
        </w:tabs>
        <w:rPr>
          <w:rFonts w:asciiTheme="minorHAnsi" w:hAnsiTheme="minorHAnsi" w:cstheme="minorHAnsi"/>
          <w:sz w:val="22"/>
          <w:szCs w:val="22"/>
        </w:rPr>
      </w:pPr>
    </w:p>
    <w:p w:rsidR="00AC0342" w:rsidRPr="003548BF" w:rsidRDefault="00AC0342" w:rsidP="00AC0342">
      <w:pPr>
        <w:tabs>
          <w:tab w:val="left" w:pos="630"/>
          <w:tab w:val="left" w:pos="720"/>
          <w:tab w:val="left" w:pos="2520"/>
          <w:tab w:val="left" w:pos="3240"/>
          <w:tab w:val="left" w:pos="3330"/>
          <w:tab w:val="left" w:pos="3420"/>
        </w:tabs>
        <w:rPr>
          <w:rFonts w:asciiTheme="minorHAnsi" w:hAnsiTheme="minorHAnsi" w:cstheme="minorHAnsi"/>
          <w:sz w:val="22"/>
          <w:szCs w:val="22"/>
        </w:rPr>
      </w:pPr>
      <w:r w:rsidRPr="006C1981">
        <w:rPr>
          <w:rFonts w:asciiTheme="minorHAnsi" w:hAnsiTheme="minorHAnsi" w:cstheme="minorHAnsi"/>
          <w:sz w:val="22"/>
          <w:szCs w:val="22"/>
        </w:rPr>
        <w:t xml:space="preserve"> </w:t>
      </w:r>
      <w:r w:rsidR="0007175E">
        <w:rPr>
          <w:rFonts w:asciiTheme="minorHAnsi" w:hAnsiTheme="minorHAnsi" w:cstheme="minorHAnsi"/>
          <w:sz w:val="22"/>
          <w:szCs w:val="22"/>
        </w:rPr>
        <w:t xml:space="preserve">               </w:t>
      </w:r>
      <w:r w:rsidR="003548BF">
        <w:rPr>
          <w:rFonts w:asciiTheme="minorHAnsi" w:hAnsiTheme="minorHAnsi" w:cstheme="minorHAnsi"/>
          <w:sz w:val="22"/>
          <w:szCs w:val="22"/>
        </w:rPr>
        <w:t xml:space="preserve">    </w:t>
      </w:r>
      <w:r w:rsidRPr="003548BF">
        <w:rPr>
          <w:rFonts w:asciiTheme="minorHAnsi" w:hAnsiTheme="minorHAnsi" w:cstheme="minorHAnsi"/>
          <w:sz w:val="22"/>
          <w:szCs w:val="22"/>
          <w:u w:val="single"/>
        </w:rPr>
        <w:t>Strengths</w:t>
      </w:r>
      <w:r w:rsidRPr="003548BF">
        <w:rPr>
          <w:rFonts w:asciiTheme="minorHAnsi" w:hAnsiTheme="minorHAnsi" w:cstheme="minorHAnsi"/>
          <w:sz w:val="22"/>
          <w:szCs w:val="22"/>
        </w:rPr>
        <w:t xml:space="preserve"> :      </w:t>
      </w:r>
    </w:p>
    <w:p w:rsidR="00AC0342" w:rsidRPr="006C1981" w:rsidRDefault="00AC0342" w:rsidP="00AC0342">
      <w:pPr>
        <w:tabs>
          <w:tab w:val="left" w:pos="630"/>
          <w:tab w:val="left" w:pos="720"/>
          <w:tab w:val="left" w:pos="2520"/>
          <w:tab w:val="left" w:pos="3240"/>
          <w:tab w:val="left" w:pos="3330"/>
          <w:tab w:val="left" w:pos="3420"/>
        </w:tabs>
        <w:rPr>
          <w:rFonts w:asciiTheme="minorHAnsi" w:hAnsiTheme="minorHAnsi" w:cstheme="minorHAnsi"/>
          <w:b/>
          <w:sz w:val="22"/>
          <w:szCs w:val="22"/>
        </w:rPr>
      </w:pPr>
      <w:r w:rsidRPr="006C1981">
        <w:rPr>
          <w:rFonts w:asciiTheme="minorHAnsi" w:hAnsiTheme="minorHAnsi" w:cstheme="minorHAnsi"/>
          <w:b/>
          <w:sz w:val="22"/>
          <w:szCs w:val="22"/>
        </w:rPr>
        <w:t xml:space="preserve">  </w:t>
      </w:r>
    </w:p>
    <w:p w:rsidR="00AC0342" w:rsidRPr="006C1981" w:rsidRDefault="00AC0342" w:rsidP="00AC0342">
      <w:pPr>
        <w:numPr>
          <w:ilvl w:val="3"/>
          <w:numId w:val="1"/>
        </w:numPr>
        <w:tabs>
          <w:tab w:val="left" w:pos="270"/>
          <w:tab w:val="left" w:pos="1530"/>
          <w:tab w:val="left" w:pos="1620"/>
          <w:tab w:val="left" w:pos="3960"/>
          <w:tab w:val="left" w:pos="4320"/>
        </w:tabs>
        <w:ind w:left="1620" w:hanging="630"/>
        <w:rPr>
          <w:rFonts w:asciiTheme="minorHAnsi" w:hAnsiTheme="minorHAnsi" w:cstheme="minorHAnsi"/>
          <w:sz w:val="22"/>
          <w:szCs w:val="22"/>
        </w:rPr>
      </w:pPr>
      <w:r w:rsidRPr="006C1981">
        <w:rPr>
          <w:rFonts w:asciiTheme="minorHAnsi" w:hAnsiTheme="minorHAnsi" w:cstheme="minorHAnsi"/>
          <w:sz w:val="22"/>
          <w:szCs w:val="22"/>
        </w:rPr>
        <w:t>A high tolerance of stress and enjoys responsibilities</w:t>
      </w:r>
    </w:p>
    <w:p w:rsidR="00AC0342" w:rsidRPr="006C1981" w:rsidRDefault="00AC0342" w:rsidP="00AC0342">
      <w:pPr>
        <w:numPr>
          <w:ilvl w:val="3"/>
          <w:numId w:val="1"/>
        </w:numPr>
        <w:tabs>
          <w:tab w:val="left" w:pos="270"/>
          <w:tab w:val="left" w:pos="1530"/>
          <w:tab w:val="left" w:pos="1620"/>
          <w:tab w:val="left" w:pos="3960"/>
          <w:tab w:val="left" w:pos="4320"/>
        </w:tabs>
        <w:ind w:left="1620" w:hanging="630"/>
        <w:rPr>
          <w:rFonts w:asciiTheme="minorHAnsi" w:hAnsiTheme="minorHAnsi" w:cstheme="minorHAnsi"/>
          <w:sz w:val="22"/>
          <w:szCs w:val="22"/>
        </w:rPr>
      </w:pPr>
      <w:r w:rsidRPr="006C1981">
        <w:rPr>
          <w:rFonts w:asciiTheme="minorHAnsi" w:hAnsiTheme="minorHAnsi" w:cstheme="minorHAnsi"/>
          <w:sz w:val="22"/>
          <w:szCs w:val="22"/>
        </w:rPr>
        <w:t>Quick learner with good grasping ability</w:t>
      </w:r>
    </w:p>
    <w:p w:rsidR="00AC0342" w:rsidRPr="006C1981" w:rsidRDefault="00AC0342" w:rsidP="00AC0342">
      <w:pPr>
        <w:numPr>
          <w:ilvl w:val="3"/>
          <w:numId w:val="1"/>
        </w:numPr>
        <w:tabs>
          <w:tab w:val="left" w:pos="270"/>
          <w:tab w:val="left" w:pos="1530"/>
          <w:tab w:val="left" w:pos="1620"/>
          <w:tab w:val="left" w:pos="3960"/>
          <w:tab w:val="left" w:pos="4320"/>
        </w:tabs>
        <w:ind w:left="1620" w:hanging="630"/>
        <w:rPr>
          <w:rFonts w:asciiTheme="minorHAnsi" w:hAnsiTheme="minorHAnsi" w:cstheme="minorHAnsi"/>
          <w:sz w:val="22"/>
          <w:szCs w:val="22"/>
        </w:rPr>
      </w:pPr>
      <w:r w:rsidRPr="006C1981">
        <w:rPr>
          <w:rFonts w:asciiTheme="minorHAnsi" w:hAnsiTheme="minorHAnsi" w:cstheme="minorHAnsi"/>
          <w:sz w:val="22"/>
          <w:szCs w:val="22"/>
        </w:rPr>
        <w:t>Action-oriented and result-focused</w:t>
      </w:r>
    </w:p>
    <w:p w:rsidR="00AC0342" w:rsidRPr="006C1981" w:rsidRDefault="00AC0342" w:rsidP="00AC0342">
      <w:pPr>
        <w:numPr>
          <w:ilvl w:val="3"/>
          <w:numId w:val="1"/>
        </w:numPr>
        <w:tabs>
          <w:tab w:val="left" w:pos="270"/>
          <w:tab w:val="left" w:pos="1530"/>
          <w:tab w:val="left" w:pos="1620"/>
          <w:tab w:val="left" w:pos="3960"/>
          <w:tab w:val="left" w:pos="4320"/>
        </w:tabs>
        <w:ind w:left="1620" w:hanging="630"/>
        <w:rPr>
          <w:rFonts w:asciiTheme="minorHAnsi" w:hAnsiTheme="minorHAnsi" w:cstheme="minorHAnsi"/>
          <w:sz w:val="22"/>
          <w:szCs w:val="22"/>
        </w:rPr>
      </w:pPr>
      <w:r w:rsidRPr="006C1981">
        <w:rPr>
          <w:rFonts w:asciiTheme="minorHAnsi" w:hAnsiTheme="minorHAnsi" w:cstheme="minorHAnsi"/>
          <w:sz w:val="22"/>
          <w:szCs w:val="22"/>
        </w:rPr>
        <w:t>Lead &amp; work as a team in an organized way</w:t>
      </w:r>
    </w:p>
    <w:p w:rsidR="00AC0342" w:rsidRPr="006C1981" w:rsidRDefault="00AC0342" w:rsidP="00AC0342">
      <w:pPr>
        <w:numPr>
          <w:ilvl w:val="3"/>
          <w:numId w:val="1"/>
        </w:numPr>
        <w:tabs>
          <w:tab w:val="left" w:pos="270"/>
          <w:tab w:val="left" w:pos="1530"/>
          <w:tab w:val="left" w:pos="1620"/>
          <w:tab w:val="left" w:pos="3960"/>
          <w:tab w:val="left" w:pos="4320"/>
        </w:tabs>
        <w:ind w:left="1620" w:hanging="630"/>
        <w:rPr>
          <w:rFonts w:asciiTheme="minorHAnsi" w:hAnsiTheme="minorHAnsi" w:cstheme="minorHAnsi"/>
          <w:sz w:val="22"/>
          <w:szCs w:val="22"/>
        </w:rPr>
      </w:pPr>
      <w:r w:rsidRPr="006C1981">
        <w:rPr>
          <w:rFonts w:asciiTheme="minorHAnsi" w:hAnsiTheme="minorHAnsi" w:cstheme="minorHAnsi"/>
          <w:sz w:val="22"/>
          <w:szCs w:val="22"/>
        </w:rPr>
        <w:t>Great time management skill</w:t>
      </w:r>
    </w:p>
    <w:p w:rsidR="00AC0342" w:rsidRPr="006C1981" w:rsidRDefault="00AC0342" w:rsidP="00AC0342">
      <w:pPr>
        <w:tabs>
          <w:tab w:val="left" w:pos="1620"/>
          <w:tab w:val="left" w:pos="3240"/>
          <w:tab w:val="left" w:pos="3330"/>
        </w:tabs>
        <w:rPr>
          <w:rFonts w:asciiTheme="minorHAnsi" w:hAnsiTheme="minorHAnsi" w:cstheme="minorHAnsi"/>
          <w:sz w:val="22"/>
          <w:szCs w:val="22"/>
        </w:rPr>
      </w:pPr>
    </w:p>
    <w:p w:rsidR="00AC0342" w:rsidRPr="003548BF" w:rsidRDefault="00AC0342" w:rsidP="00AC0342">
      <w:pPr>
        <w:tabs>
          <w:tab w:val="left" w:pos="630"/>
          <w:tab w:val="left" w:pos="720"/>
          <w:tab w:val="left" w:pos="810"/>
          <w:tab w:val="left" w:pos="3240"/>
          <w:tab w:val="left" w:pos="3330"/>
        </w:tabs>
        <w:rPr>
          <w:rFonts w:asciiTheme="minorHAnsi" w:hAnsiTheme="minorHAnsi" w:cstheme="minorHAnsi"/>
          <w:sz w:val="22"/>
          <w:szCs w:val="22"/>
        </w:rPr>
      </w:pPr>
      <w:r w:rsidRPr="003548BF">
        <w:rPr>
          <w:rFonts w:asciiTheme="minorHAnsi" w:hAnsiTheme="minorHAnsi" w:cstheme="minorHAnsi"/>
          <w:sz w:val="22"/>
          <w:szCs w:val="22"/>
        </w:rPr>
        <w:t xml:space="preserve">           </w:t>
      </w:r>
      <w:r w:rsidR="003548BF">
        <w:rPr>
          <w:rFonts w:asciiTheme="minorHAnsi" w:hAnsiTheme="minorHAnsi" w:cstheme="minorHAnsi"/>
          <w:sz w:val="22"/>
          <w:szCs w:val="22"/>
        </w:rPr>
        <w:t xml:space="preserve">        </w:t>
      </w:r>
      <w:r w:rsidRPr="003548BF">
        <w:rPr>
          <w:rFonts w:asciiTheme="minorHAnsi" w:hAnsiTheme="minorHAnsi" w:cstheme="minorHAnsi"/>
          <w:sz w:val="22"/>
          <w:szCs w:val="22"/>
          <w:u w:val="single"/>
        </w:rPr>
        <w:t>Weakness</w:t>
      </w:r>
      <w:r w:rsidRPr="003548BF">
        <w:rPr>
          <w:rFonts w:asciiTheme="minorHAnsi" w:hAnsiTheme="minorHAnsi" w:cstheme="minorHAnsi"/>
          <w:sz w:val="22"/>
          <w:szCs w:val="22"/>
        </w:rPr>
        <w:t xml:space="preserve">  : </w:t>
      </w:r>
    </w:p>
    <w:p w:rsidR="00AC0342" w:rsidRPr="006C1981" w:rsidRDefault="00AC0342" w:rsidP="00AC0342">
      <w:pPr>
        <w:tabs>
          <w:tab w:val="left" w:pos="630"/>
          <w:tab w:val="left" w:pos="720"/>
          <w:tab w:val="left" w:pos="810"/>
          <w:tab w:val="left" w:pos="900"/>
          <w:tab w:val="left" w:pos="990"/>
          <w:tab w:val="left" w:pos="3240"/>
          <w:tab w:val="left" w:pos="3330"/>
        </w:tabs>
        <w:rPr>
          <w:rFonts w:asciiTheme="minorHAnsi" w:hAnsiTheme="minorHAnsi" w:cstheme="minorHAnsi"/>
          <w:b/>
          <w:sz w:val="22"/>
          <w:szCs w:val="22"/>
        </w:rPr>
      </w:pPr>
    </w:p>
    <w:p w:rsidR="00AC0342" w:rsidRPr="006C1981" w:rsidRDefault="00AC0342" w:rsidP="00AC0342">
      <w:pPr>
        <w:numPr>
          <w:ilvl w:val="3"/>
          <w:numId w:val="1"/>
        </w:numPr>
        <w:tabs>
          <w:tab w:val="left" w:pos="3960"/>
          <w:tab w:val="left" w:pos="4320"/>
        </w:tabs>
        <w:ind w:left="1620" w:hanging="630"/>
        <w:rPr>
          <w:rFonts w:asciiTheme="minorHAnsi" w:hAnsiTheme="minorHAnsi" w:cstheme="minorHAnsi"/>
          <w:sz w:val="22"/>
          <w:szCs w:val="22"/>
        </w:rPr>
      </w:pPr>
      <w:r w:rsidRPr="006C1981">
        <w:rPr>
          <w:rFonts w:asciiTheme="minorHAnsi" w:hAnsiTheme="minorHAnsi" w:cstheme="minorHAnsi"/>
          <w:sz w:val="22"/>
          <w:szCs w:val="22"/>
        </w:rPr>
        <w:t>Straight Forward.</w:t>
      </w:r>
    </w:p>
    <w:p w:rsidR="00AC0342" w:rsidRPr="006C1981" w:rsidRDefault="00AC0342" w:rsidP="00AC0342">
      <w:pPr>
        <w:numPr>
          <w:ilvl w:val="3"/>
          <w:numId w:val="1"/>
        </w:numPr>
        <w:tabs>
          <w:tab w:val="left" w:pos="3960"/>
          <w:tab w:val="left" w:pos="4320"/>
        </w:tabs>
        <w:ind w:left="1620" w:hanging="630"/>
        <w:rPr>
          <w:rFonts w:asciiTheme="minorHAnsi" w:hAnsiTheme="minorHAnsi" w:cstheme="minorHAnsi"/>
          <w:sz w:val="22"/>
          <w:szCs w:val="22"/>
        </w:rPr>
      </w:pPr>
      <w:r w:rsidRPr="006C1981">
        <w:rPr>
          <w:rFonts w:asciiTheme="minorHAnsi" w:hAnsiTheme="minorHAnsi" w:cstheme="minorHAnsi"/>
          <w:sz w:val="22"/>
          <w:szCs w:val="22"/>
        </w:rPr>
        <w:t>More Talkative.</w:t>
      </w:r>
    </w:p>
    <w:p w:rsidR="00AC0342" w:rsidRPr="006C1981" w:rsidRDefault="00AC0342" w:rsidP="00AC0342">
      <w:pPr>
        <w:numPr>
          <w:ilvl w:val="3"/>
          <w:numId w:val="1"/>
        </w:numPr>
        <w:tabs>
          <w:tab w:val="left" w:pos="3960"/>
          <w:tab w:val="left" w:pos="4320"/>
        </w:tabs>
        <w:ind w:left="1620" w:hanging="630"/>
        <w:rPr>
          <w:rFonts w:asciiTheme="minorHAnsi" w:hAnsiTheme="minorHAnsi" w:cstheme="minorHAnsi"/>
          <w:sz w:val="22"/>
          <w:szCs w:val="22"/>
        </w:rPr>
      </w:pPr>
      <w:r w:rsidRPr="006C1981">
        <w:rPr>
          <w:rFonts w:asciiTheme="minorHAnsi" w:hAnsiTheme="minorHAnsi" w:cstheme="minorHAnsi"/>
          <w:sz w:val="22"/>
          <w:szCs w:val="22"/>
        </w:rPr>
        <w:t>To speak lie is difficult for me.</w:t>
      </w:r>
    </w:p>
    <w:p w:rsidR="00AC0342" w:rsidRPr="006C1981" w:rsidRDefault="00AC0342" w:rsidP="00AC0342">
      <w:pPr>
        <w:numPr>
          <w:ilvl w:val="3"/>
          <w:numId w:val="1"/>
        </w:numPr>
        <w:tabs>
          <w:tab w:val="left" w:pos="3960"/>
          <w:tab w:val="left" w:pos="4320"/>
        </w:tabs>
        <w:ind w:left="1620" w:hanging="630"/>
        <w:rPr>
          <w:rFonts w:asciiTheme="minorHAnsi" w:hAnsiTheme="minorHAnsi" w:cstheme="minorHAnsi"/>
          <w:sz w:val="22"/>
          <w:szCs w:val="22"/>
        </w:rPr>
      </w:pPr>
      <w:r w:rsidRPr="006C1981">
        <w:rPr>
          <w:rFonts w:asciiTheme="minorHAnsi" w:hAnsiTheme="minorHAnsi" w:cstheme="minorHAnsi"/>
          <w:sz w:val="22"/>
          <w:szCs w:val="22"/>
        </w:rPr>
        <w:t xml:space="preserve">I trust people very quickly sometimes it puts me in trouble.  </w:t>
      </w:r>
    </w:p>
    <w:p w:rsidR="00AC0342" w:rsidRPr="006C1981" w:rsidRDefault="00AC0342" w:rsidP="00AC0342">
      <w:pPr>
        <w:tabs>
          <w:tab w:val="left" w:pos="720"/>
          <w:tab w:val="left" w:pos="810"/>
          <w:tab w:val="left" w:pos="2340"/>
          <w:tab w:val="left" w:pos="2430"/>
          <w:tab w:val="left" w:pos="2520"/>
          <w:tab w:val="left" w:pos="3060"/>
          <w:tab w:val="left" w:pos="3150"/>
          <w:tab w:val="left" w:pos="3420"/>
        </w:tabs>
        <w:ind w:left="1620" w:hanging="630"/>
        <w:rPr>
          <w:rFonts w:asciiTheme="minorHAnsi" w:hAnsiTheme="minorHAnsi" w:cstheme="minorHAnsi"/>
          <w:b/>
          <w:sz w:val="22"/>
          <w:szCs w:val="22"/>
        </w:rPr>
      </w:pPr>
      <w:r w:rsidRPr="006C1981">
        <w:rPr>
          <w:rFonts w:asciiTheme="minorHAnsi" w:hAnsiTheme="minorHAnsi" w:cstheme="minorHAnsi"/>
          <w:b/>
          <w:sz w:val="22"/>
          <w:szCs w:val="22"/>
        </w:rPr>
        <w:t xml:space="preserve">        </w:t>
      </w:r>
    </w:p>
    <w:p w:rsidR="00AC0342" w:rsidRPr="003548BF" w:rsidRDefault="00AC0342" w:rsidP="00AC0342">
      <w:pPr>
        <w:tabs>
          <w:tab w:val="left" w:pos="720"/>
          <w:tab w:val="left" w:pos="810"/>
          <w:tab w:val="left" w:pos="2340"/>
          <w:tab w:val="left" w:pos="2430"/>
          <w:tab w:val="left" w:pos="2520"/>
          <w:tab w:val="left" w:pos="3060"/>
          <w:tab w:val="left" w:pos="3150"/>
          <w:tab w:val="left" w:pos="3420"/>
        </w:tabs>
        <w:rPr>
          <w:rFonts w:asciiTheme="minorHAnsi" w:hAnsiTheme="minorHAnsi" w:cstheme="minorHAnsi"/>
          <w:sz w:val="22"/>
          <w:szCs w:val="22"/>
        </w:rPr>
      </w:pPr>
      <w:r w:rsidRPr="006C1981">
        <w:rPr>
          <w:rFonts w:asciiTheme="minorHAnsi" w:hAnsiTheme="minorHAnsi" w:cstheme="minorHAnsi"/>
          <w:b/>
          <w:sz w:val="22"/>
          <w:szCs w:val="22"/>
        </w:rPr>
        <w:t xml:space="preserve">           </w:t>
      </w:r>
      <w:r w:rsidR="0016002B">
        <w:rPr>
          <w:rFonts w:asciiTheme="minorHAnsi" w:hAnsiTheme="minorHAnsi" w:cstheme="minorHAnsi"/>
          <w:b/>
          <w:sz w:val="22"/>
          <w:szCs w:val="22"/>
        </w:rPr>
        <w:t xml:space="preserve">         </w:t>
      </w:r>
      <w:r w:rsidRPr="003548BF">
        <w:rPr>
          <w:rFonts w:asciiTheme="minorHAnsi" w:hAnsiTheme="minorHAnsi" w:cstheme="minorHAnsi"/>
          <w:sz w:val="22"/>
          <w:szCs w:val="22"/>
          <w:u w:val="single"/>
        </w:rPr>
        <w:t>Personal Dossier</w:t>
      </w:r>
      <w:r w:rsidRPr="003548BF">
        <w:rPr>
          <w:rFonts w:asciiTheme="minorHAnsi" w:hAnsiTheme="minorHAnsi" w:cstheme="minorHAnsi"/>
          <w:sz w:val="22"/>
          <w:szCs w:val="22"/>
        </w:rPr>
        <w:t xml:space="preserve">   :</w:t>
      </w:r>
      <w:r w:rsidRPr="003548BF">
        <w:rPr>
          <w:rFonts w:asciiTheme="minorHAnsi" w:hAnsiTheme="minorHAnsi" w:cstheme="minorHAnsi"/>
          <w:sz w:val="22"/>
          <w:szCs w:val="22"/>
        </w:rPr>
        <w:tab/>
      </w:r>
    </w:p>
    <w:p w:rsidR="00AC0342" w:rsidRPr="006C1981" w:rsidRDefault="00AC0342" w:rsidP="00AC0342">
      <w:pPr>
        <w:tabs>
          <w:tab w:val="left" w:pos="720"/>
          <w:tab w:val="left" w:pos="810"/>
          <w:tab w:val="left" w:pos="2340"/>
          <w:tab w:val="left" w:pos="2430"/>
          <w:tab w:val="left" w:pos="2520"/>
          <w:tab w:val="left" w:pos="3060"/>
          <w:tab w:val="left" w:pos="3150"/>
          <w:tab w:val="left" w:pos="3420"/>
          <w:tab w:val="left" w:pos="4050"/>
        </w:tabs>
        <w:rPr>
          <w:rFonts w:asciiTheme="minorHAnsi" w:hAnsiTheme="minorHAnsi" w:cstheme="minorHAnsi"/>
          <w:b/>
          <w:sz w:val="22"/>
          <w:szCs w:val="22"/>
        </w:rPr>
      </w:pPr>
    </w:p>
    <w:p w:rsidR="00AC0342" w:rsidRPr="006C1981" w:rsidRDefault="00AC0342" w:rsidP="00BD36E6">
      <w:pPr>
        <w:numPr>
          <w:ilvl w:val="0"/>
          <w:numId w:val="3"/>
        </w:numPr>
        <w:tabs>
          <w:tab w:val="left" w:pos="3600"/>
          <w:tab w:val="left" w:pos="4050"/>
        </w:tabs>
        <w:ind w:left="3870" w:hanging="2880"/>
        <w:rPr>
          <w:rFonts w:asciiTheme="minorHAnsi" w:hAnsiTheme="minorHAnsi" w:cstheme="minorHAnsi"/>
          <w:sz w:val="22"/>
          <w:szCs w:val="22"/>
        </w:rPr>
      </w:pPr>
      <w:r w:rsidRPr="006C1981">
        <w:rPr>
          <w:rFonts w:asciiTheme="minorHAnsi" w:hAnsiTheme="minorHAnsi" w:cstheme="minorHAnsi"/>
          <w:b/>
          <w:sz w:val="22"/>
          <w:szCs w:val="22"/>
        </w:rPr>
        <w:t xml:space="preserve">   Date of Birth               </w:t>
      </w:r>
      <w:r w:rsidR="007879B6">
        <w:rPr>
          <w:rFonts w:asciiTheme="minorHAnsi" w:hAnsiTheme="minorHAnsi" w:cstheme="minorHAnsi"/>
          <w:b/>
          <w:sz w:val="22"/>
          <w:szCs w:val="22"/>
        </w:rPr>
        <w:t xml:space="preserve">   </w:t>
      </w:r>
      <w:r w:rsidRPr="006C1981">
        <w:rPr>
          <w:rFonts w:asciiTheme="minorHAnsi" w:hAnsiTheme="minorHAnsi" w:cstheme="minorHAnsi"/>
          <w:b/>
          <w:sz w:val="22"/>
          <w:szCs w:val="22"/>
        </w:rPr>
        <w:t xml:space="preserve">:  </w:t>
      </w:r>
      <w:r w:rsidR="007879B6">
        <w:rPr>
          <w:rFonts w:asciiTheme="minorHAnsi" w:hAnsiTheme="minorHAnsi" w:cstheme="minorHAnsi"/>
          <w:b/>
          <w:sz w:val="22"/>
          <w:szCs w:val="22"/>
        </w:rPr>
        <w:t xml:space="preserve"> </w:t>
      </w:r>
      <w:r w:rsidRPr="006C1981">
        <w:rPr>
          <w:rFonts w:asciiTheme="minorHAnsi" w:hAnsiTheme="minorHAnsi" w:cstheme="minorHAnsi"/>
          <w:sz w:val="22"/>
          <w:szCs w:val="22"/>
        </w:rPr>
        <w:t xml:space="preserve">14 November ,1988.  </w:t>
      </w:r>
    </w:p>
    <w:p w:rsidR="00AC0342" w:rsidRPr="006C1981" w:rsidRDefault="00AC0342" w:rsidP="007879B6">
      <w:pPr>
        <w:numPr>
          <w:ilvl w:val="0"/>
          <w:numId w:val="3"/>
        </w:numPr>
        <w:tabs>
          <w:tab w:val="left" w:pos="3780"/>
          <w:tab w:val="left" w:pos="4050"/>
        </w:tabs>
        <w:ind w:left="3870" w:hanging="2880"/>
        <w:rPr>
          <w:rFonts w:asciiTheme="minorHAnsi" w:hAnsiTheme="minorHAnsi" w:cstheme="minorHAnsi"/>
          <w:sz w:val="22"/>
          <w:szCs w:val="22"/>
        </w:rPr>
      </w:pPr>
      <w:r w:rsidRPr="006C1981">
        <w:rPr>
          <w:rFonts w:asciiTheme="minorHAnsi" w:hAnsiTheme="minorHAnsi" w:cstheme="minorHAnsi"/>
          <w:b/>
          <w:sz w:val="22"/>
          <w:szCs w:val="22"/>
        </w:rPr>
        <w:t xml:space="preserve">  </w:t>
      </w:r>
      <w:r w:rsidRPr="006C1981">
        <w:rPr>
          <w:rFonts w:asciiTheme="minorHAnsi" w:hAnsiTheme="minorHAnsi" w:cstheme="minorHAnsi"/>
          <w:sz w:val="22"/>
          <w:szCs w:val="22"/>
        </w:rPr>
        <w:t xml:space="preserve"> </w:t>
      </w:r>
      <w:r w:rsidRPr="006C1981">
        <w:rPr>
          <w:rFonts w:asciiTheme="minorHAnsi" w:hAnsiTheme="minorHAnsi" w:cstheme="minorHAnsi"/>
          <w:b/>
          <w:sz w:val="22"/>
          <w:szCs w:val="22"/>
        </w:rPr>
        <w:t xml:space="preserve">Martial Status </w:t>
      </w:r>
      <w:r w:rsidRPr="006C1981">
        <w:rPr>
          <w:rFonts w:asciiTheme="minorHAnsi" w:hAnsiTheme="minorHAnsi" w:cstheme="minorHAnsi"/>
          <w:sz w:val="22"/>
          <w:szCs w:val="22"/>
        </w:rPr>
        <w:t xml:space="preserve">             </w:t>
      </w:r>
      <w:r w:rsidR="007879B6">
        <w:rPr>
          <w:rFonts w:asciiTheme="minorHAnsi" w:hAnsiTheme="minorHAnsi" w:cstheme="minorHAnsi"/>
          <w:sz w:val="22"/>
          <w:szCs w:val="22"/>
        </w:rPr>
        <w:t xml:space="preserve"> </w:t>
      </w:r>
      <w:r w:rsidR="007374C5">
        <w:rPr>
          <w:rFonts w:asciiTheme="minorHAnsi" w:hAnsiTheme="minorHAnsi" w:cstheme="minorHAnsi"/>
          <w:sz w:val="22"/>
          <w:szCs w:val="22"/>
        </w:rPr>
        <w:t xml:space="preserve"> </w:t>
      </w:r>
      <w:r w:rsidRPr="006C1981">
        <w:rPr>
          <w:rFonts w:asciiTheme="minorHAnsi" w:hAnsiTheme="minorHAnsi" w:cstheme="minorHAnsi"/>
          <w:sz w:val="22"/>
          <w:szCs w:val="22"/>
        </w:rPr>
        <w:t xml:space="preserve">:   </w:t>
      </w:r>
      <w:r w:rsidR="007879B6">
        <w:rPr>
          <w:rFonts w:asciiTheme="minorHAnsi" w:hAnsiTheme="minorHAnsi" w:cstheme="minorHAnsi"/>
          <w:sz w:val="22"/>
          <w:szCs w:val="22"/>
        </w:rPr>
        <w:t xml:space="preserve"> </w:t>
      </w:r>
      <w:r w:rsidRPr="006C1981">
        <w:rPr>
          <w:rFonts w:asciiTheme="minorHAnsi" w:hAnsiTheme="minorHAnsi" w:cstheme="minorHAnsi"/>
          <w:sz w:val="22"/>
          <w:szCs w:val="22"/>
        </w:rPr>
        <w:t>Unmarried</w:t>
      </w:r>
    </w:p>
    <w:p w:rsidR="00AC0342" w:rsidRPr="006C1981" w:rsidRDefault="00AC0342" w:rsidP="0016002B">
      <w:pPr>
        <w:numPr>
          <w:ilvl w:val="0"/>
          <w:numId w:val="3"/>
        </w:numPr>
        <w:tabs>
          <w:tab w:val="left" w:pos="4050"/>
          <w:tab w:val="left" w:pos="6120"/>
          <w:tab w:val="left" w:pos="6210"/>
          <w:tab w:val="left" w:pos="6300"/>
          <w:tab w:val="left" w:pos="6390"/>
          <w:tab w:val="left" w:pos="6480"/>
          <w:tab w:val="left" w:pos="6660"/>
        </w:tabs>
        <w:ind w:left="3870" w:hanging="2880"/>
        <w:rPr>
          <w:rFonts w:asciiTheme="minorHAnsi" w:hAnsiTheme="minorHAnsi" w:cstheme="minorHAnsi"/>
          <w:sz w:val="22"/>
          <w:szCs w:val="22"/>
        </w:rPr>
      </w:pPr>
      <w:r w:rsidRPr="006C1981">
        <w:rPr>
          <w:rFonts w:asciiTheme="minorHAnsi" w:hAnsiTheme="minorHAnsi" w:cstheme="minorHAnsi"/>
          <w:sz w:val="22"/>
          <w:szCs w:val="22"/>
        </w:rPr>
        <w:t xml:space="preserve">   </w:t>
      </w:r>
      <w:r w:rsidRPr="006C1981">
        <w:rPr>
          <w:rFonts w:asciiTheme="minorHAnsi" w:hAnsiTheme="minorHAnsi" w:cstheme="minorHAnsi"/>
          <w:b/>
          <w:sz w:val="22"/>
          <w:szCs w:val="22"/>
        </w:rPr>
        <w:t>Languages Known</w:t>
      </w:r>
      <w:r w:rsidRPr="006C1981">
        <w:rPr>
          <w:rFonts w:asciiTheme="minorHAnsi" w:hAnsiTheme="minorHAnsi" w:cstheme="minorHAnsi"/>
          <w:sz w:val="22"/>
          <w:szCs w:val="22"/>
        </w:rPr>
        <w:t xml:space="preserve">       </w:t>
      </w:r>
      <w:r w:rsidR="007879B6">
        <w:rPr>
          <w:rFonts w:asciiTheme="minorHAnsi" w:hAnsiTheme="minorHAnsi" w:cstheme="minorHAnsi"/>
          <w:sz w:val="22"/>
          <w:szCs w:val="22"/>
        </w:rPr>
        <w:t xml:space="preserve"> </w:t>
      </w:r>
      <w:r w:rsidR="007374C5">
        <w:rPr>
          <w:rFonts w:asciiTheme="minorHAnsi" w:hAnsiTheme="minorHAnsi" w:cstheme="minorHAnsi"/>
          <w:sz w:val="22"/>
          <w:szCs w:val="22"/>
        </w:rPr>
        <w:t xml:space="preserve"> </w:t>
      </w:r>
      <w:r w:rsidRPr="006C1981">
        <w:rPr>
          <w:rFonts w:asciiTheme="minorHAnsi" w:hAnsiTheme="minorHAnsi" w:cstheme="minorHAnsi"/>
          <w:sz w:val="22"/>
          <w:szCs w:val="22"/>
        </w:rPr>
        <w:t>:   English, Hindi &amp; Telugu</w:t>
      </w:r>
    </w:p>
    <w:p w:rsidR="00AC0342" w:rsidRPr="006C1981" w:rsidRDefault="00AC0342" w:rsidP="0016002B">
      <w:pPr>
        <w:numPr>
          <w:ilvl w:val="0"/>
          <w:numId w:val="3"/>
        </w:numPr>
        <w:tabs>
          <w:tab w:val="left" w:pos="4050"/>
        </w:tabs>
        <w:ind w:left="3870" w:hanging="2880"/>
        <w:rPr>
          <w:rFonts w:asciiTheme="minorHAnsi" w:hAnsiTheme="minorHAnsi" w:cstheme="minorHAnsi"/>
          <w:sz w:val="22"/>
          <w:szCs w:val="22"/>
        </w:rPr>
      </w:pPr>
      <w:r w:rsidRPr="006C1981">
        <w:rPr>
          <w:rFonts w:asciiTheme="minorHAnsi" w:hAnsiTheme="minorHAnsi" w:cstheme="minorHAnsi"/>
          <w:b/>
          <w:sz w:val="22"/>
          <w:szCs w:val="22"/>
        </w:rPr>
        <w:t xml:space="preserve">  </w:t>
      </w:r>
      <w:r w:rsidRPr="006C1981">
        <w:rPr>
          <w:rFonts w:asciiTheme="minorHAnsi" w:hAnsiTheme="minorHAnsi" w:cstheme="minorHAnsi"/>
          <w:sz w:val="22"/>
          <w:szCs w:val="22"/>
        </w:rPr>
        <w:t xml:space="preserve"> </w:t>
      </w:r>
      <w:r w:rsidRPr="006C1981">
        <w:rPr>
          <w:rFonts w:asciiTheme="minorHAnsi" w:hAnsiTheme="minorHAnsi" w:cstheme="minorHAnsi"/>
          <w:b/>
          <w:sz w:val="22"/>
          <w:szCs w:val="22"/>
        </w:rPr>
        <w:t xml:space="preserve">Passport Number       </w:t>
      </w:r>
      <w:r w:rsidR="007879B6">
        <w:rPr>
          <w:rFonts w:asciiTheme="minorHAnsi" w:hAnsiTheme="minorHAnsi" w:cstheme="minorHAnsi"/>
          <w:b/>
          <w:sz w:val="22"/>
          <w:szCs w:val="22"/>
        </w:rPr>
        <w:t xml:space="preserve">  </w:t>
      </w:r>
      <w:r w:rsidR="007374C5">
        <w:rPr>
          <w:rFonts w:asciiTheme="minorHAnsi" w:hAnsiTheme="minorHAnsi" w:cstheme="minorHAnsi"/>
          <w:b/>
          <w:sz w:val="22"/>
          <w:szCs w:val="22"/>
        </w:rPr>
        <w:t xml:space="preserve"> </w:t>
      </w:r>
      <w:r w:rsidRPr="006C1981">
        <w:rPr>
          <w:rFonts w:asciiTheme="minorHAnsi" w:hAnsiTheme="minorHAnsi" w:cstheme="minorHAnsi"/>
          <w:b/>
          <w:sz w:val="22"/>
          <w:szCs w:val="22"/>
        </w:rPr>
        <w:t xml:space="preserve">:  </w:t>
      </w:r>
      <w:r w:rsidR="007879B6">
        <w:rPr>
          <w:rFonts w:asciiTheme="minorHAnsi" w:hAnsiTheme="minorHAnsi" w:cstheme="minorHAnsi"/>
          <w:b/>
          <w:sz w:val="22"/>
          <w:szCs w:val="22"/>
        </w:rPr>
        <w:t xml:space="preserve"> </w:t>
      </w:r>
      <w:r w:rsidRPr="006C1981">
        <w:rPr>
          <w:rFonts w:asciiTheme="minorHAnsi" w:hAnsiTheme="minorHAnsi" w:cstheme="minorHAnsi"/>
          <w:sz w:val="22"/>
          <w:szCs w:val="22"/>
        </w:rPr>
        <w:t>G8723155 Valid till</w:t>
      </w:r>
      <w:r w:rsidRPr="006C1981">
        <w:rPr>
          <w:rFonts w:asciiTheme="minorHAnsi" w:hAnsiTheme="minorHAnsi" w:cstheme="minorHAnsi"/>
          <w:b/>
          <w:sz w:val="22"/>
          <w:szCs w:val="22"/>
        </w:rPr>
        <w:t xml:space="preserve"> </w:t>
      </w:r>
      <w:r w:rsidRPr="006C1981">
        <w:rPr>
          <w:rFonts w:asciiTheme="minorHAnsi" w:hAnsiTheme="minorHAnsi" w:cstheme="minorHAnsi"/>
          <w:sz w:val="22"/>
          <w:szCs w:val="22"/>
        </w:rPr>
        <w:t>14/05/2018</w:t>
      </w:r>
      <w:r w:rsidRPr="006C1981">
        <w:rPr>
          <w:rFonts w:asciiTheme="minorHAnsi" w:hAnsiTheme="minorHAnsi" w:cstheme="minorHAnsi"/>
          <w:b/>
          <w:sz w:val="22"/>
          <w:szCs w:val="22"/>
        </w:rPr>
        <w:t xml:space="preserve">   </w:t>
      </w:r>
    </w:p>
    <w:p w:rsidR="00AC0342" w:rsidRPr="006C1981" w:rsidRDefault="00AC0342" w:rsidP="0016002B">
      <w:pPr>
        <w:numPr>
          <w:ilvl w:val="0"/>
          <w:numId w:val="3"/>
        </w:numPr>
        <w:tabs>
          <w:tab w:val="left" w:pos="3420"/>
          <w:tab w:val="left" w:pos="4050"/>
          <w:tab w:val="left" w:pos="6840"/>
        </w:tabs>
        <w:ind w:left="990" w:firstLine="0"/>
        <w:rPr>
          <w:rFonts w:asciiTheme="minorHAnsi" w:hAnsiTheme="minorHAnsi" w:cstheme="minorHAnsi"/>
          <w:sz w:val="22"/>
          <w:szCs w:val="22"/>
        </w:rPr>
      </w:pPr>
      <w:r w:rsidRPr="006C1981">
        <w:rPr>
          <w:rFonts w:asciiTheme="minorHAnsi" w:hAnsiTheme="minorHAnsi" w:cstheme="minorHAnsi"/>
          <w:sz w:val="22"/>
          <w:szCs w:val="22"/>
        </w:rPr>
        <w:t xml:space="preserve">.  </w:t>
      </w:r>
      <w:r w:rsidRPr="006C1981">
        <w:rPr>
          <w:rFonts w:asciiTheme="minorHAnsi" w:hAnsiTheme="minorHAnsi" w:cstheme="minorHAnsi"/>
          <w:b/>
          <w:sz w:val="22"/>
          <w:szCs w:val="22"/>
        </w:rPr>
        <w:t>Father’s Name</w:t>
      </w:r>
      <w:r w:rsidRPr="006C1981">
        <w:rPr>
          <w:rFonts w:asciiTheme="minorHAnsi" w:hAnsiTheme="minorHAnsi" w:cstheme="minorHAnsi"/>
          <w:sz w:val="22"/>
          <w:szCs w:val="22"/>
        </w:rPr>
        <w:t xml:space="preserve">             </w:t>
      </w:r>
      <w:r w:rsidR="007879B6">
        <w:rPr>
          <w:rFonts w:asciiTheme="minorHAnsi" w:hAnsiTheme="minorHAnsi" w:cstheme="minorHAnsi"/>
          <w:sz w:val="22"/>
          <w:szCs w:val="22"/>
        </w:rPr>
        <w:t xml:space="preserve"> </w:t>
      </w:r>
      <w:r w:rsidR="007374C5">
        <w:rPr>
          <w:rFonts w:asciiTheme="minorHAnsi" w:hAnsiTheme="minorHAnsi" w:cstheme="minorHAnsi"/>
          <w:sz w:val="22"/>
          <w:szCs w:val="22"/>
        </w:rPr>
        <w:t xml:space="preserve"> </w:t>
      </w:r>
      <w:r w:rsidRPr="006C1981">
        <w:rPr>
          <w:rFonts w:asciiTheme="minorHAnsi" w:hAnsiTheme="minorHAnsi" w:cstheme="minorHAnsi"/>
          <w:sz w:val="22"/>
          <w:szCs w:val="22"/>
        </w:rPr>
        <w:t>:</w:t>
      </w:r>
      <w:r w:rsidR="007879B6">
        <w:rPr>
          <w:rFonts w:asciiTheme="minorHAnsi" w:hAnsiTheme="minorHAnsi" w:cstheme="minorHAnsi"/>
          <w:sz w:val="22"/>
          <w:szCs w:val="22"/>
        </w:rPr>
        <w:t xml:space="preserve">  </w:t>
      </w:r>
      <w:r w:rsidRPr="006C1981">
        <w:rPr>
          <w:rFonts w:asciiTheme="minorHAnsi" w:hAnsiTheme="minorHAnsi" w:cstheme="minorHAnsi"/>
          <w:sz w:val="22"/>
          <w:szCs w:val="22"/>
        </w:rPr>
        <w:t xml:space="preserve"> </w:t>
      </w:r>
      <w:r w:rsidR="007879B6">
        <w:rPr>
          <w:rFonts w:asciiTheme="minorHAnsi" w:hAnsiTheme="minorHAnsi" w:cstheme="minorHAnsi"/>
          <w:sz w:val="22"/>
          <w:szCs w:val="22"/>
        </w:rPr>
        <w:t>S</w:t>
      </w:r>
      <w:r w:rsidRPr="006C1981">
        <w:rPr>
          <w:rFonts w:asciiTheme="minorHAnsi" w:hAnsiTheme="minorHAnsi" w:cstheme="minorHAnsi"/>
          <w:sz w:val="22"/>
          <w:szCs w:val="22"/>
        </w:rPr>
        <w:t>wamy</w:t>
      </w:r>
    </w:p>
    <w:p w:rsidR="00AC0342" w:rsidRPr="006C1981" w:rsidRDefault="00AC0342" w:rsidP="0016002B">
      <w:pPr>
        <w:numPr>
          <w:ilvl w:val="0"/>
          <w:numId w:val="3"/>
        </w:numPr>
        <w:tabs>
          <w:tab w:val="left" w:pos="3420"/>
          <w:tab w:val="left" w:pos="4050"/>
          <w:tab w:val="left" w:pos="6840"/>
        </w:tabs>
        <w:ind w:left="990" w:firstLine="0"/>
        <w:rPr>
          <w:rFonts w:asciiTheme="minorHAnsi" w:hAnsiTheme="minorHAnsi" w:cstheme="minorHAnsi"/>
          <w:sz w:val="22"/>
          <w:szCs w:val="22"/>
        </w:rPr>
      </w:pPr>
      <w:r w:rsidRPr="006C1981">
        <w:rPr>
          <w:rFonts w:asciiTheme="minorHAnsi" w:hAnsiTheme="minorHAnsi" w:cstheme="minorHAnsi"/>
          <w:sz w:val="22"/>
          <w:szCs w:val="22"/>
        </w:rPr>
        <w:t xml:space="preserve">   </w:t>
      </w:r>
      <w:r w:rsidRPr="006C1981">
        <w:rPr>
          <w:rFonts w:asciiTheme="minorHAnsi" w:hAnsiTheme="minorHAnsi" w:cstheme="minorHAnsi"/>
          <w:b/>
          <w:sz w:val="22"/>
          <w:szCs w:val="22"/>
        </w:rPr>
        <w:t>Mother’s Name</w:t>
      </w:r>
      <w:r w:rsidRPr="006C1981">
        <w:rPr>
          <w:rFonts w:asciiTheme="minorHAnsi" w:hAnsiTheme="minorHAnsi" w:cstheme="minorHAnsi"/>
          <w:sz w:val="22"/>
          <w:szCs w:val="22"/>
        </w:rPr>
        <w:t xml:space="preserve">           </w:t>
      </w:r>
      <w:r w:rsidR="007879B6">
        <w:rPr>
          <w:rFonts w:asciiTheme="minorHAnsi" w:hAnsiTheme="minorHAnsi" w:cstheme="minorHAnsi"/>
          <w:sz w:val="22"/>
          <w:szCs w:val="22"/>
        </w:rPr>
        <w:t xml:space="preserve"> </w:t>
      </w:r>
      <w:r w:rsidR="007374C5">
        <w:rPr>
          <w:rFonts w:asciiTheme="minorHAnsi" w:hAnsiTheme="minorHAnsi" w:cstheme="minorHAnsi"/>
          <w:sz w:val="22"/>
          <w:szCs w:val="22"/>
        </w:rPr>
        <w:t xml:space="preserve"> </w:t>
      </w:r>
      <w:r w:rsidRPr="006C1981">
        <w:rPr>
          <w:rFonts w:asciiTheme="minorHAnsi" w:hAnsiTheme="minorHAnsi" w:cstheme="minorHAnsi"/>
          <w:sz w:val="22"/>
          <w:szCs w:val="22"/>
        </w:rPr>
        <w:t xml:space="preserve">: </w:t>
      </w:r>
      <w:r w:rsidR="007879B6">
        <w:rPr>
          <w:rFonts w:asciiTheme="minorHAnsi" w:hAnsiTheme="minorHAnsi" w:cstheme="minorHAnsi"/>
          <w:sz w:val="22"/>
          <w:szCs w:val="22"/>
        </w:rPr>
        <w:t xml:space="preserve">  </w:t>
      </w:r>
      <w:r w:rsidRPr="006C1981">
        <w:rPr>
          <w:rFonts w:asciiTheme="minorHAnsi" w:hAnsiTheme="minorHAnsi" w:cstheme="minorHAnsi"/>
          <w:sz w:val="22"/>
          <w:szCs w:val="22"/>
        </w:rPr>
        <w:t>Radha</w:t>
      </w:r>
    </w:p>
    <w:p w:rsidR="00AC0342" w:rsidRPr="006C1981" w:rsidRDefault="00AC0342" w:rsidP="0016002B">
      <w:pPr>
        <w:numPr>
          <w:ilvl w:val="0"/>
          <w:numId w:val="3"/>
        </w:numPr>
        <w:tabs>
          <w:tab w:val="left" w:pos="3420"/>
          <w:tab w:val="left" w:pos="4050"/>
          <w:tab w:val="left" w:pos="6840"/>
        </w:tabs>
        <w:ind w:left="990" w:firstLine="0"/>
        <w:rPr>
          <w:rFonts w:asciiTheme="minorHAnsi" w:hAnsiTheme="minorHAnsi" w:cstheme="minorHAnsi"/>
          <w:sz w:val="22"/>
          <w:szCs w:val="22"/>
        </w:rPr>
      </w:pPr>
      <w:r w:rsidRPr="006C1981">
        <w:rPr>
          <w:rFonts w:asciiTheme="minorHAnsi" w:hAnsiTheme="minorHAnsi" w:cstheme="minorHAnsi"/>
          <w:b/>
          <w:sz w:val="22"/>
          <w:szCs w:val="22"/>
        </w:rPr>
        <w:t xml:space="preserve">   Permanent Address    </w:t>
      </w:r>
      <w:r w:rsidR="007879B6">
        <w:rPr>
          <w:rFonts w:asciiTheme="minorHAnsi" w:hAnsiTheme="minorHAnsi" w:cstheme="minorHAnsi"/>
          <w:b/>
          <w:sz w:val="22"/>
          <w:szCs w:val="22"/>
        </w:rPr>
        <w:t xml:space="preserve"> </w:t>
      </w:r>
      <w:r w:rsidR="007374C5">
        <w:rPr>
          <w:rFonts w:asciiTheme="minorHAnsi" w:hAnsiTheme="minorHAnsi" w:cstheme="minorHAnsi"/>
          <w:b/>
          <w:sz w:val="22"/>
          <w:szCs w:val="22"/>
        </w:rPr>
        <w:t xml:space="preserve"> </w:t>
      </w:r>
      <w:r w:rsidRPr="006C1981">
        <w:rPr>
          <w:rFonts w:asciiTheme="minorHAnsi" w:hAnsiTheme="minorHAnsi" w:cstheme="minorHAnsi"/>
          <w:b/>
          <w:sz w:val="22"/>
          <w:szCs w:val="22"/>
        </w:rPr>
        <w:t xml:space="preserve">: </w:t>
      </w:r>
      <w:r w:rsidR="00BD36E6">
        <w:rPr>
          <w:rFonts w:asciiTheme="minorHAnsi" w:hAnsiTheme="minorHAnsi" w:cstheme="minorHAnsi"/>
          <w:b/>
          <w:sz w:val="22"/>
          <w:szCs w:val="22"/>
        </w:rPr>
        <w:t xml:space="preserve"> </w:t>
      </w:r>
      <w:r w:rsidRPr="006C1981">
        <w:rPr>
          <w:rFonts w:asciiTheme="minorHAnsi" w:hAnsiTheme="minorHAnsi" w:cstheme="minorHAnsi"/>
          <w:b/>
          <w:sz w:val="22"/>
          <w:szCs w:val="22"/>
        </w:rPr>
        <w:t xml:space="preserve"> </w:t>
      </w:r>
      <w:r w:rsidRPr="006C1981">
        <w:rPr>
          <w:rFonts w:asciiTheme="minorHAnsi" w:hAnsiTheme="minorHAnsi" w:cstheme="minorHAnsi"/>
          <w:sz w:val="22"/>
          <w:szCs w:val="22"/>
        </w:rPr>
        <w:t># 10-7-27,</w:t>
      </w:r>
    </w:p>
    <w:p w:rsidR="00AC0342" w:rsidRPr="006C1981" w:rsidRDefault="00AC0342" w:rsidP="007879B6">
      <w:pPr>
        <w:tabs>
          <w:tab w:val="left" w:pos="3420"/>
          <w:tab w:val="left" w:pos="3870"/>
          <w:tab w:val="left" w:pos="4050"/>
          <w:tab w:val="left" w:pos="6840"/>
        </w:tabs>
        <w:ind w:left="990" w:firstLine="1080"/>
        <w:rPr>
          <w:rFonts w:asciiTheme="minorHAnsi" w:hAnsiTheme="minorHAnsi" w:cstheme="minorHAnsi"/>
          <w:sz w:val="22"/>
          <w:szCs w:val="22"/>
        </w:rPr>
      </w:pPr>
      <w:r w:rsidRPr="006C1981">
        <w:rPr>
          <w:rFonts w:asciiTheme="minorHAnsi" w:hAnsiTheme="minorHAnsi" w:cstheme="minorHAnsi"/>
          <w:sz w:val="22"/>
          <w:szCs w:val="22"/>
        </w:rPr>
        <w:t xml:space="preserve">                                   </w:t>
      </w:r>
      <w:r w:rsidR="00BD36E6">
        <w:rPr>
          <w:rFonts w:asciiTheme="minorHAnsi" w:hAnsiTheme="minorHAnsi" w:cstheme="minorHAnsi"/>
          <w:sz w:val="22"/>
          <w:szCs w:val="22"/>
        </w:rPr>
        <w:t xml:space="preserve"> </w:t>
      </w:r>
      <w:r w:rsidRPr="006C1981">
        <w:rPr>
          <w:rFonts w:asciiTheme="minorHAnsi" w:hAnsiTheme="minorHAnsi" w:cstheme="minorHAnsi"/>
          <w:sz w:val="22"/>
          <w:szCs w:val="22"/>
        </w:rPr>
        <w:t xml:space="preserve">Girmajipet, Laxmipuram.                                                         </w:t>
      </w:r>
    </w:p>
    <w:p w:rsidR="00AC0342" w:rsidRPr="006C1981" w:rsidRDefault="00AC0342" w:rsidP="007879B6">
      <w:pPr>
        <w:tabs>
          <w:tab w:val="left" w:pos="3420"/>
          <w:tab w:val="left" w:pos="3870"/>
          <w:tab w:val="left" w:pos="4050"/>
          <w:tab w:val="left" w:pos="6840"/>
        </w:tabs>
        <w:ind w:left="990" w:firstLine="1080"/>
        <w:rPr>
          <w:rFonts w:asciiTheme="minorHAnsi" w:hAnsiTheme="minorHAnsi" w:cstheme="minorHAnsi"/>
          <w:sz w:val="22"/>
          <w:szCs w:val="22"/>
        </w:rPr>
      </w:pPr>
      <w:r w:rsidRPr="006C1981">
        <w:rPr>
          <w:rFonts w:asciiTheme="minorHAnsi" w:hAnsiTheme="minorHAnsi" w:cstheme="minorHAnsi"/>
          <w:sz w:val="22"/>
          <w:szCs w:val="22"/>
        </w:rPr>
        <w:t xml:space="preserve">                                   </w:t>
      </w:r>
      <w:r w:rsidR="00BD36E6">
        <w:rPr>
          <w:rFonts w:asciiTheme="minorHAnsi" w:hAnsiTheme="minorHAnsi" w:cstheme="minorHAnsi"/>
          <w:sz w:val="22"/>
          <w:szCs w:val="22"/>
        </w:rPr>
        <w:t xml:space="preserve"> </w:t>
      </w:r>
      <w:r w:rsidRPr="006C1981">
        <w:rPr>
          <w:rFonts w:asciiTheme="minorHAnsi" w:hAnsiTheme="minorHAnsi" w:cstheme="minorHAnsi"/>
          <w:sz w:val="22"/>
          <w:szCs w:val="22"/>
        </w:rPr>
        <w:t>Warangal – 506002.</w:t>
      </w:r>
    </w:p>
    <w:p w:rsidR="00AC0342" w:rsidRPr="006C1981" w:rsidRDefault="00AC0342" w:rsidP="00AC0342">
      <w:pPr>
        <w:tabs>
          <w:tab w:val="left" w:pos="3600"/>
          <w:tab w:val="left" w:pos="5040"/>
          <w:tab w:val="left" w:pos="5400"/>
        </w:tabs>
        <w:rPr>
          <w:rFonts w:asciiTheme="minorHAnsi" w:hAnsiTheme="minorHAnsi" w:cstheme="minorHAnsi"/>
          <w:sz w:val="22"/>
          <w:szCs w:val="22"/>
        </w:rPr>
      </w:pPr>
    </w:p>
    <w:p w:rsidR="00AC0342" w:rsidRPr="006C1981" w:rsidRDefault="00AC0342" w:rsidP="00AC0342">
      <w:pPr>
        <w:pStyle w:val="BodyTextIndent"/>
        <w:spacing w:line="360" w:lineRule="auto"/>
        <w:rPr>
          <w:rFonts w:asciiTheme="minorHAnsi" w:hAnsiTheme="minorHAnsi" w:cstheme="minorHAnsi"/>
          <w:sz w:val="22"/>
          <w:szCs w:val="22"/>
        </w:rPr>
      </w:pPr>
      <w:r w:rsidRPr="006C1981">
        <w:rPr>
          <w:rFonts w:asciiTheme="minorHAnsi" w:hAnsiTheme="minorHAnsi" w:cstheme="minorHAnsi"/>
          <w:sz w:val="22"/>
          <w:szCs w:val="22"/>
        </w:rPr>
        <w:t xml:space="preserve">                     I hereby declare that the above written particulars are true to best of my knowledge and Belief.</w:t>
      </w:r>
    </w:p>
    <w:p w:rsidR="00AC0342" w:rsidRPr="006C1981" w:rsidRDefault="00AC0342" w:rsidP="00AC0342">
      <w:pPr>
        <w:pStyle w:val="BodyTextIndent"/>
        <w:tabs>
          <w:tab w:val="left" w:pos="720"/>
        </w:tabs>
        <w:spacing w:line="360" w:lineRule="auto"/>
        <w:rPr>
          <w:rFonts w:asciiTheme="minorHAnsi" w:hAnsiTheme="minorHAnsi" w:cstheme="minorHAnsi"/>
          <w:sz w:val="22"/>
          <w:szCs w:val="22"/>
        </w:rPr>
      </w:pPr>
      <w:r w:rsidRPr="006C1981">
        <w:rPr>
          <w:rFonts w:asciiTheme="minorHAnsi" w:hAnsiTheme="minorHAnsi" w:cstheme="minorHAnsi"/>
          <w:sz w:val="22"/>
          <w:szCs w:val="22"/>
        </w:rPr>
        <w:t xml:space="preserve">            </w:t>
      </w:r>
    </w:p>
    <w:p w:rsidR="00AC0342" w:rsidRPr="006C1981" w:rsidRDefault="00AC0342" w:rsidP="00AC0342">
      <w:pPr>
        <w:pStyle w:val="BodyTextIndent"/>
        <w:tabs>
          <w:tab w:val="left" w:pos="720"/>
        </w:tabs>
        <w:spacing w:line="360" w:lineRule="auto"/>
        <w:rPr>
          <w:rFonts w:asciiTheme="minorHAnsi" w:hAnsiTheme="minorHAnsi" w:cstheme="minorHAnsi"/>
          <w:b/>
          <w:sz w:val="22"/>
          <w:szCs w:val="22"/>
        </w:rPr>
      </w:pPr>
      <w:r w:rsidRPr="006C1981">
        <w:rPr>
          <w:rFonts w:asciiTheme="minorHAnsi" w:hAnsiTheme="minorHAnsi" w:cstheme="minorHAnsi"/>
          <w:sz w:val="22"/>
          <w:szCs w:val="22"/>
        </w:rPr>
        <w:t xml:space="preserve">             </w:t>
      </w:r>
      <w:r w:rsidRPr="006C1981">
        <w:rPr>
          <w:rFonts w:asciiTheme="minorHAnsi" w:hAnsiTheme="minorHAnsi" w:cstheme="minorHAnsi"/>
          <w:b/>
          <w:sz w:val="22"/>
          <w:szCs w:val="22"/>
        </w:rPr>
        <w:t xml:space="preserve">DATE:  </w:t>
      </w:r>
    </w:p>
    <w:p w:rsidR="00AC0342" w:rsidRPr="006C1981" w:rsidRDefault="00AC0342" w:rsidP="00AC0342">
      <w:pPr>
        <w:tabs>
          <w:tab w:val="left" w:pos="720"/>
          <w:tab w:val="left" w:pos="3420"/>
        </w:tabs>
        <w:rPr>
          <w:rFonts w:asciiTheme="minorHAnsi" w:hAnsiTheme="minorHAnsi" w:cstheme="minorHAnsi"/>
          <w:spacing w:val="110"/>
          <w:sz w:val="22"/>
          <w:szCs w:val="22"/>
        </w:rPr>
      </w:pPr>
      <w:r w:rsidRPr="006C1981">
        <w:rPr>
          <w:rFonts w:asciiTheme="minorHAnsi" w:hAnsiTheme="minorHAnsi" w:cstheme="minorHAnsi"/>
          <w:b/>
          <w:sz w:val="22"/>
          <w:szCs w:val="22"/>
        </w:rPr>
        <w:t xml:space="preserve">             PLACE: HYDERABAD                                                                                        (DILEEP GANGARAPU)</w:t>
      </w:r>
    </w:p>
    <w:p w:rsidR="004107BA" w:rsidRPr="006C1981" w:rsidRDefault="004107BA">
      <w:pPr>
        <w:rPr>
          <w:rFonts w:asciiTheme="minorHAnsi" w:hAnsiTheme="minorHAnsi" w:cstheme="minorHAnsi"/>
          <w:sz w:val="22"/>
          <w:szCs w:val="22"/>
        </w:rPr>
      </w:pPr>
    </w:p>
    <w:sectPr w:rsidR="004107BA" w:rsidRPr="006C1981" w:rsidSect="009C68BB">
      <w:headerReference w:type="default" r:id="rId7"/>
      <w:footerReference w:type="even" r:id="rId8"/>
      <w:footnotePr>
        <w:pos w:val="beneathText"/>
      </w:footnotePr>
      <w:pgSz w:w="11905" w:h="16837"/>
      <w:pgMar w:top="900" w:right="1109" w:bottom="1440" w:left="432"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0B60" w:rsidRDefault="009C0B60" w:rsidP="00AC0342">
      <w:r>
        <w:separator/>
      </w:r>
    </w:p>
  </w:endnote>
  <w:endnote w:type="continuationSeparator" w:id="0">
    <w:p w:rsidR="009C0B60" w:rsidRDefault="009C0B60" w:rsidP="00AC034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4DEC" w:rsidRDefault="002F521A">
    <w:r>
      <w:cr/>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0B60" w:rsidRDefault="009C0B60" w:rsidP="00AC0342">
      <w:r>
        <w:separator/>
      </w:r>
    </w:p>
  </w:footnote>
  <w:footnote w:type="continuationSeparator" w:id="0">
    <w:p w:rsidR="009C0B60" w:rsidRDefault="009C0B60" w:rsidP="00AC034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0300" w:rsidRDefault="002F521A" w:rsidP="00AB0300">
    <w:pPr>
      <w:pStyle w:val="Header"/>
      <w:jc w:val="right"/>
      <w:rPr>
        <w:b/>
        <w:noProof/>
        <w:lang w:eastAsia="en-US"/>
      </w:rPr>
    </w:pPr>
    <w:r>
      <w:t xml:space="preserve">     </w:t>
    </w:r>
  </w:p>
  <w:p w:rsidR="00AB0300" w:rsidRDefault="009C0B60" w:rsidP="00E52944">
    <w:pPr>
      <w:pStyle w:val="Header"/>
      <w:jc w:val="right"/>
    </w:pPr>
  </w:p>
  <w:p w:rsidR="000203D9" w:rsidRDefault="009C0B60">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2E6C"/>
      </v:shape>
    </w:pict>
  </w:numPicBullet>
  <w:abstractNum w:abstractNumId="0">
    <w:nsid w:val="00000001"/>
    <w:multiLevelType w:val="multilevel"/>
    <w:tmpl w:val="00000001"/>
    <w:name w:val="WW8Num4"/>
    <w:lvl w:ilvl="0">
      <w:start w:val="1"/>
      <w:numFmt w:val="bullet"/>
      <w:lvlText w:val=""/>
      <w:lvlJc w:val="left"/>
      <w:pPr>
        <w:tabs>
          <w:tab w:val="num" w:pos="3420"/>
        </w:tabs>
        <w:ind w:left="3420" w:hanging="360"/>
      </w:pPr>
      <w:rPr>
        <w:rFonts w:ascii="Wingdings" w:hAnsi="Wingdings"/>
      </w:rPr>
    </w:lvl>
    <w:lvl w:ilvl="1">
      <w:start w:val="1"/>
      <w:numFmt w:val="bullet"/>
      <w:lvlText w:val="o"/>
      <w:lvlJc w:val="left"/>
      <w:pPr>
        <w:tabs>
          <w:tab w:val="num" w:pos="1980"/>
        </w:tabs>
        <w:ind w:left="1980" w:hanging="360"/>
      </w:pPr>
      <w:rPr>
        <w:rFonts w:ascii="Courier New" w:hAnsi="Courier New" w:cs="Courier New"/>
      </w:rPr>
    </w:lvl>
    <w:lvl w:ilvl="2">
      <w:start w:val="1"/>
      <w:numFmt w:val="bullet"/>
      <w:lvlText w:val=""/>
      <w:lvlJc w:val="left"/>
      <w:pPr>
        <w:tabs>
          <w:tab w:val="num" w:pos="2700"/>
        </w:tabs>
        <w:ind w:left="2700" w:hanging="360"/>
      </w:pPr>
      <w:rPr>
        <w:rFonts w:ascii="Wingdings" w:hAnsi="Wingdings"/>
      </w:rPr>
    </w:lvl>
    <w:lvl w:ilvl="3">
      <w:start w:val="1"/>
      <w:numFmt w:val="bullet"/>
      <w:lvlText w:val=""/>
      <w:lvlJc w:val="left"/>
      <w:pPr>
        <w:tabs>
          <w:tab w:val="num" w:pos="4950"/>
        </w:tabs>
        <w:ind w:left="4950" w:hanging="360"/>
      </w:pPr>
      <w:rPr>
        <w:rFonts w:ascii="Symbol" w:hAnsi="Symbol"/>
      </w:rPr>
    </w:lvl>
    <w:lvl w:ilvl="4">
      <w:start w:val="1"/>
      <w:numFmt w:val="bullet"/>
      <w:lvlText w:val="o"/>
      <w:lvlJc w:val="left"/>
      <w:pPr>
        <w:tabs>
          <w:tab w:val="num" w:pos="4140"/>
        </w:tabs>
        <w:ind w:left="4140" w:hanging="360"/>
      </w:pPr>
      <w:rPr>
        <w:rFonts w:ascii="Courier New" w:hAnsi="Courier New" w:cs="Courier New"/>
      </w:rPr>
    </w:lvl>
    <w:lvl w:ilvl="5">
      <w:start w:val="1"/>
      <w:numFmt w:val="bullet"/>
      <w:lvlText w:val=""/>
      <w:lvlJc w:val="left"/>
      <w:pPr>
        <w:tabs>
          <w:tab w:val="num" w:pos="4860"/>
        </w:tabs>
        <w:ind w:left="4860" w:hanging="360"/>
      </w:pPr>
      <w:rPr>
        <w:rFonts w:ascii="Wingdings" w:hAnsi="Wingdings"/>
      </w:rPr>
    </w:lvl>
    <w:lvl w:ilvl="6">
      <w:start w:val="1"/>
      <w:numFmt w:val="bullet"/>
      <w:lvlText w:val=""/>
      <w:lvlJc w:val="left"/>
      <w:pPr>
        <w:tabs>
          <w:tab w:val="num" w:pos="5580"/>
        </w:tabs>
        <w:ind w:left="5580" w:hanging="360"/>
      </w:pPr>
      <w:rPr>
        <w:rFonts w:ascii="Symbol" w:hAnsi="Symbol"/>
      </w:rPr>
    </w:lvl>
    <w:lvl w:ilvl="7">
      <w:start w:val="1"/>
      <w:numFmt w:val="bullet"/>
      <w:lvlText w:val="o"/>
      <w:lvlJc w:val="left"/>
      <w:pPr>
        <w:tabs>
          <w:tab w:val="num" w:pos="6300"/>
        </w:tabs>
        <w:ind w:left="6300" w:hanging="360"/>
      </w:pPr>
      <w:rPr>
        <w:rFonts w:ascii="Courier New" w:hAnsi="Courier New" w:cs="Courier New"/>
      </w:rPr>
    </w:lvl>
    <w:lvl w:ilvl="8">
      <w:start w:val="1"/>
      <w:numFmt w:val="bullet"/>
      <w:lvlText w:val=""/>
      <w:lvlJc w:val="left"/>
      <w:pPr>
        <w:tabs>
          <w:tab w:val="num" w:pos="7020"/>
        </w:tabs>
        <w:ind w:left="7020" w:hanging="360"/>
      </w:pPr>
      <w:rPr>
        <w:rFonts w:ascii="Wingdings" w:hAnsi="Wingdings"/>
      </w:rPr>
    </w:lvl>
  </w:abstractNum>
  <w:abstractNum w:abstractNumId="1">
    <w:nsid w:val="00000002"/>
    <w:multiLevelType w:val="singleLevel"/>
    <w:tmpl w:val="00000002"/>
    <w:name w:val="WW8Num11"/>
    <w:lvl w:ilvl="0">
      <w:start w:val="1"/>
      <w:numFmt w:val="bullet"/>
      <w:lvlText w:val=""/>
      <w:lvlJc w:val="left"/>
      <w:pPr>
        <w:tabs>
          <w:tab w:val="num" w:pos="4410"/>
        </w:tabs>
        <w:ind w:left="4410" w:hanging="360"/>
      </w:pPr>
      <w:rPr>
        <w:rFonts w:ascii="Symbol" w:hAnsi="Symbol"/>
      </w:rPr>
    </w:lvl>
  </w:abstractNum>
  <w:abstractNum w:abstractNumId="2">
    <w:nsid w:val="00000005"/>
    <w:multiLevelType w:val="singleLevel"/>
    <w:tmpl w:val="00000005"/>
    <w:name w:val="WW8Num43"/>
    <w:lvl w:ilvl="0">
      <w:start w:val="1"/>
      <w:numFmt w:val="bullet"/>
      <w:lvlText w:val=""/>
      <w:lvlJc w:val="left"/>
      <w:pPr>
        <w:tabs>
          <w:tab w:val="num" w:pos="1440"/>
        </w:tabs>
        <w:ind w:left="1440" w:hanging="360"/>
      </w:pPr>
      <w:rPr>
        <w:rFonts w:ascii="Symbol" w:hAnsi="Symbol"/>
      </w:rPr>
    </w:lvl>
  </w:abstractNum>
  <w:abstractNum w:abstractNumId="3">
    <w:nsid w:val="00FD0B11"/>
    <w:multiLevelType w:val="hybridMultilevel"/>
    <w:tmpl w:val="A490BA90"/>
    <w:lvl w:ilvl="0" w:tplc="04090009">
      <w:start w:val="1"/>
      <w:numFmt w:val="bullet"/>
      <w:lvlText w:val=""/>
      <w:lvlJc w:val="left"/>
      <w:pPr>
        <w:ind w:left="2010" w:hanging="360"/>
      </w:pPr>
      <w:rPr>
        <w:rFonts w:ascii="Wingdings" w:hAnsi="Wingdings"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4">
    <w:nsid w:val="0169575E"/>
    <w:multiLevelType w:val="hybridMultilevel"/>
    <w:tmpl w:val="B4A6EE7C"/>
    <w:lvl w:ilvl="0" w:tplc="313C41CC">
      <w:start w:val="1"/>
      <w:numFmt w:val="bullet"/>
      <w:lvlText w:val=""/>
      <w:lvlJc w:val="left"/>
      <w:pPr>
        <w:ind w:left="720" w:hanging="360"/>
      </w:pPr>
      <w:rPr>
        <w:rFonts w:ascii="Wingdings" w:hAnsi="Wingdings" w:hint="default"/>
        <w:sz w:val="20"/>
        <w:szCs w:val="20"/>
      </w:rPr>
    </w:lvl>
    <w:lvl w:ilvl="1" w:tplc="04090009">
      <w:start w:val="1"/>
      <w:numFmt w:val="bullet"/>
      <w:lvlText w:val=""/>
      <w:lvlJc w:val="left"/>
      <w:pPr>
        <w:ind w:left="5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935587"/>
    <w:multiLevelType w:val="hybridMultilevel"/>
    <w:tmpl w:val="A9387E60"/>
    <w:lvl w:ilvl="0" w:tplc="04090009">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6">
    <w:nsid w:val="0AA16C50"/>
    <w:multiLevelType w:val="hybridMultilevel"/>
    <w:tmpl w:val="AE36BD6E"/>
    <w:lvl w:ilvl="0" w:tplc="04090009">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7">
    <w:nsid w:val="13B70369"/>
    <w:multiLevelType w:val="hybridMultilevel"/>
    <w:tmpl w:val="1E5060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49430C0"/>
    <w:multiLevelType w:val="hybridMultilevel"/>
    <w:tmpl w:val="E1CE2CE8"/>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nsid w:val="1833018F"/>
    <w:multiLevelType w:val="hybridMultilevel"/>
    <w:tmpl w:val="9FECC1A6"/>
    <w:lvl w:ilvl="0" w:tplc="677A144A">
      <w:start w:val="1"/>
      <w:numFmt w:val="bullet"/>
      <w:lvlText w:val=""/>
      <w:lvlJc w:val="left"/>
      <w:pPr>
        <w:tabs>
          <w:tab w:val="num" w:pos="360"/>
        </w:tabs>
        <w:ind w:left="360" w:hanging="360"/>
      </w:pPr>
      <w:rPr>
        <w:rFonts w:ascii="Wingdings" w:hAnsi="Wingdings" w:hint="default"/>
        <w:color w:val="auto"/>
        <w:sz w:val="20"/>
        <w:szCs w:val="20"/>
      </w:rPr>
    </w:lvl>
    <w:lvl w:ilvl="1" w:tplc="04090009">
      <w:start w:val="1"/>
      <w:numFmt w:val="bullet"/>
      <w:lvlText w:val=""/>
      <w:lvlJc w:val="left"/>
      <w:pPr>
        <w:tabs>
          <w:tab w:val="num" w:pos="630"/>
        </w:tabs>
        <w:ind w:left="63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2B6624DB"/>
    <w:multiLevelType w:val="hybridMultilevel"/>
    <w:tmpl w:val="1F6A6BA4"/>
    <w:lvl w:ilvl="0" w:tplc="00000002">
      <w:start w:val="1"/>
      <w:numFmt w:val="bullet"/>
      <w:lvlText w:val=""/>
      <w:lvlJc w:val="left"/>
      <w:pPr>
        <w:ind w:left="2340" w:hanging="360"/>
      </w:pPr>
      <w:rPr>
        <w:rFonts w:ascii="Symbol" w:hAnsi="Symbol"/>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
    <w:nsid w:val="2C8B09D0"/>
    <w:multiLevelType w:val="hybridMultilevel"/>
    <w:tmpl w:val="136693A2"/>
    <w:lvl w:ilvl="0" w:tplc="04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nsid w:val="3AA16174"/>
    <w:multiLevelType w:val="hybridMultilevel"/>
    <w:tmpl w:val="636ED708"/>
    <w:lvl w:ilvl="0" w:tplc="04090009">
      <w:start w:val="1"/>
      <w:numFmt w:val="bullet"/>
      <w:lvlText w:val=""/>
      <w:lvlJc w:val="left"/>
      <w:pPr>
        <w:ind w:left="2070" w:hanging="360"/>
      </w:pPr>
      <w:rPr>
        <w:rFonts w:ascii="Wingdings" w:hAnsi="Wingdings" w:hint="default"/>
      </w:rPr>
    </w:lvl>
    <w:lvl w:ilvl="1" w:tplc="04090003">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nsid w:val="44EF3E40"/>
    <w:multiLevelType w:val="hybridMultilevel"/>
    <w:tmpl w:val="D26C14C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CA925EB"/>
    <w:multiLevelType w:val="hybridMultilevel"/>
    <w:tmpl w:val="9F423090"/>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5">
    <w:nsid w:val="56570C9A"/>
    <w:multiLevelType w:val="hybridMultilevel"/>
    <w:tmpl w:val="4C667D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7246AD"/>
    <w:multiLevelType w:val="hybridMultilevel"/>
    <w:tmpl w:val="A1F498E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5F74363D"/>
    <w:multiLevelType w:val="hybridMultilevel"/>
    <w:tmpl w:val="B81EE7B4"/>
    <w:lvl w:ilvl="0" w:tplc="0409000B">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8">
    <w:nsid w:val="610726AF"/>
    <w:multiLevelType w:val="hybridMultilevel"/>
    <w:tmpl w:val="A62C8AC4"/>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nsid w:val="610C567C"/>
    <w:multiLevelType w:val="hybridMultilevel"/>
    <w:tmpl w:val="54FA7A22"/>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nsid w:val="627330BA"/>
    <w:multiLevelType w:val="hybridMultilevel"/>
    <w:tmpl w:val="22C65138"/>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nsid w:val="68443B0A"/>
    <w:multiLevelType w:val="hybridMultilevel"/>
    <w:tmpl w:val="0E0E9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4226B0"/>
    <w:multiLevelType w:val="hybridMultilevel"/>
    <w:tmpl w:val="2D9AF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F5F5808"/>
    <w:multiLevelType w:val="hybridMultilevel"/>
    <w:tmpl w:val="378EA1F2"/>
    <w:lvl w:ilvl="0" w:tplc="C0C86C7C">
      <w:start w:val="1"/>
      <w:numFmt w:val="bullet"/>
      <w:pStyle w:val="ListBullet"/>
      <w:lvlText w:val="·"/>
      <w:lvlJc w:val="left"/>
      <w:pPr>
        <w:ind w:left="720" w:hanging="360"/>
      </w:pPr>
      <w:rPr>
        <w:rFonts w:ascii="Cambria" w:hAnsi="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5662DD3"/>
    <w:multiLevelType w:val="hybridMultilevel"/>
    <w:tmpl w:val="A12A4036"/>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5">
    <w:nsid w:val="77F260F7"/>
    <w:multiLevelType w:val="hybridMultilevel"/>
    <w:tmpl w:val="55F05D4C"/>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
    <w:nsid w:val="7D64385A"/>
    <w:multiLevelType w:val="hybridMultilevel"/>
    <w:tmpl w:val="0FC6A0F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11"/>
  </w:num>
  <w:num w:numId="5">
    <w:abstractNumId w:val="17"/>
  </w:num>
  <w:num w:numId="6">
    <w:abstractNumId w:val="9"/>
  </w:num>
  <w:num w:numId="7">
    <w:abstractNumId w:val="4"/>
  </w:num>
  <w:num w:numId="8">
    <w:abstractNumId w:val="18"/>
  </w:num>
  <w:num w:numId="9">
    <w:abstractNumId w:val="20"/>
  </w:num>
  <w:num w:numId="10">
    <w:abstractNumId w:val="23"/>
  </w:num>
  <w:num w:numId="11">
    <w:abstractNumId w:val="13"/>
  </w:num>
  <w:num w:numId="12">
    <w:abstractNumId w:val="15"/>
  </w:num>
  <w:num w:numId="13">
    <w:abstractNumId w:val="19"/>
  </w:num>
  <w:num w:numId="14">
    <w:abstractNumId w:val="10"/>
  </w:num>
  <w:num w:numId="15">
    <w:abstractNumId w:val="25"/>
  </w:num>
  <w:num w:numId="16">
    <w:abstractNumId w:val="5"/>
  </w:num>
  <w:num w:numId="17">
    <w:abstractNumId w:val="24"/>
  </w:num>
  <w:num w:numId="18">
    <w:abstractNumId w:val="14"/>
  </w:num>
  <w:num w:numId="19">
    <w:abstractNumId w:val="3"/>
  </w:num>
  <w:num w:numId="20">
    <w:abstractNumId w:val="12"/>
  </w:num>
  <w:num w:numId="21">
    <w:abstractNumId w:val="6"/>
  </w:num>
  <w:num w:numId="22">
    <w:abstractNumId w:val="16"/>
  </w:num>
  <w:num w:numId="23">
    <w:abstractNumId w:val="21"/>
  </w:num>
  <w:num w:numId="24">
    <w:abstractNumId w:val="26"/>
  </w:num>
  <w:num w:numId="25">
    <w:abstractNumId w:val="8"/>
  </w:num>
  <w:num w:numId="26">
    <w:abstractNumId w:val="7"/>
  </w:num>
  <w:num w:numId="27">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20"/>
  <w:displayHorizontalDrawingGridEvery w:val="2"/>
  <w:characterSpacingControl w:val="doNotCompress"/>
  <w:hdrShapeDefaults>
    <o:shapedefaults v:ext="edit" spidmax="10242"/>
  </w:hdrShapeDefaults>
  <w:footnotePr>
    <w:pos w:val="beneathText"/>
    <w:footnote w:id="-1"/>
    <w:footnote w:id="0"/>
  </w:footnotePr>
  <w:endnotePr>
    <w:endnote w:id="-1"/>
    <w:endnote w:id="0"/>
  </w:endnotePr>
  <w:compat/>
  <w:rsids>
    <w:rsidRoot w:val="00AC0342"/>
    <w:rsid w:val="00006CD7"/>
    <w:rsid w:val="000109AC"/>
    <w:rsid w:val="00010DF6"/>
    <w:rsid w:val="0007175E"/>
    <w:rsid w:val="00075CAA"/>
    <w:rsid w:val="000912B5"/>
    <w:rsid w:val="000B7202"/>
    <w:rsid w:val="000C45CF"/>
    <w:rsid w:val="000F011C"/>
    <w:rsid w:val="000F2870"/>
    <w:rsid w:val="00112DAB"/>
    <w:rsid w:val="0012106A"/>
    <w:rsid w:val="0016002B"/>
    <w:rsid w:val="00160487"/>
    <w:rsid w:val="00165B88"/>
    <w:rsid w:val="001834B2"/>
    <w:rsid w:val="001A519E"/>
    <w:rsid w:val="001A5F11"/>
    <w:rsid w:val="001C7A4C"/>
    <w:rsid w:val="001D696E"/>
    <w:rsid w:val="001E008F"/>
    <w:rsid w:val="001E7233"/>
    <w:rsid w:val="00217842"/>
    <w:rsid w:val="00226BCC"/>
    <w:rsid w:val="00234095"/>
    <w:rsid w:val="00245995"/>
    <w:rsid w:val="002463C7"/>
    <w:rsid w:val="002502E5"/>
    <w:rsid w:val="00275720"/>
    <w:rsid w:val="00280D9F"/>
    <w:rsid w:val="002D007F"/>
    <w:rsid w:val="002D6B3A"/>
    <w:rsid w:val="002E32A4"/>
    <w:rsid w:val="002E7503"/>
    <w:rsid w:val="002F521A"/>
    <w:rsid w:val="00303578"/>
    <w:rsid w:val="003215A0"/>
    <w:rsid w:val="00326F80"/>
    <w:rsid w:val="00337C18"/>
    <w:rsid w:val="0034033D"/>
    <w:rsid w:val="003548BF"/>
    <w:rsid w:val="00362947"/>
    <w:rsid w:val="00364907"/>
    <w:rsid w:val="003B5DAE"/>
    <w:rsid w:val="003C5B6F"/>
    <w:rsid w:val="003D1E3B"/>
    <w:rsid w:val="003F0BFB"/>
    <w:rsid w:val="004042A0"/>
    <w:rsid w:val="004107BA"/>
    <w:rsid w:val="004334E5"/>
    <w:rsid w:val="00450282"/>
    <w:rsid w:val="004679CF"/>
    <w:rsid w:val="00487F92"/>
    <w:rsid w:val="00492B72"/>
    <w:rsid w:val="004A0659"/>
    <w:rsid w:val="004A1D7B"/>
    <w:rsid w:val="004A5D70"/>
    <w:rsid w:val="004D36C0"/>
    <w:rsid w:val="004D531F"/>
    <w:rsid w:val="004D576E"/>
    <w:rsid w:val="004E0C58"/>
    <w:rsid w:val="004E212D"/>
    <w:rsid w:val="004E6FCA"/>
    <w:rsid w:val="004F20D6"/>
    <w:rsid w:val="00524AA6"/>
    <w:rsid w:val="00586859"/>
    <w:rsid w:val="00591DD1"/>
    <w:rsid w:val="005B03E5"/>
    <w:rsid w:val="005B4742"/>
    <w:rsid w:val="005C5334"/>
    <w:rsid w:val="005F1730"/>
    <w:rsid w:val="00604448"/>
    <w:rsid w:val="0062448F"/>
    <w:rsid w:val="00650C9D"/>
    <w:rsid w:val="006574BA"/>
    <w:rsid w:val="00672038"/>
    <w:rsid w:val="006C1981"/>
    <w:rsid w:val="006C35DC"/>
    <w:rsid w:val="006E7DDE"/>
    <w:rsid w:val="00701AAB"/>
    <w:rsid w:val="00701C97"/>
    <w:rsid w:val="007026D8"/>
    <w:rsid w:val="00704463"/>
    <w:rsid w:val="007051B9"/>
    <w:rsid w:val="00713AC1"/>
    <w:rsid w:val="00717A68"/>
    <w:rsid w:val="00730491"/>
    <w:rsid w:val="0073087D"/>
    <w:rsid w:val="007374C5"/>
    <w:rsid w:val="00737EE7"/>
    <w:rsid w:val="007567F5"/>
    <w:rsid w:val="00771742"/>
    <w:rsid w:val="00773A50"/>
    <w:rsid w:val="007879B6"/>
    <w:rsid w:val="007B3308"/>
    <w:rsid w:val="007C1D00"/>
    <w:rsid w:val="007E306C"/>
    <w:rsid w:val="007E530D"/>
    <w:rsid w:val="00824424"/>
    <w:rsid w:val="008351AF"/>
    <w:rsid w:val="00862AFD"/>
    <w:rsid w:val="008846F6"/>
    <w:rsid w:val="008968A3"/>
    <w:rsid w:val="008C17F4"/>
    <w:rsid w:val="008D4A15"/>
    <w:rsid w:val="008E06A1"/>
    <w:rsid w:val="008F090E"/>
    <w:rsid w:val="00900252"/>
    <w:rsid w:val="00924D7D"/>
    <w:rsid w:val="00935B80"/>
    <w:rsid w:val="009409E7"/>
    <w:rsid w:val="00964D8B"/>
    <w:rsid w:val="0098088B"/>
    <w:rsid w:val="009C0B60"/>
    <w:rsid w:val="009C68BB"/>
    <w:rsid w:val="009D1D3A"/>
    <w:rsid w:val="009D6543"/>
    <w:rsid w:val="009E31DB"/>
    <w:rsid w:val="00A173C8"/>
    <w:rsid w:val="00A338EF"/>
    <w:rsid w:val="00A36D4F"/>
    <w:rsid w:val="00A40057"/>
    <w:rsid w:val="00A56A16"/>
    <w:rsid w:val="00A86861"/>
    <w:rsid w:val="00A93120"/>
    <w:rsid w:val="00AA0FA7"/>
    <w:rsid w:val="00AB56B5"/>
    <w:rsid w:val="00AB61EF"/>
    <w:rsid w:val="00AC0342"/>
    <w:rsid w:val="00AC6F2B"/>
    <w:rsid w:val="00AE1056"/>
    <w:rsid w:val="00AE7734"/>
    <w:rsid w:val="00AF3377"/>
    <w:rsid w:val="00AF3F67"/>
    <w:rsid w:val="00B212FC"/>
    <w:rsid w:val="00B36E76"/>
    <w:rsid w:val="00B507CD"/>
    <w:rsid w:val="00B72198"/>
    <w:rsid w:val="00B82EE1"/>
    <w:rsid w:val="00BC2EFE"/>
    <w:rsid w:val="00BD36E6"/>
    <w:rsid w:val="00BD7146"/>
    <w:rsid w:val="00BE5AE3"/>
    <w:rsid w:val="00BF0860"/>
    <w:rsid w:val="00C17A01"/>
    <w:rsid w:val="00C23657"/>
    <w:rsid w:val="00CA7E90"/>
    <w:rsid w:val="00CC3741"/>
    <w:rsid w:val="00CC7AED"/>
    <w:rsid w:val="00CD0FB2"/>
    <w:rsid w:val="00CD5594"/>
    <w:rsid w:val="00CF590D"/>
    <w:rsid w:val="00D03F0F"/>
    <w:rsid w:val="00D064C6"/>
    <w:rsid w:val="00D16C59"/>
    <w:rsid w:val="00D26C9E"/>
    <w:rsid w:val="00D43A58"/>
    <w:rsid w:val="00D5060D"/>
    <w:rsid w:val="00D60CA3"/>
    <w:rsid w:val="00D64945"/>
    <w:rsid w:val="00DB5413"/>
    <w:rsid w:val="00E15F50"/>
    <w:rsid w:val="00E1680C"/>
    <w:rsid w:val="00E4028C"/>
    <w:rsid w:val="00E44EC4"/>
    <w:rsid w:val="00E72DD3"/>
    <w:rsid w:val="00E82161"/>
    <w:rsid w:val="00EB6875"/>
    <w:rsid w:val="00EC1E0F"/>
    <w:rsid w:val="00EE29FC"/>
    <w:rsid w:val="00EE3A78"/>
    <w:rsid w:val="00F02D6D"/>
    <w:rsid w:val="00F12EF2"/>
    <w:rsid w:val="00F6745A"/>
    <w:rsid w:val="00F80813"/>
    <w:rsid w:val="00F90179"/>
    <w:rsid w:val="00FA4230"/>
    <w:rsid w:val="00FE1CAF"/>
    <w:rsid w:val="00FE6ED9"/>
    <w:rsid w:val="00FE7A49"/>
    <w:rsid w:val="00FF4D74"/>
    <w:rsid w:val="00FF58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left"/>
    <w:qFormat/>
    <w:rsid w:val="00AC0342"/>
    <w:pPr>
      <w:suppressAutoHyphens/>
      <w:spacing w:after="0" w:line="240" w:lineRule="auto"/>
    </w:pPr>
    <w:rPr>
      <w:rFonts w:ascii="Arial" w:eastAsia="Times New Roman" w:hAnsi="Arial" w:cs="Arial"/>
      <w:color w:val="000000"/>
      <w:sz w:val="24"/>
      <w:szCs w:val="24"/>
      <w:lang w:eastAsia="ar-SA"/>
    </w:rPr>
  </w:style>
  <w:style w:type="paragraph" w:styleId="Heading3">
    <w:name w:val="heading 3"/>
    <w:basedOn w:val="Normal"/>
    <w:next w:val="Normal"/>
    <w:link w:val="Heading3Char"/>
    <w:uiPriority w:val="9"/>
    <w:unhideWhenUsed/>
    <w:qFormat/>
    <w:rsid w:val="00AC0342"/>
    <w:pPr>
      <w:spacing w:before="200" w:line="271"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0342"/>
    <w:rPr>
      <w:rFonts w:asciiTheme="majorHAnsi" w:eastAsiaTheme="majorEastAsia" w:hAnsiTheme="majorHAnsi" w:cstheme="majorBidi"/>
      <w:b/>
      <w:bCs/>
      <w:color w:val="000000"/>
      <w:sz w:val="24"/>
      <w:szCs w:val="24"/>
      <w:lang w:eastAsia="ar-SA"/>
    </w:rPr>
  </w:style>
  <w:style w:type="paragraph" w:styleId="ListParagraph">
    <w:name w:val="List Paragraph"/>
    <w:basedOn w:val="Normal"/>
    <w:uiPriority w:val="34"/>
    <w:qFormat/>
    <w:rsid w:val="00AC0342"/>
    <w:pPr>
      <w:ind w:left="720"/>
      <w:contextualSpacing/>
    </w:pPr>
  </w:style>
  <w:style w:type="paragraph" w:styleId="BodyTextIndent">
    <w:name w:val="Body Text Indent"/>
    <w:basedOn w:val="Normal"/>
    <w:link w:val="BodyTextIndentChar"/>
    <w:rsid w:val="00AC0342"/>
    <w:rPr>
      <w:sz w:val="26"/>
    </w:rPr>
  </w:style>
  <w:style w:type="character" w:customStyle="1" w:styleId="BodyTextIndentChar">
    <w:name w:val="Body Text Indent Char"/>
    <w:basedOn w:val="DefaultParagraphFont"/>
    <w:link w:val="BodyTextIndent"/>
    <w:rsid w:val="00AC0342"/>
    <w:rPr>
      <w:rFonts w:ascii="Arial" w:eastAsia="Times New Roman" w:hAnsi="Arial" w:cs="Arial"/>
      <w:color w:val="000000"/>
      <w:sz w:val="26"/>
      <w:szCs w:val="24"/>
      <w:lang w:eastAsia="ar-SA"/>
    </w:rPr>
  </w:style>
  <w:style w:type="paragraph" w:styleId="Header">
    <w:name w:val="header"/>
    <w:basedOn w:val="Normal"/>
    <w:link w:val="HeaderChar"/>
    <w:uiPriority w:val="99"/>
    <w:rsid w:val="00AC0342"/>
    <w:pPr>
      <w:tabs>
        <w:tab w:val="center" w:pos="4680"/>
        <w:tab w:val="right" w:pos="9360"/>
      </w:tabs>
    </w:pPr>
  </w:style>
  <w:style w:type="character" w:customStyle="1" w:styleId="HeaderChar">
    <w:name w:val="Header Char"/>
    <w:basedOn w:val="DefaultParagraphFont"/>
    <w:link w:val="Header"/>
    <w:uiPriority w:val="99"/>
    <w:rsid w:val="00AC0342"/>
    <w:rPr>
      <w:rFonts w:ascii="Arial" w:eastAsia="Times New Roman" w:hAnsi="Arial" w:cs="Arial"/>
      <w:color w:val="000000"/>
      <w:sz w:val="24"/>
      <w:szCs w:val="24"/>
      <w:lang w:eastAsia="ar-SA"/>
    </w:rPr>
  </w:style>
  <w:style w:type="paragraph" w:styleId="Footer">
    <w:name w:val="footer"/>
    <w:basedOn w:val="Normal"/>
    <w:link w:val="FooterChar"/>
    <w:uiPriority w:val="99"/>
    <w:rsid w:val="00AC0342"/>
    <w:pPr>
      <w:tabs>
        <w:tab w:val="center" w:pos="4680"/>
        <w:tab w:val="right" w:pos="9360"/>
      </w:tabs>
    </w:pPr>
    <w:rPr>
      <w:rFonts w:ascii="Times New Roman" w:hAnsi="Times New Roman" w:cs="Times New Roman"/>
    </w:rPr>
  </w:style>
  <w:style w:type="character" w:customStyle="1" w:styleId="FooterChar">
    <w:name w:val="Footer Char"/>
    <w:basedOn w:val="DefaultParagraphFont"/>
    <w:link w:val="Footer"/>
    <w:uiPriority w:val="99"/>
    <w:rsid w:val="00AC0342"/>
    <w:rPr>
      <w:rFonts w:ascii="Times New Roman" w:eastAsia="Times New Roman" w:hAnsi="Times New Roman" w:cs="Times New Roman"/>
      <w:color w:val="000000"/>
      <w:sz w:val="24"/>
      <w:szCs w:val="24"/>
      <w:lang w:eastAsia="ar-SA"/>
    </w:rPr>
  </w:style>
  <w:style w:type="paragraph" w:customStyle="1" w:styleId="Achievement">
    <w:name w:val="Achievement"/>
    <w:basedOn w:val="BodyText"/>
    <w:rsid w:val="00AC0342"/>
    <w:pPr>
      <w:suppressAutoHyphens w:val="0"/>
      <w:spacing w:after="60" w:line="240" w:lineRule="atLeast"/>
      <w:ind w:left="240" w:hanging="240"/>
      <w:jc w:val="both"/>
    </w:pPr>
    <w:rPr>
      <w:rFonts w:ascii="Garamond" w:hAnsi="Garamond" w:cs="Times New Roman"/>
      <w:color w:val="auto"/>
      <w:sz w:val="22"/>
      <w:szCs w:val="22"/>
      <w:lang w:eastAsia="en-US"/>
    </w:rPr>
  </w:style>
  <w:style w:type="paragraph" w:styleId="ListBullet">
    <w:name w:val="List Bullet"/>
    <w:basedOn w:val="Normal"/>
    <w:uiPriority w:val="99"/>
    <w:unhideWhenUsed/>
    <w:rsid w:val="00AC0342"/>
    <w:pPr>
      <w:numPr>
        <w:numId w:val="10"/>
      </w:numPr>
      <w:suppressAutoHyphens w:val="0"/>
      <w:spacing w:before="40" w:after="160" w:line="288" w:lineRule="auto"/>
      <w:contextualSpacing/>
    </w:pPr>
    <w:rPr>
      <w:rFonts w:ascii="Cambria" w:eastAsia="Cambria" w:hAnsi="Cambria" w:cs="Times New Roman"/>
      <w:color w:val="595959"/>
      <w:kern w:val="20"/>
      <w:sz w:val="20"/>
      <w:szCs w:val="20"/>
      <w:lang w:eastAsia="ja-JP"/>
    </w:rPr>
  </w:style>
  <w:style w:type="paragraph" w:styleId="BodyText">
    <w:name w:val="Body Text"/>
    <w:basedOn w:val="Normal"/>
    <w:link w:val="BodyTextChar"/>
    <w:uiPriority w:val="99"/>
    <w:semiHidden/>
    <w:unhideWhenUsed/>
    <w:rsid w:val="00AC0342"/>
    <w:pPr>
      <w:spacing w:after="120"/>
    </w:pPr>
  </w:style>
  <w:style w:type="character" w:customStyle="1" w:styleId="BodyTextChar">
    <w:name w:val="Body Text Char"/>
    <w:basedOn w:val="DefaultParagraphFont"/>
    <w:link w:val="BodyText"/>
    <w:uiPriority w:val="99"/>
    <w:semiHidden/>
    <w:rsid w:val="00AC0342"/>
    <w:rPr>
      <w:rFonts w:ascii="Arial" w:eastAsia="Times New Roman" w:hAnsi="Arial" w:cs="Arial"/>
      <w:color w:val="000000"/>
      <w:sz w:val="24"/>
      <w:szCs w:val="24"/>
      <w:lan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5</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gandilee</dc:creator>
  <cp:lastModifiedBy>Dinesh Gangarapu</cp:lastModifiedBy>
  <cp:revision>45</cp:revision>
  <dcterms:created xsi:type="dcterms:W3CDTF">2017-02-01T16:06:00Z</dcterms:created>
  <dcterms:modified xsi:type="dcterms:W3CDTF">2017-02-16T17:20:00Z</dcterms:modified>
</cp:coreProperties>
</file>