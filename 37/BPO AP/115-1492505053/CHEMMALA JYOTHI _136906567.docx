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6586" w:rsidRPr="00C579D7" w:rsidRDefault="006C6586" w:rsidP="009C1496">
      <w:pPr>
        <w:jc w:val="center"/>
        <w:rPr>
          <w:b/>
        </w:rPr>
      </w:pPr>
      <w:r w:rsidRPr="00C579D7">
        <w:rPr>
          <w:b/>
        </w:rPr>
        <w:t>CHEMMALA LEELA SIVA JYOTHI</w:t>
      </w:r>
    </w:p>
    <w:p w:rsidR="009C1496" w:rsidRPr="00C579D7" w:rsidRDefault="002870BF" w:rsidP="009C1496">
      <w:pPr>
        <w:jc w:val="center"/>
      </w:pPr>
      <w:r w:rsidRPr="00C579D7">
        <w:t xml:space="preserve"> </w:t>
      </w:r>
      <w:r w:rsidR="00991881" w:rsidRPr="00C579D7">
        <w:t>VISAKHAPATNAM-5300</w:t>
      </w:r>
      <w:r w:rsidR="00C579D7" w:rsidRPr="00C579D7">
        <w:t>1</w:t>
      </w:r>
      <w:r w:rsidR="00991881" w:rsidRPr="00C579D7">
        <w:t>3</w:t>
      </w:r>
    </w:p>
    <w:p w:rsidR="009C1496" w:rsidRPr="00C579D7" w:rsidRDefault="00991881" w:rsidP="009C1496">
      <w:pPr>
        <w:jc w:val="center"/>
      </w:pPr>
      <w:r w:rsidRPr="00C579D7">
        <w:t>Mobile: +</w:t>
      </w:r>
      <w:r w:rsidR="006C6586" w:rsidRPr="00C579D7">
        <w:t>91 9703786938, +91 7799999077</w:t>
      </w:r>
      <w:r w:rsidR="009C1496" w:rsidRPr="00C579D7">
        <w:t xml:space="preserve">                                         </w:t>
      </w:r>
    </w:p>
    <w:p w:rsidR="009C1496" w:rsidRPr="00C579D7" w:rsidRDefault="00991881" w:rsidP="009C1496">
      <w:pPr>
        <w:jc w:val="center"/>
      </w:pPr>
      <w:r w:rsidRPr="00C579D7">
        <w:t xml:space="preserve">E-Mail Id: </w:t>
      </w:r>
      <w:r w:rsidR="006C6586" w:rsidRPr="00C579D7">
        <w:rPr>
          <w:color w:val="000000"/>
        </w:rPr>
        <w:t>sivajyothi20@gmail.com</w:t>
      </w:r>
    </w:p>
    <w:p w:rsidR="002870BF" w:rsidRPr="00C579D7" w:rsidRDefault="002870BF">
      <w:pPr>
        <w:rPr>
          <w:bCs/>
          <w:u w:val="single"/>
          <w:lang w:val="fr-FR"/>
        </w:rPr>
      </w:pPr>
    </w:p>
    <w:p w:rsidR="00C579D7" w:rsidRPr="00C579D7" w:rsidRDefault="00C579D7">
      <w:pPr>
        <w:rPr>
          <w:bCs/>
          <w:u w:val="single"/>
        </w:rPr>
      </w:pPr>
    </w:p>
    <w:p w:rsidR="002870BF" w:rsidRPr="00C579D7" w:rsidRDefault="008E566A">
      <w:pPr>
        <w:rPr>
          <w:b/>
          <w:bCs/>
          <w:u w:val="single"/>
        </w:rPr>
      </w:pPr>
      <w:r w:rsidRPr="00C579D7">
        <w:rPr>
          <w:b/>
          <w:bCs/>
          <w:u w:val="single"/>
        </w:rPr>
        <w:t xml:space="preserve">CAREER </w:t>
      </w:r>
      <w:r w:rsidR="002870BF" w:rsidRPr="00C579D7">
        <w:rPr>
          <w:b/>
          <w:bCs/>
          <w:u w:val="single"/>
        </w:rPr>
        <w:t>OBJECTIVE</w:t>
      </w:r>
    </w:p>
    <w:p w:rsidR="00716A45" w:rsidRPr="00C579D7" w:rsidRDefault="00716A45"/>
    <w:p w:rsidR="00716A45" w:rsidRPr="00C579D7" w:rsidRDefault="00F23EED" w:rsidP="00716A45">
      <w:pPr>
        <w:spacing w:line="360" w:lineRule="atLeast"/>
        <w:jc w:val="both"/>
      </w:pPr>
      <w:r w:rsidRPr="00C579D7">
        <w:t>“To build a long-term career in your profession with opportunities for career growth as well as use my skills in the best possible way for achieving the company’s goals and enhance my professional skills in a dynamic and stable workplace, to the solve problems in an effective/creative manner in a challenging position with an opportunity for professional challenges”</w:t>
      </w:r>
      <w:r w:rsidR="00716A45" w:rsidRPr="00C579D7">
        <w:t>.</w:t>
      </w:r>
    </w:p>
    <w:p w:rsidR="00716A45" w:rsidRPr="00C579D7" w:rsidRDefault="00716A45"/>
    <w:p w:rsidR="002870BF" w:rsidRPr="00C579D7" w:rsidRDefault="002870BF">
      <w:pPr>
        <w:rPr>
          <w:bCs/>
          <w:u w:val="single"/>
        </w:rPr>
      </w:pPr>
    </w:p>
    <w:p w:rsidR="002870BF" w:rsidRPr="00C579D7" w:rsidRDefault="002870BF">
      <w:pPr>
        <w:rPr>
          <w:b/>
          <w:bCs/>
          <w:u w:val="single"/>
        </w:rPr>
      </w:pPr>
      <w:r w:rsidRPr="00C579D7">
        <w:rPr>
          <w:b/>
          <w:bCs/>
          <w:u w:val="single"/>
        </w:rPr>
        <w:t>STRENGTHS</w:t>
      </w:r>
    </w:p>
    <w:p w:rsidR="0005228E" w:rsidRPr="00C579D7" w:rsidRDefault="0005228E">
      <w:pPr>
        <w:rPr>
          <w:bCs/>
          <w:u w:val="single"/>
        </w:rPr>
      </w:pPr>
    </w:p>
    <w:p w:rsidR="0005228E" w:rsidRPr="00C579D7" w:rsidRDefault="0005228E" w:rsidP="00EF7BE9">
      <w:r w:rsidRPr="00C579D7">
        <w:t xml:space="preserve"> </w:t>
      </w:r>
      <w:r w:rsidR="001E6365" w:rsidRPr="00C579D7">
        <w:t>Phlegmatic</w:t>
      </w:r>
      <w:r w:rsidRPr="00C579D7">
        <w:t xml:space="preserve"> in nature, Adaptability &amp; </w:t>
      </w:r>
      <w:r w:rsidR="001E6365" w:rsidRPr="00C579D7">
        <w:t>Reliability, Self discipline &amp; S</w:t>
      </w:r>
      <w:r w:rsidRPr="00C579D7">
        <w:t>elf motivation, Industrious nature</w:t>
      </w:r>
    </w:p>
    <w:p w:rsidR="0005228E" w:rsidRPr="00C579D7" w:rsidRDefault="0005228E">
      <w:pPr>
        <w:rPr>
          <w:bCs/>
          <w:u w:val="single"/>
        </w:rPr>
      </w:pPr>
    </w:p>
    <w:p w:rsidR="002870BF" w:rsidRPr="00C579D7" w:rsidRDefault="002870BF">
      <w:pPr>
        <w:rPr>
          <w:bCs/>
          <w:u w:val="single"/>
        </w:rPr>
      </w:pPr>
    </w:p>
    <w:p w:rsidR="002870BF" w:rsidRPr="00C579D7" w:rsidRDefault="0065680F">
      <w:pPr>
        <w:rPr>
          <w:b/>
          <w:bCs/>
          <w:u w:val="single"/>
        </w:rPr>
      </w:pPr>
      <w:r w:rsidRPr="00C579D7">
        <w:rPr>
          <w:b/>
          <w:bCs/>
          <w:u w:val="single"/>
        </w:rPr>
        <w:t xml:space="preserve">INTERESTS AND </w:t>
      </w:r>
      <w:r w:rsidR="002870BF" w:rsidRPr="00C579D7">
        <w:rPr>
          <w:b/>
          <w:bCs/>
          <w:u w:val="single"/>
        </w:rPr>
        <w:t>HOBBIES</w:t>
      </w:r>
    </w:p>
    <w:p w:rsidR="007715CD" w:rsidRPr="00994157" w:rsidRDefault="007715CD">
      <w:pPr>
        <w:rPr>
          <w:sz w:val="2"/>
        </w:rPr>
      </w:pPr>
    </w:p>
    <w:p w:rsidR="006C6586" w:rsidRPr="00C579D7" w:rsidRDefault="006C6586"/>
    <w:p w:rsidR="002870BF" w:rsidRPr="00C579D7" w:rsidRDefault="006C6586">
      <w:proofErr w:type="gramStart"/>
      <w:r w:rsidRPr="00C579D7">
        <w:t>Reading</w:t>
      </w:r>
      <w:r w:rsidR="00C579D7" w:rsidRPr="00C579D7">
        <w:t>,</w:t>
      </w:r>
      <w:r w:rsidR="007715CD" w:rsidRPr="00C579D7">
        <w:t xml:space="preserve"> </w:t>
      </w:r>
      <w:r w:rsidR="0065680F" w:rsidRPr="00C579D7">
        <w:t xml:space="preserve">Updating and acquiring skills </w:t>
      </w:r>
      <w:r w:rsidR="00663AC5" w:rsidRPr="00C579D7">
        <w:t>and talent, Surfing Internet.</w:t>
      </w:r>
      <w:proofErr w:type="gramEnd"/>
    </w:p>
    <w:p w:rsidR="002870BF" w:rsidRPr="00994157" w:rsidRDefault="002870BF">
      <w:pPr>
        <w:rPr>
          <w:bCs/>
          <w:sz w:val="12"/>
          <w:u w:val="single"/>
        </w:rPr>
      </w:pPr>
    </w:p>
    <w:p w:rsidR="00994157" w:rsidRDefault="00994157">
      <w:pPr>
        <w:rPr>
          <w:b/>
          <w:bCs/>
          <w:u w:val="single"/>
        </w:rPr>
      </w:pPr>
    </w:p>
    <w:p w:rsidR="002870BF" w:rsidRPr="00C579D7" w:rsidRDefault="002870BF">
      <w:pPr>
        <w:rPr>
          <w:b/>
          <w:bCs/>
          <w:u w:val="single"/>
        </w:rPr>
      </w:pPr>
      <w:r w:rsidRPr="00C579D7">
        <w:rPr>
          <w:b/>
          <w:bCs/>
          <w:u w:val="single"/>
        </w:rPr>
        <w:t>ACADEMIC PROFILE</w:t>
      </w:r>
    </w:p>
    <w:p w:rsidR="00F27BE5" w:rsidRPr="00C579D7" w:rsidRDefault="00F27BE5">
      <w:pPr>
        <w:rPr>
          <w:bCs/>
        </w:rPr>
      </w:pPr>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287"/>
        <w:gridCol w:w="4001"/>
        <w:gridCol w:w="2160"/>
        <w:gridCol w:w="1620"/>
      </w:tblGrid>
      <w:tr w:rsidR="00C579D7" w:rsidRPr="00C579D7" w:rsidTr="00C579D7">
        <w:trPr>
          <w:trHeight w:val="525"/>
        </w:trPr>
        <w:tc>
          <w:tcPr>
            <w:tcW w:w="2287"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rPr>
                <w:b/>
                <w:bCs/>
              </w:rPr>
            </w:pPr>
            <w:r w:rsidRPr="00C579D7">
              <w:rPr>
                <w:b/>
                <w:bCs/>
              </w:rPr>
              <w:t>Qualification</w:t>
            </w:r>
          </w:p>
        </w:tc>
        <w:tc>
          <w:tcPr>
            <w:tcW w:w="4001"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rPr>
                <w:b/>
                <w:bCs/>
              </w:rPr>
            </w:pPr>
            <w:r w:rsidRPr="00C579D7">
              <w:rPr>
                <w:b/>
                <w:bCs/>
              </w:rPr>
              <w:t>University/Board</w:t>
            </w:r>
          </w:p>
        </w:tc>
        <w:tc>
          <w:tcPr>
            <w:tcW w:w="216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rPr>
                <w:b/>
                <w:bCs/>
              </w:rPr>
            </w:pPr>
            <w:r w:rsidRPr="00C579D7">
              <w:rPr>
                <w:b/>
                <w:bCs/>
              </w:rPr>
              <w:t>Year Of Passing</w:t>
            </w:r>
          </w:p>
        </w:tc>
        <w:tc>
          <w:tcPr>
            <w:tcW w:w="162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rPr>
                <w:b/>
                <w:bCs/>
              </w:rPr>
            </w:pPr>
            <w:r w:rsidRPr="00C579D7">
              <w:rPr>
                <w:b/>
                <w:bCs/>
              </w:rPr>
              <w:t>Percentage</w:t>
            </w:r>
          </w:p>
        </w:tc>
      </w:tr>
      <w:tr w:rsidR="00C579D7" w:rsidRPr="00C579D7" w:rsidTr="00C579D7">
        <w:trPr>
          <w:trHeight w:val="481"/>
        </w:trPr>
        <w:tc>
          <w:tcPr>
            <w:tcW w:w="2287"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pPr>
            <w:proofErr w:type="spellStart"/>
            <w:r w:rsidRPr="00C579D7">
              <w:t>B.Sc</w:t>
            </w:r>
            <w:proofErr w:type="spellEnd"/>
            <w:r w:rsidRPr="00C579D7">
              <w:t xml:space="preserve"> </w:t>
            </w:r>
          </w:p>
        </w:tc>
        <w:tc>
          <w:tcPr>
            <w:tcW w:w="4001" w:type="dxa"/>
            <w:tcBorders>
              <w:top w:val="single" w:sz="4" w:space="0" w:color="auto"/>
              <w:left w:val="single" w:sz="4" w:space="0" w:color="auto"/>
              <w:bottom w:val="single" w:sz="4" w:space="0" w:color="auto"/>
              <w:right w:val="single" w:sz="4" w:space="0" w:color="auto"/>
            </w:tcBorders>
          </w:tcPr>
          <w:p w:rsidR="00C579D7" w:rsidRPr="00C579D7" w:rsidRDefault="00C579D7" w:rsidP="00B15AD1">
            <w:pPr>
              <w:widowControl w:val="0"/>
              <w:autoSpaceDE w:val="0"/>
              <w:autoSpaceDN w:val="0"/>
              <w:adjustRightInd w:val="0"/>
            </w:pPr>
            <w:proofErr w:type="spellStart"/>
            <w:r w:rsidRPr="00C579D7">
              <w:t>Dr.Lankapalli</w:t>
            </w:r>
            <w:proofErr w:type="spellEnd"/>
            <w:r w:rsidRPr="00C579D7">
              <w:t xml:space="preserve"> </w:t>
            </w:r>
            <w:proofErr w:type="spellStart"/>
            <w:r w:rsidRPr="00C579D7">
              <w:t>Bullaya</w:t>
            </w:r>
            <w:proofErr w:type="spellEnd"/>
            <w:r w:rsidRPr="00C579D7">
              <w:t xml:space="preserve"> College </w:t>
            </w:r>
          </w:p>
        </w:tc>
        <w:tc>
          <w:tcPr>
            <w:tcW w:w="216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pPr>
            <w:r w:rsidRPr="00C579D7">
              <w:t>2008-2011</w:t>
            </w:r>
          </w:p>
        </w:tc>
        <w:tc>
          <w:tcPr>
            <w:tcW w:w="162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pPr>
            <w:r w:rsidRPr="00C579D7">
              <w:t>56</w:t>
            </w:r>
          </w:p>
        </w:tc>
      </w:tr>
      <w:tr w:rsidR="00C579D7" w:rsidRPr="00C579D7" w:rsidTr="00C579D7">
        <w:trPr>
          <w:trHeight w:val="525"/>
        </w:trPr>
        <w:tc>
          <w:tcPr>
            <w:tcW w:w="2287" w:type="dxa"/>
            <w:tcBorders>
              <w:top w:val="single" w:sz="4" w:space="0" w:color="auto"/>
              <w:left w:val="single" w:sz="4" w:space="0" w:color="auto"/>
              <w:bottom w:val="single" w:sz="4" w:space="0" w:color="auto"/>
              <w:right w:val="single" w:sz="4" w:space="0" w:color="auto"/>
            </w:tcBorders>
            <w:vAlign w:val="center"/>
          </w:tcPr>
          <w:p w:rsidR="00C579D7" w:rsidRPr="00C579D7" w:rsidRDefault="00FC1CC8" w:rsidP="00B15AD1">
            <w:pPr>
              <w:widowControl w:val="0"/>
              <w:autoSpaceDE w:val="0"/>
              <w:autoSpaceDN w:val="0"/>
              <w:adjustRightInd w:val="0"/>
            </w:pPr>
            <w:r>
              <w:t>Intermediate(M.E.C</w:t>
            </w:r>
            <w:r w:rsidR="00C579D7" w:rsidRPr="00C579D7">
              <w:t>)</w:t>
            </w:r>
          </w:p>
        </w:tc>
        <w:tc>
          <w:tcPr>
            <w:tcW w:w="4001" w:type="dxa"/>
            <w:tcBorders>
              <w:top w:val="single" w:sz="4" w:space="0" w:color="auto"/>
              <w:left w:val="single" w:sz="4" w:space="0" w:color="auto"/>
              <w:bottom w:val="single" w:sz="4" w:space="0" w:color="auto"/>
              <w:right w:val="single" w:sz="4" w:space="0" w:color="auto"/>
            </w:tcBorders>
          </w:tcPr>
          <w:p w:rsidR="00C579D7" w:rsidRPr="00C579D7" w:rsidRDefault="00C579D7" w:rsidP="00B15AD1">
            <w:pPr>
              <w:widowControl w:val="0"/>
              <w:autoSpaceDE w:val="0"/>
              <w:autoSpaceDN w:val="0"/>
              <w:adjustRightInd w:val="0"/>
              <w:rPr>
                <w:bCs/>
              </w:rPr>
            </w:pPr>
            <w:r w:rsidRPr="00C579D7">
              <w:rPr>
                <w:bCs/>
              </w:rPr>
              <w:t xml:space="preserve">A.M.G Jr. College for girls </w:t>
            </w:r>
          </w:p>
        </w:tc>
        <w:tc>
          <w:tcPr>
            <w:tcW w:w="216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pPr>
            <w:r w:rsidRPr="00C579D7">
              <w:t>2006-2008</w:t>
            </w:r>
          </w:p>
        </w:tc>
        <w:tc>
          <w:tcPr>
            <w:tcW w:w="162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pPr>
            <w:r w:rsidRPr="00C579D7">
              <w:t>61</w:t>
            </w:r>
          </w:p>
        </w:tc>
      </w:tr>
      <w:tr w:rsidR="00C579D7" w:rsidRPr="00C579D7" w:rsidTr="00C579D7">
        <w:trPr>
          <w:trHeight w:val="541"/>
        </w:trPr>
        <w:tc>
          <w:tcPr>
            <w:tcW w:w="2287"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pPr>
            <w:r w:rsidRPr="00C579D7">
              <w:t>SSC</w:t>
            </w:r>
          </w:p>
        </w:tc>
        <w:tc>
          <w:tcPr>
            <w:tcW w:w="4001" w:type="dxa"/>
            <w:tcBorders>
              <w:top w:val="single" w:sz="4" w:space="0" w:color="auto"/>
              <w:left w:val="single" w:sz="4" w:space="0" w:color="auto"/>
              <w:bottom w:val="single" w:sz="4" w:space="0" w:color="auto"/>
              <w:right w:val="single" w:sz="4" w:space="0" w:color="auto"/>
            </w:tcBorders>
          </w:tcPr>
          <w:p w:rsidR="00C579D7" w:rsidRPr="00C579D7" w:rsidRDefault="00C579D7" w:rsidP="00B15AD1">
            <w:pPr>
              <w:widowControl w:val="0"/>
              <w:autoSpaceDE w:val="0"/>
              <w:autoSpaceDN w:val="0"/>
              <w:adjustRightInd w:val="0"/>
            </w:pPr>
            <w:r w:rsidRPr="00C579D7">
              <w:rPr>
                <w:bCs/>
              </w:rPr>
              <w:t>A.M.G India International high school</w:t>
            </w:r>
          </w:p>
        </w:tc>
        <w:tc>
          <w:tcPr>
            <w:tcW w:w="216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pPr>
            <w:r w:rsidRPr="00C579D7">
              <w:t>2006</w:t>
            </w:r>
          </w:p>
        </w:tc>
        <w:tc>
          <w:tcPr>
            <w:tcW w:w="1620" w:type="dxa"/>
            <w:tcBorders>
              <w:top w:val="single" w:sz="4" w:space="0" w:color="auto"/>
              <w:left w:val="single" w:sz="4" w:space="0" w:color="auto"/>
              <w:bottom w:val="single" w:sz="4" w:space="0" w:color="auto"/>
              <w:right w:val="single" w:sz="4" w:space="0" w:color="auto"/>
            </w:tcBorders>
            <w:vAlign w:val="center"/>
          </w:tcPr>
          <w:p w:rsidR="00C579D7" w:rsidRPr="00C579D7" w:rsidRDefault="00C579D7" w:rsidP="00B15AD1">
            <w:pPr>
              <w:widowControl w:val="0"/>
              <w:autoSpaceDE w:val="0"/>
              <w:autoSpaceDN w:val="0"/>
              <w:adjustRightInd w:val="0"/>
              <w:jc w:val="center"/>
            </w:pPr>
            <w:r w:rsidRPr="00C579D7">
              <w:t>58</w:t>
            </w:r>
          </w:p>
        </w:tc>
      </w:tr>
    </w:tbl>
    <w:p w:rsidR="009D41A3" w:rsidRPr="00C579D7" w:rsidRDefault="009D41A3"/>
    <w:p w:rsidR="00F27BE5" w:rsidRPr="00C579D7" w:rsidRDefault="00F27BE5"/>
    <w:p w:rsidR="002870BF" w:rsidRPr="00C579D7" w:rsidRDefault="002870BF">
      <w:pPr>
        <w:rPr>
          <w:b/>
          <w:bCs/>
          <w:u w:val="single"/>
        </w:rPr>
      </w:pPr>
      <w:r w:rsidRPr="00C579D7">
        <w:rPr>
          <w:b/>
          <w:bCs/>
          <w:u w:val="single"/>
        </w:rPr>
        <w:t>EXPERIENCE PROFILE</w:t>
      </w:r>
    </w:p>
    <w:p w:rsidR="00C579D7" w:rsidRPr="00C579D7" w:rsidRDefault="00C579D7">
      <w:pPr>
        <w:rPr>
          <w:bCs/>
          <w:u w:val="single"/>
        </w:rPr>
      </w:pPr>
    </w:p>
    <w:p w:rsidR="00C579D7" w:rsidRPr="00C579D7" w:rsidRDefault="00C579D7" w:rsidP="00994157">
      <w:pPr>
        <w:pStyle w:val="ListParagraph"/>
        <w:numPr>
          <w:ilvl w:val="0"/>
          <w:numId w:val="16"/>
        </w:numPr>
        <w:tabs>
          <w:tab w:val="clear" w:pos="1080"/>
          <w:tab w:val="num" w:pos="360"/>
        </w:tabs>
        <w:suppressAutoHyphens w:val="0"/>
        <w:spacing w:after="120" w:line="360" w:lineRule="auto"/>
        <w:ind w:left="360" w:hanging="446"/>
        <w:jc w:val="both"/>
      </w:pPr>
      <w:r w:rsidRPr="00C579D7">
        <w:t xml:space="preserve">Worked as a Customer Support Executive in </w:t>
      </w:r>
      <w:r w:rsidRPr="00C579D7">
        <w:rPr>
          <w:b/>
        </w:rPr>
        <w:t xml:space="preserve">Unique e solution </w:t>
      </w:r>
      <w:r w:rsidRPr="00C579D7">
        <w:t xml:space="preserve">at </w:t>
      </w:r>
      <w:proofErr w:type="spellStart"/>
      <w:r w:rsidRPr="00C579D7">
        <w:t>Akkayapalem</w:t>
      </w:r>
      <w:proofErr w:type="spellEnd"/>
      <w:r w:rsidRPr="00C579D7">
        <w:rPr>
          <w:b/>
        </w:rPr>
        <w:t xml:space="preserve">. </w:t>
      </w:r>
    </w:p>
    <w:p w:rsidR="00C579D7" w:rsidRPr="00C579D7" w:rsidRDefault="00C579D7" w:rsidP="00994157">
      <w:pPr>
        <w:pStyle w:val="ListParagraph"/>
        <w:numPr>
          <w:ilvl w:val="0"/>
          <w:numId w:val="16"/>
        </w:numPr>
        <w:tabs>
          <w:tab w:val="clear" w:pos="1080"/>
          <w:tab w:val="num" w:pos="360"/>
        </w:tabs>
        <w:suppressAutoHyphens w:val="0"/>
        <w:spacing w:after="120" w:line="360" w:lineRule="auto"/>
        <w:ind w:left="360" w:hanging="446"/>
        <w:jc w:val="both"/>
      </w:pPr>
      <w:r w:rsidRPr="00C579D7">
        <w:t xml:space="preserve">Worked as a Retail Portfolio Management in </w:t>
      </w:r>
      <w:r w:rsidRPr="00C579D7">
        <w:rPr>
          <w:b/>
        </w:rPr>
        <w:t>HDFC Credit card Division</w:t>
      </w:r>
      <w:r w:rsidRPr="00C579D7">
        <w:t xml:space="preserve"> in </w:t>
      </w:r>
      <w:proofErr w:type="spellStart"/>
      <w:r w:rsidRPr="00C579D7">
        <w:t>visakhapatnam</w:t>
      </w:r>
      <w:proofErr w:type="spellEnd"/>
      <w:r w:rsidRPr="00C579D7">
        <w:t xml:space="preserve"> From April 19th 2012 to June 30</w:t>
      </w:r>
      <w:r w:rsidRPr="00C579D7">
        <w:rPr>
          <w:vertAlign w:val="superscript"/>
        </w:rPr>
        <w:t>th</w:t>
      </w:r>
      <w:r w:rsidRPr="00C579D7">
        <w:t xml:space="preserve"> 2014</w:t>
      </w:r>
    </w:p>
    <w:p w:rsidR="00C579D7" w:rsidRPr="00C579D7" w:rsidRDefault="00C579D7">
      <w:pPr>
        <w:rPr>
          <w:bCs/>
          <w:u w:val="single"/>
        </w:rPr>
      </w:pPr>
    </w:p>
    <w:p w:rsidR="002870BF" w:rsidRPr="00C579D7" w:rsidRDefault="002870BF">
      <w:pPr>
        <w:rPr>
          <w:bCs/>
        </w:rPr>
      </w:pPr>
    </w:p>
    <w:p w:rsidR="00C246E0" w:rsidRPr="00C579D7" w:rsidRDefault="00BF2B22" w:rsidP="00C246E0">
      <w:pPr>
        <w:rPr>
          <w:b/>
          <w:u w:val="single"/>
        </w:rPr>
      </w:pPr>
      <w:r w:rsidRPr="00C579D7">
        <w:rPr>
          <w:b/>
          <w:u w:val="single"/>
        </w:rPr>
        <w:t>SKILL SET</w:t>
      </w:r>
    </w:p>
    <w:p w:rsidR="00C246E0" w:rsidRPr="00C579D7" w:rsidRDefault="00C246E0" w:rsidP="00C246E0"/>
    <w:p w:rsidR="00C579D7" w:rsidRPr="00C579D7" w:rsidRDefault="00C579D7" w:rsidP="00C579D7">
      <w:pPr>
        <w:widowControl w:val="0"/>
        <w:autoSpaceDE w:val="0"/>
        <w:autoSpaceDN w:val="0"/>
        <w:adjustRightInd w:val="0"/>
        <w:ind w:hanging="90"/>
      </w:pPr>
      <w:r w:rsidRPr="00C579D7">
        <w:rPr>
          <w:b/>
          <w:bCs/>
        </w:rPr>
        <w:t>Operating Systems:</w:t>
      </w:r>
      <w:r w:rsidRPr="00C579D7">
        <w:t xml:space="preserve"> Windows XP, Windows 7.</w:t>
      </w:r>
    </w:p>
    <w:p w:rsidR="00C579D7" w:rsidRPr="00C579D7" w:rsidRDefault="00C579D7" w:rsidP="00C579D7">
      <w:pPr>
        <w:widowControl w:val="0"/>
        <w:autoSpaceDE w:val="0"/>
        <w:autoSpaceDN w:val="0"/>
        <w:adjustRightInd w:val="0"/>
        <w:ind w:hanging="90"/>
        <w:rPr>
          <w:b/>
        </w:rPr>
      </w:pPr>
    </w:p>
    <w:p w:rsidR="00C579D7" w:rsidRPr="00C579D7" w:rsidRDefault="00C579D7" w:rsidP="00C579D7">
      <w:pPr>
        <w:widowControl w:val="0"/>
        <w:autoSpaceDE w:val="0"/>
        <w:autoSpaceDN w:val="0"/>
        <w:adjustRightInd w:val="0"/>
        <w:ind w:hanging="90"/>
      </w:pPr>
      <w:r w:rsidRPr="00C579D7">
        <w:rPr>
          <w:b/>
        </w:rPr>
        <w:t xml:space="preserve">Applications           : </w:t>
      </w:r>
      <w:r w:rsidRPr="00C579D7">
        <w:t>Microsoft Office, Excel,</w:t>
      </w:r>
      <w:r w:rsidR="00994157">
        <w:t xml:space="preserve"> </w:t>
      </w:r>
      <w:r w:rsidRPr="00C579D7">
        <w:t xml:space="preserve">Java </w:t>
      </w:r>
    </w:p>
    <w:p w:rsidR="00C246E0" w:rsidRPr="00C579D7" w:rsidRDefault="00C246E0" w:rsidP="00C246E0">
      <w:pPr>
        <w:tabs>
          <w:tab w:val="left" w:pos="0"/>
        </w:tabs>
      </w:pPr>
    </w:p>
    <w:p w:rsidR="005F365C" w:rsidRPr="00C579D7" w:rsidRDefault="005F365C" w:rsidP="00C246E0">
      <w:pPr>
        <w:tabs>
          <w:tab w:val="left" w:pos="0"/>
        </w:tabs>
        <w:rPr>
          <w:u w:val="single"/>
        </w:rPr>
      </w:pPr>
    </w:p>
    <w:p w:rsidR="00C579D7" w:rsidRPr="00C579D7" w:rsidRDefault="00C579D7" w:rsidP="00C246E0">
      <w:pPr>
        <w:tabs>
          <w:tab w:val="left" w:pos="0"/>
        </w:tabs>
        <w:rPr>
          <w:u w:val="single"/>
        </w:rPr>
      </w:pPr>
    </w:p>
    <w:p w:rsidR="00C579D7" w:rsidRPr="00C579D7" w:rsidRDefault="00C579D7" w:rsidP="00C246E0">
      <w:pPr>
        <w:tabs>
          <w:tab w:val="left" w:pos="0"/>
        </w:tabs>
        <w:rPr>
          <w:u w:val="single"/>
        </w:rPr>
      </w:pPr>
    </w:p>
    <w:p w:rsidR="00C579D7" w:rsidRPr="00C579D7" w:rsidRDefault="00C579D7" w:rsidP="00C246E0">
      <w:pPr>
        <w:tabs>
          <w:tab w:val="left" w:pos="0"/>
        </w:tabs>
        <w:rPr>
          <w:u w:val="single"/>
        </w:rPr>
      </w:pPr>
    </w:p>
    <w:p w:rsidR="00C246E0" w:rsidRPr="00C579D7" w:rsidRDefault="00C579D7" w:rsidP="00C246E0">
      <w:pPr>
        <w:tabs>
          <w:tab w:val="left" w:pos="0"/>
        </w:tabs>
        <w:rPr>
          <w:b/>
        </w:rPr>
      </w:pPr>
      <w:r w:rsidRPr="00C579D7">
        <w:rPr>
          <w:b/>
          <w:u w:val="single"/>
        </w:rPr>
        <w:t>FUNCTIONAL</w:t>
      </w:r>
    </w:p>
    <w:p w:rsidR="00C246E0" w:rsidRPr="00C579D7" w:rsidRDefault="00C246E0" w:rsidP="00C246E0">
      <w:pPr>
        <w:tabs>
          <w:tab w:val="left" w:pos="0"/>
        </w:tabs>
      </w:pPr>
    </w:p>
    <w:p w:rsidR="00C246E0" w:rsidRPr="00C579D7" w:rsidRDefault="0065680F" w:rsidP="00994157">
      <w:pPr>
        <w:numPr>
          <w:ilvl w:val="0"/>
          <w:numId w:val="12"/>
        </w:numPr>
        <w:suppressAutoHyphens w:val="0"/>
        <w:spacing w:line="360" w:lineRule="auto"/>
      </w:pPr>
      <w:r w:rsidRPr="00C579D7">
        <w:t xml:space="preserve">Motivating </w:t>
      </w:r>
      <w:r w:rsidR="00D3232C" w:rsidRPr="00C579D7">
        <w:t>others</w:t>
      </w:r>
      <w:r w:rsidRPr="00C579D7">
        <w:t xml:space="preserve"> with empathy</w:t>
      </w:r>
    </w:p>
    <w:p w:rsidR="00131BB2" w:rsidRPr="00C579D7" w:rsidRDefault="00131BB2" w:rsidP="00994157">
      <w:pPr>
        <w:numPr>
          <w:ilvl w:val="0"/>
          <w:numId w:val="12"/>
        </w:numPr>
        <w:suppressAutoHyphens w:val="0"/>
        <w:spacing w:line="360" w:lineRule="auto"/>
      </w:pPr>
      <w:r w:rsidRPr="00C579D7">
        <w:t>Immense of knowledge in every field</w:t>
      </w:r>
    </w:p>
    <w:p w:rsidR="00C246E0" w:rsidRPr="00C579D7" w:rsidRDefault="00C246E0" w:rsidP="00994157">
      <w:pPr>
        <w:numPr>
          <w:ilvl w:val="0"/>
          <w:numId w:val="12"/>
        </w:numPr>
        <w:suppressAutoHyphens w:val="0"/>
        <w:spacing w:line="360" w:lineRule="auto"/>
      </w:pPr>
      <w:r w:rsidRPr="00C579D7">
        <w:t>Organi</w:t>
      </w:r>
      <w:r w:rsidR="0065680F" w:rsidRPr="00C579D7">
        <w:t>z</w:t>
      </w:r>
      <w:r w:rsidRPr="00C579D7">
        <w:t>ing events</w:t>
      </w:r>
    </w:p>
    <w:p w:rsidR="00C246E0" w:rsidRPr="00C579D7" w:rsidRDefault="00C246E0" w:rsidP="0065680F">
      <w:pPr>
        <w:suppressAutoHyphens w:val="0"/>
        <w:ind w:left="720"/>
      </w:pPr>
    </w:p>
    <w:p w:rsidR="005F365C" w:rsidRPr="00C579D7" w:rsidRDefault="005F365C" w:rsidP="00C246E0">
      <w:pPr>
        <w:rPr>
          <w:u w:val="single"/>
        </w:rPr>
      </w:pPr>
    </w:p>
    <w:p w:rsidR="005F365C" w:rsidRPr="00C579D7" w:rsidRDefault="005F365C" w:rsidP="00C246E0">
      <w:pPr>
        <w:rPr>
          <w:u w:val="single"/>
        </w:rPr>
      </w:pPr>
    </w:p>
    <w:p w:rsidR="00C246E0" w:rsidRPr="00C579D7" w:rsidRDefault="00C579D7" w:rsidP="00C246E0">
      <w:pPr>
        <w:rPr>
          <w:b/>
          <w:u w:val="single"/>
        </w:rPr>
      </w:pPr>
      <w:r w:rsidRPr="00C579D7">
        <w:rPr>
          <w:b/>
          <w:u w:val="single"/>
        </w:rPr>
        <w:t>JOB RELEVANT SKILLS:</w:t>
      </w:r>
    </w:p>
    <w:p w:rsidR="00C246E0" w:rsidRPr="00C579D7" w:rsidRDefault="00C246E0" w:rsidP="00994157">
      <w:pPr>
        <w:spacing w:line="360" w:lineRule="auto"/>
        <w:rPr>
          <w:u w:val="single"/>
        </w:rPr>
      </w:pPr>
    </w:p>
    <w:p w:rsidR="00781F1C" w:rsidRPr="00C579D7" w:rsidRDefault="00781F1C" w:rsidP="00994157">
      <w:pPr>
        <w:numPr>
          <w:ilvl w:val="0"/>
          <w:numId w:val="13"/>
        </w:numPr>
        <w:suppressAutoHyphens w:val="0"/>
        <w:spacing w:line="360" w:lineRule="auto"/>
      </w:pPr>
      <w:r w:rsidRPr="00C579D7">
        <w:t>Strong Public Relations</w:t>
      </w:r>
    </w:p>
    <w:p w:rsidR="00C246E0" w:rsidRPr="00C579D7" w:rsidRDefault="00C246E0" w:rsidP="00994157">
      <w:pPr>
        <w:numPr>
          <w:ilvl w:val="0"/>
          <w:numId w:val="13"/>
        </w:numPr>
        <w:suppressAutoHyphens w:val="0"/>
        <w:spacing w:line="360" w:lineRule="auto"/>
      </w:pPr>
      <w:r w:rsidRPr="00C579D7">
        <w:t>Good interpersonal skills</w:t>
      </w:r>
    </w:p>
    <w:p w:rsidR="00C246E0" w:rsidRPr="00C579D7" w:rsidRDefault="00C246E0" w:rsidP="00994157">
      <w:pPr>
        <w:numPr>
          <w:ilvl w:val="0"/>
          <w:numId w:val="13"/>
        </w:numPr>
        <w:suppressAutoHyphens w:val="0"/>
        <w:spacing w:line="360" w:lineRule="auto"/>
      </w:pPr>
      <w:r w:rsidRPr="00C579D7">
        <w:t>Quick learning ability</w:t>
      </w:r>
    </w:p>
    <w:p w:rsidR="00C246E0" w:rsidRPr="00C579D7" w:rsidRDefault="00C246E0" w:rsidP="00C246E0"/>
    <w:p w:rsidR="00C246E0" w:rsidRPr="00C579D7" w:rsidRDefault="00C246E0" w:rsidP="00C246E0">
      <w:pPr>
        <w:rPr>
          <w:bCs/>
          <w:u w:val="single"/>
        </w:rPr>
      </w:pPr>
    </w:p>
    <w:p w:rsidR="005F365C" w:rsidRPr="00C579D7" w:rsidRDefault="005F365C" w:rsidP="00C246E0">
      <w:pPr>
        <w:rPr>
          <w:bCs/>
          <w:u w:val="single"/>
        </w:rPr>
      </w:pPr>
    </w:p>
    <w:p w:rsidR="00C246E0" w:rsidRPr="00C579D7" w:rsidRDefault="00C579D7" w:rsidP="00C246E0">
      <w:pPr>
        <w:rPr>
          <w:b/>
          <w:bCs/>
          <w:u w:val="single"/>
        </w:rPr>
      </w:pPr>
      <w:r w:rsidRPr="00C579D7">
        <w:rPr>
          <w:b/>
          <w:bCs/>
          <w:u w:val="single"/>
        </w:rPr>
        <w:t>PERSONAL PROFILE:</w:t>
      </w:r>
    </w:p>
    <w:p w:rsidR="00C246E0" w:rsidRPr="00C579D7" w:rsidRDefault="00C246E0" w:rsidP="00C246E0"/>
    <w:p w:rsidR="00C246E0" w:rsidRPr="00C579D7" w:rsidRDefault="00551137" w:rsidP="00994157">
      <w:pPr>
        <w:spacing w:line="360" w:lineRule="auto"/>
      </w:pPr>
      <w:r w:rsidRPr="00C579D7">
        <w:t xml:space="preserve">Gender                    </w:t>
      </w:r>
      <w:r w:rsidRPr="00C579D7">
        <w:tab/>
        <w:t xml:space="preserve">: </w:t>
      </w:r>
      <w:r w:rsidRPr="00C579D7">
        <w:tab/>
      </w:r>
      <w:r w:rsidR="00C579D7" w:rsidRPr="00C579D7">
        <w:t>Fem</w:t>
      </w:r>
      <w:r w:rsidR="00C246E0" w:rsidRPr="00C579D7">
        <w:t>ale</w:t>
      </w:r>
    </w:p>
    <w:p w:rsidR="00C246E0" w:rsidRPr="00C579D7" w:rsidRDefault="00C246E0" w:rsidP="00994157">
      <w:pPr>
        <w:spacing w:line="360" w:lineRule="auto"/>
      </w:pPr>
      <w:r w:rsidRPr="00C579D7">
        <w:t>F</w:t>
      </w:r>
      <w:r w:rsidR="00551137" w:rsidRPr="00C579D7">
        <w:t xml:space="preserve">ather’s Name      </w:t>
      </w:r>
      <w:r w:rsidR="00551137" w:rsidRPr="00C579D7">
        <w:tab/>
        <w:t xml:space="preserve">: </w:t>
      </w:r>
      <w:r w:rsidR="00551137" w:rsidRPr="00C579D7">
        <w:tab/>
      </w:r>
      <w:r w:rsidR="00C579D7" w:rsidRPr="00C579D7">
        <w:rPr>
          <w:bCs/>
        </w:rPr>
        <w:t xml:space="preserve">CH </w:t>
      </w:r>
      <w:proofErr w:type="spellStart"/>
      <w:r w:rsidR="00C579D7" w:rsidRPr="00C579D7">
        <w:rPr>
          <w:bCs/>
        </w:rPr>
        <w:t>Srinivas</w:t>
      </w:r>
      <w:proofErr w:type="spellEnd"/>
      <w:r w:rsidR="00C579D7" w:rsidRPr="00C579D7">
        <w:rPr>
          <w:bCs/>
        </w:rPr>
        <w:t xml:space="preserve"> (late)</w:t>
      </w:r>
    </w:p>
    <w:p w:rsidR="00C246E0" w:rsidRPr="00C579D7" w:rsidRDefault="00C246E0" w:rsidP="00994157">
      <w:pPr>
        <w:spacing w:line="360" w:lineRule="auto"/>
      </w:pPr>
      <w:r w:rsidRPr="00C579D7">
        <w:t xml:space="preserve">Date of Birth         </w:t>
      </w:r>
      <w:r w:rsidRPr="00C579D7">
        <w:tab/>
        <w:t xml:space="preserve">: </w:t>
      </w:r>
      <w:r w:rsidRPr="00C579D7">
        <w:tab/>
      </w:r>
      <w:r w:rsidR="00C579D7" w:rsidRPr="00C579D7">
        <w:t>20-02-1991</w:t>
      </w:r>
    </w:p>
    <w:p w:rsidR="00C246E0" w:rsidRPr="00C579D7" w:rsidRDefault="00393588" w:rsidP="00994157">
      <w:pPr>
        <w:spacing w:line="360" w:lineRule="auto"/>
      </w:pPr>
      <w:r w:rsidRPr="00C579D7">
        <w:t>Marit</w:t>
      </w:r>
      <w:r w:rsidR="00C246E0" w:rsidRPr="00C579D7">
        <w:t>al Status</w:t>
      </w:r>
      <w:r w:rsidR="00C246E0" w:rsidRPr="00C579D7">
        <w:tab/>
        <w:t xml:space="preserve">      </w:t>
      </w:r>
      <w:r w:rsidR="00C246E0" w:rsidRPr="00C579D7">
        <w:tab/>
        <w:t xml:space="preserve">: </w:t>
      </w:r>
      <w:r w:rsidR="00C246E0" w:rsidRPr="00C579D7">
        <w:tab/>
        <w:t xml:space="preserve">Single </w:t>
      </w:r>
    </w:p>
    <w:p w:rsidR="00C246E0" w:rsidRPr="00C579D7" w:rsidRDefault="00C246E0" w:rsidP="00994157">
      <w:pPr>
        <w:spacing w:line="360" w:lineRule="auto"/>
      </w:pPr>
      <w:r w:rsidRPr="00C579D7">
        <w:t>Languages Kn</w:t>
      </w:r>
      <w:r w:rsidR="00C579D7" w:rsidRPr="00C579D7">
        <w:t>own</w:t>
      </w:r>
      <w:r w:rsidR="00C579D7" w:rsidRPr="00C579D7">
        <w:tab/>
        <w:t xml:space="preserve">: </w:t>
      </w:r>
      <w:r w:rsidR="00C579D7" w:rsidRPr="00C579D7">
        <w:tab/>
        <w:t>English &amp; Telugu</w:t>
      </w:r>
    </w:p>
    <w:p w:rsidR="00C246E0" w:rsidRPr="00C579D7" w:rsidRDefault="00C246E0" w:rsidP="00C246E0">
      <w:r w:rsidRPr="00C579D7">
        <w:t xml:space="preserve">   </w:t>
      </w:r>
    </w:p>
    <w:p w:rsidR="002870BF" w:rsidRDefault="002870BF" w:rsidP="00C246E0"/>
    <w:p w:rsidR="00C579D7" w:rsidRDefault="00C579D7" w:rsidP="00C246E0"/>
    <w:p w:rsidR="00DB2650" w:rsidRDefault="00DB2650" w:rsidP="00C579D7">
      <w:pPr>
        <w:ind w:left="2880" w:firstLine="720"/>
        <w:rPr>
          <w:b/>
          <w:bCs/>
        </w:rPr>
      </w:pPr>
    </w:p>
    <w:p w:rsidR="00C579D7" w:rsidRPr="00C579D7" w:rsidRDefault="00C579D7" w:rsidP="00C579D7">
      <w:pPr>
        <w:ind w:left="2880" w:firstLine="720"/>
        <w:rPr>
          <w:b/>
          <w:bCs/>
        </w:rPr>
      </w:pPr>
      <w:r w:rsidRPr="00C579D7">
        <w:rPr>
          <w:b/>
          <w:bCs/>
        </w:rPr>
        <w:t>DECLARATION</w:t>
      </w:r>
    </w:p>
    <w:p w:rsidR="00C579D7" w:rsidRPr="00C579D7" w:rsidRDefault="00C579D7" w:rsidP="00C579D7"/>
    <w:p w:rsidR="00C579D7" w:rsidRPr="00C579D7" w:rsidRDefault="00C579D7" w:rsidP="00C579D7">
      <w:pPr>
        <w:spacing w:line="360" w:lineRule="auto"/>
        <w:jc w:val="lowKashida"/>
      </w:pPr>
      <w:r w:rsidRPr="00C579D7">
        <w:t xml:space="preserve">   I hereby declare that the information given above is true to the best of my Knowledge and</w:t>
      </w:r>
      <w:r w:rsidR="00994157">
        <w:t xml:space="preserve"> belief.</w:t>
      </w:r>
    </w:p>
    <w:p w:rsidR="00C579D7" w:rsidRPr="00C579D7" w:rsidRDefault="00C579D7" w:rsidP="00C579D7">
      <w:pPr>
        <w:jc w:val="lowKashida"/>
      </w:pPr>
    </w:p>
    <w:p w:rsidR="00C579D7" w:rsidRPr="00C579D7" w:rsidRDefault="00C579D7" w:rsidP="00C579D7">
      <w:pPr>
        <w:jc w:val="lowKashida"/>
      </w:pPr>
      <w:r w:rsidRPr="00C579D7">
        <w:t xml:space="preserve">   </w:t>
      </w:r>
    </w:p>
    <w:p w:rsidR="00994157" w:rsidRDefault="00C579D7" w:rsidP="00C579D7">
      <w:pPr>
        <w:jc w:val="lowKashida"/>
      </w:pPr>
      <w:r w:rsidRPr="00C579D7">
        <w:t xml:space="preserve">   </w:t>
      </w:r>
    </w:p>
    <w:p w:rsidR="00994157" w:rsidRDefault="00994157" w:rsidP="00C579D7">
      <w:pPr>
        <w:jc w:val="lowKashida"/>
      </w:pPr>
    </w:p>
    <w:p w:rsidR="00C579D7" w:rsidRPr="00C579D7" w:rsidRDefault="00C579D7" w:rsidP="00C579D7">
      <w:pPr>
        <w:jc w:val="lowKashida"/>
      </w:pPr>
      <w:r w:rsidRPr="00C579D7">
        <w:t>Date:</w:t>
      </w:r>
    </w:p>
    <w:p w:rsidR="00994157" w:rsidRDefault="00994157" w:rsidP="00C579D7">
      <w:pPr>
        <w:jc w:val="lowKashida"/>
      </w:pPr>
    </w:p>
    <w:p w:rsidR="00994157" w:rsidRDefault="00994157" w:rsidP="00C579D7">
      <w:pPr>
        <w:jc w:val="lowKashida"/>
      </w:pPr>
    </w:p>
    <w:p w:rsidR="00C579D7" w:rsidRPr="00C579D7" w:rsidRDefault="00C579D7" w:rsidP="00C579D7">
      <w:pPr>
        <w:jc w:val="lowKashida"/>
      </w:pPr>
      <w:r w:rsidRPr="00C579D7">
        <w:t xml:space="preserve">Station: </w:t>
      </w:r>
    </w:p>
    <w:p w:rsidR="00994157" w:rsidRDefault="00994157" w:rsidP="00C246E0"/>
    <w:p w:rsidR="00994157" w:rsidRPr="00994157" w:rsidRDefault="00994157" w:rsidP="00994157"/>
    <w:p w:rsidR="00994157" w:rsidRPr="00994157" w:rsidRDefault="00994157" w:rsidP="00994157"/>
    <w:p w:rsidR="00994157" w:rsidRPr="00994157" w:rsidRDefault="00994157" w:rsidP="00994157"/>
    <w:p w:rsidR="00994157" w:rsidRDefault="00994157" w:rsidP="00994157"/>
    <w:p w:rsidR="00C579D7" w:rsidRPr="00994157" w:rsidRDefault="00994157" w:rsidP="00994157">
      <w:pPr>
        <w:tabs>
          <w:tab w:val="left" w:pos="6660"/>
        </w:tabs>
      </w:pPr>
      <w:r>
        <w:tab/>
      </w:r>
      <w:r>
        <w:rPr>
          <w:rFonts w:ascii="Verdana" w:hAnsi="Verdana"/>
          <w:b/>
          <w:sz w:val="20"/>
          <w:szCs w:val="20"/>
        </w:rPr>
        <w:t xml:space="preserve">Ch. </w:t>
      </w:r>
      <w:proofErr w:type="spellStart"/>
      <w:proofErr w:type="gramStart"/>
      <w:r>
        <w:rPr>
          <w:rFonts w:ascii="Verdana" w:hAnsi="Verdana"/>
          <w:b/>
          <w:sz w:val="20"/>
          <w:szCs w:val="20"/>
        </w:rPr>
        <w:t>leela</w:t>
      </w:r>
      <w:proofErr w:type="spellEnd"/>
      <w:proofErr w:type="gramEnd"/>
      <w:r>
        <w:rPr>
          <w:rFonts w:ascii="Verdana" w:hAnsi="Verdana"/>
          <w:b/>
          <w:sz w:val="20"/>
          <w:szCs w:val="20"/>
        </w:rPr>
        <w:t xml:space="preserve"> </w:t>
      </w:r>
      <w:proofErr w:type="spellStart"/>
      <w:r>
        <w:rPr>
          <w:rFonts w:ascii="Verdana" w:hAnsi="Verdana"/>
          <w:b/>
          <w:sz w:val="20"/>
          <w:szCs w:val="20"/>
        </w:rPr>
        <w:t>siva</w:t>
      </w:r>
      <w:proofErr w:type="spellEnd"/>
      <w:r>
        <w:rPr>
          <w:rFonts w:ascii="Verdana" w:hAnsi="Verdana"/>
          <w:b/>
          <w:sz w:val="20"/>
          <w:szCs w:val="20"/>
        </w:rPr>
        <w:t xml:space="preserve"> </w:t>
      </w:r>
      <w:proofErr w:type="spellStart"/>
      <w:r>
        <w:rPr>
          <w:rFonts w:ascii="Verdana" w:hAnsi="Verdana"/>
          <w:b/>
          <w:sz w:val="20"/>
          <w:szCs w:val="20"/>
        </w:rPr>
        <w:t>jyothi</w:t>
      </w:r>
      <w:proofErr w:type="spellEnd"/>
    </w:p>
    <w:sectPr w:rsidR="00C579D7" w:rsidRPr="00994157" w:rsidSect="00E604D9">
      <w:pgSz w:w="11906" w:h="16838"/>
      <w:pgMar w:top="979" w:right="950" w:bottom="950" w:left="95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Verdana">
    <w:panose1 w:val="020B0604030504040204"/>
    <w:charset w:val="00"/>
    <w:family w:val="swiss"/>
    <w:pitch w:val="variable"/>
    <w:sig w:usb0="A10006FF" w:usb1="4000205B" w:usb2="00000010" w:usb3="00000000" w:csb0="0000019F" w:csb1="00000000"/>
  </w:font>
  <w:font w:name="OpenSymbol">
    <w:altName w:val="Arial Unicode MS"/>
    <w:charset w:val="00"/>
    <w:family w:val="auto"/>
    <w:pitch w:val="variable"/>
    <w:sig w:usb0="00000000" w:usb1="00000000" w:usb2="00000000" w:usb3="00000000" w:csb0="00000000" w:csb1="00000000"/>
  </w:font>
  <w:font w:name="Arial">
    <w:panose1 w:val="020B0604020202020204"/>
    <w:charset w:val="00"/>
    <w:family w:val="swiss"/>
    <w:pitch w:val="variable"/>
    <w:sig w:usb0="20002A87" w:usb1="80000000" w:usb2="00000008"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singleLevel"/>
    <w:tmpl w:val="00000001"/>
    <w:name w:val="WW8Num1"/>
    <w:lvl w:ilvl="0">
      <w:start w:val="1"/>
      <w:numFmt w:val="bullet"/>
      <w:lvlText w:val=""/>
      <w:lvlJc w:val="left"/>
      <w:pPr>
        <w:tabs>
          <w:tab w:val="num" w:pos="720"/>
        </w:tabs>
        <w:ind w:left="720" w:hanging="360"/>
      </w:pPr>
      <w:rPr>
        <w:rFonts w:ascii="Symbol" w:hAnsi="Symbol"/>
      </w:rPr>
    </w:lvl>
  </w:abstractNum>
  <w:abstractNum w:abstractNumId="1">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6">
    <w:nsid w:val="00000007"/>
    <w:multiLevelType w:val="multilevel"/>
    <w:tmpl w:val="00000007"/>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nsid w:val="00000008"/>
    <w:multiLevelType w:val="singleLevel"/>
    <w:tmpl w:val="00000008"/>
    <w:name w:val="WW8Num8"/>
    <w:lvl w:ilvl="0">
      <w:start w:val="1"/>
      <w:numFmt w:val="bullet"/>
      <w:lvlText w:val=""/>
      <w:lvlJc w:val="left"/>
      <w:pPr>
        <w:tabs>
          <w:tab w:val="num" w:pos="0"/>
        </w:tabs>
        <w:ind w:left="720" w:hanging="360"/>
      </w:pPr>
      <w:rPr>
        <w:rFonts w:ascii="Symbol" w:hAnsi="Symbol"/>
      </w:rPr>
    </w:lvl>
  </w:abstractNum>
  <w:abstractNum w:abstractNumId="8">
    <w:nsid w:val="00000009"/>
    <w:multiLevelType w:val="singleLevel"/>
    <w:tmpl w:val="00000009"/>
    <w:name w:val="WW8Num9"/>
    <w:lvl w:ilvl="0">
      <w:start w:val="1"/>
      <w:numFmt w:val="bullet"/>
      <w:lvlText w:val=""/>
      <w:lvlJc w:val="left"/>
      <w:pPr>
        <w:tabs>
          <w:tab w:val="num" w:pos="0"/>
        </w:tabs>
        <w:ind w:left="720" w:hanging="360"/>
      </w:pPr>
      <w:rPr>
        <w:rFonts w:ascii="Symbol" w:hAnsi="Symbol"/>
      </w:rPr>
    </w:lvl>
  </w:abstractNum>
  <w:abstractNum w:abstractNumId="9">
    <w:nsid w:val="0000000A"/>
    <w:multiLevelType w:val="multilevel"/>
    <w:tmpl w:val="0000000A"/>
    <w:name w:val="WW8Num10"/>
    <w:lvl w:ilvl="0">
      <w:start w:val="1"/>
      <w:numFmt w:val="bullet"/>
      <w:lvlText w:val=""/>
      <w:lvlJc w:val="left"/>
      <w:pPr>
        <w:tabs>
          <w:tab w:val="num" w:pos="720"/>
        </w:tabs>
        <w:ind w:left="720" w:hanging="360"/>
      </w:pPr>
      <w:rPr>
        <w:rFonts w:ascii="Wingdings 2" w:hAnsi="Wingdings 2"/>
      </w:rPr>
    </w:lvl>
    <w:lvl w:ilvl="1">
      <w:start w:val="1"/>
      <w:numFmt w:val="bullet"/>
      <w:lvlText w:val=""/>
      <w:lvlJc w:val="left"/>
      <w:pPr>
        <w:tabs>
          <w:tab w:val="num" w:pos="1080"/>
        </w:tabs>
        <w:ind w:left="1080" w:hanging="360"/>
      </w:pPr>
      <w:rPr>
        <w:rFonts w:ascii="Wingdings 2" w:hAnsi="Wingdings 2"/>
      </w:rPr>
    </w:lvl>
    <w:lvl w:ilvl="2">
      <w:start w:val="1"/>
      <w:numFmt w:val="bullet"/>
      <w:lvlText w:val=""/>
      <w:lvlJc w:val="left"/>
      <w:pPr>
        <w:tabs>
          <w:tab w:val="num" w:pos="1440"/>
        </w:tabs>
        <w:ind w:left="1440" w:hanging="360"/>
      </w:pPr>
      <w:rPr>
        <w:rFonts w:ascii="Wingdings 2" w:hAnsi="Wingdings 2"/>
      </w:rPr>
    </w:lvl>
    <w:lvl w:ilvl="3">
      <w:start w:val="1"/>
      <w:numFmt w:val="bullet"/>
      <w:lvlText w:val=""/>
      <w:lvlJc w:val="left"/>
      <w:pPr>
        <w:tabs>
          <w:tab w:val="num" w:pos="1800"/>
        </w:tabs>
        <w:ind w:left="1800" w:hanging="360"/>
      </w:pPr>
      <w:rPr>
        <w:rFonts w:ascii="Wingdings 2" w:hAnsi="Wingdings 2"/>
      </w:rPr>
    </w:lvl>
    <w:lvl w:ilvl="4">
      <w:start w:val="1"/>
      <w:numFmt w:val="bullet"/>
      <w:lvlText w:val=""/>
      <w:lvlJc w:val="left"/>
      <w:pPr>
        <w:tabs>
          <w:tab w:val="num" w:pos="2160"/>
        </w:tabs>
        <w:ind w:left="2160" w:hanging="360"/>
      </w:pPr>
      <w:rPr>
        <w:rFonts w:ascii="Wingdings 2" w:hAnsi="Wingdings 2"/>
      </w:rPr>
    </w:lvl>
    <w:lvl w:ilvl="5">
      <w:start w:val="1"/>
      <w:numFmt w:val="bullet"/>
      <w:lvlText w:val=""/>
      <w:lvlJc w:val="left"/>
      <w:pPr>
        <w:tabs>
          <w:tab w:val="num" w:pos="2520"/>
        </w:tabs>
        <w:ind w:left="2520" w:hanging="360"/>
      </w:pPr>
      <w:rPr>
        <w:rFonts w:ascii="Wingdings 2" w:hAnsi="Wingdings 2"/>
      </w:rPr>
    </w:lvl>
    <w:lvl w:ilvl="6">
      <w:start w:val="1"/>
      <w:numFmt w:val="bullet"/>
      <w:lvlText w:val=""/>
      <w:lvlJc w:val="left"/>
      <w:pPr>
        <w:tabs>
          <w:tab w:val="num" w:pos="2880"/>
        </w:tabs>
        <w:ind w:left="2880" w:hanging="360"/>
      </w:pPr>
      <w:rPr>
        <w:rFonts w:ascii="Wingdings 2" w:hAnsi="Wingdings 2"/>
      </w:rPr>
    </w:lvl>
    <w:lvl w:ilvl="7">
      <w:start w:val="1"/>
      <w:numFmt w:val="bullet"/>
      <w:lvlText w:val=""/>
      <w:lvlJc w:val="left"/>
      <w:pPr>
        <w:tabs>
          <w:tab w:val="num" w:pos="3240"/>
        </w:tabs>
        <w:ind w:left="3240" w:hanging="360"/>
      </w:pPr>
      <w:rPr>
        <w:rFonts w:ascii="Wingdings 2" w:hAnsi="Wingdings 2"/>
      </w:rPr>
    </w:lvl>
    <w:lvl w:ilvl="8">
      <w:start w:val="1"/>
      <w:numFmt w:val="bullet"/>
      <w:lvlText w:val=""/>
      <w:lvlJc w:val="left"/>
      <w:pPr>
        <w:tabs>
          <w:tab w:val="num" w:pos="3600"/>
        </w:tabs>
        <w:ind w:left="3600" w:hanging="360"/>
      </w:pPr>
      <w:rPr>
        <w:rFonts w:ascii="Wingdings 2" w:hAnsi="Wingdings 2"/>
      </w:rPr>
    </w:lvl>
  </w:abstractNum>
  <w:abstractNum w:abstractNumId="10">
    <w:nsid w:val="0000000B"/>
    <w:multiLevelType w:val="multilevel"/>
    <w:tmpl w:val="0000000B"/>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1">
    <w:nsid w:val="04817AFB"/>
    <w:multiLevelType w:val="hybridMultilevel"/>
    <w:tmpl w:val="99F6E0A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8606380"/>
    <w:multiLevelType w:val="multilevel"/>
    <w:tmpl w:val="F46462F8"/>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nsid w:val="1BC331B5"/>
    <w:multiLevelType w:val="hybridMultilevel"/>
    <w:tmpl w:val="3198FC0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28213980"/>
    <w:multiLevelType w:val="hybridMultilevel"/>
    <w:tmpl w:val="4C98D39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7DC249C6"/>
    <w:multiLevelType w:val="hybridMultilevel"/>
    <w:tmpl w:val="EF42487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4"/>
  </w:num>
  <w:num w:numId="13">
    <w:abstractNumId w:val="15"/>
  </w:num>
  <w:num w:numId="14">
    <w:abstractNumId w:val="11"/>
  </w:num>
  <w:num w:numId="15">
    <w:abstractNumId w:val="13"/>
  </w:num>
  <w:num w:numId="16">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proofState w:spelling="clean" w:grammar="clean"/>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compat/>
  <w:rsids>
    <w:rsidRoot w:val="00006BA7"/>
    <w:rsid w:val="00006BA7"/>
    <w:rsid w:val="0005228E"/>
    <w:rsid w:val="00061FC3"/>
    <w:rsid w:val="000962DE"/>
    <w:rsid w:val="00131BB2"/>
    <w:rsid w:val="0017799D"/>
    <w:rsid w:val="0018346B"/>
    <w:rsid w:val="001E6365"/>
    <w:rsid w:val="001F3531"/>
    <w:rsid w:val="001F500B"/>
    <w:rsid w:val="0020794F"/>
    <w:rsid w:val="002870BF"/>
    <w:rsid w:val="00294DEC"/>
    <w:rsid w:val="002C6F98"/>
    <w:rsid w:val="00321358"/>
    <w:rsid w:val="00352B6C"/>
    <w:rsid w:val="00393588"/>
    <w:rsid w:val="00467FF2"/>
    <w:rsid w:val="004F2EFD"/>
    <w:rsid w:val="0050686C"/>
    <w:rsid w:val="00512099"/>
    <w:rsid w:val="00551137"/>
    <w:rsid w:val="005579AD"/>
    <w:rsid w:val="005F365C"/>
    <w:rsid w:val="0065680F"/>
    <w:rsid w:val="00663AC5"/>
    <w:rsid w:val="006C6586"/>
    <w:rsid w:val="00716A45"/>
    <w:rsid w:val="00765489"/>
    <w:rsid w:val="007715CD"/>
    <w:rsid w:val="00781F1C"/>
    <w:rsid w:val="007B1911"/>
    <w:rsid w:val="007C2C14"/>
    <w:rsid w:val="00806045"/>
    <w:rsid w:val="00850581"/>
    <w:rsid w:val="008B74B3"/>
    <w:rsid w:val="008D5D5E"/>
    <w:rsid w:val="008E566A"/>
    <w:rsid w:val="00991881"/>
    <w:rsid w:val="00994157"/>
    <w:rsid w:val="009C1496"/>
    <w:rsid w:val="009D41A3"/>
    <w:rsid w:val="009F660E"/>
    <w:rsid w:val="00A71BB2"/>
    <w:rsid w:val="00B32E66"/>
    <w:rsid w:val="00B73012"/>
    <w:rsid w:val="00BD3268"/>
    <w:rsid w:val="00BF2B22"/>
    <w:rsid w:val="00C246E0"/>
    <w:rsid w:val="00C3665F"/>
    <w:rsid w:val="00C579D7"/>
    <w:rsid w:val="00D3232C"/>
    <w:rsid w:val="00D85C45"/>
    <w:rsid w:val="00DB2650"/>
    <w:rsid w:val="00E604D9"/>
    <w:rsid w:val="00E7398D"/>
    <w:rsid w:val="00ED70E1"/>
    <w:rsid w:val="00EF7BE9"/>
    <w:rsid w:val="00F23EED"/>
    <w:rsid w:val="00F27BE5"/>
    <w:rsid w:val="00F522ED"/>
    <w:rsid w:val="00F87808"/>
    <w:rsid w:val="00FA3CF6"/>
    <w:rsid w:val="00FC1CC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04D9"/>
    <w:pPr>
      <w:suppressAutoHyphens/>
    </w:pPr>
    <w:rPr>
      <w:sz w:val="24"/>
      <w:szCs w:val="24"/>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E604D9"/>
    <w:rPr>
      <w:rFonts w:ascii="Symbol" w:hAnsi="Symbol"/>
    </w:rPr>
  </w:style>
  <w:style w:type="character" w:customStyle="1" w:styleId="WW8Num2z0">
    <w:name w:val="WW8Num2z0"/>
    <w:rsid w:val="00E604D9"/>
    <w:rPr>
      <w:rFonts w:ascii="Symbol" w:hAnsi="Symbol"/>
    </w:rPr>
  </w:style>
  <w:style w:type="character" w:customStyle="1" w:styleId="WW8Num3z0">
    <w:name w:val="WW8Num3z0"/>
    <w:rsid w:val="00E604D9"/>
    <w:rPr>
      <w:rFonts w:ascii="Symbol" w:hAnsi="Symbol"/>
    </w:rPr>
  </w:style>
  <w:style w:type="character" w:customStyle="1" w:styleId="WW8Num4z0">
    <w:name w:val="WW8Num4z0"/>
    <w:rsid w:val="00E604D9"/>
    <w:rPr>
      <w:rFonts w:ascii="Symbol" w:hAnsi="Symbol"/>
    </w:rPr>
  </w:style>
  <w:style w:type="character" w:customStyle="1" w:styleId="WW8Num5z0">
    <w:name w:val="WW8Num5z0"/>
    <w:rsid w:val="00E604D9"/>
    <w:rPr>
      <w:rFonts w:ascii="Symbol" w:hAnsi="Symbol"/>
    </w:rPr>
  </w:style>
  <w:style w:type="character" w:customStyle="1" w:styleId="WW8Num6z0">
    <w:name w:val="WW8Num6z0"/>
    <w:rsid w:val="00E604D9"/>
    <w:rPr>
      <w:rFonts w:ascii="Symbol" w:hAnsi="Symbol"/>
    </w:rPr>
  </w:style>
  <w:style w:type="character" w:customStyle="1" w:styleId="WW8Num7z0">
    <w:name w:val="WW8Num7z0"/>
    <w:rsid w:val="00E604D9"/>
    <w:rPr>
      <w:rFonts w:ascii="Symbol" w:hAnsi="Symbol"/>
    </w:rPr>
  </w:style>
  <w:style w:type="character" w:customStyle="1" w:styleId="WW8Num8z0">
    <w:name w:val="WW8Num8z0"/>
    <w:rsid w:val="00E604D9"/>
    <w:rPr>
      <w:rFonts w:ascii="Symbol" w:hAnsi="Symbol"/>
    </w:rPr>
  </w:style>
  <w:style w:type="character" w:customStyle="1" w:styleId="WW8Num9z0">
    <w:name w:val="WW8Num9z0"/>
    <w:rsid w:val="00E604D9"/>
    <w:rPr>
      <w:rFonts w:ascii="Symbol" w:hAnsi="Symbol"/>
    </w:rPr>
  </w:style>
  <w:style w:type="character" w:customStyle="1" w:styleId="WW8Num10z0">
    <w:name w:val="WW8Num10z0"/>
    <w:rsid w:val="00E604D9"/>
    <w:rPr>
      <w:rFonts w:ascii="Symbol" w:hAnsi="Symbol"/>
    </w:rPr>
  </w:style>
  <w:style w:type="character" w:customStyle="1" w:styleId="Absatz-Standardschriftart">
    <w:name w:val="Absatz-Standardschriftart"/>
    <w:rsid w:val="00E604D9"/>
  </w:style>
  <w:style w:type="character" w:customStyle="1" w:styleId="WW-Absatz-Standardschriftart">
    <w:name w:val="WW-Absatz-Standardschriftart"/>
    <w:rsid w:val="00E604D9"/>
  </w:style>
  <w:style w:type="character" w:customStyle="1" w:styleId="WW-Absatz-Standardschriftart1">
    <w:name w:val="WW-Absatz-Standardschriftart1"/>
    <w:rsid w:val="00E604D9"/>
  </w:style>
  <w:style w:type="character" w:customStyle="1" w:styleId="WW-Absatz-Standardschriftart11">
    <w:name w:val="WW-Absatz-Standardschriftart11"/>
    <w:rsid w:val="00E604D9"/>
  </w:style>
  <w:style w:type="character" w:customStyle="1" w:styleId="WW8Num9z1">
    <w:name w:val="WW8Num9z1"/>
    <w:rsid w:val="00E604D9"/>
    <w:rPr>
      <w:rFonts w:ascii="Courier New" w:hAnsi="Courier New" w:cs="Courier New"/>
    </w:rPr>
  </w:style>
  <w:style w:type="character" w:customStyle="1" w:styleId="WW8Num9z2">
    <w:name w:val="WW8Num9z2"/>
    <w:rsid w:val="00E604D9"/>
    <w:rPr>
      <w:rFonts w:ascii="Wingdings" w:hAnsi="Wingdings"/>
    </w:rPr>
  </w:style>
  <w:style w:type="character" w:customStyle="1" w:styleId="WW8Num10z1">
    <w:name w:val="WW8Num10z1"/>
    <w:rsid w:val="00E604D9"/>
    <w:rPr>
      <w:rFonts w:ascii="Courier New" w:hAnsi="Courier New" w:cs="Courier New"/>
    </w:rPr>
  </w:style>
  <w:style w:type="character" w:customStyle="1" w:styleId="WW8Num10z2">
    <w:name w:val="WW8Num10z2"/>
    <w:rsid w:val="00E604D9"/>
    <w:rPr>
      <w:rFonts w:ascii="Wingdings" w:hAnsi="Wingdings"/>
    </w:rPr>
  </w:style>
  <w:style w:type="character" w:customStyle="1" w:styleId="WW-Absatz-Standardschriftart111">
    <w:name w:val="WW-Absatz-Standardschriftart111"/>
    <w:rsid w:val="00E604D9"/>
  </w:style>
  <w:style w:type="character" w:customStyle="1" w:styleId="WW-Absatz-Standardschriftart1111">
    <w:name w:val="WW-Absatz-Standardschriftart1111"/>
    <w:rsid w:val="00E604D9"/>
  </w:style>
  <w:style w:type="character" w:customStyle="1" w:styleId="WW-Absatz-Standardschriftart11111">
    <w:name w:val="WW-Absatz-Standardschriftart11111"/>
    <w:rsid w:val="00E604D9"/>
  </w:style>
  <w:style w:type="character" w:customStyle="1" w:styleId="WW-Absatz-Standardschriftart111111">
    <w:name w:val="WW-Absatz-Standardschriftart111111"/>
    <w:rsid w:val="00E604D9"/>
  </w:style>
  <w:style w:type="character" w:customStyle="1" w:styleId="WW-Absatz-Standardschriftart1111111">
    <w:name w:val="WW-Absatz-Standardschriftart1111111"/>
    <w:rsid w:val="00E604D9"/>
  </w:style>
  <w:style w:type="character" w:customStyle="1" w:styleId="WW-Absatz-Standardschriftart11111111">
    <w:name w:val="WW-Absatz-Standardschriftart11111111"/>
    <w:rsid w:val="00E604D9"/>
  </w:style>
  <w:style w:type="character" w:customStyle="1" w:styleId="WW-Absatz-Standardschriftart111111111">
    <w:name w:val="WW-Absatz-Standardschriftart111111111"/>
    <w:rsid w:val="00E604D9"/>
  </w:style>
  <w:style w:type="character" w:customStyle="1" w:styleId="WW-Absatz-Standardschriftart1111111111">
    <w:name w:val="WW-Absatz-Standardschriftart1111111111"/>
    <w:rsid w:val="00E604D9"/>
  </w:style>
  <w:style w:type="character" w:customStyle="1" w:styleId="WW-Absatz-Standardschriftart11111111111">
    <w:name w:val="WW-Absatz-Standardschriftart11111111111"/>
    <w:rsid w:val="00E604D9"/>
  </w:style>
  <w:style w:type="character" w:customStyle="1" w:styleId="WW-Absatz-Standardschriftart111111111111">
    <w:name w:val="WW-Absatz-Standardschriftart111111111111"/>
    <w:rsid w:val="00E604D9"/>
  </w:style>
  <w:style w:type="character" w:customStyle="1" w:styleId="WW-Absatz-Standardschriftart1111111111111">
    <w:name w:val="WW-Absatz-Standardschriftart1111111111111"/>
    <w:rsid w:val="00E604D9"/>
  </w:style>
  <w:style w:type="character" w:customStyle="1" w:styleId="WW-Absatz-Standardschriftart11111111111111">
    <w:name w:val="WW-Absatz-Standardschriftart11111111111111"/>
    <w:rsid w:val="00E604D9"/>
  </w:style>
  <w:style w:type="character" w:customStyle="1" w:styleId="WW-Absatz-Standardschriftart111111111111111">
    <w:name w:val="WW-Absatz-Standardschriftart111111111111111"/>
    <w:rsid w:val="00E604D9"/>
  </w:style>
  <w:style w:type="character" w:customStyle="1" w:styleId="WW-Absatz-Standardschriftart1111111111111111">
    <w:name w:val="WW-Absatz-Standardschriftart1111111111111111"/>
    <w:rsid w:val="00E604D9"/>
  </w:style>
  <w:style w:type="character" w:customStyle="1" w:styleId="WW-Absatz-Standardschriftart11111111111111111">
    <w:name w:val="WW-Absatz-Standardschriftart11111111111111111"/>
    <w:rsid w:val="00E604D9"/>
  </w:style>
  <w:style w:type="character" w:customStyle="1" w:styleId="WW-Absatz-Standardschriftart111111111111111111">
    <w:name w:val="WW-Absatz-Standardschriftart111111111111111111"/>
    <w:rsid w:val="00E604D9"/>
  </w:style>
  <w:style w:type="character" w:customStyle="1" w:styleId="WW8Num1z1">
    <w:name w:val="WW8Num1z1"/>
    <w:rsid w:val="00E604D9"/>
    <w:rPr>
      <w:rFonts w:ascii="Courier New" w:hAnsi="Courier New" w:cs="Courier New"/>
    </w:rPr>
  </w:style>
  <w:style w:type="character" w:customStyle="1" w:styleId="WW8Num1z2">
    <w:name w:val="WW8Num1z2"/>
    <w:rsid w:val="00E604D9"/>
    <w:rPr>
      <w:rFonts w:ascii="Wingdings" w:hAnsi="Wingdings"/>
    </w:rPr>
  </w:style>
  <w:style w:type="character" w:customStyle="1" w:styleId="WW8Num2z1">
    <w:name w:val="WW8Num2z1"/>
    <w:rsid w:val="00E604D9"/>
    <w:rPr>
      <w:rFonts w:ascii="Courier New" w:hAnsi="Courier New" w:cs="Courier New"/>
    </w:rPr>
  </w:style>
  <w:style w:type="character" w:customStyle="1" w:styleId="WW8Num2z2">
    <w:name w:val="WW8Num2z2"/>
    <w:rsid w:val="00E604D9"/>
    <w:rPr>
      <w:rFonts w:ascii="Wingdings" w:hAnsi="Wingdings"/>
    </w:rPr>
  </w:style>
  <w:style w:type="character" w:customStyle="1" w:styleId="WW8Num3z1">
    <w:name w:val="WW8Num3z1"/>
    <w:rsid w:val="00E604D9"/>
    <w:rPr>
      <w:rFonts w:ascii="Courier New" w:hAnsi="Courier New" w:cs="Courier New"/>
    </w:rPr>
  </w:style>
  <w:style w:type="character" w:customStyle="1" w:styleId="WW8Num3z2">
    <w:name w:val="WW8Num3z2"/>
    <w:rsid w:val="00E604D9"/>
    <w:rPr>
      <w:rFonts w:ascii="Wingdings" w:hAnsi="Wingdings"/>
    </w:rPr>
  </w:style>
  <w:style w:type="character" w:customStyle="1" w:styleId="WW8Num4z1">
    <w:name w:val="WW8Num4z1"/>
    <w:rsid w:val="00E604D9"/>
    <w:rPr>
      <w:rFonts w:ascii="Courier New" w:hAnsi="Courier New" w:cs="Courier New"/>
    </w:rPr>
  </w:style>
  <w:style w:type="character" w:customStyle="1" w:styleId="WW8Num4z2">
    <w:name w:val="WW8Num4z2"/>
    <w:rsid w:val="00E604D9"/>
    <w:rPr>
      <w:rFonts w:ascii="Wingdings" w:hAnsi="Wingdings"/>
    </w:rPr>
  </w:style>
  <w:style w:type="character" w:customStyle="1" w:styleId="WW8Num5z1">
    <w:name w:val="WW8Num5z1"/>
    <w:rsid w:val="00E604D9"/>
    <w:rPr>
      <w:rFonts w:ascii="Courier New" w:hAnsi="Courier New"/>
    </w:rPr>
  </w:style>
  <w:style w:type="character" w:customStyle="1" w:styleId="WW8Num5z2">
    <w:name w:val="WW8Num5z2"/>
    <w:rsid w:val="00E604D9"/>
    <w:rPr>
      <w:rFonts w:ascii="Wingdings" w:hAnsi="Wingdings"/>
    </w:rPr>
  </w:style>
  <w:style w:type="character" w:customStyle="1" w:styleId="WW8Num6z1">
    <w:name w:val="WW8Num6z1"/>
    <w:rsid w:val="00E604D9"/>
    <w:rPr>
      <w:rFonts w:ascii="Courier New" w:hAnsi="Courier New" w:cs="Courier New"/>
    </w:rPr>
  </w:style>
  <w:style w:type="character" w:customStyle="1" w:styleId="WW8Num6z2">
    <w:name w:val="WW8Num6z2"/>
    <w:rsid w:val="00E604D9"/>
    <w:rPr>
      <w:rFonts w:ascii="Wingdings" w:hAnsi="Wingdings"/>
    </w:rPr>
  </w:style>
  <w:style w:type="character" w:customStyle="1" w:styleId="WW8Num7z1">
    <w:name w:val="WW8Num7z1"/>
    <w:rsid w:val="00E604D9"/>
    <w:rPr>
      <w:rFonts w:ascii="Courier New" w:hAnsi="Courier New" w:cs="Courier New"/>
    </w:rPr>
  </w:style>
  <w:style w:type="character" w:customStyle="1" w:styleId="WW8Num7z2">
    <w:name w:val="WW8Num7z2"/>
    <w:rsid w:val="00E604D9"/>
    <w:rPr>
      <w:rFonts w:ascii="Wingdings" w:hAnsi="Wingdings"/>
    </w:rPr>
  </w:style>
  <w:style w:type="character" w:customStyle="1" w:styleId="WW8Num8z1">
    <w:name w:val="WW8Num8z1"/>
    <w:rsid w:val="00E604D9"/>
    <w:rPr>
      <w:rFonts w:ascii="Courier New" w:hAnsi="Courier New" w:cs="Courier New"/>
    </w:rPr>
  </w:style>
  <w:style w:type="character" w:customStyle="1" w:styleId="WW8Num8z2">
    <w:name w:val="WW8Num8z2"/>
    <w:rsid w:val="00E604D9"/>
    <w:rPr>
      <w:rFonts w:ascii="Wingdings" w:hAnsi="Wingdings"/>
    </w:rPr>
  </w:style>
  <w:style w:type="character" w:customStyle="1" w:styleId="WW-DefaultParagraphFont">
    <w:name w:val="WW-Default Paragraph Font"/>
    <w:rsid w:val="00E604D9"/>
  </w:style>
  <w:style w:type="character" w:styleId="Hyperlink">
    <w:name w:val="Hyperlink"/>
    <w:basedOn w:val="WW-DefaultParagraphFont"/>
    <w:rsid w:val="00E604D9"/>
    <w:rPr>
      <w:rFonts w:ascii="Verdana" w:hAnsi="Verdana"/>
      <w:color w:val="2A2AC8"/>
      <w:sz w:val="16"/>
      <w:szCs w:val="16"/>
      <w:u w:val="single"/>
    </w:rPr>
  </w:style>
  <w:style w:type="character" w:styleId="FollowedHyperlink">
    <w:name w:val="FollowedHyperlink"/>
    <w:basedOn w:val="WW-DefaultParagraphFont"/>
    <w:rsid w:val="00E604D9"/>
    <w:rPr>
      <w:color w:val="800080"/>
      <w:u w:val="single"/>
    </w:rPr>
  </w:style>
  <w:style w:type="character" w:customStyle="1" w:styleId="Bullets">
    <w:name w:val="Bullets"/>
    <w:rsid w:val="00E604D9"/>
    <w:rPr>
      <w:rFonts w:ascii="OpenSymbol" w:eastAsia="OpenSymbol" w:hAnsi="OpenSymbol" w:cs="OpenSymbol"/>
    </w:rPr>
  </w:style>
  <w:style w:type="paragraph" w:customStyle="1" w:styleId="Heading">
    <w:name w:val="Heading"/>
    <w:basedOn w:val="Normal"/>
    <w:next w:val="BodyText"/>
    <w:rsid w:val="00E604D9"/>
    <w:pPr>
      <w:keepNext/>
      <w:spacing w:before="240" w:after="120"/>
    </w:pPr>
    <w:rPr>
      <w:rFonts w:ascii="Arial" w:eastAsia="MS Mincho" w:hAnsi="Arial" w:cs="Tahoma"/>
      <w:sz w:val="28"/>
      <w:szCs w:val="28"/>
    </w:rPr>
  </w:style>
  <w:style w:type="paragraph" w:styleId="BodyText">
    <w:name w:val="Body Text"/>
    <w:basedOn w:val="Normal"/>
    <w:rsid w:val="00E604D9"/>
    <w:pPr>
      <w:spacing w:after="120"/>
    </w:pPr>
  </w:style>
  <w:style w:type="paragraph" w:styleId="List">
    <w:name w:val="List"/>
    <w:basedOn w:val="BodyText"/>
    <w:rsid w:val="00E604D9"/>
    <w:rPr>
      <w:rFonts w:cs="Tahoma"/>
    </w:rPr>
  </w:style>
  <w:style w:type="paragraph" w:styleId="Caption">
    <w:name w:val="caption"/>
    <w:basedOn w:val="Normal"/>
    <w:qFormat/>
    <w:rsid w:val="00E604D9"/>
    <w:pPr>
      <w:suppressLineNumbers/>
      <w:spacing w:before="120" w:after="120"/>
    </w:pPr>
    <w:rPr>
      <w:rFonts w:cs="Tahoma"/>
      <w:i/>
      <w:iCs/>
    </w:rPr>
  </w:style>
  <w:style w:type="paragraph" w:customStyle="1" w:styleId="Index">
    <w:name w:val="Index"/>
    <w:basedOn w:val="Normal"/>
    <w:rsid w:val="00E604D9"/>
    <w:pPr>
      <w:suppressLineNumbers/>
    </w:pPr>
    <w:rPr>
      <w:rFonts w:cs="Tahoma"/>
    </w:rPr>
  </w:style>
  <w:style w:type="paragraph" w:styleId="ListParagraph">
    <w:name w:val="List Paragraph"/>
    <w:basedOn w:val="Normal"/>
    <w:qFormat/>
    <w:rsid w:val="00E604D9"/>
    <w:pPr>
      <w:ind w:left="7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1642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R</vt:lpstr>
    </vt:vector>
  </TitlesOfParts>
  <Company/>
  <LinksUpToDate>false</LinksUpToDate>
  <CharactersWithSpaces>1926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title>
  <dc:creator>nswamy</dc:creator>
  <cp:lastModifiedBy>System A</cp:lastModifiedBy>
  <cp:revision>2</cp:revision>
  <cp:lastPrinted>1601-01-01T00:00:00Z</cp:lastPrinted>
  <dcterms:created xsi:type="dcterms:W3CDTF">2014-09-11T12:43:00Z</dcterms:created>
  <dcterms:modified xsi:type="dcterms:W3CDTF">2014-09-11T12:43:00Z</dcterms:modified>
</cp:coreProperties>
</file>