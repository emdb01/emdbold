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58C5" w:rsidRPr="00ED6762" w:rsidRDefault="00A258C5" w:rsidP="00A258C5">
      <w:pPr>
        <w:spacing w:line="360" w:lineRule="auto"/>
        <w:ind w:left="-540" w:right="-540"/>
        <w:jc w:val="center"/>
        <w:rPr>
          <w:b/>
          <w:sz w:val="32"/>
          <w:szCs w:val="32"/>
          <w:u w:val="single"/>
        </w:rPr>
      </w:pPr>
      <w:r w:rsidRPr="00ED6762">
        <w:rPr>
          <w:b/>
          <w:sz w:val="32"/>
          <w:szCs w:val="32"/>
          <w:u w:val="single"/>
        </w:rPr>
        <w:t>Curriculum Vitae</w:t>
      </w:r>
    </w:p>
    <w:p w:rsidR="00A258C5" w:rsidRDefault="00FB1A8B" w:rsidP="00ED6762">
      <w:pPr>
        <w:spacing w:line="276" w:lineRule="auto"/>
        <w:rPr>
          <w:b/>
        </w:rPr>
      </w:pPr>
      <w:proofErr w:type="spellStart"/>
      <w:r>
        <w:rPr>
          <w:b/>
        </w:rPr>
        <w:t>Ch.Yernaidu</w:t>
      </w:r>
      <w:proofErr w:type="spellEnd"/>
    </w:p>
    <w:p w:rsidR="00A258C5" w:rsidRDefault="00FB1A8B" w:rsidP="00ED6762">
      <w:pPr>
        <w:spacing w:line="276" w:lineRule="auto"/>
      </w:pPr>
      <w:r>
        <w:t>D.No.2-63</w:t>
      </w:r>
      <w:r w:rsidR="00A258C5">
        <w:t>,</w:t>
      </w:r>
    </w:p>
    <w:p w:rsidR="00A258C5" w:rsidRDefault="00FB1A8B" w:rsidP="00ED6762">
      <w:pPr>
        <w:pStyle w:val="Heading1"/>
        <w:tabs>
          <w:tab w:val="clear" w:pos="432"/>
        </w:tabs>
        <w:spacing w:line="276" w:lineRule="auto"/>
        <w:ind w:left="0" w:firstLine="0"/>
        <w:jc w:val="both"/>
        <w:rPr>
          <w:rFonts w:ascii="Times New Roman" w:hAnsi="Times New Roman"/>
          <w:sz w:val="24"/>
          <w:szCs w:val="24"/>
          <w:u w:val="none"/>
        </w:rPr>
      </w:pPr>
      <w:proofErr w:type="spellStart"/>
      <w:r>
        <w:rPr>
          <w:rFonts w:ascii="Times New Roman" w:hAnsi="Times New Roman"/>
          <w:b w:val="0"/>
          <w:sz w:val="24"/>
          <w:szCs w:val="24"/>
          <w:u w:val="none"/>
        </w:rPr>
        <w:t>C.T.Palii</w:t>
      </w:r>
      <w:proofErr w:type="spellEnd"/>
      <w:r w:rsidR="00A258C5">
        <w:rPr>
          <w:rFonts w:ascii="Times New Roman" w:hAnsi="Times New Roman"/>
          <w:b w:val="0"/>
          <w:sz w:val="24"/>
          <w:szCs w:val="24"/>
          <w:u w:val="none"/>
        </w:rPr>
        <w:t>,</w:t>
      </w:r>
      <w:r w:rsidR="00A258C5">
        <w:rPr>
          <w:rFonts w:ascii="Times New Roman" w:hAnsi="Times New Roman"/>
          <w:sz w:val="24"/>
          <w:szCs w:val="24"/>
          <w:u w:val="none"/>
        </w:rPr>
        <w:tab/>
      </w:r>
      <w:r w:rsidR="00A258C5">
        <w:rPr>
          <w:rFonts w:ascii="Times New Roman" w:hAnsi="Times New Roman"/>
          <w:sz w:val="24"/>
          <w:szCs w:val="24"/>
          <w:u w:val="none"/>
        </w:rPr>
        <w:tab/>
      </w:r>
      <w:r w:rsidR="00A258C5">
        <w:rPr>
          <w:rFonts w:ascii="Times New Roman" w:hAnsi="Times New Roman"/>
          <w:sz w:val="24"/>
          <w:szCs w:val="24"/>
          <w:u w:val="none"/>
        </w:rPr>
        <w:tab/>
        <w:t xml:space="preserve">                   </w:t>
      </w:r>
    </w:p>
    <w:p w:rsidR="00FB1A8B" w:rsidRDefault="00FB1A8B" w:rsidP="00ED6762">
      <w:pPr>
        <w:spacing w:line="276" w:lineRule="auto"/>
        <w:ind w:left="720" w:hanging="720"/>
      </w:pPr>
      <w:proofErr w:type="spellStart"/>
      <w:proofErr w:type="gramStart"/>
      <w:r>
        <w:t>Devupalli</w:t>
      </w:r>
      <w:proofErr w:type="spellEnd"/>
      <w:r>
        <w:t>(</w:t>
      </w:r>
      <w:proofErr w:type="gramEnd"/>
      <w:r>
        <w:t>post)</w:t>
      </w:r>
      <w:r w:rsidR="00A258C5">
        <w:t>,</w:t>
      </w:r>
    </w:p>
    <w:p w:rsidR="00FB1A8B" w:rsidRDefault="00FB1A8B" w:rsidP="00ED6762">
      <w:pPr>
        <w:spacing w:line="276" w:lineRule="auto"/>
        <w:ind w:left="720" w:hanging="720"/>
      </w:pPr>
      <w:proofErr w:type="spellStart"/>
      <w:proofErr w:type="gramStart"/>
      <w:r>
        <w:t>Bondapalli</w:t>
      </w:r>
      <w:proofErr w:type="spellEnd"/>
      <w:r>
        <w:t>(</w:t>
      </w:r>
      <w:proofErr w:type="gramEnd"/>
      <w:r>
        <w:t>MD),</w:t>
      </w:r>
    </w:p>
    <w:p w:rsidR="00FB1A8B" w:rsidRDefault="00FB1A8B" w:rsidP="00ED6762">
      <w:pPr>
        <w:spacing w:line="276" w:lineRule="auto"/>
        <w:ind w:left="720" w:hanging="720"/>
      </w:pPr>
      <w:proofErr w:type="gramStart"/>
      <w:r>
        <w:t>Vizianagaram(</w:t>
      </w:r>
      <w:proofErr w:type="gramEnd"/>
      <w:r>
        <w:t xml:space="preserve">dist).   </w:t>
      </w:r>
    </w:p>
    <w:p w:rsidR="00FB1A8B" w:rsidRPr="00FB1A8B" w:rsidRDefault="00FB1A8B" w:rsidP="00FB1A8B">
      <w:pPr>
        <w:ind w:left="720" w:hanging="720"/>
        <w:rPr>
          <w:b/>
        </w:rPr>
      </w:pPr>
      <w:r>
        <w:t xml:space="preserve">          </w:t>
      </w:r>
      <w:r w:rsidR="00A258C5">
        <w:rPr>
          <w:b/>
        </w:rPr>
        <w:tab/>
      </w:r>
      <w:r w:rsidR="00A258C5">
        <w:rPr>
          <w:b/>
        </w:rPr>
        <w:tab/>
      </w:r>
      <w:r>
        <w:rPr>
          <w:b/>
        </w:rPr>
        <w:t xml:space="preserve">                                                                                       </w:t>
      </w:r>
      <w:r w:rsidR="00DD27D8">
        <w:rPr>
          <w:b/>
        </w:rPr>
        <w:t xml:space="preserve"> </w:t>
      </w:r>
      <w:r>
        <w:rPr>
          <w:b/>
        </w:rPr>
        <w:t xml:space="preserve">    Email       </w:t>
      </w:r>
      <w:r w:rsidR="00DD27D8">
        <w:rPr>
          <w:b/>
        </w:rPr>
        <w:t xml:space="preserve">     </w:t>
      </w:r>
      <w:r>
        <w:rPr>
          <w:b/>
        </w:rPr>
        <w:t>: cv0032931@gmail.com</w:t>
      </w:r>
      <w:r w:rsidR="00A258C5">
        <w:rPr>
          <w:b/>
        </w:rPr>
        <w:tab/>
        <w:t xml:space="preserve">          </w:t>
      </w:r>
      <w:r w:rsidR="00A258C5">
        <w:rPr>
          <w:b/>
        </w:rPr>
        <w:tab/>
      </w:r>
      <w:r w:rsidR="00A258C5">
        <w:rPr>
          <w:b/>
        </w:rPr>
        <w:tab/>
      </w:r>
      <w:r w:rsidR="00A258C5">
        <w:rPr>
          <w:b/>
        </w:rPr>
        <w:tab/>
      </w:r>
      <w:r w:rsidR="00A258C5">
        <w:rPr>
          <w:b/>
        </w:rPr>
        <w:tab/>
        <w:t xml:space="preserve">   </w:t>
      </w:r>
      <w:r>
        <w:rPr>
          <w:b/>
        </w:rPr>
        <w:t xml:space="preserve">                                       </w:t>
      </w:r>
      <w:r w:rsidR="00A62223">
        <w:rPr>
          <w:b/>
        </w:rPr>
        <w:t xml:space="preserve">       </w:t>
      </w:r>
      <w:r w:rsidR="00DD27D8">
        <w:rPr>
          <w:b/>
        </w:rPr>
        <w:t xml:space="preserve">      Contact NO  </w:t>
      </w:r>
      <w:r>
        <w:rPr>
          <w:b/>
        </w:rPr>
        <w:t xml:space="preserve"> : +9</w:t>
      </w:r>
      <w:r w:rsidR="00DD27D8">
        <w:rPr>
          <w:b/>
        </w:rPr>
        <w:t>18143980495</w:t>
      </w:r>
      <w:r>
        <w:rPr>
          <w:b/>
        </w:rPr>
        <w:t xml:space="preserve">                                                                                                                        </w:t>
      </w:r>
    </w:p>
    <w:p w:rsidR="00A258C5" w:rsidRPr="00FB1A8B" w:rsidRDefault="00A258C5" w:rsidP="00FB1A8B">
      <w:pPr>
        <w:ind w:left="720" w:hanging="720"/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</w:t>
      </w:r>
      <w:r w:rsidR="00E150FB">
        <w:rPr>
          <w:b/>
        </w:rPr>
        <w:t xml:space="preserve">                                                                                           +91 7794039835</w:t>
      </w:r>
    </w:p>
    <w:p w:rsidR="00A258C5" w:rsidRDefault="00A258C5" w:rsidP="00A258C5">
      <w:pPr>
        <w:rPr>
          <w:sz w:val="26"/>
        </w:rPr>
      </w:pPr>
      <w:r>
        <w:rPr>
          <w:sz w:val="26"/>
        </w:rPr>
        <w:tab/>
      </w:r>
      <w:r>
        <w:rPr>
          <w:sz w:val="26"/>
        </w:rPr>
        <w:tab/>
      </w:r>
    </w:p>
    <w:p w:rsidR="00A258C5" w:rsidRPr="00EE7A10" w:rsidRDefault="00A258C5" w:rsidP="00A258C5">
      <w:pPr>
        <w:shd w:val="clear" w:color="auto" w:fill="C0C0C0"/>
        <w:rPr>
          <w:b/>
          <w:sz w:val="28"/>
        </w:rPr>
      </w:pPr>
      <w:r w:rsidRPr="00394AAC">
        <w:rPr>
          <w:b/>
          <w:i/>
          <w:sz w:val="28"/>
        </w:rPr>
        <w:t>CAR</w:t>
      </w:r>
      <w:r w:rsidR="007C2675">
        <w:rPr>
          <w:b/>
          <w:i/>
          <w:sz w:val="28"/>
        </w:rPr>
        <w:t>R</w:t>
      </w:r>
      <w:r w:rsidRPr="00394AAC">
        <w:rPr>
          <w:b/>
          <w:i/>
          <w:sz w:val="28"/>
        </w:rPr>
        <w:t>IER OBJECTIVE</w:t>
      </w:r>
      <w:r w:rsidRPr="00EE7A10">
        <w:rPr>
          <w:b/>
          <w:sz w:val="28"/>
        </w:rPr>
        <w:t>:</w:t>
      </w:r>
    </w:p>
    <w:p w:rsidR="00A258C5" w:rsidRDefault="00A258C5" w:rsidP="00A258C5">
      <w:pPr>
        <w:jc w:val="both"/>
        <w:rPr>
          <w:sz w:val="26"/>
        </w:rPr>
      </w:pPr>
      <w:r>
        <w:rPr>
          <w:sz w:val="26"/>
        </w:rPr>
        <w:tab/>
      </w:r>
    </w:p>
    <w:p w:rsidR="00A258C5" w:rsidRDefault="00A258C5" w:rsidP="00A258C5">
      <w:pPr>
        <w:ind w:right="-180" w:firstLine="720"/>
        <w:jc w:val="both"/>
        <w:rPr>
          <w:sz w:val="26"/>
        </w:rPr>
      </w:pPr>
      <w:r>
        <w:rPr>
          <w:sz w:val="26"/>
        </w:rPr>
        <w:t>To build a constructive career in a leading organization which has an excellent inspiring environment to realize my intellectual abilities, acquired knowledge and comprehensive exposure while contributing vigorously for the progress of the company.</w:t>
      </w:r>
    </w:p>
    <w:p w:rsidR="00B076F5" w:rsidRDefault="00A258C5" w:rsidP="00A258C5">
      <w:pPr>
        <w:pStyle w:val="Technologycategories"/>
        <w:rPr>
          <w:rFonts w:ascii="Times New Roman" w:hAnsi="Times New Roman" w:cs="Times New Roman"/>
          <w:bCs w:val="0"/>
          <w:color w:val="000000"/>
          <w:sz w:val="32"/>
          <w:szCs w:val="28"/>
          <w:lang w:eastAsia="ar-SA"/>
        </w:rPr>
      </w:pPr>
      <w:r w:rsidRPr="00394AAC">
        <w:rPr>
          <w:rFonts w:ascii="Times New Roman" w:hAnsi="Times New Roman" w:cs="Times New Roman"/>
          <w:bCs w:val="0"/>
          <w:i/>
          <w:color w:val="000000"/>
          <w:sz w:val="32"/>
          <w:szCs w:val="28"/>
          <w:lang w:eastAsia="ar-SA"/>
        </w:rPr>
        <w:t>Education</w:t>
      </w:r>
      <w:r w:rsidRPr="00EE7A10">
        <w:rPr>
          <w:rFonts w:ascii="Times New Roman" w:hAnsi="Times New Roman" w:cs="Times New Roman"/>
          <w:bCs w:val="0"/>
          <w:color w:val="000000"/>
          <w:sz w:val="32"/>
          <w:szCs w:val="28"/>
          <w:lang w:eastAsia="ar-SA"/>
        </w:rPr>
        <w:t>:</w:t>
      </w:r>
    </w:p>
    <w:p w:rsidR="00FB1A8B" w:rsidRDefault="00FB1A8B" w:rsidP="00A258C5">
      <w:pPr>
        <w:pStyle w:val="Resume-bodytext"/>
        <w:numPr>
          <w:ilvl w:val="0"/>
          <w:numId w:val="7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B.com computers graduations from A.G.L.M  college from Andhra university</w:t>
      </w:r>
    </w:p>
    <w:p w:rsidR="00A258C5" w:rsidRPr="00E625FD" w:rsidRDefault="00FB1A8B" w:rsidP="00A258C5">
      <w:pPr>
        <w:pStyle w:val="Resume-bodytext"/>
        <w:numPr>
          <w:ilvl w:val="0"/>
          <w:numId w:val="7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Intermediate</w:t>
      </w:r>
      <w:r w:rsidR="00A258C5" w:rsidRPr="00E625FD">
        <w:rPr>
          <w:rFonts w:ascii="Times New Roman" w:hAnsi="Times New Roman" w:cs="Times New Roman"/>
          <w:bCs/>
          <w:sz w:val="28"/>
          <w:szCs w:val="28"/>
        </w:rPr>
        <w:t xml:space="preserve"> from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Govt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.Jr. college, Gajapathinagaram with 85.6%</w:t>
      </w:r>
    </w:p>
    <w:p w:rsidR="00DB1DF2" w:rsidRPr="00FB1A8B" w:rsidRDefault="00FB1A8B" w:rsidP="00A258C5">
      <w:pPr>
        <w:pStyle w:val="Resume-bodytext"/>
        <w:numPr>
          <w:ilvl w:val="0"/>
          <w:numId w:val="7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SSC from </w:t>
      </w:r>
      <w:proofErr w:type="spellStart"/>
      <w:r>
        <w:rPr>
          <w:rFonts w:ascii="Times New Roman" w:hAnsi="Times New Roman" w:cs="Times New Roman"/>
          <w:sz w:val="28"/>
          <w:szCs w:val="28"/>
        </w:rPr>
        <w:t>Govt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high </w:t>
      </w:r>
      <w:r w:rsidR="00A258C5">
        <w:rPr>
          <w:rFonts w:ascii="Times New Roman" w:hAnsi="Times New Roman" w:cs="Times New Roman"/>
          <w:sz w:val="28"/>
          <w:szCs w:val="28"/>
        </w:rPr>
        <w:t>School ,</w:t>
      </w:r>
      <w:proofErr w:type="spellStart"/>
      <w:r>
        <w:rPr>
          <w:rFonts w:ascii="Times New Roman" w:hAnsi="Times New Roman" w:cs="Times New Roman"/>
          <w:sz w:val="28"/>
          <w:szCs w:val="28"/>
        </w:rPr>
        <w:t>Devupalli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with 63%</w:t>
      </w:r>
      <w:r w:rsidR="00C67DCF" w:rsidRPr="00FB1A8B">
        <w:rPr>
          <w:rFonts w:ascii="Cambria" w:hAnsi="Cambria"/>
          <w:i/>
          <w:sz w:val="26"/>
          <w:szCs w:val="26"/>
        </w:rPr>
        <w:t xml:space="preserve">    </w:t>
      </w:r>
    </w:p>
    <w:p w:rsidR="00394AAC" w:rsidRDefault="00C67DCF" w:rsidP="00394AAC">
      <w:pPr>
        <w:pStyle w:val="Technologycategories"/>
      </w:pPr>
      <w:r w:rsidRPr="0036095A">
        <w:rPr>
          <w:rFonts w:ascii="Cambria" w:hAnsi="Cambria"/>
          <w:i/>
          <w:sz w:val="26"/>
          <w:szCs w:val="26"/>
        </w:rPr>
        <w:t xml:space="preserve">  </w:t>
      </w:r>
      <w:r w:rsidR="00A258C5" w:rsidRPr="00394AAC">
        <w:rPr>
          <w:rFonts w:ascii="Garamond" w:hAnsi="Garamond"/>
          <w:i/>
          <w:sz w:val="32"/>
          <w:szCs w:val="32"/>
          <w:lang w:val="en-GB"/>
        </w:rPr>
        <w:t>Strength</w:t>
      </w:r>
      <w:r w:rsidR="00A258C5" w:rsidRPr="00394AAC">
        <w:rPr>
          <w:rFonts w:ascii="Garamond" w:hAnsi="Garamond"/>
          <w:i/>
          <w:sz w:val="32"/>
          <w:szCs w:val="32"/>
        </w:rPr>
        <w:t>s:</w:t>
      </w:r>
      <w:r w:rsidR="00394AAC" w:rsidRPr="00394AAC">
        <w:rPr>
          <w:rFonts w:ascii="Garamond" w:hAnsi="Garamond"/>
          <w:sz w:val="32"/>
          <w:szCs w:val="28"/>
        </w:rPr>
        <w:br/>
      </w:r>
      <w:r w:rsidR="00394AAC">
        <w:t xml:space="preserve">      </w:t>
      </w:r>
    </w:p>
    <w:p w:rsidR="00394AAC" w:rsidRDefault="00394AAC" w:rsidP="00394AAC">
      <w:pPr>
        <w:pStyle w:val="ListParagraph"/>
        <w:numPr>
          <w:ilvl w:val="0"/>
          <w:numId w:val="14"/>
        </w:numPr>
        <w:suppressAutoHyphens w:val="0"/>
        <w:spacing w:line="276" w:lineRule="auto"/>
      </w:pPr>
      <w:r>
        <w:t xml:space="preserve">       Attitude and willingness to </w:t>
      </w:r>
      <w:proofErr w:type="gramStart"/>
      <w:r>
        <w:t>learn,</w:t>
      </w:r>
      <w:proofErr w:type="gramEnd"/>
      <w:r>
        <w:t xml:space="preserve"> understand and practice latest concepts.</w:t>
      </w:r>
    </w:p>
    <w:p w:rsidR="00394AAC" w:rsidRDefault="00394AAC" w:rsidP="00394AAC">
      <w:pPr>
        <w:pStyle w:val="ListParagraph"/>
        <w:numPr>
          <w:ilvl w:val="0"/>
          <w:numId w:val="14"/>
        </w:numPr>
        <w:suppressAutoHyphens w:val="0"/>
        <w:spacing w:line="276" w:lineRule="auto"/>
      </w:pPr>
      <w:r>
        <w:t xml:space="preserve">       </w:t>
      </w:r>
      <w:r w:rsidRPr="00627432">
        <w:t>Being a good team player</w:t>
      </w:r>
      <w:r>
        <w:t>,</w:t>
      </w:r>
      <w:r w:rsidRPr="00B04FE8">
        <w:t xml:space="preserve"> Managing stress</w:t>
      </w:r>
    </w:p>
    <w:p w:rsidR="00394AAC" w:rsidRDefault="00394AAC" w:rsidP="00394AAC">
      <w:pPr>
        <w:pStyle w:val="ListParagraph"/>
        <w:numPr>
          <w:ilvl w:val="0"/>
          <w:numId w:val="14"/>
        </w:numPr>
        <w:suppressAutoHyphens w:val="0"/>
        <w:spacing w:line="276" w:lineRule="auto"/>
      </w:pPr>
      <w:r>
        <w:t xml:space="preserve">       </w:t>
      </w:r>
      <w:r w:rsidRPr="006D5F36">
        <w:t>Being creative</w:t>
      </w:r>
      <w:r>
        <w:t xml:space="preserve">, </w:t>
      </w:r>
      <w:r w:rsidRPr="006D5F36">
        <w:t>approachable and friendly</w:t>
      </w:r>
    </w:p>
    <w:p w:rsidR="00394AAC" w:rsidRDefault="00394AAC" w:rsidP="00394AAC">
      <w:pPr>
        <w:pStyle w:val="ListParagraph"/>
        <w:numPr>
          <w:ilvl w:val="0"/>
          <w:numId w:val="14"/>
        </w:numPr>
        <w:suppressAutoHyphens w:val="0"/>
        <w:spacing w:line="276" w:lineRule="auto"/>
      </w:pPr>
      <w:r>
        <w:t xml:space="preserve">       Hard working and good health</w:t>
      </w:r>
    </w:p>
    <w:p w:rsidR="00394AAC" w:rsidRDefault="00394AAC" w:rsidP="00394AAC">
      <w:pPr>
        <w:pStyle w:val="Technologycategories"/>
      </w:pPr>
    </w:p>
    <w:p w:rsidR="00A258C5" w:rsidRPr="00394AAC" w:rsidRDefault="00A258C5" w:rsidP="00394AAC">
      <w:pPr>
        <w:shd w:val="clear" w:color="auto" w:fill="C0C0C0"/>
        <w:rPr>
          <w:rFonts w:ascii="Book Antiqua" w:hAnsi="Book Antiqua"/>
          <w:sz w:val="28"/>
        </w:rPr>
      </w:pPr>
      <w:r w:rsidRPr="00394AAC">
        <w:rPr>
          <w:rFonts w:ascii="Book Antiqua" w:hAnsi="Book Antiqua"/>
          <w:b/>
          <w:i/>
          <w:sz w:val="28"/>
        </w:rPr>
        <w:t>Technical Skills</w:t>
      </w:r>
      <w:r w:rsidRPr="00394AAC">
        <w:rPr>
          <w:rFonts w:ascii="Book Antiqua" w:hAnsi="Book Antiqua"/>
          <w:sz w:val="28"/>
        </w:rPr>
        <w:t>:</w:t>
      </w:r>
    </w:p>
    <w:p w:rsidR="00394AAC" w:rsidRDefault="00394AAC" w:rsidP="00394AAC">
      <w:pPr>
        <w:pStyle w:val="NormalWeb"/>
        <w:numPr>
          <w:ilvl w:val="0"/>
          <w:numId w:val="19"/>
        </w:numPr>
        <w:spacing w:before="240" w:beforeAutospacing="0" w:after="6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sz w:val="23"/>
          <w:szCs w:val="23"/>
        </w:rPr>
        <w:t xml:space="preserve">  Operating Systems</w:t>
      </w:r>
      <w:r>
        <w:rPr>
          <w:rStyle w:val="apple-tab-span"/>
          <w:color w:val="000000"/>
          <w:sz w:val="23"/>
          <w:szCs w:val="23"/>
        </w:rPr>
        <w:tab/>
      </w:r>
      <w:r>
        <w:rPr>
          <w:rFonts w:ascii="Arial" w:hAnsi="Arial" w:cs="Arial"/>
          <w:color w:val="000000"/>
          <w:sz w:val="23"/>
          <w:szCs w:val="23"/>
        </w:rPr>
        <w:t xml:space="preserve">                          :   </w:t>
      </w:r>
      <w:r>
        <w:rPr>
          <w:rFonts w:ascii="Arial" w:hAnsi="Arial" w:cs="Arial"/>
          <w:b/>
          <w:bCs/>
          <w:color w:val="000000"/>
          <w:sz w:val="23"/>
          <w:szCs w:val="23"/>
        </w:rPr>
        <w:t>Windows XP</w:t>
      </w:r>
      <w:r>
        <w:rPr>
          <w:rFonts w:ascii="Arial" w:hAnsi="Arial" w:cs="Arial"/>
          <w:color w:val="000000"/>
          <w:sz w:val="23"/>
          <w:szCs w:val="23"/>
        </w:rPr>
        <w:t>.</w:t>
      </w:r>
    </w:p>
    <w:p w:rsidR="00394AAC" w:rsidRDefault="00394AAC" w:rsidP="00394AAC">
      <w:pPr>
        <w:pStyle w:val="NormalWeb"/>
        <w:numPr>
          <w:ilvl w:val="0"/>
          <w:numId w:val="20"/>
        </w:numPr>
        <w:spacing w:before="0" w:beforeAutospacing="0" w:after="0" w:afterAutospacing="0"/>
        <w:ind w:left="810"/>
        <w:textAlignment w:val="baseline"/>
        <w:rPr>
          <w:rFonts w:ascii="Arial" w:hAnsi="Arial" w:cs="Arial"/>
          <w:b/>
          <w:bCs/>
          <w:color w:val="000000"/>
          <w:sz w:val="23"/>
          <w:szCs w:val="23"/>
        </w:rPr>
      </w:pPr>
      <w:r>
        <w:rPr>
          <w:rFonts w:ascii="Quattrocento" w:hAnsi="Quattrocento" w:cs="Arial"/>
          <w:color w:val="000000"/>
          <w:sz w:val="23"/>
          <w:szCs w:val="23"/>
        </w:rPr>
        <w:t>   Programming Languages</w:t>
      </w:r>
      <w:r>
        <w:rPr>
          <w:rStyle w:val="apple-tab-span"/>
          <w:rFonts w:ascii="Quattrocento" w:hAnsi="Quattrocento"/>
          <w:color w:val="000000"/>
          <w:sz w:val="23"/>
          <w:szCs w:val="23"/>
        </w:rPr>
        <w:tab/>
      </w:r>
      <w:r>
        <w:rPr>
          <w:rFonts w:ascii="Quattrocento" w:hAnsi="Quattrocento" w:cs="Arial"/>
          <w:color w:val="000000"/>
          <w:sz w:val="23"/>
          <w:szCs w:val="23"/>
        </w:rPr>
        <w:t xml:space="preserve">                :   </w:t>
      </w:r>
      <w:proofErr w:type="spellStart"/>
      <w:r>
        <w:rPr>
          <w:rFonts w:ascii="Quattrocento" w:hAnsi="Quattrocento" w:cs="Arial"/>
          <w:color w:val="000000"/>
          <w:sz w:val="23"/>
          <w:szCs w:val="23"/>
        </w:rPr>
        <w:t>M.S.Office</w:t>
      </w:r>
      <w:proofErr w:type="spellEnd"/>
      <w:r>
        <w:rPr>
          <w:rFonts w:ascii="Quattrocento" w:hAnsi="Quattrocento" w:cs="Arial"/>
          <w:color w:val="000000"/>
          <w:sz w:val="23"/>
          <w:szCs w:val="23"/>
        </w:rPr>
        <w:t xml:space="preserve"> ,C </w:t>
      </w:r>
    </w:p>
    <w:p w:rsidR="00394AAC" w:rsidRDefault="00394AAC" w:rsidP="00394AAC">
      <w:pPr>
        <w:pStyle w:val="NormalWeb"/>
        <w:numPr>
          <w:ilvl w:val="0"/>
          <w:numId w:val="20"/>
        </w:numPr>
        <w:spacing w:before="0" w:beforeAutospacing="0" w:after="0" w:afterAutospacing="0"/>
        <w:ind w:left="810"/>
        <w:textAlignment w:val="baseline"/>
        <w:rPr>
          <w:rFonts w:ascii="Arial" w:hAnsi="Arial" w:cs="Arial"/>
          <w:color w:val="000000"/>
          <w:sz w:val="23"/>
          <w:szCs w:val="23"/>
        </w:rPr>
      </w:pPr>
      <w:r>
        <w:rPr>
          <w:rFonts w:ascii="Quattrocento" w:hAnsi="Quattrocento" w:cs="Arial"/>
          <w:color w:val="000000"/>
          <w:sz w:val="23"/>
          <w:szCs w:val="23"/>
        </w:rPr>
        <w:t>   Packages</w:t>
      </w:r>
      <w:r>
        <w:rPr>
          <w:rStyle w:val="apple-tab-span"/>
          <w:rFonts w:ascii="Quattrocento" w:hAnsi="Quattrocento"/>
          <w:color w:val="000000"/>
          <w:sz w:val="23"/>
          <w:szCs w:val="23"/>
        </w:rPr>
        <w:tab/>
      </w:r>
      <w:r>
        <w:rPr>
          <w:rStyle w:val="apple-tab-span"/>
          <w:rFonts w:ascii="Quattrocento" w:hAnsi="Quattrocento"/>
          <w:color w:val="000000"/>
          <w:sz w:val="23"/>
          <w:szCs w:val="23"/>
        </w:rPr>
        <w:tab/>
      </w:r>
      <w:r>
        <w:rPr>
          <w:rFonts w:ascii="Quattrocento" w:hAnsi="Quattrocento" w:cs="Arial"/>
          <w:color w:val="000000"/>
          <w:sz w:val="23"/>
          <w:szCs w:val="23"/>
        </w:rPr>
        <w:t xml:space="preserve">                             :  </w:t>
      </w:r>
      <w:r>
        <w:rPr>
          <w:rFonts w:ascii="Quattrocento" w:hAnsi="Quattrocento" w:cs="Arial"/>
          <w:b/>
          <w:bCs/>
          <w:color w:val="000000"/>
          <w:sz w:val="23"/>
          <w:szCs w:val="23"/>
        </w:rPr>
        <w:t xml:space="preserve"> BPO Training from Ma </w:t>
      </w:r>
      <w:proofErr w:type="spellStart"/>
      <w:r>
        <w:rPr>
          <w:rFonts w:ascii="Quattrocento" w:hAnsi="Quattrocento" w:cs="Arial"/>
          <w:b/>
          <w:bCs/>
          <w:color w:val="000000"/>
          <w:sz w:val="23"/>
          <w:szCs w:val="23"/>
        </w:rPr>
        <w:t>foi</w:t>
      </w:r>
      <w:proofErr w:type="spellEnd"/>
      <w:r>
        <w:rPr>
          <w:rFonts w:ascii="Quattrocento" w:hAnsi="Quattrocento" w:cs="Arial"/>
          <w:b/>
          <w:bCs/>
          <w:color w:val="000000"/>
          <w:sz w:val="23"/>
          <w:szCs w:val="23"/>
        </w:rPr>
        <w:t xml:space="preserve"> Academy</w:t>
      </w:r>
    </w:p>
    <w:p w:rsidR="00A258C5" w:rsidRPr="00394AAC" w:rsidRDefault="00A258C5" w:rsidP="00394AAC">
      <w:pPr>
        <w:pStyle w:val="ListParagraph"/>
        <w:tabs>
          <w:tab w:val="left" w:pos="810"/>
          <w:tab w:val="left" w:pos="1350"/>
        </w:tabs>
        <w:spacing w:line="360" w:lineRule="auto"/>
        <w:ind w:left="2160"/>
        <w:rPr>
          <w:rFonts w:ascii="Book Antiqua" w:hAnsi="Book Antiqua"/>
          <w:sz w:val="22"/>
        </w:rPr>
      </w:pPr>
      <w:r w:rsidRPr="00394AAC">
        <w:rPr>
          <w:rFonts w:ascii="Book Antiqua" w:hAnsi="Book Antiqua"/>
          <w:sz w:val="22"/>
        </w:rPr>
        <w:tab/>
      </w:r>
    </w:p>
    <w:p w:rsidR="00ED6762" w:rsidRDefault="00ED6762" w:rsidP="00ED6762">
      <w:pPr>
        <w:tabs>
          <w:tab w:val="left" w:pos="810"/>
          <w:tab w:val="left" w:pos="1350"/>
        </w:tabs>
        <w:spacing w:line="360" w:lineRule="auto"/>
        <w:ind w:left="450"/>
        <w:rPr>
          <w:rFonts w:ascii="Book Antiqua" w:hAnsi="Book Antiqua"/>
          <w:sz w:val="22"/>
        </w:rPr>
      </w:pPr>
    </w:p>
    <w:p w:rsidR="00A258C5" w:rsidRPr="00DB1DF2" w:rsidRDefault="00394AAC" w:rsidP="00DB1DF2">
      <w:pPr>
        <w:shd w:val="clear" w:color="auto" w:fill="C0C0C0"/>
        <w:rPr>
          <w:b/>
          <w:sz w:val="26"/>
        </w:rPr>
      </w:pPr>
      <w:r>
        <w:rPr>
          <w:b/>
          <w:i/>
          <w:sz w:val="26"/>
        </w:rPr>
        <w:t xml:space="preserve">         </w:t>
      </w:r>
      <w:r w:rsidR="00A258C5" w:rsidRPr="00394AAC">
        <w:rPr>
          <w:b/>
          <w:i/>
          <w:sz w:val="26"/>
        </w:rPr>
        <w:t>A</w:t>
      </w:r>
      <w:r w:rsidR="00A258C5" w:rsidRPr="00394AAC">
        <w:rPr>
          <w:b/>
          <w:bCs/>
          <w:i/>
          <w:sz w:val="26"/>
        </w:rPr>
        <w:t>CHIEVEMENTS</w:t>
      </w:r>
      <w:r w:rsidR="00A258C5">
        <w:rPr>
          <w:b/>
          <w:sz w:val="26"/>
        </w:rPr>
        <w:t>:</w:t>
      </w:r>
    </w:p>
    <w:p w:rsidR="001A7570" w:rsidRDefault="001A7570" w:rsidP="001A7570">
      <w:pPr>
        <w:ind w:left="720"/>
        <w:rPr>
          <w:sz w:val="26"/>
        </w:rPr>
      </w:pPr>
    </w:p>
    <w:p w:rsidR="00A258C5" w:rsidRDefault="00A62223" w:rsidP="00A258C5">
      <w:pPr>
        <w:numPr>
          <w:ilvl w:val="0"/>
          <w:numId w:val="3"/>
        </w:numPr>
        <w:rPr>
          <w:sz w:val="26"/>
        </w:rPr>
      </w:pPr>
      <w:r>
        <w:rPr>
          <w:sz w:val="26"/>
        </w:rPr>
        <w:t>Cultural committee coordinator</w:t>
      </w:r>
    </w:p>
    <w:p w:rsidR="00DD27D8" w:rsidRDefault="00DD27D8" w:rsidP="00394AAC">
      <w:pPr>
        <w:rPr>
          <w:sz w:val="26"/>
        </w:rPr>
      </w:pPr>
    </w:p>
    <w:p w:rsidR="001A7570" w:rsidRPr="00394AAC" w:rsidRDefault="00394AAC" w:rsidP="00A258C5">
      <w:pPr>
        <w:rPr>
          <w:b/>
          <w:i/>
          <w:sz w:val="32"/>
          <w:szCs w:val="32"/>
        </w:rPr>
      </w:pPr>
      <w:r>
        <w:t xml:space="preserve">       </w:t>
      </w:r>
      <w:proofErr w:type="spellStart"/>
      <w:r w:rsidRPr="00394AAC">
        <w:rPr>
          <w:b/>
          <w:i/>
          <w:sz w:val="32"/>
          <w:szCs w:val="32"/>
        </w:rPr>
        <w:t>Experinece</w:t>
      </w:r>
      <w:proofErr w:type="spellEnd"/>
      <w:r w:rsidRPr="00394AAC">
        <w:rPr>
          <w:b/>
          <w:i/>
          <w:sz w:val="32"/>
          <w:szCs w:val="32"/>
        </w:rPr>
        <w:t xml:space="preserve"> </w:t>
      </w:r>
    </w:p>
    <w:p w:rsidR="00394AAC" w:rsidRDefault="007C2675" w:rsidP="000F7E89">
      <w:pPr>
        <w:rPr>
          <w:b/>
        </w:rPr>
      </w:pPr>
      <w:r>
        <w:t xml:space="preserve">        </w:t>
      </w:r>
    </w:p>
    <w:p w:rsidR="001A7570" w:rsidRDefault="001A7570" w:rsidP="00A258C5"/>
    <w:p w:rsidR="001A7570" w:rsidRDefault="000F7E89" w:rsidP="00A258C5">
      <w:r>
        <w:t xml:space="preserve">           Fresher</w:t>
      </w:r>
    </w:p>
    <w:p w:rsidR="001A7570" w:rsidRDefault="001A7570" w:rsidP="00A258C5"/>
    <w:p w:rsidR="001A7570" w:rsidRDefault="001A7570" w:rsidP="00A258C5"/>
    <w:p w:rsidR="001A7570" w:rsidRDefault="001A7570" w:rsidP="00A258C5"/>
    <w:p w:rsidR="001A7570" w:rsidRDefault="001A7570" w:rsidP="00A258C5"/>
    <w:p w:rsidR="00A258C5" w:rsidRDefault="00A258C5" w:rsidP="00A258C5">
      <w:pPr>
        <w:shd w:val="clear" w:color="auto" w:fill="C0C0C0"/>
        <w:rPr>
          <w:b/>
          <w:sz w:val="32"/>
        </w:rPr>
      </w:pPr>
      <w:r w:rsidRPr="00394AAC">
        <w:rPr>
          <w:b/>
          <w:i/>
          <w:sz w:val="32"/>
        </w:rPr>
        <w:lastRenderedPageBreak/>
        <w:t>Personal Profile</w:t>
      </w:r>
      <w:r>
        <w:rPr>
          <w:b/>
          <w:sz w:val="32"/>
        </w:rPr>
        <w:t>:</w:t>
      </w:r>
    </w:p>
    <w:p w:rsidR="00A258C5" w:rsidRDefault="00A258C5" w:rsidP="00A258C5">
      <w:pPr>
        <w:spacing w:line="360" w:lineRule="auto"/>
        <w:rPr>
          <w:b/>
          <w:sz w:val="26"/>
        </w:rPr>
      </w:pPr>
      <w:r>
        <w:rPr>
          <w:sz w:val="26"/>
        </w:rPr>
        <w:t>Name</w:t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  <w:t>:</w:t>
      </w:r>
      <w:r>
        <w:rPr>
          <w:sz w:val="26"/>
        </w:rPr>
        <w:tab/>
      </w:r>
      <w:proofErr w:type="spellStart"/>
      <w:r w:rsidR="00A62223">
        <w:rPr>
          <w:b/>
          <w:sz w:val="26"/>
        </w:rPr>
        <w:t>Ch.Yernaidu</w:t>
      </w:r>
      <w:proofErr w:type="spellEnd"/>
      <w:r w:rsidR="00A62223">
        <w:rPr>
          <w:b/>
          <w:sz w:val="26"/>
        </w:rPr>
        <w:tab/>
      </w:r>
    </w:p>
    <w:p w:rsidR="00A258C5" w:rsidRDefault="00A258C5" w:rsidP="00A258C5">
      <w:pPr>
        <w:spacing w:line="360" w:lineRule="auto"/>
        <w:rPr>
          <w:b/>
          <w:sz w:val="26"/>
        </w:rPr>
      </w:pPr>
      <w:r>
        <w:rPr>
          <w:sz w:val="26"/>
        </w:rPr>
        <w:t>Father Name</w:t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  <w:t>:</w:t>
      </w:r>
      <w:r>
        <w:rPr>
          <w:sz w:val="26"/>
        </w:rPr>
        <w:tab/>
      </w:r>
      <w:proofErr w:type="spellStart"/>
      <w:r w:rsidR="00A62223">
        <w:rPr>
          <w:b/>
          <w:sz w:val="26"/>
        </w:rPr>
        <w:t>Ch.Satyam</w:t>
      </w:r>
      <w:proofErr w:type="spellEnd"/>
    </w:p>
    <w:p w:rsidR="00A258C5" w:rsidRDefault="00DE03D6" w:rsidP="00A258C5">
      <w:pPr>
        <w:spacing w:line="360" w:lineRule="auto"/>
        <w:rPr>
          <w:sz w:val="26"/>
        </w:rPr>
      </w:pPr>
      <w:r>
        <w:rPr>
          <w:sz w:val="26"/>
        </w:rPr>
        <w:t>Date of Birth</w:t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  <w:t>:</w:t>
      </w:r>
      <w:r>
        <w:rPr>
          <w:sz w:val="26"/>
        </w:rPr>
        <w:tab/>
      </w:r>
      <w:r w:rsidR="00A62223">
        <w:rPr>
          <w:sz w:val="26"/>
        </w:rPr>
        <w:t>12/05/1991</w:t>
      </w:r>
    </w:p>
    <w:p w:rsidR="00A258C5" w:rsidRDefault="00A258C5" w:rsidP="00A258C5">
      <w:pPr>
        <w:spacing w:line="360" w:lineRule="auto"/>
        <w:rPr>
          <w:sz w:val="26"/>
        </w:rPr>
      </w:pPr>
      <w:r>
        <w:rPr>
          <w:sz w:val="26"/>
        </w:rPr>
        <w:t>Sex</w:t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  <w:t>:</w:t>
      </w:r>
      <w:r>
        <w:rPr>
          <w:sz w:val="26"/>
        </w:rPr>
        <w:tab/>
        <w:t>Male</w:t>
      </w:r>
    </w:p>
    <w:p w:rsidR="00A258C5" w:rsidRDefault="00A258C5" w:rsidP="00A258C5">
      <w:pPr>
        <w:spacing w:line="360" w:lineRule="auto"/>
        <w:rPr>
          <w:sz w:val="26"/>
        </w:rPr>
      </w:pPr>
      <w:r>
        <w:rPr>
          <w:sz w:val="26"/>
        </w:rPr>
        <w:t>Languages Known</w:t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  <w:t>:</w:t>
      </w:r>
      <w:r>
        <w:rPr>
          <w:sz w:val="26"/>
        </w:rPr>
        <w:tab/>
        <w:t>Telugu</w:t>
      </w:r>
      <w:r w:rsidR="00A62223">
        <w:rPr>
          <w:sz w:val="26"/>
        </w:rPr>
        <w:t xml:space="preserve"> </w:t>
      </w:r>
      <w:r w:rsidR="00DD27D8">
        <w:rPr>
          <w:sz w:val="26"/>
        </w:rPr>
        <w:t xml:space="preserve"> </w:t>
      </w:r>
      <w:r>
        <w:rPr>
          <w:sz w:val="26"/>
        </w:rPr>
        <w:t xml:space="preserve"> &amp; English</w:t>
      </w:r>
    </w:p>
    <w:p w:rsidR="00A258C5" w:rsidRDefault="00A258C5" w:rsidP="00A258C5">
      <w:pPr>
        <w:spacing w:line="360" w:lineRule="auto"/>
        <w:rPr>
          <w:sz w:val="26"/>
        </w:rPr>
      </w:pPr>
      <w:r>
        <w:rPr>
          <w:sz w:val="26"/>
        </w:rPr>
        <w:t>Hobbies                                                     :           Reading</w:t>
      </w:r>
      <w:r w:rsidR="00DD27D8">
        <w:rPr>
          <w:sz w:val="26"/>
        </w:rPr>
        <w:t xml:space="preserve"> </w:t>
      </w:r>
      <w:proofErr w:type="gramStart"/>
      <w:r>
        <w:rPr>
          <w:sz w:val="26"/>
        </w:rPr>
        <w:t>books</w:t>
      </w:r>
      <w:r w:rsidR="00DD27D8">
        <w:rPr>
          <w:sz w:val="26"/>
        </w:rPr>
        <w:t xml:space="preserve"> </w:t>
      </w:r>
      <w:r>
        <w:rPr>
          <w:sz w:val="26"/>
        </w:rPr>
        <w:t>,browsing</w:t>
      </w:r>
      <w:proofErr w:type="gramEnd"/>
    </w:p>
    <w:p w:rsidR="00A258C5" w:rsidRDefault="00A258C5" w:rsidP="00A258C5">
      <w:pPr>
        <w:spacing w:line="360" w:lineRule="auto"/>
        <w:rPr>
          <w:sz w:val="26"/>
        </w:rPr>
      </w:pPr>
      <w:r>
        <w:rPr>
          <w:sz w:val="26"/>
        </w:rPr>
        <w:t>Marital Status</w:t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  <w:t>:</w:t>
      </w:r>
      <w:r>
        <w:rPr>
          <w:sz w:val="26"/>
        </w:rPr>
        <w:tab/>
        <w:t>Single</w:t>
      </w:r>
    </w:p>
    <w:p w:rsidR="00A258C5" w:rsidRDefault="00A258C5" w:rsidP="00A258C5">
      <w:pPr>
        <w:spacing w:line="360" w:lineRule="auto"/>
        <w:rPr>
          <w:sz w:val="26"/>
        </w:rPr>
      </w:pPr>
      <w:r>
        <w:rPr>
          <w:sz w:val="26"/>
        </w:rPr>
        <w:t>Nationality</w:t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  <w:t>:</w:t>
      </w:r>
      <w:r>
        <w:rPr>
          <w:sz w:val="26"/>
        </w:rPr>
        <w:tab/>
        <w:t>Indian</w:t>
      </w:r>
    </w:p>
    <w:p w:rsidR="001A7570" w:rsidRDefault="001A7570" w:rsidP="00A258C5">
      <w:pPr>
        <w:spacing w:line="360" w:lineRule="auto"/>
        <w:rPr>
          <w:sz w:val="26"/>
        </w:rPr>
      </w:pPr>
    </w:p>
    <w:p w:rsidR="001A7570" w:rsidRDefault="001A7570" w:rsidP="00A258C5">
      <w:pPr>
        <w:spacing w:line="360" w:lineRule="auto"/>
        <w:rPr>
          <w:sz w:val="26"/>
        </w:rPr>
      </w:pPr>
    </w:p>
    <w:p w:rsidR="00A258C5" w:rsidRDefault="00394AAC" w:rsidP="00A258C5">
      <w:pPr>
        <w:shd w:val="clear" w:color="auto" w:fill="C0C0C0"/>
        <w:rPr>
          <w:b/>
          <w:sz w:val="26"/>
        </w:rPr>
      </w:pPr>
      <w:proofErr w:type="spellStart"/>
      <w:proofErr w:type="gramStart"/>
      <w:r>
        <w:rPr>
          <w:b/>
          <w:i/>
          <w:sz w:val="26"/>
        </w:rPr>
        <w:t>ss</w:t>
      </w:r>
      <w:proofErr w:type="spellEnd"/>
      <w:proofErr w:type="gramEnd"/>
      <w:r w:rsidR="00A258C5">
        <w:rPr>
          <w:b/>
          <w:sz w:val="26"/>
        </w:rPr>
        <w:t>:</w:t>
      </w:r>
    </w:p>
    <w:p w:rsidR="00A258C5" w:rsidRDefault="00A258C5" w:rsidP="00A258C5">
      <w:pPr>
        <w:spacing w:line="560" w:lineRule="exact"/>
        <w:ind w:firstLine="720"/>
        <w:rPr>
          <w:sz w:val="26"/>
        </w:rPr>
      </w:pPr>
      <w:r>
        <w:rPr>
          <w:sz w:val="26"/>
        </w:rPr>
        <w:t>I am confident on my ability to work in a team. I hereby declare that the above information furnished is true to the best of my knowledge.</w:t>
      </w:r>
    </w:p>
    <w:p w:rsidR="00A258C5" w:rsidRDefault="00A258C5" w:rsidP="00A258C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300"/>
        </w:tabs>
        <w:rPr>
          <w:sz w:val="28"/>
          <w:szCs w:val="28"/>
        </w:rPr>
      </w:pP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  <w:t xml:space="preserve">                                               </w:t>
      </w:r>
      <w:r w:rsidR="001A7570">
        <w:rPr>
          <w:sz w:val="26"/>
        </w:rPr>
        <w:t xml:space="preserve">          </w:t>
      </w:r>
      <w:r>
        <w:rPr>
          <w:sz w:val="26"/>
        </w:rPr>
        <w:t xml:space="preserve">   </w:t>
      </w:r>
      <w:r>
        <w:rPr>
          <w:sz w:val="22"/>
          <w:szCs w:val="22"/>
        </w:rPr>
        <w:t xml:space="preserve">  </w:t>
      </w:r>
    </w:p>
    <w:p w:rsidR="00A258C5" w:rsidRDefault="00A258C5" w:rsidP="00A258C5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</w:t>
      </w:r>
      <w:r>
        <w:rPr>
          <w:sz w:val="22"/>
          <w:szCs w:val="22"/>
        </w:rPr>
        <w:tab/>
        <w:t xml:space="preserve">  </w:t>
      </w:r>
      <w:r w:rsidR="001A7570">
        <w:rPr>
          <w:sz w:val="22"/>
          <w:szCs w:val="22"/>
        </w:rPr>
        <w:t xml:space="preserve">                                                                                     </w:t>
      </w:r>
      <w:r w:rsidR="001A7570">
        <w:rPr>
          <w:sz w:val="28"/>
          <w:szCs w:val="28"/>
        </w:rPr>
        <w:t>Signature</w:t>
      </w:r>
    </w:p>
    <w:p w:rsidR="001A7570" w:rsidRPr="001A7570" w:rsidRDefault="00A258C5">
      <w:pPr>
        <w:rPr>
          <w:b/>
          <w:sz w:val="26"/>
        </w:rPr>
      </w:pPr>
      <w:r>
        <w:rPr>
          <w:sz w:val="26"/>
        </w:rPr>
        <w:t xml:space="preserve">     </w:t>
      </w:r>
      <w:r w:rsidR="001A7570" w:rsidRPr="001A7570">
        <w:rPr>
          <w:b/>
          <w:sz w:val="26"/>
        </w:rPr>
        <w:t>Date:</w:t>
      </w:r>
    </w:p>
    <w:p w:rsidR="008F009B" w:rsidRPr="001A7570" w:rsidRDefault="001A7570">
      <w:pPr>
        <w:rPr>
          <w:sz w:val="26"/>
        </w:rPr>
      </w:pPr>
      <w:r>
        <w:rPr>
          <w:sz w:val="26"/>
        </w:rPr>
        <w:t xml:space="preserve">     </w:t>
      </w:r>
      <w:r w:rsidRPr="001A7570">
        <w:rPr>
          <w:b/>
          <w:sz w:val="26"/>
        </w:rPr>
        <w:t>Location:</w:t>
      </w:r>
      <w:r w:rsidR="00A258C5">
        <w:rPr>
          <w:sz w:val="26"/>
        </w:rPr>
        <w:t xml:space="preserve">                             </w:t>
      </w:r>
      <w:r w:rsidR="00A258C5">
        <w:rPr>
          <w:sz w:val="26"/>
        </w:rPr>
        <w:tab/>
      </w:r>
      <w:r w:rsidR="00A62223">
        <w:rPr>
          <w:sz w:val="28"/>
          <w:szCs w:val="28"/>
        </w:rPr>
        <w:t xml:space="preserve">                                                         </w:t>
      </w:r>
      <w:proofErr w:type="spellStart"/>
      <w:r w:rsidR="00A62223">
        <w:rPr>
          <w:sz w:val="28"/>
          <w:szCs w:val="28"/>
        </w:rPr>
        <w:t>Ch.yernaidu</w:t>
      </w:r>
      <w:proofErr w:type="spellEnd"/>
    </w:p>
    <w:sectPr w:rsidR="008F009B" w:rsidRPr="001A7570" w:rsidSect="0036680B">
      <w:pgSz w:w="11905" w:h="16837"/>
      <w:pgMar w:top="1008" w:right="475" w:bottom="778" w:left="63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MS Mincho"/>
    <w:charset w:val="8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Quattrocent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000002"/>
    <w:multiLevelType w:val="singleLevel"/>
    <w:tmpl w:val="00000002"/>
    <w:name w:val="WW8Num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2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Courier New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Courier New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Courier New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Courier New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Courier New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Courier New"/>
      </w:rPr>
    </w:lvl>
  </w:abstractNum>
  <w:abstractNum w:abstractNumId="3">
    <w:nsid w:val="026055BD"/>
    <w:multiLevelType w:val="hybridMultilevel"/>
    <w:tmpl w:val="65525416"/>
    <w:lvl w:ilvl="0" w:tplc="40090005">
      <w:start w:val="1"/>
      <w:numFmt w:val="bullet"/>
      <w:lvlText w:val=""/>
      <w:lvlJc w:val="left"/>
      <w:pPr>
        <w:tabs>
          <w:tab w:val="num" w:pos="785"/>
        </w:tabs>
        <w:ind w:left="785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tabs>
          <w:tab w:val="num" w:pos="1795"/>
        </w:tabs>
        <w:ind w:left="17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2515"/>
        </w:tabs>
        <w:ind w:left="25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3235"/>
        </w:tabs>
        <w:ind w:left="32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955"/>
        </w:tabs>
        <w:ind w:left="39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4675"/>
        </w:tabs>
        <w:ind w:left="46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395"/>
        </w:tabs>
        <w:ind w:left="53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6115"/>
        </w:tabs>
        <w:ind w:left="61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835"/>
        </w:tabs>
        <w:ind w:left="6835" w:hanging="360"/>
      </w:pPr>
      <w:rPr>
        <w:rFonts w:ascii="Wingdings" w:hAnsi="Wingdings" w:hint="default"/>
      </w:rPr>
    </w:lvl>
  </w:abstractNum>
  <w:abstractNum w:abstractNumId="4">
    <w:nsid w:val="1E043095"/>
    <w:multiLevelType w:val="hybridMultilevel"/>
    <w:tmpl w:val="273EC2DC"/>
    <w:lvl w:ilvl="0" w:tplc="0409000B">
      <w:start w:val="1"/>
      <w:numFmt w:val="bullet"/>
      <w:lvlText w:val=""/>
      <w:lvlJc w:val="left"/>
      <w:pPr>
        <w:ind w:left="17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5">
    <w:nsid w:val="32A06A9F"/>
    <w:multiLevelType w:val="hybridMultilevel"/>
    <w:tmpl w:val="651EA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E8D65B5"/>
    <w:multiLevelType w:val="hybridMultilevel"/>
    <w:tmpl w:val="5830B3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44EB2D51"/>
    <w:multiLevelType w:val="hybridMultilevel"/>
    <w:tmpl w:val="4E5EC3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4B30466B"/>
    <w:multiLevelType w:val="hybridMultilevel"/>
    <w:tmpl w:val="5E1CC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E277CE2"/>
    <w:multiLevelType w:val="hybridMultilevel"/>
    <w:tmpl w:val="757EFD8E"/>
    <w:lvl w:ilvl="0" w:tplc="0409000B">
      <w:start w:val="1"/>
      <w:numFmt w:val="bullet"/>
      <w:lvlText w:val=""/>
      <w:lvlJc w:val="left"/>
      <w:pPr>
        <w:ind w:left="14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0">
    <w:nsid w:val="595254F6"/>
    <w:multiLevelType w:val="hybridMultilevel"/>
    <w:tmpl w:val="4A44A484"/>
    <w:lvl w:ilvl="0" w:tplc="0409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11">
    <w:nsid w:val="5CAE438E"/>
    <w:multiLevelType w:val="hybridMultilevel"/>
    <w:tmpl w:val="D98A315A"/>
    <w:lvl w:ilvl="0" w:tplc="04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12">
    <w:nsid w:val="618028E4"/>
    <w:multiLevelType w:val="multilevel"/>
    <w:tmpl w:val="EACC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5906B32"/>
    <w:multiLevelType w:val="hybridMultilevel"/>
    <w:tmpl w:val="562C4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7024DF0"/>
    <w:multiLevelType w:val="hybridMultilevel"/>
    <w:tmpl w:val="567078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A4B52A0"/>
    <w:multiLevelType w:val="hybridMultilevel"/>
    <w:tmpl w:val="F0E897BC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>
    <w:nsid w:val="7BAA7A04"/>
    <w:multiLevelType w:val="hybridMultilevel"/>
    <w:tmpl w:val="D15084E2"/>
    <w:lvl w:ilvl="0" w:tplc="40090005">
      <w:start w:val="1"/>
      <w:numFmt w:val="bullet"/>
      <w:lvlText w:val=""/>
      <w:lvlJc w:val="left"/>
      <w:pPr>
        <w:tabs>
          <w:tab w:val="num" w:pos="-180"/>
        </w:tabs>
        <w:ind w:left="-1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</w:abstractNum>
  <w:abstractNum w:abstractNumId="17">
    <w:nsid w:val="7E51469E"/>
    <w:multiLevelType w:val="hybridMultilevel"/>
    <w:tmpl w:val="D50E2A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F6D3CBB"/>
    <w:multiLevelType w:val="multilevel"/>
    <w:tmpl w:val="1356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4"/>
  </w:num>
  <w:num w:numId="5">
    <w:abstractNumId w:val="6"/>
  </w:num>
  <w:num w:numId="6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3"/>
  </w:num>
  <w:num w:numId="8">
    <w:abstractNumId w:val="16"/>
  </w:num>
  <w:num w:numId="9">
    <w:abstractNumId w:val="3"/>
  </w:num>
  <w:num w:numId="10">
    <w:abstractNumId w:val="7"/>
  </w:num>
  <w:num w:numId="11">
    <w:abstractNumId w:val="5"/>
  </w:num>
  <w:num w:numId="12">
    <w:abstractNumId w:val="11"/>
  </w:num>
  <w:num w:numId="13">
    <w:abstractNumId w:val="10"/>
  </w:num>
  <w:num w:numId="14">
    <w:abstractNumId w:val="8"/>
  </w:num>
  <w:num w:numId="15">
    <w:abstractNumId w:val="15"/>
  </w:num>
  <w:num w:numId="16">
    <w:abstractNumId w:val="9"/>
  </w:num>
  <w:num w:numId="17">
    <w:abstractNumId w:val="4"/>
  </w:num>
  <w:num w:numId="18">
    <w:abstractNumId w:val="17"/>
  </w:num>
  <w:num w:numId="19">
    <w:abstractNumId w:val="18"/>
  </w:num>
  <w:num w:numId="20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258C5"/>
    <w:rsid w:val="000A3521"/>
    <w:rsid w:val="000F7E89"/>
    <w:rsid w:val="00112FE6"/>
    <w:rsid w:val="0015483F"/>
    <w:rsid w:val="001550DA"/>
    <w:rsid w:val="00191BE0"/>
    <w:rsid w:val="00196EB6"/>
    <w:rsid w:val="001A7570"/>
    <w:rsid w:val="0034427F"/>
    <w:rsid w:val="0036095A"/>
    <w:rsid w:val="00394AAC"/>
    <w:rsid w:val="004018CA"/>
    <w:rsid w:val="0043070A"/>
    <w:rsid w:val="004455B5"/>
    <w:rsid w:val="00466B03"/>
    <w:rsid w:val="00470897"/>
    <w:rsid w:val="0047281E"/>
    <w:rsid w:val="005310AD"/>
    <w:rsid w:val="0054714B"/>
    <w:rsid w:val="006322F2"/>
    <w:rsid w:val="007C2675"/>
    <w:rsid w:val="00800255"/>
    <w:rsid w:val="008F009B"/>
    <w:rsid w:val="00921E30"/>
    <w:rsid w:val="00931B7B"/>
    <w:rsid w:val="00966637"/>
    <w:rsid w:val="00A02D63"/>
    <w:rsid w:val="00A258C5"/>
    <w:rsid w:val="00A402EC"/>
    <w:rsid w:val="00A41E03"/>
    <w:rsid w:val="00A62223"/>
    <w:rsid w:val="00AA22F1"/>
    <w:rsid w:val="00B076F5"/>
    <w:rsid w:val="00C67DCF"/>
    <w:rsid w:val="00C90985"/>
    <w:rsid w:val="00D31198"/>
    <w:rsid w:val="00DB1DF2"/>
    <w:rsid w:val="00DD27D8"/>
    <w:rsid w:val="00DE03D6"/>
    <w:rsid w:val="00E150FB"/>
    <w:rsid w:val="00ED6762"/>
    <w:rsid w:val="00F42AD4"/>
    <w:rsid w:val="00FA21D5"/>
    <w:rsid w:val="00FB1A8B"/>
    <w:rsid w:val="00FC6B90"/>
    <w:rsid w:val="00FF51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58C5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A258C5"/>
    <w:pPr>
      <w:keepNext/>
      <w:tabs>
        <w:tab w:val="num" w:pos="432"/>
      </w:tabs>
      <w:ind w:left="432" w:hanging="432"/>
      <w:outlineLvl w:val="0"/>
    </w:pPr>
    <w:rPr>
      <w:rFonts w:ascii="Arial" w:hAnsi="Arial"/>
      <w:b/>
      <w:sz w:val="22"/>
      <w:szCs w:val="20"/>
      <w:u w:val="single"/>
    </w:rPr>
  </w:style>
  <w:style w:type="paragraph" w:styleId="Heading9">
    <w:name w:val="heading 9"/>
    <w:basedOn w:val="Normal"/>
    <w:next w:val="Normal"/>
    <w:link w:val="Heading9Char"/>
    <w:qFormat/>
    <w:rsid w:val="00A258C5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258C5"/>
    <w:rPr>
      <w:rFonts w:ascii="Arial" w:eastAsia="Times New Roman" w:hAnsi="Arial" w:cs="Times New Roman"/>
      <w:b/>
      <w:szCs w:val="20"/>
      <w:u w:val="single"/>
      <w:lang w:eastAsia="ar-SA"/>
    </w:rPr>
  </w:style>
  <w:style w:type="character" w:customStyle="1" w:styleId="Heading9Char">
    <w:name w:val="Heading 9 Char"/>
    <w:basedOn w:val="DefaultParagraphFont"/>
    <w:link w:val="Heading9"/>
    <w:rsid w:val="00A258C5"/>
    <w:rPr>
      <w:rFonts w:ascii="Arial" w:eastAsia="Times New Roman" w:hAnsi="Arial" w:cs="Arial"/>
      <w:lang w:eastAsia="ar-SA"/>
    </w:rPr>
  </w:style>
  <w:style w:type="paragraph" w:customStyle="1" w:styleId="Technologycategories">
    <w:name w:val="Technology categories"/>
    <w:basedOn w:val="Normal"/>
    <w:rsid w:val="00A258C5"/>
    <w:pPr>
      <w:suppressAutoHyphens w:val="0"/>
      <w:spacing w:before="80"/>
    </w:pPr>
    <w:rPr>
      <w:rFonts w:ascii="Verdana" w:hAnsi="Verdana" w:cs="Courier New"/>
      <w:b/>
      <w:bCs/>
      <w:sz w:val="19"/>
      <w:szCs w:val="20"/>
      <w:lang w:eastAsia="en-US"/>
    </w:rPr>
  </w:style>
  <w:style w:type="paragraph" w:customStyle="1" w:styleId="Resume-bodytext">
    <w:name w:val="Resume - body text"/>
    <w:basedOn w:val="Normal"/>
    <w:link w:val="Resume-bodytextChar"/>
    <w:rsid w:val="00A258C5"/>
    <w:pPr>
      <w:suppressAutoHyphens w:val="0"/>
      <w:spacing w:before="80"/>
    </w:pPr>
    <w:rPr>
      <w:rFonts w:ascii="Verdana" w:hAnsi="Verdana" w:cs="Courier New"/>
      <w:sz w:val="19"/>
      <w:szCs w:val="20"/>
      <w:lang w:eastAsia="en-US"/>
    </w:rPr>
  </w:style>
  <w:style w:type="character" w:customStyle="1" w:styleId="Resume-bodytextChar">
    <w:name w:val="Resume - body text Char"/>
    <w:basedOn w:val="DefaultParagraphFont"/>
    <w:link w:val="Resume-bodytext"/>
    <w:rsid w:val="00A258C5"/>
    <w:rPr>
      <w:rFonts w:ascii="Verdana" w:eastAsia="Times New Roman" w:hAnsi="Verdana" w:cs="Courier New"/>
      <w:sz w:val="19"/>
      <w:szCs w:val="20"/>
    </w:rPr>
  </w:style>
  <w:style w:type="paragraph" w:styleId="ListParagraph">
    <w:name w:val="List Paragraph"/>
    <w:basedOn w:val="Normal"/>
    <w:uiPriority w:val="34"/>
    <w:qFormat/>
    <w:rsid w:val="00DD27D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94AAC"/>
    <w:pPr>
      <w:suppressAutoHyphens w:val="0"/>
      <w:spacing w:before="100" w:beforeAutospacing="1" w:after="100" w:afterAutospacing="1"/>
    </w:pPr>
    <w:rPr>
      <w:lang w:eastAsia="en-US"/>
    </w:rPr>
  </w:style>
  <w:style w:type="character" w:customStyle="1" w:styleId="apple-tab-span">
    <w:name w:val="apple-tab-span"/>
    <w:basedOn w:val="DefaultParagraphFont"/>
    <w:rsid w:val="00394AA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735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FD451A-C38E-4121-8847-603746AEAB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Satya</dc:creator>
  <cp:lastModifiedBy>SPEEDWAY USER</cp:lastModifiedBy>
  <cp:revision>2</cp:revision>
  <dcterms:created xsi:type="dcterms:W3CDTF">2015-09-15T07:09:00Z</dcterms:created>
  <dcterms:modified xsi:type="dcterms:W3CDTF">2015-09-15T07:09:00Z</dcterms:modified>
</cp:coreProperties>
</file>