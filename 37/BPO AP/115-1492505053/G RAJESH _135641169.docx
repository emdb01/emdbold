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7677A" w:rsidRDefault="00D7677A">
      <w:pPr>
        <w:spacing w:after="0" w:line="240" w:lineRule="auto"/>
        <w:rPr>
          <w:lang w:val="en-US"/>
        </w:rPr>
      </w:pPr>
      <w:r>
        <w:rPr>
          <w:rFonts w:ascii="Verdana" w:hAnsi="Verdana" w:cs="Verdana"/>
          <w:b/>
          <w:bCs/>
          <w:color w:val="17365D"/>
          <w:sz w:val="36"/>
          <w:szCs w:val="36"/>
          <w:lang w:val="en-US"/>
        </w:rPr>
        <w:t xml:space="preserve"> G.RAJESH</w:t>
      </w:r>
    </w:p>
    <w:p w:rsidR="00D7677A" w:rsidRPr="003537DF" w:rsidRDefault="00D7677A" w:rsidP="00026A68">
      <w:pPr>
        <w:spacing w:after="0" w:line="240" w:lineRule="auto"/>
        <w:ind w:left="5760" w:firstLine="720"/>
        <w:rPr>
          <w:rFonts w:cs="Verdana"/>
          <w:color w:val="595959"/>
          <w:sz w:val="24"/>
          <w:szCs w:val="24"/>
          <w:lang w:val="fr-FR"/>
        </w:rPr>
      </w:pPr>
      <w:r w:rsidRPr="003537DF">
        <w:rPr>
          <w:rFonts w:cs="Verdana"/>
          <w:b/>
          <w:bCs/>
          <w:color w:val="595959"/>
          <w:sz w:val="24"/>
          <w:szCs w:val="24"/>
          <w:lang w:val="fr-FR"/>
        </w:rPr>
        <w:t>Mobile:</w:t>
      </w:r>
      <w:r w:rsidRPr="003537DF">
        <w:rPr>
          <w:rFonts w:cs="Verdana"/>
          <w:color w:val="595959"/>
          <w:sz w:val="24"/>
          <w:szCs w:val="24"/>
          <w:lang w:val="fr-FR"/>
        </w:rPr>
        <w:t xml:space="preserve"> 8885337983</w:t>
      </w:r>
    </w:p>
    <w:p w:rsidR="00D7677A" w:rsidRPr="003537DF" w:rsidRDefault="00D7677A" w:rsidP="00026A68">
      <w:pPr>
        <w:spacing w:after="0" w:line="240" w:lineRule="auto"/>
        <w:ind w:left="5760" w:firstLine="720"/>
        <w:rPr>
          <w:sz w:val="24"/>
          <w:szCs w:val="24"/>
        </w:rPr>
      </w:pPr>
      <w:r w:rsidRPr="003537DF">
        <w:rPr>
          <w:rFonts w:cs="Verdana"/>
          <w:b/>
          <w:bCs/>
          <w:color w:val="595959"/>
          <w:sz w:val="24"/>
          <w:szCs w:val="24"/>
          <w:lang w:val="fr-FR"/>
        </w:rPr>
        <w:t>E-mail</w:t>
      </w:r>
      <w:r w:rsidRPr="003537DF">
        <w:rPr>
          <w:rFonts w:cs="Verdana"/>
          <w:b/>
          <w:color w:val="595959"/>
          <w:sz w:val="24"/>
          <w:szCs w:val="24"/>
          <w:lang w:val="fr-FR"/>
        </w:rPr>
        <w:t>:</w:t>
      </w:r>
      <w:r w:rsidRPr="003537DF">
        <w:rPr>
          <w:rFonts w:cs="Verdana"/>
          <w:color w:val="595959"/>
          <w:sz w:val="24"/>
          <w:szCs w:val="24"/>
          <w:lang w:val="fr-FR"/>
        </w:rPr>
        <w:t xml:space="preserve"> chittirajesh93@gmail.com</w:t>
      </w:r>
    </w:p>
    <w:p w:rsidR="00D7677A" w:rsidRDefault="00D7677A" w:rsidP="00F40107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tab/>
      </w:r>
      <w:r w:rsidR="00606A7E">
        <w:rPr>
          <w:noProof/>
          <w:lang w:val="en-US" w:eastAsia="en-US"/>
        </w:rPr>
        <w:pict>
          <v:line id="_x0000_s1026" style="position:absolute;z-index:1;mso-position-horizontal-relative:text;mso-position-vertical-relative:text" from=".1pt,2.15pt" to="493.6pt,2.15pt" strokecolor="#004586" strokeweight=".49mm">
            <v:stroke color2="#ffba79"/>
          </v:line>
        </w:pict>
      </w:r>
    </w:p>
    <w:p w:rsidR="00D7677A" w:rsidRDefault="00D7677A" w:rsidP="00120960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>CAREER OBJECTIVE</w:t>
      </w:r>
    </w:p>
    <w:p w:rsidR="00D7677A" w:rsidRDefault="00D7677A" w:rsidP="00020F39">
      <w:pPr>
        <w:spacing w:after="0" w:line="240" w:lineRule="auto"/>
        <w:jc w:val="both"/>
        <w:rPr>
          <w:rFonts w:cs="Arial"/>
          <w:color w:val="333333"/>
          <w:sz w:val="24"/>
          <w:szCs w:val="24"/>
          <w:shd w:val="clear" w:color="auto" w:fill="FFFFFF"/>
        </w:rPr>
      </w:pPr>
      <w:r w:rsidRPr="00020F39">
        <w:rPr>
          <w:rFonts w:cs="Arial"/>
          <w:color w:val="333333"/>
          <w:sz w:val="24"/>
          <w:szCs w:val="24"/>
          <w:shd w:val="clear" w:color="auto" w:fill="FFFFFF"/>
        </w:rPr>
        <w:t>Seeking to achieve a responsible position in a reputed Organization where I</w:t>
      </w:r>
      <w:r>
        <w:rPr>
          <w:rFonts w:cs="Arial"/>
          <w:color w:val="333333"/>
          <w:sz w:val="24"/>
          <w:szCs w:val="24"/>
          <w:shd w:val="clear" w:color="auto" w:fill="FFFFFF"/>
        </w:rPr>
        <w:t xml:space="preserve"> </w:t>
      </w:r>
      <w:r w:rsidRPr="00020F39">
        <w:rPr>
          <w:rFonts w:cs="Arial"/>
          <w:color w:val="333333"/>
          <w:sz w:val="24"/>
          <w:szCs w:val="24"/>
          <w:shd w:val="clear" w:color="auto" w:fill="FFFFFF"/>
        </w:rPr>
        <w:t xml:space="preserve">could apply all my knowledge with all my </w:t>
      </w:r>
      <w:r w:rsidR="003B41EA">
        <w:rPr>
          <w:rFonts w:cs="Arial"/>
          <w:color w:val="333333"/>
          <w:sz w:val="24"/>
          <w:szCs w:val="24"/>
          <w:shd w:val="clear" w:color="auto" w:fill="FFFFFF"/>
        </w:rPr>
        <w:t xml:space="preserve">scope </w:t>
      </w:r>
      <w:r w:rsidRPr="00020F39">
        <w:rPr>
          <w:rFonts w:cs="Arial"/>
          <w:color w:val="333333"/>
          <w:sz w:val="24"/>
          <w:szCs w:val="24"/>
          <w:shd w:val="clear" w:color="auto" w:fill="FFFFFF"/>
        </w:rPr>
        <w:t>and can be part in the growth of the Organization</w:t>
      </w:r>
      <w:r w:rsidR="008201AE">
        <w:rPr>
          <w:rFonts w:cs="Arial"/>
          <w:color w:val="333333"/>
          <w:sz w:val="24"/>
          <w:szCs w:val="24"/>
          <w:shd w:val="clear" w:color="auto" w:fill="FFFFFF"/>
        </w:rPr>
        <w:t xml:space="preserve"> as well as career</w:t>
      </w:r>
      <w:r w:rsidRPr="00020F39">
        <w:rPr>
          <w:rFonts w:cs="Arial"/>
          <w:color w:val="333333"/>
          <w:sz w:val="24"/>
          <w:szCs w:val="24"/>
          <w:shd w:val="clear" w:color="auto" w:fill="FFFFFF"/>
        </w:rPr>
        <w:t>.</w:t>
      </w:r>
    </w:p>
    <w:p w:rsidR="00871C3F" w:rsidRDefault="00871C3F" w:rsidP="00020F39">
      <w:pPr>
        <w:spacing w:after="0" w:line="240" w:lineRule="auto"/>
        <w:jc w:val="both"/>
        <w:rPr>
          <w:rFonts w:cs="Arial"/>
          <w:color w:val="333333"/>
          <w:sz w:val="24"/>
          <w:szCs w:val="24"/>
          <w:shd w:val="clear" w:color="auto" w:fill="FFFFFF"/>
        </w:rPr>
      </w:pPr>
    </w:p>
    <w:p w:rsidR="00871C3F" w:rsidRPr="00E079A5" w:rsidRDefault="00871C3F" w:rsidP="00871C3F">
      <w:pPr>
        <w:shd w:val="clear" w:color="auto" w:fill="365F91"/>
        <w:spacing w:after="120" w:line="240" w:lineRule="auto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 xml:space="preserve">                                                                                  WORK EXPERIENCE</w:t>
      </w:r>
    </w:p>
    <w:p w:rsidR="00871C3F" w:rsidRPr="00234207" w:rsidRDefault="00DB7CB3" w:rsidP="00234207">
      <w:pPr>
        <w:numPr>
          <w:ilvl w:val="0"/>
          <w:numId w:val="17"/>
        </w:numPr>
        <w:rPr>
          <w:rFonts w:cs="Times New Roman"/>
          <w:b/>
        </w:rPr>
      </w:pPr>
      <w:r>
        <w:rPr>
          <w:rFonts w:cs="Times New Roman"/>
        </w:rPr>
        <w:t xml:space="preserve">Company Name:  </w:t>
      </w:r>
      <w:r w:rsidRPr="00DB7CB3">
        <w:rPr>
          <w:rFonts w:cs="Times New Roman"/>
          <w:b/>
        </w:rPr>
        <w:t>Knoah Solutions</w:t>
      </w:r>
      <w:r w:rsidR="00234207">
        <w:rPr>
          <w:rFonts w:cs="Times New Roman"/>
          <w:b/>
        </w:rPr>
        <w:t xml:space="preserve">                          </w:t>
      </w:r>
      <w:r w:rsidR="00652B78">
        <w:rPr>
          <w:rFonts w:cs="Times New Roman"/>
          <w:b/>
        </w:rPr>
        <w:t xml:space="preserve">  </w:t>
      </w:r>
      <w:r w:rsidR="00234207">
        <w:rPr>
          <w:rFonts w:cs="Times New Roman"/>
          <w:b/>
        </w:rPr>
        <w:t xml:space="preserve"> </w:t>
      </w:r>
      <w:r w:rsidR="00234207">
        <w:rPr>
          <w:rFonts w:cs="Times New Roman"/>
        </w:rPr>
        <w:t>Company Name</w:t>
      </w:r>
      <w:r w:rsidR="00234207" w:rsidRPr="00234207">
        <w:rPr>
          <w:rFonts w:cs="Times New Roman"/>
          <w:b/>
        </w:rPr>
        <w:t>:  Intelenet Global Services(Google)</w:t>
      </w:r>
    </w:p>
    <w:p w:rsidR="00DB7CB3" w:rsidRPr="00652B78" w:rsidRDefault="00DB7CB3" w:rsidP="00DB7CB3">
      <w:pPr>
        <w:numPr>
          <w:ilvl w:val="0"/>
          <w:numId w:val="17"/>
        </w:numPr>
        <w:rPr>
          <w:rFonts w:cs="Times New Roman"/>
          <w:b/>
        </w:rPr>
      </w:pPr>
      <w:r>
        <w:rPr>
          <w:rFonts w:cs="Times New Roman"/>
        </w:rPr>
        <w:t>Designation        :</w:t>
      </w:r>
      <w:r>
        <w:rPr>
          <w:rFonts w:cs="Times New Roman"/>
          <w:b/>
        </w:rPr>
        <w:t xml:space="preserve">  Technical Support Associate</w:t>
      </w:r>
      <w:r w:rsidR="00234207">
        <w:rPr>
          <w:rFonts w:cs="Times New Roman"/>
          <w:b/>
        </w:rPr>
        <w:t xml:space="preserve">        </w:t>
      </w:r>
      <w:r w:rsidR="00234207">
        <w:rPr>
          <w:rFonts w:cs="Times New Roman"/>
        </w:rPr>
        <w:t>Designation</w:t>
      </w:r>
      <w:r w:rsidR="00652B78">
        <w:rPr>
          <w:rFonts w:cs="Times New Roman"/>
        </w:rPr>
        <w:t xml:space="preserve">      </w:t>
      </w:r>
      <w:r w:rsidR="00234207">
        <w:rPr>
          <w:rFonts w:cs="Times New Roman"/>
        </w:rPr>
        <w:t xml:space="preserve"> :  </w:t>
      </w:r>
      <w:r w:rsidR="00234207" w:rsidRPr="00652B78">
        <w:rPr>
          <w:rFonts w:cs="Times New Roman"/>
          <w:b/>
        </w:rPr>
        <w:t xml:space="preserve">Online </w:t>
      </w:r>
      <w:r w:rsidR="00652B78" w:rsidRPr="00652B78">
        <w:rPr>
          <w:rFonts w:cs="Times New Roman"/>
          <w:b/>
        </w:rPr>
        <w:t>Strategist</w:t>
      </w:r>
    </w:p>
    <w:p w:rsidR="00DB7CB3" w:rsidRPr="00652B78" w:rsidRDefault="00DB7CB3" w:rsidP="00DB7CB3">
      <w:pPr>
        <w:numPr>
          <w:ilvl w:val="0"/>
          <w:numId w:val="17"/>
        </w:numPr>
        <w:rPr>
          <w:rFonts w:cs="Times New Roman"/>
          <w:b/>
        </w:rPr>
      </w:pPr>
      <w:r w:rsidRPr="00DB7CB3">
        <w:rPr>
          <w:rFonts w:cs="Times New Roman"/>
        </w:rPr>
        <w:t xml:space="preserve">Duration </w:t>
      </w:r>
      <w:r>
        <w:rPr>
          <w:rFonts w:cs="Times New Roman"/>
          <w:b/>
        </w:rPr>
        <w:t xml:space="preserve">            :   Nov/2015 To Sep/2016       </w:t>
      </w:r>
      <w:r w:rsidR="00234207">
        <w:rPr>
          <w:rFonts w:cs="Times New Roman"/>
          <w:b/>
        </w:rPr>
        <w:t xml:space="preserve">         </w:t>
      </w:r>
      <w:r w:rsidR="00652B78">
        <w:rPr>
          <w:rFonts w:cs="Times New Roman"/>
        </w:rPr>
        <w:t xml:space="preserve">Duration         </w:t>
      </w:r>
      <w:r w:rsidR="00234207">
        <w:rPr>
          <w:rFonts w:cs="Times New Roman"/>
        </w:rPr>
        <w:t xml:space="preserve">    :  </w:t>
      </w:r>
      <w:r w:rsidR="00234207" w:rsidRPr="00652B78">
        <w:rPr>
          <w:rFonts w:cs="Times New Roman"/>
          <w:b/>
        </w:rPr>
        <w:t xml:space="preserve">Oct/2016  To  </w:t>
      </w:r>
      <w:r w:rsidR="00B07495">
        <w:rPr>
          <w:rFonts w:cs="Times New Roman"/>
          <w:b/>
        </w:rPr>
        <w:t>Feb/2017</w:t>
      </w:r>
    </w:p>
    <w:p w:rsidR="008201AE" w:rsidRDefault="00D7677A" w:rsidP="008201AE">
      <w:pPr>
        <w:shd w:val="clear" w:color="auto" w:fill="365F91"/>
        <w:tabs>
          <w:tab w:val="right" w:pos="9890"/>
        </w:tabs>
        <w:spacing w:after="120" w:line="240" w:lineRule="auto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 xml:space="preserve">                                                                   </w:t>
      </w:r>
      <w:r w:rsidR="008201AE">
        <w:rPr>
          <w:rStyle w:val="Strong"/>
          <w:rFonts w:cs="Calibri"/>
          <w:color w:val="FFFFFF"/>
        </w:rPr>
        <w:t xml:space="preserve">                EDUCATION DETAILS</w:t>
      </w:r>
      <w:r w:rsidR="008201AE">
        <w:rPr>
          <w:rStyle w:val="Strong"/>
          <w:rFonts w:cs="Calibri"/>
          <w:color w:val="FFFFFF"/>
        </w:rPr>
        <w:tab/>
      </w:r>
    </w:p>
    <w:p w:rsidR="00D7677A" w:rsidRDefault="00D7677A" w:rsidP="00020F39">
      <w:pPr>
        <w:spacing w:after="0" w:line="240" w:lineRule="auto"/>
        <w:jc w:val="both"/>
        <w:rPr>
          <w:rFonts w:cs="Arial"/>
          <w:color w:val="333333"/>
          <w:sz w:val="24"/>
          <w:szCs w:val="24"/>
          <w:shd w:val="clear" w:color="auto" w:fill="FFFFFF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983"/>
        <w:gridCol w:w="3702"/>
        <w:gridCol w:w="1440"/>
        <w:gridCol w:w="1749"/>
      </w:tblGrid>
      <w:tr w:rsidR="008201AE" w:rsidTr="00125E81">
        <w:trPr>
          <w:cantSplit/>
          <w:trHeight w:val="469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541FC5" w:rsidP="00A169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</w:t>
            </w:r>
            <w:r w:rsidR="008201AE">
              <w:rPr>
                <w:b/>
                <w:bCs/>
              </w:rPr>
              <w:t>EXAMINATION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BOARD\UNIVERSITY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b/>
                <w:bCs/>
              </w:rPr>
            </w:pPr>
            <w:r>
              <w:rPr>
                <w:b/>
                <w:bCs/>
              </w:rPr>
              <w:t>YEAR  OF PASSING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541FC5" w:rsidP="00A1692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="008201AE">
              <w:rPr>
                <w:b/>
                <w:bCs/>
              </w:rPr>
              <w:t>AGGREGATE</w:t>
            </w:r>
          </w:p>
        </w:tc>
      </w:tr>
      <w:tr w:rsidR="008201AE" w:rsidTr="00125E81">
        <w:trPr>
          <w:cantSplit/>
          <w:trHeight w:val="397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B.TECH  (ECE)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Brilliant Group of Technical Institutions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sz w:val="24"/>
                <w:szCs w:val="24"/>
              </w:rPr>
            </w:pPr>
            <w:r>
              <w:t xml:space="preserve">  </w:t>
            </w:r>
            <w:r>
              <w:rPr>
                <w:sz w:val="24"/>
                <w:szCs w:val="24"/>
              </w:rPr>
              <w:t xml:space="preserve"> 2014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r>
              <w:t xml:space="preserve">  </w:t>
            </w:r>
            <w:r>
              <w:rPr>
                <w:sz w:val="24"/>
                <w:szCs w:val="24"/>
              </w:rPr>
              <w:t>72</w:t>
            </w:r>
            <w:r>
              <w:t>%</w:t>
            </w:r>
          </w:p>
        </w:tc>
      </w:tr>
      <w:tr w:rsidR="008201AE" w:rsidTr="00125E81">
        <w:trPr>
          <w:cantSplit/>
          <w:trHeight w:val="520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Pr="002E3EC4" w:rsidRDefault="008201AE" w:rsidP="00A1692F">
            <w:pPr>
              <w:pStyle w:val="Heading3"/>
              <w:rPr>
                <w:rFonts w:asciiTheme="majorHAnsi" w:eastAsiaTheme="minorEastAsia" w:hAnsiTheme="majorHAnsi" w:cstheme="majorBidi"/>
                <w:b w:val="0"/>
                <w:sz w:val="24"/>
                <w:szCs w:val="24"/>
              </w:rPr>
            </w:pPr>
            <w:r w:rsidRPr="002E3EC4">
              <w:rPr>
                <w:rFonts w:asciiTheme="majorHAnsi" w:eastAsiaTheme="minorEastAsia" w:hAnsiTheme="majorHAnsi" w:cstheme="majorBidi"/>
                <w:b w:val="0"/>
                <w:sz w:val="24"/>
                <w:szCs w:val="24"/>
              </w:rPr>
              <w:t>Intermediate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125E81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Narayana Junior Colle</w:t>
            </w:r>
            <w:r w:rsidR="008201AE">
              <w:rPr>
                <w:sz w:val="24"/>
                <w:szCs w:val="24"/>
              </w:rPr>
              <w:t>ge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2010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sz w:val="24"/>
                <w:szCs w:val="24"/>
              </w:rPr>
            </w:pPr>
            <w:r>
              <w:t xml:space="preserve">  </w:t>
            </w:r>
            <w:r>
              <w:rPr>
                <w:sz w:val="24"/>
                <w:szCs w:val="24"/>
              </w:rPr>
              <w:t>81.8%</w:t>
            </w:r>
          </w:p>
        </w:tc>
      </w:tr>
      <w:tr w:rsidR="008201AE" w:rsidTr="00125E81">
        <w:trPr>
          <w:cantSplit/>
          <w:trHeight w:val="613"/>
        </w:trPr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201AE" w:rsidRDefault="008201AE" w:rsidP="00A1692F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18"/>
              </w:rPr>
            </w:pPr>
          </w:p>
          <w:p w:rsidR="008201AE" w:rsidRDefault="008201AE" w:rsidP="00A1692F">
            <w:pPr>
              <w:pStyle w:val="Objective"/>
              <w:spacing w:before="0"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SSC</w:t>
            </w:r>
          </w:p>
        </w:tc>
        <w:tc>
          <w:tcPr>
            <w:tcW w:w="3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pStyle w:val="Objective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ST.Dona</w:t>
            </w:r>
            <w:r w:rsidR="00924265">
              <w:rPr>
                <w:rFonts w:ascii="Times New Roman" w:hAnsi="Times New Roman"/>
                <w:sz w:val="24"/>
                <w:szCs w:val="24"/>
              </w:rPr>
              <w:t>l</w:t>
            </w:r>
            <w:r>
              <w:rPr>
                <w:rFonts w:ascii="Times New Roman" w:hAnsi="Times New Roman"/>
                <w:sz w:val="24"/>
                <w:szCs w:val="24"/>
              </w:rPr>
              <w:t>d’s High School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2008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201AE" w:rsidRDefault="008201AE" w:rsidP="00A1692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87.5%</w:t>
            </w:r>
          </w:p>
        </w:tc>
      </w:tr>
    </w:tbl>
    <w:p w:rsidR="00D7677A" w:rsidRDefault="00D7677A" w:rsidP="00F40107">
      <w:pPr>
        <w:spacing w:after="0" w:line="240" w:lineRule="auto"/>
      </w:pPr>
    </w:p>
    <w:p w:rsidR="00DB7CB3" w:rsidRPr="00F40107" w:rsidRDefault="00DB7CB3" w:rsidP="00F40107">
      <w:pPr>
        <w:spacing w:after="0" w:line="240" w:lineRule="auto"/>
      </w:pPr>
    </w:p>
    <w:p w:rsidR="00D7677A" w:rsidRDefault="00D7677A" w:rsidP="00F97F82">
      <w:pPr>
        <w:shd w:val="clear" w:color="auto" w:fill="365F91"/>
        <w:spacing w:after="120" w:line="240" w:lineRule="auto"/>
        <w:ind w:firstLine="720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 xml:space="preserve">                                     </w:t>
      </w:r>
      <w:r w:rsidR="008201AE">
        <w:rPr>
          <w:rStyle w:val="Strong"/>
          <w:rFonts w:cs="Calibri"/>
          <w:color w:val="FFFFFF"/>
        </w:rPr>
        <w:t xml:space="preserve">                           </w:t>
      </w:r>
      <w:r>
        <w:rPr>
          <w:rStyle w:val="Strong"/>
          <w:rFonts w:cs="Calibri"/>
          <w:color w:val="FFFFFF"/>
        </w:rPr>
        <w:t xml:space="preserve">    </w:t>
      </w:r>
      <w:r w:rsidR="008201AE">
        <w:rPr>
          <w:rStyle w:val="Strong"/>
          <w:rFonts w:cs="Calibri"/>
          <w:color w:val="FFFFFF"/>
        </w:rPr>
        <w:t>TECHNICAL</w:t>
      </w:r>
      <w:r w:rsidR="00B23FB8">
        <w:rPr>
          <w:rStyle w:val="Strong"/>
          <w:rFonts w:cs="Calibri"/>
          <w:color w:val="FFFFFF"/>
        </w:rPr>
        <w:t xml:space="preserve"> </w:t>
      </w:r>
      <w:r w:rsidR="008201AE">
        <w:rPr>
          <w:rStyle w:val="Strong"/>
          <w:rFonts w:cs="Calibri"/>
          <w:color w:val="FFFFFF"/>
        </w:rPr>
        <w:t xml:space="preserve"> SKILLS</w:t>
      </w:r>
    </w:p>
    <w:p w:rsidR="008201AE" w:rsidRDefault="008201AE" w:rsidP="008201AE">
      <w:pPr>
        <w:spacing w:after="0"/>
        <w:jc w:val="both"/>
        <w:rPr>
          <w:rFonts w:cs="Times New Roman"/>
          <w:sz w:val="24"/>
          <w:szCs w:val="24"/>
        </w:rPr>
      </w:pPr>
      <w:r>
        <w:rPr>
          <w:rFonts w:cs="Times New Roman"/>
        </w:rPr>
        <w:t xml:space="preserve"> </w:t>
      </w:r>
      <w:r>
        <w:rPr>
          <w:rFonts w:cs="Times New Roman"/>
          <w:b/>
          <w:bCs/>
        </w:rPr>
        <w:t>Languages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: </w:t>
      </w:r>
      <w:r>
        <w:rPr>
          <w:rFonts w:cs="Times New Roman"/>
        </w:rPr>
        <w:tab/>
      </w:r>
      <w:r>
        <w:rPr>
          <w:rFonts w:cs="Times New Roman"/>
          <w:sz w:val="24"/>
          <w:szCs w:val="24"/>
        </w:rPr>
        <w:t>C,C#</w:t>
      </w:r>
    </w:p>
    <w:p w:rsidR="008201AE" w:rsidRDefault="008201AE" w:rsidP="008201AE">
      <w:pPr>
        <w:spacing w:after="0"/>
        <w:ind w:left="330" w:hanging="330"/>
        <w:jc w:val="both"/>
        <w:rPr>
          <w:rFonts w:cs="Arial"/>
          <w:sz w:val="24"/>
          <w:szCs w:val="24"/>
          <w:lang w:val="en-US"/>
        </w:rPr>
      </w:pPr>
      <w:r w:rsidRPr="00946A5E">
        <w:rPr>
          <w:rFonts w:cs="Arial"/>
          <w:b/>
          <w:lang w:val="en-US"/>
        </w:rPr>
        <w:t>.Net Technologies</w:t>
      </w:r>
      <w:r>
        <w:rPr>
          <w:rFonts w:cs="Arial"/>
          <w:b/>
          <w:lang w:val="en-US"/>
        </w:rPr>
        <w:t xml:space="preserve">                         </w:t>
      </w:r>
      <w:r w:rsidRPr="00946A5E">
        <w:rPr>
          <w:rFonts w:cs="Arial"/>
          <w:sz w:val="24"/>
          <w:szCs w:val="24"/>
          <w:lang w:val="en-US"/>
        </w:rPr>
        <w:t>:</w:t>
      </w:r>
      <w:r>
        <w:rPr>
          <w:rFonts w:cs="Arial"/>
          <w:sz w:val="24"/>
          <w:szCs w:val="24"/>
          <w:lang w:val="en-US"/>
        </w:rPr>
        <w:t xml:space="preserve">          </w:t>
      </w:r>
      <w:r w:rsidRPr="00946A5E">
        <w:rPr>
          <w:rFonts w:cs="Arial"/>
          <w:sz w:val="24"/>
          <w:szCs w:val="24"/>
          <w:lang w:val="en-US"/>
        </w:rPr>
        <w:t xml:space="preserve"> ASP.NET, ADO.Net, Entity Framework </w:t>
      </w:r>
    </w:p>
    <w:p w:rsidR="008201AE" w:rsidRPr="00946A5E" w:rsidRDefault="008201AE" w:rsidP="008201AE">
      <w:pPr>
        <w:spacing w:after="0"/>
        <w:ind w:left="330" w:hanging="330"/>
        <w:jc w:val="both"/>
        <w:rPr>
          <w:rFonts w:cs="Arial"/>
          <w:sz w:val="24"/>
          <w:szCs w:val="24"/>
          <w:lang w:val="en-US"/>
        </w:rPr>
      </w:pPr>
      <w:r w:rsidRPr="00946A5E">
        <w:rPr>
          <w:rFonts w:cs="Arial"/>
          <w:b/>
          <w:lang w:val="en-US"/>
        </w:rPr>
        <w:t>Environment</w:t>
      </w:r>
      <w:r>
        <w:rPr>
          <w:rFonts w:cs="Arial"/>
          <w:b/>
          <w:lang w:val="en-US"/>
        </w:rPr>
        <w:t xml:space="preserve">                                  </w:t>
      </w:r>
      <w:r w:rsidRPr="00946A5E">
        <w:rPr>
          <w:rFonts w:cs="Arial"/>
          <w:sz w:val="24"/>
          <w:szCs w:val="24"/>
          <w:lang w:val="en-US"/>
        </w:rPr>
        <w:t>:</w:t>
      </w:r>
      <w:r>
        <w:rPr>
          <w:rFonts w:cs="Arial"/>
          <w:sz w:val="24"/>
          <w:szCs w:val="24"/>
          <w:lang w:val="en-US"/>
        </w:rPr>
        <w:t xml:space="preserve">         </w:t>
      </w:r>
      <w:r w:rsidRPr="00946A5E">
        <w:rPr>
          <w:rFonts w:cs="Arial"/>
          <w:sz w:val="24"/>
          <w:szCs w:val="24"/>
          <w:lang w:val="en-US"/>
        </w:rPr>
        <w:t xml:space="preserve"> .NET Framework 4.0/4.5</w:t>
      </w:r>
    </w:p>
    <w:p w:rsidR="008201AE" w:rsidRPr="00946A5E" w:rsidRDefault="008201AE" w:rsidP="008201AE">
      <w:pPr>
        <w:spacing w:after="0"/>
        <w:ind w:left="330" w:hanging="330"/>
        <w:jc w:val="both"/>
        <w:rPr>
          <w:rFonts w:cs="Arial"/>
          <w:sz w:val="24"/>
          <w:szCs w:val="24"/>
          <w:lang w:val="en-US"/>
        </w:rPr>
      </w:pPr>
      <w:r w:rsidRPr="00946A5E">
        <w:rPr>
          <w:rFonts w:cs="Arial"/>
          <w:b/>
          <w:lang w:val="en-US"/>
        </w:rPr>
        <w:t>Databases</w:t>
      </w:r>
      <w:r>
        <w:rPr>
          <w:rFonts w:cs="Arial"/>
          <w:b/>
          <w:lang w:val="en-US"/>
        </w:rPr>
        <w:t xml:space="preserve">                                       </w:t>
      </w:r>
      <w:r w:rsidRPr="00946A5E">
        <w:rPr>
          <w:rFonts w:cs="Arial"/>
          <w:sz w:val="24"/>
          <w:szCs w:val="24"/>
          <w:lang w:val="en-US"/>
        </w:rPr>
        <w:t xml:space="preserve">: </w:t>
      </w:r>
      <w:r>
        <w:rPr>
          <w:rFonts w:cs="Arial"/>
          <w:sz w:val="24"/>
          <w:szCs w:val="24"/>
          <w:lang w:val="en-US"/>
        </w:rPr>
        <w:t xml:space="preserve">          SQL Server 2008</w:t>
      </w:r>
    </w:p>
    <w:p w:rsidR="008201AE" w:rsidRDefault="008201AE" w:rsidP="008201AE">
      <w:pPr>
        <w:spacing w:after="0"/>
        <w:ind w:left="330" w:hanging="330"/>
        <w:jc w:val="both"/>
        <w:rPr>
          <w:rFonts w:cs="Arial"/>
          <w:sz w:val="24"/>
          <w:szCs w:val="24"/>
          <w:lang w:val="en-US"/>
        </w:rPr>
      </w:pPr>
      <w:r w:rsidRPr="00946A5E">
        <w:rPr>
          <w:rFonts w:cs="Arial"/>
          <w:b/>
          <w:lang w:val="en-US"/>
        </w:rPr>
        <w:t>GUI Tools</w:t>
      </w:r>
      <w:r>
        <w:rPr>
          <w:rFonts w:cs="Arial"/>
          <w:b/>
          <w:lang w:val="en-US"/>
        </w:rPr>
        <w:t xml:space="preserve">                                        </w:t>
      </w:r>
      <w:r w:rsidRPr="00946A5E">
        <w:rPr>
          <w:rFonts w:cs="Arial"/>
          <w:sz w:val="24"/>
          <w:szCs w:val="24"/>
          <w:lang w:val="en-US"/>
        </w:rPr>
        <w:t>:</w:t>
      </w:r>
      <w:r>
        <w:rPr>
          <w:rFonts w:cs="Arial"/>
          <w:sz w:val="24"/>
          <w:szCs w:val="24"/>
          <w:lang w:val="en-US"/>
        </w:rPr>
        <w:t xml:space="preserve">          </w:t>
      </w:r>
      <w:r w:rsidRPr="00946A5E">
        <w:rPr>
          <w:rFonts w:cs="Arial"/>
          <w:sz w:val="24"/>
          <w:szCs w:val="24"/>
          <w:lang w:val="en-US"/>
        </w:rPr>
        <w:t xml:space="preserve"> MS Visual studio 2010, 2012 </w:t>
      </w:r>
    </w:p>
    <w:p w:rsidR="00DB7CB3" w:rsidRPr="00946A5E" w:rsidRDefault="00DB7CB3" w:rsidP="008201AE">
      <w:pPr>
        <w:spacing w:after="0"/>
        <w:ind w:left="330" w:hanging="330"/>
        <w:jc w:val="both"/>
        <w:rPr>
          <w:rFonts w:cs="Arial"/>
          <w:sz w:val="24"/>
          <w:szCs w:val="24"/>
          <w:lang w:val="en-US"/>
        </w:rPr>
      </w:pPr>
    </w:p>
    <w:p w:rsidR="003C1A88" w:rsidRDefault="003C1A88" w:rsidP="003F751F">
      <w:pPr>
        <w:tabs>
          <w:tab w:val="left" w:pos="1680"/>
        </w:tabs>
        <w:spacing w:after="0" w:line="240" w:lineRule="auto"/>
        <w:rPr>
          <w:rFonts w:cs="Times New Roman"/>
        </w:rPr>
      </w:pPr>
    </w:p>
    <w:p w:rsidR="00D31BBE" w:rsidRDefault="00D31BBE" w:rsidP="00D31BBE">
      <w:pPr>
        <w:shd w:val="clear" w:color="auto" w:fill="365F91"/>
        <w:spacing w:after="120" w:line="240" w:lineRule="auto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 xml:space="preserve">                                                                </w:t>
      </w:r>
      <w:r w:rsidR="00B23FB8">
        <w:rPr>
          <w:rStyle w:val="Strong"/>
          <w:rFonts w:cs="Calibri"/>
          <w:color w:val="FFFFFF"/>
        </w:rPr>
        <w:t xml:space="preserve">    </w:t>
      </w:r>
      <w:r w:rsidR="00C63ED5">
        <w:rPr>
          <w:rStyle w:val="Strong"/>
          <w:rFonts w:cs="Calibri"/>
          <w:color w:val="FFFFFF"/>
        </w:rPr>
        <w:t xml:space="preserve">               .NET PROJECT</w:t>
      </w:r>
    </w:p>
    <w:p w:rsidR="0039004F" w:rsidRDefault="00AB2879" w:rsidP="003F751F">
      <w:pPr>
        <w:tabs>
          <w:tab w:val="left" w:pos="168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cs="Times New Roman"/>
          <w:b/>
        </w:rPr>
        <w:t xml:space="preserve">       </w:t>
      </w:r>
      <w:r w:rsidR="00D31BBE" w:rsidRPr="00D31BBE">
        <w:rPr>
          <w:rFonts w:cs="Times New Roman"/>
          <w:b/>
        </w:rPr>
        <w:t>TITLE</w:t>
      </w:r>
      <w:r w:rsidR="00D31BBE" w:rsidRPr="00D31BBE">
        <w:rPr>
          <w:rFonts w:cs="Times New Roman"/>
        </w:rPr>
        <w:tab/>
      </w:r>
      <w:r w:rsidR="00D31BBE" w:rsidRPr="00D31BBE">
        <w:rPr>
          <w:rFonts w:cs="Times New Roman"/>
        </w:rPr>
        <w:tab/>
      </w:r>
      <w:r>
        <w:rPr>
          <w:rFonts w:cs="Times New Roman"/>
        </w:rPr>
        <w:t xml:space="preserve">  </w:t>
      </w:r>
      <w:r w:rsidR="0044443D">
        <w:rPr>
          <w:rFonts w:cs="Times New Roman"/>
        </w:rPr>
        <w:t xml:space="preserve">         </w:t>
      </w:r>
      <w:r>
        <w:rPr>
          <w:rFonts w:cs="Times New Roman"/>
        </w:rPr>
        <w:t xml:space="preserve">  :  </w:t>
      </w:r>
      <w:r w:rsidR="0044443D">
        <w:rPr>
          <w:rFonts w:cs="Times New Roman"/>
        </w:rPr>
        <w:t xml:space="preserve"> </w:t>
      </w:r>
      <w:r>
        <w:rPr>
          <w:rFonts w:cs="Times New Roman"/>
        </w:rPr>
        <w:t xml:space="preserve">  </w:t>
      </w:r>
      <w:r w:rsidR="00D31BBE" w:rsidRPr="00D31BBE">
        <w:rPr>
          <w:rFonts w:ascii="Times New Roman" w:hAnsi="Times New Roman" w:cs="Times New Roman"/>
          <w:b/>
        </w:rPr>
        <w:t>LEAVE MANAGEMENT SYSTEM</w:t>
      </w:r>
      <w:r>
        <w:rPr>
          <w:rFonts w:ascii="Times New Roman" w:hAnsi="Times New Roman" w:cs="Times New Roman"/>
          <w:b/>
        </w:rPr>
        <w:t xml:space="preserve"> </w:t>
      </w:r>
    </w:p>
    <w:p w:rsidR="00AB2879" w:rsidRDefault="00AB2879" w:rsidP="003F751F">
      <w:pPr>
        <w:tabs>
          <w:tab w:val="left" w:pos="1680"/>
        </w:tabs>
        <w:spacing w:after="0" w:line="240" w:lineRule="auto"/>
        <w:rPr>
          <w:rFonts w:ascii="Times New Roman" w:hAnsi="Times New Roman" w:cs="Times New Roman"/>
          <w:b/>
        </w:rPr>
      </w:pPr>
    </w:p>
    <w:p w:rsidR="00D31BBE" w:rsidRDefault="00AB2879" w:rsidP="003F751F">
      <w:pPr>
        <w:tabs>
          <w:tab w:val="left" w:pos="1680"/>
        </w:tabs>
        <w:spacing w:after="0" w:line="240" w:lineRule="auto"/>
        <w:rPr>
          <w:rFonts w:cs="Times New Roman"/>
        </w:rPr>
      </w:pPr>
      <w:r>
        <w:rPr>
          <w:rFonts w:cs="Times New Roman"/>
          <w:b/>
        </w:rPr>
        <w:t xml:space="preserve">       SOFTWARE USED</w:t>
      </w:r>
      <w:r>
        <w:rPr>
          <w:rFonts w:cs="Times New Roman"/>
          <w:b/>
        </w:rPr>
        <w:tab/>
        <w:t xml:space="preserve">  </w:t>
      </w:r>
      <w:r w:rsidR="0044443D">
        <w:rPr>
          <w:rFonts w:cs="Times New Roman"/>
          <w:b/>
        </w:rPr>
        <w:t xml:space="preserve">        </w:t>
      </w:r>
      <w:r>
        <w:rPr>
          <w:rFonts w:cs="Times New Roman"/>
          <w:b/>
        </w:rPr>
        <w:t xml:space="preserve">   :     </w:t>
      </w:r>
      <w:r w:rsidRPr="00AB2879">
        <w:rPr>
          <w:rFonts w:cs="Times New Roman"/>
        </w:rPr>
        <w:t>ASP.Net, C#.Net, JavaScript,</w:t>
      </w:r>
      <w:r w:rsidR="00D31BBE" w:rsidRPr="00AB2879">
        <w:rPr>
          <w:rFonts w:cs="Times New Roman"/>
        </w:rPr>
        <w:t xml:space="preserve"> CSS  </w:t>
      </w:r>
    </w:p>
    <w:p w:rsidR="00AB2879" w:rsidRDefault="00AB2879" w:rsidP="003F751F">
      <w:pPr>
        <w:tabs>
          <w:tab w:val="left" w:pos="1680"/>
        </w:tabs>
        <w:spacing w:after="0" w:line="240" w:lineRule="auto"/>
        <w:rPr>
          <w:rFonts w:cs="Times New Roman"/>
        </w:rPr>
      </w:pPr>
    </w:p>
    <w:p w:rsidR="00AB2879" w:rsidRDefault="00AB2879" w:rsidP="003F751F">
      <w:pPr>
        <w:tabs>
          <w:tab w:val="left" w:pos="1680"/>
        </w:tabs>
        <w:spacing w:after="0" w:line="240" w:lineRule="auto"/>
        <w:rPr>
          <w:rFonts w:cs="Times New Roman"/>
          <w:b/>
        </w:rPr>
      </w:pPr>
      <w:r>
        <w:rPr>
          <w:rFonts w:cs="Times New Roman"/>
          <w:b/>
        </w:rPr>
        <w:t xml:space="preserve">       DATABASE</w:t>
      </w:r>
      <w:r>
        <w:rPr>
          <w:rFonts w:cs="Times New Roman"/>
          <w:b/>
        </w:rPr>
        <w:tab/>
        <w:t xml:space="preserve">        </w:t>
      </w:r>
      <w:r w:rsidR="0044443D">
        <w:rPr>
          <w:rFonts w:cs="Times New Roman"/>
          <w:b/>
        </w:rPr>
        <w:t xml:space="preserve">             </w:t>
      </w:r>
      <w:r>
        <w:rPr>
          <w:rFonts w:cs="Times New Roman"/>
          <w:b/>
        </w:rPr>
        <w:t xml:space="preserve">  :     </w:t>
      </w:r>
      <w:r w:rsidRPr="00AB2879">
        <w:rPr>
          <w:rFonts w:cs="Times New Roman"/>
        </w:rPr>
        <w:t>SQL Server 2008</w:t>
      </w:r>
      <w:r w:rsidRPr="00AB2879">
        <w:rPr>
          <w:rFonts w:cs="Times New Roman"/>
          <w:b/>
        </w:rPr>
        <w:tab/>
      </w:r>
    </w:p>
    <w:p w:rsidR="00DB7CB3" w:rsidRDefault="00DB7CB3" w:rsidP="003F751F">
      <w:pPr>
        <w:tabs>
          <w:tab w:val="left" w:pos="1680"/>
        </w:tabs>
        <w:spacing w:after="0" w:line="240" w:lineRule="auto"/>
        <w:rPr>
          <w:rFonts w:cs="Times New Roman"/>
          <w:b/>
        </w:rPr>
      </w:pPr>
    </w:p>
    <w:p w:rsidR="00DB7CB3" w:rsidRDefault="00DB7CB3" w:rsidP="003F751F">
      <w:pPr>
        <w:tabs>
          <w:tab w:val="left" w:pos="1680"/>
        </w:tabs>
        <w:spacing w:after="0" w:line="240" w:lineRule="auto"/>
        <w:rPr>
          <w:rFonts w:cs="Times New Roman"/>
          <w:b/>
        </w:rPr>
      </w:pPr>
    </w:p>
    <w:p w:rsidR="003C1A88" w:rsidRDefault="003C1A88" w:rsidP="003F751F">
      <w:pPr>
        <w:tabs>
          <w:tab w:val="left" w:pos="1680"/>
        </w:tabs>
        <w:spacing w:after="0" w:line="240" w:lineRule="auto"/>
        <w:rPr>
          <w:rFonts w:cs="Times New Roman"/>
        </w:rPr>
      </w:pPr>
    </w:p>
    <w:p w:rsidR="0039004F" w:rsidRDefault="00541FC5" w:rsidP="0039004F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lastRenderedPageBreak/>
        <w:t xml:space="preserve">MAIN </w:t>
      </w:r>
      <w:r w:rsidR="0039004F">
        <w:rPr>
          <w:rStyle w:val="Strong"/>
          <w:rFonts w:cs="Calibri"/>
          <w:color w:val="FFFFFF"/>
        </w:rPr>
        <w:t xml:space="preserve"> PROJECT</w:t>
      </w:r>
    </w:p>
    <w:p w:rsidR="0039004F" w:rsidRDefault="0039004F" w:rsidP="0039004F">
      <w:pPr>
        <w:pStyle w:val="Default"/>
        <w:rPr>
          <w:b/>
          <w:sz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 </w:t>
      </w:r>
      <w:r w:rsidRPr="003537DF">
        <w:rPr>
          <w:rFonts w:ascii="Calibri" w:hAnsi="Calibri"/>
          <w:b/>
          <w:bCs/>
          <w:sz w:val="22"/>
          <w:szCs w:val="22"/>
        </w:rPr>
        <w:t>Project Title</w:t>
      </w:r>
      <w:r>
        <w:rPr>
          <w:b/>
          <w:bCs/>
          <w:sz w:val="22"/>
          <w:szCs w:val="22"/>
        </w:rPr>
        <w:t xml:space="preserve">           </w:t>
      </w:r>
      <w:r w:rsidR="0044443D">
        <w:rPr>
          <w:b/>
          <w:bCs/>
          <w:sz w:val="22"/>
          <w:szCs w:val="22"/>
        </w:rPr>
        <w:t xml:space="preserve">      </w:t>
      </w:r>
      <w:r>
        <w:rPr>
          <w:b/>
          <w:bCs/>
          <w:sz w:val="22"/>
          <w:szCs w:val="22"/>
        </w:rPr>
        <w:t xml:space="preserve"> </w:t>
      </w:r>
      <w:r w:rsidR="0044443D">
        <w:rPr>
          <w:b/>
          <w:bCs/>
          <w:sz w:val="22"/>
          <w:szCs w:val="22"/>
        </w:rPr>
        <w:t xml:space="preserve">     :   </w:t>
      </w:r>
      <w:r>
        <w:rPr>
          <w:b/>
          <w:bCs/>
          <w:sz w:val="22"/>
          <w:szCs w:val="22"/>
        </w:rPr>
        <w:t xml:space="preserve"> </w:t>
      </w:r>
      <w:r>
        <w:rPr>
          <w:b/>
          <w:sz w:val="22"/>
        </w:rPr>
        <w:t xml:space="preserve">WIRELESS DATA ENCRIPTION AND DECRIPTION USING </w:t>
      </w:r>
    </w:p>
    <w:p w:rsidR="0039004F" w:rsidRDefault="0039004F" w:rsidP="0039004F">
      <w:pPr>
        <w:pStyle w:val="Default"/>
        <w:rPr>
          <w:b/>
          <w:bCs/>
          <w:color w:val="auto"/>
          <w:sz w:val="18"/>
          <w:lang w:val="en-IN"/>
        </w:rPr>
      </w:pPr>
      <w:r>
        <w:rPr>
          <w:b/>
          <w:sz w:val="22"/>
        </w:rPr>
        <w:t xml:space="preserve">                                                 </w:t>
      </w:r>
      <w:r w:rsidR="0044443D">
        <w:rPr>
          <w:b/>
          <w:sz w:val="22"/>
        </w:rPr>
        <w:t xml:space="preserve">      </w:t>
      </w:r>
      <w:r>
        <w:rPr>
          <w:b/>
          <w:bCs/>
          <w:sz w:val="22"/>
          <w:szCs w:val="22"/>
        </w:rPr>
        <w:t xml:space="preserve"> ZIGBEE</w:t>
      </w:r>
    </w:p>
    <w:p w:rsidR="0039004F" w:rsidRDefault="0039004F" w:rsidP="0039004F">
      <w:pPr>
        <w:pStyle w:val="Default"/>
        <w:rPr>
          <w:b/>
          <w:bCs/>
          <w:color w:val="auto"/>
          <w:sz w:val="18"/>
          <w:lang w:val="en-IN"/>
        </w:rPr>
      </w:pPr>
    </w:p>
    <w:p w:rsidR="0039004F" w:rsidRDefault="00FC2588" w:rsidP="00FC2588">
      <w:pPr>
        <w:pStyle w:val="Default"/>
        <w:rPr>
          <w:bCs/>
        </w:rPr>
      </w:pPr>
      <w:r>
        <w:rPr>
          <w:rFonts w:ascii="Calibri" w:hAnsi="Calibri"/>
          <w:b/>
          <w:bCs/>
          <w:sz w:val="22"/>
          <w:szCs w:val="22"/>
        </w:rPr>
        <w:t xml:space="preserve">        PURPOSE</w:t>
      </w:r>
      <w:r w:rsidR="00382510">
        <w:t xml:space="preserve">              </w:t>
      </w:r>
      <w:r>
        <w:t xml:space="preserve">        </w:t>
      </w:r>
      <w:r w:rsidR="00382510">
        <w:t xml:space="preserve"> </w:t>
      </w:r>
      <w:r w:rsidR="0044443D">
        <w:t xml:space="preserve"> </w:t>
      </w:r>
      <w:r w:rsidR="0039004F">
        <w:t xml:space="preserve"> </w:t>
      </w:r>
      <w:r w:rsidR="0044443D">
        <w:rPr>
          <w:b/>
        </w:rPr>
        <w:t>:</w:t>
      </w:r>
      <w:r w:rsidR="0039004F">
        <w:rPr>
          <w:b/>
        </w:rPr>
        <w:t xml:space="preserve">  </w:t>
      </w:r>
      <w:r w:rsidR="0039004F" w:rsidRPr="003537DF">
        <w:rPr>
          <w:bCs/>
        </w:rPr>
        <w:t xml:space="preserve"> </w:t>
      </w:r>
      <w:r w:rsidR="00382510">
        <w:rPr>
          <w:bCs/>
        </w:rPr>
        <w:t xml:space="preserve"> </w:t>
      </w:r>
      <w:r w:rsidR="0044443D">
        <w:rPr>
          <w:bCs/>
        </w:rPr>
        <w:t xml:space="preserve"> </w:t>
      </w:r>
      <w:r>
        <w:rPr>
          <w:rFonts w:ascii="Calibri" w:hAnsi="Calibri"/>
          <w:bCs/>
        </w:rPr>
        <w:t>To protect the data from the hackers</w:t>
      </w:r>
    </w:p>
    <w:p w:rsidR="0039004F" w:rsidRDefault="0039004F" w:rsidP="0039004F">
      <w:pPr>
        <w:pStyle w:val="Default"/>
        <w:rPr>
          <w:bCs/>
        </w:rPr>
      </w:pPr>
    </w:p>
    <w:p w:rsidR="007E0962" w:rsidRDefault="0039004F" w:rsidP="0066737F">
      <w:pPr>
        <w:pStyle w:val="Default"/>
        <w:rPr>
          <w:rFonts w:ascii="Calibri" w:hAnsi="Calibri"/>
        </w:rPr>
      </w:pPr>
      <w:r>
        <w:rPr>
          <w:bCs/>
        </w:rPr>
        <w:t xml:space="preserve">     </w:t>
      </w:r>
      <w:r w:rsidRPr="003537DF">
        <w:rPr>
          <w:rFonts w:ascii="Calibri" w:hAnsi="Calibri"/>
          <w:b/>
          <w:sz w:val="22"/>
          <w:szCs w:val="22"/>
        </w:rPr>
        <w:t>TEAM POSITION</w:t>
      </w:r>
      <w:r>
        <w:rPr>
          <w:b/>
        </w:rPr>
        <w:t xml:space="preserve">       </w:t>
      </w:r>
      <w:r w:rsidR="0044443D">
        <w:rPr>
          <w:b/>
        </w:rPr>
        <w:t xml:space="preserve">         :</w:t>
      </w:r>
      <w:r>
        <w:rPr>
          <w:b/>
        </w:rPr>
        <w:t xml:space="preserve">  </w:t>
      </w:r>
      <w:r w:rsidR="0044443D">
        <w:rPr>
          <w:b/>
        </w:rPr>
        <w:t xml:space="preserve"> </w:t>
      </w:r>
      <w:r>
        <w:rPr>
          <w:b/>
        </w:rPr>
        <w:t xml:space="preserve"> </w:t>
      </w:r>
      <w:r w:rsidRPr="003A1B21">
        <w:rPr>
          <w:rFonts w:ascii="Calibri" w:hAnsi="Calibri"/>
        </w:rPr>
        <w:t>Team Leader</w:t>
      </w:r>
    </w:p>
    <w:p w:rsidR="0066737F" w:rsidRPr="00D17809" w:rsidRDefault="0039004F" w:rsidP="0066737F">
      <w:pPr>
        <w:pStyle w:val="Default"/>
      </w:pPr>
      <w:r>
        <w:tab/>
      </w:r>
    </w:p>
    <w:p w:rsidR="00D7677A" w:rsidRDefault="00D7677A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>MINI PROJECT</w:t>
      </w:r>
    </w:p>
    <w:p w:rsidR="00D7677A" w:rsidRDefault="00D7677A" w:rsidP="003537DF">
      <w:pPr>
        <w:spacing w:after="0" w:line="240" w:lineRule="auto"/>
        <w:ind w:left="1440" w:hanging="1155"/>
        <w:jc w:val="center"/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</w:pPr>
      <w:r>
        <w:rPr>
          <w:rFonts w:cs="Times New Roman"/>
          <w:b/>
          <w:bCs/>
        </w:rPr>
        <w:t>Project Title</w:t>
      </w:r>
      <w:r>
        <w:rPr>
          <w:rFonts w:cs="Times New Roman"/>
          <w:b/>
          <w:bCs/>
        </w:rPr>
        <w:tab/>
      </w:r>
      <w:r>
        <w:rPr>
          <w:rFonts w:cs="Times New Roman"/>
          <w:b/>
          <w:bCs/>
        </w:rPr>
        <w:tab/>
      </w:r>
      <w:r w:rsidR="00541FC5">
        <w:rPr>
          <w:rFonts w:cs="Times New Roman"/>
          <w:b/>
          <w:bCs/>
        </w:rPr>
        <w:t xml:space="preserve">     </w:t>
      </w:r>
      <w:r>
        <w:rPr>
          <w:rFonts w:cs="Times New Roman"/>
          <w:b/>
          <w:bCs/>
        </w:rPr>
        <w:t>:</w:t>
      </w:r>
      <w:r>
        <w:rPr>
          <w:rFonts w:cs="Times New Roman"/>
          <w:b/>
          <w:bCs/>
        </w:rPr>
        <w:tab/>
      </w:r>
      <w:r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  <w:t xml:space="preserve">DESIGN AND VERIFICATION OF 4-PORT ROUTER FOR </w:t>
      </w:r>
      <w:r w:rsidR="00541FC5"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  <w:t xml:space="preserve"> </w:t>
      </w:r>
      <w:r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  <w:t>NETWORK ON A CHIP</w:t>
      </w:r>
    </w:p>
    <w:p w:rsidR="00E604AD" w:rsidRPr="003537DF" w:rsidRDefault="00E604AD" w:rsidP="003537DF">
      <w:pPr>
        <w:spacing w:after="0" w:line="240" w:lineRule="auto"/>
        <w:ind w:left="1440" w:hanging="1155"/>
        <w:jc w:val="center"/>
        <w:rPr>
          <w:rFonts w:ascii="Times New Roman" w:eastAsia="Batang" w:hAnsi="Times New Roman" w:cs="Times New Roman"/>
          <w:b/>
          <w:color w:val="000000"/>
          <w:sz w:val="24"/>
          <w:szCs w:val="24"/>
          <w:lang w:eastAsia="ko-KR"/>
        </w:rPr>
      </w:pPr>
    </w:p>
    <w:p w:rsidR="00D7677A" w:rsidRDefault="00D7677A" w:rsidP="003537DF">
      <w:pPr>
        <w:rPr>
          <w:rFonts w:cs="Times New Roman"/>
          <w:sz w:val="24"/>
          <w:szCs w:val="24"/>
        </w:rPr>
      </w:pPr>
      <w:r>
        <w:rPr>
          <w:b/>
          <w:bCs/>
          <w:sz w:val="24"/>
        </w:rPr>
        <w:t xml:space="preserve">           </w:t>
      </w:r>
      <w:r w:rsidRPr="003537DF">
        <w:rPr>
          <w:b/>
          <w:bCs/>
        </w:rPr>
        <w:t xml:space="preserve">PURPOSE </w:t>
      </w:r>
      <w:r>
        <w:rPr>
          <w:b/>
          <w:bCs/>
          <w:sz w:val="24"/>
        </w:rPr>
        <w:t xml:space="preserve">            </w:t>
      </w:r>
      <w:r w:rsidRPr="007C3BE0">
        <w:rPr>
          <w:rFonts w:cs="Times New Roman"/>
          <w:b/>
        </w:rPr>
        <w:tab/>
      </w:r>
      <w:r>
        <w:rPr>
          <w:rFonts w:cs="Times New Roman"/>
          <w:b/>
          <w:sz w:val="24"/>
          <w:szCs w:val="24"/>
        </w:rPr>
        <w:t xml:space="preserve">  </w:t>
      </w:r>
      <w:r w:rsidR="00541FC5">
        <w:rPr>
          <w:rFonts w:cs="Times New Roman"/>
          <w:b/>
          <w:sz w:val="24"/>
          <w:szCs w:val="24"/>
        </w:rPr>
        <w:t xml:space="preserve">        :</w:t>
      </w:r>
      <w:r>
        <w:rPr>
          <w:rFonts w:cs="Times New Roman"/>
          <w:b/>
          <w:sz w:val="24"/>
          <w:szCs w:val="24"/>
        </w:rPr>
        <w:t xml:space="preserve">  </w:t>
      </w:r>
      <w:r w:rsidR="00541FC5">
        <w:rPr>
          <w:rFonts w:cs="Times New Roman"/>
          <w:b/>
          <w:sz w:val="24"/>
          <w:szCs w:val="24"/>
        </w:rPr>
        <w:t xml:space="preserve">    </w:t>
      </w:r>
      <w:r>
        <w:rPr>
          <w:rFonts w:cs="Times New Roman"/>
          <w:b/>
          <w:sz w:val="24"/>
          <w:szCs w:val="24"/>
        </w:rPr>
        <w:t xml:space="preserve">  </w:t>
      </w:r>
      <w:r>
        <w:rPr>
          <w:rFonts w:cs="Times New Roman"/>
          <w:sz w:val="24"/>
          <w:szCs w:val="24"/>
        </w:rPr>
        <w:t>To decrease the size of the router to the chip level</w:t>
      </w:r>
    </w:p>
    <w:p w:rsidR="00D7677A" w:rsidRDefault="00D7677A" w:rsidP="00AB2879">
      <w:pPr>
        <w:rPr>
          <w:rFonts w:cs="Times New Roman"/>
        </w:rPr>
      </w:pPr>
      <w:r>
        <w:rPr>
          <w:rFonts w:cs="Times New Roman"/>
          <w:sz w:val="24"/>
          <w:szCs w:val="24"/>
        </w:rPr>
        <w:t xml:space="preserve">           </w:t>
      </w:r>
      <w:r w:rsidRPr="003537DF">
        <w:rPr>
          <w:rFonts w:cs="Times New Roman"/>
          <w:b/>
        </w:rPr>
        <w:t>TEAM POSITION</w:t>
      </w:r>
      <w:r>
        <w:rPr>
          <w:rFonts w:cs="Times New Roman"/>
          <w:b/>
        </w:rPr>
        <w:t xml:space="preserve">      </w:t>
      </w:r>
      <w:r w:rsidR="00541FC5">
        <w:rPr>
          <w:rFonts w:cs="Times New Roman"/>
          <w:b/>
        </w:rPr>
        <w:t xml:space="preserve">       :  </w:t>
      </w:r>
      <w:r>
        <w:rPr>
          <w:rFonts w:cs="Times New Roman"/>
          <w:b/>
        </w:rPr>
        <w:t xml:space="preserve"> </w:t>
      </w:r>
      <w:r w:rsidR="00541FC5">
        <w:rPr>
          <w:rFonts w:cs="Times New Roman"/>
          <w:b/>
        </w:rPr>
        <w:t xml:space="preserve">    </w:t>
      </w:r>
      <w:r>
        <w:rPr>
          <w:rFonts w:cs="Times New Roman"/>
          <w:b/>
        </w:rPr>
        <w:t xml:space="preserve"> </w:t>
      </w:r>
      <w:r w:rsidR="00DB7CB3">
        <w:rPr>
          <w:rFonts w:cs="Times New Roman"/>
        </w:rPr>
        <w:t>Team Leader</w:t>
      </w:r>
    </w:p>
    <w:p w:rsidR="00D7677A" w:rsidRPr="00E079A5" w:rsidRDefault="00F16333" w:rsidP="00E079A5">
      <w:pPr>
        <w:shd w:val="clear" w:color="auto" w:fill="365F91"/>
        <w:spacing w:after="120" w:line="240" w:lineRule="auto"/>
        <w:rPr>
          <w:rStyle w:val="Strong"/>
          <w:rFonts w:cs="Calibri"/>
          <w:color w:val="FFFFFF"/>
        </w:rPr>
      </w:pPr>
      <w:r>
        <w:rPr>
          <w:rStyle w:val="Strong"/>
          <w:rFonts w:cs="Calibri"/>
          <w:color w:val="FFFFFF"/>
        </w:rPr>
        <w:t xml:space="preserve">                                                                                   </w:t>
      </w:r>
      <w:r w:rsidR="00D7677A" w:rsidRPr="00E079A5">
        <w:rPr>
          <w:rFonts w:cs="Times New Roman"/>
          <w:b/>
          <w:bCs/>
          <w:color w:val="FFFFFF"/>
        </w:rPr>
        <w:t xml:space="preserve">  </w:t>
      </w:r>
      <w:r w:rsidR="00125E81">
        <w:rPr>
          <w:rFonts w:cs="Times New Roman"/>
          <w:b/>
          <w:bCs/>
          <w:color w:val="FFFFFF"/>
        </w:rPr>
        <w:t>OTHER SKILLS</w:t>
      </w:r>
    </w:p>
    <w:p w:rsidR="00D7677A" w:rsidRDefault="00D34350" w:rsidP="00D34350">
      <w:pPr>
        <w:numPr>
          <w:ilvl w:val="0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Computer Hardware</w:t>
      </w:r>
    </w:p>
    <w:p w:rsidR="00D34350" w:rsidRDefault="00D34350" w:rsidP="00D34350">
      <w:pPr>
        <w:numPr>
          <w:ilvl w:val="0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MS-Office</w:t>
      </w:r>
    </w:p>
    <w:p w:rsidR="00D34350" w:rsidRPr="00D34350" w:rsidRDefault="00D34350" w:rsidP="00D34350">
      <w:pPr>
        <w:numPr>
          <w:ilvl w:val="0"/>
          <w:numId w:val="2"/>
        </w:numPr>
        <w:spacing w:after="0"/>
        <w:rPr>
          <w:rFonts w:cs="Times New Roman"/>
        </w:rPr>
      </w:pPr>
      <w:r>
        <w:rPr>
          <w:rFonts w:cs="Times New Roman"/>
        </w:rPr>
        <w:t>Operating  System</w:t>
      </w:r>
    </w:p>
    <w:p w:rsidR="00F158E1" w:rsidRPr="00D34350" w:rsidRDefault="00D34350" w:rsidP="00D34350">
      <w:pPr>
        <w:spacing w:after="0"/>
        <w:rPr>
          <w:rFonts w:cs="Times New Roman"/>
        </w:rPr>
      </w:pPr>
      <w:r w:rsidRPr="00D34350">
        <w:rPr>
          <w:rFonts w:cs="Times New Roman"/>
          <w:spacing w:val="-3"/>
        </w:rPr>
        <w:t xml:space="preserve"> </w:t>
      </w:r>
    </w:p>
    <w:p w:rsidR="00D7677A" w:rsidRPr="003537DF" w:rsidRDefault="00D7677A" w:rsidP="00AF1493">
      <w:pPr>
        <w:shd w:val="clear" w:color="auto" w:fill="365F91"/>
        <w:spacing w:after="120" w:line="240" w:lineRule="auto"/>
        <w:rPr>
          <w:rStyle w:val="Strong"/>
          <w:rFonts w:cs="Calibri"/>
          <w:b w:val="0"/>
          <w:color w:val="FFFFFF"/>
        </w:rPr>
      </w:pPr>
      <w:r>
        <w:rPr>
          <w:rFonts w:cs="Times New Roman"/>
          <w:b/>
          <w:color w:val="FFFFFF"/>
          <w:spacing w:val="-3"/>
        </w:rPr>
        <w:t xml:space="preserve">                                                                                              </w:t>
      </w:r>
      <w:r w:rsidRPr="003537DF">
        <w:rPr>
          <w:rFonts w:cs="Times New Roman"/>
          <w:b/>
          <w:color w:val="FFFFFF"/>
          <w:spacing w:val="-3"/>
        </w:rPr>
        <w:t xml:space="preserve">H0BBIES                                                                           </w:t>
      </w:r>
    </w:p>
    <w:p w:rsidR="00D7677A" w:rsidRPr="0076013E" w:rsidRDefault="00D7677A" w:rsidP="00DB7CB3">
      <w:pPr>
        <w:pStyle w:val="ListParagraph"/>
        <w:numPr>
          <w:ilvl w:val="0"/>
          <w:numId w:val="19"/>
        </w:numPr>
        <w:rPr>
          <w:rFonts w:ascii="Calibri" w:hAnsi="Calibri"/>
          <w:spacing w:val="-3"/>
        </w:rPr>
      </w:pPr>
      <w:r w:rsidRPr="0076013E">
        <w:rPr>
          <w:rFonts w:ascii="Calibri" w:hAnsi="Calibri"/>
          <w:spacing w:val="-3"/>
          <w:lang w:val="en-US"/>
        </w:rPr>
        <w:t>Playing Cricket and Browsing Net</w:t>
      </w:r>
    </w:p>
    <w:p w:rsidR="00D7677A" w:rsidRDefault="00D7677A" w:rsidP="003A12EA">
      <w:pPr>
        <w:spacing w:after="0"/>
        <w:ind w:left="720"/>
        <w:jc w:val="both"/>
        <w:rPr>
          <w:rFonts w:cs="Times New Roman"/>
          <w:spacing w:val="-3"/>
        </w:rPr>
      </w:pPr>
    </w:p>
    <w:p w:rsidR="00D7677A" w:rsidRPr="003537DF" w:rsidRDefault="00D7677A">
      <w:pPr>
        <w:shd w:val="clear" w:color="auto" w:fill="365F91"/>
        <w:spacing w:after="120" w:line="240" w:lineRule="auto"/>
        <w:jc w:val="center"/>
        <w:rPr>
          <w:rStyle w:val="Strong"/>
          <w:rFonts w:cs="Calibri"/>
          <w:color w:val="FFFFFF"/>
        </w:rPr>
      </w:pPr>
      <w:r w:rsidRPr="003537DF">
        <w:rPr>
          <w:rStyle w:val="Strong"/>
          <w:rFonts w:cs="Calibri"/>
          <w:color w:val="FFFFFF"/>
        </w:rPr>
        <w:t>PE</w:t>
      </w:r>
      <w:r>
        <w:rPr>
          <w:rStyle w:val="Strong"/>
          <w:rFonts w:cs="Calibri"/>
          <w:color w:val="FFFFFF"/>
        </w:rPr>
        <w:t>RSONAL PROFILE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  <w:r>
        <w:rPr>
          <w:rFonts w:cs="Verdana"/>
          <w:b/>
          <w:bCs/>
        </w:rPr>
        <w:t xml:space="preserve">Name                                                     :              </w:t>
      </w:r>
      <w:r>
        <w:rPr>
          <w:rFonts w:cs="Verdana"/>
          <w:bCs/>
        </w:rPr>
        <w:t>Gosika.Rajesh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  <w:r>
        <w:rPr>
          <w:rFonts w:cs="Verdana"/>
          <w:b/>
          <w:bCs/>
        </w:rPr>
        <w:t xml:space="preserve">Father name                                         :              </w:t>
      </w:r>
      <w:r w:rsidR="008201AE">
        <w:rPr>
          <w:rFonts w:cs="Verdana"/>
          <w:bCs/>
        </w:rPr>
        <w:t>G.P</w:t>
      </w:r>
      <w:r>
        <w:rPr>
          <w:rFonts w:cs="Verdana"/>
          <w:bCs/>
        </w:rPr>
        <w:t>andari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>Date of Birth</w:t>
      </w:r>
      <w:r>
        <w:rPr>
          <w:rFonts w:cs="Verdana"/>
        </w:rPr>
        <w:tab/>
      </w:r>
      <w:r>
        <w:rPr>
          <w:rFonts w:cs="Verdana"/>
        </w:rPr>
        <w:tab/>
      </w:r>
      <w:r>
        <w:rPr>
          <w:rFonts w:cs="Verdana"/>
        </w:rPr>
        <w:tab/>
        <w:t xml:space="preserve">:  </w:t>
      </w:r>
      <w:r>
        <w:rPr>
          <w:rFonts w:cs="Verdana"/>
        </w:rPr>
        <w:tab/>
        <w:t>22</w:t>
      </w:r>
      <w:r>
        <w:rPr>
          <w:rFonts w:cs="Verdana"/>
          <w:vertAlign w:val="superscript"/>
        </w:rPr>
        <w:t>nd</w:t>
      </w:r>
      <w:r>
        <w:rPr>
          <w:rFonts w:cs="Verdana"/>
        </w:rPr>
        <w:t xml:space="preserve"> March  1992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>Gender</w:t>
      </w:r>
      <w:r w:rsidR="008201AE">
        <w:rPr>
          <w:rFonts w:cs="Verdana"/>
        </w:rPr>
        <w:tab/>
      </w:r>
      <w:r w:rsidR="008201AE">
        <w:rPr>
          <w:rFonts w:cs="Verdana"/>
        </w:rPr>
        <w:tab/>
      </w:r>
      <w:r w:rsidR="008201AE">
        <w:rPr>
          <w:rFonts w:cs="Verdana"/>
        </w:rPr>
        <w:tab/>
      </w:r>
      <w:r w:rsidR="008201AE">
        <w:rPr>
          <w:rFonts w:cs="Verdana"/>
        </w:rPr>
        <w:tab/>
        <w:t xml:space="preserve">:  </w:t>
      </w:r>
      <w:r w:rsidR="008201AE">
        <w:rPr>
          <w:rFonts w:cs="Verdana"/>
        </w:rPr>
        <w:tab/>
        <w:t>M</w:t>
      </w:r>
      <w:r>
        <w:rPr>
          <w:rFonts w:cs="Verdana"/>
        </w:rPr>
        <w:t>ale</w:t>
      </w:r>
    </w:p>
    <w:p w:rsidR="00D7677A" w:rsidRDefault="00D7677A">
      <w:pPr>
        <w:spacing w:after="0" w:line="240" w:lineRule="auto"/>
        <w:ind w:left="345"/>
        <w:rPr>
          <w:rFonts w:cs="Verdana"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>Marital Status</w:t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  <w:t>:</w:t>
      </w:r>
      <w:r w:rsidR="00246E7D">
        <w:rPr>
          <w:rFonts w:cs="Verdana"/>
        </w:rPr>
        <w:tab/>
        <w:t>S</w:t>
      </w:r>
      <w:r>
        <w:rPr>
          <w:rFonts w:cs="Verdana"/>
        </w:rPr>
        <w:t>ingle</w:t>
      </w:r>
    </w:p>
    <w:p w:rsidR="00D7677A" w:rsidRDefault="00D7677A">
      <w:pPr>
        <w:spacing w:after="0" w:line="240" w:lineRule="auto"/>
        <w:ind w:left="345"/>
        <w:rPr>
          <w:rFonts w:cs="Verdana"/>
        </w:rPr>
      </w:pPr>
    </w:p>
    <w:p w:rsidR="00D7677A" w:rsidRDefault="00D7677A">
      <w:pPr>
        <w:spacing w:after="0" w:line="240" w:lineRule="auto"/>
        <w:ind w:left="345"/>
        <w:rPr>
          <w:rFonts w:cs="Verdana"/>
        </w:rPr>
      </w:pPr>
      <w:r>
        <w:rPr>
          <w:rFonts w:cs="Verdana"/>
          <w:b/>
          <w:bCs/>
        </w:rPr>
        <w:t xml:space="preserve">Nationality </w:t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  <w:t>:</w:t>
      </w:r>
      <w:r>
        <w:rPr>
          <w:rFonts w:cs="Verdana"/>
          <w:b/>
          <w:bCs/>
        </w:rPr>
        <w:tab/>
      </w:r>
      <w:r w:rsidR="00246E7D">
        <w:rPr>
          <w:rFonts w:cs="Verdana"/>
        </w:rPr>
        <w:t>I</w:t>
      </w:r>
      <w:r>
        <w:rPr>
          <w:rFonts w:cs="Verdana"/>
        </w:rPr>
        <w:t>ndian</w:t>
      </w:r>
    </w:p>
    <w:p w:rsidR="00D7677A" w:rsidRDefault="00D7677A">
      <w:pPr>
        <w:spacing w:after="0" w:line="240" w:lineRule="auto"/>
        <w:ind w:left="345"/>
        <w:rPr>
          <w:rFonts w:cs="Verdana"/>
          <w:b/>
          <w:bCs/>
        </w:rPr>
      </w:pPr>
    </w:p>
    <w:p w:rsidR="00D7677A" w:rsidRDefault="00D7677A">
      <w:pPr>
        <w:spacing w:after="0" w:line="240" w:lineRule="auto"/>
        <w:ind w:left="345"/>
        <w:rPr>
          <w:rFonts w:cs="Times New Roman"/>
        </w:rPr>
      </w:pPr>
      <w:r>
        <w:rPr>
          <w:rFonts w:cs="Verdana"/>
          <w:b/>
          <w:bCs/>
        </w:rPr>
        <w:t>Linguistic proficiency</w:t>
      </w:r>
      <w:r w:rsidR="00D34350">
        <w:rPr>
          <w:rFonts w:cs="Verdana"/>
        </w:rPr>
        <w:t xml:space="preserve"> </w:t>
      </w:r>
      <w:r w:rsidR="00D34350">
        <w:rPr>
          <w:rFonts w:cs="Verdana"/>
        </w:rPr>
        <w:tab/>
      </w:r>
      <w:r w:rsidR="00D34350">
        <w:rPr>
          <w:rFonts w:cs="Verdana"/>
        </w:rPr>
        <w:tab/>
        <w:t>:</w:t>
      </w:r>
      <w:r w:rsidR="00D34350">
        <w:rPr>
          <w:rFonts w:cs="Verdana"/>
        </w:rPr>
        <w:tab/>
        <w:t xml:space="preserve">English,Hindi </w:t>
      </w:r>
      <w:r w:rsidR="008201AE">
        <w:rPr>
          <w:rFonts w:cs="Verdana"/>
        </w:rPr>
        <w:t xml:space="preserve">and </w:t>
      </w:r>
      <w:r>
        <w:rPr>
          <w:rFonts w:cs="Verdana"/>
        </w:rPr>
        <w:t>Telugu</w:t>
      </w:r>
    </w:p>
    <w:p w:rsidR="00D7677A" w:rsidRDefault="00D7677A">
      <w:pPr>
        <w:spacing w:after="0" w:line="240" w:lineRule="auto"/>
        <w:ind w:left="345"/>
        <w:rPr>
          <w:rFonts w:cs="Verdana"/>
        </w:rPr>
      </w:pPr>
    </w:p>
    <w:p w:rsidR="00D7677A" w:rsidRDefault="00D7677A" w:rsidP="003537DF">
      <w:pPr>
        <w:spacing w:after="0" w:line="240" w:lineRule="auto"/>
        <w:ind w:left="2160" w:hanging="1815"/>
        <w:rPr>
          <w:sz w:val="24"/>
          <w:szCs w:val="24"/>
        </w:rPr>
      </w:pPr>
      <w:r>
        <w:rPr>
          <w:rFonts w:cs="Verdana"/>
          <w:b/>
          <w:bCs/>
        </w:rPr>
        <w:t>Present Address</w:t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  <w:b/>
          <w:bCs/>
        </w:rPr>
        <w:tab/>
      </w:r>
      <w:r>
        <w:rPr>
          <w:rFonts w:cs="Verdana"/>
        </w:rPr>
        <w:t>:</w:t>
      </w:r>
      <w:r>
        <w:rPr>
          <w:rFonts w:cs="Verdana"/>
        </w:rPr>
        <w:tab/>
      </w:r>
      <w:r>
        <w:rPr>
          <w:rFonts w:cs="Times New Roman"/>
        </w:rPr>
        <w:t xml:space="preserve">H. No: </w:t>
      </w:r>
      <w:r>
        <w:rPr>
          <w:sz w:val="24"/>
          <w:szCs w:val="24"/>
        </w:rPr>
        <w:t>11-82,Pragathi nagar,P and T Colony,Dilsukhnagar,</w:t>
      </w:r>
      <w:r w:rsidRPr="003537DF">
        <w:rPr>
          <w:sz w:val="24"/>
          <w:szCs w:val="24"/>
        </w:rPr>
        <w:t xml:space="preserve">   </w:t>
      </w:r>
    </w:p>
    <w:p w:rsidR="00D7677A" w:rsidRDefault="00D7677A" w:rsidP="003537DF">
      <w:pPr>
        <w:spacing w:after="0" w:line="240" w:lineRule="auto"/>
        <w:ind w:left="2160" w:hanging="1815"/>
        <w:rPr>
          <w:sz w:val="24"/>
          <w:szCs w:val="24"/>
        </w:rPr>
      </w:pPr>
      <w:r w:rsidRPr="003537DF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                                                                                                  </w:t>
      </w:r>
    </w:p>
    <w:p w:rsidR="00D7677A" w:rsidRDefault="00D7677A" w:rsidP="003537DF">
      <w:pPr>
        <w:spacing w:after="0" w:line="240" w:lineRule="auto"/>
        <w:ind w:left="2160" w:hanging="1815"/>
        <w:rPr>
          <w:rFonts w:cs="Times New Roman"/>
        </w:rPr>
      </w:pPr>
      <w:r>
        <w:rPr>
          <w:sz w:val="24"/>
          <w:szCs w:val="24"/>
        </w:rPr>
        <w:t xml:space="preserve">                                                                         Hyderabad,Telangana</w:t>
      </w:r>
      <w:r w:rsidR="008201AE">
        <w:rPr>
          <w:sz w:val="24"/>
          <w:szCs w:val="24"/>
        </w:rPr>
        <w:t>-</w:t>
      </w:r>
      <w:r w:rsidRPr="003537DF">
        <w:rPr>
          <w:sz w:val="24"/>
          <w:szCs w:val="24"/>
        </w:rPr>
        <w:t>500060</w:t>
      </w:r>
      <w:r w:rsidR="008201AE">
        <w:rPr>
          <w:sz w:val="24"/>
          <w:szCs w:val="24"/>
        </w:rPr>
        <w:t>.</w:t>
      </w:r>
    </w:p>
    <w:p w:rsidR="00D7677A" w:rsidRDefault="00D7677A" w:rsidP="008A0E08">
      <w:pPr>
        <w:tabs>
          <w:tab w:val="left" w:pos="6815"/>
        </w:tabs>
        <w:rPr>
          <w:rFonts w:cs="Tahoma"/>
          <w:b/>
        </w:rPr>
      </w:pPr>
    </w:p>
    <w:p w:rsidR="00D7677A" w:rsidRPr="008A0E08" w:rsidRDefault="00D7677A" w:rsidP="008A0E08">
      <w:pPr>
        <w:tabs>
          <w:tab w:val="left" w:pos="6815"/>
        </w:tabs>
        <w:rPr>
          <w:rFonts w:cs="Tahoma"/>
        </w:rPr>
      </w:pPr>
      <w:r w:rsidRPr="008A0E08">
        <w:rPr>
          <w:rFonts w:cs="Tahoma"/>
          <w:b/>
        </w:rPr>
        <w:t>DECLARATION:</w:t>
      </w:r>
    </w:p>
    <w:p w:rsidR="00D7677A" w:rsidRDefault="00D7677A" w:rsidP="008A0E08">
      <w:pPr>
        <w:ind w:right="-351"/>
        <w:rPr>
          <w:rFonts w:cs="Tahoma"/>
        </w:rPr>
      </w:pPr>
      <w:r>
        <w:rPr>
          <w:rFonts w:cs="Tahoma"/>
        </w:rPr>
        <w:t xml:space="preserve">             </w:t>
      </w:r>
      <w:r w:rsidRPr="008A0E08">
        <w:rPr>
          <w:rFonts w:cs="Tahoma"/>
        </w:rPr>
        <w:t xml:space="preserve">I </w:t>
      </w:r>
      <w:r>
        <w:rPr>
          <w:rFonts w:cs="Tahoma"/>
        </w:rPr>
        <w:t>hereby</w:t>
      </w:r>
      <w:r w:rsidR="008201AE">
        <w:rPr>
          <w:rFonts w:cs="Tahoma"/>
        </w:rPr>
        <w:t xml:space="preserve"> declare that the all the above</w:t>
      </w:r>
      <w:r w:rsidRPr="008A0E08">
        <w:rPr>
          <w:rFonts w:cs="Tahoma"/>
        </w:rPr>
        <w:t xml:space="preserve"> particulars are true to the best of my knowledge. </w:t>
      </w:r>
    </w:p>
    <w:p w:rsidR="00DB7CB3" w:rsidRDefault="00D7677A" w:rsidP="00DB7CB3">
      <w:pPr>
        <w:ind w:left="360"/>
        <w:rPr>
          <w:sz w:val="24"/>
          <w:szCs w:val="24"/>
        </w:rPr>
      </w:pPr>
      <w:r>
        <w:rPr>
          <w:rFonts w:cs="Tahoma"/>
        </w:rPr>
        <w:t xml:space="preserve">     </w:t>
      </w:r>
      <w:r w:rsidR="00DB7CB3">
        <w:rPr>
          <w:sz w:val="24"/>
          <w:szCs w:val="24"/>
        </w:rPr>
        <w:t>Date</w:t>
      </w:r>
      <w:r w:rsidR="00A920F0">
        <w:rPr>
          <w:sz w:val="24"/>
          <w:szCs w:val="24"/>
        </w:rPr>
        <w:t>:</w:t>
      </w:r>
    </w:p>
    <w:p w:rsidR="00D7677A" w:rsidRPr="00F652B1" w:rsidRDefault="00A920F0" w:rsidP="007E0962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3979E5">
        <w:rPr>
          <w:sz w:val="24"/>
          <w:szCs w:val="24"/>
        </w:rPr>
        <w:t>Place:</w:t>
      </w:r>
      <w:r>
        <w:rPr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3979E5">
        <w:rPr>
          <w:b/>
          <w:sz w:val="24"/>
          <w:szCs w:val="24"/>
        </w:rPr>
        <w:t>G.RAJESH</w:t>
      </w:r>
      <w:r>
        <w:rPr>
          <w:rFonts w:cs="Tahoma"/>
        </w:rPr>
        <w:t xml:space="preserve">   </w:t>
      </w:r>
      <w:r w:rsidR="007E0962">
        <w:rPr>
          <w:sz w:val="24"/>
          <w:szCs w:val="24"/>
        </w:rPr>
        <w:t xml:space="preserve">  </w:t>
      </w:r>
    </w:p>
    <w:sectPr w:rsidR="00D7677A" w:rsidRPr="00F652B1" w:rsidSect="00B1319F">
      <w:headerReference w:type="default" r:id="rId7"/>
      <w:footerReference w:type="default" r:id="rId8"/>
      <w:headerReference w:type="first" r:id="rId9"/>
      <w:pgSz w:w="11906" w:h="16838"/>
      <w:pgMar w:top="790" w:right="1008" w:bottom="749" w:left="1008" w:header="734" w:footer="461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3328" w:rsidRDefault="00C13328">
      <w:pPr>
        <w:spacing w:after="0" w:line="240" w:lineRule="auto"/>
      </w:pPr>
      <w:r>
        <w:separator/>
      </w:r>
    </w:p>
  </w:endnote>
  <w:endnote w:type="continuationSeparator" w:id="0">
    <w:p w:rsidR="00C13328" w:rsidRDefault="00C13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677A" w:rsidRDefault="00D7677A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3328" w:rsidRDefault="00C13328">
      <w:pPr>
        <w:spacing w:after="0" w:line="240" w:lineRule="auto"/>
      </w:pPr>
      <w:r>
        <w:separator/>
      </w:r>
    </w:p>
  </w:footnote>
  <w:footnote w:type="continuationSeparator" w:id="0">
    <w:p w:rsidR="00C13328" w:rsidRDefault="00C133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15B" w:rsidRPr="00B1319F" w:rsidRDefault="00D7677A" w:rsidP="00B1319F">
    <w:pPr>
      <w:pStyle w:val="Header"/>
      <w:rPr>
        <w:szCs w:val="16"/>
      </w:rPr>
    </w:pPr>
    <w:r>
      <w:rPr>
        <w:szCs w:val="16"/>
      </w:rPr>
      <w:t xml:space="preserve">                                  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7677A" w:rsidRPr="00B1319F" w:rsidRDefault="00D7677A">
    <w:pPr>
      <w:pStyle w:val="Header"/>
      <w:rPr>
        <w:b/>
        <w:sz w:val="52"/>
        <w:szCs w:val="52"/>
      </w:rPr>
    </w:pPr>
    <w:r>
      <w:t xml:space="preserve">                                                                                </w:t>
    </w:r>
    <w:r w:rsidRPr="00B1319F">
      <w:rPr>
        <w:b/>
        <w:sz w:val="52"/>
        <w:szCs w:val="52"/>
      </w:rPr>
      <w:t>RESUME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Times New Roman"/>
      </w:r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>
        <w:rFonts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>
        <w:rFonts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>
        <w:rFonts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>
        <w:rFonts w:cs="Times New Roman"/>
      </w:rPr>
    </w:lvl>
  </w:abstractNum>
  <w:abstractNum w:abstractNumId="1">
    <w:nsid w:val="00000002"/>
    <w:multiLevelType w:val="multi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2">
    <w:nsid w:val="00000003"/>
    <w:multiLevelType w:val="multilevel"/>
    <w:tmpl w:val="00000003"/>
    <w:name w:val="WW8Num4"/>
    <w:lvl w:ilvl="0">
      <w:start w:val="1"/>
      <w:numFmt w:val="bullet"/>
      <w:lvlText w:val=""/>
      <w:lvlJc w:val="left"/>
      <w:pPr>
        <w:tabs>
          <w:tab w:val="num" w:pos="720"/>
        </w:tabs>
        <w:ind w:left="720" w:hanging="360"/>
      </w:pPr>
      <w:rPr>
        <w:rFonts w:ascii="Wingdings 2" w:hAnsi="Wingdings 2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  <w:sz w:val="26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  <w:sz w:val="26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  <w:sz w:val="2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  <w:sz w:val="26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  <w:sz w:val="26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  <w:sz w:val="2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  <w:sz w:val="26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  <w:sz w:val="26"/>
      </w:rPr>
    </w:lvl>
  </w:abstractNum>
  <w:abstractNum w:abstractNumId="3">
    <w:nsid w:val="03D646A9"/>
    <w:multiLevelType w:val="hybridMultilevel"/>
    <w:tmpl w:val="F74487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80D0CFD"/>
    <w:multiLevelType w:val="hybridMultilevel"/>
    <w:tmpl w:val="12941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644D1B"/>
    <w:multiLevelType w:val="hybridMultilevel"/>
    <w:tmpl w:val="840A1A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AE7058"/>
    <w:multiLevelType w:val="hybridMultilevel"/>
    <w:tmpl w:val="20F6E646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3139077D"/>
    <w:multiLevelType w:val="hybridMultilevel"/>
    <w:tmpl w:val="D4A452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18A4391"/>
    <w:multiLevelType w:val="hybridMultilevel"/>
    <w:tmpl w:val="9EB893E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>
    <w:nsid w:val="32C605DC"/>
    <w:multiLevelType w:val="hybridMultilevel"/>
    <w:tmpl w:val="D528086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BBE285C"/>
    <w:multiLevelType w:val="hybridMultilevel"/>
    <w:tmpl w:val="F828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3E5B43"/>
    <w:multiLevelType w:val="hybridMultilevel"/>
    <w:tmpl w:val="C3705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826F04"/>
    <w:multiLevelType w:val="hybridMultilevel"/>
    <w:tmpl w:val="5D1696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5F43B7E"/>
    <w:multiLevelType w:val="hybridMultilevel"/>
    <w:tmpl w:val="01521862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4">
    <w:nsid w:val="605A36F8"/>
    <w:multiLevelType w:val="hybridMultilevel"/>
    <w:tmpl w:val="490CB0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7126D07"/>
    <w:multiLevelType w:val="hybridMultilevel"/>
    <w:tmpl w:val="D4BCA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6B3053"/>
    <w:multiLevelType w:val="hybridMultilevel"/>
    <w:tmpl w:val="6652D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7A1A3F"/>
    <w:multiLevelType w:val="hybridMultilevel"/>
    <w:tmpl w:val="1C3EF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DD5958"/>
    <w:multiLevelType w:val="hybridMultilevel"/>
    <w:tmpl w:val="AC966CD8"/>
    <w:lvl w:ilvl="0" w:tplc="0409000D">
      <w:start w:val="1"/>
      <w:numFmt w:val="bullet"/>
      <w:lvlText w:val=""/>
      <w:lvlJc w:val="left"/>
      <w:pPr>
        <w:ind w:left="12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4"/>
  </w:num>
  <w:num w:numId="5">
    <w:abstractNumId w:val="9"/>
  </w:num>
  <w:num w:numId="6">
    <w:abstractNumId w:val="18"/>
  </w:num>
  <w:num w:numId="7">
    <w:abstractNumId w:val="5"/>
  </w:num>
  <w:num w:numId="8">
    <w:abstractNumId w:val="11"/>
  </w:num>
  <w:num w:numId="9">
    <w:abstractNumId w:val="17"/>
  </w:num>
  <w:num w:numId="10">
    <w:abstractNumId w:val="4"/>
  </w:num>
  <w:num w:numId="11">
    <w:abstractNumId w:val="16"/>
  </w:num>
  <w:num w:numId="12">
    <w:abstractNumId w:val="7"/>
  </w:num>
  <w:num w:numId="13">
    <w:abstractNumId w:val="10"/>
  </w:num>
  <w:num w:numId="14">
    <w:abstractNumId w:val="12"/>
  </w:num>
  <w:num w:numId="15">
    <w:abstractNumId w:val="13"/>
  </w:num>
  <w:num w:numId="16">
    <w:abstractNumId w:val="8"/>
  </w:num>
  <w:num w:numId="17">
    <w:abstractNumId w:val="6"/>
  </w:num>
  <w:num w:numId="18">
    <w:abstractNumId w:val="3"/>
  </w:num>
  <w:num w:numId="19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oNotTrackMoves/>
  <w:defaultTabStop w:val="720"/>
  <w:drawingGridHorizontalSpacing w:val="110"/>
  <w:drawingGridVerticalSpacing w:val="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960B2"/>
    <w:rsid w:val="00010ABC"/>
    <w:rsid w:val="00012005"/>
    <w:rsid w:val="00020F39"/>
    <w:rsid w:val="00026A68"/>
    <w:rsid w:val="00030C01"/>
    <w:rsid w:val="000430D8"/>
    <w:rsid w:val="00063414"/>
    <w:rsid w:val="00064B19"/>
    <w:rsid w:val="00073F22"/>
    <w:rsid w:val="00074E2B"/>
    <w:rsid w:val="000779A6"/>
    <w:rsid w:val="00085ADA"/>
    <w:rsid w:val="00085D5B"/>
    <w:rsid w:val="000A56F0"/>
    <w:rsid w:val="000B3F75"/>
    <w:rsid w:val="000C2663"/>
    <w:rsid w:val="000C55F6"/>
    <w:rsid w:val="000F1504"/>
    <w:rsid w:val="0010717C"/>
    <w:rsid w:val="00115C1B"/>
    <w:rsid w:val="00115C6D"/>
    <w:rsid w:val="00120960"/>
    <w:rsid w:val="00123BA7"/>
    <w:rsid w:val="00125E81"/>
    <w:rsid w:val="001472EF"/>
    <w:rsid w:val="00154344"/>
    <w:rsid w:val="0016294F"/>
    <w:rsid w:val="00162E33"/>
    <w:rsid w:val="00171975"/>
    <w:rsid w:val="001738C9"/>
    <w:rsid w:val="00176BEF"/>
    <w:rsid w:val="00186816"/>
    <w:rsid w:val="00190405"/>
    <w:rsid w:val="00194A89"/>
    <w:rsid w:val="00194CFA"/>
    <w:rsid w:val="00197767"/>
    <w:rsid w:val="001A4831"/>
    <w:rsid w:val="001B7F67"/>
    <w:rsid w:val="001C7411"/>
    <w:rsid w:val="001D56B5"/>
    <w:rsid w:val="001D5BB8"/>
    <w:rsid w:val="001E173D"/>
    <w:rsid w:val="001E49D9"/>
    <w:rsid w:val="001F41D1"/>
    <w:rsid w:val="00206A55"/>
    <w:rsid w:val="002171FE"/>
    <w:rsid w:val="00221B06"/>
    <w:rsid w:val="00226FC4"/>
    <w:rsid w:val="00233609"/>
    <w:rsid w:val="00234207"/>
    <w:rsid w:val="00243F02"/>
    <w:rsid w:val="00246B25"/>
    <w:rsid w:val="00246E7D"/>
    <w:rsid w:val="00250C04"/>
    <w:rsid w:val="002533F6"/>
    <w:rsid w:val="00282B23"/>
    <w:rsid w:val="00282BB8"/>
    <w:rsid w:val="00284A65"/>
    <w:rsid w:val="002869D1"/>
    <w:rsid w:val="00290A29"/>
    <w:rsid w:val="00295551"/>
    <w:rsid w:val="00295610"/>
    <w:rsid w:val="002B2569"/>
    <w:rsid w:val="002B354C"/>
    <w:rsid w:val="002C0ECC"/>
    <w:rsid w:val="002C7BD6"/>
    <w:rsid w:val="002E3EC4"/>
    <w:rsid w:val="00304497"/>
    <w:rsid w:val="003048FE"/>
    <w:rsid w:val="00325152"/>
    <w:rsid w:val="003335D3"/>
    <w:rsid w:val="003537DF"/>
    <w:rsid w:val="00354FD4"/>
    <w:rsid w:val="00361CC4"/>
    <w:rsid w:val="00361E81"/>
    <w:rsid w:val="0037572D"/>
    <w:rsid w:val="00377CDD"/>
    <w:rsid w:val="0038129A"/>
    <w:rsid w:val="00382510"/>
    <w:rsid w:val="00387E1B"/>
    <w:rsid w:val="0039004F"/>
    <w:rsid w:val="003971E4"/>
    <w:rsid w:val="003979E5"/>
    <w:rsid w:val="003A12EA"/>
    <w:rsid w:val="003A1B21"/>
    <w:rsid w:val="003A22D4"/>
    <w:rsid w:val="003A7E74"/>
    <w:rsid w:val="003B41EA"/>
    <w:rsid w:val="003B493F"/>
    <w:rsid w:val="003B5270"/>
    <w:rsid w:val="003C1A88"/>
    <w:rsid w:val="003D4B01"/>
    <w:rsid w:val="003F0D9F"/>
    <w:rsid w:val="003F751F"/>
    <w:rsid w:val="003F7DD0"/>
    <w:rsid w:val="0040665D"/>
    <w:rsid w:val="00414D0D"/>
    <w:rsid w:val="004151A6"/>
    <w:rsid w:val="00416863"/>
    <w:rsid w:val="004338D7"/>
    <w:rsid w:val="00434229"/>
    <w:rsid w:val="00436259"/>
    <w:rsid w:val="004372A1"/>
    <w:rsid w:val="0043744F"/>
    <w:rsid w:val="0044443D"/>
    <w:rsid w:val="004560AB"/>
    <w:rsid w:val="00461C7C"/>
    <w:rsid w:val="0046782D"/>
    <w:rsid w:val="004874FF"/>
    <w:rsid w:val="00492ABA"/>
    <w:rsid w:val="004A65B0"/>
    <w:rsid w:val="004B5508"/>
    <w:rsid w:val="004E21E2"/>
    <w:rsid w:val="00510DC1"/>
    <w:rsid w:val="0051152F"/>
    <w:rsid w:val="00512F0B"/>
    <w:rsid w:val="0051612B"/>
    <w:rsid w:val="00521AB9"/>
    <w:rsid w:val="00524D4A"/>
    <w:rsid w:val="00541FC5"/>
    <w:rsid w:val="00542D48"/>
    <w:rsid w:val="005537B9"/>
    <w:rsid w:val="00555192"/>
    <w:rsid w:val="005675E6"/>
    <w:rsid w:val="00576E3F"/>
    <w:rsid w:val="00587E27"/>
    <w:rsid w:val="00590217"/>
    <w:rsid w:val="0059406D"/>
    <w:rsid w:val="005A4544"/>
    <w:rsid w:val="005B6433"/>
    <w:rsid w:val="005D2808"/>
    <w:rsid w:val="00606A7E"/>
    <w:rsid w:val="00615C02"/>
    <w:rsid w:val="00622464"/>
    <w:rsid w:val="00627BCB"/>
    <w:rsid w:val="00636D63"/>
    <w:rsid w:val="00652B78"/>
    <w:rsid w:val="00660596"/>
    <w:rsid w:val="00661F95"/>
    <w:rsid w:val="0066737F"/>
    <w:rsid w:val="006756A5"/>
    <w:rsid w:val="00681A6B"/>
    <w:rsid w:val="00683F58"/>
    <w:rsid w:val="006943A2"/>
    <w:rsid w:val="00696608"/>
    <w:rsid w:val="006A2541"/>
    <w:rsid w:val="006B00A3"/>
    <w:rsid w:val="006B4442"/>
    <w:rsid w:val="006B48F1"/>
    <w:rsid w:val="006C4F9C"/>
    <w:rsid w:val="006C74AA"/>
    <w:rsid w:val="006D7A4A"/>
    <w:rsid w:val="00704269"/>
    <w:rsid w:val="007064A8"/>
    <w:rsid w:val="00722D1E"/>
    <w:rsid w:val="00746C48"/>
    <w:rsid w:val="00754182"/>
    <w:rsid w:val="00754A64"/>
    <w:rsid w:val="00757A76"/>
    <w:rsid w:val="0076013E"/>
    <w:rsid w:val="00763CD2"/>
    <w:rsid w:val="0077290D"/>
    <w:rsid w:val="00774F42"/>
    <w:rsid w:val="00780467"/>
    <w:rsid w:val="00783AB5"/>
    <w:rsid w:val="007939FD"/>
    <w:rsid w:val="00793D1C"/>
    <w:rsid w:val="007960B2"/>
    <w:rsid w:val="007A2532"/>
    <w:rsid w:val="007A6775"/>
    <w:rsid w:val="007C0121"/>
    <w:rsid w:val="007C2E81"/>
    <w:rsid w:val="007C3BE0"/>
    <w:rsid w:val="007E0962"/>
    <w:rsid w:val="007E164C"/>
    <w:rsid w:val="007E2C52"/>
    <w:rsid w:val="008024A3"/>
    <w:rsid w:val="0080318C"/>
    <w:rsid w:val="00812338"/>
    <w:rsid w:val="008201AE"/>
    <w:rsid w:val="00822BDC"/>
    <w:rsid w:val="00831C3D"/>
    <w:rsid w:val="00851596"/>
    <w:rsid w:val="00860DF7"/>
    <w:rsid w:val="00871C3F"/>
    <w:rsid w:val="00877A51"/>
    <w:rsid w:val="008973F4"/>
    <w:rsid w:val="008A03D6"/>
    <w:rsid w:val="008A0E08"/>
    <w:rsid w:val="008A6428"/>
    <w:rsid w:val="008B6BAB"/>
    <w:rsid w:val="008C748E"/>
    <w:rsid w:val="008D23B8"/>
    <w:rsid w:val="008F4658"/>
    <w:rsid w:val="00912F20"/>
    <w:rsid w:val="0091393C"/>
    <w:rsid w:val="0091427A"/>
    <w:rsid w:val="00924265"/>
    <w:rsid w:val="009375F9"/>
    <w:rsid w:val="00937864"/>
    <w:rsid w:val="00946A5E"/>
    <w:rsid w:val="0096048F"/>
    <w:rsid w:val="00965BE3"/>
    <w:rsid w:val="00971190"/>
    <w:rsid w:val="00971BE1"/>
    <w:rsid w:val="009968D1"/>
    <w:rsid w:val="009A069F"/>
    <w:rsid w:val="009A1C16"/>
    <w:rsid w:val="009B0C25"/>
    <w:rsid w:val="009B45D1"/>
    <w:rsid w:val="009C546B"/>
    <w:rsid w:val="009D2402"/>
    <w:rsid w:val="009D263F"/>
    <w:rsid w:val="009E21C6"/>
    <w:rsid w:val="009E26D4"/>
    <w:rsid w:val="009E45C7"/>
    <w:rsid w:val="009E7300"/>
    <w:rsid w:val="009F3AD6"/>
    <w:rsid w:val="009F4775"/>
    <w:rsid w:val="00A2405A"/>
    <w:rsid w:val="00A3031A"/>
    <w:rsid w:val="00A3616A"/>
    <w:rsid w:val="00A36FB9"/>
    <w:rsid w:val="00A502B4"/>
    <w:rsid w:val="00A515C7"/>
    <w:rsid w:val="00A541B9"/>
    <w:rsid w:val="00A657B7"/>
    <w:rsid w:val="00A70BB9"/>
    <w:rsid w:val="00A74A9F"/>
    <w:rsid w:val="00A7617E"/>
    <w:rsid w:val="00A820B2"/>
    <w:rsid w:val="00A920F0"/>
    <w:rsid w:val="00A95DC7"/>
    <w:rsid w:val="00AA1BF8"/>
    <w:rsid w:val="00AA6E3F"/>
    <w:rsid w:val="00AB2879"/>
    <w:rsid w:val="00AB343C"/>
    <w:rsid w:val="00AD0096"/>
    <w:rsid w:val="00AF1493"/>
    <w:rsid w:val="00B02DCD"/>
    <w:rsid w:val="00B07495"/>
    <w:rsid w:val="00B1319F"/>
    <w:rsid w:val="00B23FB8"/>
    <w:rsid w:val="00B32B6C"/>
    <w:rsid w:val="00B32C19"/>
    <w:rsid w:val="00B348EF"/>
    <w:rsid w:val="00B41624"/>
    <w:rsid w:val="00B62308"/>
    <w:rsid w:val="00B639AC"/>
    <w:rsid w:val="00B81559"/>
    <w:rsid w:val="00B84C66"/>
    <w:rsid w:val="00BB3B12"/>
    <w:rsid w:val="00BC138F"/>
    <w:rsid w:val="00BC3D83"/>
    <w:rsid w:val="00BD5E11"/>
    <w:rsid w:val="00BD63B8"/>
    <w:rsid w:val="00BD779A"/>
    <w:rsid w:val="00BE1F76"/>
    <w:rsid w:val="00BE2EF9"/>
    <w:rsid w:val="00BF0060"/>
    <w:rsid w:val="00C013EC"/>
    <w:rsid w:val="00C1156E"/>
    <w:rsid w:val="00C13328"/>
    <w:rsid w:val="00C25881"/>
    <w:rsid w:val="00C54730"/>
    <w:rsid w:val="00C56695"/>
    <w:rsid w:val="00C60D26"/>
    <w:rsid w:val="00C63ED5"/>
    <w:rsid w:val="00C774D5"/>
    <w:rsid w:val="00C81436"/>
    <w:rsid w:val="00C87691"/>
    <w:rsid w:val="00C92F2A"/>
    <w:rsid w:val="00CA0018"/>
    <w:rsid w:val="00CA71DF"/>
    <w:rsid w:val="00CD1865"/>
    <w:rsid w:val="00CE2F22"/>
    <w:rsid w:val="00CE370A"/>
    <w:rsid w:val="00CF06BB"/>
    <w:rsid w:val="00D04BEF"/>
    <w:rsid w:val="00D10618"/>
    <w:rsid w:val="00D17809"/>
    <w:rsid w:val="00D276CE"/>
    <w:rsid w:val="00D31BBE"/>
    <w:rsid w:val="00D34350"/>
    <w:rsid w:val="00D7044D"/>
    <w:rsid w:val="00D7677A"/>
    <w:rsid w:val="00D90BB2"/>
    <w:rsid w:val="00D93E58"/>
    <w:rsid w:val="00D94D9B"/>
    <w:rsid w:val="00D96762"/>
    <w:rsid w:val="00D97061"/>
    <w:rsid w:val="00DA16ED"/>
    <w:rsid w:val="00DB7CB3"/>
    <w:rsid w:val="00DC4F42"/>
    <w:rsid w:val="00E043AC"/>
    <w:rsid w:val="00E0504A"/>
    <w:rsid w:val="00E06C04"/>
    <w:rsid w:val="00E079A5"/>
    <w:rsid w:val="00E1749E"/>
    <w:rsid w:val="00E250A1"/>
    <w:rsid w:val="00E26E85"/>
    <w:rsid w:val="00E2748F"/>
    <w:rsid w:val="00E27CF1"/>
    <w:rsid w:val="00E604AD"/>
    <w:rsid w:val="00E64054"/>
    <w:rsid w:val="00E80846"/>
    <w:rsid w:val="00E8258C"/>
    <w:rsid w:val="00E825AE"/>
    <w:rsid w:val="00E96973"/>
    <w:rsid w:val="00EA042C"/>
    <w:rsid w:val="00EA53AB"/>
    <w:rsid w:val="00EA7F97"/>
    <w:rsid w:val="00EB0A15"/>
    <w:rsid w:val="00EB36D9"/>
    <w:rsid w:val="00EB4A65"/>
    <w:rsid w:val="00EC4DE5"/>
    <w:rsid w:val="00ED08F7"/>
    <w:rsid w:val="00ED6A86"/>
    <w:rsid w:val="00ED746B"/>
    <w:rsid w:val="00EF10A4"/>
    <w:rsid w:val="00EF2F7E"/>
    <w:rsid w:val="00F00DE4"/>
    <w:rsid w:val="00F011EA"/>
    <w:rsid w:val="00F055D3"/>
    <w:rsid w:val="00F072FA"/>
    <w:rsid w:val="00F121CA"/>
    <w:rsid w:val="00F12B99"/>
    <w:rsid w:val="00F158E1"/>
    <w:rsid w:val="00F16333"/>
    <w:rsid w:val="00F164FE"/>
    <w:rsid w:val="00F31643"/>
    <w:rsid w:val="00F40107"/>
    <w:rsid w:val="00F579E7"/>
    <w:rsid w:val="00F652B1"/>
    <w:rsid w:val="00F66B89"/>
    <w:rsid w:val="00F747BA"/>
    <w:rsid w:val="00F7615B"/>
    <w:rsid w:val="00F87F4B"/>
    <w:rsid w:val="00F97F82"/>
    <w:rsid w:val="00FA3BC1"/>
    <w:rsid w:val="00FA72AE"/>
    <w:rsid w:val="00FA7B4D"/>
    <w:rsid w:val="00FB56D7"/>
    <w:rsid w:val="00FB61D8"/>
    <w:rsid w:val="00FC2588"/>
    <w:rsid w:val="00FE2731"/>
    <w:rsid w:val="00FF0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iPriority="0" w:unhideWhenUsed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EF"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IN" w:eastAsia="ar-SA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5A4544"/>
    <w:pPr>
      <w:keepNext/>
      <w:spacing w:before="240" w:after="60"/>
      <w:outlineLvl w:val="2"/>
    </w:pPr>
    <w:rPr>
      <w:rFonts w:ascii="Cambria" w:hAnsi="Cambria" w:cs="Times New Roman"/>
      <w:b/>
      <w:bCs/>
      <w:sz w:val="26"/>
      <w:szCs w:val="26"/>
    </w:rPr>
  </w:style>
  <w:style w:type="paragraph" w:styleId="Heading5">
    <w:name w:val="heading 5"/>
    <w:basedOn w:val="Heading"/>
    <w:next w:val="BodyText"/>
    <w:link w:val="Heading5Char"/>
    <w:uiPriority w:val="99"/>
    <w:qFormat/>
    <w:rsid w:val="00176BEF"/>
    <w:pPr>
      <w:numPr>
        <w:ilvl w:val="4"/>
        <w:numId w:val="1"/>
      </w:numPr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FA7B4D"/>
    <w:rPr>
      <w:rFonts w:ascii="Calibri" w:hAnsi="Calibri" w:cs="Times New Roman"/>
      <w:b/>
      <w:bCs/>
      <w:i/>
      <w:iCs/>
      <w:sz w:val="26"/>
      <w:szCs w:val="26"/>
      <w:lang w:val="en-IN" w:eastAsia="ar-SA" w:bidi="ar-SA"/>
    </w:rPr>
  </w:style>
  <w:style w:type="character" w:customStyle="1" w:styleId="WW8Num2z0">
    <w:name w:val="WW8Num2z0"/>
    <w:uiPriority w:val="99"/>
    <w:rsid w:val="00176BEF"/>
    <w:rPr>
      <w:rFonts w:ascii="Symbol" w:hAnsi="Symbol"/>
      <w:sz w:val="20"/>
    </w:rPr>
  </w:style>
  <w:style w:type="character" w:customStyle="1" w:styleId="WW8Num3z0">
    <w:name w:val="WW8Num3z0"/>
    <w:uiPriority w:val="99"/>
    <w:rsid w:val="00176BEF"/>
    <w:rPr>
      <w:rFonts w:ascii="Symbol" w:hAnsi="Symbol"/>
      <w:sz w:val="20"/>
    </w:rPr>
  </w:style>
  <w:style w:type="character" w:customStyle="1" w:styleId="WW8Num4z0">
    <w:name w:val="WW8Num4z0"/>
    <w:uiPriority w:val="99"/>
    <w:rsid w:val="00176BEF"/>
    <w:rPr>
      <w:rFonts w:ascii="Symbol" w:hAnsi="Symbol"/>
      <w:sz w:val="20"/>
    </w:rPr>
  </w:style>
  <w:style w:type="character" w:customStyle="1" w:styleId="WW8Num4z1">
    <w:name w:val="WW8Num4z1"/>
    <w:uiPriority w:val="99"/>
    <w:rsid w:val="00176BEF"/>
    <w:rPr>
      <w:rFonts w:ascii="OpenSymbol" w:eastAsia="OpenSymbol"/>
      <w:sz w:val="26"/>
    </w:rPr>
  </w:style>
  <w:style w:type="character" w:customStyle="1" w:styleId="Absatz-Standardschriftart">
    <w:name w:val="Absatz-Standardschriftart"/>
    <w:uiPriority w:val="99"/>
    <w:rsid w:val="00176BEF"/>
  </w:style>
  <w:style w:type="character" w:customStyle="1" w:styleId="WW8Num1z0">
    <w:name w:val="WW8Num1z0"/>
    <w:uiPriority w:val="99"/>
    <w:rsid w:val="00176BEF"/>
    <w:rPr>
      <w:rFonts w:ascii="Symbol" w:hAnsi="Symbol"/>
      <w:color w:val="800000"/>
      <w:sz w:val="22"/>
    </w:rPr>
  </w:style>
  <w:style w:type="character" w:customStyle="1" w:styleId="WW8Num5z0">
    <w:name w:val="WW8Num5z0"/>
    <w:uiPriority w:val="99"/>
    <w:rsid w:val="00176BEF"/>
    <w:rPr>
      <w:rFonts w:ascii="Symbol" w:hAnsi="Symbol"/>
      <w:sz w:val="20"/>
    </w:rPr>
  </w:style>
  <w:style w:type="character" w:customStyle="1" w:styleId="WW8Num6z0">
    <w:name w:val="WW8Num6z0"/>
    <w:uiPriority w:val="99"/>
    <w:rsid w:val="00176BEF"/>
    <w:rPr>
      <w:rFonts w:ascii="Symbol" w:hAnsi="Symbol"/>
      <w:sz w:val="20"/>
    </w:rPr>
  </w:style>
  <w:style w:type="character" w:customStyle="1" w:styleId="WW8Num7z0">
    <w:name w:val="WW8Num7z0"/>
    <w:uiPriority w:val="99"/>
    <w:rsid w:val="00176BEF"/>
    <w:rPr>
      <w:rFonts w:ascii="Symbol" w:hAnsi="Symbol"/>
      <w:sz w:val="20"/>
    </w:rPr>
  </w:style>
  <w:style w:type="character" w:customStyle="1" w:styleId="WW8Num7z1">
    <w:name w:val="WW8Num7z1"/>
    <w:uiPriority w:val="99"/>
    <w:rsid w:val="00176BEF"/>
    <w:rPr>
      <w:rFonts w:ascii="Courier New" w:hAnsi="Courier New"/>
      <w:sz w:val="20"/>
    </w:rPr>
  </w:style>
  <w:style w:type="character" w:customStyle="1" w:styleId="WW8Num8z0">
    <w:name w:val="WW8Num8z0"/>
    <w:uiPriority w:val="99"/>
    <w:rsid w:val="00176BEF"/>
    <w:rPr>
      <w:rFonts w:ascii="Symbol" w:hAnsi="Symbol"/>
      <w:sz w:val="20"/>
    </w:rPr>
  </w:style>
  <w:style w:type="character" w:customStyle="1" w:styleId="WW8Num8z1">
    <w:name w:val="WW8Num8z1"/>
    <w:uiPriority w:val="99"/>
    <w:rsid w:val="00176BEF"/>
    <w:rPr>
      <w:rFonts w:ascii="Courier New" w:hAnsi="Courier New"/>
      <w:sz w:val="20"/>
    </w:rPr>
  </w:style>
  <w:style w:type="character" w:customStyle="1" w:styleId="WW8Num8z2">
    <w:name w:val="WW8Num8z2"/>
    <w:uiPriority w:val="99"/>
    <w:rsid w:val="00176BEF"/>
    <w:rPr>
      <w:rFonts w:ascii="Wingdings" w:hAnsi="Wingdings"/>
    </w:rPr>
  </w:style>
  <w:style w:type="character" w:customStyle="1" w:styleId="WW8Num9z0">
    <w:name w:val="WW8Num9z0"/>
    <w:uiPriority w:val="99"/>
    <w:rsid w:val="00176BEF"/>
    <w:rPr>
      <w:rFonts w:ascii="Symbol" w:hAnsi="Symbol"/>
      <w:sz w:val="20"/>
    </w:rPr>
  </w:style>
  <w:style w:type="character" w:customStyle="1" w:styleId="WW8Num9z1">
    <w:name w:val="WW8Num9z1"/>
    <w:uiPriority w:val="99"/>
    <w:rsid w:val="00176BEF"/>
    <w:rPr>
      <w:rFonts w:ascii="OpenSymbol" w:eastAsia="OpenSymbol"/>
    </w:rPr>
  </w:style>
  <w:style w:type="character" w:customStyle="1" w:styleId="WW-Absatz-Standardschriftart">
    <w:name w:val="WW-Absatz-Standardschriftart"/>
    <w:uiPriority w:val="99"/>
    <w:rsid w:val="00176BEF"/>
  </w:style>
  <w:style w:type="character" w:customStyle="1" w:styleId="WW-Absatz-Standardschriftart1">
    <w:name w:val="WW-Absatz-Standardschriftart1"/>
    <w:uiPriority w:val="99"/>
    <w:rsid w:val="00176BEF"/>
  </w:style>
  <w:style w:type="character" w:customStyle="1" w:styleId="WW-Absatz-Standardschriftart11">
    <w:name w:val="WW-Absatz-Standardschriftart11"/>
    <w:uiPriority w:val="99"/>
    <w:rsid w:val="00176BEF"/>
  </w:style>
  <w:style w:type="character" w:customStyle="1" w:styleId="WW-Absatz-Standardschriftart111">
    <w:name w:val="WW-Absatz-Standardschriftart111"/>
    <w:uiPriority w:val="99"/>
    <w:rsid w:val="00176BEF"/>
  </w:style>
  <w:style w:type="character" w:customStyle="1" w:styleId="WW-Absatz-Standardschriftart1111">
    <w:name w:val="WW-Absatz-Standardschriftart1111"/>
    <w:uiPriority w:val="99"/>
    <w:rsid w:val="00176BEF"/>
  </w:style>
  <w:style w:type="character" w:customStyle="1" w:styleId="WW-Absatz-Standardschriftart11111">
    <w:name w:val="WW-Absatz-Standardschriftart11111"/>
    <w:uiPriority w:val="99"/>
    <w:rsid w:val="00176BEF"/>
  </w:style>
  <w:style w:type="character" w:customStyle="1" w:styleId="WW-Absatz-Standardschriftart111111">
    <w:name w:val="WW-Absatz-Standardschriftart111111"/>
    <w:uiPriority w:val="99"/>
    <w:rsid w:val="00176BEF"/>
  </w:style>
  <w:style w:type="character" w:customStyle="1" w:styleId="WW8Num10z0">
    <w:name w:val="WW8Num10z0"/>
    <w:uiPriority w:val="99"/>
    <w:rsid w:val="00176BEF"/>
    <w:rPr>
      <w:rFonts w:ascii="Symbol" w:hAnsi="Symbol"/>
      <w:sz w:val="20"/>
    </w:rPr>
  </w:style>
  <w:style w:type="character" w:customStyle="1" w:styleId="WW8Num10z1">
    <w:name w:val="WW8Num10z1"/>
    <w:uiPriority w:val="99"/>
    <w:rsid w:val="00176BEF"/>
    <w:rPr>
      <w:rFonts w:ascii="Courier New" w:hAnsi="Courier New"/>
      <w:sz w:val="20"/>
    </w:rPr>
  </w:style>
  <w:style w:type="character" w:customStyle="1" w:styleId="WW8Num10z2">
    <w:name w:val="WW8Num10z2"/>
    <w:uiPriority w:val="99"/>
    <w:rsid w:val="00176BEF"/>
    <w:rPr>
      <w:rFonts w:ascii="Wingdings" w:hAnsi="Wingdings"/>
    </w:rPr>
  </w:style>
  <w:style w:type="character" w:customStyle="1" w:styleId="WW8Num11z0">
    <w:name w:val="WW8Num11z0"/>
    <w:uiPriority w:val="99"/>
    <w:rsid w:val="00176BEF"/>
    <w:rPr>
      <w:rFonts w:ascii="Symbol" w:hAnsi="Symbol"/>
    </w:rPr>
  </w:style>
  <w:style w:type="character" w:customStyle="1" w:styleId="WW8Num11z1">
    <w:name w:val="WW8Num11z1"/>
    <w:uiPriority w:val="99"/>
    <w:rsid w:val="00176BEF"/>
    <w:rPr>
      <w:rFonts w:ascii="Courier New" w:hAnsi="Courier New"/>
    </w:rPr>
  </w:style>
  <w:style w:type="character" w:customStyle="1" w:styleId="WW8Num11z2">
    <w:name w:val="WW8Num11z2"/>
    <w:uiPriority w:val="99"/>
    <w:rsid w:val="00176BEF"/>
    <w:rPr>
      <w:rFonts w:ascii="Wingdings" w:hAnsi="Wingdings"/>
    </w:rPr>
  </w:style>
  <w:style w:type="character" w:customStyle="1" w:styleId="WW-Absatz-Standardschriftart1111111">
    <w:name w:val="WW-Absatz-Standardschriftart1111111"/>
    <w:uiPriority w:val="99"/>
    <w:rsid w:val="00176BEF"/>
  </w:style>
  <w:style w:type="character" w:customStyle="1" w:styleId="WW-Absatz-Standardschriftart11111111">
    <w:name w:val="WW-Absatz-Standardschriftart11111111"/>
    <w:uiPriority w:val="99"/>
    <w:rsid w:val="00176BEF"/>
  </w:style>
  <w:style w:type="character" w:customStyle="1" w:styleId="WW8Num1z1">
    <w:name w:val="WW8Num1z1"/>
    <w:uiPriority w:val="99"/>
    <w:rsid w:val="00176BEF"/>
    <w:rPr>
      <w:rFonts w:ascii="Courier New" w:hAnsi="Courier New"/>
    </w:rPr>
  </w:style>
  <w:style w:type="character" w:customStyle="1" w:styleId="WW8Num1z2">
    <w:name w:val="WW8Num1z2"/>
    <w:uiPriority w:val="99"/>
    <w:rsid w:val="00176BEF"/>
    <w:rPr>
      <w:rFonts w:ascii="Wingdings" w:hAnsi="Wingdings"/>
    </w:rPr>
  </w:style>
  <w:style w:type="character" w:customStyle="1" w:styleId="WW8Num1z3">
    <w:name w:val="WW8Num1z3"/>
    <w:uiPriority w:val="99"/>
    <w:rsid w:val="00176BEF"/>
    <w:rPr>
      <w:rFonts w:ascii="Symbol" w:hAnsi="Symbol"/>
    </w:rPr>
  </w:style>
  <w:style w:type="character" w:customStyle="1" w:styleId="HeaderChar">
    <w:name w:val="Header Char"/>
    <w:basedOn w:val="DefaultParagraphFont"/>
    <w:uiPriority w:val="99"/>
    <w:rsid w:val="00176BEF"/>
    <w:rPr>
      <w:rFonts w:cs="Times New Roman"/>
      <w:sz w:val="22"/>
      <w:szCs w:val="22"/>
      <w:lang w:val="en-IN"/>
    </w:rPr>
  </w:style>
  <w:style w:type="character" w:customStyle="1" w:styleId="FooterChar">
    <w:name w:val="Footer Char"/>
    <w:basedOn w:val="DefaultParagraphFont"/>
    <w:uiPriority w:val="99"/>
    <w:rsid w:val="00176BEF"/>
    <w:rPr>
      <w:rFonts w:cs="Times New Roman"/>
      <w:sz w:val="22"/>
      <w:szCs w:val="22"/>
      <w:lang w:val="en-IN"/>
    </w:rPr>
  </w:style>
  <w:style w:type="character" w:styleId="IntenseEmphasis">
    <w:name w:val="Intense Emphasis"/>
    <w:basedOn w:val="DefaultParagraphFont"/>
    <w:uiPriority w:val="99"/>
    <w:qFormat/>
    <w:rsid w:val="00176BEF"/>
    <w:rPr>
      <w:rFonts w:cs="Times New Roman"/>
      <w:b/>
      <w:bCs/>
      <w:i/>
      <w:iCs/>
      <w:color w:val="auto"/>
    </w:rPr>
  </w:style>
  <w:style w:type="character" w:styleId="Strong">
    <w:name w:val="Strong"/>
    <w:basedOn w:val="DefaultParagraphFont"/>
    <w:uiPriority w:val="99"/>
    <w:qFormat/>
    <w:rsid w:val="00176BEF"/>
    <w:rPr>
      <w:rFonts w:cs="Times New Roman"/>
      <w:b/>
      <w:bCs/>
    </w:rPr>
  </w:style>
  <w:style w:type="character" w:styleId="Hyperlink">
    <w:name w:val="Hyperlink"/>
    <w:basedOn w:val="DefaultParagraphFont"/>
    <w:uiPriority w:val="99"/>
    <w:rsid w:val="00176BEF"/>
    <w:rPr>
      <w:rFonts w:cs="Times New Roman"/>
      <w:color w:val="0000FF"/>
      <w:u w:val="single"/>
    </w:rPr>
  </w:style>
  <w:style w:type="character" w:customStyle="1" w:styleId="BalloonTextChar">
    <w:name w:val="Balloon Text Char"/>
    <w:basedOn w:val="DefaultParagraphFont"/>
    <w:uiPriority w:val="99"/>
    <w:rsid w:val="00176BEF"/>
    <w:rPr>
      <w:rFonts w:ascii="Tahoma" w:hAnsi="Tahoma" w:cs="Tahoma"/>
      <w:sz w:val="16"/>
      <w:szCs w:val="16"/>
      <w:lang w:val="en-IN"/>
    </w:rPr>
  </w:style>
  <w:style w:type="character" w:customStyle="1" w:styleId="BodyTextChar">
    <w:name w:val="Body Text Char"/>
    <w:basedOn w:val="DefaultParagraphFont"/>
    <w:uiPriority w:val="99"/>
    <w:rsid w:val="00176BEF"/>
    <w:rPr>
      <w:rFonts w:ascii="Calibri" w:hAnsi="Calibri" w:cs="Calibri"/>
      <w:lang w:val="en-IN" w:eastAsia="ar-SA" w:bidi="ar-SA"/>
    </w:rPr>
  </w:style>
  <w:style w:type="character" w:customStyle="1" w:styleId="HeaderChar1">
    <w:name w:val="Header Char1"/>
    <w:basedOn w:val="DefaultParagraphFont"/>
    <w:uiPriority w:val="99"/>
    <w:rsid w:val="00176BEF"/>
    <w:rPr>
      <w:rFonts w:ascii="Calibri" w:hAnsi="Calibri" w:cs="Calibri"/>
      <w:lang w:val="en-IN" w:eastAsia="ar-SA" w:bidi="ar-SA"/>
    </w:rPr>
  </w:style>
  <w:style w:type="character" w:customStyle="1" w:styleId="FooterChar1">
    <w:name w:val="Footer Char1"/>
    <w:basedOn w:val="DefaultParagraphFont"/>
    <w:uiPriority w:val="99"/>
    <w:rsid w:val="00176BEF"/>
    <w:rPr>
      <w:rFonts w:ascii="Calibri" w:hAnsi="Calibri" w:cs="Calibri"/>
      <w:lang w:val="en-IN" w:eastAsia="ar-SA" w:bidi="ar-SA"/>
    </w:rPr>
  </w:style>
  <w:style w:type="character" w:customStyle="1" w:styleId="BalloonTextChar1">
    <w:name w:val="Balloon Text Char1"/>
    <w:basedOn w:val="DefaultParagraphFont"/>
    <w:uiPriority w:val="99"/>
    <w:rsid w:val="00176BEF"/>
    <w:rPr>
      <w:rFonts w:cs="Times New Roman"/>
      <w:sz w:val="2"/>
      <w:szCs w:val="2"/>
      <w:lang w:val="en-IN" w:eastAsia="ar-SA" w:bidi="ar-SA"/>
    </w:rPr>
  </w:style>
  <w:style w:type="character" w:customStyle="1" w:styleId="apple-style-span">
    <w:name w:val="apple-style-span"/>
    <w:basedOn w:val="DefaultParagraphFont"/>
    <w:uiPriority w:val="99"/>
    <w:rsid w:val="00176BEF"/>
    <w:rPr>
      <w:rFonts w:cs="Times New Roman"/>
    </w:rPr>
  </w:style>
  <w:style w:type="character" w:customStyle="1" w:styleId="apple-converted-space">
    <w:name w:val="apple-converted-space"/>
    <w:basedOn w:val="DefaultParagraphFont"/>
    <w:uiPriority w:val="99"/>
    <w:rsid w:val="00176BEF"/>
    <w:rPr>
      <w:rFonts w:cs="Times New Roman"/>
    </w:rPr>
  </w:style>
  <w:style w:type="character" w:styleId="FollowedHyperlink">
    <w:name w:val="FollowedHyperlink"/>
    <w:basedOn w:val="DefaultParagraphFont"/>
    <w:uiPriority w:val="99"/>
    <w:rsid w:val="00176BEF"/>
    <w:rPr>
      <w:rFonts w:cs="Times New Roman"/>
      <w:color w:val="800080"/>
      <w:u w:val="single"/>
    </w:rPr>
  </w:style>
  <w:style w:type="character" w:customStyle="1" w:styleId="NumberingSymbols">
    <w:name w:val="Numbering Symbols"/>
    <w:uiPriority w:val="99"/>
    <w:rsid w:val="00176BEF"/>
  </w:style>
  <w:style w:type="character" w:customStyle="1" w:styleId="Bullets">
    <w:name w:val="Bullets"/>
    <w:uiPriority w:val="99"/>
    <w:rsid w:val="00176BEF"/>
    <w:rPr>
      <w:rFonts w:ascii="OpenSymbol" w:eastAsia="OpenSymbol" w:hAnsi="OpenSymbol"/>
      <w:sz w:val="26"/>
    </w:rPr>
  </w:style>
  <w:style w:type="character" w:styleId="Emphasis">
    <w:name w:val="Emphasis"/>
    <w:basedOn w:val="DefaultParagraphFont"/>
    <w:uiPriority w:val="99"/>
    <w:qFormat/>
    <w:rsid w:val="00176BEF"/>
    <w:rPr>
      <w:rFonts w:cs="Times New Roman"/>
      <w:i/>
    </w:rPr>
  </w:style>
  <w:style w:type="paragraph" w:customStyle="1" w:styleId="Heading">
    <w:name w:val="Heading"/>
    <w:basedOn w:val="Normal"/>
    <w:next w:val="BodyText"/>
    <w:uiPriority w:val="99"/>
    <w:rsid w:val="00176BEF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styleId="BodyText">
    <w:name w:val="Body Text"/>
    <w:basedOn w:val="Normal"/>
    <w:link w:val="BodyTextChar1"/>
    <w:uiPriority w:val="99"/>
    <w:rsid w:val="00176BEF"/>
    <w:pPr>
      <w:spacing w:after="120"/>
    </w:pPr>
  </w:style>
  <w:style w:type="character" w:customStyle="1" w:styleId="BodyTextChar1">
    <w:name w:val="Body Text Char1"/>
    <w:basedOn w:val="DefaultParagraphFont"/>
    <w:link w:val="BodyText"/>
    <w:uiPriority w:val="99"/>
    <w:semiHidden/>
    <w:locked/>
    <w:rsid w:val="00FA7B4D"/>
    <w:rPr>
      <w:rFonts w:ascii="Calibri" w:hAnsi="Calibri" w:cs="Calibri"/>
      <w:lang w:val="en-IN" w:eastAsia="ar-SA" w:bidi="ar-SA"/>
    </w:rPr>
  </w:style>
  <w:style w:type="paragraph" w:styleId="List">
    <w:name w:val="List"/>
    <w:basedOn w:val="BodyText"/>
    <w:uiPriority w:val="99"/>
    <w:rsid w:val="00176BEF"/>
  </w:style>
  <w:style w:type="paragraph" w:styleId="Caption">
    <w:name w:val="caption"/>
    <w:basedOn w:val="Normal"/>
    <w:uiPriority w:val="99"/>
    <w:qFormat/>
    <w:rsid w:val="00176BEF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uiPriority w:val="99"/>
    <w:rsid w:val="00176BEF"/>
    <w:pPr>
      <w:suppressLineNumbers/>
    </w:pPr>
  </w:style>
  <w:style w:type="paragraph" w:styleId="NormalWeb">
    <w:name w:val="Normal (Web)"/>
    <w:basedOn w:val="Normal"/>
    <w:link w:val="NormalWebChar"/>
    <w:uiPriority w:val="99"/>
    <w:rsid w:val="00176BEF"/>
    <w:pPr>
      <w:spacing w:after="0" w:line="240" w:lineRule="auto"/>
    </w:pPr>
    <w:rPr>
      <w:rFonts w:cs="Times New Roman"/>
      <w:sz w:val="24"/>
      <w:szCs w:val="24"/>
    </w:rPr>
  </w:style>
  <w:style w:type="paragraph" w:styleId="Header">
    <w:name w:val="header"/>
    <w:basedOn w:val="Normal"/>
    <w:link w:val="HeaderChar2"/>
    <w:uiPriority w:val="99"/>
    <w:rsid w:val="00176BEF"/>
  </w:style>
  <w:style w:type="character" w:customStyle="1" w:styleId="HeaderChar2">
    <w:name w:val="Header Char2"/>
    <w:basedOn w:val="DefaultParagraphFont"/>
    <w:link w:val="Header"/>
    <w:uiPriority w:val="99"/>
    <w:semiHidden/>
    <w:locked/>
    <w:rsid w:val="00FA7B4D"/>
    <w:rPr>
      <w:rFonts w:ascii="Calibri" w:hAnsi="Calibri" w:cs="Calibri"/>
      <w:lang w:val="en-IN" w:eastAsia="ar-SA" w:bidi="ar-SA"/>
    </w:rPr>
  </w:style>
  <w:style w:type="paragraph" w:styleId="Footer">
    <w:name w:val="footer"/>
    <w:basedOn w:val="Normal"/>
    <w:link w:val="FooterChar2"/>
    <w:uiPriority w:val="99"/>
    <w:rsid w:val="00176BEF"/>
  </w:style>
  <w:style w:type="character" w:customStyle="1" w:styleId="FooterChar2">
    <w:name w:val="Footer Char2"/>
    <w:basedOn w:val="DefaultParagraphFont"/>
    <w:link w:val="Footer"/>
    <w:uiPriority w:val="99"/>
    <w:semiHidden/>
    <w:locked/>
    <w:rsid w:val="00FA7B4D"/>
    <w:rPr>
      <w:rFonts w:ascii="Calibri" w:hAnsi="Calibri" w:cs="Calibri"/>
      <w:lang w:val="en-IN" w:eastAsia="ar-SA" w:bidi="ar-SA"/>
    </w:rPr>
  </w:style>
  <w:style w:type="paragraph" w:styleId="BalloonText">
    <w:name w:val="Balloon Text"/>
    <w:basedOn w:val="Normal"/>
    <w:link w:val="BalloonTextChar2"/>
    <w:uiPriority w:val="99"/>
    <w:rsid w:val="00176B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2">
    <w:name w:val="Balloon Text Char2"/>
    <w:basedOn w:val="DefaultParagraphFont"/>
    <w:link w:val="BalloonText"/>
    <w:uiPriority w:val="99"/>
    <w:semiHidden/>
    <w:locked/>
    <w:rsid w:val="00FA7B4D"/>
    <w:rPr>
      <w:rFonts w:cs="Calibri"/>
      <w:sz w:val="2"/>
      <w:lang w:val="en-IN" w:eastAsia="ar-SA" w:bidi="ar-SA"/>
    </w:rPr>
  </w:style>
  <w:style w:type="paragraph" w:customStyle="1" w:styleId="TableContents">
    <w:name w:val="Table Contents"/>
    <w:basedOn w:val="Normal"/>
    <w:uiPriority w:val="99"/>
    <w:rsid w:val="00176BEF"/>
    <w:pPr>
      <w:suppressLineNumbers/>
    </w:pPr>
  </w:style>
  <w:style w:type="paragraph" w:customStyle="1" w:styleId="TableHeading">
    <w:name w:val="Table Heading"/>
    <w:basedOn w:val="TableContents"/>
    <w:uiPriority w:val="99"/>
    <w:rsid w:val="00176BEF"/>
    <w:pPr>
      <w:jc w:val="center"/>
    </w:pPr>
    <w:rPr>
      <w:b/>
      <w:bCs/>
    </w:rPr>
  </w:style>
  <w:style w:type="paragraph" w:styleId="ListParagraph">
    <w:name w:val="List Paragraph"/>
    <w:basedOn w:val="Normal"/>
    <w:uiPriority w:val="99"/>
    <w:qFormat/>
    <w:rsid w:val="00416863"/>
    <w:pPr>
      <w:shd w:val="solid" w:color="FFFFFF" w:fill="auto"/>
      <w:suppressAutoHyphens w:val="0"/>
      <w:spacing w:after="0" w:line="240" w:lineRule="auto"/>
      <w:ind w:left="720"/>
      <w:contextualSpacing/>
    </w:pPr>
    <w:rPr>
      <w:rFonts w:ascii="Times New Roman" w:hAnsi="Times New Roman" w:cs="Times New Roman"/>
      <w:color w:val="000000"/>
      <w:sz w:val="24"/>
      <w:szCs w:val="24"/>
      <w:lang w:val="ru-RU" w:eastAsia="ru-RU"/>
    </w:rPr>
  </w:style>
  <w:style w:type="table" w:customStyle="1" w:styleId="LightList1">
    <w:name w:val="Light List1"/>
    <w:uiPriority w:val="99"/>
    <w:rsid w:val="00D17809"/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uiPriority w:val="99"/>
    <w:rsid w:val="00E1749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E1749E"/>
    <w:rPr>
      <w:rFonts w:ascii="Calibri" w:hAnsi="Calibri" w:cs="Times New Roman"/>
      <w:sz w:val="24"/>
      <w:szCs w:val="24"/>
      <w:lang w:val="en-IN" w:eastAsia="ar-SA" w:bidi="ar-SA"/>
    </w:rPr>
  </w:style>
  <w:style w:type="character" w:customStyle="1" w:styleId="Heading3Char">
    <w:name w:val="Heading 3 Char"/>
    <w:basedOn w:val="DefaultParagraphFont"/>
    <w:link w:val="Heading3"/>
    <w:semiHidden/>
    <w:rsid w:val="005A4544"/>
    <w:rPr>
      <w:rFonts w:ascii="Cambria" w:eastAsia="Times New Roman" w:hAnsi="Cambria" w:cs="Times New Roman"/>
      <w:b/>
      <w:bCs/>
      <w:sz w:val="26"/>
      <w:szCs w:val="26"/>
      <w:lang w:val="en-IN" w:eastAsia="ar-SA"/>
    </w:rPr>
  </w:style>
  <w:style w:type="paragraph" w:customStyle="1" w:styleId="Objective">
    <w:name w:val="Objective"/>
    <w:basedOn w:val="Normal"/>
    <w:next w:val="BodyText"/>
    <w:rsid w:val="005A4544"/>
    <w:pPr>
      <w:suppressAutoHyphens w:val="0"/>
      <w:spacing w:before="240" w:after="220" w:line="220" w:lineRule="atLeast"/>
    </w:pPr>
    <w:rPr>
      <w:rFonts w:ascii="Arial" w:hAnsi="Arial" w:cs="Times New Roman"/>
      <w:sz w:val="20"/>
      <w:szCs w:val="2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2</Pages>
  <Words>586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BANDI BHOOMAIAH</vt:lpstr>
    </vt:vector>
  </TitlesOfParts>
  <Company>Microsoft</Company>
  <LinksUpToDate>false</LinksUpToDate>
  <CharactersWithSpaces>3925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BANDI BHOOMAIAH</dc:title>
  <dc:subject/>
  <dc:creator>BhoomS</dc:creator>
  <cp:keywords/>
  <dc:description/>
  <cp:lastModifiedBy>rajesh gosika</cp:lastModifiedBy>
  <cp:revision>48</cp:revision>
  <cp:lastPrinted>2011-07-11T12:24:00Z</cp:lastPrinted>
  <dcterms:created xsi:type="dcterms:W3CDTF">2015-06-07T07:04:00Z</dcterms:created>
  <dcterms:modified xsi:type="dcterms:W3CDTF">2017-03-15T14:44:00Z</dcterms:modified>
</cp:coreProperties>
</file>