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7677A" w:rsidRDefault="00D7677A">
      <w:pPr>
        <w:spacing w:after="0" w:line="240" w:lineRule="auto"/>
        <w:rPr>
          <w:lang w:val="en-US"/>
        </w:rPr>
      </w:pPr>
      <w:r>
        <w:rPr>
          <w:rFonts w:ascii="Verdana" w:hAnsi="Verdana" w:cs="Verdana"/>
          <w:b/>
          <w:bCs/>
          <w:color w:val="17365D"/>
          <w:sz w:val="36"/>
          <w:szCs w:val="36"/>
          <w:lang w:val="en-US"/>
        </w:rPr>
        <w:t xml:space="preserve"> </w:t>
      </w:r>
      <w:r w:rsidR="005F26D4">
        <w:rPr>
          <w:rFonts w:ascii="Verdana" w:hAnsi="Verdana" w:cs="Verdana"/>
          <w:b/>
          <w:bCs/>
          <w:color w:val="17365D"/>
          <w:sz w:val="36"/>
          <w:szCs w:val="36"/>
          <w:lang w:val="en-US"/>
        </w:rPr>
        <w:t>T.REKHA DEVI</w:t>
      </w:r>
    </w:p>
    <w:p w:rsidR="00D7677A" w:rsidRPr="003537DF" w:rsidRDefault="00D7677A" w:rsidP="00026A68">
      <w:pPr>
        <w:spacing w:after="0" w:line="240" w:lineRule="auto"/>
        <w:ind w:left="5760" w:firstLine="720"/>
        <w:rPr>
          <w:rFonts w:cs="Verdana"/>
          <w:color w:val="595959"/>
          <w:sz w:val="24"/>
          <w:szCs w:val="24"/>
          <w:lang w:val="fr-FR"/>
        </w:rPr>
      </w:pPr>
      <w:r w:rsidRPr="003537DF">
        <w:rPr>
          <w:rFonts w:cs="Verdana"/>
          <w:b/>
          <w:bCs/>
          <w:color w:val="595959"/>
          <w:sz w:val="24"/>
          <w:szCs w:val="24"/>
          <w:lang w:val="fr-FR"/>
        </w:rPr>
        <w:t>Mobile:</w:t>
      </w:r>
      <w:r w:rsidRPr="003537DF">
        <w:rPr>
          <w:rFonts w:cs="Verdana"/>
          <w:color w:val="595959"/>
          <w:sz w:val="24"/>
          <w:szCs w:val="24"/>
          <w:lang w:val="fr-FR"/>
        </w:rPr>
        <w:t xml:space="preserve"> (+91)  </w:t>
      </w:r>
      <w:r w:rsidR="00051093">
        <w:rPr>
          <w:rFonts w:cs="Verdana"/>
          <w:color w:val="595959"/>
          <w:sz w:val="24"/>
          <w:szCs w:val="24"/>
          <w:lang w:val="fr-FR"/>
        </w:rPr>
        <w:t>7207726865</w:t>
      </w:r>
    </w:p>
    <w:p w:rsidR="00D7677A" w:rsidRPr="003537DF" w:rsidRDefault="00051093" w:rsidP="00026A68">
      <w:pPr>
        <w:spacing w:after="0" w:line="240" w:lineRule="auto"/>
        <w:ind w:left="5760" w:firstLine="720"/>
        <w:rPr>
          <w:sz w:val="24"/>
          <w:szCs w:val="24"/>
        </w:rPr>
      </w:pPr>
      <w:r>
        <w:rPr>
          <w:rFonts w:cs="Verdana"/>
          <w:b/>
          <w:bCs/>
          <w:color w:val="595959"/>
          <w:sz w:val="24"/>
          <w:szCs w:val="24"/>
          <w:lang w:val="fr-FR"/>
        </w:rPr>
        <w:t>E</w:t>
      </w:r>
      <w:r w:rsidR="00D7677A" w:rsidRPr="003537DF">
        <w:rPr>
          <w:rFonts w:cs="Verdana"/>
          <w:b/>
          <w:bCs/>
          <w:color w:val="595959"/>
          <w:sz w:val="24"/>
          <w:szCs w:val="24"/>
          <w:lang w:val="fr-FR"/>
        </w:rPr>
        <w:t>mail</w:t>
      </w:r>
      <w:r w:rsidR="00D7677A" w:rsidRPr="003537DF">
        <w:rPr>
          <w:rFonts w:cs="Verdana"/>
          <w:b/>
          <w:color w:val="595959"/>
          <w:sz w:val="24"/>
          <w:szCs w:val="24"/>
          <w:lang w:val="fr-FR"/>
        </w:rPr>
        <w:t>:</w:t>
      </w:r>
      <w:r>
        <w:rPr>
          <w:rFonts w:cs="Verdana"/>
          <w:b/>
          <w:color w:val="595959"/>
          <w:sz w:val="24"/>
          <w:szCs w:val="24"/>
          <w:lang w:val="fr-FR"/>
        </w:rPr>
        <w:t xml:space="preserve"> </w:t>
      </w:r>
      <w:r w:rsidR="00FF3573">
        <w:rPr>
          <w:rFonts w:cs="Verdana"/>
          <w:color w:val="595959"/>
          <w:sz w:val="24"/>
          <w:szCs w:val="24"/>
          <w:lang w:val="fr-FR"/>
        </w:rPr>
        <w:t>rekhadevi3103</w:t>
      </w:r>
      <w:r w:rsidR="00D7677A" w:rsidRPr="003537DF">
        <w:rPr>
          <w:rFonts w:cs="Verdana"/>
          <w:color w:val="595959"/>
          <w:sz w:val="24"/>
          <w:szCs w:val="24"/>
          <w:lang w:val="fr-FR"/>
        </w:rPr>
        <w:t>@gmail.com</w:t>
      </w:r>
    </w:p>
    <w:p w:rsidR="00D7677A" w:rsidRDefault="00D7677A" w:rsidP="00F40107"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ab/>
      </w:r>
      <w:r w:rsidR="00051AC8">
        <w:rPr>
          <w:noProof/>
          <w:lang w:val="en-US" w:eastAsia="en-US"/>
        </w:rPr>
        <w:pict>
          <v:line id="_x0000_s1026" style="position:absolute;z-index:251657728;mso-position-horizontal-relative:text;mso-position-vertical-relative:text" from=".1pt,2.15pt" to="493.6pt,2.15pt" strokecolor="#004586" strokeweight=".49mm">
            <v:stroke color2="#ffba79"/>
          </v:line>
        </w:pict>
      </w:r>
    </w:p>
    <w:p w:rsidR="00D7677A" w:rsidRDefault="00D7677A" w:rsidP="00120960">
      <w:pPr>
        <w:shd w:val="clear" w:color="auto" w:fill="365F91"/>
        <w:spacing w:after="120" w:line="240" w:lineRule="auto"/>
        <w:jc w:val="center"/>
        <w:rPr>
          <w:rStyle w:val="Strong"/>
          <w:rFonts w:cs="Calibri"/>
          <w:color w:val="FFFFFF"/>
        </w:rPr>
      </w:pPr>
      <w:r>
        <w:rPr>
          <w:rStyle w:val="Strong"/>
          <w:rFonts w:cs="Calibri"/>
          <w:color w:val="FFFFFF"/>
        </w:rPr>
        <w:t>CAREER OBJECTIVE</w:t>
      </w:r>
    </w:p>
    <w:p w:rsidR="00D7677A" w:rsidRDefault="00D7677A" w:rsidP="00020F39">
      <w:pPr>
        <w:spacing w:after="0" w:line="240" w:lineRule="auto"/>
        <w:jc w:val="both"/>
        <w:rPr>
          <w:rFonts w:cs="Arial"/>
          <w:color w:val="333333"/>
          <w:sz w:val="24"/>
          <w:szCs w:val="24"/>
          <w:shd w:val="clear" w:color="auto" w:fill="FFFFFF"/>
        </w:rPr>
      </w:pPr>
      <w:r w:rsidRPr="00020F39">
        <w:rPr>
          <w:rFonts w:cs="Arial"/>
          <w:color w:val="333333"/>
          <w:sz w:val="24"/>
          <w:szCs w:val="24"/>
          <w:shd w:val="clear" w:color="auto" w:fill="FFFFFF"/>
        </w:rPr>
        <w:t>Seeking to achieve a responsible position in a reputed Organization where I</w:t>
      </w:r>
      <w:r>
        <w:rPr>
          <w:rFonts w:cs="Arial"/>
          <w:color w:val="333333"/>
          <w:sz w:val="24"/>
          <w:szCs w:val="24"/>
          <w:shd w:val="clear" w:color="auto" w:fill="FFFFFF"/>
        </w:rPr>
        <w:t xml:space="preserve"> </w:t>
      </w:r>
      <w:r w:rsidRPr="00020F39">
        <w:rPr>
          <w:rFonts w:cs="Arial"/>
          <w:color w:val="333333"/>
          <w:sz w:val="24"/>
          <w:szCs w:val="24"/>
          <w:shd w:val="clear" w:color="auto" w:fill="FFFFFF"/>
        </w:rPr>
        <w:t xml:space="preserve">could apply all my knowledge with all my </w:t>
      </w:r>
      <w:r w:rsidR="003B41EA">
        <w:rPr>
          <w:rFonts w:cs="Arial"/>
          <w:color w:val="333333"/>
          <w:sz w:val="24"/>
          <w:szCs w:val="24"/>
          <w:shd w:val="clear" w:color="auto" w:fill="FFFFFF"/>
        </w:rPr>
        <w:t xml:space="preserve">scope </w:t>
      </w:r>
      <w:r w:rsidRPr="00020F39">
        <w:rPr>
          <w:rFonts w:cs="Arial"/>
          <w:color w:val="333333"/>
          <w:sz w:val="24"/>
          <w:szCs w:val="24"/>
          <w:shd w:val="clear" w:color="auto" w:fill="FFFFFF"/>
        </w:rPr>
        <w:t>and can be part in the growth of the Organization</w:t>
      </w:r>
      <w:r w:rsidR="008201AE">
        <w:rPr>
          <w:rFonts w:cs="Arial"/>
          <w:color w:val="333333"/>
          <w:sz w:val="24"/>
          <w:szCs w:val="24"/>
          <w:shd w:val="clear" w:color="auto" w:fill="FFFFFF"/>
        </w:rPr>
        <w:t xml:space="preserve"> as well as career</w:t>
      </w:r>
      <w:r w:rsidRPr="00020F39">
        <w:rPr>
          <w:rFonts w:cs="Arial"/>
          <w:color w:val="333333"/>
          <w:sz w:val="24"/>
          <w:szCs w:val="24"/>
          <w:shd w:val="clear" w:color="auto" w:fill="FFFFFF"/>
        </w:rPr>
        <w:t>.</w:t>
      </w:r>
    </w:p>
    <w:p w:rsidR="00871C3F" w:rsidRDefault="00871C3F" w:rsidP="00020F39">
      <w:pPr>
        <w:spacing w:after="0" w:line="240" w:lineRule="auto"/>
        <w:jc w:val="both"/>
        <w:rPr>
          <w:rFonts w:cs="Arial"/>
          <w:color w:val="333333"/>
          <w:sz w:val="24"/>
          <w:szCs w:val="24"/>
          <w:shd w:val="clear" w:color="auto" w:fill="FFFFFF"/>
        </w:rPr>
      </w:pPr>
    </w:p>
    <w:p w:rsidR="00871C3F" w:rsidRPr="00E079A5" w:rsidRDefault="00871C3F" w:rsidP="00871C3F">
      <w:pPr>
        <w:shd w:val="clear" w:color="auto" w:fill="365F91"/>
        <w:spacing w:after="120" w:line="240" w:lineRule="auto"/>
        <w:rPr>
          <w:rStyle w:val="Strong"/>
          <w:rFonts w:cs="Calibri"/>
          <w:color w:val="FFFFFF"/>
        </w:rPr>
      </w:pPr>
      <w:r>
        <w:rPr>
          <w:rStyle w:val="Strong"/>
          <w:rFonts w:cs="Calibri"/>
          <w:color w:val="FFFFFF"/>
        </w:rPr>
        <w:t xml:space="preserve">                                                                                  WORK EXPERIENCE</w:t>
      </w:r>
    </w:p>
    <w:p w:rsidR="00871C3F" w:rsidRDefault="00DB7CB3" w:rsidP="00DB7CB3">
      <w:pPr>
        <w:numPr>
          <w:ilvl w:val="0"/>
          <w:numId w:val="17"/>
        </w:numPr>
        <w:rPr>
          <w:rFonts w:cs="Times New Roman"/>
          <w:b/>
        </w:rPr>
      </w:pPr>
      <w:r>
        <w:rPr>
          <w:rFonts w:cs="Times New Roman"/>
        </w:rPr>
        <w:t xml:space="preserve">Company Name:  </w:t>
      </w:r>
      <w:proofErr w:type="spellStart"/>
      <w:r w:rsidRPr="00DB7CB3">
        <w:rPr>
          <w:rFonts w:cs="Times New Roman"/>
          <w:b/>
        </w:rPr>
        <w:t>Knoah</w:t>
      </w:r>
      <w:proofErr w:type="spellEnd"/>
      <w:r w:rsidRPr="00DB7CB3">
        <w:rPr>
          <w:rFonts w:cs="Times New Roman"/>
          <w:b/>
        </w:rPr>
        <w:t xml:space="preserve"> Solutions</w:t>
      </w:r>
    </w:p>
    <w:p w:rsidR="00DB7CB3" w:rsidRDefault="00DB7CB3" w:rsidP="00DB7CB3">
      <w:pPr>
        <w:numPr>
          <w:ilvl w:val="0"/>
          <w:numId w:val="17"/>
        </w:numPr>
        <w:rPr>
          <w:rFonts w:cs="Times New Roman"/>
          <w:b/>
        </w:rPr>
      </w:pPr>
      <w:r>
        <w:rPr>
          <w:rFonts w:cs="Times New Roman"/>
        </w:rPr>
        <w:t>Designation        :</w:t>
      </w:r>
      <w:r>
        <w:rPr>
          <w:rFonts w:cs="Times New Roman"/>
          <w:b/>
        </w:rPr>
        <w:t xml:space="preserve">  </w:t>
      </w:r>
      <w:r w:rsidR="00655FE5">
        <w:rPr>
          <w:rFonts w:cs="Times New Roman"/>
          <w:b/>
        </w:rPr>
        <w:t>E-</w:t>
      </w:r>
      <w:r>
        <w:rPr>
          <w:rFonts w:cs="Times New Roman"/>
          <w:b/>
        </w:rPr>
        <w:t xml:space="preserve"> Support </w:t>
      </w:r>
      <w:r w:rsidR="00655FE5">
        <w:rPr>
          <w:rFonts w:cs="Times New Roman"/>
          <w:b/>
        </w:rPr>
        <w:t xml:space="preserve">Officer </w:t>
      </w:r>
    </w:p>
    <w:p w:rsidR="00DB7CB3" w:rsidRPr="00DB7CB3" w:rsidRDefault="00F514C8" w:rsidP="00DB7CB3">
      <w:pPr>
        <w:numPr>
          <w:ilvl w:val="0"/>
          <w:numId w:val="17"/>
        </w:numPr>
        <w:rPr>
          <w:rFonts w:cs="Times New Roman"/>
          <w:b/>
        </w:rPr>
      </w:pPr>
      <w:r>
        <w:rPr>
          <w:rFonts w:ascii="Arial" w:hAnsi="Arial" w:cs="Arial"/>
          <w:color w:val="263238"/>
          <w:sz w:val="20"/>
          <w:szCs w:val="20"/>
        </w:rPr>
        <w:t xml:space="preserve">Experience        </w:t>
      </w:r>
      <w:r w:rsidR="00DB7CB3">
        <w:rPr>
          <w:rFonts w:cs="Times New Roman"/>
          <w:b/>
        </w:rPr>
        <w:t xml:space="preserve">:   </w:t>
      </w:r>
      <w:r>
        <w:rPr>
          <w:rFonts w:cs="Times New Roman"/>
          <w:b/>
        </w:rPr>
        <w:t>1 Year</w:t>
      </w:r>
    </w:p>
    <w:p w:rsidR="008201AE" w:rsidRDefault="00D7677A" w:rsidP="008201AE">
      <w:pPr>
        <w:shd w:val="clear" w:color="auto" w:fill="365F91"/>
        <w:tabs>
          <w:tab w:val="right" w:pos="9890"/>
        </w:tabs>
        <w:spacing w:after="120" w:line="240" w:lineRule="auto"/>
        <w:rPr>
          <w:rStyle w:val="Strong"/>
          <w:rFonts w:cs="Calibri"/>
          <w:color w:val="FFFFFF"/>
        </w:rPr>
      </w:pPr>
      <w:r>
        <w:rPr>
          <w:rStyle w:val="Strong"/>
          <w:rFonts w:cs="Calibri"/>
          <w:color w:val="FFFFFF"/>
        </w:rPr>
        <w:t xml:space="preserve">                                                                   </w:t>
      </w:r>
      <w:r w:rsidR="008201AE">
        <w:rPr>
          <w:rStyle w:val="Strong"/>
          <w:rFonts w:cs="Calibri"/>
          <w:color w:val="FFFFFF"/>
        </w:rPr>
        <w:t xml:space="preserve">                EDUCATION DETAILS</w:t>
      </w:r>
      <w:r w:rsidR="008201AE">
        <w:rPr>
          <w:rStyle w:val="Strong"/>
          <w:rFonts w:cs="Calibri"/>
          <w:color w:val="FFFFFF"/>
        </w:rPr>
        <w:tab/>
      </w:r>
    </w:p>
    <w:p w:rsidR="00D7677A" w:rsidRDefault="00D7677A" w:rsidP="00020F39">
      <w:pPr>
        <w:spacing w:after="0" w:line="240" w:lineRule="auto"/>
        <w:jc w:val="both"/>
        <w:rPr>
          <w:rFonts w:cs="Arial"/>
          <w:color w:val="333333"/>
          <w:sz w:val="24"/>
          <w:szCs w:val="24"/>
          <w:shd w:val="clear" w:color="auto" w:fill="FFFFFF"/>
          <w:lang w:val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635"/>
        <w:gridCol w:w="4511"/>
        <w:gridCol w:w="1755"/>
      </w:tblGrid>
      <w:tr w:rsidR="00051093" w:rsidTr="00051093">
        <w:trPr>
          <w:cantSplit/>
          <w:trHeight w:val="507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093" w:rsidRDefault="00051093" w:rsidP="00A1692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EXAMINATION</w:t>
            </w:r>
          </w:p>
        </w:tc>
        <w:tc>
          <w:tcPr>
            <w:tcW w:w="4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093" w:rsidRDefault="00051093" w:rsidP="00A1692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BOARD\UNIVERSITY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093" w:rsidRDefault="00051093" w:rsidP="00A1692F">
            <w:pPr>
              <w:rPr>
                <w:b/>
                <w:bCs/>
              </w:rPr>
            </w:pPr>
            <w:r>
              <w:rPr>
                <w:b/>
                <w:bCs/>
              </w:rPr>
              <w:t>YEAR  OF PASSING</w:t>
            </w:r>
          </w:p>
        </w:tc>
      </w:tr>
      <w:tr w:rsidR="00051093" w:rsidTr="00051093">
        <w:trPr>
          <w:cantSplit/>
          <w:trHeight w:val="429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093" w:rsidRDefault="00DE33B3" w:rsidP="00A169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B.TECH  (CSE</w:t>
            </w:r>
            <w:r w:rsidR="00051093">
              <w:rPr>
                <w:sz w:val="24"/>
                <w:szCs w:val="24"/>
              </w:rPr>
              <w:t>)</w:t>
            </w:r>
          </w:p>
        </w:tc>
        <w:tc>
          <w:tcPr>
            <w:tcW w:w="4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093" w:rsidRDefault="00F514C8" w:rsidP="00F514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Mall</w:t>
            </w:r>
            <w:r w:rsidR="00BC54EA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 Reddy Institute of Technology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093" w:rsidRDefault="00051093" w:rsidP="00A1692F">
            <w:pPr>
              <w:rPr>
                <w:sz w:val="24"/>
                <w:szCs w:val="24"/>
              </w:rPr>
            </w:pPr>
            <w:r>
              <w:t xml:space="preserve">  </w:t>
            </w:r>
            <w:r>
              <w:rPr>
                <w:sz w:val="24"/>
                <w:szCs w:val="24"/>
              </w:rPr>
              <w:t xml:space="preserve"> 201</w:t>
            </w:r>
            <w:r w:rsidR="00F514C8">
              <w:rPr>
                <w:sz w:val="24"/>
                <w:szCs w:val="24"/>
              </w:rPr>
              <w:t>5</w:t>
            </w:r>
          </w:p>
        </w:tc>
      </w:tr>
      <w:tr w:rsidR="00051093" w:rsidTr="00051093">
        <w:trPr>
          <w:cantSplit/>
          <w:trHeight w:val="562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093" w:rsidRPr="002E3EC4" w:rsidRDefault="00051093" w:rsidP="00A1692F">
            <w:pPr>
              <w:pStyle w:val="Heading3"/>
              <w:rPr>
                <w:rFonts w:asciiTheme="majorHAnsi" w:eastAsiaTheme="minorEastAsia" w:hAnsiTheme="majorHAnsi" w:cstheme="majorBidi"/>
                <w:b w:val="0"/>
                <w:sz w:val="24"/>
                <w:szCs w:val="24"/>
              </w:rPr>
            </w:pPr>
            <w:r w:rsidRPr="002E3EC4">
              <w:rPr>
                <w:rFonts w:asciiTheme="majorHAnsi" w:eastAsiaTheme="minorEastAsia" w:hAnsiTheme="majorHAnsi" w:cstheme="majorBidi"/>
                <w:b w:val="0"/>
                <w:sz w:val="24"/>
                <w:szCs w:val="24"/>
              </w:rPr>
              <w:t>Intermediate</w:t>
            </w:r>
          </w:p>
        </w:tc>
        <w:tc>
          <w:tcPr>
            <w:tcW w:w="4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093" w:rsidRDefault="00F514C8" w:rsidP="00A169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Ideal</w:t>
            </w:r>
            <w:r w:rsidR="00051093">
              <w:rPr>
                <w:sz w:val="24"/>
                <w:szCs w:val="24"/>
              </w:rPr>
              <w:t xml:space="preserve"> Junior College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093" w:rsidRDefault="00051093" w:rsidP="00A169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2010</w:t>
            </w:r>
          </w:p>
        </w:tc>
      </w:tr>
      <w:tr w:rsidR="00051093" w:rsidTr="00051093">
        <w:trPr>
          <w:cantSplit/>
          <w:trHeight w:val="663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1093" w:rsidRDefault="00051093" w:rsidP="00A1692F">
            <w:pPr>
              <w:pStyle w:val="Objective"/>
              <w:spacing w:before="0" w:after="0" w:line="240" w:lineRule="auto"/>
              <w:rPr>
                <w:rFonts w:ascii="Times New Roman" w:hAnsi="Times New Roman"/>
                <w:sz w:val="18"/>
              </w:rPr>
            </w:pPr>
          </w:p>
          <w:p w:rsidR="00051093" w:rsidRDefault="00051093" w:rsidP="00A1692F">
            <w:pPr>
              <w:pStyle w:val="Objective"/>
              <w:spacing w:before="0"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SSC</w:t>
            </w:r>
          </w:p>
        </w:tc>
        <w:tc>
          <w:tcPr>
            <w:tcW w:w="4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093" w:rsidRDefault="00F514C8" w:rsidP="00A1692F">
            <w:pPr>
              <w:pStyle w:val="Objective"/>
              <w:spacing w:before="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Sri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Sai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Grammar School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093" w:rsidRDefault="00051093" w:rsidP="00A169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2008</w:t>
            </w:r>
          </w:p>
        </w:tc>
      </w:tr>
    </w:tbl>
    <w:p w:rsidR="00051093" w:rsidRDefault="00051093" w:rsidP="003F751F">
      <w:pPr>
        <w:tabs>
          <w:tab w:val="left" w:pos="1680"/>
        </w:tabs>
        <w:spacing w:after="0" w:line="240" w:lineRule="auto"/>
        <w:rPr>
          <w:rFonts w:cs="Times New Roman"/>
          <w:b/>
        </w:rPr>
      </w:pPr>
    </w:p>
    <w:p w:rsidR="003C1A88" w:rsidRDefault="003C1A88" w:rsidP="003F751F">
      <w:pPr>
        <w:tabs>
          <w:tab w:val="left" w:pos="1680"/>
        </w:tabs>
        <w:spacing w:after="0" w:line="240" w:lineRule="auto"/>
        <w:rPr>
          <w:rFonts w:cs="Times New Roman"/>
        </w:rPr>
      </w:pPr>
    </w:p>
    <w:p w:rsidR="00D32DA0" w:rsidRDefault="00D32DA0" w:rsidP="003F751F">
      <w:pPr>
        <w:tabs>
          <w:tab w:val="left" w:pos="1680"/>
        </w:tabs>
        <w:spacing w:after="0" w:line="240" w:lineRule="auto"/>
        <w:rPr>
          <w:rFonts w:cs="Times New Roman"/>
        </w:rPr>
      </w:pPr>
    </w:p>
    <w:p w:rsidR="0039004F" w:rsidRDefault="00541FC5" w:rsidP="0039004F">
      <w:pPr>
        <w:shd w:val="clear" w:color="auto" w:fill="365F91"/>
        <w:spacing w:after="120" w:line="240" w:lineRule="auto"/>
        <w:jc w:val="center"/>
        <w:rPr>
          <w:rStyle w:val="Strong"/>
          <w:rFonts w:cs="Calibri"/>
          <w:color w:val="FFFFFF"/>
        </w:rPr>
      </w:pPr>
      <w:proofErr w:type="gramStart"/>
      <w:r>
        <w:rPr>
          <w:rStyle w:val="Strong"/>
          <w:rFonts w:cs="Calibri"/>
          <w:color w:val="FFFFFF"/>
        </w:rPr>
        <w:t xml:space="preserve">MAIN </w:t>
      </w:r>
      <w:r w:rsidR="0039004F">
        <w:rPr>
          <w:rStyle w:val="Strong"/>
          <w:rFonts w:cs="Calibri"/>
          <w:color w:val="FFFFFF"/>
        </w:rPr>
        <w:t xml:space="preserve"> PROJECT</w:t>
      </w:r>
      <w:proofErr w:type="gramEnd"/>
    </w:p>
    <w:p w:rsidR="0039004F" w:rsidRDefault="0039004F" w:rsidP="00C32794">
      <w:pPr>
        <w:pStyle w:val="Default"/>
        <w:rPr>
          <w:b/>
          <w:bCs/>
          <w:color w:val="auto"/>
          <w:sz w:val="18"/>
          <w:lang w:val="en-IN"/>
        </w:rPr>
      </w:pPr>
      <w:r>
        <w:rPr>
          <w:rFonts w:ascii="Calibri" w:hAnsi="Calibri"/>
          <w:b/>
          <w:bCs/>
          <w:sz w:val="22"/>
          <w:szCs w:val="22"/>
        </w:rPr>
        <w:t xml:space="preserve">        </w:t>
      </w:r>
      <w:r w:rsidRPr="003537DF">
        <w:rPr>
          <w:rFonts w:ascii="Calibri" w:hAnsi="Calibri"/>
          <w:b/>
          <w:bCs/>
          <w:sz w:val="22"/>
          <w:szCs w:val="22"/>
        </w:rPr>
        <w:t>Project Title</w:t>
      </w:r>
      <w:r>
        <w:rPr>
          <w:b/>
          <w:bCs/>
          <w:sz w:val="22"/>
          <w:szCs w:val="22"/>
        </w:rPr>
        <w:t xml:space="preserve">           </w:t>
      </w:r>
      <w:r w:rsidR="0044443D">
        <w:rPr>
          <w:b/>
          <w:bCs/>
          <w:sz w:val="22"/>
          <w:szCs w:val="22"/>
        </w:rPr>
        <w:t xml:space="preserve">      </w:t>
      </w:r>
      <w:r>
        <w:rPr>
          <w:b/>
          <w:bCs/>
          <w:sz w:val="22"/>
          <w:szCs w:val="22"/>
        </w:rPr>
        <w:t xml:space="preserve"> </w:t>
      </w:r>
      <w:r w:rsidR="005B731D">
        <w:rPr>
          <w:b/>
          <w:bCs/>
          <w:sz w:val="22"/>
          <w:szCs w:val="22"/>
        </w:rPr>
        <w:t xml:space="preserve">   </w:t>
      </w:r>
      <w:r w:rsidR="0044443D">
        <w:rPr>
          <w:b/>
          <w:bCs/>
          <w:sz w:val="22"/>
          <w:szCs w:val="22"/>
        </w:rPr>
        <w:t xml:space="preserve"> :   </w:t>
      </w:r>
      <w:r>
        <w:rPr>
          <w:b/>
          <w:bCs/>
          <w:sz w:val="22"/>
          <w:szCs w:val="22"/>
        </w:rPr>
        <w:t xml:space="preserve"> </w:t>
      </w:r>
      <w:r w:rsidR="00C32794">
        <w:rPr>
          <w:b/>
          <w:sz w:val="22"/>
        </w:rPr>
        <w:t>INTRANET CHATTING</w:t>
      </w:r>
    </w:p>
    <w:p w:rsidR="0039004F" w:rsidRDefault="0039004F" w:rsidP="0039004F">
      <w:pPr>
        <w:pStyle w:val="Default"/>
        <w:rPr>
          <w:b/>
          <w:bCs/>
          <w:color w:val="auto"/>
          <w:sz w:val="18"/>
          <w:lang w:val="en-IN"/>
        </w:rPr>
      </w:pPr>
    </w:p>
    <w:p w:rsidR="005B731D" w:rsidRDefault="00FC2588" w:rsidP="005B731D">
      <w:r>
        <w:rPr>
          <w:b/>
          <w:bCs/>
        </w:rPr>
        <w:t xml:space="preserve">        </w:t>
      </w:r>
      <w:r w:rsidR="005B731D">
        <w:rPr>
          <w:b/>
          <w:bCs/>
        </w:rPr>
        <w:t>DESCRIPTION</w:t>
      </w:r>
      <w:r w:rsidR="005B731D" w:rsidRPr="003537DF">
        <w:rPr>
          <w:b/>
          <w:bCs/>
        </w:rPr>
        <w:t xml:space="preserve"> </w:t>
      </w:r>
      <w:r w:rsidR="005B731D">
        <w:rPr>
          <w:b/>
          <w:bCs/>
          <w:sz w:val="24"/>
        </w:rPr>
        <w:t xml:space="preserve">                 </w:t>
      </w:r>
      <w:r w:rsidR="005B731D">
        <w:rPr>
          <w:rFonts w:cs="Times New Roman"/>
          <w:b/>
          <w:sz w:val="24"/>
          <w:szCs w:val="24"/>
        </w:rPr>
        <w:t xml:space="preserve">  </w:t>
      </w:r>
      <w:r w:rsidR="00C32794">
        <w:t xml:space="preserve">:    </w:t>
      </w:r>
      <w:r w:rsidR="005B731D">
        <w:t>U</w:t>
      </w:r>
      <w:r w:rsidR="005B731D" w:rsidRPr="005B731D">
        <w:t>sed</w:t>
      </w:r>
      <w:r w:rsidR="005B731D">
        <w:t xml:space="preserve"> </w:t>
      </w:r>
      <w:r w:rsidR="005B731D" w:rsidRPr="005B731D">
        <w:t>for chatting with remote clients or users on Internet or local networks</w:t>
      </w:r>
    </w:p>
    <w:p w:rsidR="007E0962" w:rsidRDefault="005B731D" w:rsidP="005B731D">
      <w:r>
        <w:t xml:space="preserve">       </w:t>
      </w:r>
      <w:r w:rsidR="0039004F">
        <w:rPr>
          <w:bCs/>
        </w:rPr>
        <w:t xml:space="preserve"> </w:t>
      </w:r>
      <w:r w:rsidR="0039004F" w:rsidRPr="003537DF">
        <w:rPr>
          <w:b/>
        </w:rPr>
        <w:t>TEAM POSITION</w:t>
      </w:r>
      <w:r w:rsidR="0039004F">
        <w:rPr>
          <w:b/>
        </w:rPr>
        <w:t xml:space="preserve">       </w:t>
      </w:r>
      <w:r w:rsidR="0044443D">
        <w:rPr>
          <w:b/>
        </w:rPr>
        <w:t xml:space="preserve">         :</w:t>
      </w:r>
      <w:r w:rsidR="0039004F">
        <w:rPr>
          <w:b/>
        </w:rPr>
        <w:t xml:space="preserve">  </w:t>
      </w:r>
      <w:r w:rsidR="0044443D">
        <w:rPr>
          <w:b/>
        </w:rPr>
        <w:t xml:space="preserve"> </w:t>
      </w:r>
      <w:r w:rsidR="0039004F">
        <w:rPr>
          <w:b/>
        </w:rPr>
        <w:t xml:space="preserve"> </w:t>
      </w:r>
      <w:r w:rsidR="0039004F" w:rsidRPr="003A1B21">
        <w:t>Team Leader</w:t>
      </w:r>
    </w:p>
    <w:p w:rsidR="0066737F" w:rsidRPr="00D17809" w:rsidRDefault="0039004F" w:rsidP="0066737F">
      <w:pPr>
        <w:pStyle w:val="Default"/>
      </w:pPr>
      <w:r>
        <w:tab/>
      </w:r>
    </w:p>
    <w:p w:rsidR="00D7677A" w:rsidRDefault="00D7677A">
      <w:pPr>
        <w:shd w:val="clear" w:color="auto" w:fill="365F91"/>
        <w:spacing w:after="120" w:line="240" w:lineRule="auto"/>
        <w:jc w:val="center"/>
        <w:rPr>
          <w:rStyle w:val="Strong"/>
          <w:rFonts w:cs="Calibri"/>
          <w:color w:val="FFFFFF"/>
        </w:rPr>
      </w:pPr>
      <w:r>
        <w:rPr>
          <w:rStyle w:val="Strong"/>
          <w:rFonts w:cs="Calibri"/>
          <w:color w:val="FFFFFF"/>
        </w:rPr>
        <w:t>MINI PROJECT</w:t>
      </w:r>
    </w:p>
    <w:p w:rsidR="00D7677A" w:rsidRDefault="005B731D" w:rsidP="005B731D">
      <w:pPr>
        <w:spacing w:after="0" w:line="240" w:lineRule="auto"/>
        <w:rPr>
          <w:rFonts w:ascii="Times New Roman" w:eastAsia="Batang" w:hAnsi="Times New Roman" w:cs="Times New Roman"/>
          <w:b/>
          <w:color w:val="000000"/>
          <w:sz w:val="24"/>
          <w:szCs w:val="24"/>
          <w:lang w:eastAsia="ko-KR"/>
        </w:rPr>
      </w:pPr>
      <w:r>
        <w:rPr>
          <w:rFonts w:cs="Times New Roman"/>
          <w:b/>
          <w:bCs/>
        </w:rPr>
        <w:t xml:space="preserve">          Project Title             </w:t>
      </w:r>
      <w:r w:rsidR="00D32DA0"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</w:rPr>
        <w:t xml:space="preserve">       </w:t>
      </w:r>
      <w:r w:rsidR="00541FC5">
        <w:rPr>
          <w:rFonts w:cs="Times New Roman"/>
          <w:b/>
          <w:bCs/>
        </w:rPr>
        <w:t xml:space="preserve"> </w:t>
      </w:r>
      <w:r w:rsidR="00D7677A">
        <w:rPr>
          <w:rFonts w:cs="Times New Roman"/>
          <w:b/>
          <w:bCs/>
        </w:rPr>
        <w:t>:</w:t>
      </w:r>
      <w:r>
        <w:rPr>
          <w:rFonts w:cs="Times New Roman"/>
          <w:b/>
          <w:bCs/>
        </w:rPr>
        <w:t xml:space="preserve">         </w:t>
      </w:r>
      <w:r>
        <w:rPr>
          <w:rFonts w:ascii="Times New Roman" w:eastAsia="Batang" w:hAnsi="Times New Roman" w:cs="Times New Roman"/>
          <w:b/>
          <w:color w:val="000000"/>
          <w:sz w:val="24"/>
          <w:szCs w:val="24"/>
          <w:lang w:eastAsia="ko-KR"/>
        </w:rPr>
        <w:t>E-RESOURCE TECHNOLOGY</w:t>
      </w:r>
    </w:p>
    <w:p w:rsidR="00E604AD" w:rsidRPr="003537DF" w:rsidRDefault="00D32DA0" w:rsidP="003537DF">
      <w:pPr>
        <w:spacing w:after="0" w:line="240" w:lineRule="auto"/>
        <w:ind w:left="1440" w:hanging="1155"/>
        <w:jc w:val="center"/>
        <w:rPr>
          <w:rFonts w:ascii="Times New Roman" w:eastAsia="Batang" w:hAnsi="Times New Roman" w:cs="Times New Roman"/>
          <w:b/>
          <w:color w:val="000000"/>
          <w:sz w:val="24"/>
          <w:szCs w:val="24"/>
          <w:lang w:eastAsia="ko-KR"/>
        </w:rPr>
      </w:pPr>
      <w:r>
        <w:rPr>
          <w:rFonts w:ascii="Times New Roman" w:eastAsia="Batang" w:hAnsi="Times New Roman" w:cs="Times New Roman"/>
          <w:b/>
          <w:color w:val="000000"/>
          <w:sz w:val="24"/>
          <w:szCs w:val="24"/>
          <w:lang w:eastAsia="ko-KR"/>
        </w:rPr>
        <w:t xml:space="preserve"> </w:t>
      </w:r>
    </w:p>
    <w:p w:rsidR="00D7677A" w:rsidRDefault="00D7677A" w:rsidP="003537DF">
      <w:pPr>
        <w:rPr>
          <w:rFonts w:cs="Times New Roman"/>
          <w:sz w:val="24"/>
          <w:szCs w:val="24"/>
        </w:rPr>
      </w:pPr>
      <w:r>
        <w:rPr>
          <w:b/>
          <w:bCs/>
          <w:sz w:val="24"/>
        </w:rPr>
        <w:t xml:space="preserve">         </w:t>
      </w:r>
      <w:r w:rsidR="005B731D">
        <w:rPr>
          <w:b/>
          <w:bCs/>
        </w:rPr>
        <w:t>DESCRIPTION</w:t>
      </w:r>
      <w:r w:rsidRPr="003537DF">
        <w:rPr>
          <w:b/>
          <w:bCs/>
        </w:rPr>
        <w:t xml:space="preserve"> </w:t>
      </w:r>
      <w:r>
        <w:rPr>
          <w:b/>
          <w:bCs/>
          <w:sz w:val="24"/>
        </w:rPr>
        <w:t xml:space="preserve">           </w:t>
      </w:r>
      <w:r w:rsidR="00D32DA0">
        <w:rPr>
          <w:b/>
          <w:bCs/>
          <w:sz w:val="24"/>
        </w:rPr>
        <w:t xml:space="preserve"> </w:t>
      </w:r>
      <w:r w:rsidR="005B731D">
        <w:rPr>
          <w:b/>
          <w:bCs/>
          <w:sz w:val="24"/>
        </w:rPr>
        <w:t xml:space="preserve">  </w:t>
      </w:r>
      <w:r w:rsidR="00D32DA0">
        <w:rPr>
          <w:b/>
          <w:bCs/>
          <w:sz w:val="24"/>
        </w:rPr>
        <w:t xml:space="preserve"> </w:t>
      </w:r>
      <w:r w:rsidR="00541FC5">
        <w:rPr>
          <w:rFonts w:cs="Times New Roman"/>
          <w:b/>
          <w:sz w:val="24"/>
          <w:szCs w:val="24"/>
        </w:rPr>
        <w:t xml:space="preserve">  :</w:t>
      </w:r>
      <w:r>
        <w:rPr>
          <w:rFonts w:cs="Times New Roman"/>
          <w:b/>
          <w:sz w:val="24"/>
          <w:szCs w:val="24"/>
        </w:rPr>
        <w:t xml:space="preserve">  </w:t>
      </w:r>
      <w:r w:rsidR="00541FC5">
        <w:rPr>
          <w:rFonts w:cs="Times New Roman"/>
          <w:b/>
          <w:sz w:val="24"/>
          <w:szCs w:val="24"/>
        </w:rPr>
        <w:t xml:space="preserve">    </w:t>
      </w:r>
      <w:r>
        <w:rPr>
          <w:rFonts w:cs="Times New Roman"/>
          <w:b/>
          <w:sz w:val="24"/>
          <w:szCs w:val="24"/>
        </w:rPr>
        <w:t xml:space="preserve">  </w:t>
      </w:r>
      <w:r w:rsidR="005B731D">
        <w:rPr>
          <w:rFonts w:cs="Times New Roman"/>
          <w:sz w:val="24"/>
          <w:szCs w:val="24"/>
        </w:rPr>
        <w:t>Education based website/software</w:t>
      </w:r>
    </w:p>
    <w:p w:rsidR="00D7677A" w:rsidRDefault="00D7677A" w:rsidP="00AB2879">
      <w:pPr>
        <w:rPr>
          <w:rFonts w:cs="Times New Roman"/>
        </w:rPr>
      </w:pPr>
      <w:r>
        <w:rPr>
          <w:rFonts w:cs="Times New Roman"/>
          <w:sz w:val="24"/>
          <w:szCs w:val="24"/>
        </w:rPr>
        <w:t xml:space="preserve">         </w:t>
      </w:r>
      <w:r w:rsidRPr="003537DF">
        <w:rPr>
          <w:rFonts w:cs="Times New Roman"/>
          <w:b/>
        </w:rPr>
        <w:t>TEAM POSITION</w:t>
      </w:r>
      <w:r>
        <w:rPr>
          <w:rFonts w:cs="Times New Roman"/>
          <w:b/>
        </w:rPr>
        <w:t xml:space="preserve">      </w:t>
      </w:r>
      <w:r w:rsidR="00541FC5">
        <w:rPr>
          <w:rFonts w:cs="Times New Roman"/>
          <w:b/>
        </w:rPr>
        <w:t xml:space="preserve">  </w:t>
      </w:r>
      <w:r w:rsidR="00D32DA0">
        <w:rPr>
          <w:rFonts w:cs="Times New Roman"/>
          <w:b/>
        </w:rPr>
        <w:t xml:space="preserve">  </w:t>
      </w:r>
      <w:r w:rsidR="00541FC5">
        <w:rPr>
          <w:rFonts w:cs="Times New Roman"/>
          <w:b/>
        </w:rPr>
        <w:t xml:space="preserve">     :  </w:t>
      </w:r>
      <w:r>
        <w:rPr>
          <w:rFonts w:cs="Times New Roman"/>
          <w:b/>
        </w:rPr>
        <w:t xml:space="preserve"> </w:t>
      </w:r>
      <w:r w:rsidR="00541FC5">
        <w:rPr>
          <w:rFonts w:cs="Times New Roman"/>
          <w:b/>
        </w:rPr>
        <w:t xml:space="preserve">    </w:t>
      </w:r>
      <w:r>
        <w:rPr>
          <w:rFonts w:cs="Times New Roman"/>
          <w:b/>
        </w:rPr>
        <w:t xml:space="preserve"> </w:t>
      </w:r>
      <w:r w:rsidR="00DB7CB3">
        <w:rPr>
          <w:rFonts w:cs="Times New Roman"/>
        </w:rPr>
        <w:t>Team Leader</w:t>
      </w:r>
    </w:p>
    <w:p w:rsidR="00C32794" w:rsidRDefault="00C32794" w:rsidP="00AB2879">
      <w:pPr>
        <w:rPr>
          <w:rFonts w:cs="Times New Roman"/>
        </w:rPr>
      </w:pPr>
    </w:p>
    <w:p w:rsidR="00C32794" w:rsidRDefault="00C32794" w:rsidP="00AB2879">
      <w:pPr>
        <w:rPr>
          <w:rFonts w:cs="Times New Roman"/>
        </w:rPr>
      </w:pPr>
    </w:p>
    <w:p w:rsidR="00C32794" w:rsidRDefault="00C32794" w:rsidP="00AB2879">
      <w:pPr>
        <w:rPr>
          <w:rFonts w:cs="Times New Roman"/>
        </w:rPr>
      </w:pPr>
    </w:p>
    <w:p w:rsidR="00D7677A" w:rsidRPr="00E079A5" w:rsidRDefault="00F16333" w:rsidP="00E079A5">
      <w:pPr>
        <w:shd w:val="clear" w:color="auto" w:fill="365F91"/>
        <w:spacing w:after="120" w:line="240" w:lineRule="auto"/>
        <w:rPr>
          <w:rStyle w:val="Strong"/>
          <w:rFonts w:cs="Calibri"/>
          <w:color w:val="FFFFFF"/>
        </w:rPr>
      </w:pPr>
      <w:r>
        <w:rPr>
          <w:rStyle w:val="Strong"/>
          <w:rFonts w:cs="Calibri"/>
          <w:color w:val="FFFFFF"/>
        </w:rPr>
        <w:lastRenderedPageBreak/>
        <w:t xml:space="preserve">                                                                                   </w:t>
      </w:r>
      <w:r w:rsidR="00D7677A" w:rsidRPr="00E079A5">
        <w:rPr>
          <w:rFonts w:cs="Times New Roman"/>
          <w:b/>
          <w:bCs/>
          <w:color w:val="FFFFFF"/>
        </w:rPr>
        <w:t xml:space="preserve">  </w:t>
      </w:r>
      <w:r w:rsidR="00125E81">
        <w:rPr>
          <w:rFonts w:cs="Times New Roman"/>
          <w:b/>
          <w:bCs/>
          <w:color w:val="FFFFFF"/>
        </w:rPr>
        <w:t>OTHER SKILLS</w:t>
      </w:r>
    </w:p>
    <w:p w:rsidR="00D7677A" w:rsidRDefault="00D34350" w:rsidP="00D34350">
      <w:pPr>
        <w:numPr>
          <w:ilvl w:val="0"/>
          <w:numId w:val="2"/>
        </w:numPr>
        <w:spacing w:after="0"/>
        <w:rPr>
          <w:rFonts w:cs="Times New Roman"/>
        </w:rPr>
      </w:pPr>
      <w:r>
        <w:rPr>
          <w:rFonts w:cs="Times New Roman"/>
        </w:rPr>
        <w:t>Computer Hardware</w:t>
      </w:r>
    </w:p>
    <w:p w:rsidR="00D34350" w:rsidRDefault="00D34350" w:rsidP="00D34350">
      <w:pPr>
        <w:numPr>
          <w:ilvl w:val="0"/>
          <w:numId w:val="2"/>
        </w:numPr>
        <w:spacing w:after="0"/>
        <w:rPr>
          <w:rFonts w:cs="Times New Roman"/>
        </w:rPr>
      </w:pPr>
      <w:r>
        <w:rPr>
          <w:rFonts w:cs="Times New Roman"/>
        </w:rPr>
        <w:t>MS-Office</w:t>
      </w:r>
    </w:p>
    <w:p w:rsidR="00D34350" w:rsidRPr="00D34350" w:rsidRDefault="00D34350" w:rsidP="00D34350">
      <w:pPr>
        <w:numPr>
          <w:ilvl w:val="0"/>
          <w:numId w:val="2"/>
        </w:numPr>
        <w:spacing w:after="0"/>
        <w:rPr>
          <w:rFonts w:cs="Times New Roman"/>
        </w:rPr>
      </w:pPr>
      <w:r>
        <w:rPr>
          <w:rFonts w:cs="Times New Roman"/>
        </w:rPr>
        <w:t>Operating  System</w:t>
      </w:r>
    </w:p>
    <w:p w:rsidR="00F158E1" w:rsidRPr="00D34350" w:rsidRDefault="00D34350" w:rsidP="00D34350">
      <w:pPr>
        <w:spacing w:after="0"/>
        <w:rPr>
          <w:rFonts w:cs="Times New Roman"/>
        </w:rPr>
      </w:pPr>
      <w:r w:rsidRPr="00D34350">
        <w:rPr>
          <w:rFonts w:cs="Times New Roman"/>
          <w:spacing w:val="-3"/>
        </w:rPr>
        <w:t xml:space="preserve"> </w:t>
      </w:r>
    </w:p>
    <w:p w:rsidR="00D7677A" w:rsidRPr="003537DF" w:rsidRDefault="00D7677A" w:rsidP="00AF1493">
      <w:pPr>
        <w:shd w:val="clear" w:color="auto" w:fill="365F91"/>
        <w:spacing w:after="120" w:line="240" w:lineRule="auto"/>
        <w:rPr>
          <w:rStyle w:val="Strong"/>
          <w:rFonts w:cs="Calibri"/>
          <w:b w:val="0"/>
          <w:color w:val="FFFFFF"/>
        </w:rPr>
      </w:pPr>
      <w:r>
        <w:rPr>
          <w:rFonts w:cs="Times New Roman"/>
          <w:b/>
          <w:color w:val="FFFFFF"/>
          <w:spacing w:val="-3"/>
        </w:rPr>
        <w:t xml:space="preserve">                                                                                              </w:t>
      </w:r>
      <w:r w:rsidRPr="003537DF">
        <w:rPr>
          <w:rFonts w:cs="Times New Roman"/>
          <w:b/>
          <w:color w:val="FFFFFF"/>
          <w:spacing w:val="-3"/>
        </w:rPr>
        <w:t xml:space="preserve">H0BBIES                                                                           </w:t>
      </w:r>
    </w:p>
    <w:p w:rsidR="000A1DD5" w:rsidRPr="000A1DD5" w:rsidRDefault="00D32DA0" w:rsidP="00DB7CB3">
      <w:pPr>
        <w:pStyle w:val="ListParagraph"/>
        <w:numPr>
          <w:ilvl w:val="0"/>
          <w:numId w:val="19"/>
        </w:numPr>
        <w:rPr>
          <w:rFonts w:ascii="Calibri" w:hAnsi="Calibri"/>
          <w:spacing w:val="-3"/>
        </w:rPr>
      </w:pPr>
      <w:r>
        <w:rPr>
          <w:rFonts w:ascii="Calibri" w:hAnsi="Calibri"/>
          <w:spacing w:val="-3"/>
          <w:lang w:val="en-US"/>
        </w:rPr>
        <w:t>Reading Novel</w:t>
      </w:r>
      <w:r w:rsidR="000A1DD5">
        <w:rPr>
          <w:rFonts w:ascii="Calibri" w:hAnsi="Calibri"/>
          <w:spacing w:val="-3"/>
          <w:lang w:val="en-US"/>
        </w:rPr>
        <w:t>s</w:t>
      </w:r>
      <w:r>
        <w:rPr>
          <w:rFonts w:ascii="Calibri" w:hAnsi="Calibri"/>
          <w:spacing w:val="-3"/>
          <w:lang w:val="en-US"/>
        </w:rPr>
        <w:t xml:space="preserve"> </w:t>
      </w:r>
    </w:p>
    <w:p w:rsidR="00D7677A" w:rsidRPr="0076013E" w:rsidRDefault="00D7677A" w:rsidP="00DB7CB3">
      <w:pPr>
        <w:pStyle w:val="ListParagraph"/>
        <w:numPr>
          <w:ilvl w:val="0"/>
          <w:numId w:val="19"/>
        </w:numPr>
        <w:rPr>
          <w:rFonts w:ascii="Calibri" w:hAnsi="Calibri"/>
          <w:spacing w:val="-3"/>
        </w:rPr>
      </w:pPr>
      <w:r w:rsidRPr="0076013E">
        <w:rPr>
          <w:rFonts w:ascii="Calibri" w:hAnsi="Calibri"/>
          <w:spacing w:val="-3"/>
          <w:lang w:val="en-US"/>
        </w:rPr>
        <w:t>Browsing Net</w:t>
      </w:r>
    </w:p>
    <w:p w:rsidR="00D7677A" w:rsidRDefault="00D7677A" w:rsidP="003A12EA">
      <w:pPr>
        <w:spacing w:after="0"/>
        <w:ind w:left="720"/>
        <w:jc w:val="both"/>
        <w:rPr>
          <w:rFonts w:cs="Times New Roman"/>
          <w:spacing w:val="-3"/>
        </w:rPr>
      </w:pPr>
    </w:p>
    <w:p w:rsidR="00D7677A" w:rsidRPr="003537DF" w:rsidRDefault="00D7677A">
      <w:pPr>
        <w:shd w:val="clear" w:color="auto" w:fill="365F91"/>
        <w:spacing w:after="120" w:line="240" w:lineRule="auto"/>
        <w:jc w:val="center"/>
        <w:rPr>
          <w:rStyle w:val="Strong"/>
          <w:rFonts w:cs="Calibri"/>
          <w:color w:val="FFFFFF"/>
        </w:rPr>
      </w:pPr>
      <w:r w:rsidRPr="003537DF">
        <w:rPr>
          <w:rStyle w:val="Strong"/>
          <w:rFonts w:cs="Calibri"/>
          <w:color w:val="FFFFFF"/>
        </w:rPr>
        <w:t>PE</w:t>
      </w:r>
      <w:r>
        <w:rPr>
          <w:rStyle w:val="Strong"/>
          <w:rFonts w:cs="Calibri"/>
          <w:color w:val="FFFFFF"/>
        </w:rPr>
        <w:t>RSONAL PROFILE</w:t>
      </w:r>
    </w:p>
    <w:p w:rsidR="00D7677A" w:rsidRDefault="00D7677A">
      <w:pPr>
        <w:spacing w:after="0" w:line="240" w:lineRule="auto"/>
        <w:ind w:left="345"/>
        <w:rPr>
          <w:rFonts w:cs="Verdana"/>
          <w:b/>
          <w:bCs/>
        </w:rPr>
      </w:pPr>
      <w:r>
        <w:rPr>
          <w:rFonts w:cs="Verdana"/>
          <w:b/>
          <w:bCs/>
        </w:rPr>
        <w:t xml:space="preserve">Name                                                     :              </w:t>
      </w:r>
      <w:proofErr w:type="spellStart"/>
      <w:proofErr w:type="gramStart"/>
      <w:r w:rsidR="00D32DA0">
        <w:rPr>
          <w:rFonts w:cs="Verdana"/>
          <w:bCs/>
        </w:rPr>
        <w:t>Tanneeru</w:t>
      </w:r>
      <w:proofErr w:type="spellEnd"/>
      <w:r w:rsidR="00D32DA0">
        <w:rPr>
          <w:rFonts w:cs="Verdana"/>
          <w:bCs/>
        </w:rPr>
        <w:t xml:space="preserve">  </w:t>
      </w:r>
      <w:proofErr w:type="spellStart"/>
      <w:r w:rsidR="00D32DA0">
        <w:rPr>
          <w:rFonts w:cs="Verdana"/>
          <w:bCs/>
        </w:rPr>
        <w:t>Rekha</w:t>
      </w:r>
      <w:proofErr w:type="spellEnd"/>
      <w:proofErr w:type="gramEnd"/>
      <w:r w:rsidR="00D32DA0">
        <w:rPr>
          <w:rFonts w:cs="Verdana"/>
          <w:bCs/>
        </w:rPr>
        <w:t xml:space="preserve"> Devi</w:t>
      </w:r>
    </w:p>
    <w:p w:rsidR="00D7677A" w:rsidRDefault="00D7677A">
      <w:pPr>
        <w:spacing w:after="0" w:line="240" w:lineRule="auto"/>
        <w:ind w:left="345"/>
        <w:rPr>
          <w:rFonts w:cs="Verdana"/>
          <w:b/>
          <w:bCs/>
        </w:rPr>
      </w:pPr>
    </w:p>
    <w:p w:rsidR="00D7677A" w:rsidRDefault="00D7677A">
      <w:pPr>
        <w:spacing w:after="0" w:line="240" w:lineRule="auto"/>
        <w:ind w:left="345"/>
        <w:rPr>
          <w:rFonts w:cs="Verdana"/>
          <w:b/>
          <w:bCs/>
        </w:rPr>
      </w:pPr>
      <w:r>
        <w:rPr>
          <w:rFonts w:cs="Verdana"/>
          <w:b/>
          <w:bCs/>
        </w:rPr>
        <w:t xml:space="preserve">Father name                                         :              </w:t>
      </w:r>
      <w:r w:rsidR="00D32DA0">
        <w:rPr>
          <w:rFonts w:cs="Verdana"/>
          <w:bCs/>
        </w:rPr>
        <w:t>T</w:t>
      </w:r>
      <w:r w:rsidR="008201AE">
        <w:rPr>
          <w:rFonts w:cs="Verdana"/>
          <w:bCs/>
        </w:rPr>
        <w:t>.</w:t>
      </w:r>
      <w:r w:rsidR="00D32DA0">
        <w:rPr>
          <w:rFonts w:cs="Verdana"/>
          <w:bCs/>
        </w:rPr>
        <w:t xml:space="preserve"> </w:t>
      </w:r>
      <w:proofErr w:type="spellStart"/>
      <w:r w:rsidR="00D32DA0">
        <w:rPr>
          <w:rFonts w:cs="Verdana"/>
          <w:bCs/>
        </w:rPr>
        <w:t>Srinivas</w:t>
      </w:r>
      <w:proofErr w:type="spellEnd"/>
    </w:p>
    <w:p w:rsidR="00D7677A" w:rsidRDefault="00D7677A">
      <w:pPr>
        <w:spacing w:after="0" w:line="240" w:lineRule="auto"/>
        <w:ind w:left="345"/>
        <w:rPr>
          <w:rFonts w:cs="Verdana"/>
          <w:b/>
          <w:bCs/>
        </w:rPr>
      </w:pPr>
    </w:p>
    <w:p w:rsidR="00D7677A" w:rsidRDefault="00D7677A">
      <w:pPr>
        <w:spacing w:after="0" w:line="240" w:lineRule="auto"/>
        <w:ind w:left="345"/>
        <w:rPr>
          <w:rFonts w:cs="Verdana"/>
        </w:rPr>
      </w:pPr>
      <w:r>
        <w:rPr>
          <w:rFonts w:cs="Verdana"/>
          <w:b/>
          <w:bCs/>
        </w:rPr>
        <w:t>Date of Birth</w:t>
      </w:r>
      <w:r w:rsidR="00D32DA0">
        <w:rPr>
          <w:rFonts w:cs="Verdana"/>
        </w:rPr>
        <w:tab/>
      </w:r>
      <w:r w:rsidR="00D32DA0">
        <w:rPr>
          <w:rFonts w:cs="Verdana"/>
        </w:rPr>
        <w:tab/>
      </w:r>
      <w:r w:rsidR="00D32DA0">
        <w:rPr>
          <w:rFonts w:cs="Verdana"/>
        </w:rPr>
        <w:tab/>
        <w:t xml:space="preserve">:  </w:t>
      </w:r>
      <w:r w:rsidR="00D32DA0">
        <w:rPr>
          <w:rFonts w:cs="Verdana"/>
        </w:rPr>
        <w:tab/>
        <w:t>31</w:t>
      </w:r>
      <w:r w:rsidR="00D32DA0">
        <w:rPr>
          <w:rFonts w:cs="Verdana"/>
          <w:vertAlign w:val="superscript"/>
        </w:rPr>
        <w:t>st</w:t>
      </w:r>
      <w:r w:rsidR="00D32DA0">
        <w:rPr>
          <w:rFonts w:cs="Verdana"/>
        </w:rPr>
        <w:t xml:space="preserve">  </w:t>
      </w:r>
      <w:r>
        <w:rPr>
          <w:rFonts w:cs="Verdana"/>
        </w:rPr>
        <w:t xml:space="preserve"> March</w:t>
      </w:r>
      <w:r w:rsidR="00D32DA0">
        <w:rPr>
          <w:rFonts w:cs="Verdana"/>
        </w:rPr>
        <w:t xml:space="preserve"> </w:t>
      </w:r>
      <w:r>
        <w:rPr>
          <w:rFonts w:cs="Verdana"/>
        </w:rPr>
        <w:t xml:space="preserve">  1992</w:t>
      </w:r>
    </w:p>
    <w:p w:rsidR="00D7677A" w:rsidRDefault="00D7677A">
      <w:pPr>
        <w:spacing w:after="0" w:line="240" w:lineRule="auto"/>
        <w:ind w:left="345"/>
        <w:rPr>
          <w:rFonts w:cs="Verdana"/>
          <w:b/>
          <w:bCs/>
        </w:rPr>
      </w:pPr>
    </w:p>
    <w:p w:rsidR="00D7677A" w:rsidRDefault="00D7677A">
      <w:pPr>
        <w:spacing w:after="0" w:line="240" w:lineRule="auto"/>
        <w:ind w:left="345"/>
        <w:rPr>
          <w:rFonts w:cs="Verdana"/>
        </w:rPr>
      </w:pPr>
      <w:r>
        <w:rPr>
          <w:rFonts w:cs="Verdana"/>
          <w:b/>
          <w:bCs/>
        </w:rPr>
        <w:t>Gender</w:t>
      </w:r>
      <w:r w:rsidR="008201AE">
        <w:rPr>
          <w:rFonts w:cs="Verdana"/>
        </w:rPr>
        <w:tab/>
      </w:r>
      <w:r w:rsidR="008201AE">
        <w:rPr>
          <w:rFonts w:cs="Verdana"/>
        </w:rPr>
        <w:tab/>
      </w:r>
      <w:r w:rsidR="008201AE">
        <w:rPr>
          <w:rFonts w:cs="Verdana"/>
        </w:rPr>
        <w:tab/>
      </w:r>
      <w:r w:rsidR="008201AE">
        <w:rPr>
          <w:rFonts w:cs="Verdana"/>
        </w:rPr>
        <w:tab/>
        <w:t xml:space="preserve">:  </w:t>
      </w:r>
      <w:r w:rsidR="008201AE">
        <w:rPr>
          <w:rFonts w:cs="Verdana"/>
        </w:rPr>
        <w:tab/>
      </w:r>
      <w:r w:rsidR="00D32DA0">
        <w:rPr>
          <w:rFonts w:cs="Verdana"/>
        </w:rPr>
        <w:t>Female</w:t>
      </w:r>
    </w:p>
    <w:p w:rsidR="00D7677A" w:rsidRDefault="00D7677A">
      <w:pPr>
        <w:spacing w:after="0" w:line="240" w:lineRule="auto"/>
        <w:ind w:left="345"/>
        <w:rPr>
          <w:rFonts w:cs="Verdana"/>
        </w:rPr>
      </w:pPr>
    </w:p>
    <w:p w:rsidR="00D7677A" w:rsidRDefault="00D7677A">
      <w:pPr>
        <w:spacing w:after="0" w:line="240" w:lineRule="auto"/>
        <w:ind w:left="345"/>
        <w:rPr>
          <w:rFonts w:cs="Verdana"/>
        </w:rPr>
      </w:pPr>
      <w:r>
        <w:rPr>
          <w:rFonts w:cs="Verdana"/>
          <w:b/>
          <w:bCs/>
        </w:rPr>
        <w:t>Marital Status</w:t>
      </w:r>
      <w:r>
        <w:rPr>
          <w:rFonts w:cs="Verdana"/>
          <w:b/>
          <w:bCs/>
        </w:rPr>
        <w:tab/>
      </w:r>
      <w:r>
        <w:rPr>
          <w:rFonts w:cs="Verdana"/>
          <w:b/>
          <w:bCs/>
        </w:rPr>
        <w:tab/>
      </w:r>
      <w:r>
        <w:rPr>
          <w:rFonts w:cs="Verdana"/>
          <w:b/>
          <w:bCs/>
        </w:rPr>
        <w:tab/>
        <w:t>:</w:t>
      </w:r>
      <w:r w:rsidR="00246E7D">
        <w:rPr>
          <w:rFonts w:cs="Verdana"/>
        </w:rPr>
        <w:tab/>
        <w:t>S</w:t>
      </w:r>
      <w:r>
        <w:rPr>
          <w:rFonts w:cs="Verdana"/>
        </w:rPr>
        <w:t>ingle</w:t>
      </w:r>
    </w:p>
    <w:p w:rsidR="00D7677A" w:rsidRDefault="00D7677A">
      <w:pPr>
        <w:spacing w:after="0" w:line="240" w:lineRule="auto"/>
        <w:ind w:left="345"/>
        <w:rPr>
          <w:rFonts w:cs="Verdana"/>
        </w:rPr>
      </w:pPr>
    </w:p>
    <w:p w:rsidR="00D7677A" w:rsidRDefault="00D7677A">
      <w:pPr>
        <w:spacing w:after="0" w:line="240" w:lineRule="auto"/>
        <w:ind w:left="345"/>
        <w:rPr>
          <w:rFonts w:cs="Verdana"/>
        </w:rPr>
      </w:pPr>
      <w:r>
        <w:rPr>
          <w:rFonts w:cs="Verdana"/>
          <w:b/>
          <w:bCs/>
        </w:rPr>
        <w:t xml:space="preserve">Nationality </w:t>
      </w:r>
      <w:r>
        <w:rPr>
          <w:rFonts w:cs="Verdana"/>
          <w:b/>
          <w:bCs/>
        </w:rPr>
        <w:tab/>
      </w:r>
      <w:r>
        <w:rPr>
          <w:rFonts w:cs="Verdana"/>
          <w:b/>
          <w:bCs/>
        </w:rPr>
        <w:tab/>
      </w:r>
      <w:r>
        <w:rPr>
          <w:rFonts w:cs="Verdana"/>
          <w:b/>
          <w:bCs/>
        </w:rPr>
        <w:tab/>
      </w:r>
      <w:r>
        <w:rPr>
          <w:rFonts w:cs="Verdana"/>
          <w:b/>
          <w:bCs/>
        </w:rPr>
        <w:tab/>
        <w:t>:</w:t>
      </w:r>
      <w:r>
        <w:rPr>
          <w:rFonts w:cs="Verdana"/>
          <w:b/>
          <w:bCs/>
        </w:rPr>
        <w:tab/>
      </w:r>
      <w:r w:rsidR="00246E7D">
        <w:rPr>
          <w:rFonts w:cs="Verdana"/>
        </w:rPr>
        <w:t>I</w:t>
      </w:r>
      <w:r>
        <w:rPr>
          <w:rFonts w:cs="Verdana"/>
        </w:rPr>
        <w:t>ndian</w:t>
      </w:r>
    </w:p>
    <w:p w:rsidR="00D7677A" w:rsidRDefault="00D7677A">
      <w:pPr>
        <w:spacing w:after="0" w:line="240" w:lineRule="auto"/>
        <w:ind w:left="345"/>
        <w:rPr>
          <w:rFonts w:cs="Verdana"/>
          <w:b/>
          <w:bCs/>
        </w:rPr>
      </w:pPr>
    </w:p>
    <w:p w:rsidR="00D7677A" w:rsidRDefault="00D7677A">
      <w:pPr>
        <w:spacing w:after="0" w:line="240" w:lineRule="auto"/>
        <w:ind w:left="345"/>
        <w:rPr>
          <w:rFonts w:cs="Times New Roman"/>
        </w:rPr>
      </w:pPr>
      <w:r>
        <w:rPr>
          <w:rFonts w:cs="Verdana"/>
          <w:b/>
          <w:bCs/>
        </w:rPr>
        <w:t>Linguistic proficiency</w:t>
      </w:r>
      <w:r w:rsidR="00D34350">
        <w:rPr>
          <w:rFonts w:cs="Verdana"/>
        </w:rPr>
        <w:t xml:space="preserve"> </w:t>
      </w:r>
      <w:r w:rsidR="00D34350">
        <w:rPr>
          <w:rFonts w:cs="Verdana"/>
        </w:rPr>
        <w:tab/>
      </w:r>
      <w:r w:rsidR="00D34350">
        <w:rPr>
          <w:rFonts w:cs="Verdana"/>
        </w:rPr>
        <w:tab/>
        <w:t>:</w:t>
      </w:r>
      <w:r w:rsidR="00D34350">
        <w:rPr>
          <w:rFonts w:cs="Verdana"/>
        </w:rPr>
        <w:tab/>
        <w:t>English,</w:t>
      </w:r>
      <w:r w:rsidR="00D32DA0">
        <w:rPr>
          <w:rFonts w:cs="Verdana"/>
        </w:rPr>
        <w:t xml:space="preserve"> </w:t>
      </w:r>
      <w:r w:rsidR="00D34350">
        <w:rPr>
          <w:rFonts w:cs="Verdana"/>
        </w:rPr>
        <w:t xml:space="preserve">Hindi </w:t>
      </w:r>
      <w:r w:rsidR="008201AE">
        <w:rPr>
          <w:rFonts w:cs="Verdana"/>
        </w:rPr>
        <w:t xml:space="preserve">and </w:t>
      </w:r>
      <w:r>
        <w:rPr>
          <w:rFonts w:cs="Verdana"/>
        </w:rPr>
        <w:t>Telugu</w:t>
      </w:r>
    </w:p>
    <w:p w:rsidR="00D7677A" w:rsidRDefault="00D7677A">
      <w:pPr>
        <w:spacing w:after="0" w:line="240" w:lineRule="auto"/>
        <w:ind w:left="345"/>
        <w:rPr>
          <w:rFonts w:cs="Verdana"/>
        </w:rPr>
      </w:pPr>
    </w:p>
    <w:p w:rsidR="00D7677A" w:rsidRDefault="00D7677A" w:rsidP="003537DF">
      <w:pPr>
        <w:spacing w:after="0" w:line="240" w:lineRule="auto"/>
        <w:ind w:left="2160" w:hanging="1815"/>
        <w:rPr>
          <w:sz w:val="24"/>
          <w:szCs w:val="24"/>
        </w:rPr>
      </w:pPr>
      <w:r>
        <w:rPr>
          <w:rFonts w:cs="Verdana"/>
          <w:b/>
          <w:bCs/>
        </w:rPr>
        <w:t>Present Address</w:t>
      </w:r>
      <w:r>
        <w:rPr>
          <w:rFonts w:cs="Verdana"/>
          <w:b/>
          <w:bCs/>
        </w:rPr>
        <w:tab/>
      </w:r>
      <w:r>
        <w:rPr>
          <w:rFonts w:cs="Verdana"/>
          <w:b/>
          <w:bCs/>
        </w:rPr>
        <w:tab/>
      </w:r>
      <w:r>
        <w:rPr>
          <w:rFonts w:cs="Verdana"/>
          <w:b/>
          <w:bCs/>
        </w:rPr>
        <w:tab/>
      </w:r>
      <w:r>
        <w:rPr>
          <w:rFonts w:cs="Verdana"/>
        </w:rPr>
        <w:t>:</w:t>
      </w:r>
      <w:r>
        <w:rPr>
          <w:rFonts w:cs="Verdana"/>
        </w:rPr>
        <w:tab/>
      </w:r>
      <w:r>
        <w:rPr>
          <w:rFonts w:cs="Times New Roman"/>
        </w:rPr>
        <w:t xml:space="preserve">H. No: </w:t>
      </w:r>
      <w:r w:rsidR="00B931F3">
        <w:rPr>
          <w:sz w:val="24"/>
          <w:szCs w:val="24"/>
        </w:rPr>
        <w:t>20</w:t>
      </w:r>
      <w:r w:rsidR="00D32DA0">
        <w:rPr>
          <w:sz w:val="24"/>
          <w:szCs w:val="24"/>
        </w:rPr>
        <w:t xml:space="preserve">-19/2 </w:t>
      </w:r>
      <w:r>
        <w:rPr>
          <w:sz w:val="24"/>
          <w:szCs w:val="24"/>
        </w:rPr>
        <w:t>,</w:t>
      </w:r>
      <w:r w:rsidR="00D32DA0">
        <w:rPr>
          <w:sz w:val="24"/>
          <w:szCs w:val="24"/>
        </w:rPr>
        <w:t xml:space="preserve"> </w:t>
      </w:r>
      <w:r>
        <w:rPr>
          <w:sz w:val="24"/>
          <w:szCs w:val="24"/>
        </w:rPr>
        <w:t>P and T Colony,</w:t>
      </w:r>
      <w:r w:rsidR="00D32DA0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Dilsukhnagar</w:t>
      </w:r>
      <w:proofErr w:type="spellEnd"/>
      <w:r>
        <w:rPr>
          <w:sz w:val="24"/>
          <w:szCs w:val="24"/>
        </w:rPr>
        <w:t>,</w:t>
      </w:r>
      <w:r w:rsidRPr="003537DF">
        <w:rPr>
          <w:sz w:val="24"/>
          <w:szCs w:val="24"/>
        </w:rPr>
        <w:t xml:space="preserve">   </w:t>
      </w:r>
    </w:p>
    <w:p w:rsidR="00D7677A" w:rsidRDefault="00D7677A" w:rsidP="003537DF">
      <w:pPr>
        <w:spacing w:after="0" w:line="240" w:lineRule="auto"/>
        <w:ind w:left="2160" w:hanging="1815"/>
        <w:rPr>
          <w:sz w:val="24"/>
          <w:szCs w:val="24"/>
        </w:rPr>
      </w:pPr>
      <w:r w:rsidRPr="003537DF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                                                                                                  </w:t>
      </w:r>
    </w:p>
    <w:p w:rsidR="00D7677A" w:rsidRDefault="00D7677A" w:rsidP="003537DF">
      <w:pPr>
        <w:spacing w:after="0" w:line="240" w:lineRule="auto"/>
        <w:ind w:left="2160" w:hanging="1815"/>
        <w:rPr>
          <w:rFonts w:cs="Times New Roman"/>
        </w:rPr>
      </w:pPr>
      <w:r>
        <w:rPr>
          <w:sz w:val="24"/>
          <w:szCs w:val="24"/>
        </w:rPr>
        <w:t xml:space="preserve">                                                                         </w:t>
      </w:r>
      <w:proofErr w:type="gramStart"/>
      <w:r>
        <w:rPr>
          <w:sz w:val="24"/>
          <w:szCs w:val="24"/>
        </w:rPr>
        <w:t>Hyderabad,</w:t>
      </w:r>
      <w:r w:rsidR="00D32DA0">
        <w:rPr>
          <w:sz w:val="24"/>
          <w:szCs w:val="24"/>
        </w:rPr>
        <w:t xml:space="preserve"> </w:t>
      </w:r>
      <w:r>
        <w:rPr>
          <w:sz w:val="24"/>
          <w:szCs w:val="24"/>
        </w:rPr>
        <w:t>Telangana</w:t>
      </w:r>
      <w:r w:rsidR="008201AE">
        <w:rPr>
          <w:sz w:val="24"/>
          <w:szCs w:val="24"/>
        </w:rPr>
        <w:t>-</w:t>
      </w:r>
      <w:r w:rsidRPr="003537DF">
        <w:rPr>
          <w:sz w:val="24"/>
          <w:szCs w:val="24"/>
        </w:rPr>
        <w:t>500060</w:t>
      </w:r>
      <w:r w:rsidR="008201AE">
        <w:rPr>
          <w:sz w:val="24"/>
          <w:szCs w:val="24"/>
        </w:rPr>
        <w:t>.</w:t>
      </w:r>
      <w:proofErr w:type="gramEnd"/>
    </w:p>
    <w:p w:rsidR="00D7677A" w:rsidRDefault="00D7677A" w:rsidP="008A0E08">
      <w:pPr>
        <w:tabs>
          <w:tab w:val="left" w:pos="6815"/>
        </w:tabs>
        <w:rPr>
          <w:rFonts w:cs="Tahoma"/>
          <w:b/>
        </w:rPr>
      </w:pPr>
    </w:p>
    <w:p w:rsidR="00D7677A" w:rsidRPr="008A0E08" w:rsidRDefault="00D7677A" w:rsidP="008A0E08">
      <w:pPr>
        <w:tabs>
          <w:tab w:val="left" w:pos="6815"/>
        </w:tabs>
        <w:rPr>
          <w:rFonts w:cs="Tahoma"/>
        </w:rPr>
      </w:pPr>
      <w:r w:rsidRPr="008A0E08">
        <w:rPr>
          <w:rFonts w:cs="Tahoma"/>
          <w:b/>
        </w:rPr>
        <w:t>DECLARATION:</w:t>
      </w:r>
    </w:p>
    <w:p w:rsidR="00D7677A" w:rsidRDefault="00D7677A" w:rsidP="008A0E08">
      <w:pPr>
        <w:ind w:right="-351"/>
        <w:rPr>
          <w:rFonts w:cs="Tahoma"/>
        </w:rPr>
      </w:pPr>
      <w:r>
        <w:rPr>
          <w:rFonts w:cs="Tahoma"/>
        </w:rPr>
        <w:t xml:space="preserve">             </w:t>
      </w:r>
      <w:r w:rsidRPr="008A0E08">
        <w:rPr>
          <w:rFonts w:cs="Tahoma"/>
        </w:rPr>
        <w:t xml:space="preserve">I </w:t>
      </w:r>
      <w:r>
        <w:rPr>
          <w:rFonts w:cs="Tahoma"/>
        </w:rPr>
        <w:t>hereby</w:t>
      </w:r>
      <w:r w:rsidR="008201AE">
        <w:rPr>
          <w:rFonts w:cs="Tahoma"/>
        </w:rPr>
        <w:t xml:space="preserve"> declare that the all the above</w:t>
      </w:r>
      <w:r w:rsidRPr="008A0E08">
        <w:rPr>
          <w:rFonts w:cs="Tahoma"/>
        </w:rPr>
        <w:t xml:space="preserve"> particulars are true to the best of my knowledge. </w:t>
      </w:r>
    </w:p>
    <w:p w:rsidR="00DB7CB3" w:rsidRDefault="00D7677A" w:rsidP="00DB7CB3">
      <w:pPr>
        <w:ind w:left="360"/>
        <w:rPr>
          <w:sz w:val="24"/>
          <w:szCs w:val="24"/>
        </w:rPr>
      </w:pPr>
      <w:r>
        <w:rPr>
          <w:rFonts w:cs="Tahoma"/>
        </w:rPr>
        <w:t xml:space="preserve">     </w:t>
      </w:r>
      <w:r w:rsidR="00DB7CB3">
        <w:rPr>
          <w:sz w:val="24"/>
          <w:szCs w:val="24"/>
        </w:rPr>
        <w:t>Date</w:t>
      </w:r>
      <w:r w:rsidR="00A920F0">
        <w:rPr>
          <w:sz w:val="24"/>
          <w:szCs w:val="24"/>
        </w:rPr>
        <w:t>:</w:t>
      </w:r>
    </w:p>
    <w:p w:rsidR="00D7677A" w:rsidRPr="00F652B1" w:rsidRDefault="00A920F0" w:rsidP="007E0962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3979E5">
        <w:rPr>
          <w:sz w:val="24"/>
          <w:szCs w:val="24"/>
        </w:rPr>
        <w:t>Place:</w:t>
      </w:r>
      <w:r>
        <w:rPr>
          <w:sz w:val="24"/>
          <w:szCs w:val="24"/>
        </w:rPr>
        <w:t xml:space="preserve">                                                                                                                                       </w:t>
      </w:r>
      <w:r w:rsidR="00D32DA0">
        <w:rPr>
          <w:b/>
          <w:sz w:val="24"/>
          <w:szCs w:val="24"/>
        </w:rPr>
        <w:t>T.REKHA DEVI</w:t>
      </w:r>
    </w:p>
    <w:sectPr w:rsidR="00D7677A" w:rsidRPr="00F652B1" w:rsidSect="00B1319F">
      <w:headerReference w:type="default" r:id="rId7"/>
      <w:footerReference w:type="default" r:id="rId8"/>
      <w:headerReference w:type="first" r:id="rId9"/>
      <w:pgSz w:w="11906" w:h="16838"/>
      <w:pgMar w:top="790" w:right="1008" w:bottom="749" w:left="1008" w:header="734" w:footer="461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6DBB" w:rsidRDefault="00816DBB">
      <w:pPr>
        <w:spacing w:after="0" w:line="240" w:lineRule="auto"/>
      </w:pPr>
      <w:r>
        <w:separator/>
      </w:r>
    </w:p>
  </w:endnote>
  <w:endnote w:type="continuationSeparator" w:id="0">
    <w:p w:rsidR="00816DBB" w:rsidRDefault="00816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677A" w:rsidRDefault="00D7677A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6DBB" w:rsidRDefault="00816DBB">
      <w:pPr>
        <w:spacing w:after="0" w:line="240" w:lineRule="auto"/>
      </w:pPr>
      <w:r>
        <w:separator/>
      </w:r>
    </w:p>
  </w:footnote>
  <w:footnote w:type="continuationSeparator" w:id="0">
    <w:p w:rsidR="00816DBB" w:rsidRDefault="00816D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615B" w:rsidRPr="00B1319F" w:rsidRDefault="00D7677A" w:rsidP="00B1319F">
    <w:pPr>
      <w:pStyle w:val="Header"/>
      <w:rPr>
        <w:szCs w:val="16"/>
      </w:rPr>
    </w:pPr>
    <w:r>
      <w:rPr>
        <w:szCs w:val="16"/>
      </w:rPr>
      <w:t xml:space="preserve">                                  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677A" w:rsidRPr="00B1319F" w:rsidRDefault="00D7677A">
    <w:pPr>
      <w:pStyle w:val="Header"/>
      <w:rPr>
        <w:b/>
        <w:sz w:val="52"/>
        <w:szCs w:val="52"/>
      </w:rPr>
    </w:pPr>
    <w:r>
      <w:t xml:space="preserve">                                                                                </w:t>
    </w:r>
    <w:r w:rsidRPr="00B1319F">
      <w:rPr>
        <w:b/>
        <w:sz w:val="52"/>
        <w:szCs w:val="52"/>
      </w:rPr>
      <w:t>RESUME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cs="Times New Roman"/>
      </w:r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>
        <w:rFonts w:cs="Times New Roman"/>
      </w:rPr>
    </w:lvl>
  </w:abstractNum>
  <w:abstractNum w:abstractNumId="1">
    <w:nsid w:val="00000002"/>
    <w:multiLevelType w:val="multi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/>
        <w:sz w:val="20"/>
      </w:rPr>
    </w:lvl>
  </w:abstractNum>
  <w:abstractNum w:abstractNumId="2">
    <w:nsid w:val="00000003"/>
    <w:multiLevelType w:val="multilevel"/>
    <w:tmpl w:val="00000003"/>
    <w:name w:val="WW8Num4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eastAsia="OpenSymbol"/>
        <w:sz w:val="26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eastAsia="OpenSymbol"/>
        <w:sz w:val="26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  <w:sz w:val="2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eastAsia="OpenSymbol"/>
        <w:sz w:val="26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eastAsia="OpenSymbol"/>
        <w:sz w:val="26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  <w:sz w:val="2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eastAsia="OpenSymbol"/>
        <w:sz w:val="26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eastAsia="OpenSymbol"/>
        <w:sz w:val="26"/>
      </w:rPr>
    </w:lvl>
  </w:abstractNum>
  <w:abstractNum w:abstractNumId="3">
    <w:nsid w:val="03D646A9"/>
    <w:multiLevelType w:val="hybridMultilevel"/>
    <w:tmpl w:val="F74487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80D0CFD"/>
    <w:multiLevelType w:val="hybridMultilevel"/>
    <w:tmpl w:val="12941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644D1B"/>
    <w:multiLevelType w:val="hybridMultilevel"/>
    <w:tmpl w:val="840A1A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AE7058"/>
    <w:multiLevelType w:val="hybridMultilevel"/>
    <w:tmpl w:val="6D5A870E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7">
    <w:nsid w:val="3139077D"/>
    <w:multiLevelType w:val="hybridMultilevel"/>
    <w:tmpl w:val="D4A452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18A4391"/>
    <w:multiLevelType w:val="hybridMultilevel"/>
    <w:tmpl w:val="9EB893E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">
    <w:nsid w:val="32C605DC"/>
    <w:multiLevelType w:val="hybridMultilevel"/>
    <w:tmpl w:val="D528086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BBE285C"/>
    <w:multiLevelType w:val="hybridMultilevel"/>
    <w:tmpl w:val="F828C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03E5B43"/>
    <w:multiLevelType w:val="hybridMultilevel"/>
    <w:tmpl w:val="C3705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826F04"/>
    <w:multiLevelType w:val="hybridMultilevel"/>
    <w:tmpl w:val="5D1696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5F43B7E"/>
    <w:multiLevelType w:val="hybridMultilevel"/>
    <w:tmpl w:val="01521862"/>
    <w:lvl w:ilvl="0" w:tplc="0409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14">
    <w:nsid w:val="605A36F8"/>
    <w:multiLevelType w:val="hybridMultilevel"/>
    <w:tmpl w:val="490CB0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7126D07"/>
    <w:multiLevelType w:val="hybridMultilevel"/>
    <w:tmpl w:val="D4BCA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36B3053"/>
    <w:multiLevelType w:val="hybridMultilevel"/>
    <w:tmpl w:val="6652D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7A1A3F"/>
    <w:multiLevelType w:val="hybridMultilevel"/>
    <w:tmpl w:val="1C3EF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9DD5958"/>
    <w:multiLevelType w:val="hybridMultilevel"/>
    <w:tmpl w:val="AC966CD8"/>
    <w:lvl w:ilvl="0" w:tplc="0409000D">
      <w:start w:val="1"/>
      <w:numFmt w:val="bullet"/>
      <w:lvlText w:val=""/>
      <w:lvlJc w:val="left"/>
      <w:pPr>
        <w:ind w:left="12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4"/>
  </w:num>
  <w:num w:numId="5">
    <w:abstractNumId w:val="9"/>
  </w:num>
  <w:num w:numId="6">
    <w:abstractNumId w:val="18"/>
  </w:num>
  <w:num w:numId="7">
    <w:abstractNumId w:val="5"/>
  </w:num>
  <w:num w:numId="8">
    <w:abstractNumId w:val="11"/>
  </w:num>
  <w:num w:numId="9">
    <w:abstractNumId w:val="17"/>
  </w:num>
  <w:num w:numId="10">
    <w:abstractNumId w:val="4"/>
  </w:num>
  <w:num w:numId="11">
    <w:abstractNumId w:val="16"/>
  </w:num>
  <w:num w:numId="12">
    <w:abstractNumId w:val="7"/>
  </w:num>
  <w:num w:numId="13">
    <w:abstractNumId w:val="10"/>
  </w:num>
  <w:num w:numId="14">
    <w:abstractNumId w:val="12"/>
  </w:num>
  <w:num w:numId="15">
    <w:abstractNumId w:val="13"/>
  </w:num>
  <w:num w:numId="16">
    <w:abstractNumId w:val="8"/>
  </w:num>
  <w:num w:numId="17">
    <w:abstractNumId w:val="6"/>
  </w:num>
  <w:num w:numId="18">
    <w:abstractNumId w:val="3"/>
  </w:num>
  <w:num w:numId="19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defaultTabStop w:val="720"/>
  <w:drawingGridHorizontalSpacing w:val="110"/>
  <w:drawingGridVerticalSpacing w:val="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960B2"/>
    <w:rsid w:val="00010ABC"/>
    <w:rsid w:val="00012005"/>
    <w:rsid w:val="00020F39"/>
    <w:rsid w:val="00026A68"/>
    <w:rsid w:val="00030C01"/>
    <w:rsid w:val="000430D8"/>
    <w:rsid w:val="00051093"/>
    <w:rsid w:val="00051AC8"/>
    <w:rsid w:val="00063414"/>
    <w:rsid w:val="00064B19"/>
    <w:rsid w:val="00073F22"/>
    <w:rsid w:val="00074E2B"/>
    <w:rsid w:val="000779A6"/>
    <w:rsid w:val="00085ADA"/>
    <w:rsid w:val="00085D5B"/>
    <w:rsid w:val="000A1DD5"/>
    <w:rsid w:val="000A56F0"/>
    <w:rsid w:val="000B3F75"/>
    <w:rsid w:val="000C2663"/>
    <w:rsid w:val="000C55F6"/>
    <w:rsid w:val="000D79A2"/>
    <w:rsid w:val="000F1504"/>
    <w:rsid w:val="0010717C"/>
    <w:rsid w:val="00115C1B"/>
    <w:rsid w:val="00115C6D"/>
    <w:rsid w:val="00120960"/>
    <w:rsid w:val="00123BA7"/>
    <w:rsid w:val="00125E81"/>
    <w:rsid w:val="00130641"/>
    <w:rsid w:val="001472EF"/>
    <w:rsid w:val="00154344"/>
    <w:rsid w:val="001601A7"/>
    <w:rsid w:val="0016294F"/>
    <w:rsid w:val="00162E33"/>
    <w:rsid w:val="00171975"/>
    <w:rsid w:val="001738C9"/>
    <w:rsid w:val="00176BEF"/>
    <w:rsid w:val="00186816"/>
    <w:rsid w:val="00190405"/>
    <w:rsid w:val="00194A89"/>
    <w:rsid w:val="00194CFA"/>
    <w:rsid w:val="00197767"/>
    <w:rsid w:val="001A4831"/>
    <w:rsid w:val="001A566F"/>
    <w:rsid w:val="001B7F67"/>
    <w:rsid w:val="001C7411"/>
    <w:rsid w:val="001D56B5"/>
    <w:rsid w:val="001D5BB8"/>
    <w:rsid w:val="001E017B"/>
    <w:rsid w:val="001E173D"/>
    <w:rsid w:val="001E49D9"/>
    <w:rsid w:val="001F41D1"/>
    <w:rsid w:val="00206A55"/>
    <w:rsid w:val="002171FE"/>
    <w:rsid w:val="00226B88"/>
    <w:rsid w:val="00226FC4"/>
    <w:rsid w:val="00233609"/>
    <w:rsid w:val="00243F02"/>
    <w:rsid w:val="00246B25"/>
    <w:rsid w:val="00246E7D"/>
    <w:rsid w:val="00250C04"/>
    <w:rsid w:val="002533F6"/>
    <w:rsid w:val="00282B23"/>
    <w:rsid w:val="00282BB8"/>
    <w:rsid w:val="00284A65"/>
    <w:rsid w:val="002869D1"/>
    <w:rsid w:val="00290A29"/>
    <w:rsid w:val="00295551"/>
    <w:rsid w:val="00295610"/>
    <w:rsid w:val="002B2569"/>
    <w:rsid w:val="002B354C"/>
    <w:rsid w:val="002B65A3"/>
    <w:rsid w:val="002C0ECC"/>
    <w:rsid w:val="002C7BD6"/>
    <w:rsid w:val="002E3EC4"/>
    <w:rsid w:val="00304497"/>
    <w:rsid w:val="003048FE"/>
    <w:rsid w:val="00325152"/>
    <w:rsid w:val="003335D3"/>
    <w:rsid w:val="003537DF"/>
    <w:rsid w:val="00354FD4"/>
    <w:rsid w:val="00361CC4"/>
    <w:rsid w:val="00361E81"/>
    <w:rsid w:val="0037572D"/>
    <w:rsid w:val="00377CDD"/>
    <w:rsid w:val="0038129A"/>
    <w:rsid w:val="00382510"/>
    <w:rsid w:val="00387E1B"/>
    <w:rsid w:val="0039004F"/>
    <w:rsid w:val="003971E4"/>
    <w:rsid w:val="003979E5"/>
    <w:rsid w:val="003A12EA"/>
    <w:rsid w:val="003A1B21"/>
    <w:rsid w:val="003A22D4"/>
    <w:rsid w:val="003A7E74"/>
    <w:rsid w:val="003B41EA"/>
    <w:rsid w:val="003B493F"/>
    <w:rsid w:val="003B5270"/>
    <w:rsid w:val="003C1A88"/>
    <w:rsid w:val="003D4B01"/>
    <w:rsid w:val="003F0D9F"/>
    <w:rsid w:val="003F751F"/>
    <w:rsid w:val="003F7DD0"/>
    <w:rsid w:val="0040665D"/>
    <w:rsid w:val="00414D0D"/>
    <w:rsid w:val="004151A6"/>
    <w:rsid w:val="00416863"/>
    <w:rsid w:val="004338D7"/>
    <w:rsid w:val="00434229"/>
    <w:rsid w:val="00436259"/>
    <w:rsid w:val="004372A1"/>
    <w:rsid w:val="0043744F"/>
    <w:rsid w:val="0044443D"/>
    <w:rsid w:val="004560AB"/>
    <w:rsid w:val="00461C7C"/>
    <w:rsid w:val="0046782D"/>
    <w:rsid w:val="004874FF"/>
    <w:rsid w:val="00492ABA"/>
    <w:rsid w:val="004A65B0"/>
    <w:rsid w:val="004B5508"/>
    <w:rsid w:val="004E21E2"/>
    <w:rsid w:val="00510DC1"/>
    <w:rsid w:val="0051152F"/>
    <w:rsid w:val="00512F0B"/>
    <w:rsid w:val="0051612B"/>
    <w:rsid w:val="00521AB9"/>
    <w:rsid w:val="00524D4A"/>
    <w:rsid w:val="00541FC5"/>
    <w:rsid w:val="00542D48"/>
    <w:rsid w:val="005537B9"/>
    <w:rsid w:val="00555192"/>
    <w:rsid w:val="005675E6"/>
    <w:rsid w:val="00587E27"/>
    <w:rsid w:val="00590217"/>
    <w:rsid w:val="0059406D"/>
    <w:rsid w:val="005A09BF"/>
    <w:rsid w:val="005A4544"/>
    <w:rsid w:val="005B6433"/>
    <w:rsid w:val="005B731D"/>
    <w:rsid w:val="005D2808"/>
    <w:rsid w:val="005F26D4"/>
    <w:rsid w:val="00615C02"/>
    <w:rsid w:val="00622464"/>
    <w:rsid w:val="00627BCB"/>
    <w:rsid w:val="00636D63"/>
    <w:rsid w:val="00655FE5"/>
    <w:rsid w:val="00660596"/>
    <w:rsid w:val="00661F95"/>
    <w:rsid w:val="0066737F"/>
    <w:rsid w:val="006756A5"/>
    <w:rsid w:val="00681A6B"/>
    <w:rsid w:val="00683F58"/>
    <w:rsid w:val="006943A2"/>
    <w:rsid w:val="00696608"/>
    <w:rsid w:val="006A2541"/>
    <w:rsid w:val="006B00A3"/>
    <w:rsid w:val="006B4442"/>
    <w:rsid w:val="006B48F1"/>
    <w:rsid w:val="006C4F9C"/>
    <w:rsid w:val="006C74AA"/>
    <w:rsid w:val="006D7A4A"/>
    <w:rsid w:val="00704269"/>
    <w:rsid w:val="007064A8"/>
    <w:rsid w:val="00722D1E"/>
    <w:rsid w:val="00746C48"/>
    <w:rsid w:val="00754182"/>
    <w:rsid w:val="00754A64"/>
    <w:rsid w:val="00757A76"/>
    <w:rsid w:val="0076013E"/>
    <w:rsid w:val="00763CD2"/>
    <w:rsid w:val="0077290D"/>
    <w:rsid w:val="00774F42"/>
    <w:rsid w:val="00780467"/>
    <w:rsid w:val="00783AB5"/>
    <w:rsid w:val="007939FD"/>
    <w:rsid w:val="00793D1C"/>
    <w:rsid w:val="007960B2"/>
    <w:rsid w:val="007A2532"/>
    <w:rsid w:val="007A6775"/>
    <w:rsid w:val="007C0121"/>
    <w:rsid w:val="007C3BE0"/>
    <w:rsid w:val="007E0962"/>
    <w:rsid w:val="007E164C"/>
    <w:rsid w:val="007E2C52"/>
    <w:rsid w:val="008024A3"/>
    <w:rsid w:val="0080318C"/>
    <w:rsid w:val="00812338"/>
    <w:rsid w:val="00816DBB"/>
    <w:rsid w:val="008201AE"/>
    <w:rsid w:val="00822BDC"/>
    <w:rsid w:val="00831C3D"/>
    <w:rsid w:val="00844C7A"/>
    <w:rsid w:val="00851596"/>
    <w:rsid w:val="00860DF7"/>
    <w:rsid w:val="00871C3F"/>
    <w:rsid w:val="00877A51"/>
    <w:rsid w:val="008973F4"/>
    <w:rsid w:val="008A03D6"/>
    <w:rsid w:val="008A0E08"/>
    <w:rsid w:val="008A6428"/>
    <w:rsid w:val="008B6BAB"/>
    <w:rsid w:val="008C748E"/>
    <w:rsid w:val="008D23B8"/>
    <w:rsid w:val="008F4658"/>
    <w:rsid w:val="00912F20"/>
    <w:rsid w:val="0091393C"/>
    <w:rsid w:val="0091427A"/>
    <w:rsid w:val="00924265"/>
    <w:rsid w:val="009375F9"/>
    <w:rsid w:val="00937864"/>
    <w:rsid w:val="0094331B"/>
    <w:rsid w:val="00946A5E"/>
    <w:rsid w:val="0096048F"/>
    <w:rsid w:val="00965BE3"/>
    <w:rsid w:val="00971190"/>
    <w:rsid w:val="00971BE1"/>
    <w:rsid w:val="009968D1"/>
    <w:rsid w:val="009A069F"/>
    <w:rsid w:val="009A1C16"/>
    <w:rsid w:val="009B0C25"/>
    <w:rsid w:val="009B45D1"/>
    <w:rsid w:val="009C546B"/>
    <w:rsid w:val="009D2402"/>
    <w:rsid w:val="009D263F"/>
    <w:rsid w:val="009E21C6"/>
    <w:rsid w:val="009E26D4"/>
    <w:rsid w:val="009E45C7"/>
    <w:rsid w:val="009E7300"/>
    <w:rsid w:val="009F3AD6"/>
    <w:rsid w:val="009F4775"/>
    <w:rsid w:val="00A2405A"/>
    <w:rsid w:val="00A3031A"/>
    <w:rsid w:val="00A3616A"/>
    <w:rsid w:val="00A36FB9"/>
    <w:rsid w:val="00A502B4"/>
    <w:rsid w:val="00A515C7"/>
    <w:rsid w:val="00A541B9"/>
    <w:rsid w:val="00A657B7"/>
    <w:rsid w:val="00A70BB9"/>
    <w:rsid w:val="00A74A9F"/>
    <w:rsid w:val="00A7617E"/>
    <w:rsid w:val="00A820B2"/>
    <w:rsid w:val="00A920F0"/>
    <w:rsid w:val="00A95DC7"/>
    <w:rsid w:val="00AA1BF8"/>
    <w:rsid w:val="00AA6E3F"/>
    <w:rsid w:val="00AB2879"/>
    <w:rsid w:val="00AB343C"/>
    <w:rsid w:val="00AD0096"/>
    <w:rsid w:val="00AE101E"/>
    <w:rsid w:val="00AF1493"/>
    <w:rsid w:val="00B02DCD"/>
    <w:rsid w:val="00B1319F"/>
    <w:rsid w:val="00B23FB8"/>
    <w:rsid w:val="00B32B6C"/>
    <w:rsid w:val="00B32C19"/>
    <w:rsid w:val="00B348EF"/>
    <w:rsid w:val="00B41624"/>
    <w:rsid w:val="00B53A3D"/>
    <w:rsid w:val="00B62308"/>
    <w:rsid w:val="00B639AC"/>
    <w:rsid w:val="00B7534E"/>
    <w:rsid w:val="00B81559"/>
    <w:rsid w:val="00B84C66"/>
    <w:rsid w:val="00B931F3"/>
    <w:rsid w:val="00BB3B12"/>
    <w:rsid w:val="00BC138F"/>
    <w:rsid w:val="00BC3D83"/>
    <w:rsid w:val="00BC54EA"/>
    <w:rsid w:val="00BD5E11"/>
    <w:rsid w:val="00BD63B8"/>
    <w:rsid w:val="00BD779A"/>
    <w:rsid w:val="00BE1F76"/>
    <w:rsid w:val="00BE2EF9"/>
    <w:rsid w:val="00BF0060"/>
    <w:rsid w:val="00C013EC"/>
    <w:rsid w:val="00C06E87"/>
    <w:rsid w:val="00C1156E"/>
    <w:rsid w:val="00C14810"/>
    <w:rsid w:val="00C25881"/>
    <w:rsid w:val="00C32794"/>
    <w:rsid w:val="00C54730"/>
    <w:rsid w:val="00C56695"/>
    <w:rsid w:val="00C60D26"/>
    <w:rsid w:val="00C63ED5"/>
    <w:rsid w:val="00C774D5"/>
    <w:rsid w:val="00C81436"/>
    <w:rsid w:val="00C87691"/>
    <w:rsid w:val="00C92F2A"/>
    <w:rsid w:val="00CA0018"/>
    <w:rsid w:val="00CA71DF"/>
    <w:rsid w:val="00CD1865"/>
    <w:rsid w:val="00CE2F22"/>
    <w:rsid w:val="00CE370A"/>
    <w:rsid w:val="00CF06BB"/>
    <w:rsid w:val="00D04BEF"/>
    <w:rsid w:val="00D10618"/>
    <w:rsid w:val="00D17809"/>
    <w:rsid w:val="00D276CE"/>
    <w:rsid w:val="00D31BBE"/>
    <w:rsid w:val="00D32DA0"/>
    <w:rsid w:val="00D34350"/>
    <w:rsid w:val="00D41AE0"/>
    <w:rsid w:val="00D7044D"/>
    <w:rsid w:val="00D7677A"/>
    <w:rsid w:val="00D90BB2"/>
    <w:rsid w:val="00D93E58"/>
    <w:rsid w:val="00D94D9B"/>
    <w:rsid w:val="00D96762"/>
    <w:rsid w:val="00D97061"/>
    <w:rsid w:val="00DA16ED"/>
    <w:rsid w:val="00DA29BA"/>
    <w:rsid w:val="00DB7CB3"/>
    <w:rsid w:val="00DC4F42"/>
    <w:rsid w:val="00DE33B3"/>
    <w:rsid w:val="00E043AC"/>
    <w:rsid w:val="00E0504A"/>
    <w:rsid w:val="00E06C04"/>
    <w:rsid w:val="00E079A5"/>
    <w:rsid w:val="00E1749E"/>
    <w:rsid w:val="00E250A1"/>
    <w:rsid w:val="00E26E85"/>
    <w:rsid w:val="00E2748F"/>
    <w:rsid w:val="00E27CF1"/>
    <w:rsid w:val="00E604AD"/>
    <w:rsid w:val="00E64054"/>
    <w:rsid w:val="00E80846"/>
    <w:rsid w:val="00E8258C"/>
    <w:rsid w:val="00E825AE"/>
    <w:rsid w:val="00E96973"/>
    <w:rsid w:val="00EA042C"/>
    <w:rsid w:val="00EA53AB"/>
    <w:rsid w:val="00EA7F97"/>
    <w:rsid w:val="00EB0A15"/>
    <w:rsid w:val="00EB36D9"/>
    <w:rsid w:val="00EB4A65"/>
    <w:rsid w:val="00EC4DE5"/>
    <w:rsid w:val="00ED08F7"/>
    <w:rsid w:val="00ED6A86"/>
    <w:rsid w:val="00ED746B"/>
    <w:rsid w:val="00EF10A4"/>
    <w:rsid w:val="00EF2F7E"/>
    <w:rsid w:val="00F00DE4"/>
    <w:rsid w:val="00F011EA"/>
    <w:rsid w:val="00F055D3"/>
    <w:rsid w:val="00F072FA"/>
    <w:rsid w:val="00F121CA"/>
    <w:rsid w:val="00F12B99"/>
    <w:rsid w:val="00F158E1"/>
    <w:rsid w:val="00F16333"/>
    <w:rsid w:val="00F164FE"/>
    <w:rsid w:val="00F31643"/>
    <w:rsid w:val="00F40107"/>
    <w:rsid w:val="00F514C8"/>
    <w:rsid w:val="00F579E7"/>
    <w:rsid w:val="00F652B1"/>
    <w:rsid w:val="00F66B89"/>
    <w:rsid w:val="00F747BA"/>
    <w:rsid w:val="00F7615B"/>
    <w:rsid w:val="00F87F4B"/>
    <w:rsid w:val="00F97F82"/>
    <w:rsid w:val="00FA3BC1"/>
    <w:rsid w:val="00FA72AE"/>
    <w:rsid w:val="00FA7B4D"/>
    <w:rsid w:val="00FB56D7"/>
    <w:rsid w:val="00FB61D8"/>
    <w:rsid w:val="00FC2588"/>
    <w:rsid w:val="00FE2731"/>
    <w:rsid w:val="00FF06B0"/>
    <w:rsid w:val="00FF35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2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6BEF"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IN" w:eastAsia="ar-SA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5A4544"/>
    <w:pPr>
      <w:keepNext/>
      <w:spacing w:before="240" w:after="60"/>
      <w:outlineLvl w:val="2"/>
    </w:pPr>
    <w:rPr>
      <w:rFonts w:ascii="Cambria" w:hAnsi="Cambria" w:cs="Times New Roman"/>
      <w:b/>
      <w:bCs/>
      <w:sz w:val="26"/>
      <w:szCs w:val="26"/>
    </w:rPr>
  </w:style>
  <w:style w:type="paragraph" w:styleId="Heading5">
    <w:name w:val="heading 5"/>
    <w:basedOn w:val="Heading"/>
    <w:next w:val="BodyText"/>
    <w:link w:val="Heading5Char"/>
    <w:uiPriority w:val="99"/>
    <w:qFormat/>
    <w:rsid w:val="00176BEF"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FA7B4D"/>
    <w:rPr>
      <w:rFonts w:ascii="Calibri" w:hAnsi="Calibri" w:cs="Times New Roman"/>
      <w:b/>
      <w:bCs/>
      <w:i/>
      <w:iCs/>
      <w:sz w:val="26"/>
      <w:szCs w:val="26"/>
      <w:lang w:val="en-IN" w:eastAsia="ar-SA" w:bidi="ar-SA"/>
    </w:rPr>
  </w:style>
  <w:style w:type="character" w:customStyle="1" w:styleId="WW8Num2z0">
    <w:name w:val="WW8Num2z0"/>
    <w:uiPriority w:val="99"/>
    <w:rsid w:val="00176BEF"/>
    <w:rPr>
      <w:rFonts w:ascii="Symbol" w:hAnsi="Symbol"/>
      <w:sz w:val="20"/>
    </w:rPr>
  </w:style>
  <w:style w:type="character" w:customStyle="1" w:styleId="WW8Num3z0">
    <w:name w:val="WW8Num3z0"/>
    <w:uiPriority w:val="99"/>
    <w:rsid w:val="00176BEF"/>
    <w:rPr>
      <w:rFonts w:ascii="Symbol" w:hAnsi="Symbol"/>
      <w:sz w:val="20"/>
    </w:rPr>
  </w:style>
  <w:style w:type="character" w:customStyle="1" w:styleId="WW8Num4z0">
    <w:name w:val="WW8Num4z0"/>
    <w:uiPriority w:val="99"/>
    <w:rsid w:val="00176BEF"/>
    <w:rPr>
      <w:rFonts w:ascii="Symbol" w:hAnsi="Symbol"/>
      <w:sz w:val="20"/>
    </w:rPr>
  </w:style>
  <w:style w:type="character" w:customStyle="1" w:styleId="WW8Num4z1">
    <w:name w:val="WW8Num4z1"/>
    <w:uiPriority w:val="99"/>
    <w:rsid w:val="00176BEF"/>
    <w:rPr>
      <w:rFonts w:ascii="OpenSymbol" w:eastAsia="OpenSymbol"/>
      <w:sz w:val="26"/>
    </w:rPr>
  </w:style>
  <w:style w:type="character" w:customStyle="1" w:styleId="Absatz-Standardschriftart">
    <w:name w:val="Absatz-Standardschriftart"/>
    <w:uiPriority w:val="99"/>
    <w:rsid w:val="00176BEF"/>
  </w:style>
  <w:style w:type="character" w:customStyle="1" w:styleId="WW8Num1z0">
    <w:name w:val="WW8Num1z0"/>
    <w:uiPriority w:val="99"/>
    <w:rsid w:val="00176BEF"/>
    <w:rPr>
      <w:rFonts w:ascii="Symbol" w:hAnsi="Symbol"/>
      <w:color w:val="800000"/>
      <w:sz w:val="22"/>
    </w:rPr>
  </w:style>
  <w:style w:type="character" w:customStyle="1" w:styleId="WW8Num5z0">
    <w:name w:val="WW8Num5z0"/>
    <w:uiPriority w:val="99"/>
    <w:rsid w:val="00176BEF"/>
    <w:rPr>
      <w:rFonts w:ascii="Symbol" w:hAnsi="Symbol"/>
      <w:sz w:val="20"/>
    </w:rPr>
  </w:style>
  <w:style w:type="character" w:customStyle="1" w:styleId="WW8Num6z0">
    <w:name w:val="WW8Num6z0"/>
    <w:uiPriority w:val="99"/>
    <w:rsid w:val="00176BEF"/>
    <w:rPr>
      <w:rFonts w:ascii="Symbol" w:hAnsi="Symbol"/>
      <w:sz w:val="20"/>
    </w:rPr>
  </w:style>
  <w:style w:type="character" w:customStyle="1" w:styleId="WW8Num7z0">
    <w:name w:val="WW8Num7z0"/>
    <w:uiPriority w:val="99"/>
    <w:rsid w:val="00176BEF"/>
    <w:rPr>
      <w:rFonts w:ascii="Symbol" w:hAnsi="Symbol"/>
      <w:sz w:val="20"/>
    </w:rPr>
  </w:style>
  <w:style w:type="character" w:customStyle="1" w:styleId="WW8Num7z1">
    <w:name w:val="WW8Num7z1"/>
    <w:uiPriority w:val="99"/>
    <w:rsid w:val="00176BEF"/>
    <w:rPr>
      <w:rFonts w:ascii="Courier New" w:hAnsi="Courier New"/>
      <w:sz w:val="20"/>
    </w:rPr>
  </w:style>
  <w:style w:type="character" w:customStyle="1" w:styleId="WW8Num8z0">
    <w:name w:val="WW8Num8z0"/>
    <w:uiPriority w:val="99"/>
    <w:rsid w:val="00176BEF"/>
    <w:rPr>
      <w:rFonts w:ascii="Symbol" w:hAnsi="Symbol"/>
      <w:sz w:val="20"/>
    </w:rPr>
  </w:style>
  <w:style w:type="character" w:customStyle="1" w:styleId="WW8Num8z1">
    <w:name w:val="WW8Num8z1"/>
    <w:uiPriority w:val="99"/>
    <w:rsid w:val="00176BEF"/>
    <w:rPr>
      <w:rFonts w:ascii="Courier New" w:hAnsi="Courier New"/>
      <w:sz w:val="20"/>
    </w:rPr>
  </w:style>
  <w:style w:type="character" w:customStyle="1" w:styleId="WW8Num8z2">
    <w:name w:val="WW8Num8z2"/>
    <w:uiPriority w:val="99"/>
    <w:rsid w:val="00176BEF"/>
    <w:rPr>
      <w:rFonts w:ascii="Wingdings" w:hAnsi="Wingdings"/>
    </w:rPr>
  </w:style>
  <w:style w:type="character" w:customStyle="1" w:styleId="WW8Num9z0">
    <w:name w:val="WW8Num9z0"/>
    <w:uiPriority w:val="99"/>
    <w:rsid w:val="00176BEF"/>
    <w:rPr>
      <w:rFonts w:ascii="Symbol" w:hAnsi="Symbol"/>
      <w:sz w:val="20"/>
    </w:rPr>
  </w:style>
  <w:style w:type="character" w:customStyle="1" w:styleId="WW8Num9z1">
    <w:name w:val="WW8Num9z1"/>
    <w:uiPriority w:val="99"/>
    <w:rsid w:val="00176BEF"/>
    <w:rPr>
      <w:rFonts w:ascii="OpenSymbol" w:eastAsia="OpenSymbol"/>
    </w:rPr>
  </w:style>
  <w:style w:type="character" w:customStyle="1" w:styleId="WW-Absatz-Standardschriftart">
    <w:name w:val="WW-Absatz-Standardschriftart"/>
    <w:uiPriority w:val="99"/>
    <w:rsid w:val="00176BEF"/>
  </w:style>
  <w:style w:type="character" w:customStyle="1" w:styleId="WW-Absatz-Standardschriftart1">
    <w:name w:val="WW-Absatz-Standardschriftart1"/>
    <w:uiPriority w:val="99"/>
    <w:rsid w:val="00176BEF"/>
  </w:style>
  <w:style w:type="character" w:customStyle="1" w:styleId="WW-Absatz-Standardschriftart11">
    <w:name w:val="WW-Absatz-Standardschriftart11"/>
    <w:uiPriority w:val="99"/>
    <w:rsid w:val="00176BEF"/>
  </w:style>
  <w:style w:type="character" w:customStyle="1" w:styleId="WW-Absatz-Standardschriftart111">
    <w:name w:val="WW-Absatz-Standardschriftart111"/>
    <w:uiPriority w:val="99"/>
    <w:rsid w:val="00176BEF"/>
  </w:style>
  <w:style w:type="character" w:customStyle="1" w:styleId="WW-Absatz-Standardschriftart1111">
    <w:name w:val="WW-Absatz-Standardschriftart1111"/>
    <w:uiPriority w:val="99"/>
    <w:rsid w:val="00176BEF"/>
  </w:style>
  <w:style w:type="character" w:customStyle="1" w:styleId="WW-Absatz-Standardschriftart11111">
    <w:name w:val="WW-Absatz-Standardschriftart11111"/>
    <w:uiPriority w:val="99"/>
    <w:rsid w:val="00176BEF"/>
  </w:style>
  <w:style w:type="character" w:customStyle="1" w:styleId="WW-Absatz-Standardschriftart111111">
    <w:name w:val="WW-Absatz-Standardschriftart111111"/>
    <w:uiPriority w:val="99"/>
    <w:rsid w:val="00176BEF"/>
  </w:style>
  <w:style w:type="character" w:customStyle="1" w:styleId="WW8Num10z0">
    <w:name w:val="WW8Num10z0"/>
    <w:uiPriority w:val="99"/>
    <w:rsid w:val="00176BEF"/>
    <w:rPr>
      <w:rFonts w:ascii="Symbol" w:hAnsi="Symbol"/>
      <w:sz w:val="20"/>
    </w:rPr>
  </w:style>
  <w:style w:type="character" w:customStyle="1" w:styleId="WW8Num10z1">
    <w:name w:val="WW8Num10z1"/>
    <w:uiPriority w:val="99"/>
    <w:rsid w:val="00176BEF"/>
    <w:rPr>
      <w:rFonts w:ascii="Courier New" w:hAnsi="Courier New"/>
      <w:sz w:val="20"/>
    </w:rPr>
  </w:style>
  <w:style w:type="character" w:customStyle="1" w:styleId="WW8Num10z2">
    <w:name w:val="WW8Num10z2"/>
    <w:uiPriority w:val="99"/>
    <w:rsid w:val="00176BEF"/>
    <w:rPr>
      <w:rFonts w:ascii="Wingdings" w:hAnsi="Wingdings"/>
    </w:rPr>
  </w:style>
  <w:style w:type="character" w:customStyle="1" w:styleId="WW8Num11z0">
    <w:name w:val="WW8Num11z0"/>
    <w:uiPriority w:val="99"/>
    <w:rsid w:val="00176BEF"/>
    <w:rPr>
      <w:rFonts w:ascii="Symbol" w:hAnsi="Symbol"/>
    </w:rPr>
  </w:style>
  <w:style w:type="character" w:customStyle="1" w:styleId="WW8Num11z1">
    <w:name w:val="WW8Num11z1"/>
    <w:uiPriority w:val="99"/>
    <w:rsid w:val="00176BEF"/>
    <w:rPr>
      <w:rFonts w:ascii="Courier New" w:hAnsi="Courier New"/>
    </w:rPr>
  </w:style>
  <w:style w:type="character" w:customStyle="1" w:styleId="WW8Num11z2">
    <w:name w:val="WW8Num11z2"/>
    <w:uiPriority w:val="99"/>
    <w:rsid w:val="00176BEF"/>
    <w:rPr>
      <w:rFonts w:ascii="Wingdings" w:hAnsi="Wingdings"/>
    </w:rPr>
  </w:style>
  <w:style w:type="character" w:customStyle="1" w:styleId="WW-Absatz-Standardschriftart1111111">
    <w:name w:val="WW-Absatz-Standardschriftart1111111"/>
    <w:uiPriority w:val="99"/>
    <w:rsid w:val="00176BEF"/>
  </w:style>
  <w:style w:type="character" w:customStyle="1" w:styleId="WW-Absatz-Standardschriftart11111111">
    <w:name w:val="WW-Absatz-Standardschriftart11111111"/>
    <w:uiPriority w:val="99"/>
    <w:rsid w:val="00176BEF"/>
  </w:style>
  <w:style w:type="character" w:customStyle="1" w:styleId="WW8Num1z1">
    <w:name w:val="WW8Num1z1"/>
    <w:uiPriority w:val="99"/>
    <w:rsid w:val="00176BEF"/>
    <w:rPr>
      <w:rFonts w:ascii="Courier New" w:hAnsi="Courier New"/>
    </w:rPr>
  </w:style>
  <w:style w:type="character" w:customStyle="1" w:styleId="WW8Num1z2">
    <w:name w:val="WW8Num1z2"/>
    <w:uiPriority w:val="99"/>
    <w:rsid w:val="00176BEF"/>
    <w:rPr>
      <w:rFonts w:ascii="Wingdings" w:hAnsi="Wingdings"/>
    </w:rPr>
  </w:style>
  <w:style w:type="character" w:customStyle="1" w:styleId="WW8Num1z3">
    <w:name w:val="WW8Num1z3"/>
    <w:uiPriority w:val="99"/>
    <w:rsid w:val="00176BEF"/>
    <w:rPr>
      <w:rFonts w:ascii="Symbol" w:hAnsi="Symbol"/>
    </w:rPr>
  </w:style>
  <w:style w:type="character" w:customStyle="1" w:styleId="HeaderChar">
    <w:name w:val="Header Char"/>
    <w:basedOn w:val="DefaultParagraphFont"/>
    <w:uiPriority w:val="99"/>
    <w:rsid w:val="00176BEF"/>
    <w:rPr>
      <w:rFonts w:cs="Times New Roman"/>
      <w:sz w:val="22"/>
      <w:szCs w:val="22"/>
      <w:lang w:val="en-IN"/>
    </w:rPr>
  </w:style>
  <w:style w:type="character" w:customStyle="1" w:styleId="FooterChar">
    <w:name w:val="Footer Char"/>
    <w:basedOn w:val="DefaultParagraphFont"/>
    <w:uiPriority w:val="99"/>
    <w:rsid w:val="00176BEF"/>
    <w:rPr>
      <w:rFonts w:cs="Times New Roman"/>
      <w:sz w:val="22"/>
      <w:szCs w:val="22"/>
      <w:lang w:val="en-IN"/>
    </w:rPr>
  </w:style>
  <w:style w:type="character" w:styleId="IntenseEmphasis">
    <w:name w:val="Intense Emphasis"/>
    <w:basedOn w:val="DefaultParagraphFont"/>
    <w:uiPriority w:val="99"/>
    <w:qFormat/>
    <w:rsid w:val="00176BEF"/>
    <w:rPr>
      <w:rFonts w:cs="Times New Roman"/>
      <w:b/>
      <w:bCs/>
      <w:i/>
      <w:iCs/>
      <w:color w:val="auto"/>
    </w:rPr>
  </w:style>
  <w:style w:type="character" w:styleId="Strong">
    <w:name w:val="Strong"/>
    <w:basedOn w:val="DefaultParagraphFont"/>
    <w:uiPriority w:val="99"/>
    <w:qFormat/>
    <w:rsid w:val="00176BEF"/>
    <w:rPr>
      <w:rFonts w:cs="Times New Roman"/>
      <w:b/>
      <w:bCs/>
    </w:rPr>
  </w:style>
  <w:style w:type="character" w:styleId="Hyperlink">
    <w:name w:val="Hyperlink"/>
    <w:basedOn w:val="DefaultParagraphFont"/>
    <w:uiPriority w:val="99"/>
    <w:rsid w:val="00176BEF"/>
    <w:rPr>
      <w:rFonts w:cs="Times New Roman"/>
      <w:color w:val="0000FF"/>
      <w:u w:val="single"/>
    </w:rPr>
  </w:style>
  <w:style w:type="character" w:customStyle="1" w:styleId="BalloonTextChar">
    <w:name w:val="Balloon Text Char"/>
    <w:basedOn w:val="DefaultParagraphFont"/>
    <w:uiPriority w:val="99"/>
    <w:rsid w:val="00176BEF"/>
    <w:rPr>
      <w:rFonts w:ascii="Tahoma" w:hAnsi="Tahoma" w:cs="Tahoma"/>
      <w:sz w:val="16"/>
      <w:szCs w:val="16"/>
      <w:lang w:val="en-IN"/>
    </w:rPr>
  </w:style>
  <w:style w:type="character" w:customStyle="1" w:styleId="BodyTextChar">
    <w:name w:val="Body Text Char"/>
    <w:basedOn w:val="DefaultParagraphFont"/>
    <w:uiPriority w:val="99"/>
    <w:rsid w:val="00176BEF"/>
    <w:rPr>
      <w:rFonts w:ascii="Calibri" w:hAnsi="Calibri" w:cs="Calibri"/>
      <w:lang w:val="en-IN" w:eastAsia="ar-SA" w:bidi="ar-SA"/>
    </w:rPr>
  </w:style>
  <w:style w:type="character" w:customStyle="1" w:styleId="HeaderChar1">
    <w:name w:val="Header Char1"/>
    <w:basedOn w:val="DefaultParagraphFont"/>
    <w:uiPriority w:val="99"/>
    <w:rsid w:val="00176BEF"/>
    <w:rPr>
      <w:rFonts w:ascii="Calibri" w:hAnsi="Calibri" w:cs="Calibri"/>
      <w:lang w:val="en-IN" w:eastAsia="ar-SA" w:bidi="ar-SA"/>
    </w:rPr>
  </w:style>
  <w:style w:type="character" w:customStyle="1" w:styleId="FooterChar1">
    <w:name w:val="Footer Char1"/>
    <w:basedOn w:val="DefaultParagraphFont"/>
    <w:uiPriority w:val="99"/>
    <w:rsid w:val="00176BEF"/>
    <w:rPr>
      <w:rFonts w:ascii="Calibri" w:hAnsi="Calibri" w:cs="Calibri"/>
      <w:lang w:val="en-IN" w:eastAsia="ar-SA" w:bidi="ar-SA"/>
    </w:rPr>
  </w:style>
  <w:style w:type="character" w:customStyle="1" w:styleId="BalloonTextChar1">
    <w:name w:val="Balloon Text Char1"/>
    <w:basedOn w:val="DefaultParagraphFont"/>
    <w:uiPriority w:val="99"/>
    <w:rsid w:val="00176BEF"/>
    <w:rPr>
      <w:rFonts w:cs="Times New Roman"/>
      <w:sz w:val="2"/>
      <w:szCs w:val="2"/>
      <w:lang w:val="en-IN" w:eastAsia="ar-SA" w:bidi="ar-SA"/>
    </w:rPr>
  </w:style>
  <w:style w:type="character" w:customStyle="1" w:styleId="apple-style-span">
    <w:name w:val="apple-style-span"/>
    <w:basedOn w:val="DefaultParagraphFont"/>
    <w:uiPriority w:val="99"/>
    <w:rsid w:val="00176BEF"/>
    <w:rPr>
      <w:rFonts w:cs="Times New Roman"/>
    </w:rPr>
  </w:style>
  <w:style w:type="character" w:customStyle="1" w:styleId="apple-converted-space">
    <w:name w:val="apple-converted-space"/>
    <w:basedOn w:val="DefaultParagraphFont"/>
    <w:rsid w:val="00176BEF"/>
    <w:rPr>
      <w:rFonts w:cs="Times New Roman"/>
    </w:rPr>
  </w:style>
  <w:style w:type="character" w:styleId="FollowedHyperlink">
    <w:name w:val="FollowedHyperlink"/>
    <w:basedOn w:val="DefaultParagraphFont"/>
    <w:uiPriority w:val="99"/>
    <w:rsid w:val="00176BEF"/>
    <w:rPr>
      <w:rFonts w:cs="Times New Roman"/>
      <w:color w:val="800080"/>
      <w:u w:val="single"/>
    </w:rPr>
  </w:style>
  <w:style w:type="character" w:customStyle="1" w:styleId="NumberingSymbols">
    <w:name w:val="Numbering Symbols"/>
    <w:uiPriority w:val="99"/>
    <w:rsid w:val="00176BEF"/>
  </w:style>
  <w:style w:type="character" w:customStyle="1" w:styleId="Bullets">
    <w:name w:val="Bullets"/>
    <w:uiPriority w:val="99"/>
    <w:rsid w:val="00176BEF"/>
    <w:rPr>
      <w:rFonts w:ascii="OpenSymbol" w:eastAsia="OpenSymbol" w:hAnsi="OpenSymbol"/>
      <w:sz w:val="26"/>
    </w:rPr>
  </w:style>
  <w:style w:type="character" w:styleId="Emphasis">
    <w:name w:val="Emphasis"/>
    <w:basedOn w:val="DefaultParagraphFont"/>
    <w:uiPriority w:val="20"/>
    <w:qFormat/>
    <w:rsid w:val="00176BEF"/>
    <w:rPr>
      <w:rFonts w:cs="Times New Roman"/>
      <w:i/>
    </w:rPr>
  </w:style>
  <w:style w:type="paragraph" w:customStyle="1" w:styleId="Heading">
    <w:name w:val="Heading"/>
    <w:basedOn w:val="Normal"/>
    <w:next w:val="BodyText"/>
    <w:uiPriority w:val="99"/>
    <w:rsid w:val="00176BEF"/>
    <w:pPr>
      <w:keepNext/>
      <w:spacing w:before="240" w:after="120"/>
    </w:pPr>
    <w:rPr>
      <w:rFonts w:ascii="Arial" w:eastAsia="MS Mincho" w:hAnsi="Arial" w:cs="Arial"/>
      <w:sz w:val="28"/>
      <w:szCs w:val="28"/>
    </w:rPr>
  </w:style>
  <w:style w:type="paragraph" w:styleId="BodyText">
    <w:name w:val="Body Text"/>
    <w:basedOn w:val="Normal"/>
    <w:link w:val="BodyTextChar1"/>
    <w:uiPriority w:val="99"/>
    <w:rsid w:val="00176BEF"/>
    <w:pPr>
      <w:spacing w:after="120"/>
    </w:pPr>
  </w:style>
  <w:style w:type="character" w:customStyle="1" w:styleId="BodyTextChar1">
    <w:name w:val="Body Text Char1"/>
    <w:basedOn w:val="DefaultParagraphFont"/>
    <w:link w:val="BodyText"/>
    <w:uiPriority w:val="99"/>
    <w:semiHidden/>
    <w:locked/>
    <w:rsid w:val="00FA7B4D"/>
    <w:rPr>
      <w:rFonts w:ascii="Calibri" w:hAnsi="Calibri" w:cs="Calibri"/>
      <w:lang w:val="en-IN" w:eastAsia="ar-SA" w:bidi="ar-SA"/>
    </w:rPr>
  </w:style>
  <w:style w:type="paragraph" w:styleId="List">
    <w:name w:val="List"/>
    <w:basedOn w:val="BodyText"/>
    <w:uiPriority w:val="99"/>
    <w:rsid w:val="00176BEF"/>
  </w:style>
  <w:style w:type="paragraph" w:styleId="Caption">
    <w:name w:val="caption"/>
    <w:basedOn w:val="Normal"/>
    <w:uiPriority w:val="99"/>
    <w:qFormat/>
    <w:rsid w:val="00176BEF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uiPriority w:val="99"/>
    <w:rsid w:val="00176BEF"/>
    <w:pPr>
      <w:suppressLineNumbers/>
    </w:pPr>
  </w:style>
  <w:style w:type="paragraph" w:styleId="NormalWeb">
    <w:name w:val="Normal (Web)"/>
    <w:basedOn w:val="Normal"/>
    <w:link w:val="NormalWebChar"/>
    <w:uiPriority w:val="99"/>
    <w:rsid w:val="00176BEF"/>
    <w:pPr>
      <w:spacing w:after="0" w:line="240" w:lineRule="auto"/>
    </w:pPr>
    <w:rPr>
      <w:rFonts w:cs="Times New Roman"/>
      <w:sz w:val="24"/>
      <w:szCs w:val="24"/>
    </w:rPr>
  </w:style>
  <w:style w:type="paragraph" w:styleId="Header">
    <w:name w:val="header"/>
    <w:basedOn w:val="Normal"/>
    <w:link w:val="HeaderChar2"/>
    <w:uiPriority w:val="99"/>
    <w:rsid w:val="00176BEF"/>
  </w:style>
  <w:style w:type="character" w:customStyle="1" w:styleId="HeaderChar2">
    <w:name w:val="Header Char2"/>
    <w:basedOn w:val="DefaultParagraphFont"/>
    <w:link w:val="Header"/>
    <w:uiPriority w:val="99"/>
    <w:semiHidden/>
    <w:locked/>
    <w:rsid w:val="00FA7B4D"/>
    <w:rPr>
      <w:rFonts w:ascii="Calibri" w:hAnsi="Calibri" w:cs="Calibri"/>
      <w:lang w:val="en-IN" w:eastAsia="ar-SA" w:bidi="ar-SA"/>
    </w:rPr>
  </w:style>
  <w:style w:type="paragraph" w:styleId="Footer">
    <w:name w:val="footer"/>
    <w:basedOn w:val="Normal"/>
    <w:link w:val="FooterChar2"/>
    <w:uiPriority w:val="99"/>
    <w:rsid w:val="00176BEF"/>
  </w:style>
  <w:style w:type="character" w:customStyle="1" w:styleId="FooterChar2">
    <w:name w:val="Footer Char2"/>
    <w:basedOn w:val="DefaultParagraphFont"/>
    <w:link w:val="Footer"/>
    <w:uiPriority w:val="99"/>
    <w:semiHidden/>
    <w:locked/>
    <w:rsid w:val="00FA7B4D"/>
    <w:rPr>
      <w:rFonts w:ascii="Calibri" w:hAnsi="Calibri" w:cs="Calibri"/>
      <w:lang w:val="en-IN" w:eastAsia="ar-SA" w:bidi="ar-SA"/>
    </w:rPr>
  </w:style>
  <w:style w:type="paragraph" w:styleId="BalloonText">
    <w:name w:val="Balloon Text"/>
    <w:basedOn w:val="Normal"/>
    <w:link w:val="BalloonTextChar2"/>
    <w:uiPriority w:val="99"/>
    <w:rsid w:val="00176B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2">
    <w:name w:val="Balloon Text Char2"/>
    <w:basedOn w:val="DefaultParagraphFont"/>
    <w:link w:val="BalloonText"/>
    <w:uiPriority w:val="99"/>
    <w:semiHidden/>
    <w:locked/>
    <w:rsid w:val="00FA7B4D"/>
    <w:rPr>
      <w:rFonts w:cs="Calibri"/>
      <w:sz w:val="2"/>
      <w:lang w:val="en-IN" w:eastAsia="ar-SA" w:bidi="ar-SA"/>
    </w:rPr>
  </w:style>
  <w:style w:type="paragraph" w:customStyle="1" w:styleId="TableContents">
    <w:name w:val="Table Contents"/>
    <w:basedOn w:val="Normal"/>
    <w:uiPriority w:val="99"/>
    <w:rsid w:val="00176BEF"/>
    <w:pPr>
      <w:suppressLineNumbers/>
    </w:pPr>
  </w:style>
  <w:style w:type="paragraph" w:customStyle="1" w:styleId="TableHeading">
    <w:name w:val="Table Heading"/>
    <w:basedOn w:val="TableContents"/>
    <w:uiPriority w:val="99"/>
    <w:rsid w:val="00176BEF"/>
    <w:pPr>
      <w:jc w:val="center"/>
    </w:pPr>
    <w:rPr>
      <w:b/>
      <w:bCs/>
    </w:rPr>
  </w:style>
  <w:style w:type="paragraph" w:styleId="ListParagraph">
    <w:name w:val="List Paragraph"/>
    <w:basedOn w:val="Normal"/>
    <w:uiPriority w:val="99"/>
    <w:qFormat/>
    <w:rsid w:val="00416863"/>
    <w:pPr>
      <w:shd w:val="solid" w:color="FFFFFF" w:fill="auto"/>
      <w:suppressAutoHyphens w:val="0"/>
      <w:spacing w:after="0" w:line="240" w:lineRule="auto"/>
      <w:ind w:left="720"/>
      <w:contextualSpacing/>
    </w:pPr>
    <w:rPr>
      <w:rFonts w:ascii="Times New Roman" w:hAnsi="Times New Roman" w:cs="Times New Roman"/>
      <w:color w:val="000000"/>
      <w:sz w:val="24"/>
      <w:szCs w:val="24"/>
      <w:lang w:val="ru-RU" w:eastAsia="ru-RU"/>
    </w:rPr>
  </w:style>
  <w:style w:type="table" w:customStyle="1" w:styleId="LightList1">
    <w:name w:val="Light List1"/>
    <w:uiPriority w:val="99"/>
    <w:rsid w:val="00D17809"/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uiPriority w:val="99"/>
    <w:rsid w:val="00E1749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NormalWebChar">
    <w:name w:val="Normal (Web) Char"/>
    <w:basedOn w:val="DefaultParagraphFont"/>
    <w:link w:val="NormalWeb"/>
    <w:uiPriority w:val="99"/>
    <w:locked/>
    <w:rsid w:val="00E1749E"/>
    <w:rPr>
      <w:rFonts w:ascii="Calibri" w:hAnsi="Calibri" w:cs="Times New Roman"/>
      <w:sz w:val="24"/>
      <w:szCs w:val="24"/>
      <w:lang w:val="en-IN" w:eastAsia="ar-SA" w:bidi="ar-SA"/>
    </w:rPr>
  </w:style>
  <w:style w:type="character" w:customStyle="1" w:styleId="Heading3Char">
    <w:name w:val="Heading 3 Char"/>
    <w:basedOn w:val="DefaultParagraphFont"/>
    <w:link w:val="Heading3"/>
    <w:semiHidden/>
    <w:rsid w:val="005A4544"/>
    <w:rPr>
      <w:rFonts w:ascii="Cambria" w:eastAsia="Times New Roman" w:hAnsi="Cambria" w:cs="Times New Roman"/>
      <w:b/>
      <w:bCs/>
      <w:sz w:val="26"/>
      <w:szCs w:val="26"/>
      <w:lang w:val="en-IN" w:eastAsia="ar-SA"/>
    </w:rPr>
  </w:style>
  <w:style w:type="paragraph" w:customStyle="1" w:styleId="Objective">
    <w:name w:val="Objective"/>
    <w:basedOn w:val="Normal"/>
    <w:next w:val="BodyText"/>
    <w:rsid w:val="005A4544"/>
    <w:pPr>
      <w:suppressAutoHyphens w:val="0"/>
      <w:spacing w:before="240" w:after="220" w:line="220" w:lineRule="atLeast"/>
    </w:pPr>
    <w:rPr>
      <w:rFonts w:ascii="Arial" w:hAnsi="Arial" w:cs="Times New Roman"/>
      <w:sz w:val="20"/>
      <w:szCs w:val="20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75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BANDI BHOOMAIAH</vt:lpstr>
    </vt:vector>
  </TitlesOfParts>
  <Company>Microsoft</Company>
  <LinksUpToDate>false</LinksUpToDate>
  <CharactersWithSpaces>2861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BANDI BHOOMAIAH</dc:title>
  <dc:creator>BhoomS</dc:creator>
  <cp:lastModifiedBy>rajesh gosika</cp:lastModifiedBy>
  <cp:revision>3</cp:revision>
  <cp:lastPrinted>2011-07-11T12:24:00Z</cp:lastPrinted>
  <dcterms:created xsi:type="dcterms:W3CDTF">2017-02-01T04:42:00Z</dcterms:created>
  <dcterms:modified xsi:type="dcterms:W3CDTF">2017-02-23T02:58:00Z</dcterms:modified>
</cp:coreProperties>
</file>