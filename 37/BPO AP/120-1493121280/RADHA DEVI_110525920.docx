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0E25" w:rsidRPr="00CC29C3" w:rsidRDefault="00FB3925">
      <w:pPr>
        <w:jc w:val="center"/>
        <w:rPr>
          <w:rFonts w:ascii="Book Antiqua" w:hAnsi="Book Antiqua" w:cs="Arial"/>
          <w:b/>
          <w:u w:val="single"/>
        </w:rPr>
      </w:pPr>
      <w:r w:rsidRPr="00CC29C3">
        <w:rPr>
          <w:rFonts w:ascii="Book Antiqua" w:hAnsi="Book Antiqua" w:cs="Arial"/>
          <w:b/>
          <w:u w:val="single"/>
        </w:rPr>
        <w:t>CURRICULUM VITAE</w:t>
      </w:r>
    </w:p>
    <w:p w:rsidR="00CE0E25" w:rsidRPr="009C4750" w:rsidRDefault="00CE0E25">
      <w:pPr>
        <w:jc w:val="center"/>
        <w:rPr>
          <w:rFonts w:ascii="Book Antiqua" w:hAnsi="Book Antiqua" w:cs="Arial"/>
          <w:b/>
        </w:rPr>
      </w:pPr>
    </w:p>
    <w:p w:rsidR="007C267C" w:rsidRPr="00CC29C3" w:rsidRDefault="008F2E29" w:rsidP="007C267C">
      <w:pPr>
        <w:pStyle w:val="Standard"/>
        <w:jc w:val="both"/>
        <w:rPr>
          <w:rFonts w:ascii="Book Antiqua" w:hAnsi="Book Antiqua"/>
          <w:b/>
          <w:sz w:val="20"/>
        </w:rPr>
      </w:pPr>
      <w:r w:rsidRPr="00CC29C3">
        <w:rPr>
          <w:rFonts w:ascii="Book Antiqua" w:hAnsi="Book Antiqua"/>
          <w:b/>
          <w:sz w:val="20"/>
        </w:rPr>
        <w:t xml:space="preserve"> </w:t>
      </w:r>
      <w:r w:rsidR="004E255C" w:rsidRPr="00CC29C3">
        <w:rPr>
          <w:rFonts w:ascii="Book Antiqua" w:hAnsi="Book Antiqua"/>
          <w:b/>
          <w:sz w:val="20"/>
        </w:rPr>
        <w:t xml:space="preserve">   T</w:t>
      </w:r>
      <w:r w:rsidR="007C267C" w:rsidRPr="00CC29C3">
        <w:rPr>
          <w:rFonts w:ascii="Book Antiqua" w:hAnsi="Book Antiqua"/>
          <w:b/>
          <w:sz w:val="20"/>
        </w:rPr>
        <w:t>.</w:t>
      </w:r>
      <w:r w:rsidR="005B06EC" w:rsidRPr="00CC29C3">
        <w:rPr>
          <w:rFonts w:ascii="Book Antiqua" w:hAnsi="Book Antiqua"/>
          <w:b/>
          <w:sz w:val="20"/>
        </w:rPr>
        <w:t xml:space="preserve"> </w:t>
      </w:r>
      <w:r w:rsidR="007C267C" w:rsidRPr="00CC29C3">
        <w:rPr>
          <w:rFonts w:ascii="Book Antiqua" w:hAnsi="Book Antiqua"/>
          <w:b/>
          <w:sz w:val="20"/>
        </w:rPr>
        <w:t>RADHA</w:t>
      </w:r>
      <w:r w:rsidR="008E6672" w:rsidRPr="00CC29C3">
        <w:rPr>
          <w:rFonts w:ascii="Book Antiqua" w:hAnsi="Book Antiqua"/>
          <w:b/>
          <w:sz w:val="20"/>
        </w:rPr>
        <w:t xml:space="preserve"> </w:t>
      </w:r>
      <w:r w:rsidR="007C267C" w:rsidRPr="00CC29C3">
        <w:rPr>
          <w:rFonts w:ascii="Book Antiqua" w:hAnsi="Book Antiqua"/>
          <w:b/>
          <w:sz w:val="20"/>
        </w:rPr>
        <w:t xml:space="preserve">DEVI  </w:t>
      </w:r>
    </w:p>
    <w:p w:rsidR="007C267C" w:rsidRPr="00CC29C3" w:rsidRDefault="00C24E5A" w:rsidP="007C267C">
      <w:pPr>
        <w:pStyle w:val="Standard"/>
        <w:jc w:val="both"/>
        <w:rPr>
          <w:rFonts w:ascii="Book Antiqua" w:hAnsi="Book Antiqua"/>
          <w:b/>
          <w:sz w:val="20"/>
          <w:szCs w:val="18"/>
          <w:lang w:val="pt-BR"/>
        </w:rPr>
      </w:pPr>
      <w:r w:rsidRPr="00CC29C3">
        <w:rPr>
          <w:rFonts w:ascii="Book Antiqua" w:hAnsi="Book Antiqua"/>
          <w:b/>
          <w:sz w:val="20"/>
          <w:szCs w:val="18"/>
          <w:lang w:val="pt-BR"/>
        </w:rPr>
        <w:t xml:space="preserve">    </w:t>
      </w:r>
      <w:r w:rsidR="008F2E29" w:rsidRPr="00CC29C3">
        <w:rPr>
          <w:rFonts w:ascii="Book Antiqua" w:hAnsi="Book Antiqua"/>
          <w:b/>
          <w:sz w:val="20"/>
          <w:szCs w:val="18"/>
          <w:lang w:val="pt-BR"/>
        </w:rPr>
        <w:t>H.</w:t>
      </w:r>
      <w:r w:rsidR="003916C0">
        <w:rPr>
          <w:rFonts w:ascii="Book Antiqua" w:hAnsi="Book Antiqua"/>
          <w:b/>
          <w:sz w:val="20"/>
          <w:szCs w:val="18"/>
          <w:lang w:val="pt-BR"/>
        </w:rPr>
        <w:t xml:space="preserve"> </w:t>
      </w:r>
      <w:r w:rsidR="008F2E29" w:rsidRPr="00CC29C3">
        <w:rPr>
          <w:rFonts w:ascii="Book Antiqua" w:hAnsi="Book Antiqua"/>
          <w:b/>
          <w:sz w:val="20"/>
          <w:szCs w:val="18"/>
          <w:lang w:val="pt-BR"/>
        </w:rPr>
        <w:t xml:space="preserve">No </w:t>
      </w:r>
      <w:r w:rsidR="005B06EC" w:rsidRPr="00CC29C3">
        <w:rPr>
          <w:rFonts w:ascii="Book Antiqua" w:hAnsi="Book Antiqua"/>
          <w:b/>
          <w:sz w:val="20"/>
          <w:szCs w:val="18"/>
          <w:lang w:val="pt-BR"/>
        </w:rPr>
        <w:t>1-8-636</w:t>
      </w:r>
      <w:r w:rsidR="004E255C" w:rsidRPr="00CC29C3">
        <w:rPr>
          <w:rFonts w:ascii="Book Antiqua" w:hAnsi="Book Antiqua"/>
          <w:b/>
          <w:sz w:val="20"/>
          <w:szCs w:val="18"/>
          <w:lang w:val="pt-BR"/>
        </w:rPr>
        <w:t>,</w:t>
      </w:r>
      <w:r w:rsidR="00CB0C58" w:rsidRPr="00CC29C3">
        <w:rPr>
          <w:rFonts w:ascii="Book Antiqua" w:hAnsi="Book Antiqua"/>
          <w:b/>
          <w:sz w:val="20"/>
          <w:szCs w:val="18"/>
          <w:lang w:val="pt-BR"/>
        </w:rPr>
        <w:t xml:space="preserve"> </w:t>
      </w:r>
      <w:r w:rsidR="008F2E29" w:rsidRPr="00CC29C3">
        <w:rPr>
          <w:rFonts w:ascii="Book Antiqua" w:hAnsi="Book Antiqua"/>
          <w:b/>
          <w:sz w:val="20"/>
          <w:szCs w:val="18"/>
          <w:lang w:val="pt-BR"/>
        </w:rPr>
        <w:t xml:space="preserve">                                                           </w:t>
      </w:r>
    </w:p>
    <w:p w:rsidR="00CB0C58" w:rsidRPr="00CC29C3" w:rsidRDefault="00C24E5A" w:rsidP="005B06EC">
      <w:pPr>
        <w:pStyle w:val="Standard"/>
        <w:jc w:val="both"/>
        <w:rPr>
          <w:rFonts w:ascii="Book Antiqua" w:hAnsi="Book Antiqua" w:cs="Arial"/>
          <w:sz w:val="20"/>
          <w:szCs w:val="18"/>
        </w:rPr>
      </w:pPr>
      <w:r w:rsidRPr="00CC29C3">
        <w:rPr>
          <w:rFonts w:ascii="Book Antiqua" w:hAnsi="Book Antiqua"/>
          <w:b/>
          <w:sz w:val="20"/>
          <w:szCs w:val="18"/>
        </w:rPr>
        <w:t xml:space="preserve">    </w:t>
      </w:r>
      <w:r w:rsidR="004E255C" w:rsidRPr="00CC29C3">
        <w:rPr>
          <w:rFonts w:ascii="Book Antiqua" w:hAnsi="Book Antiqua"/>
          <w:b/>
          <w:sz w:val="20"/>
          <w:szCs w:val="18"/>
        </w:rPr>
        <w:t>MCH Colony</w:t>
      </w:r>
      <w:r w:rsidR="007C267C" w:rsidRPr="00CC29C3">
        <w:rPr>
          <w:rFonts w:ascii="Book Antiqua" w:hAnsi="Book Antiqua"/>
          <w:b/>
          <w:sz w:val="20"/>
          <w:szCs w:val="18"/>
        </w:rPr>
        <w:t>,</w:t>
      </w:r>
      <w:r w:rsidR="004E255C" w:rsidRPr="00CC29C3">
        <w:rPr>
          <w:rFonts w:ascii="Book Antiqua" w:hAnsi="Book Antiqua"/>
          <w:b/>
          <w:sz w:val="20"/>
          <w:szCs w:val="18"/>
        </w:rPr>
        <w:t xml:space="preserve"> Dilsukhnagar,</w:t>
      </w:r>
      <w:r w:rsidR="007C267C" w:rsidRPr="00CC29C3">
        <w:rPr>
          <w:rFonts w:ascii="Book Antiqua" w:hAnsi="Book Antiqua"/>
          <w:b/>
          <w:sz w:val="20"/>
          <w:szCs w:val="18"/>
        </w:rPr>
        <w:t xml:space="preserve">                                        </w:t>
      </w:r>
      <w:r w:rsidR="009170BB" w:rsidRPr="00CC29C3">
        <w:rPr>
          <w:rFonts w:ascii="Book Antiqua" w:hAnsi="Book Antiqua"/>
          <w:b/>
          <w:sz w:val="20"/>
          <w:szCs w:val="18"/>
        </w:rPr>
        <w:t xml:space="preserve">       Email Id</w:t>
      </w:r>
      <w:r w:rsidR="007C267C" w:rsidRPr="00CC29C3">
        <w:rPr>
          <w:rFonts w:ascii="Book Antiqua" w:hAnsi="Book Antiqua"/>
          <w:b/>
          <w:sz w:val="20"/>
          <w:szCs w:val="18"/>
        </w:rPr>
        <w:t xml:space="preserve">   : </w:t>
      </w:r>
      <w:r w:rsidR="009170BB" w:rsidRPr="00CC29C3">
        <w:rPr>
          <w:rFonts w:ascii="Book Antiqua" w:hAnsi="Book Antiqua"/>
          <w:b/>
          <w:sz w:val="20"/>
          <w:szCs w:val="18"/>
          <w:lang w:val="pt-BR"/>
        </w:rPr>
        <w:t>radhadevi.thaduri@gmail.com</w:t>
      </w:r>
    </w:p>
    <w:p w:rsidR="00CB0C58" w:rsidRPr="00CC29C3" w:rsidRDefault="004E255C" w:rsidP="009170BB">
      <w:pPr>
        <w:spacing w:line="360" w:lineRule="auto"/>
        <w:ind w:left="90" w:right="364" w:firstLine="90"/>
        <w:rPr>
          <w:rFonts w:ascii="Book Antiqua" w:hAnsi="Book Antiqua" w:cs="Arial"/>
          <w:b/>
          <w:sz w:val="26"/>
        </w:rPr>
      </w:pPr>
      <w:r w:rsidRPr="00CC29C3">
        <w:rPr>
          <w:rFonts w:ascii="Book Antiqua" w:hAnsi="Book Antiqua"/>
          <w:b/>
          <w:sz w:val="20"/>
          <w:szCs w:val="18"/>
          <w:lang w:val="pt-BR"/>
        </w:rPr>
        <w:t xml:space="preserve"> Hyderabad-60</w:t>
      </w:r>
      <w:r w:rsidR="009170BB" w:rsidRPr="00CC29C3">
        <w:rPr>
          <w:rFonts w:ascii="Book Antiqua" w:hAnsi="Book Antiqua"/>
          <w:b/>
          <w:sz w:val="20"/>
          <w:szCs w:val="18"/>
        </w:rPr>
        <w:t xml:space="preserve">.                                                                  </w:t>
      </w:r>
      <w:r w:rsidR="00601990" w:rsidRPr="00CC29C3">
        <w:rPr>
          <w:rFonts w:ascii="Book Antiqua" w:hAnsi="Book Antiqua"/>
          <w:b/>
          <w:sz w:val="20"/>
          <w:szCs w:val="18"/>
        </w:rPr>
        <w:t xml:space="preserve"> </w:t>
      </w:r>
      <w:r w:rsidR="005B06EC" w:rsidRPr="00CC29C3">
        <w:rPr>
          <w:rFonts w:ascii="Book Antiqua" w:hAnsi="Book Antiqua"/>
          <w:b/>
          <w:sz w:val="20"/>
          <w:szCs w:val="18"/>
        </w:rPr>
        <w:tab/>
      </w:r>
      <w:r w:rsidR="00CC29C3">
        <w:rPr>
          <w:rFonts w:ascii="Book Antiqua" w:hAnsi="Book Antiqua"/>
          <w:b/>
          <w:sz w:val="20"/>
          <w:szCs w:val="18"/>
        </w:rPr>
        <w:t xml:space="preserve">   </w:t>
      </w:r>
      <w:r w:rsidR="009170BB" w:rsidRPr="00CC29C3">
        <w:rPr>
          <w:rFonts w:ascii="Book Antiqua" w:hAnsi="Book Antiqua"/>
          <w:b/>
          <w:sz w:val="20"/>
          <w:szCs w:val="18"/>
        </w:rPr>
        <w:t xml:space="preserve">Mobile   </w:t>
      </w:r>
      <w:r w:rsidR="00B33406" w:rsidRPr="00CC29C3">
        <w:rPr>
          <w:rFonts w:ascii="Book Antiqua" w:hAnsi="Book Antiqua"/>
          <w:b/>
          <w:sz w:val="20"/>
          <w:szCs w:val="18"/>
        </w:rPr>
        <w:t xml:space="preserve">   </w:t>
      </w:r>
      <w:r w:rsidR="009170BB" w:rsidRPr="00CC29C3">
        <w:rPr>
          <w:rFonts w:ascii="Book Antiqua" w:hAnsi="Book Antiqua"/>
          <w:b/>
          <w:sz w:val="20"/>
          <w:szCs w:val="18"/>
        </w:rPr>
        <w:t>: +91-9177619930</w:t>
      </w:r>
      <w:r w:rsidR="009170BB" w:rsidRPr="00CC29C3">
        <w:rPr>
          <w:rFonts w:ascii="Book Antiqua" w:hAnsi="Book Antiqua"/>
          <w:b/>
          <w:sz w:val="20"/>
          <w:szCs w:val="18"/>
          <w:lang w:val="pt-BR"/>
        </w:rPr>
        <w:t xml:space="preserve"> </w:t>
      </w:r>
    </w:p>
    <w:p w:rsidR="00916CED" w:rsidRPr="009C4750" w:rsidRDefault="00487BDC" w:rsidP="00C24E5A">
      <w:pPr>
        <w:pStyle w:val="Standard"/>
        <w:rPr>
          <w:rFonts w:ascii="Book Antiqua" w:hAnsi="Book Antiqua" w:cs="Arial"/>
          <w:b/>
          <w:sz w:val="18"/>
          <w:szCs w:val="18"/>
        </w:rPr>
      </w:pPr>
      <w:r w:rsidRPr="009C4750">
        <w:rPr>
          <w:rFonts w:ascii="Book Antiqua" w:hAnsi="Book Antiqua"/>
          <w:b/>
          <w:sz w:val="18"/>
        </w:rPr>
        <w:tab/>
      </w:r>
      <w:r w:rsidR="002F330A" w:rsidRPr="009C4750">
        <w:rPr>
          <w:rFonts w:ascii="Book Antiqua" w:hAnsi="Book Antiqua" w:cs="Arial"/>
          <w:b/>
          <w:sz w:val="18"/>
          <w:szCs w:val="18"/>
        </w:rPr>
        <w:tab/>
      </w:r>
      <w:r w:rsidR="002F330A" w:rsidRPr="009C4750">
        <w:rPr>
          <w:rFonts w:ascii="Book Antiqua" w:hAnsi="Book Antiqua" w:cs="Arial"/>
          <w:b/>
          <w:sz w:val="18"/>
          <w:szCs w:val="18"/>
        </w:rPr>
        <w:tab/>
      </w:r>
      <w:r w:rsidR="00A9687A" w:rsidRPr="009C4750">
        <w:rPr>
          <w:rFonts w:ascii="Book Antiqua" w:hAnsi="Book Antiqua" w:cs="Arial"/>
          <w:b/>
          <w:sz w:val="18"/>
          <w:szCs w:val="18"/>
        </w:rPr>
        <w:t xml:space="preserve">                                                      </w:t>
      </w:r>
    </w:p>
    <w:tbl>
      <w:tblPr>
        <w:tblW w:w="9469" w:type="dxa"/>
        <w:tblInd w:w="278" w:type="dxa"/>
        <w:tblLayout w:type="fixed"/>
        <w:tblLook w:val="0000"/>
      </w:tblPr>
      <w:tblGrid>
        <w:gridCol w:w="9469"/>
      </w:tblGrid>
      <w:tr w:rsidR="006826F4" w:rsidRPr="009C4750" w:rsidTr="00CC29C3">
        <w:trPr>
          <w:trHeight w:val="299"/>
        </w:trPr>
        <w:tc>
          <w:tcPr>
            <w:tcW w:w="9469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606060"/>
          </w:tcPr>
          <w:p w:rsidR="006826F4" w:rsidRPr="009C4750" w:rsidRDefault="006826F4">
            <w:pPr>
              <w:snapToGrid w:val="0"/>
              <w:rPr>
                <w:rFonts w:ascii="Book Antiqua" w:hAnsi="Book Antiqua" w:cs="Arial"/>
                <w:b/>
                <w:color w:val="FFFFFF"/>
                <w:sz w:val="18"/>
                <w:szCs w:val="18"/>
              </w:rPr>
            </w:pPr>
            <w:r w:rsidRPr="009C4750">
              <w:rPr>
                <w:rFonts w:ascii="Book Antiqua" w:hAnsi="Book Antiqua" w:cs="Arial"/>
                <w:b/>
                <w:color w:val="FFFFFF"/>
                <w:sz w:val="18"/>
                <w:szCs w:val="18"/>
              </w:rPr>
              <w:t>Objective</w:t>
            </w:r>
          </w:p>
        </w:tc>
      </w:tr>
    </w:tbl>
    <w:p w:rsidR="00C000A3" w:rsidRPr="003916C0" w:rsidRDefault="00380B86" w:rsidP="00C25B9B">
      <w:pPr>
        <w:pStyle w:val="BodyText2"/>
        <w:tabs>
          <w:tab w:val="left" w:pos="360"/>
          <w:tab w:val="left" w:pos="630"/>
        </w:tabs>
        <w:ind w:left="270" w:firstLine="180"/>
        <w:jc w:val="both"/>
        <w:rPr>
          <w:rFonts w:ascii="Book Antiqua" w:hAnsi="Book Antiqua"/>
          <w:sz w:val="26"/>
        </w:rPr>
      </w:pPr>
      <w:r w:rsidRPr="009C4750">
        <w:rPr>
          <w:rFonts w:ascii="Book Antiqua" w:hAnsi="Book Antiqua"/>
          <w:sz w:val="20"/>
        </w:rPr>
        <w:t xml:space="preserve"> </w:t>
      </w:r>
    </w:p>
    <w:p w:rsidR="00487BDC" w:rsidRPr="00AB511A" w:rsidRDefault="00380B86" w:rsidP="00C25B9B">
      <w:pPr>
        <w:pStyle w:val="BodyText2"/>
        <w:tabs>
          <w:tab w:val="left" w:pos="360"/>
          <w:tab w:val="left" w:pos="630"/>
        </w:tabs>
        <w:ind w:left="270" w:firstLine="180"/>
        <w:jc w:val="both"/>
        <w:rPr>
          <w:rFonts w:ascii="Book Antiqua" w:hAnsi="Book Antiqua"/>
          <w:sz w:val="22"/>
        </w:rPr>
      </w:pPr>
      <w:r w:rsidRPr="00AB511A">
        <w:rPr>
          <w:rFonts w:ascii="Book Antiqua" w:hAnsi="Book Antiqua"/>
          <w:sz w:val="22"/>
        </w:rPr>
        <w:t xml:space="preserve"> </w:t>
      </w:r>
      <w:r w:rsidR="00B91434" w:rsidRPr="00AB511A">
        <w:rPr>
          <w:rFonts w:ascii="Book Antiqua" w:hAnsi="Book Antiqua"/>
          <w:sz w:val="22"/>
        </w:rPr>
        <w:t xml:space="preserve">Seeking for a challenging position </w:t>
      </w:r>
      <w:r w:rsidR="005D1A96" w:rsidRPr="00AB511A">
        <w:rPr>
          <w:rFonts w:ascii="Book Antiqua" w:hAnsi="Book Antiqua"/>
          <w:sz w:val="22"/>
        </w:rPr>
        <w:t xml:space="preserve">where my knowledge </w:t>
      </w:r>
      <w:r w:rsidR="00347E5A" w:rsidRPr="00AB511A">
        <w:rPr>
          <w:rFonts w:ascii="Book Antiqua" w:hAnsi="Book Antiqua"/>
          <w:sz w:val="22"/>
        </w:rPr>
        <w:t>can be shared and enriched and my skills are improved and to utilize my experience</w:t>
      </w:r>
      <w:r w:rsidR="00B91434" w:rsidRPr="00AB511A">
        <w:rPr>
          <w:rFonts w:ascii="Book Antiqua" w:hAnsi="Book Antiqua"/>
          <w:sz w:val="22"/>
        </w:rPr>
        <w:t xml:space="preserve"> in achieving best results for positive growth of the organization. </w:t>
      </w:r>
    </w:p>
    <w:p w:rsidR="00C000A3" w:rsidRPr="00AB511A" w:rsidRDefault="00C000A3" w:rsidP="005B06EC">
      <w:pPr>
        <w:pStyle w:val="BodyText2"/>
        <w:tabs>
          <w:tab w:val="left" w:pos="360"/>
          <w:tab w:val="left" w:pos="630"/>
        </w:tabs>
        <w:ind w:left="270" w:firstLine="180"/>
        <w:jc w:val="both"/>
        <w:rPr>
          <w:rFonts w:ascii="Book Antiqua" w:hAnsi="Book Antiqua"/>
          <w:sz w:val="26"/>
        </w:rPr>
      </w:pPr>
    </w:p>
    <w:tbl>
      <w:tblPr>
        <w:tblW w:w="9469" w:type="dxa"/>
        <w:tblInd w:w="278" w:type="dxa"/>
        <w:tblLayout w:type="fixed"/>
        <w:tblLook w:val="0000"/>
      </w:tblPr>
      <w:tblGrid>
        <w:gridCol w:w="9469"/>
      </w:tblGrid>
      <w:tr w:rsidR="00183F58" w:rsidRPr="009C4750" w:rsidTr="00CC29C3">
        <w:trPr>
          <w:trHeight w:val="255"/>
        </w:trPr>
        <w:tc>
          <w:tcPr>
            <w:tcW w:w="9469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606060"/>
          </w:tcPr>
          <w:p w:rsidR="00183F58" w:rsidRPr="009C4750" w:rsidRDefault="00183F58" w:rsidP="009E6E88">
            <w:pPr>
              <w:snapToGrid w:val="0"/>
              <w:rPr>
                <w:rFonts w:ascii="Book Antiqua" w:hAnsi="Book Antiqua" w:cs="Arial"/>
                <w:b/>
                <w:color w:val="FFFFFF"/>
                <w:sz w:val="18"/>
                <w:szCs w:val="18"/>
              </w:rPr>
            </w:pPr>
            <w:r w:rsidRPr="009C4750">
              <w:rPr>
                <w:rFonts w:ascii="Book Antiqua" w:hAnsi="Book Antiqua" w:cs="Arial"/>
                <w:sz w:val="18"/>
                <w:szCs w:val="18"/>
              </w:rPr>
              <w:t xml:space="preserve"> </w:t>
            </w:r>
            <w:r w:rsidRPr="009C4750">
              <w:rPr>
                <w:rFonts w:ascii="Book Antiqua" w:hAnsi="Book Antiqua" w:cs="Arial"/>
                <w:b/>
                <w:color w:val="FFFFFF"/>
                <w:sz w:val="18"/>
                <w:szCs w:val="18"/>
              </w:rPr>
              <w:t>Academic Qualification</w:t>
            </w:r>
          </w:p>
        </w:tc>
      </w:tr>
    </w:tbl>
    <w:p w:rsidR="00183F58" w:rsidRPr="003916C0" w:rsidRDefault="00183F58" w:rsidP="00AB511A">
      <w:pPr>
        <w:ind w:right="2"/>
        <w:jc w:val="both"/>
        <w:rPr>
          <w:rFonts w:ascii="Book Antiqua" w:hAnsi="Book Antiqua" w:cs="Arial"/>
          <w:b/>
          <w:bCs/>
          <w:sz w:val="26"/>
          <w:szCs w:val="18"/>
        </w:rPr>
      </w:pPr>
      <w:r w:rsidRPr="009C4750">
        <w:rPr>
          <w:rFonts w:ascii="Book Antiqua" w:hAnsi="Book Antiqua" w:cs="Arial"/>
          <w:b/>
          <w:bCs/>
          <w:sz w:val="18"/>
          <w:szCs w:val="18"/>
        </w:rPr>
        <w:t xml:space="preserve">     </w:t>
      </w:r>
    </w:p>
    <w:p w:rsidR="006826F4" w:rsidRPr="00AB511A" w:rsidRDefault="00A958BC" w:rsidP="005B06EC">
      <w:pPr>
        <w:tabs>
          <w:tab w:val="left" w:pos="360"/>
        </w:tabs>
        <w:spacing w:line="360" w:lineRule="auto"/>
        <w:jc w:val="both"/>
        <w:rPr>
          <w:rFonts w:ascii="Book Antiqua" w:hAnsi="Book Antiqua"/>
          <w:sz w:val="22"/>
          <w:szCs w:val="20"/>
        </w:rPr>
      </w:pPr>
      <w:r w:rsidRPr="00AB511A">
        <w:rPr>
          <w:rFonts w:ascii="Book Antiqua" w:hAnsi="Book Antiqua"/>
          <w:b/>
          <w:bCs/>
          <w:sz w:val="22"/>
          <w:szCs w:val="20"/>
        </w:rPr>
        <w:t xml:space="preserve">    </w:t>
      </w:r>
      <w:r w:rsidR="00AD522A" w:rsidRPr="00AB511A">
        <w:rPr>
          <w:rFonts w:ascii="Book Antiqua" w:hAnsi="Book Antiqua"/>
          <w:b/>
          <w:bCs/>
          <w:sz w:val="22"/>
          <w:szCs w:val="20"/>
        </w:rPr>
        <w:t xml:space="preserve">         </w:t>
      </w:r>
      <w:r w:rsidRPr="00AB511A">
        <w:rPr>
          <w:rFonts w:ascii="Book Antiqua" w:hAnsi="Book Antiqua"/>
          <w:b/>
          <w:bCs/>
          <w:sz w:val="22"/>
          <w:szCs w:val="20"/>
        </w:rPr>
        <w:t xml:space="preserve"> M.Sc</w:t>
      </w:r>
      <w:r w:rsidRPr="00AB511A">
        <w:rPr>
          <w:rFonts w:ascii="Book Antiqua" w:hAnsi="Book Antiqua"/>
          <w:sz w:val="22"/>
          <w:szCs w:val="20"/>
        </w:rPr>
        <w:t xml:space="preserve"> Completed in the year 2006 April from </w:t>
      </w:r>
      <w:smartTag w:uri="urn:schemas-microsoft-com:office:smarttags" w:element="PlaceName">
        <w:r w:rsidRPr="00AB511A">
          <w:rPr>
            <w:rFonts w:ascii="Book Antiqua" w:hAnsi="Book Antiqua"/>
            <w:sz w:val="22"/>
            <w:szCs w:val="20"/>
          </w:rPr>
          <w:t>Osmania</w:t>
        </w:r>
      </w:smartTag>
      <w:r w:rsidRPr="00AB511A">
        <w:rPr>
          <w:rFonts w:ascii="Book Antiqua" w:hAnsi="Book Antiqua"/>
          <w:sz w:val="22"/>
          <w:szCs w:val="20"/>
        </w:rPr>
        <w:t xml:space="preserve"> </w:t>
      </w:r>
      <w:smartTag w:uri="urn:schemas-microsoft-com:office:smarttags" w:element="PlaceType">
        <w:r w:rsidRPr="00AB511A">
          <w:rPr>
            <w:rFonts w:ascii="Book Antiqua" w:hAnsi="Book Antiqua"/>
            <w:sz w:val="22"/>
            <w:szCs w:val="20"/>
          </w:rPr>
          <w:t>University</w:t>
        </w:r>
      </w:smartTag>
      <w:r w:rsidRPr="00AB511A">
        <w:rPr>
          <w:rFonts w:ascii="Book Antiqua" w:hAnsi="Book Antiqua"/>
          <w:sz w:val="22"/>
          <w:szCs w:val="20"/>
        </w:rPr>
        <w:t xml:space="preserve">, </w:t>
      </w:r>
      <w:smartTag w:uri="urn:schemas-microsoft-com:office:smarttags" w:element="place">
        <w:smartTag w:uri="urn:schemas-microsoft-com:office:smarttags" w:element="City">
          <w:r w:rsidRPr="00AB511A">
            <w:rPr>
              <w:rFonts w:ascii="Book Antiqua" w:hAnsi="Book Antiqua"/>
              <w:sz w:val="22"/>
              <w:szCs w:val="20"/>
            </w:rPr>
            <w:t>Hyderabad</w:t>
          </w:r>
        </w:smartTag>
      </w:smartTag>
      <w:r w:rsidRPr="00AB511A">
        <w:rPr>
          <w:rFonts w:ascii="Book Antiqua" w:hAnsi="Book Antiqua"/>
          <w:sz w:val="22"/>
          <w:szCs w:val="20"/>
        </w:rPr>
        <w:t>,  Andhra Pradesh.</w:t>
      </w:r>
    </w:p>
    <w:p w:rsidR="0033427A" w:rsidRPr="003916C0" w:rsidRDefault="0033427A" w:rsidP="003916C0">
      <w:pPr>
        <w:jc w:val="both"/>
        <w:rPr>
          <w:rFonts w:ascii="Book Antiqua" w:hAnsi="Book Antiqua" w:cs="Arial"/>
          <w:sz w:val="26"/>
          <w:szCs w:val="18"/>
        </w:rPr>
      </w:pPr>
    </w:p>
    <w:tbl>
      <w:tblPr>
        <w:tblW w:w="9469" w:type="dxa"/>
        <w:tblInd w:w="278" w:type="dxa"/>
        <w:tblLayout w:type="fixed"/>
        <w:tblLook w:val="0000"/>
      </w:tblPr>
      <w:tblGrid>
        <w:gridCol w:w="9469"/>
      </w:tblGrid>
      <w:tr w:rsidR="005B06EC" w:rsidRPr="009C4750" w:rsidTr="00CC29C3">
        <w:trPr>
          <w:trHeight w:val="255"/>
        </w:trPr>
        <w:tc>
          <w:tcPr>
            <w:tcW w:w="9469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606060"/>
          </w:tcPr>
          <w:p w:rsidR="005B06EC" w:rsidRPr="009C4750" w:rsidRDefault="005B06EC" w:rsidP="000F129A">
            <w:pPr>
              <w:snapToGrid w:val="0"/>
              <w:rPr>
                <w:rFonts w:ascii="Book Antiqua" w:hAnsi="Book Antiqua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Book Antiqua" w:hAnsi="Book Antiqua" w:cs="Arial"/>
                <w:b/>
                <w:bCs/>
                <w:color w:val="FFFFFF"/>
                <w:sz w:val="18"/>
                <w:szCs w:val="18"/>
              </w:rPr>
              <w:t>Technical Proficiency</w:t>
            </w:r>
          </w:p>
        </w:tc>
      </w:tr>
    </w:tbl>
    <w:p w:rsidR="005B06EC" w:rsidRPr="003916C0" w:rsidRDefault="005B06EC" w:rsidP="003916C0">
      <w:pPr>
        <w:widowControl w:val="0"/>
        <w:autoSpaceDE w:val="0"/>
        <w:ind w:left="720"/>
        <w:rPr>
          <w:rFonts w:ascii="Book Antiqua" w:hAnsi="Book Antiqua" w:cs="Arial"/>
          <w:b/>
          <w:sz w:val="26"/>
          <w:szCs w:val="18"/>
        </w:rPr>
      </w:pPr>
    </w:p>
    <w:p w:rsidR="005B06EC" w:rsidRPr="00AB511A" w:rsidRDefault="005B06EC" w:rsidP="005B06EC">
      <w:pPr>
        <w:pStyle w:val="ListParagraph"/>
        <w:numPr>
          <w:ilvl w:val="0"/>
          <w:numId w:val="46"/>
        </w:numPr>
        <w:ind w:left="1080"/>
        <w:jc w:val="both"/>
        <w:rPr>
          <w:rFonts w:ascii="Book Antiqua" w:hAnsi="Book Antiqua" w:cs="Arial"/>
          <w:sz w:val="20"/>
          <w:szCs w:val="18"/>
        </w:rPr>
      </w:pPr>
      <w:r w:rsidRPr="00AB511A">
        <w:rPr>
          <w:rFonts w:ascii="Book Antiqua" w:hAnsi="Book Antiqua" w:cs="Arial"/>
          <w:sz w:val="20"/>
          <w:szCs w:val="18"/>
        </w:rPr>
        <w:t>Operating System</w:t>
      </w:r>
      <w:r w:rsidRPr="00AB511A">
        <w:rPr>
          <w:rFonts w:ascii="Book Antiqua" w:hAnsi="Book Antiqua" w:cs="Arial"/>
          <w:sz w:val="20"/>
          <w:szCs w:val="18"/>
        </w:rPr>
        <w:tab/>
      </w:r>
      <w:r w:rsidRPr="00AB511A">
        <w:rPr>
          <w:rFonts w:ascii="Book Antiqua" w:hAnsi="Book Antiqua" w:cs="Arial"/>
          <w:sz w:val="20"/>
          <w:szCs w:val="18"/>
        </w:rPr>
        <w:tab/>
        <w:t>:</w:t>
      </w:r>
      <w:r w:rsidRPr="00AB511A">
        <w:rPr>
          <w:rFonts w:ascii="Book Antiqua" w:hAnsi="Book Antiqua" w:cs="Arial"/>
          <w:sz w:val="20"/>
          <w:szCs w:val="18"/>
        </w:rPr>
        <w:tab/>
        <w:t>Windows family</w:t>
      </w:r>
    </w:p>
    <w:p w:rsidR="005B06EC" w:rsidRPr="00AB511A" w:rsidRDefault="005B06EC" w:rsidP="005B06EC">
      <w:pPr>
        <w:pStyle w:val="ListParagraph"/>
        <w:ind w:left="1080"/>
        <w:jc w:val="both"/>
        <w:rPr>
          <w:rFonts w:ascii="Book Antiqua" w:hAnsi="Book Antiqua" w:cs="Arial"/>
          <w:sz w:val="20"/>
          <w:szCs w:val="18"/>
        </w:rPr>
      </w:pPr>
    </w:p>
    <w:p w:rsidR="005B06EC" w:rsidRPr="00AB511A" w:rsidRDefault="005B06EC" w:rsidP="005B06EC">
      <w:pPr>
        <w:pStyle w:val="ListParagraph"/>
        <w:numPr>
          <w:ilvl w:val="0"/>
          <w:numId w:val="46"/>
        </w:numPr>
        <w:spacing w:line="360" w:lineRule="auto"/>
        <w:ind w:left="1080"/>
        <w:jc w:val="both"/>
        <w:rPr>
          <w:rFonts w:ascii="Book Antiqua" w:hAnsi="Book Antiqua" w:cs="Arial"/>
          <w:sz w:val="20"/>
          <w:szCs w:val="18"/>
        </w:rPr>
      </w:pPr>
      <w:r w:rsidRPr="00AB511A">
        <w:rPr>
          <w:rFonts w:ascii="Book Antiqua" w:hAnsi="Book Antiqua" w:cs="Arial"/>
          <w:sz w:val="20"/>
          <w:szCs w:val="18"/>
        </w:rPr>
        <w:t>Programming Languages</w:t>
      </w:r>
      <w:r w:rsidRPr="00AB511A">
        <w:rPr>
          <w:rFonts w:ascii="Book Antiqua" w:hAnsi="Book Antiqua" w:cs="Arial"/>
          <w:sz w:val="20"/>
          <w:szCs w:val="18"/>
        </w:rPr>
        <w:tab/>
        <w:t>:</w:t>
      </w:r>
      <w:r w:rsidRPr="00AB511A">
        <w:rPr>
          <w:rFonts w:ascii="Book Antiqua" w:hAnsi="Book Antiqua" w:cs="Arial"/>
          <w:sz w:val="20"/>
          <w:szCs w:val="18"/>
        </w:rPr>
        <w:tab/>
        <w:t>C, C++</w:t>
      </w:r>
    </w:p>
    <w:p w:rsidR="005B06EC" w:rsidRPr="00AB511A" w:rsidRDefault="005B06EC" w:rsidP="005B06EC">
      <w:pPr>
        <w:pStyle w:val="ListParagraph"/>
        <w:numPr>
          <w:ilvl w:val="0"/>
          <w:numId w:val="46"/>
        </w:numPr>
        <w:spacing w:line="360" w:lineRule="auto"/>
        <w:ind w:left="1080"/>
        <w:jc w:val="both"/>
        <w:rPr>
          <w:rFonts w:ascii="Book Antiqua" w:hAnsi="Book Antiqua" w:cs="Arial"/>
          <w:sz w:val="20"/>
          <w:szCs w:val="18"/>
        </w:rPr>
      </w:pPr>
      <w:r w:rsidRPr="00AB511A">
        <w:rPr>
          <w:rFonts w:ascii="Book Antiqua" w:hAnsi="Book Antiqua" w:cs="Arial"/>
          <w:sz w:val="20"/>
          <w:szCs w:val="18"/>
        </w:rPr>
        <w:t>Data Bases</w:t>
      </w:r>
      <w:r w:rsidRPr="00AB511A">
        <w:rPr>
          <w:rFonts w:ascii="Book Antiqua" w:hAnsi="Book Antiqua" w:cs="Arial"/>
          <w:sz w:val="20"/>
          <w:szCs w:val="18"/>
        </w:rPr>
        <w:tab/>
      </w:r>
      <w:r w:rsidRPr="00AB511A">
        <w:rPr>
          <w:rFonts w:ascii="Book Antiqua" w:hAnsi="Book Antiqua" w:cs="Arial"/>
          <w:sz w:val="20"/>
          <w:szCs w:val="18"/>
        </w:rPr>
        <w:tab/>
      </w:r>
      <w:r w:rsidRPr="00AB511A">
        <w:rPr>
          <w:rFonts w:ascii="Book Antiqua" w:hAnsi="Book Antiqua" w:cs="Arial"/>
          <w:sz w:val="20"/>
          <w:szCs w:val="18"/>
        </w:rPr>
        <w:tab/>
        <w:t>:</w:t>
      </w:r>
      <w:r w:rsidRPr="00AB511A">
        <w:rPr>
          <w:rFonts w:ascii="Book Antiqua" w:hAnsi="Book Antiqua" w:cs="Arial"/>
          <w:sz w:val="20"/>
          <w:szCs w:val="18"/>
        </w:rPr>
        <w:tab/>
        <w:t>Sql Server 2005, MS Access</w:t>
      </w:r>
    </w:p>
    <w:p w:rsidR="005B06EC" w:rsidRPr="00AB511A" w:rsidRDefault="005B06EC" w:rsidP="005B06EC">
      <w:pPr>
        <w:pStyle w:val="ListParagraph"/>
        <w:numPr>
          <w:ilvl w:val="0"/>
          <w:numId w:val="46"/>
        </w:numPr>
        <w:spacing w:line="360" w:lineRule="auto"/>
        <w:ind w:left="1080"/>
        <w:jc w:val="both"/>
        <w:rPr>
          <w:rFonts w:ascii="Book Antiqua" w:hAnsi="Book Antiqua" w:cs="Arial"/>
          <w:sz w:val="20"/>
          <w:szCs w:val="18"/>
        </w:rPr>
      </w:pPr>
      <w:r w:rsidRPr="00AB511A">
        <w:rPr>
          <w:rFonts w:ascii="Book Antiqua" w:hAnsi="Book Antiqua" w:cs="Arial"/>
          <w:sz w:val="20"/>
          <w:szCs w:val="18"/>
        </w:rPr>
        <w:t>Framework</w:t>
      </w:r>
      <w:r w:rsidRPr="00AB511A">
        <w:rPr>
          <w:rFonts w:ascii="Book Antiqua" w:hAnsi="Book Antiqua" w:cs="Arial"/>
          <w:sz w:val="20"/>
          <w:szCs w:val="18"/>
        </w:rPr>
        <w:tab/>
      </w:r>
      <w:r w:rsidRPr="00AB511A">
        <w:rPr>
          <w:rFonts w:ascii="Book Antiqua" w:hAnsi="Book Antiqua" w:cs="Arial"/>
          <w:sz w:val="20"/>
          <w:szCs w:val="18"/>
        </w:rPr>
        <w:tab/>
      </w:r>
      <w:r w:rsidRPr="00AB511A">
        <w:rPr>
          <w:rFonts w:ascii="Book Antiqua" w:hAnsi="Book Antiqua" w:cs="Arial"/>
          <w:sz w:val="20"/>
          <w:szCs w:val="18"/>
        </w:rPr>
        <w:tab/>
        <w:t>:</w:t>
      </w:r>
      <w:r w:rsidRPr="00AB511A">
        <w:rPr>
          <w:rFonts w:ascii="Book Antiqua" w:hAnsi="Book Antiqua" w:cs="Arial"/>
          <w:sz w:val="20"/>
          <w:szCs w:val="18"/>
        </w:rPr>
        <w:tab/>
        <w:t>MS. NET (C#, VB, ASP.NET)</w:t>
      </w:r>
    </w:p>
    <w:p w:rsidR="005B06EC" w:rsidRPr="00AB511A" w:rsidRDefault="005B06EC" w:rsidP="005B06EC">
      <w:pPr>
        <w:pStyle w:val="ListParagraph"/>
        <w:numPr>
          <w:ilvl w:val="0"/>
          <w:numId w:val="46"/>
        </w:numPr>
        <w:spacing w:line="360" w:lineRule="auto"/>
        <w:ind w:left="1080"/>
        <w:jc w:val="both"/>
        <w:rPr>
          <w:rFonts w:ascii="Book Antiqua" w:hAnsi="Book Antiqua" w:cs="Arial"/>
          <w:sz w:val="20"/>
          <w:szCs w:val="18"/>
        </w:rPr>
      </w:pPr>
      <w:r w:rsidRPr="00AB511A">
        <w:rPr>
          <w:rFonts w:ascii="Book Antiqua" w:hAnsi="Book Antiqua" w:cs="Arial"/>
          <w:sz w:val="20"/>
          <w:szCs w:val="18"/>
        </w:rPr>
        <w:t>Testing Tools</w:t>
      </w:r>
      <w:r w:rsidRPr="00AB511A">
        <w:rPr>
          <w:rFonts w:ascii="Book Antiqua" w:hAnsi="Book Antiqua" w:cs="Arial"/>
          <w:sz w:val="20"/>
          <w:szCs w:val="18"/>
        </w:rPr>
        <w:tab/>
      </w:r>
      <w:r w:rsidRPr="00AB511A">
        <w:rPr>
          <w:rFonts w:ascii="Book Antiqua" w:hAnsi="Book Antiqua" w:cs="Arial"/>
          <w:sz w:val="20"/>
          <w:szCs w:val="18"/>
        </w:rPr>
        <w:tab/>
        <w:t>:</w:t>
      </w:r>
      <w:r w:rsidRPr="00AB511A">
        <w:rPr>
          <w:rFonts w:ascii="Book Antiqua" w:hAnsi="Book Antiqua" w:cs="Arial"/>
          <w:sz w:val="20"/>
          <w:szCs w:val="18"/>
        </w:rPr>
        <w:tab/>
        <w:t>Manual and Automation (QTP, Win Runner)</w:t>
      </w:r>
    </w:p>
    <w:p w:rsidR="005B06EC" w:rsidRPr="003916C0" w:rsidRDefault="005B06EC" w:rsidP="003916C0">
      <w:pPr>
        <w:pStyle w:val="ListParagraph"/>
        <w:ind w:left="0"/>
        <w:jc w:val="both"/>
        <w:rPr>
          <w:rFonts w:ascii="Book Antiqua" w:hAnsi="Book Antiqua" w:cs="Arial"/>
          <w:sz w:val="26"/>
          <w:szCs w:val="18"/>
        </w:rPr>
      </w:pPr>
    </w:p>
    <w:tbl>
      <w:tblPr>
        <w:tblW w:w="9469" w:type="dxa"/>
        <w:tblInd w:w="278" w:type="dxa"/>
        <w:tblLayout w:type="fixed"/>
        <w:tblLook w:val="0000"/>
      </w:tblPr>
      <w:tblGrid>
        <w:gridCol w:w="9469"/>
      </w:tblGrid>
      <w:tr w:rsidR="004E6B25" w:rsidRPr="009C4750" w:rsidTr="00CC29C3">
        <w:trPr>
          <w:trHeight w:val="255"/>
        </w:trPr>
        <w:tc>
          <w:tcPr>
            <w:tcW w:w="9469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606060"/>
          </w:tcPr>
          <w:p w:rsidR="004E6B25" w:rsidRPr="009C4750" w:rsidRDefault="004E6B25" w:rsidP="00B321AD">
            <w:pPr>
              <w:snapToGrid w:val="0"/>
              <w:rPr>
                <w:rFonts w:ascii="Book Antiqua" w:hAnsi="Book Antiqua" w:cs="Arial"/>
                <w:b/>
                <w:bCs/>
                <w:color w:val="FFFFFF"/>
                <w:sz w:val="18"/>
                <w:szCs w:val="18"/>
              </w:rPr>
            </w:pPr>
            <w:r w:rsidRPr="009C4750">
              <w:rPr>
                <w:rFonts w:ascii="Book Antiqua" w:hAnsi="Book Antiqua" w:cs="Arial"/>
                <w:b/>
                <w:bCs/>
                <w:color w:val="FFFFFF"/>
                <w:sz w:val="18"/>
                <w:szCs w:val="18"/>
              </w:rPr>
              <w:t>Working Experience</w:t>
            </w:r>
          </w:p>
        </w:tc>
      </w:tr>
    </w:tbl>
    <w:p w:rsidR="004E6B25" w:rsidRPr="003916C0" w:rsidRDefault="004E6B25" w:rsidP="003916C0">
      <w:pPr>
        <w:widowControl w:val="0"/>
        <w:autoSpaceDE w:val="0"/>
        <w:ind w:left="720"/>
        <w:rPr>
          <w:rFonts w:ascii="Book Antiqua" w:hAnsi="Book Antiqua" w:cs="Arial"/>
          <w:b/>
          <w:sz w:val="26"/>
          <w:szCs w:val="18"/>
        </w:rPr>
      </w:pPr>
    </w:p>
    <w:p w:rsidR="00020984" w:rsidRPr="00AB511A" w:rsidRDefault="005B06EC" w:rsidP="00020984">
      <w:pPr>
        <w:widowControl w:val="0"/>
        <w:tabs>
          <w:tab w:val="left" w:pos="720"/>
          <w:tab w:val="left" w:pos="1080"/>
        </w:tabs>
        <w:autoSpaceDE w:val="0"/>
        <w:autoSpaceDN w:val="0"/>
        <w:adjustRightInd w:val="0"/>
        <w:jc w:val="both"/>
        <w:rPr>
          <w:rFonts w:ascii="Book Antiqua" w:hAnsi="Book Antiqua" w:cs="Arial"/>
          <w:sz w:val="22"/>
          <w:szCs w:val="20"/>
        </w:rPr>
      </w:pPr>
      <w:r w:rsidRPr="00AB511A">
        <w:rPr>
          <w:rFonts w:ascii="Book Antiqua" w:hAnsi="Book Antiqua" w:cs="Arial"/>
          <w:sz w:val="22"/>
          <w:szCs w:val="20"/>
        </w:rPr>
        <w:tab/>
        <w:t>Working as Tele caller in B Secure Pvt. Ltd., Hyderabad Till Date.</w:t>
      </w:r>
    </w:p>
    <w:p w:rsidR="00191AA0" w:rsidRPr="009C4750" w:rsidRDefault="00191AA0" w:rsidP="003916C0">
      <w:pPr>
        <w:pStyle w:val="Heading5"/>
        <w:snapToGrid w:val="0"/>
        <w:jc w:val="both"/>
        <w:rPr>
          <w:rFonts w:ascii="Book Antiqua" w:hAnsi="Book Antiqua"/>
          <w:sz w:val="18"/>
          <w:szCs w:val="18"/>
          <w:lang w:val="nb-NO"/>
        </w:rPr>
      </w:pPr>
      <w:r w:rsidRPr="009C4750">
        <w:rPr>
          <w:rFonts w:ascii="Book Antiqua" w:hAnsi="Book Antiqua"/>
          <w:bCs/>
          <w:sz w:val="18"/>
          <w:szCs w:val="18"/>
        </w:rPr>
        <w:t>Personal Details</w:t>
      </w:r>
    </w:p>
    <w:tbl>
      <w:tblPr>
        <w:tblW w:w="9469" w:type="dxa"/>
        <w:tblInd w:w="278" w:type="dxa"/>
        <w:tblLayout w:type="fixed"/>
        <w:tblLook w:val="0000"/>
      </w:tblPr>
      <w:tblGrid>
        <w:gridCol w:w="9469"/>
      </w:tblGrid>
      <w:tr w:rsidR="005B06EC" w:rsidRPr="009C4750" w:rsidTr="00CC29C3">
        <w:trPr>
          <w:trHeight w:val="255"/>
        </w:trPr>
        <w:tc>
          <w:tcPr>
            <w:tcW w:w="9469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606060"/>
          </w:tcPr>
          <w:p w:rsidR="005B06EC" w:rsidRPr="009C4750" w:rsidRDefault="005B06EC" w:rsidP="000F129A">
            <w:pPr>
              <w:snapToGrid w:val="0"/>
              <w:rPr>
                <w:rFonts w:ascii="Book Antiqua" w:hAnsi="Book Antiqua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Book Antiqua" w:hAnsi="Book Antiqua" w:cs="Arial"/>
                <w:b/>
                <w:bCs/>
                <w:color w:val="FFFFFF"/>
                <w:sz w:val="18"/>
                <w:szCs w:val="18"/>
              </w:rPr>
              <w:t>Professional Summary</w:t>
            </w:r>
          </w:p>
        </w:tc>
      </w:tr>
    </w:tbl>
    <w:p w:rsidR="005B06EC" w:rsidRPr="003916C0" w:rsidRDefault="005B06EC" w:rsidP="003916C0">
      <w:pPr>
        <w:widowControl w:val="0"/>
        <w:autoSpaceDE w:val="0"/>
        <w:ind w:left="720"/>
        <w:rPr>
          <w:rFonts w:ascii="Book Antiqua" w:hAnsi="Book Antiqua" w:cs="Arial"/>
          <w:b/>
          <w:sz w:val="18"/>
          <w:szCs w:val="18"/>
        </w:rPr>
      </w:pPr>
    </w:p>
    <w:p w:rsidR="00970478" w:rsidRPr="00AB511A" w:rsidRDefault="005B06EC" w:rsidP="00970478">
      <w:pPr>
        <w:suppressAutoHyphens w:val="0"/>
        <w:ind w:left="1440" w:hanging="731"/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sz w:val="20"/>
          <w:szCs w:val="20"/>
        </w:rPr>
        <w:t>1.</w:t>
      </w:r>
      <w:r>
        <w:rPr>
          <w:rFonts w:ascii="Book Antiqua" w:hAnsi="Book Antiqua"/>
          <w:sz w:val="20"/>
          <w:szCs w:val="20"/>
        </w:rPr>
        <w:tab/>
      </w:r>
      <w:r w:rsidRPr="00AB511A">
        <w:rPr>
          <w:rFonts w:ascii="Book Antiqua" w:hAnsi="Book Antiqua"/>
          <w:sz w:val="22"/>
          <w:szCs w:val="20"/>
        </w:rPr>
        <w:t>Having 1 year of experience in Design and Implementation of Windows and Web applications.  Using C#.NET, ASP.NET, SQL SERVER 2005.</w:t>
      </w:r>
    </w:p>
    <w:p w:rsidR="00970478" w:rsidRPr="003916C0" w:rsidRDefault="00970478" w:rsidP="00970478">
      <w:pPr>
        <w:suppressAutoHyphens w:val="0"/>
        <w:ind w:left="731" w:hanging="731"/>
        <w:rPr>
          <w:rFonts w:ascii="Book Antiqua" w:hAnsi="Book Antiqua"/>
          <w:sz w:val="12"/>
          <w:szCs w:val="20"/>
        </w:rPr>
      </w:pPr>
    </w:p>
    <w:p w:rsidR="00970478" w:rsidRPr="00AB511A" w:rsidRDefault="00970478" w:rsidP="00970478">
      <w:pPr>
        <w:suppressAutoHyphens w:val="0"/>
        <w:ind w:left="1440" w:hanging="731"/>
        <w:jc w:val="both"/>
        <w:rPr>
          <w:rFonts w:ascii="Book Antiqua" w:hAnsi="Book Antiqua"/>
          <w:sz w:val="22"/>
          <w:szCs w:val="20"/>
        </w:rPr>
      </w:pPr>
      <w:r w:rsidRPr="00AB511A">
        <w:rPr>
          <w:rFonts w:ascii="Book Antiqua" w:hAnsi="Book Antiqua"/>
          <w:sz w:val="22"/>
          <w:szCs w:val="20"/>
        </w:rPr>
        <w:t>2.</w:t>
      </w:r>
      <w:r w:rsidRPr="00AB511A">
        <w:rPr>
          <w:rFonts w:ascii="Book Antiqua" w:hAnsi="Book Antiqua"/>
          <w:sz w:val="22"/>
          <w:szCs w:val="20"/>
        </w:rPr>
        <w:tab/>
        <w:t>Having 7 months of experience as MIC Coordinator in Telecom Vertical - Engineering Construction &amp; Project Division in Aster Tele Services Pvt. Ltd., Hyderabad.</w:t>
      </w:r>
    </w:p>
    <w:p w:rsidR="00970478" w:rsidRPr="003916C0" w:rsidRDefault="00970478" w:rsidP="00970478">
      <w:pPr>
        <w:suppressAutoHyphens w:val="0"/>
        <w:ind w:left="731" w:hanging="731"/>
        <w:rPr>
          <w:rFonts w:ascii="Book Antiqua" w:hAnsi="Book Antiqua"/>
          <w:sz w:val="12"/>
          <w:szCs w:val="20"/>
        </w:rPr>
      </w:pPr>
    </w:p>
    <w:p w:rsidR="00970478" w:rsidRPr="00AB511A" w:rsidRDefault="00970478" w:rsidP="00970478">
      <w:pPr>
        <w:suppressAutoHyphens w:val="0"/>
        <w:ind w:left="1440" w:hanging="731"/>
        <w:jc w:val="both"/>
        <w:rPr>
          <w:rFonts w:ascii="Book Antiqua" w:hAnsi="Book Antiqua"/>
          <w:sz w:val="22"/>
          <w:szCs w:val="20"/>
        </w:rPr>
      </w:pPr>
      <w:r w:rsidRPr="00AB511A">
        <w:rPr>
          <w:rFonts w:ascii="Book Antiqua" w:hAnsi="Book Antiqua"/>
          <w:sz w:val="22"/>
          <w:szCs w:val="20"/>
        </w:rPr>
        <w:t>3.</w:t>
      </w:r>
      <w:r w:rsidRPr="00AB511A">
        <w:rPr>
          <w:rFonts w:ascii="Book Antiqua" w:hAnsi="Book Antiqua"/>
          <w:sz w:val="22"/>
          <w:szCs w:val="20"/>
        </w:rPr>
        <w:tab/>
        <w:t>Contribution with my efforts in a creative manner for implementing and development to meet the customer requirements.</w:t>
      </w:r>
    </w:p>
    <w:p w:rsidR="00970478" w:rsidRPr="00AB511A" w:rsidRDefault="00970478" w:rsidP="00970478">
      <w:pPr>
        <w:suppressAutoHyphens w:val="0"/>
        <w:ind w:left="731" w:hanging="731"/>
        <w:jc w:val="both"/>
        <w:rPr>
          <w:rFonts w:ascii="Book Antiqua" w:hAnsi="Book Antiqua"/>
          <w:sz w:val="22"/>
          <w:szCs w:val="20"/>
        </w:rPr>
      </w:pPr>
    </w:p>
    <w:p w:rsidR="00970478" w:rsidRPr="00AB511A" w:rsidRDefault="00970478" w:rsidP="00970478">
      <w:pPr>
        <w:suppressAutoHyphens w:val="0"/>
        <w:ind w:left="1440" w:hanging="731"/>
        <w:jc w:val="both"/>
        <w:rPr>
          <w:rFonts w:ascii="Book Antiqua" w:hAnsi="Book Antiqua"/>
          <w:sz w:val="22"/>
          <w:szCs w:val="20"/>
        </w:rPr>
      </w:pPr>
      <w:r w:rsidRPr="00AB511A">
        <w:rPr>
          <w:rFonts w:ascii="Book Antiqua" w:hAnsi="Book Antiqua"/>
          <w:sz w:val="22"/>
          <w:szCs w:val="20"/>
        </w:rPr>
        <w:t>4.</w:t>
      </w:r>
      <w:r w:rsidRPr="00AB511A">
        <w:rPr>
          <w:rFonts w:ascii="Book Antiqua" w:hAnsi="Book Antiqua"/>
          <w:sz w:val="22"/>
          <w:szCs w:val="20"/>
        </w:rPr>
        <w:tab/>
        <w:t>Working in a dedicated way and doing hardwork with tremendous soft skills while implementing the projects.</w:t>
      </w:r>
    </w:p>
    <w:tbl>
      <w:tblPr>
        <w:tblW w:w="9469" w:type="dxa"/>
        <w:tblInd w:w="278" w:type="dxa"/>
        <w:tblLayout w:type="fixed"/>
        <w:tblLook w:val="0000"/>
      </w:tblPr>
      <w:tblGrid>
        <w:gridCol w:w="9469"/>
      </w:tblGrid>
      <w:tr w:rsidR="00970478" w:rsidRPr="009C4750" w:rsidTr="00CC29C3">
        <w:trPr>
          <w:trHeight w:val="255"/>
        </w:trPr>
        <w:tc>
          <w:tcPr>
            <w:tcW w:w="9469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606060"/>
          </w:tcPr>
          <w:p w:rsidR="00970478" w:rsidRPr="009C4750" w:rsidRDefault="00970478" w:rsidP="000F129A">
            <w:pPr>
              <w:snapToGrid w:val="0"/>
              <w:rPr>
                <w:rFonts w:ascii="Book Antiqua" w:hAnsi="Book Antiqua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Book Antiqua" w:hAnsi="Book Antiqua" w:cs="Arial"/>
                <w:b/>
                <w:bCs/>
                <w:color w:val="FFFFFF"/>
                <w:sz w:val="18"/>
                <w:szCs w:val="18"/>
              </w:rPr>
              <w:lastRenderedPageBreak/>
              <w:t>Personal Details</w:t>
            </w:r>
          </w:p>
        </w:tc>
      </w:tr>
    </w:tbl>
    <w:p w:rsidR="00970478" w:rsidRPr="009C4750" w:rsidRDefault="00970478" w:rsidP="00970478">
      <w:pPr>
        <w:widowControl w:val="0"/>
        <w:autoSpaceDE w:val="0"/>
        <w:ind w:left="720"/>
        <w:rPr>
          <w:rFonts w:ascii="Book Antiqua" w:hAnsi="Book Antiqua" w:cs="Arial"/>
          <w:b/>
          <w:sz w:val="18"/>
          <w:szCs w:val="18"/>
        </w:rPr>
      </w:pPr>
    </w:p>
    <w:p w:rsidR="00970478" w:rsidRPr="00CC29C3" w:rsidRDefault="00970478" w:rsidP="00970478">
      <w:pPr>
        <w:suppressAutoHyphens w:val="0"/>
        <w:ind w:left="1451" w:hanging="731"/>
        <w:jc w:val="both"/>
        <w:rPr>
          <w:rFonts w:ascii="Book Antiqua" w:hAnsi="Book Antiqua"/>
          <w:sz w:val="22"/>
          <w:szCs w:val="22"/>
        </w:rPr>
      </w:pPr>
      <w:r w:rsidRPr="00CC29C3">
        <w:rPr>
          <w:rFonts w:ascii="Book Antiqua" w:hAnsi="Book Antiqua"/>
          <w:b/>
          <w:sz w:val="22"/>
          <w:szCs w:val="22"/>
        </w:rPr>
        <w:t>Husband's Name</w:t>
      </w:r>
      <w:r w:rsidRPr="00CC29C3">
        <w:rPr>
          <w:rFonts w:ascii="Book Antiqua" w:hAnsi="Book Antiqua"/>
          <w:b/>
          <w:sz w:val="22"/>
          <w:szCs w:val="22"/>
        </w:rPr>
        <w:tab/>
      </w:r>
      <w:r w:rsidRPr="00CC29C3">
        <w:rPr>
          <w:rFonts w:ascii="Book Antiqua" w:hAnsi="Book Antiqua"/>
          <w:b/>
          <w:sz w:val="22"/>
          <w:szCs w:val="22"/>
        </w:rPr>
        <w:tab/>
        <w:t>:</w:t>
      </w:r>
      <w:r w:rsidRPr="00CC29C3">
        <w:rPr>
          <w:rFonts w:ascii="Book Antiqua" w:hAnsi="Book Antiqua"/>
          <w:sz w:val="22"/>
          <w:szCs w:val="22"/>
        </w:rPr>
        <w:tab/>
        <w:t>T. Bal Raj</w:t>
      </w:r>
    </w:p>
    <w:p w:rsidR="00970478" w:rsidRPr="00CC29C3" w:rsidRDefault="00970478" w:rsidP="00CC29C3">
      <w:pPr>
        <w:suppressAutoHyphens w:val="0"/>
        <w:ind w:left="731" w:hanging="731"/>
        <w:jc w:val="both"/>
        <w:rPr>
          <w:rFonts w:ascii="Book Antiqua" w:hAnsi="Book Antiqua"/>
          <w:sz w:val="22"/>
          <w:szCs w:val="22"/>
        </w:rPr>
      </w:pPr>
    </w:p>
    <w:p w:rsidR="00970478" w:rsidRPr="00CC29C3" w:rsidRDefault="00970478" w:rsidP="00970478">
      <w:pPr>
        <w:suppressAutoHyphens w:val="0"/>
        <w:ind w:left="1451" w:hanging="731"/>
        <w:jc w:val="both"/>
        <w:rPr>
          <w:rFonts w:ascii="Book Antiqua" w:hAnsi="Book Antiqua"/>
          <w:sz w:val="22"/>
          <w:szCs w:val="22"/>
        </w:rPr>
      </w:pPr>
      <w:r w:rsidRPr="00CC29C3">
        <w:rPr>
          <w:rFonts w:ascii="Book Antiqua" w:hAnsi="Book Antiqua"/>
          <w:b/>
          <w:sz w:val="22"/>
          <w:szCs w:val="22"/>
        </w:rPr>
        <w:t>Date of Birth</w:t>
      </w:r>
      <w:r w:rsidRPr="00CC29C3">
        <w:rPr>
          <w:rFonts w:ascii="Book Antiqua" w:hAnsi="Book Antiqua"/>
          <w:b/>
          <w:sz w:val="22"/>
          <w:szCs w:val="22"/>
        </w:rPr>
        <w:tab/>
      </w:r>
      <w:r w:rsidRPr="00CC29C3">
        <w:rPr>
          <w:rFonts w:ascii="Book Antiqua" w:hAnsi="Book Antiqua"/>
          <w:b/>
          <w:sz w:val="22"/>
          <w:szCs w:val="22"/>
        </w:rPr>
        <w:tab/>
      </w:r>
      <w:r w:rsidRPr="00CC29C3">
        <w:rPr>
          <w:rFonts w:ascii="Book Antiqua" w:hAnsi="Book Antiqua"/>
          <w:b/>
          <w:sz w:val="22"/>
          <w:szCs w:val="22"/>
        </w:rPr>
        <w:tab/>
        <w:t>:</w:t>
      </w:r>
      <w:r w:rsidRPr="00CC29C3">
        <w:rPr>
          <w:rFonts w:ascii="Book Antiqua" w:hAnsi="Book Antiqua"/>
          <w:sz w:val="22"/>
          <w:szCs w:val="22"/>
        </w:rPr>
        <w:tab/>
        <w:t>20-10-1982</w:t>
      </w:r>
    </w:p>
    <w:p w:rsidR="00970478" w:rsidRPr="00CC29C3" w:rsidRDefault="00970478" w:rsidP="00CC29C3">
      <w:pPr>
        <w:suppressAutoHyphens w:val="0"/>
        <w:ind w:left="731" w:hanging="731"/>
        <w:jc w:val="both"/>
        <w:rPr>
          <w:rFonts w:ascii="Book Antiqua" w:hAnsi="Book Antiqua"/>
          <w:sz w:val="22"/>
          <w:szCs w:val="22"/>
        </w:rPr>
      </w:pPr>
    </w:p>
    <w:p w:rsidR="00970478" w:rsidRDefault="00970478" w:rsidP="00970478">
      <w:pPr>
        <w:suppressAutoHyphens w:val="0"/>
        <w:ind w:left="1451" w:hanging="731"/>
        <w:jc w:val="both"/>
        <w:rPr>
          <w:rFonts w:ascii="Book Antiqua" w:hAnsi="Book Antiqua"/>
          <w:sz w:val="22"/>
          <w:szCs w:val="22"/>
        </w:rPr>
      </w:pPr>
      <w:r w:rsidRPr="00CC29C3">
        <w:rPr>
          <w:rFonts w:ascii="Book Antiqua" w:hAnsi="Book Antiqua"/>
          <w:b/>
          <w:sz w:val="22"/>
          <w:szCs w:val="22"/>
        </w:rPr>
        <w:t>Gender</w:t>
      </w:r>
      <w:r w:rsidRPr="00CC29C3">
        <w:rPr>
          <w:rFonts w:ascii="Book Antiqua" w:hAnsi="Book Antiqua"/>
          <w:b/>
          <w:sz w:val="22"/>
          <w:szCs w:val="22"/>
        </w:rPr>
        <w:tab/>
      </w:r>
      <w:r w:rsidRPr="00CC29C3">
        <w:rPr>
          <w:rFonts w:ascii="Book Antiqua" w:hAnsi="Book Antiqua"/>
          <w:b/>
          <w:sz w:val="22"/>
          <w:szCs w:val="22"/>
        </w:rPr>
        <w:tab/>
      </w:r>
      <w:r w:rsidRPr="00CC29C3">
        <w:rPr>
          <w:rFonts w:ascii="Book Antiqua" w:hAnsi="Book Antiqua"/>
          <w:b/>
          <w:sz w:val="22"/>
          <w:szCs w:val="22"/>
        </w:rPr>
        <w:tab/>
        <w:t>:</w:t>
      </w:r>
      <w:r w:rsidRPr="00CC29C3">
        <w:rPr>
          <w:rFonts w:ascii="Book Antiqua" w:hAnsi="Book Antiqua"/>
          <w:sz w:val="22"/>
          <w:szCs w:val="22"/>
        </w:rPr>
        <w:tab/>
        <w:t>Female</w:t>
      </w:r>
    </w:p>
    <w:p w:rsidR="00CC29C3" w:rsidRPr="00CC29C3" w:rsidRDefault="00CC29C3" w:rsidP="00CC29C3">
      <w:pPr>
        <w:suppressAutoHyphens w:val="0"/>
        <w:ind w:left="1451" w:hanging="731"/>
        <w:jc w:val="both"/>
        <w:rPr>
          <w:rFonts w:ascii="Book Antiqua" w:hAnsi="Book Antiqua"/>
          <w:sz w:val="22"/>
          <w:szCs w:val="22"/>
        </w:rPr>
      </w:pPr>
    </w:p>
    <w:p w:rsidR="00970478" w:rsidRPr="00CC29C3" w:rsidRDefault="00970478" w:rsidP="00970478">
      <w:pPr>
        <w:suppressAutoHyphens w:val="0"/>
        <w:ind w:left="1451" w:hanging="731"/>
        <w:jc w:val="both"/>
        <w:rPr>
          <w:rFonts w:ascii="Book Antiqua" w:hAnsi="Book Antiqua"/>
          <w:sz w:val="22"/>
          <w:szCs w:val="22"/>
        </w:rPr>
      </w:pPr>
      <w:r w:rsidRPr="00CC29C3">
        <w:rPr>
          <w:rFonts w:ascii="Book Antiqua" w:hAnsi="Book Antiqua"/>
          <w:b/>
          <w:sz w:val="22"/>
          <w:szCs w:val="22"/>
        </w:rPr>
        <w:t>Marital Status</w:t>
      </w:r>
      <w:r w:rsidRPr="00CC29C3">
        <w:rPr>
          <w:rFonts w:ascii="Book Antiqua" w:hAnsi="Book Antiqua"/>
          <w:b/>
          <w:sz w:val="22"/>
          <w:szCs w:val="22"/>
        </w:rPr>
        <w:tab/>
      </w:r>
      <w:r w:rsidRPr="00CC29C3">
        <w:rPr>
          <w:rFonts w:ascii="Book Antiqua" w:hAnsi="Book Antiqua"/>
          <w:b/>
          <w:sz w:val="22"/>
          <w:szCs w:val="22"/>
        </w:rPr>
        <w:tab/>
      </w:r>
      <w:r w:rsidRPr="00CC29C3">
        <w:rPr>
          <w:rFonts w:ascii="Book Antiqua" w:hAnsi="Book Antiqua"/>
          <w:b/>
          <w:sz w:val="22"/>
          <w:szCs w:val="22"/>
        </w:rPr>
        <w:tab/>
        <w:t>:</w:t>
      </w:r>
      <w:r w:rsidRPr="00CC29C3">
        <w:rPr>
          <w:rFonts w:ascii="Book Antiqua" w:hAnsi="Book Antiqua"/>
          <w:sz w:val="22"/>
          <w:szCs w:val="22"/>
        </w:rPr>
        <w:tab/>
        <w:t>Married</w:t>
      </w:r>
    </w:p>
    <w:p w:rsidR="00970478" w:rsidRPr="00CC29C3" w:rsidRDefault="00970478" w:rsidP="00CC29C3">
      <w:pPr>
        <w:suppressAutoHyphens w:val="0"/>
        <w:ind w:left="731" w:hanging="731"/>
        <w:jc w:val="both"/>
        <w:rPr>
          <w:rFonts w:ascii="Book Antiqua" w:hAnsi="Book Antiqua"/>
          <w:sz w:val="22"/>
          <w:szCs w:val="22"/>
        </w:rPr>
      </w:pPr>
    </w:p>
    <w:p w:rsidR="00970478" w:rsidRPr="00CC29C3" w:rsidRDefault="00970478" w:rsidP="00970478">
      <w:pPr>
        <w:suppressAutoHyphens w:val="0"/>
        <w:ind w:left="1451" w:hanging="731"/>
        <w:jc w:val="both"/>
        <w:rPr>
          <w:rFonts w:ascii="Book Antiqua" w:hAnsi="Book Antiqua"/>
          <w:sz w:val="22"/>
          <w:szCs w:val="22"/>
        </w:rPr>
      </w:pPr>
      <w:r w:rsidRPr="00CC29C3">
        <w:rPr>
          <w:rFonts w:ascii="Book Antiqua" w:hAnsi="Book Antiqua"/>
          <w:b/>
          <w:sz w:val="22"/>
          <w:szCs w:val="22"/>
        </w:rPr>
        <w:t>Languages Known</w:t>
      </w:r>
      <w:r w:rsidRPr="00CC29C3">
        <w:rPr>
          <w:rFonts w:ascii="Book Antiqua" w:hAnsi="Book Antiqua"/>
          <w:b/>
          <w:sz w:val="22"/>
          <w:szCs w:val="22"/>
        </w:rPr>
        <w:tab/>
      </w:r>
      <w:r w:rsidRPr="00CC29C3">
        <w:rPr>
          <w:rFonts w:ascii="Book Antiqua" w:hAnsi="Book Antiqua"/>
          <w:b/>
          <w:sz w:val="22"/>
          <w:szCs w:val="22"/>
        </w:rPr>
        <w:tab/>
        <w:t>:</w:t>
      </w:r>
      <w:r w:rsidRPr="00CC29C3">
        <w:rPr>
          <w:rFonts w:ascii="Book Antiqua" w:hAnsi="Book Antiqua"/>
          <w:sz w:val="22"/>
          <w:szCs w:val="22"/>
        </w:rPr>
        <w:tab/>
        <w:t>English, Hindi and Telugu</w:t>
      </w:r>
    </w:p>
    <w:p w:rsidR="00970478" w:rsidRPr="00CC29C3" w:rsidRDefault="00970478" w:rsidP="00CC29C3">
      <w:pPr>
        <w:suppressAutoHyphens w:val="0"/>
        <w:ind w:left="731" w:hanging="731"/>
        <w:jc w:val="both"/>
        <w:rPr>
          <w:rFonts w:ascii="Book Antiqua" w:hAnsi="Book Antiqua"/>
          <w:sz w:val="22"/>
          <w:szCs w:val="22"/>
        </w:rPr>
      </w:pPr>
    </w:p>
    <w:p w:rsidR="00970478" w:rsidRPr="00CC29C3" w:rsidRDefault="00970478" w:rsidP="00970478">
      <w:pPr>
        <w:suppressAutoHyphens w:val="0"/>
        <w:ind w:left="1451" w:hanging="731"/>
        <w:jc w:val="both"/>
        <w:rPr>
          <w:rFonts w:ascii="Book Antiqua" w:hAnsi="Book Antiqua"/>
          <w:sz w:val="22"/>
          <w:szCs w:val="22"/>
        </w:rPr>
      </w:pPr>
      <w:r w:rsidRPr="00CC29C3">
        <w:rPr>
          <w:rFonts w:ascii="Book Antiqua" w:hAnsi="Book Antiqua"/>
          <w:b/>
          <w:sz w:val="22"/>
          <w:szCs w:val="22"/>
        </w:rPr>
        <w:t>Hobbies</w:t>
      </w:r>
      <w:r w:rsidRPr="00CC29C3">
        <w:rPr>
          <w:rFonts w:ascii="Book Antiqua" w:hAnsi="Book Antiqua"/>
          <w:b/>
          <w:sz w:val="22"/>
          <w:szCs w:val="22"/>
        </w:rPr>
        <w:tab/>
      </w:r>
      <w:r w:rsidRPr="00CC29C3">
        <w:rPr>
          <w:rFonts w:ascii="Book Antiqua" w:hAnsi="Book Antiqua"/>
          <w:b/>
          <w:sz w:val="22"/>
          <w:szCs w:val="22"/>
        </w:rPr>
        <w:tab/>
      </w:r>
      <w:r w:rsidRPr="00CC29C3">
        <w:rPr>
          <w:rFonts w:ascii="Book Antiqua" w:hAnsi="Book Antiqua"/>
          <w:b/>
          <w:sz w:val="22"/>
          <w:szCs w:val="22"/>
        </w:rPr>
        <w:tab/>
        <w:t>:</w:t>
      </w:r>
      <w:r w:rsidRPr="00CC29C3">
        <w:rPr>
          <w:rFonts w:ascii="Book Antiqua" w:hAnsi="Book Antiqua"/>
          <w:sz w:val="22"/>
          <w:szCs w:val="22"/>
        </w:rPr>
        <w:tab/>
        <w:t>Listening to Music, Reading Books</w:t>
      </w:r>
    </w:p>
    <w:p w:rsidR="00970478" w:rsidRPr="00CC29C3" w:rsidRDefault="00970478" w:rsidP="00CC29C3">
      <w:pPr>
        <w:suppressAutoHyphens w:val="0"/>
        <w:ind w:left="731" w:hanging="731"/>
        <w:jc w:val="both"/>
        <w:rPr>
          <w:rFonts w:ascii="Book Antiqua" w:hAnsi="Book Antiqua"/>
          <w:sz w:val="22"/>
          <w:szCs w:val="22"/>
        </w:rPr>
      </w:pPr>
    </w:p>
    <w:p w:rsidR="00970478" w:rsidRPr="00CC29C3" w:rsidRDefault="00970478" w:rsidP="00970478">
      <w:pPr>
        <w:suppressAutoHyphens w:val="0"/>
        <w:ind w:left="1451" w:hanging="731"/>
        <w:jc w:val="both"/>
        <w:rPr>
          <w:rFonts w:ascii="Book Antiqua" w:hAnsi="Book Antiqua"/>
          <w:sz w:val="22"/>
          <w:szCs w:val="22"/>
        </w:rPr>
      </w:pPr>
      <w:r w:rsidRPr="00CC29C3">
        <w:rPr>
          <w:rFonts w:ascii="Book Antiqua" w:hAnsi="Book Antiqua"/>
          <w:b/>
          <w:sz w:val="22"/>
          <w:szCs w:val="22"/>
        </w:rPr>
        <w:t>Nationality</w:t>
      </w:r>
      <w:r w:rsidRPr="00CC29C3">
        <w:rPr>
          <w:rFonts w:ascii="Book Antiqua" w:hAnsi="Book Antiqua"/>
          <w:b/>
          <w:sz w:val="22"/>
          <w:szCs w:val="22"/>
        </w:rPr>
        <w:tab/>
      </w:r>
      <w:r w:rsidRPr="00CC29C3">
        <w:rPr>
          <w:rFonts w:ascii="Book Antiqua" w:hAnsi="Book Antiqua"/>
          <w:b/>
          <w:sz w:val="22"/>
          <w:szCs w:val="22"/>
        </w:rPr>
        <w:tab/>
      </w:r>
      <w:r w:rsidRPr="00CC29C3">
        <w:rPr>
          <w:rFonts w:ascii="Book Antiqua" w:hAnsi="Book Antiqua"/>
          <w:b/>
          <w:sz w:val="22"/>
          <w:szCs w:val="22"/>
        </w:rPr>
        <w:tab/>
        <w:t>:</w:t>
      </w:r>
      <w:r w:rsidRPr="00CC29C3">
        <w:rPr>
          <w:rFonts w:ascii="Book Antiqua" w:hAnsi="Book Antiqua"/>
          <w:sz w:val="22"/>
          <w:szCs w:val="22"/>
        </w:rPr>
        <w:tab/>
        <w:t>Indian</w:t>
      </w:r>
    </w:p>
    <w:p w:rsidR="00970478" w:rsidRPr="00CC29C3" w:rsidRDefault="00970478" w:rsidP="00CC29C3">
      <w:pPr>
        <w:suppressAutoHyphens w:val="0"/>
        <w:ind w:left="731" w:hanging="731"/>
        <w:jc w:val="both"/>
        <w:rPr>
          <w:rFonts w:ascii="Book Antiqua" w:hAnsi="Book Antiqua"/>
          <w:sz w:val="22"/>
          <w:szCs w:val="22"/>
        </w:rPr>
      </w:pPr>
    </w:p>
    <w:p w:rsidR="00970478" w:rsidRPr="00CC29C3" w:rsidRDefault="00970478" w:rsidP="00970478">
      <w:pPr>
        <w:suppressAutoHyphens w:val="0"/>
        <w:jc w:val="both"/>
        <w:rPr>
          <w:rFonts w:ascii="Book Antiqua" w:hAnsi="Book Antiqua"/>
          <w:sz w:val="22"/>
          <w:szCs w:val="22"/>
        </w:rPr>
      </w:pPr>
    </w:p>
    <w:p w:rsidR="00970478" w:rsidRPr="00CC29C3" w:rsidRDefault="00970478" w:rsidP="00CC29C3">
      <w:pPr>
        <w:suppressAutoHyphens w:val="0"/>
        <w:spacing w:line="360" w:lineRule="auto"/>
        <w:jc w:val="both"/>
        <w:rPr>
          <w:rFonts w:ascii="Book Antiqua" w:hAnsi="Book Antiqua"/>
          <w:sz w:val="22"/>
          <w:szCs w:val="22"/>
        </w:rPr>
      </w:pPr>
      <w:r w:rsidRPr="00CC29C3">
        <w:rPr>
          <w:rFonts w:ascii="Book Antiqua" w:hAnsi="Book Antiqua"/>
          <w:sz w:val="22"/>
          <w:szCs w:val="22"/>
        </w:rPr>
        <w:tab/>
        <w:t>I hereby declare that the above stated particulars are true and correct to the best of my knowledge and belief.</w:t>
      </w:r>
    </w:p>
    <w:p w:rsidR="00970478" w:rsidRPr="00CC29C3" w:rsidRDefault="00970478" w:rsidP="00970478">
      <w:pPr>
        <w:suppressAutoHyphens w:val="0"/>
        <w:jc w:val="both"/>
        <w:rPr>
          <w:rFonts w:ascii="Book Antiqua" w:hAnsi="Book Antiqua"/>
          <w:sz w:val="22"/>
          <w:szCs w:val="22"/>
        </w:rPr>
      </w:pPr>
    </w:p>
    <w:p w:rsidR="00970478" w:rsidRDefault="00970478" w:rsidP="00970478">
      <w:pPr>
        <w:suppressAutoHyphens w:val="0"/>
        <w:jc w:val="both"/>
        <w:rPr>
          <w:rFonts w:ascii="Book Antiqua" w:hAnsi="Book Antiqua"/>
          <w:sz w:val="20"/>
          <w:szCs w:val="20"/>
        </w:rPr>
      </w:pPr>
    </w:p>
    <w:p w:rsidR="00970478" w:rsidRDefault="00970478" w:rsidP="00970478">
      <w:pPr>
        <w:suppressAutoHyphens w:val="0"/>
        <w:jc w:val="both"/>
        <w:rPr>
          <w:rFonts w:ascii="Book Antiqua" w:hAnsi="Book Antiqua"/>
          <w:sz w:val="20"/>
          <w:szCs w:val="20"/>
        </w:rPr>
      </w:pPr>
    </w:p>
    <w:p w:rsidR="00970478" w:rsidRDefault="00970478" w:rsidP="00970478">
      <w:pPr>
        <w:suppressAutoHyphens w:val="0"/>
        <w:jc w:val="both"/>
        <w:rPr>
          <w:rFonts w:ascii="Book Antiqua" w:hAnsi="Book Antiqua"/>
          <w:sz w:val="20"/>
          <w:szCs w:val="20"/>
        </w:rPr>
      </w:pPr>
    </w:p>
    <w:p w:rsidR="00970478" w:rsidRDefault="00970478" w:rsidP="00970478">
      <w:pPr>
        <w:suppressAutoHyphens w:val="0"/>
        <w:ind w:left="720"/>
        <w:jc w:val="both"/>
        <w:rPr>
          <w:rFonts w:ascii="Book Antiqua" w:hAnsi="Book Antiqua"/>
          <w:b/>
          <w:sz w:val="20"/>
          <w:szCs w:val="20"/>
        </w:rPr>
      </w:pPr>
      <w:r>
        <w:rPr>
          <w:rFonts w:ascii="Book Antiqua" w:hAnsi="Book Antiqua"/>
          <w:b/>
          <w:sz w:val="20"/>
          <w:szCs w:val="20"/>
        </w:rPr>
        <w:t>Date:</w:t>
      </w:r>
      <w:r>
        <w:rPr>
          <w:rFonts w:ascii="Book Antiqua" w:hAnsi="Book Antiqua"/>
          <w:b/>
          <w:sz w:val="20"/>
          <w:szCs w:val="20"/>
        </w:rPr>
        <w:tab/>
      </w:r>
      <w:r>
        <w:rPr>
          <w:rFonts w:ascii="Book Antiqua" w:hAnsi="Book Antiqua"/>
          <w:b/>
          <w:sz w:val="20"/>
          <w:szCs w:val="20"/>
        </w:rPr>
        <w:tab/>
      </w:r>
      <w:r>
        <w:rPr>
          <w:rFonts w:ascii="Book Antiqua" w:hAnsi="Book Antiqua"/>
          <w:b/>
          <w:sz w:val="20"/>
          <w:szCs w:val="20"/>
        </w:rPr>
        <w:tab/>
      </w:r>
      <w:r>
        <w:rPr>
          <w:rFonts w:ascii="Book Antiqua" w:hAnsi="Book Antiqua"/>
          <w:b/>
          <w:sz w:val="20"/>
          <w:szCs w:val="20"/>
        </w:rPr>
        <w:tab/>
      </w:r>
      <w:r>
        <w:rPr>
          <w:rFonts w:ascii="Book Antiqua" w:hAnsi="Book Antiqua"/>
          <w:b/>
          <w:sz w:val="20"/>
          <w:szCs w:val="20"/>
        </w:rPr>
        <w:tab/>
      </w:r>
      <w:r>
        <w:rPr>
          <w:rFonts w:ascii="Book Antiqua" w:hAnsi="Book Antiqua"/>
          <w:b/>
          <w:sz w:val="20"/>
          <w:szCs w:val="20"/>
        </w:rPr>
        <w:tab/>
      </w:r>
      <w:r>
        <w:rPr>
          <w:rFonts w:ascii="Book Antiqua" w:hAnsi="Book Antiqua"/>
          <w:b/>
          <w:sz w:val="20"/>
          <w:szCs w:val="20"/>
        </w:rPr>
        <w:tab/>
      </w:r>
      <w:r>
        <w:rPr>
          <w:rFonts w:ascii="Book Antiqua" w:hAnsi="Book Antiqua"/>
          <w:b/>
          <w:sz w:val="20"/>
          <w:szCs w:val="20"/>
        </w:rPr>
        <w:tab/>
      </w:r>
      <w:r>
        <w:rPr>
          <w:rFonts w:ascii="Book Antiqua" w:hAnsi="Book Antiqua"/>
          <w:b/>
          <w:sz w:val="20"/>
          <w:szCs w:val="20"/>
        </w:rPr>
        <w:tab/>
        <w:t>T. Radha Devi</w:t>
      </w:r>
    </w:p>
    <w:p w:rsidR="00970478" w:rsidRDefault="00970478" w:rsidP="00970478">
      <w:pPr>
        <w:suppressAutoHyphens w:val="0"/>
        <w:ind w:left="720"/>
        <w:jc w:val="both"/>
        <w:rPr>
          <w:rFonts w:ascii="Book Antiqua" w:hAnsi="Book Antiqua"/>
          <w:b/>
          <w:sz w:val="20"/>
          <w:szCs w:val="20"/>
        </w:rPr>
      </w:pPr>
    </w:p>
    <w:p w:rsidR="00970478" w:rsidRDefault="00970478" w:rsidP="00CC29C3">
      <w:pPr>
        <w:suppressAutoHyphens w:val="0"/>
        <w:ind w:left="720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b/>
          <w:sz w:val="20"/>
          <w:szCs w:val="20"/>
        </w:rPr>
        <w:t>Place: Hyderabad</w:t>
      </w:r>
      <w:r>
        <w:rPr>
          <w:rFonts w:ascii="Book Antiqua" w:hAnsi="Book Antiqua"/>
          <w:b/>
          <w:sz w:val="20"/>
          <w:szCs w:val="20"/>
        </w:rPr>
        <w:tab/>
      </w:r>
      <w:r>
        <w:rPr>
          <w:rFonts w:ascii="Book Antiqua" w:hAnsi="Book Antiqua"/>
          <w:b/>
          <w:sz w:val="20"/>
          <w:szCs w:val="20"/>
        </w:rPr>
        <w:tab/>
      </w:r>
      <w:r>
        <w:rPr>
          <w:rFonts w:ascii="Book Antiqua" w:hAnsi="Book Antiqua"/>
          <w:b/>
          <w:sz w:val="20"/>
          <w:szCs w:val="20"/>
        </w:rPr>
        <w:tab/>
      </w:r>
      <w:r>
        <w:rPr>
          <w:rFonts w:ascii="Book Antiqua" w:hAnsi="Book Antiqua"/>
          <w:b/>
          <w:sz w:val="20"/>
          <w:szCs w:val="20"/>
        </w:rPr>
        <w:tab/>
      </w:r>
      <w:r>
        <w:rPr>
          <w:rFonts w:ascii="Book Antiqua" w:hAnsi="Book Antiqua"/>
          <w:b/>
          <w:sz w:val="20"/>
          <w:szCs w:val="20"/>
        </w:rPr>
        <w:tab/>
      </w:r>
      <w:r>
        <w:rPr>
          <w:rFonts w:ascii="Book Antiqua" w:hAnsi="Book Antiqua"/>
          <w:b/>
          <w:sz w:val="20"/>
          <w:szCs w:val="20"/>
        </w:rPr>
        <w:tab/>
      </w:r>
      <w:r>
        <w:rPr>
          <w:rFonts w:ascii="Book Antiqua" w:hAnsi="Book Antiqua"/>
          <w:b/>
          <w:sz w:val="20"/>
          <w:szCs w:val="20"/>
        </w:rPr>
        <w:tab/>
        <w:t>Signature:</w:t>
      </w:r>
    </w:p>
    <w:sectPr w:rsidR="00970478" w:rsidSect="00CC29C3">
      <w:footnotePr>
        <w:pos w:val="beneathText"/>
      </w:footnote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 filled="t">
        <v:fill color2="black"/>
        <v:imagedata r:id="rId1" o:title=""/>
      </v:shape>
    </w:pict>
  </w:numPicBullet>
  <w:abstractNum w:abstractNumId="0">
    <w:nsid w:val="FFFFFFFE"/>
    <w:multiLevelType w:val="singleLevel"/>
    <w:tmpl w:val="C9266E34"/>
    <w:lvl w:ilvl="0">
      <w:numFmt w:val="bullet"/>
      <w:lvlText w:val="*"/>
      <w:lvlJc w:val="left"/>
    </w:lvl>
  </w:abstractNum>
  <w:abstractNum w:abstractNumId="1">
    <w:nsid w:val="00000001"/>
    <w:multiLevelType w:val="singleLevel"/>
    <w:tmpl w:val="00000001"/>
    <w:name w:val="WW8Num1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2">
    <w:nsid w:val="00000002"/>
    <w:multiLevelType w:val="singleLevel"/>
    <w:tmpl w:val="00000002"/>
    <w:name w:val="WW8Num1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>
    <w:nsid w:val="00000003"/>
    <w:multiLevelType w:val="singleLevel"/>
    <w:tmpl w:val="00000003"/>
    <w:name w:val="WW8Num17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  <w:sz w:val="18"/>
        <w:szCs w:val="18"/>
      </w:rPr>
    </w:lvl>
  </w:abstractNum>
  <w:abstractNum w:abstractNumId="4">
    <w:nsid w:val="00000004"/>
    <w:multiLevelType w:val="singleLevel"/>
    <w:tmpl w:val="00000004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  <w:sz w:val="18"/>
        <w:szCs w:val="18"/>
      </w:rPr>
    </w:lvl>
  </w:abstractNum>
  <w:abstractNum w:abstractNumId="5">
    <w:nsid w:val="00000005"/>
    <w:multiLevelType w:val="singleLevel"/>
    <w:tmpl w:val="00000005"/>
    <w:name w:val="WW8Num2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  <w:sz w:val="18"/>
        <w:szCs w:val="18"/>
      </w:rPr>
    </w:lvl>
  </w:abstractNum>
  <w:abstractNum w:abstractNumId="6">
    <w:nsid w:val="00000006"/>
    <w:multiLevelType w:val="singleLevel"/>
    <w:tmpl w:val="00000006"/>
    <w:name w:val="WW8Num2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  <w:sz w:val="18"/>
        <w:szCs w:val="18"/>
      </w:rPr>
    </w:lvl>
  </w:abstractNum>
  <w:abstractNum w:abstractNumId="7">
    <w:nsid w:val="00000007"/>
    <w:multiLevelType w:val="singleLevel"/>
    <w:tmpl w:val="00000007"/>
    <w:name w:val="WW8Num32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  <w:sz w:val="18"/>
        <w:szCs w:val="18"/>
      </w:rPr>
    </w:lvl>
  </w:abstractNum>
  <w:abstractNum w:abstractNumId="8">
    <w:nsid w:val="00000008"/>
    <w:multiLevelType w:val="singleLevel"/>
    <w:tmpl w:val="00000008"/>
    <w:name w:val="WW8Num33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  <w:sz w:val="18"/>
        <w:szCs w:val="18"/>
      </w:rPr>
    </w:lvl>
  </w:abstractNum>
  <w:abstractNum w:abstractNumId="9">
    <w:nsid w:val="00000009"/>
    <w:multiLevelType w:val="singleLevel"/>
    <w:tmpl w:val="00000009"/>
    <w:name w:val="WW8Num35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  <w:sz w:val="18"/>
        <w:szCs w:val="18"/>
      </w:rPr>
    </w:lvl>
  </w:abstractNum>
  <w:abstractNum w:abstractNumId="10">
    <w:nsid w:val="0000000A"/>
    <w:multiLevelType w:val="singleLevel"/>
    <w:tmpl w:val="0000000A"/>
    <w:name w:val="WW8Num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  <w:sz w:val="18"/>
        <w:szCs w:val="18"/>
      </w:rPr>
    </w:lvl>
  </w:abstractNum>
  <w:abstractNum w:abstractNumId="11">
    <w:nsid w:val="0000000B"/>
    <w:multiLevelType w:val="singleLevel"/>
    <w:tmpl w:val="0000000B"/>
    <w:name w:val="Outlin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2">
    <w:nsid w:val="03713350"/>
    <w:multiLevelType w:val="hybridMultilevel"/>
    <w:tmpl w:val="6B10BF1C"/>
    <w:lvl w:ilvl="0" w:tplc="04090001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13">
    <w:nsid w:val="07DB185E"/>
    <w:multiLevelType w:val="hybridMultilevel"/>
    <w:tmpl w:val="13920D7C"/>
    <w:lvl w:ilvl="0" w:tplc="04090001">
      <w:start w:val="1"/>
      <w:numFmt w:val="bullet"/>
      <w:lvlText w:val=""/>
      <w:lvlJc w:val="left"/>
      <w:pPr>
        <w:tabs>
          <w:tab w:val="num" w:pos="2145"/>
        </w:tabs>
        <w:ind w:left="2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65"/>
        </w:tabs>
        <w:ind w:left="2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585"/>
        </w:tabs>
        <w:ind w:left="3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05"/>
        </w:tabs>
        <w:ind w:left="4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25"/>
        </w:tabs>
        <w:ind w:left="5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45"/>
        </w:tabs>
        <w:ind w:left="5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65"/>
        </w:tabs>
        <w:ind w:left="6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185"/>
        </w:tabs>
        <w:ind w:left="7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05"/>
        </w:tabs>
        <w:ind w:left="7905" w:hanging="360"/>
      </w:pPr>
      <w:rPr>
        <w:rFonts w:ascii="Wingdings" w:hAnsi="Wingdings" w:hint="default"/>
      </w:rPr>
    </w:lvl>
  </w:abstractNum>
  <w:abstractNum w:abstractNumId="14">
    <w:nsid w:val="0BD5175A"/>
    <w:multiLevelType w:val="singleLevel"/>
    <w:tmpl w:val="E70AEB34"/>
    <w:lvl w:ilvl="0">
      <w:start w:val="1"/>
      <w:numFmt w:val="decimal"/>
      <w:lvlText w:val="%1"/>
      <w:legacy w:legacy="1" w:legacySpace="0" w:legacyIndent="360"/>
      <w:lvlJc w:val="left"/>
      <w:rPr>
        <w:rFonts w:ascii="Verdana" w:hAnsi="Verdana" w:cs="Verdana" w:hint="default"/>
      </w:rPr>
    </w:lvl>
  </w:abstractNum>
  <w:abstractNum w:abstractNumId="15">
    <w:nsid w:val="0ECD0F5C"/>
    <w:multiLevelType w:val="hybridMultilevel"/>
    <w:tmpl w:val="A3EAB51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156918E5"/>
    <w:multiLevelType w:val="hybridMultilevel"/>
    <w:tmpl w:val="6F3CC63C"/>
    <w:lvl w:ilvl="0" w:tplc="7AC07AC0">
      <w:start w:val="1"/>
      <w:numFmt w:val="decimal"/>
      <w:lvlText w:val="%1."/>
      <w:lvlJc w:val="left"/>
      <w:pPr>
        <w:tabs>
          <w:tab w:val="num" w:pos="1350"/>
        </w:tabs>
        <w:ind w:left="135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2070"/>
        </w:tabs>
        <w:ind w:left="207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790"/>
        </w:tabs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10"/>
        </w:tabs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30"/>
        </w:tabs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50"/>
        </w:tabs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70"/>
        </w:tabs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90"/>
        </w:tabs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10"/>
        </w:tabs>
        <w:ind w:left="7110" w:hanging="180"/>
      </w:pPr>
    </w:lvl>
  </w:abstractNum>
  <w:abstractNum w:abstractNumId="17">
    <w:nsid w:val="15EA557C"/>
    <w:multiLevelType w:val="hybridMultilevel"/>
    <w:tmpl w:val="69EE5DF4"/>
    <w:lvl w:ilvl="0" w:tplc="04090001">
      <w:start w:val="1"/>
      <w:numFmt w:val="bullet"/>
      <w:lvlText w:val=""/>
      <w:lvlJc w:val="left"/>
      <w:pPr>
        <w:tabs>
          <w:tab w:val="num" w:pos="2430"/>
        </w:tabs>
        <w:ind w:left="2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150"/>
        </w:tabs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590"/>
        </w:tabs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310"/>
        </w:tabs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750"/>
        </w:tabs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470"/>
        </w:tabs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190"/>
        </w:tabs>
        <w:ind w:left="8190" w:hanging="360"/>
      </w:pPr>
      <w:rPr>
        <w:rFonts w:ascii="Wingdings" w:hAnsi="Wingdings" w:hint="default"/>
      </w:rPr>
    </w:lvl>
  </w:abstractNum>
  <w:abstractNum w:abstractNumId="18">
    <w:nsid w:val="1C482D35"/>
    <w:multiLevelType w:val="hybridMultilevel"/>
    <w:tmpl w:val="167E60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3011BC7"/>
    <w:multiLevelType w:val="hybridMultilevel"/>
    <w:tmpl w:val="8F6CA8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3A64110"/>
    <w:multiLevelType w:val="hybridMultilevel"/>
    <w:tmpl w:val="890AD3DE"/>
    <w:lvl w:ilvl="0" w:tplc="FBEA0D5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nsid w:val="2A052BD8"/>
    <w:multiLevelType w:val="hybridMultilevel"/>
    <w:tmpl w:val="65ACDAAC"/>
    <w:lvl w:ilvl="0" w:tplc="04090001">
      <w:start w:val="1"/>
      <w:numFmt w:val="bullet"/>
      <w:lvlText w:val=""/>
      <w:lvlJc w:val="left"/>
      <w:pPr>
        <w:tabs>
          <w:tab w:val="num" w:pos="2430"/>
        </w:tabs>
        <w:ind w:left="2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150"/>
        </w:tabs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590"/>
        </w:tabs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310"/>
        </w:tabs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750"/>
        </w:tabs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470"/>
        </w:tabs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190"/>
        </w:tabs>
        <w:ind w:left="8190" w:hanging="360"/>
      </w:pPr>
      <w:rPr>
        <w:rFonts w:ascii="Wingdings" w:hAnsi="Wingdings" w:hint="default"/>
      </w:rPr>
    </w:lvl>
  </w:abstractNum>
  <w:abstractNum w:abstractNumId="22">
    <w:nsid w:val="2B1E5BD0"/>
    <w:multiLevelType w:val="hybridMultilevel"/>
    <w:tmpl w:val="E8105F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2D9C7F97"/>
    <w:multiLevelType w:val="hybridMultilevel"/>
    <w:tmpl w:val="184C82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2DF709F1"/>
    <w:multiLevelType w:val="hybridMultilevel"/>
    <w:tmpl w:val="8D6C09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379501DE"/>
    <w:multiLevelType w:val="hybridMultilevel"/>
    <w:tmpl w:val="C57490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3E0204E0"/>
    <w:multiLevelType w:val="hybridMultilevel"/>
    <w:tmpl w:val="3C4E0058"/>
    <w:lvl w:ilvl="0" w:tplc="A378B8AC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7">
    <w:nsid w:val="3EAE4FDE"/>
    <w:multiLevelType w:val="hybridMultilevel"/>
    <w:tmpl w:val="A058C84A"/>
    <w:lvl w:ilvl="0" w:tplc="04090001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28">
    <w:nsid w:val="44510C7A"/>
    <w:multiLevelType w:val="multilevel"/>
    <w:tmpl w:val="0C90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5493273"/>
    <w:multiLevelType w:val="hybridMultilevel"/>
    <w:tmpl w:val="3B8EFFA6"/>
    <w:lvl w:ilvl="0" w:tplc="DAD6D8B6">
      <w:start w:val="5"/>
      <w:numFmt w:val="decimal"/>
      <w:lvlText w:val="%1"/>
      <w:lvlJc w:val="left"/>
      <w:pPr>
        <w:tabs>
          <w:tab w:val="num" w:pos="735"/>
        </w:tabs>
        <w:ind w:left="735" w:hanging="360"/>
      </w:pPr>
      <w:rPr>
        <w:rFonts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55"/>
        </w:tabs>
        <w:ind w:left="1455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75"/>
        </w:tabs>
        <w:ind w:left="2175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95"/>
        </w:tabs>
        <w:ind w:left="2895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15"/>
        </w:tabs>
        <w:ind w:left="3615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35"/>
        </w:tabs>
        <w:ind w:left="4335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55"/>
        </w:tabs>
        <w:ind w:left="5055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75"/>
        </w:tabs>
        <w:ind w:left="5775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95"/>
        </w:tabs>
        <w:ind w:left="6495" w:hanging="180"/>
      </w:pPr>
    </w:lvl>
  </w:abstractNum>
  <w:abstractNum w:abstractNumId="30">
    <w:nsid w:val="48AC2035"/>
    <w:multiLevelType w:val="hybridMultilevel"/>
    <w:tmpl w:val="080278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4AF85E6E"/>
    <w:multiLevelType w:val="hybridMultilevel"/>
    <w:tmpl w:val="B79C8BCC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2">
    <w:nsid w:val="507434BD"/>
    <w:multiLevelType w:val="hybridMultilevel"/>
    <w:tmpl w:val="FAC4F1F6"/>
    <w:lvl w:ilvl="0" w:tplc="B8204150">
      <w:start w:val="1"/>
      <w:numFmt w:val="decimal"/>
      <w:lvlText w:val="%1"/>
      <w:lvlJc w:val="left"/>
      <w:pPr>
        <w:tabs>
          <w:tab w:val="num" w:pos="915"/>
        </w:tabs>
        <w:ind w:left="915" w:hanging="435"/>
      </w:pPr>
      <w:rPr>
        <w:rFonts w:cs="Arial"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33">
    <w:nsid w:val="554B5AA0"/>
    <w:multiLevelType w:val="hybridMultilevel"/>
    <w:tmpl w:val="0054F19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4">
    <w:nsid w:val="55F31F1F"/>
    <w:multiLevelType w:val="hybridMultilevel"/>
    <w:tmpl w:val="24064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71A3C0B"/>
    <w:multiLevelType w:val="hybridMultilevel"/>
    <w:tmpl w:val="86E8D25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6">
    <w:nsid w:val="5B412187"/>
    <w:multiLevelType w:val="hybridMultilevel"/>
    <w:tmpl w:val="7286FCB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3E75B71"/>
    <w:multiLevelType w:val="hybridMultilevel"/>
    <w:tmpl w:val="49ACD19E"/>
    <w:lvl w:ilvl="0" w:tplc="25F0CBEA">
      <w:start w:val="1"/>
      <w:numFmt w:val="decimal"/>
      <w:lvlText w:val="%1"/>
      <w:lvlJc w:val="left"/>
      <w:pPr>
        <w:tabs>
          <w:tab w:val="num" w:pos="840"/>
        </w:tabs>
        <w:ind w:left="84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38">
    <w:nsid w:val="64AB4AE9"/>
    <w:multiLevelType w:val="hybridMultilevel"/>
    <w:tmpl w:val="09A6AA7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9">
    <w:nsid w:val="6A66251C"/>
    <w:multiLevelType w:val="hybridMultilevel"/>
    <w:tmpl w:val="AF2E18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0AC5567"/>
    <w:multiLevelType w:val="multilevel"/>
    <w:tmpl w:val="167E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5D126E6"/>
    <w:multiLevelType w:val="hybridMultilevel"/>
    <w:tmpl w:val="0C902D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761D15D7"/>
    <w:multiLevelType w:val="hybridMultilevel"/>
    <w:tmpl w:val="0D7244AC"/>
    <w:lvl w:ilvl="0" w:tplc="04090001">
      <w:start w:val="1"/>
      <w:numFmt w:val="bullet"/>
      <w:lvlText w:val=""/>
      <w:lvlJc w:val="left"/>
      <w:pPr>
        <w:tabs>
          <w:tab w:val="num" w:pos="1905"/>
        </w:tabs>
        <w:ind w:left="19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625"/>
        </w:tabs>
        <w:ind w:left="26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345"/>
        </w:tabs>
        <w:ind w:left="33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65"/>
        </w:tabs>
        <w:ind w:left="40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85"/>
        </w:tabs>
        <w:ind w:left="47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05"/>
        </w:tabs>
        <w:ind w:left="55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225"/>
        </w:tabs>
        <w:ind w:left="62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945"/>
        </w:tabs>
        <w:ind w:left="69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65"/>
        </w:tabs>
        <w:ind w:left="7665" w:hanging="360"/>
      </w:pPr>
      <w:rPr>
        <w:rFonts w:ascii="Wingdings" w:hAnsi="Wingdings" w:hint="default"/>
      </w:rPr>
    </w:lvl>
  </w:abstractNum>
  <w:abstractNum w:abstractNumId="43">
    <w:nsid w:val="76A15573"/>
    <w:multiLevelType w:val="multilevel"/>
    <w:tmpl w:val="184C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>
    <w:nsid w:val="7F2E4D85"/>
    <w:multiLevelType w:val="hybridMultilevel"/>
    <w:tmpl w:val="370ADFA4"/>
    <w:lvl w:ilvl="0" w:tplc="04090001">
      <w:start w:val="1"/>
      <w:numFmt w:val="bullet"/>
      <w:lvlText w:val=""/>
      <w:lvlJc w:val="left"/>
      <w:pPr>
        <w:tabs>
          <w:tab w:val="num" w:pos="1785"/>
        </w:tabs>
        <w:ind w:left="1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05"/>
        </w:tabs>
        <w:ind w:left="2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25"/>
        </w:tabs>
        <w:ind w:left="3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45"/>
        </w:tabs>
        <w:ind w:left="3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65"/>
        </w:tabs>
        <w:ind w:left="4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85"/>
        </w:tabs>
        <w:ind w:left="5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05"/>
        </w:tabs>
        <w:ind w:left="6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25"/>
        </w:tabs>
        <w:ind w:left="6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45"/>
        </w:tabs>
        <w:ind w:left="754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6"/>
  </w:num>
  <w:num w:numId="13">
    <w:abstractNumId w:val="17"/>
  </w:num>
  <w:num w:numId="14">
    <w:abstractNumId w:val="15"/>
  </w:num>
  <w:num w:numId="15">
    <w:abstractNumId w:val="30"/>
  </w:num>
  <w:num w:numId="16">
    <w:abstractNumId w:val="31"/>
  </w:num>
  <w:num w:numId="17">
    <w:abstractNumId w:val="21"/>
  </w:num>
  <w:num w:numId="18">
    <w:abstractNumId w:val="39"/>
  </w:num>
  <w:num w:numId="19">
    <w:abstractNumId w:val="18"/>
  </w:num>
  <w:num w:numId="20">
    <w:abstractNumId w:val="40"/>
  </w:num>
  <w:num w:numId="21">
    <w:abstractNumId w:val="19"/>
  </w:num>
  <w:num w:numId="22">
    <w:abstractNumId w:val="22"/>
  </w:num>
  <w:num w:numId="23">
    <w:abstractNumId w:val="23"/>
  </w:num>
  <w:num w:numId="24">
    <w:abstractNumId w:val="43"/>
  </w:num>
  <w:num w:numId="25">
    <w:abstractNumId w:val="41"/>
  </w:num>
  <w:num w:numId="26">
    <w:abstractNumId w:val="28"/>
  </w:num>
  <w:num w:numId="27">
    <w:abstractNumId w:val="36"/>
  </w:num>
  <w:num w:numId="28">
    <w:abstractNumId w:val="33"/>
  </w:num>
  <w:num w:numId="29">
    <w:abstractNumId w:val="26"/>
  </w:num>
  <w:num w:numId="30">
    <w:abstractNumId w:val="25"/>
  </w:num>
  <w:num w:numId="31">
    <w:abstractNumId w:val="35"/>
  </w:num>
  <w:num w:numId="32">
    <w:abstractNumId w:val="27"/>
  </w:num>
  <w:num w:numId="33">
    <w:abstractNumId w:val="37"/>
  </w:num>
  <w:num w:numId="34">
    <w:abstractNumId w:val="29"/>
  </w:num>
  <w:num w:numId="35">
    <w:abstractNumId w:val="14"/>
  </w:num>
  <w:num w:numId="36">
    <w:abstractNumId w:val="14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Verdana" w:hAnsi="Verdana" w:cs="Verdana" w:hint="default"/>
        </w:rPr>
      </w:lvl>
    </w:lvlOverride>
  </w:num>
  <w:num w:numId="37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cs="Symbol" w:hint="default"/>
        </w:rPr>
      </w:lvl>
    </w:lvlOverride>
  </w:num>
  <w:num w:numId="38">
    <w:abstractNumId w:val="20"/>
  </w:num>
  <w:num w:numId="39">
    <w:abstractNumId w:val="42"/>
  </w:num>
  <w:num w:numId="40">
    <w:abstractNumId w:val="44"/>
  </w:num>
  <w:num w:numId="41">
    <w:abstractNumId w:val="13"/>
  </w:num>
  <w:num w:numId="42">
    <w:abstractNumId w:val="32"/>
  </w:num>
  <w:num w:numId="43">
    <w:abstractNumId w:val="38"/>
  </w:num>
  <w:num w:numId="44">
    <w:abstractNumId w:val="12"/>
  </w:num>
  <w:num w:numId="45">
    <w:abstractNumId w:val="24"/>
  </w:num>
  <w:num w:numId="46">
    <w:abstractNumId w:val="3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stylePaneFormatFilter w:val="3F01"/>
  <w:defaultTabStop w:val="720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avePreviewPicture/>
  <w:footnotePr>
    <w:pos w:val="beneathText"/>
  </w:footnotePr>
  <w:compat>
    <w:spaceForUL/>
    <w:balanceSingleByteDoubleByteWidth/>
    <w:doNotLeaveBackslashAlone/>
    <w:ulTrailSpace/>
    <w:doNotExpandShiftReturn/>
    <w:adjustLineHeightInTable/>
  </w:compat>
  <w:rsids>
    <w:rsidRoot w:val="005B45C6"/>
    <w:rsid w:val="00001029"/>
    <w:rsid w:val="00020984"/>
    <w:rsid w:val="0002281F"/>
    <w:rsid w:val="00022E41"/>
    <w:rsid w:val="000257C3"/>
    <w:rsid w:val="00027B0E"/>
    <w:rsid w:val="0003000B"/>
    <w:rsid w:val="000354A4"/>
    <w:rsid w:val="0004048C"/>
    <w:rsid w:val="00044E9D"/>
    <w:rsid w:val="00045DA8"/>
    <w:rsid w:val="00046602"/>
    <w:rsid w:val="00053824"/>
    <w:rsid w:val="000610F0"/>
    <w:rsid w:val="0006346F"/>
    <w:rsid w:val="00075036"/>
    <w:rsid w:val="00080526"/>
    <w:rsid w:val="00081CEA"/>
    <w:rsid w:val="00082DD1"/>
    <w:rsid w:val="00091D2B"/>
    <w:rsid w:val="00093AB1"/>
    <w:rsid w:val="00093E1B"/>
    <w:rsid w:val="000A4139"/>
    <w:rsid w:val="000A5B00"/>
    <w:rsid w:val="000A6212"/>
    <w:rsid w:val="000B5FF3"/>
    <w:rsid w:val="000C6E67"/>
    <w:rsid w:val="000C6F1C"/>
    <w:rsid w:val="000D4760"/>
    <w:rsid w:val="000D6D96"/>
    <w:rsid w:val="000E0301"/>
    <w:rsid w:val="000E69A8"/>
    <w:rsid w:val="000F1186"/>
    <w:rsid w:val="000F1219"/>
    <w:rsid w:val="000F467B"/>
    <w:rsid w:val="00105E5B"/>
    <w:rsid w:val="00106797"/>
    <w:rsid w:val="00110E13"/>
    <w:rsid w:val="00116C83"/>
    <w:rsid w:val="00121916"/>
    <w:rsid w:val="00126A2D"/>
    <w:rsid w:val="0015415F"/>
    <w:rsid w:val="0015788E"/>
    <w:rsid w:val="001836E7"/>
    <w:rsid w:val="00183F58"/>
    <w:rsid w:val="0018725E"/>
    <w:rsid w:val="00191AA0"/>
    <w:rsid w:val="00194DDE"/>
    <w:rsid w:val="001A070B"/>
    <w:rsid w:val="001A21B8"/>
    <w:rsid w:val="001A5884"/>
    <w:rsid w:val="001B4461"/>
    <w:rsid w:val="001D0513"/>
    <w:rsid w:val="001D280A"/>
    <w:rsid w:val="001E25B0"/>
    <w:rsid w:val="001E3627"/>
    <w:rsid w:val="001F2904"/>
    <w:rsid w:val="002103F5"/>
    <w:rsid w:val="00234394"/>
    <w:rsid w:val="00237E24"/>
    <w:rsid w:val="00263872"/>
    <w:rsid w:val="00263EB2"/>
    <w:rsid w:val="00275C71"/>
    <w:rsid w:val="00296D7A"/>
    <w:rsid w:val="002B7A33"/>
    <w:rsid w:val="002C58A1"/>
    <w:rsid w:val="002C7F11"/>
    <w:rsid w:val="002F330A"/>
    <w:rsid w:val="002F4D32"/>
    <w:rsid w:val="002F5F9C"/>
    <w:rsid w:val="00303815"/>
    <w:rsid w:val="00323694"/>
    <w:rsid w:val="00330465"/>
    <w:rsid w:val="00331F5D"/>
    <w:rsid w:val="0033427A"/>
    <w:rsid w:val="003457AF"/>
    <w:rsid w:val="0034776A"/>
    <w:rsid w:val="00347E5A"/>
    <w:rsid w:val="0035652C"/>
    <w:rsid w:val="00357161"/>
    <w:rsid w:val="003619A2"/>
    <w:rsid w:val="003635D3"/>
    <w:rsid w:val="003673D9"/>
    <w:rsid w:val="0037096B"/>
    <w:rsid w:val="003718F6"/>
    <w:rsid w:val="00376A2B"/>
    <w:rsid w:val="0037766A"/>
    <w:rsid w:val="00380B86"/>
    <w:rsid w:val="003916C0"/>
    <w:rsid w:val="003967EB"/>
    <w:rsid w:val="003C0AAF"/>
    <w:rsid w:val="003C5FD6"/>
    <w:rsid w:val="003D15AE"/>
    <w:rsid w:val="003E3DBF"/>
    <w:rsid w:val="003E4060"/>
    <w:rsid w:val="003E591D"/>
    <w:rsid w:val="003E62B3"/>
    <w:rsid w:val="003E6645"/>
    <w:rsid w:val="003F2CD9"/>
    <w:rsid w:val="003F4296"/>
    <w:rsid w:val="00411C38"/>
    <w:rsid w:val="00422BAA"/>
    <w:rsid w:val="004322AB"/>
    <w:rsid w:val="0043511B"/>
    <w:rsid w:val="00436A4F"/>
    <w:rsid w:val="004410CE"/>
    <w:rsid w:val="00456522"/>
    <w:rsid w:val="00461970"/>
    <w:rsid w:val="004623BD"/>
    <w:rsid w:val="0046670F"/>
    <w:rsid w:val="004726C3"/>
    <w:rsid w:val="00475F80"/>
    <w:rsid w:val="00476586"/>
    <w:rsid w:val="00476FBD"/>
    <w:rsid w:val="00485EF9"/>
    <w:rsid w:val="00487380"/>
    <w:rsid w:val="00487BDC"/>
    <w:rsid w:val="00493129"/>
    <w:rsid w:val="0049512E"/>
    <w:rsid w:val="004A3C9A"/>
    <w:rsid w:val="004A503B"/>
    <w:rsid w:val="004A7F61"/>
    <w:rsid w:val="004B519E"/>
    <w:rsid w:val="004C23B9"/>
    <w:rsid w:val="004D635F"/>
    <w:rsid w:val="004D7565"/>
    <w:rsid w:val="004E0A86"/>
    <w:rsid w:val="004E112A"/>
    <w:rsid w:val="004E255C"/>
    <w:rsid w:val="004E36AD"/>
    <w:rsid w:val="004E6B25"/>
    <w:rsid w:val="004E7326"/>
    <w:rsid w:val="004F1920"/>
    <w:rsid w:val="004F2CCD"/>
    <w:rsid w:val="004F462F"/>
    <w:rsid w:val="00500DD4"/>
    <w:rsid w:val="00501B41"/>
    <w:rsid w:val="0050398A"/>
    <w:rsid w:val="005054B4"/>
    <w:rsid w:val="00534B4A"/>
    <w:rsid w:val="00536769"/>
    <w:rsid w:val="005440E4"/>
    <w:rsid w:val="0054541E"/>
    <w:rsid w:val="00551F48"/>
    <w:rsid w:val="005533B0"/>
    <w:rsid w:val="00561A29"/>
    <w:rsid w:val="0056462E"/>
    <w:rsid w:val="00565FDE"/>
    <w:rsid w:val="00566787"/>
    <w:rsid w:val="00574EBC"/>
    <w:rsid w:val="005750E1"/>
    <w:rsid w:val="0059062E"/>
    <w:rsid w:val="005B0454"/>
    <w:rsid w:val="005B06EC"/>
    <w:rsid w:val="005B0D15"/>
    <w:rsid w:val="005B45C6"/>
    <w:rsid w:val="005C0FF4"/>
    <w:rsid w:val="005C3DAB"/>
    <w:rsid w:val="005C4C07"/>
    <w:rsid w:val="005C59C5"/>
    <w:rsid w:val="005C657D"/>
    <w:rsid w:val="005C7287"/>
    <w:rsid w:val="005D1A96"/>
    <w:rsid w:val="005D1FA5"/>
    <w:rsid w:val="005F0997"/>
    <w:rsid w:val="005F1905"/>
    <w:rsid w:val="00601990"/>
    <w:rsid w:val="00605997"/>
    <w:rsid w:val="00605DD5"/>
    <w:rsid w:val="006104B6"/>
    <w:rsid w:val="00624082"/>
    <w:rsid w:val="0062502D"/>
    <w:rsid w:val="006268BC"/>
    <w:rsid w:val="006520B0"/>
    <w:rsid w:val="00652A1B"/>
    <w:rsid w:val="0065644C"/>
    <w:rsid w:val="0065749F"/>
    <w:rsid w:val="00664FFF"/>
    <w:rsid w:val="006775EA"/>
    <w:rsid w:val="006826F4"/>
    <w:rsid w:val="00685F29"/>
    <w:rsid w:val="006865AB"/>
    <w:rsid w:val="00687B14"/>
    <w:rsid w:val="006B0CD5"/>
    <w:rsid w:val="006B0D09"/>
    <w:rsid w:val="006B75DE"/>
    <w:rsid w:val="006C40C3"/>
    <w:rsid w:val="006D230C"/>
    <w:rsid w:val="006E11FB"/>
    <w:rsid w:val="006E264F"/>
    <w:rsid w:val="006E5D10"/>
    <w:rsid w:val="00701089"/>
    <w:rsid w:val="00706ED3"/>
    <w:rsid w:val="007301CC"/>
    <w:rsid w:val="00735F5C"/>
    <w:rsid w:val="0073698E"/>
    <w:rsid w:val="00746C16"/>
    <w:rsid w:val="00774294"/>
    <w:rsid w:val="00790B8C"/>
    <w:rsid w:val="007957CE"/>
    <w:rsid w:val="007A4B96"/>
    <w:rsid w:val="007B2B78"/>
    <w:rsid w:val="007B40A2"/>
    <w:rsid w:val="007B40DE"/>
    <w:rsid w:val="007B4672"/>
    <w:rsid w:val="007C267C"/>
    <w:rsid w:val="007C4FEC"/>
    <w:rsid w:val="007C5580"/>
    <w:rsid w:val="007F3CFA"/>
    <w:rsid w:val="00803879"/>
    <w:rsid w:val="00803FAD"/>
    <w:rsid w:val="008053EB"/>
    <w:rsid w:val="00817004"/>
    <w:rsid w:val="0082688C"/>
    <w:rsid w:val="0083053A"/>
    <w:rsid w:val="00834CF9"/>
    <w:rsid w:val="00834FE0"/>
    <w:rsid w:val="00836915"/>
    <w:rsid w:val="0086301E"/>
    <w:rsid w:val="0086552A"/>
    <w:rsid w:val="008664CB"/>
    <w:rsid w:val="00867FC4"/>
    <w:rsid w:val="00876436"/>
    <w:rsid w:val="00876F5B"/>
    <w:rsid w:val="00880C32"/>
    <w:rsid w:val="00881190"/>
    <w:rsid w:val="008876EE"/>
    <w:rsid w:val="00893B86"/>
    <w:rsid w:val="008A095A"/>
    <w:rsid w:val="008B1A96"/>
    <w:rsid w:val="008B2531"/>
    <w:rsid w:val="008B29C8"/>
    <w:rsid w:val="008B631B"/>
    <w:rsid w:val="008B6628"/>
    <w:rsid w:val="008C007D"/>
    <w:rsid w:val="008C025E"/>
    <w:rsid w:val="008D02B7"/>
    <w:rsid w:val="008E6672"/>
    <w:rsid w:val="008F01D0"/>
    <w:rsid w:val="008F1203"/>
    <w:rsid w:val="008F2E29"/>
    <w:rsid w:val="00914160"/>
    <w:rsid w:val="00914E91"/>
    <w:rsid w:val="00916CED"/>
    <w:rsid w:val="009170BB"/>
    <w:rsid w:val="00923229"/>
    <w:rsid w:val="00924E87"/>
    <w:rsid w:val="00931F4A"/>
    <w:rsid w:val="00935646"/>
    <w:rsid w:val="00937E50"/>
    <w:rsid w:val="009414E8"/>
    <w:rsid w:val="00952AA5"/>
    <w:rsid w:val="00953A40"/>
    <w:rsid w:val="00955F5B"/>
    <w:rsid w:val="00960BFE"/>
    <w:rsid w:val="00970478"/>
    <w:rsid w:val="00981FF4"/>
    <w:rsid w:val="0098797C"/>
    <w:rsid w:val="0099272A"/>
    <w:rsid w:val="009A5EE9"/>
    <w:rsid w:val="009B111D"/>
    <w:rsid w:val="009B7888"/>
    <w:rsid w:val="009C2B33"/>
    <w:rsid w:val="009C4750"/>
    <w:rsid w:val="009E1F05"/>
    <w:rsid w:val="009E5352"/>
    <w:rsid w:val="009E6E88"/>
    <w:rsid w:val="009F0AF0"/>
    <w:rsid w:val="009F1337"/>
    <w:rsid w:val="00A1262D"/>
    <w:rsid w:val="00A15FB2"/>
    <w:rsid w:val="00A475FE"/>
    <w:rsid w:val="00A5370C"/>
    <w:rsid w:val="00A5726C"/>
    <w:rsid w:val="00A57AAD"/>
    <w:rsid w:val="00A82C9B"/>
    <w:rsid w:val="00A958BC"/>
    <w:rsid w:val="00A9687A"/>
    <w:rsid w:val="00AA2994"/>
    <w:rsid w:val="00AB511A"/>
    <w:rsid w:val="00AD057F"/>
    <w:rsid w:val="00AD522A"/>
    <w:rsid w:val="00AE12A3"/>
    <w:rsid w:val="00AE61A8"/>
    <w:rsid w:val="00AF1266"/>
    <w:rsid w:val="00AF2D94"/>
    <w:rsid w:val="00AF3B83"/>
    <w:rsid w:val="00AF4419"/>
    <w:rsid w:val="00AF4625"/>
    <w:rsid w:val="00AF4888"/>
    <w:rsid w:val="00B0131F"/>
    <w:rsid w:val="00B05FA6"/>
    <w:rsid w:val="00B10598"/>
    <w:rsid w:val="00B10C70"/>
    <w:rsid w:val="00B10E54"/>
    <w:rsid w:val="00B14BED"/>
    <w:rsid w:val="00B151C5"/>
    <w:rsid w:val="00B21D0C"/>
    <w:rsid w:val="00B321AD"/>
    <w:rsid w:val="00B33406"/>
    <w:rsid w:val="00B36329"/>
    <w:rsid w:val="00B46EFE"/>
    <w:rsid w:val="00B470D0"/>
    <w:rsid w:val="00B56E57"/>
    <w:rsid w:val="00B640C7"/>
    <w:rsid w:val="00B65111"/>
    <w:rsid w:val="00B83C26"/>
    <w:rsid w:val="00B86433"/>
    <w:rsid w:val="00B91434"/>
    <w:rsid w:val="00B95558"/>
    <w:rsid w:val="00BA05B0"/>
    <w:rsid w:val="00BA0C7E"/>
    <w:rsid w:val="00BC368A"/>
    <w:rsid w:val="00BC4AD0"/>
    <w:rsid w:val="00BE5975"/>
    <w:rsid w:val="00BE66B4"/>
    <w:rsid w:val="00BE686D"/>
    <w:rsid w:val="00BF2C71"/>
    <w:rsid w:val="00BF7191"/>
    <w:rsid w:val="00C000A3"/>
    <w:rsid w:val="00C0060F"/>
    <w:rsid w:val="00C1143B"/>
    <w:rsid w:val="00C13998"/>
    <w:rsid w:val="00C24D7D"/>
    <w:rsid w:val="00C24E5A"/>
    <w:rsid w:val="00C25B9B"/>
    <w:rsid w:val="00C31759"/>
    <w:rsid w:val="00C31F35"/>
    <w:rsid w:val="00C4532A"/>
    <w:rsid w:val="00C51188"/>
    <w:rsid w:val="00C5184C"/>
    <w:rsid w:val="00C62102"/>
    <w:rsid w:val="00C63B3B"/>
    <w:rsid w:val="00C658B4"/>
    <w:rsid w:val="00C7131C"/>
    <w:rsid w:val="00C72F49"/>
    <w:rsid w:val="00C76071"/>
    <w:rsid w:val="00C77611"/>
    <w:rsid w:val="00C8224E"/>
    <w:rsid w:val="00C9798F"/>
    <w:rsid w:val="00CA34BD"/>
    <w:rsid w:val="00CA5864"/>
    <w:rsid w:val="00CA74A6"/>
    <w:rsid w:val="00CB01CD"/>
    <w:rsid w:val="00CB0C58"/>
    <w:rsid w:val="00CB4487"/>
    <w:rsid w:val="00CB450B"/>
    <w:rsid w:val="00CC0521"/>
    <w:rsid w:val="00CC1777"/>
    <w:rsid w:val="00CC29C3"/>
    <w:rsid w:val="00CC5D87"/>
    <w:rsid w:val="00CD3E63"/>
    <w:rsid w:val="00CE0E25"/>
    <w:rsid w:val="00CF2777"/>
    <w:rsid w:val="00D03B4A"/>
    <w:rsid w:val="00D13B5C"/>
    <w:rsid w:val="00D420ED"/>
    <w:rsid w:val="00D43AA6"/>
    <w:rsid w:val="00D533DB"/>
    <w:rsid w:val="00D63B50"/>
    <w:rsid w:val="00D64EB9"/>
    <w:rsid w:val="00D65F0A"/>
    <w:rsid w:val="00D700D9"/>
    <w:rsid w:val="00D73846"/>
    <w:rsid w:val="00D7717F"/>
    <w:rsid w:val="00D85B23"/>
    <w:rsid w:val="00D8680E"/>
    <w:rsid w:val="00D907E3"/>
    <w:rsid w:val="00DA5D50"/>
    <w:rsid w:val="00DA6DE9"/>
    <w:rsid w:val="00DA7160"/>
    <w:rsid w:val="00DA73DE"/>
    <w:rsid w:val="00DC35FF"/>
    <w:rsid w:val="00DC440D"/>
    <w:rsid w:val="00DD39FE"/>
    <w:rsid w:val="00DD4E35"/>
    <w:rsid w:val="00DD7D9F"/>
    <w:rsid w:val="00DE018D"/>
    <w:rsid w:val="00DE5CC6"/>
    <w:rsid w:val="00E002D4"/>
    <w:rsid w:val="00E02E17"/>
    <w:rsid w:val="00E0597A"/>
    <w:rsid w:val="00E12AC6"/>
    <w:rsid w:val="00E15E40"/>
    <w:rsid w:val="00E218B8"/>
    <w:rsid w:val="00E23E0C"/>
    <w:rsid w:val="00E2685E"/>
    <w:rsid w:val="00E302CB"/>
    <w:rsid w:val="00E32173"/>
    <w:rsid w:val="00E321F6"/>
    <w:rsid w:val="00E326D0"/>
    <w:rsid w:val="00E433C8"/>
    <w:rsid w:val="00E51A1D"/>
    <w:rsid w:val="00E5206E"/>
    <w:rsid w:val="00E547CF"/>
    <w:rsid w:val="00E64706"/>
    <w:rsid w:val="00E67D58"/>
    <w:rsid w:val="00E7661B"/>
    <w:rsid w:val="00E80966"/>
    <w:rsid w:val="00E81E97"/>
    <w:rsid w:val="00E8279B"/>
    <w:rsid w:val="00EA5A70"/>
    <w:rsid w:val="00EE06A4"/>
    <w:rsid w:val="00EF3DFD"/>
    <w:rsid w:val="00F0094C"/>
    <w:rsid w:val="00F059AC"/>
    <w:rsid w:val="00F06C49"/>
    <w:rsid w:val="00F2349C"/>
    <w:rsid w:val="00F27BF9"/>
    <w:rsid w:val="00F42093"/>
    <w:rsid w:val="00F517FC"/>
    <w:rsid w:val="00F57201"/>
    <w:rsid w:val="00F71231"/>
    <w:rsid w:val="00F778A4"/>
    <w:rsid w:val="00F83180"/>
    <w:rsid w:val="00F83ADB"/>
    <w:rsid w:val="00F85F37"/>
    <w:rsid w:val="00F93F46"/>
    <w:rsid w:val="00FB1732"/>
    <w:rsid w:val="00FB3925"/>
    <w:rsid w:val="00FB44B2"/>
    <w:rsid w:val="00FB7383"/>
    <w:rsid w:val="00FC4D90"/>
    <w:rsid w:val="00FE6DDE"/>
    <w:rsid w:val="00FE7FA2"/>
    <w:rsid w:val="00FF00AC"/>
    <w:rsid w:val="00FF314D"/>
    <w:rsid w:val="00FF3511"/>
    <w:rsid w:val="00FF64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ity"/>
  <w:smartTagType w:namespaceuri="urn:schemas-microsoft-com:office:smarttags" w:name="PlaceType"/>
  <w:smartTagType w:namespaceuri="urn:schemas-microsoft-com:office:smarttags" w:name="PlaceName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F2CD9"/>
    <w:pPr>
      <w:suppressAutoHyphens/>
    </w:pPr>
    <w:rPr>
      <w:sz w:val="24"/>
      <w:szCs w:val="24"/>
      <w:lang w:val="en-US" w:eastAsia="ar-SA"/>
    </w:rPr>
  </w:style>
  <w:style w:type="paragraph" w:styleId="Heading1">
    <w:name w:val="heading 1"/>
    <w:basedOn w:val="Normal"/>
    <w:next w:val="Normal"/>
    <w:qFormat/>
    <w:rsid w:val="00AF4419"/>
    <w:pPr>
      <w:keepNext/>
      <w:tabs>
        <w:tab w:val="num" w:pos="720"/>
      </w:tabs>
      <w:ind w:left="720" w:hanging="360"/>
      <w:outlineLvl w:val="0"/>
    </w:pPr>
    <w:rPr>
      <w:rFonts w:ascii="Verdana" w:hAnsi="Verdana"/>
      <w:b/>
      <w:color w:val="000080"/>
      <w:sz w:val="18"/>
      <w:szCs w:val="20"/>
    </w:rPr>
  </w:style>
  <w:style w:type="paragraph" w:styleId="Heading2">
    <w:name w:val="heading 2"/>
    <w:basedOn w:val="Normal"/>
    <w:next w:val="Normal"/>
    <w:qFormat/>
    <w:rsid w:val="00AF441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AF4419"/>
    <w:pPr>
      <w:keepNext/>
      <w:tabs>
        <w:tab w:val="left" w:pos="-1710"/>
      </w:tabs>
      <w:ind w:left="612" w:right="405"/>
      <w:outlineLvl w:val="2"/>
    </w:pPr>
    <w:rPr>
      <w:rFonts w:ascii="Verdana" w:hAnsi="Verdana" w:cs="Arial"/>
      <w:b/>
      <w:color w:val="000000"/>
      <w:sz w:val="20"/>
    </w:rPr>
  </w:style>
  <w:style w:type="paragraph" w:styleId="Heading4">
    <w:name w:val="heading 4"/>
    <w:basedOn w:val="Normal"/>
    <w:next w:val="Normal"/>
    <w:qFormat/>
    <w:rsid w:val="00AF4419"/>
    <w:pPr>
      <w:keepNext/>
      <w:widowControl w:val="0"/>
      <w:autoSpaceDE w:val="0"/>
      <w:spacing w:before="120" w:after="60"/>
      <w:outlineLvl w:val="3"/>
    </w:pPr>
    <w:rPr>
      <w:rFonts w:ascii="Verdana" w:hAnsi="Verdana" w:cs="Arial"/>
      <w:b/>
      <w:sz w:val="20"/>
      <w:szCs w:val="20"/>
    </w:rPr>
  </w:style>
  <w:style w:type="paragraph" w:styleId="Heading5">
    <w:name w:val="heading 5"/>
    <w:basedOn w:val="Normal"/>
    <w:next w:val="Normal"/>
    <w:qFormat/>
    <w:rsid w:val="00AF4419"/>
    <w:pPr>
      <w:keepNext/>
      <w:outlineLvl w:val="4"/>
    </w:pPr>
    <w:rPr>
      <w:rFonts w:ascii="Verdana" w:hAnsi="Verdana" w:cs="Arial"/>
      <w:b/>
      <w:color w:val="FFFFFF"/>
      <w:sz w:val="20"/>
    </w:rPr>
  </w:style>
  <w:style w:type="paragraph" w:styleId="Heading6">
    <w:name w:val="heading 6"/>
    <w:basedOn w:val="Normal"/>
    <w:next w:val="Normal"/>
    <w:qFormat/>
    <w:rsid w:val="00AF4419"/>
    <w:pPr>
      <w:keepNext/>
      <w:spacing w:before="120" w:after="60"/>
      <w:jc w:val="both"/>
      <w:outlineLvl w:val="5"/>
    </w:pPr>
    <w:rPr>
      <w:rFonts w:ascii="Verdana" w:hAnsi="Verdana" w:cs="Arial"/>
      <w:b/>
      <w:bCs/>
      <w:i/>
      <w:iCs/>
      <w:sz w:val="20"/>
    </w:rPr>
  </w:style>
  <w:style w:type="paragraph" w:styleId="Heading7">
    <w:name w:val="heading 7"/>
    <w:basedOn w:val="Normal"/>
    <w:next w:val="Normal"/>
    <w:qFormat/>
    <w:rsid w:val="00AF4419"/>
    <w:pPr>
      <w:keepNext/>
      <w:spacing w:before="120" w:after="60"/>
      <w:outlineLvl w:val="6"/>
    </w:pPr>
    <w:rPr>
      <w:rFonts w:ascii="Verdana" w:hAnsi="Verdana" w:cs="Arial"/>
      <w:b/>
      <w:bCs/>
      <w:i/>
      <w:iCs/>
      <w:sz w:val="20"/>
    </w:rPr>
  </w:style>
  <w:style w:type="paragraph" w:styleId="Heading8">
    <w:name w:val="heading 8"/>
    <w:basedOn w:val="Normal"/>
    <w:next w:val="Normal"/>
    <w:qFormat/>
    <w:rsid w:val="00AF4419"/>
    <w:pPr>
      <w:keepNext/>
      <w:jc w:val="center"/>
      <w:outlineLvl w:val="7"/>
    </w:pPr>
    <w:rPr>
      <w:sz w:val="28"/>
      <w:lang w:val="en-IN"/>
    </w:rPr>
  </w:style>
  <w:style w:type="paragraph" w:styleId="Heading9">
    <w:name w:val="heading 9"/>
    <w:basedOn w:val="Normal"/>
    <w:next w:val="Normal"/>
    <w:qFormat/>
    <w:rsid w:val="00AF4419"/>
    <w:pPr>
      <w:keepNext/>
      <w:jc w:val="center"/>
      <w:outlineLvl w:val="8"/>
    </w:pPr>
    <w:rPr>
      <w:b/>
      <w:sz w:val="2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AF4419"/>
    <w:rPr>
      <w:rFonts w:ascii="Wingdings" w:hAnsi="Wingdings"/>
    </w:rPr>
  </w:style>
  <w:style w:type="character" w:customStyle="1" w:styleId="WW8Num2z0">
    <w:name w:val="WW8Num2z0"/>
    <w:rsid w:val="00AF4419"/>
    <w:rPr>
      <w:rFonts w:ascii="Wingdings" w:hAnsi="Wingdings"/>
    </w:rPr>
  </w:style>
  <w:style w:type="character" w:customStyle="1" w:styleId="WW8Num3z0">
    <w:name w:val="WW8Num3z0"/>
    <w:rsid w:val="00AF4419"/>
    <w:rPr>
      <w:rFonts w:ascii="Wingdings" w:hAnsi="Wingdings"/>
      <w:sz w:val="16"/>
    </w:rPr>
  </w:style>
  <w:style w:type="character" w:customStyle="1" w:styleId="WW8Num4z0">
    <w:name w:val="WW8Num4z0"/>
    <w:rsid w:val="00AF4419"/>
    <w:rPr>
      <w:rFonts w:ascii="Courier New" w:hAnsi="Courier New" w:cs="Courier New"/>
      <w:color w:val="auto"/>
    </w:rPr>
  </w:style>
  <w:style w:type="character" w:customStyle="1" w:styleId="WW8Num5z0">
    <w:name w:val="WW8Num5z0"/>
    <w:rsid w:val="00AF4419"/>
    <w:rPr>
      <w:rFonts w:ascii="Wingdings" w:hAnsi="Wingdings"/>
    </w:rPr>
  </w:style>
  <w:style w:type="character" w:customStyle="1" w:styleId="WW8Num6z0">
    <w:name w:val="WW8Num6z0"/>
    <w:rsid w:val="00AF4419"/>
    <w:rPr>
      <w:rFonts w:ascii="Wingdings" w:hAnsi="Wingdings"/>
    </w:rPr>
  </w:style>
  <w:style w:type="character" w:customStyle="1" w:styleId="WW8Num9z0">
    <w:name w:val="WW8Num9z0"/>
    <w:rsid w:val="00AF4419"/>
    <w:rPr>
      <w:rFonts w:ascii="Wingdings" w:hAnsi="Wingdings"/>
    </w:rPr>
  </w:style>
  <w:style w:type="character" w:customStyle="1" w:styleId="WW8Num10z0">
    <w:name w:val="WW8Num10z0"/>
    <w:rsid w:val="00AF4419"/>
    <w:rPr>
      <w:rFonts w:ascii="Symbol" w:hAnsi="Symbol"/>
      <w:color w:val="auto"/>
    </w:rPr>
  </w:style>
  <w:style w:type="character" w:customStyle="1" w:styleId="WW8Num11z0">
    <w:name w:val="WW8Num11z0"/>
    <w:rsid w:val="00AF4419"/>
    <w:rPr>
      <w:rFonts w:ascii="Wingdings" w:hAnsi="Wingdings"/>
    </w:rPr>
  </w:style>
  <w:style w:type="character" w:customStyle="1" w:styleId="WW8Num12z0">
    <w:name w:val="WW8Num12z0"/>
    <w:rsid w:val="00AF4419"/>
    <w:rPr>
      <w:rFonts w:ascii="Wingdings" w:hAnsi="Wingdings"/>
    </w:rPr>
  </w:style>
  <w:style w:type="character" w:customStyle="1" w:styleId="WW8Num13z0">
    <w:name w:val="WW8Num13z0"/>
    <w:rsid w:val="00AF4419"/>
    <w:rPr>
      <w:rFonts w:ascii="Wingdings" w:hAnsi="Wingdings"/>
    </w:rPr>
  </w:style>
  <w:style w:type="character" w:customStyle="1" w:styleId="WW8Num14z0">
    <w:name w:val="WW8Num14z0"/>
    <w:rsid w:val="00AF4419"/>
    <w:rPr>
      <w:rFonts w:ascii="Symbol" w:hAnsi="Symbol"/>
      <w:sz w:val="18"/>
      <w:szCs w:val="18"/>
    </w:rPr>
  </w:style>
  <w:style w:type="character" w:customStyle="1" w:styleId="WW8Num15z0">
    <w:name w:val="WW8Num15z0"/>
    <w:rsid w:val="00AF4419"/>
    <w:rPr>
      <w:rFonts w:ascii="Symbol" w:hAnsi="Symbol"/>
    </w:rPr>
  </w:style>
  <w:style w:type="character" w:customStyle="1" w:styleId="WW8Num15z1">
    <w:name w:val="WW8Num15z1"/>
    <w:rsid w:val="00AF4419"/>
    <w:rPr>
      <w:rFonts w:ascii="Courier New" w:hAnsi="Courier New"/>
    </w:rPr>
  </w:style>
  <w:style w:type="character" w:customStyle="1" w:styleId="WW8Num15z2">
    <w:name w:val="WW8Num15z2"/>
    <w:rsid w:val="00AF4419"/>
    <w:rPr>
      <w:rFonts w:ascii="Wingdings" w:hAnsi="Wingdings"/>
    </w:rPr>
  </w:style>
  <w:style w:type="character" w:customStyle="1" w:styleId="WW8Num16z0">
    <w:name w:val="WW8Num16z0"/>
    <w:rsid w:val="00AF4419"/>
    <w:rPr>
      <w:rFonts w:ascii="Symbol" w:hAnsi="Symbol"/>
      <w:sz w:val="18"/>
      <w:szCs w:val="18"/>
    </w:rPr>
  </w:style>
  <w:style w:type="character" w:customStyle="1" w:styleId="WW8Num16z1">
    <w:name w:val="WW8Num16z1"/>
    <w:rsid w:val="00AF4419"/>
    <w:rPr>
      <w:rFonts w:ascii="Courier New" w:hAnsi="Courier New" w:cs="Courier New"/>
    </w:rPr>
  </w:style>
  <w:style w:type="character" w:customStyle="1" w:styleId="WW8Num16z2">
    <w:name w:val="WW8Num16z2"/>
    <w:rsid w:val="00AF4419"/>
    <w:rPr>
      <w:rFonts w:ascii="Wingdings" w:hAnsi="Wingdings"/>
    </w:rPr>
  </w:style>
  <w:style w:type="character" w:customStyle="1" w:styleId="WW8Num16z3">
    <w:name w:val="WW8Num16z3"/>
    <w:rsid w:val="00AF4419"/>
    <w:rPr>
      <w:rFonts w:ascii="Symbol" w:hAnsi="Symbol"/>
    </w:rPr>
  </w:style>
  <w:style w:type="character" w:customStyle="1" w:styleId="WW8Num17z0">
    <w:name w:val="WW8Num17z0"/>
    <w:rsid w:val="00AF4419"/>
    <w:rPr>
      <w:rFonts w:ascii="Symbol" w:hAnsi="Symbol"/>
      <w:sz w:val="18"/>
      <w:szCs w:val="18"/>
    </w:rPr>
  </w:style>
  <w:style w:type="character" w:customStyle="1" w:styleId="WW8Num18z0">
    <w:name w:val="WW8Num18z0"/>
    <w:rsid w:val="00AF4419"/>
    <w:rPr>
      <w:rFonts w:ascii="Symbol" w:hAnsi="Symbol"/>
      <w:sz w:val="18"/>
      <w:szCs w:val="18"/>
    </w:rPr>
  </w:style>
  <w:style w:type="character" w:customStyle="1" w:styleId="WW8Num19z0">
    <w:name w:val="WW8Num19z0"/>
    <w:rsid w:val="00AF4419"/>
    <w:rPr>
      <w:rFonts w:ascii="Symbol" w:hAnsi="Symbol"/>
      <w:sz w:val="18"/>
      <w:szCs w:val="18"/>
    </w:rPr>
  </w:style>
  <w:style w:type="character" w:customStyle="1" w:styleId="WW8Num19z2">
    <w:name w:val="WW8Num19z2"/>
    <w:rsid w:val="00AF4419"/>
    <w:rPr>
      <w:rFonts w:ascii="Wingdings" w:hAnsi="Wingdings"/>
    </w:rPr>
  </w:style>
  <w:style w:type="character" w:customStyle="1" w:styleId="WW8Num19z3">
    <w:name w:val="WW8Num19z3"/>
    <w:rsid w:val="00AF4419"/>
    <w:rPr>
      <w:rFonts w:ascii="Symbol" w:hAnsi="Symbol"/>
    </w:rPr>
  </w:style>
  <w:style w:type="character" w:customStyle="1" w:styleId="WW8Num19z4">
    <w:name w:val="WW8Num19z4"/>
    <w:rsid w:val="00AF4419"/>
    <w:rPr>
      <w:rFonts w:ascii="Courier New" w:hAnsi="Courier New" w:cs="Courier New"/>
    </w:rPr>
  </w:style>
  <w:style w:type="character" w:customStyle="1" w:styleId="WW8Num20z0">
    <w:name w:val="WW8Num20z0"/>
    <w:rsid w:val="00AF4419"/>
    <w:rPr>
      <w:rFonts w:ascii="Symbol" w:hAnsi="Symbol"/>
      <w:sz w:val="18"/>
      <w:szCs w:val="18"/>
    </w:rPr>
  </w:style>
  <w:style w:type="character" w:customStyle="1" w:styleId="WW8Num20z1">
    <w:name w:val="WW8Num20z1"/>
    <w:rsid w:val="00AF4419"/>
    <w:rPr>
      <w:rFonts w:ascii="Courier New" w:hAnsi="Courier New" w:cs="Courier New"/>
    </w:rPr>
  </w:style>
  <w:style w:type="character" w:customStyle="1" w:styleId="WW8Num20z2">
    <w:name w:val="WW8Num20z2"/>
    <w:rsid w:val="00AF4419"/>
    <w:rPr>
      <w:rFonts w:ascii="Wingdings" w:hAnsi="Wingdings"/>
    </w:rPr>
  </w:style>
  <w:style w:type="character" w:customStyle="1" w:styleId="WW8Num20z3">
    <w:name w:val="WW8Num20z3"/>
    <w:rsid w:val="00AF4419"/>
    <w:rPr>
      <w:rFonts w:ascii="Symbol" w:hAnsi="Symbol"/>
    </w:rPr>
  </w:style>
  <w:style w:type="character" w:customStyle="1" w:styleId="WW8Num21z0">
    <w:name w:val="WW8Num21z0"/>
    <w:rsid w:val="00AF4419"/>
    <w:rPr>
      <w:rFonts w:ascii="Symbol" w:hAnsi="Symbol"/>
      <w:sz w:val="18"/>
      <w:szCs w:val="18"/>
    </w:rPr>
  </w:style>
  <w:style w:type="character" w:customStyle="1" w:styleId="WW8Num21z1">
    <w:name w:val="WW8Num21z1"/>
    <w:rsid w:val="00AF4419"/>
    <w:rPr>
      <w:rFonts w:ascii="Courier New" w:hAnsi="Courier New" w:cs="Courier New"/>
    </w:rPr>
  </w:style>
  <w:style w:type="character" w:customStyle="1" w:styleId="WW8Num21z2">
    <w:name w:val="WW8Num21z2"/>
    <w:rsid w:val="00AF4419"/>
    <w:rPr>
      <w:rFonts w:ascii="Wingdings" w:hAnsi="Wingdings"/>
    </w:rPr>
  </w:style>
  <w:style w:type="character" w:customStyle="1" w:styleId="WW8Num21z3">
    <w:name w:val="WW8Num21z3"/>
    <w:rsid w:val="00AF4419"/>
    <w:rPr>
      <w:rFonts w:ascii="Symbol" w:hAnsi="Symbol"/>
    </w:rPr>
  </w:style>
  <w:style w:type="character" w:customStyle="1" w:styleId="WW8Num22z0">
    <w:name w:val="WW8Num22z0"/>
    <w:rsid w:val="00AF4419"/>
    <w:rPr>
      <w:rFonts w:ascii="Symbol" w:hAnsi="Symbol"/>
      <w:sz w:val="18"/>
      <w:szCs w:val="18"/>
    </w:rPr>
  </w:style>
  <w:style w:type="character" w:customStyle="1" w:styleId="WW8Num22z1">
    <w:name w:val="WW8Num22z1"/>
    <w:rsid w:val="00AF4419"/>
    <w:rPr>
      <w:rFonts w:ascii="Courier New" w:hAnsi="Courier New" w:cs="Courier New"/>
    </w:rPr>
  </w:style>
  <w:style w:type="character" w:customStyle="1" w:styleId="WW8Num22z2">
    <w:name w:val="WW8Num22z2"/>
    <w:rsid w:val="00AF4419"/>
    <w:rPr>
      <w:rFonts w:ascii="Wingdings" w:hAnsi="Wingdings"/>
    </w:rPr>
  </w:style>
  <w:style w:type="character" w:customStyle="1" w:styleId="WW8Num22z3">
    <w:name w:val="WW8Num22z3"/>
    <w:rsid w:val="00AF4419"/>
    <w:rPr>
      <w:rFonts w:ascii="Symbol" w:hAnsi="Symbol"/>
    </w:rPr>
  </w:style>
  <w:style w:type="character" w:customStyle="1" w:styleId="WW8Num23z0">
    <w:name w:val="WW8Num23z0"/>
    <w:rsid w:val="00AF4419"/>
    <w:rPr>
      <w:rFonts w:ascii="Symbol" w:hAnsi="Symbol"/>
      <w:sz w:val="18"/>
      <w:szCs w:val="18"/>
    </w:rPr>
  </w:style>
  <w:style w:type="character" w:customStyle="1" w:styleId="WW8Num23z1">
    <w:name w:val="WW8Num23z1"/>
    <w:rsid w:val="00AF4419"/>
    <w:rPr>
      <w:rFonts w:ascii="Courier New" w:hAnsi="Courier New" w:cs="Courier New"/>
    </w:rPr>
  </w:style>
  <w:style w:type="character" w:customStyle="1" w:styleId="WW8Num23z2">
    <w:name w:val="WW8Num23z2"/>
    <w:rsid w:val="00AF4419"/>
    <w:rPr>
      <w:rFonts w:ascii="Wingdings" w:hAnsi="Wingdings"/>
    </w:rPr>
  </w:style>
  <w:style w:type="character" w:customStyle="1" w:styleId="WW8Num23z3">
    <w:name w:val="WW8Num23z3"/>
    <w:rsid w:val="00AF4419"/>
    <w:rPr>
      <w:rFonts w:ascii="Symbol" w:hAnsi="Symbol"/>
    </w:rPr>
  </w:style>
  <w:style w:type="character" w:customStyle="1" w:styleId="WW8Num24z0">
    <w:name w:val="WW8Num24z0"/>
    <w:rsid w:val="00AF4419"/>
    <w:rPr>
      <w:rFonts w:ascii="Symbol" w:hAnsi="Symbol"/>
      <w:sz w:val="18"/>
      <w:szCs w:val="18"/>
    </w:rPr>
  </w:style>
  <w:style w:type="character" w:customStyle="1" w:styleId="WW8Num25z0">
    <w:name w:val="WW8Num25z0"/>
    <w:rsid w:val="00AF4419"/>
    <w:rPr>
      <w:rFonts w:ascii="Symbol" w:hAnsi="Symbol"/>
    </w:rPr>
  </w:style>
  <w:style w:type="character" w:customStyle="1" w:styleId="WW8Num25z1">
    <w:name w:val="WW8Num25z1"/>
    <w:rsid w:val="00AF4419"/>
    <w:rPr>
      <w:rFonts w:ascii="Courier New" w:hAnsi="Courier New" w:cs="Courier New"/>
    </w:rPr>
  </w:style>
  <w:style w:type="character" w:customStyle="1" w:styleId="WW8Num25z2">
    <w:name w:val="WW8Num25z2"/>
    <w:rsid w:val="00AF4419"/>
    <w:rPr>
      <w:rFonts w:ascii="Wingdings" w:hAnsi="Wingdings"/>
    </w:rPr>
  </w:style>
  <w:style w:type="character" w:customStyle="1" w:styleId="WW8Num26z0">
    <w:name w:val="WW8Num26z0"/>
    <w:rsid w:val="00AF4419"/>
    <w:rPr>
      <w:rFonts w:ascii="Wingdings" w:hAnsi="Wingdings"/>
    </w:rPr>
  </w:style>
  <w:style w:type="character" w:customStyle="1" w:styleId="WW8Num27z0">
    <w:name w:val="WW8Num27z0"/>
    <w:rsid w:val="00AF4419"/>
    <w:rPr>
      <w:rFonts w:ascii="Symbol" w:hAnsi="Symbol"/>
    </w:rPr>
  </w:style>
  <w:style w:type="character" w:customStyle="1" w:styleId="WW8Num27z1">
    <w:name w:val="WW8Num27z1"/>
    <w:rsid w:val="00AF4419"/>
    <w:rPr>
      <w:rFonts w:ascii="Courier New" w:hAnsi="Courier New" w:cs="Courier New"/>
    </w:rPr>
  </w:style>
  <w:style w:type="character" w:customStyle="1" w:styleId="WW8Num27z2">
    <w:name w:val="WW8Num27z2"/>
    <w:rsid w:val="00AF4419"/>
    <w:rPr>
      <w:rFonts w:ascii="Wingdings" w:hAnsi="Wingdings"/>
    </w:rPr>
  </w:style>
  <w:style w:type="character" w:customStyle="1" w:styleId="WW8Num28z0">
    <w:name w:val="WW8Num28z0"/>
    <w:rsid w:val="00AF4419"/>
    <w:rPr>
      <w:rFonts w:ascii="Symbol" w:hAnsi="Symbol"/>
      <w:sz w:val="18"/>
      <w:szCs w:val="18"/>
    </w:rPr>
  </w:style>
  <w:style w:type="character" w:customStyle="1" w:styleId="WW8Num28z1">
    <w:name w:val="WW8Num28z1"/>
    <w:rsid w:val="00AF4419"/>
    <w:rPr>
      <w:rFonts w:ascii="Courier New" w:hAnsi="Courier New" w:cs="Courier New"/>
    </w:rPr>
  </w:style>
  <w:style w:type="character" w:customStyle="1" w:styleId="WW8Num28z2">
    <w:name w:val="WW8Num28z2"/>
    <w:rsid w:val="00AF4419"/>
    <w:rPr>
      <w:rFonts w:ascii="Wingdings" w:hAnsi="Wingdings"/>
    </w:rPr>
  </w:style>
  <w:style w:type="character" w:customStyle="1" w:styleId="WW8Num28z3">
    <w:name w:val="WW8Num28z3"/>
    <w:rsid w:val="00AF4419"/>
    <w:rPr>
      <w:rFonts w:ascii="Symbol" w:hAnsi="Symbol"/>
    </w:rPr>
  </w:style>
  <w:style w:type="character" w:customStyle="1" w:styleId="WW8Num29z0">
    <w:name w:val="WW8Num29z0"/>
    <w:rsid w:val="00AF4419"/>
    <w:rPr>
      <w:rFonts w:ascii="Symbol" w:hAnsi="Symbol"/>
    </w:rPr>
  </w:style>
  <w:style w:type="character" w:customStyle="1" w:styleId="WW8Num29z1">
    <w:name w:val="WW8Num29z1"/>
    <w:rsid w:val="00AF4419"/>
    <w:rPr>
      <w:rFonts w:ascii="Courier New" w:hAnsi="Courier New" w:cs="Courier New"/>
    </w:rPr>
  </w:style>
  <w:style w:type="character" w:customStyle="1" w:styleId="WW8Num29z2">
    <w:name w:val="WW8Num29z2"/>
    <w:rsid w:val="00AF4419"/>
    <w:rPr>
      <w:rFonts w:ascii="Wingdings" w:hAnsi="Wingdings"/>
    </w:rPr>
  </w:style>
  <w:style w:type="character" w:customStyle="1" w:styleId="WW8Num30z0">
    <w:name w:val="WW8Num30z0"/>
    <w:rsid w:val="00AF4419"/>
    <w:rPr>
      <w:rFonts w:ascii="Symbol" w:hAnsi="Symbol"/>
      <w:sz w:val="18"/>
      <w:szCs w:val="18"/>
    </w:rPr>
  </w:style>
  <w:style w:type="character" w:customStyle="1" w:styleId="WW8Num30z2">
    <w:name w:val="WW8Num30z2"/>
    <w:rsid w:val="00AF4419"/>
    <w:rPr>
      <w:rFonts w:ascii="Wingdings" w:hAnsi="Wingdings"/>
    </w:rPr>
  </w:style>
  <w:style w:type="character" w:customStyle="1" w:styleId="WW8Num30z3">
    <w:name w:val="WW8Num30z3"/>
    <w:rsid w:val="00AF4419"/>
    <w:rPr>
      <w:rFonts w:ascii="Symbol" w:hAnsi="Symbol"/>
    </w:rPr>
  </w:style>
  <w:style w:type="character" w:customStyle="1" w:styleId="WW8Num30z4">
    <w:name w:val="WW8Num30z4"/>
    <w:rsid w:val="00AF4419"/>
    <w:rPr>
      <w:rFonts w:ascii="Courier New" w:hAnsi="Courier New" w:cs="Courier New"/>
    </w:rPr>
  </w:style>
  <w:style w:type="character" w:customStyle="1" w:styleId="WW8Num31z0">
    <w:name w:val="WW8Num31z0"/>
    <w:rsid w:val="00AF4419"/>
    <w:rPr>
      <w:rFonts w:ascii="Symbol" w:hAnsi="Symbol"/>
      <w:sz w:val="18"/>
      <w:szCs w:val="18"/>
    </w:rPr>
  </w:style>
  <w:style w:type="character" w:customStyle="1" w:styleId="WW8Num31z1">
    <w:name w:val="WW8Num31z1"/>
    <w:rsid w:val="00AF4419"/>
    <w:rPr>
      <w:rFonts w:ascii="Courier New" w:hAnsi="Courier New" w:cs="Courier New"/>
    </w:rPr>
  </w:style>
  <w:style w:type="character" w:customStyle="1" w:styleId="WW8Num31z2">
    <w:name w:val="WW8Num31z2"/>
    <w:rsid w:val="00AF4419"/>
    <w:rPr>
      <w:rFonts w:ascii="Wingdings" w:hAnsi="Wingdings"/>
    </w:rPr>
  </w:style>
  <w:style w:type="character" w:customStyle="1" w:styleId="WW8Num31z3">
    <w:name w:val="WW8Num31z3"/>
    <w:rsid w:val="00AF4419"/>
    <w:rPr>
      <w:rFonts w:ascii="Symbol" w:hAnsi="Symbol"/>
    </w:rPr>
  </w:style>
  <w:style w:type="character" w:customStyle="1" w:styleId="WW8Num32z0">
    <w:name w:val="WW8Num32z0"/>
    <w:rsid w:val="00AF4419"/>
    <w:rPr>
      <w:rFonts w:ascii="Symbol" w:hAnsi="Symbol"/>
      <w:sz w:val="18"/>
      <w:szCs w:val="18"/>
    </w:rPr>
  </w:style>
  <w:style w:type="character" w:customStyle="1" w:styleId="WW8Num32z2">
    <w:name w:val="WW8Num32z2"/>
    <w:rsid w:val="00AF4419"/>
    <w:rPr>
      <w:rFonts w:ascii="Wingdings" w:hAnsi="Wingdings"/>
    </w:rPr>
  </w:style>
  <w:style w:type="character" w:customStyle="1" w:styleId="WW8Num32z3">
    <w:name w:val="WW8Num32z3"/>
    <w:rsid w:val="00AF4419"/>
    <w:rPr>
      <w:rFonts w:ascii="Symbol" w:hAnsi="Symbol"/>
    </w:rPr>
  </w:style>
  <w:style w:type="character" w:customStyle="1" w:styleId="WW8Num32z4">
    <w:name w:val="WW8Num32z4"/>
    <w:rsid w:val="00AF4419"/>
    <w:rPr>
      <w:rFonts w:ascii="Courier New" w:hAnsi="Courier New" w:cs="Courier New"/>
    </w:rPr>
  </w:style>
  <w:style w:type="character" w:customStyle="1" w:styleId="WW8Num33z0">
    <w:name w:val="WW8Num33z0"/>
    <w:rsid w:val="00AF4419"/>
    <w:rPr>
      <w:rFonts w:ascii="Symbol" w:hAnsi="Symbol"/>
      <w:sz w:val="18"/>
      <w:szCs w:val="18"/>
    </w:rPr>
  </w:style>
  <w:style w:type="character" w:customStyle="1" w:styleId="WW8Num34z0">
    <w:name w:val="WW8Num34z0"/>
    <w:rsid w:val="00AF4419"/>
    <w:rPr>
      <w:rFonts w:ascii="Symbol" w:hAnsi="Symbol"/>
      <w:sz w:val="18"/>
      <w:szCs w:val="18"/>
    </w:rPr>
  </w:style>
  <w:style w:type="character" w:customStyle="1" w:styleId="WW8Num35z0">
    <w:name w:val="WW8Num35z0"/>
    <w:rsid w:val="00AF4419"/>
    <w:rPr>
      <w:rFonts w:ascii="Symbol" w:hAnsi="Symbol"/>
      <w:sz w:val="18"/>
      <w:szCs w:val="18"/>
    </w:rPr>
  </w:style>
  <w:style w:type="character" w:customStyle="1" w:styleId="WW8Num35z1">
    <w:name w:val="WW8Num35z1"/>
    <w:rsid w:val="00AF4419"/>
    <w:rPr>
      <w:rFonts w:ascii="Courier New" w:hAnsi="Courier New" w:cs="Courier New"/>
    </w:rPr>
  </w:style>
  <w:style w:type="character" w:customStyle="1" w:styleId="WW8Num35z2">
    <w:name w:val="WW8Num35z2"/>
    <w:rsid w:val="00AF4419"/>
    <w:rPr>
      <w:rFonts w:ascii="Wingdings" w:hAnsi="Wingdings"/>
    </w:rPr>
  </w:style>
  <w:style w:type="character" w:customStyle="1" w:styleId="WW8Num35z3">
    <w:name w:val="WW8Num35z3"/>
    <w:rsid w:val="00AF4419"/>
    <w:rPr>
      <w:rFonts w:ascii="Symbol" w:hAnsi="Symbol"/>
    </w:rPr>
  </w:style>
  <w:style w:type="character" w:customStyle="1" w:styleId="WW8Num36z0">
    <w:name w:val="WW8Num36z0"/>
    <w:rsid w:val="00AF4419"/>
    <w:rPr>
      <w:rFonts w:ascii="Symbol" w:hAnsi="Symbol"/>
      <w:sz w:val="18"/>
      <w:szCs w:val="18"/>
    </w:rPr>
  </w:style>
  <w:style w:type="character" w:customStyle="1" w:styleId="WW8Num36z1">
    <w:name w:val="WW8Num36z1"/>
    <w:rsid w:val="00AF4419"/>
    <w:rPr>
      <w:rFonts w:ascii="Courier New" w:hAnsi="Courier New" w:cs="Courier New"/>
    </w:rPr>
  </w:style>
  <w:style w:type="character" w:customStyle="1" w:styleId="WW8Num36z2">
    <w:name w:val="WW8Num36z2"/>
    <w:rsid w:val="00AF4419"/>
    <w:rPr>
      <w:rFonts w:ascii="Wingdings" w:hAnsi="Wingdings"/>
    </w:rPr>
  </w:style>
  <w:style w:type="character" w:customStyle="1" w:styleId="WW8Num36z3">
    <w:name w:val="WW8Num36z3"/>
    <w:rsid w:val="00AF4419"/>
    <w:rPr>
      <w:rFonts w:ascii="Symbol" w:hAnsi="Symbol"/>
    </w:rPr>
  </w:style>
  <w:style w:type="character" w:customStyle="1" w:styleId="WW8Num37z0">
    <w:name w:val="WW8Num37z0"/>
    <w:rsid w:val="00AF4419"/>
    <w:rPr>
      <w:rFonts w:ascii="Symbol" w:hAnsi="Symbol"/>
      <w:sz w:val="18"/>
      <w:szCs w:val="18"/>
    </w:rPr>
  </w:style>
  <w:style w:type="character" w:customStyle="1" w:styleId="WW8Num38z0">
    <w:name w:val="WW8Num38z0"/>
    <w:rsid w:val="00AF4419"/>
    <w:rPr>
      <w:rFonts w:ascii="Symbol" w:hAnsi="Symbol"/>
      <w:sz w:val="18"/>
      <w:szCs w:val="18"/>
    </w:rPr>
  </w:style>
  <w:style w:type="character" w:customStyle="1" w:styleId="WW8Num38z1">
    <w:name w:val="WW8Num38z1"/>
    <w:rsid w:val="00AF4419"/>
    <w:rPr>
      <w:rFonts w:ascii="Courier New" w:hAnsi="Courier New" w:cs="Courier New"/>
    </w:rPr>
  </w:style>
  <w:style w:type="character" w:customStyle="1" w:styleId="WW8Num38z2">
    <w:name w:val="WW8Num38z2"/>
    <w:rsid w:val="00AF4419"/>
    <w:rPr>
      <w:rFonts w:ascii="Wingdings" w:hAnsi="Wingdings"/>
    </w:rPr>
  </w:style>
  <w:style w:type="character" w:customStyle="1" w:styleId="WW8Num38z3">
    <w:name w:val="WW8Num38z3"/>
    <w:rsid w:val="00AF4419"/>
    <w:rPr>
      <w:rFonts w:ascii="Symbol" w:hAnsi="Symbol"/>
    </w:rPr>
  </w:style>
  <w:style w:type="character" w:customStyle="1" w:styleId="WW8Num39z0">
    <w:name w:val="WW8Num39z0"/>
    <w:rsid w:val="00AF4419"/>
    <w:rPr>
      <w:rFonts w:ascii="Symbol" w:hAnsi="Symbol"/>
      <w:sz w:val="18"/>
      <w:szCs w:val="18"/>
    </w:rPr>
  </w:style>
  <w:style w:type="character" w:customStyle="1" w:styleId="WW8Num39z2">
    <w:name w:val="WW8Num39z2"/>
    <w:rsid w:val="00AF4419"/>
    <w:rPr>
      <w:rFonts w:ascii="Wingdings" w:hAnsi="Wingdings"/>
    </w:rPr>
  </w:style>
  <w:style w:type="character" w:customStyle="1" w:styleId="WW8Num39z3">
    <w:name w:val="WW8Num39z3"/>
    <w:rsid w:val="00AF4419"/>
    <w:rPr>
      <w:rFonts w:ascii="Symbol" w:hAnsi="Symbol"/>
    </w:rPr>
  </w:style>
  <w:style w:type="character" w:customStyle="1" w:styleId="WW8Num39z4">
    <w:name w:val="WW8Num39z4"/>
    <w:rsid w:val="00AF4419"/>
    <w:rPr>
      <w:rFonts w:ascii="Courier New" w:hAnsi="Courier New" w:cs="Courier New"/>
    </w:rPr>
  </w:style>
  <w:style w:type="character" w:customStyle="1" w:styleId="WW8Num40z0">
    <w:name w:val="WW8Num40z0"/>
    <w:rsid w:val="00AF4419"/>
    <w:rPr>
      <w:rFonts w:ascii="Symbol" w:hAnsi="Symbol"/>
      <w:sz w:val="18"/>
      <w:szCs w:val="18"/>
    </w:rPr>
  </w:style>
  <w:style w:type="character" w:customStyle="1" w:styleId="WW8Num41z0">
    <w:name w:val="WW8Num41z0"/>
    <w:rsid w:val="00AF4419"/>
    <w:rPr>
      <w:rFonts w:ascii="Symbol" w:hAnsi="Symbol"/>
      <w:sz w:val="18"/>
      <w:szCs w:val="18"/>
    </w:rPr>
  </w:style>
  <w:style w:type="character" w:customStyle="1" w:styleId="WW8Num41z1">
    <w:name w:val="WW8Num41z1"/>
    <w:rsid w:val="00AF4419"/>
    <w:rPr>
      <w:rFonts w:ascii="Courier New" w:hAnsi="Courier New" w:cs="Courier New"/>
    </w:rPr>
  </w:style>
  <w:style w:type="character" w:customStyle="1" w:styleId="WW8Num41z2">
    <w:name w:val="WW8Num41z2"/>
    <w:rsid w:val="00AF4419"/>
    <w:rPr>
      <w:rFonts w:ascii="Wingdings" w:hAnsi="Wingdings"/>
    </w:rPr>
  </w:style>
  <w:style w:type="character" w:customStyle="1" w:styleId="WW8Num41z3">
    <w:name w:val="WW8Num41z3"/>
    <w:rsid w:val="00AF4419"/>
    <w:rPr>
      <w:rFonts w:ascii="Symbol" w:hAnsi="Symbol"/>
    </w:rPr>
  </w:style>
  <w:style w:type="character" w:customStyle="1" w:styleId="WW8Num42z0">
    <w:name w:val="WW8Num42z0"/>
    <w:rsid w:val="00AF4419"/>
    <w:rPr>
      <w:rFonts w:ascii="Symbol" w:hAnsi="Symbol"/>
      <w:sz w:val="18"/>
      <w:szCs w:val="18"/>
    </w:rPr>
  </w:style>
  <w:style w:type="character" w:customStyle="1" w:styleId="WW8Num42z1">
    <w:name w:val="WW8Num42z1"/>
    <w:rsid w:val="00AF4419"/>
    <w:rPr>
      <w:rFonts w:ascii="Courier New" w:hAnsi="Courier New" w:cs="Courier New"/>
    </w:rPr>
  </w:style>
  <w:style w:type="character" w:customStyle="1" w:styleId="WW8Num42z2">
    <w:name w:val="WW8Num42z2"/>
    <w:rsid w:val="00AF4419"/>
    <w:rPr>
      <w:rFonts w:ascii="Wingdings" w:hAnsi="Wingdings"/>
    </w:rPr>
  </w:style>
  <w:style w:type="character" w:customStyle="1" w:styleId="WW8Num42z3">
    <w:name w:val="WW8Num42z3"/>
    <w:rsid w:val="00AF4419"/>
    <w:rPr>
      <w:rFonts w:ascii="Symbol" w:hAnsi="Symbol"/>
    </w:rPr>
  </w:style>
  <w:style w:type="character" w:customStyle="1" w:styleId="WW8Num43z0">
    <w:name w:val="WW8Num43z0"/>
    <w:rsid w:val="00AF4419"/>
    <w:rPr>
      <w:rFonts w:ascii="Symbol" w:hAnsi="Symbol"/>
    </w:rPr>
  </w:style>
  <w:style w:type="character" w:customStyle="1" w:styleId="WW8Num43z1">
    <w:name w:val="WW8Num43z1"/>
    <w:rsid w:val="00AF4419"/>
    <w:rPr>
      <w:rFonts w:ascii="Courier New" w:hAnsi="Courier New" w:cs="Courier New"/>
    </w:rPr>
  </w:style>
  <w:style w:type="character" w:customStyle="1" w:styleId="WW8Num43z2">
    <w:name w:val="WW8Num43z2"/>
    <w:rsid w:val="00AF4419"/>
    <w:rPr>
      <w:rFonts w:ascii="Wingdings" w:hAnsi="Wingdings"/>
    </w:rPr>
  </w:style>
  <w:style w:type="character" w:customStyle="1" w:styleId="WW8Num44z0">
    <w:name w:val="WW8Num44z0"/>
    <w:rsid w:val="00AF4419"/>
    <w:rPr>
      <w:rFonts w:ascii="Symbol" w:hAnsi="Symbol"/>
      <w:sz w:val="18"/>
      <w:szCs w:val="18"/>
    </w:rPr>
  </w:style>
  <w:style w:type="character" w:customStyle="1" w:styleId="WW8Num45z0">
    <w:name w:val="WW8Num45z0"/>
    <w:rsid w:val="00AF4419"/>
    <w:rPr>
      <w:rFonts w:ascii="Symbol" w:hAnsi="Symbol"/>
      <w:sz w:val="18"/>
      <w:szCs w:val="18"/>
    </w:rPr>
  </w:style>
  <w:style w:type="character" w:customStyle="1" w:styleId="WW8Num45z1">
    <w:name w:val="WW8Num45z1"/>
    <w:rsid w:val="00AF4419"/>
    <w:rPr>
      <w:rFonts w:ascii="Courier New" w:hAnsi="Courier New" w:cs="Courier New"/>
    </w:rPr>
  </w:style>
  <w:style w:type="character" w:customStyle="1" w:styleId="WW8Num45z2">
    <w:name w:val="WW8Num45z2"/>
    <w:rsid w:val="00AF4419"/>
    <w:rPr>
      <w:rFonts w:ascii="Wingdings" w:hAnsi="Wingdings"/>
    </w:rPr>
  </w:style>
  <w:style w:type="character" w:customStyle="1" w:styleId="WW8Num45z3">
    <w:name w:val="WW8Num45z3"/>
    <w:rsid w:val="00AF4419"/>
    <w:rPr>
      <w:rFonts w:ascii="Symbol" w:hAnsi="Symbol"/>
    </w:rPr>
  </w:style>
  <w:style w:type="character" w:customStyle="1" w:styleId="WW8Num1z1">
    <w:name w:val="WW8Num1z1"/>
    <w:rsid w:val="00AF4419"/>
    <w:rPr>
      <w:rFonts w:ascii="Courier New" w:hAnsi="Courier New" w:cs="Courier New"/>
    </w:rPr>
  </w:style>
  <w:style w:type="character" w:customStyle="1" w:styleId="WW8Num1z3">
    <w:name w:val="WW8Num1z3"/>
    <w:rsid w:val="00AF4419"/>
    <w:rPr>
      <w:rFonts w:ascii="Symbol" w:hAnsi="Symbol"/>
    </w:rPr>
  </w:style>
  <w:style w:type="character" w:customStyle="1" w:styleId="WW8Num2z1">
    <w:name w:val="WW8Num2z1"/>
    <w:rsid w:val="00AF4419"/>
    <w:rPr>
      <w:rFonts w:ascii="Courier New" w:hAnsi="Courier New" w:cs="Courier New"/>
    </w:rPr>
  </w:style>
  <w:style w:type="character" w:customStyle="1" w:styleId="WW8Num2z3">
    <w:name w:val="WW8Num2z3"/>
    <w:rsid w:val="00AF4419"/>
    <w:rPr>
      <w:rFonts w:ascii="Symbol" w:hAnsi="Symbol"/>
    </w:rPr>
  </w:style>
  <w:style w:type="character" w:customStyle="1" w:styleId="WW8Num3z1">
    <w:name w:val="WW8Num3z1"/>
    <w:rsid w:val="00AF4419"/>
    <w:rPr>
      <w:rFonts w:ascii="Courier New" w:hAnsi="Courier New"/>
    </w:rPr>
  </w:style>
  <w:style w:type="character" w:customStyle="1" w:styleId="WW8Num3z2">
    <w:name w:val="WW8Num3z2"/>
    <w:rsid w:val="00AF4419"/>
    <w:rPr>
      <w:rFonts w:ascii="Wingdings" w:hAnsi="Wingdings"/>
    </w:rPr>
  </w:style>
  <w:style w:type="character" w:customStyle="1" w:styleId="WW8Num3z3">
    <w:name w:val="WW8Num3z3"/>
    <w:rsid w:val="00AF4419"/>
    <w:rPr>
      <w:rFonts w:ascii="Symbol" w:hAnsi="Symbol"/>
    </w:rPr>
  </w:style>
  <w:style w:type="character" w:customStyle="1" w:styleId="WW8Num4z1">
    <w:name w:val="WW8Num4z1"/>
    <w:rsid w:val="00AF4419"/>
    <w:rPr>
      <w:rFonts w:ascii="Courier New" w:hAnsi="Courier New" w:cs="Courier New"/>
    </w:rPr>
  </w:style>
  <w:style w:type="character" w:customStyle="1" w:styleId="WW8Num4z2">
    <w:name w:val="WW8Num4z2"/>
    <w:rsid w:val="00AF4419"/>
    <w:rPr>
      <w:rFonts w:ascii="Wingdings" w:hAnsi="Wingdings"/>
    </w:rPr>
  </w:style>
  <w:style w:type="character" w:customStyle="1" w:styleId="WW8Num4z3">
    <w:name w:val="WW8Num4z3"/>
    <w:rsid w:val="00AF4419"/>
    <w:rPr>
      <w:rFonts w:ascii="Symbol" w:hAnsi="Symbol"/>
    </w:rPr>
  </w:style>
  <w:style w:type="character" w:customStyle="1" w:styleId="WW8Num5z1">
    <w:name w:val="WW8Num5z1"/>
    <w:rsid w:val="00AF4419"/>
    <w:rPr>
      <w:rFonts w:ascii="Courier New" w:hAnsi="Courier New" w:cs="Courier New"/>
    </w:rPr>
  </w:style>
  <w:style w:type="character" w:customStyle="1" w:styleId="WW8Num5z3">
    <w:name w:val="WW8Num5z3"/>
    <w:rsid w:val="00AF4419"/>
    <w:rPr>
      <w:rFonts w:ascii="Symbol" w:hAnsi="Symbol"/>
    </w:rPr>
  </w:style>
  <w:style w:type="character" w:customStyle="1" w:styleId="WW8Num6z1">
    <w:name w:val="WW8Num6z1"/>
    <w:rsid w:val="00AF4419"/>
    <w:rPr>
      <w:rFonts w:ascii="Wingdings" w:hAnsi="Wingdings"/>
    </w:rPr>
  </w:style>
  <w:style w:type="character" w:customStyle="1" w:styleId="WW8Num7z0">
    <w:name w:val="WW8Num7z0"/>
    <w:rsid w:val="00AF4419"/>
    <w:rPr>
      <w:rFonts w:ascii="Wingdings" w:hAnsi="Wingdings"/>
    </w:rPr>
  </w:style>
  <w:style w:type="character" w:customStyle="1" w:styleId="WW8Num7z1">
    <w:name w:val="WW8Num7z1"/>
    <w:rsid w:val="00AF4419"/>
    <w:rPr>
      <w:rFonts w:ascii="Courier New" w:hAnsi="Courier New" w:cs="Courier New"/>
    </w:rPr>
  </w:style>
  <w:style w:type="character" w:customStyle="1" w:styleId="WW8Num7z3">
    <w:name w:val="WW8Num7z3"/>
    <w:rsid w:val="00AF4419"/>
    <w:rPr>
      <w:rFonts w:ascii="Symbol" w:hAnsi="Symbol"/>
    </w:rPr>
  </w:style>
  <w:style w:type="character" w:customStyle="1" w:styleId="WW8Num9z1">
    <w:name w:val="WW8Num9z1"/>
    <w:rsid w:val="00AF4419"/>
    <w:rPr>
      <w:rFonts w:ascii="Courier New" w:hAnsi="Courier New" w:cs="Courier New"/>
    </w:rPr>
  </w:style>
  <w:style w:type="character" w:customStyle="1" w:styleId="WW8Num9z3">
    <w:name w:val="WW8Num9z3"/>
    <w:rsid w:val="00AF4419"/>
    <w:rPr>
      <w:rFonts w:ascii="Symbol" w:hAnsi="Symbol"/>
    </w:rPr>
  </w:style>
  <w:style w:type="character" w:customStyle="1" w:styleId="WW8Num10z1">
    <w:name w:val="WW8Num10z1"/>
    <w:rsid w:val="00AF4419"/>
    <w:rPr>
      <w:rFonts w:ascii="Courier New" w:hAnsi="Courier New" w:cs="Courier New"/>
    </w:rPr>
  </w:style>
  <w:style w:type="character" w:customStyle="1" w:styleId="WW8Num10z2">
    <w:name w:val="WW8Num10z2"/>
    <w:rsid w:val="00AF4419"/>
    <w:rPr>
      <w:rFonts w:ascii="Wingdings" w:hAnsi="Wingdings"/>
    </w:rPr>
  </w:style>
  <w:style w:type="character" w:customStyle="1" w:styleId="WW8Num10z3">
    <w:name w:val="WW8Num10z3"/>
    <w:rsid w:val="00AF4419"/>
    <w:rPr>
      <w:rFonts w:ascii="Symbol" w:hAnsi="Symbol"/>
    </w:rPr>
  </w:style>
  <w:style w:type="character" w:customStyle="1" w:styleId="WW8Num11z1">
    <w:name w:val="WW8Num11z1"/>
    <w:rsid w:val="00AF4419"/>
    <w:rPr>
      <w:rFonts w:ascii="Courier New" w:hAnsi="Courier New" w:cs="Courier New"/>
    </w:rPr>
  </w:style>
  <w:style w:type="character" w:customStyle="1" w:styleId="WW8Num11z3">
    <w:name w:val="WW8Num11z3"/>
    <w:rsid w:val="00AF4419"/>
    <w:rPr>
      <w:rFonts w:ascii="Symbol" w:hAnsi="Symbol"/>
    </w:rPr>
  </w:style>
  <w:style w:type="character" w:customStyle="1" w:styleId="WW8Num12z1">
    <w:name w:val="WW8Num12z1"/>
    <w:rsid w:val="00AF4419"/>
    <w:rPr>
      <w:rFonts w:ascii="Courier New" w:hAnsi="Courier New" w:cs="Courier New"/>
    </w:rPr>
  </w:style>
  <w:style w:type="character" w:customStyle="1" w:styleId="WW8Num12z3">
    <w:name w:val="WW8Num12z3"/>
    <w:rsid w:val="00AF4419"/>
    <w:rPr>
      <w:rFonts w:ascii="Symbol" w:hAnsi="Symbol"/>
    </w:rPr>
  </w:style>
  <w:style w:type="character" w:customStyle="1" w:styleId="WW8Num13z1">
    <w:name w:val="WW8Num13z1"/>
    <w:rsid w:val="00AF4419"/>
    <w:rPr>
      <w:rFonts w:ascii="Courier New" w:hAnsi="Courier New" w:cs="Courier New"/>
    </w:rPr>
  </w:style>
  <w:style w:type="character" w:customStyle="1" w:styleId="WW8Num13z3">
    <w:name w:val="WW8Num13z3"/>
    <w:rsid w:val="00AF4419"/>
    <w:rPr>
      <w:rFonts w:ascii="Symbol" w:hAnsi="Symbol"/>
    </w:rPr>
  </w:style>
  <w:style w:type="character" w:customStyle="1" w:styleId="WW-DefaultParagraphFont">
    <w:name w:val="WW-Default Paragraph Font"/>
    <w:rsid w:val="00AF4419"/>
  </w:style>
  <w:style w:type="character" w:styleId="PageNumber">
    <w:name w:val="page number"/>
    <w:basedOn w:val="WW-DefaultParagraphFont"/>
    <w:rsid w:val="00AF4419"/>
  </w:style>
  <w:style w:type="character" w:styleId="Hyperlink">
    <w:name w:val="Hyperlink"/>
    <w:basedOn w:val="WW-DefaultParagraphFont"/>
    <w:rsid w:val="00AF4419"/>
    <w:rPr>
      <w:color w:val="0000FF"/>
      <w:u w:val="single"/>
    </w:rPr>
  </w:style>
  <w:style w:type="character" w:customStyle="1" w:styleId="StandardChar">
    <w:name w:val="Standard Char"/>
    <w:basedOn w:val="DefaultParagraphFont"/>
    <w:rsid w:val="00AF4419"/>
    <w:rPr>
      <w:sz w:val="24"/>
      <w:szCs w:val="24"/>
      <w:lang w:val="nb-NO" w:eastAsia="ar-SA" w:bidi="ar-SA"/>
    </w:rPr>
  </w:style>
  <w:style w:type="paragraph" w:styleId="BodyText">
    <w:name w:val="Body Text"/>
    <w:basedOn w:val="Normal"/>
    <w:rsid w:val="00AF4419"/>
    <w:pPr>
      <w:spacing w:after="120"/>
    </w:pPr>
    <w:rPr>
      <w:sz w:val="20"/>
      <w:szCs w:val="20"/>
      <w:lang w:val="en-GB"/>
    </w:rPr>
  </w:style>
  <w:style w:type="paragraph" w:styleId="List">
    <w:name w:val="List"/>
    <w:basedOn w:val="BodyText"/>
    <w:rsid w:val="00AF4419"/>
    <w:rPr>
      <w:rFonts w:cs="Tahoma"/>
    </w:rPr>
  </w:style>
  <w:style w:type="paragraph" w:styleId="Caption">
    <w:name w:val="caption"/>
    <w:basedOn w:val="Normal"/>
    <w:qFormat/>
    <w:rsid w:val="00AF4419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rsid w:val="00AF4419"/>
    <w:pPr>
      <w:suppressLineNumbers/>
    </w:pPr>
    <w:rPr>
      <w:rFonts w:cs="Tahoma"/>
    </w:rPr>
  </w:style>
  <w:style w:type="paragraph" w:customStyle="1" w:styleId="Heading">
    <w:name w:val="Heading"/>
    <w:basedOn w:val="Normal"/>
    <w:next w:val="BodyText"/>
    <w:rsid w:val="00AF4419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Standard">
    <w:name w:val="Standard"/>
    <w:link w:val="StandardChar1"/>
    <w:rsid w:val="00AF4419"/>
    <w:pPr>
      <w:widowControl w:val="0"/>
      <w:suppressAutoHyphens/>
      <w:autoSpaceDE w:val="0"/>
    </w:pPr>
    <w:rPr>
      <w:sz w:val="24"/>
      <w:szCs w:val="24"/>
      <w:lang w:val="nb-NO" w:eastAsia="ar-SA"/>
    </w:rPr>
  </w:style>
  <w:style w:type="paragraph" w:styleId="Header">
    <w:name w:val="header"/>
    <w:basedOn w:val="Normal"/>
    <w:rsid w:val="00AF4419"/>
    <w:pPr>
      <w:tabs>
        <w:tab w:val="center" w:pos="4153"/>
        <w:tab w:val="right" w:pos="8306"/>
      </w:tabs>
    </w:pPr>
    <w:rPr>
      <w:sz w:val="20"/>
      <w:szCs w:val="20"/>
      <w:lang w:val="en-GB"/>
    </w:rPr>
  </w:style>
  <w:style w:type="paragraph" w:styleId="BodyText3">
    <w:name w:val="Body Text 3"/>
    <w:basedOn w:val="Normal"/>
    <w:rsid w:val="00AF4419"/>
    <w:pPr>
      <w:spacing w:after="120"/>
    </w:pPr>
    <w:rPr>
      <w:sz w:val="16"/>
      <w:szCs w:val="16"/>
    </w:rPr>
  </w:style>
  <w:style w:type="paragraph" w:styleId="BlockText">
    <w:name w:val="Block Text"/>
    <w:basedOn w:val="Normal"/>
    <w:rsid w:val="00AF4419"/>
    <w:pPr>
      <w:ind w:left="1440" w:right="1770"/>
      <w:jc w:val="both"/>
    </w:pPr>
  </w:style>
  <w:style w:type="paragraph" w:styleId="BodyText2">
    <w:name w:val="Body Text 2"/>
    <w:basedOn w:val="Normal"/>
    <w:rsid w:val="00AF4419"/>
    <w:rPr>
      <w:sz w:val="28"/>
      <w:szCs w:val="20"/>
    </w:rPr>
  </w:style>
  <w:style w:type="paragraph" w:styleId="BodyTextIndent">
    <w:name w:val="Body Text Indent"/>
    <w:basedOn w:val="Normal"/>
    <w:rsid w:val="00AF4419"/>
    <w:pPr>
      <w:ind w:firstLine="720"/>
      <w:jc w:val="both"/>
    </w:pPr>
    <w:rPr>
      <w:szCs w:val="20"/>
    </w:rPr>
  </w:style>
  <w:style w:type="paragraph" w:styleId="Title">
    <w:name w:val="Title"/>
    <w:basedOn w:val="Normal"/>
    <w:next w:val="Subtitle"/>
    <w:qFormat/>
    <w:rsid w:val="00AF4419"/>
    <w:pPr>
      <w:jc w:val="center"/>
    </w:pPr>
    <w:rPr>
      <w:rFonts w:ascii="Arial" w:hAnsi="Arial"/>
      <w:b/>
      <w:sz w:val="32"/>
      <w:szCs w:val="20"/>
      <w:u w:val="single"/>
    </w:rPr>
  </w:style>
  <w:style w:type="paragraph" w:styleId="Subtitle">
    <w:name w:val="Subtitle"/>
    <w:basedOn w:val="Heading"/>
    <w:next w:val="BodyText"/>
    <w:qFormat/>
    <w:rsid w:val="00AF4419"/>
    <w:pPr>
      <w:jc w:val="center"/>
    </w:pPr>
    <w:rPr>
      <w:i/>
      <w:iCs/>
    </w:rPr>
  </w:style>
  <w:style w:type="paragraph" w:styleId="BodyTextIndent2">
    <w:name w:val="Body Text Indent 2"/>
    <w:basedOn w:val="Normal"/>
    <w:rsid w:val="00AF4419"/>
    <w:pPr>
      <w:ind w:left="792"/>
    </w:pPr>
    <w:rPr>
      <w:rFonts w:ascii="Verdana" w:hAnsi="Verdana"/>
      <w:sz w:val="20"/>
      <w:szCs w:val="22"/>
    </w:rPr>
  </w:style>
  <w:style w:type="paragraph" w:styleId="HTMLPreformatted">
    <w:name w:val="HTML Preformatted"/>
    <w:basedOn w:val="Normal"/>
    <w:rsid w:val="00AF44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szCs w:val="20"/>
    </w:rPr>
  </w:style>
  <w:style w:type="paragraph" w:customStyle="1" w:styleId="Normal-IndentBullet">
    <w:name w:val="Normal - Indent Bullet"/>
    <w:basedOn w:val="Normal"/>
    <w:rsid w:val="00AF4419"/>
    <w:pPr>
      <w:ind w:left="-360"/>
    </w:pPr>
    <w:rPr>
      <w:rFonts w:ascii="Arial" w:hAnsi="Arial" w:cs="Arial"/>
      <w:sz w:val="22"/>
      <w:szCs w:val="22"/>
      <w:lang w:val="en-GB"/>
    </w:rPr>
  </w:style>
  <w:style w:type="paragraph" w:styleId="Footer">
    <w:name w:val="footer"/>
    <w:basedOn w:val="Normal"/>
    <w:rsid w:val="00AF4419"/>
    <w:pPr>
      <w:tabs>
        <w:tab w:val="center" w:pos="4320"/>
        <w:tab w:val="right" w:pos="8640"/>
      </w:tabs>
    </w:pPr>
  </w:style>
  <w:style w:type="paragraph" w:customStyle="1" w:styleId="WW-BodyText3">
    <w:name w:val="WW-Body Text 3"/>
    <w:basedOn w:val="Normal"/>
    <w:rsid w:val="00AF4419"/>
    <w:pPr>
      <w:widowControl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 w:val="0"/>
      <w:jc w:val="both"/>
    </w:pPr>
    <w:rPr>
      <w:sz w:val="22"/>
      <w:szCs w:val="20"/>
    </w:rPr>
  </w:style>
  <w:style w:type="paragraph" w:customStyle="1" w:styleId="WW-PlainText">
    <w:name w:val="WW-Plain Text"/>
    <w:basedOn w:val="Normal"/>
    <w:rsid w:val="00AF4419"/>
    <w:rPr>
      <w:rFonts w:ascii="Courier New" w:hAnsi="Courier New" w:cs="Wingdings"/>
      <w:sz w:val="20"/>
      <w:szCs w:val="20"/>
    </w:rPr>
  </w:style>
  <w:style w:type="paragraph" w:customStyle="1" w:styleId="TableContents">
    <w:name w:val="Table Contents"/>
    <w:basedOn w:val="Normal"/>
    <w:rsid w:val="00AF4419"/>
    <w:pPr>
      <w:suppressLineNumbers/>
    </w:pPr>
  </w:style>
  <w:style w:type="paragraph" w:customStyle="1" w:styleId="TableHeading">
    <w:name w:val="Table Heading"/>
    <w:basedOn w:val="TableContents"/>
    <w:rsid w:val="00AF4419"/>
    <w:pPr>
      <w:jc w:val="center"/>
    </w:pPr>
    <w:rPr>
      <w:b/>
      <w:bCs/>
      <w:i/>
      <w:iCs/>
    </w:rPr>
  </w:style>
  <w:style w:type="paragraph" w:customStyle="1" w:styleId="Framecontents">
    <w:name w:val="Frame contents"/>
    <w:basedOn w:val="BodyText"/>
    <w:rsid w:val="00AF4419"/>
  </w:style>
  <w:style w:type="paragraph" w:styleId="NormalWeb">
    <w:name w:val="Normal (Web)"/>
    <w:basedOn w:val="Normal"/>
    <w:rsid w:val="00AF4419"/>
    <w:pPr>
      <w:spacing w:before="100" w:after="100"/>
    </w:pPr>
  </w:style>
  <w:style w:type="table" w:styleId="TableGrid">
    <w:name w:val="Table Grid"/>
    <w:basedOn w:val="TableNormal"/>
    <w:rsid w:val="00075036"/>
    <w:pPr>
      <w:suppressAutoHyphens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3718F6"/>
    <w:rPr>
      <w:rFonts w:ascii="Tahoma" w:hAnsi="Tahoma" w:cs="Tahoma"/>
      <w:sz w:val="16"/>
      <w:szCs w:val="16"/>
    </w:rPr>
  </w:style>
  <w:style w:type="character" w:customStyle="1" w:styleId="heddng1">
    <w:name w:val="heddng1"/>
    <w:basedOn w:val="DefaultParagraphFont"/>
    <w:rsid w:val="00E547CF"/>
    <w:rPr>
      <w:rFonts w:ascii="Arial" w:hAnsi="Arial" w:cs="Arial" w:hint="default"/>
      <w:b/>
      <w:bCs/>
      <w:strike w:val="0"/>
      <w:dstrike w:val="0"/>
      <w:color w:val="000099"/>
      <w:sz w:val="18"/>
      <w:szCs w:val="18"/>
      <w:u w:val="none"/>
      <w:effect w:val="none"/>
    </w:rPr>
  </w:style>
  <w:style w:type="character" w:customStyle="1" w:styleId="StandardChar1">
    <w:name w:val="Standard Char1"/>
    <w:basedOn w:val="DefaultParagraphFont"/>
    <w:link w:val="Standard"/>
    <w:rsid w:val="00487BDC"/>
    <w:rPr>
      <w:sz w:val="24"/>
      <w:szCs w:val="24"/>
      <w:lang w:val="nb-NO" w:eastAsia="ar-SA" w:bidi="ar-SA"/>
    </w:rPr>
  </w:style>
  <w:style w:type="character" w:customStyle="1" w:styleId="tdhighlightredcream1">
    <w:name w:val="td_highlightred_cream1"/>
    <w:basedOn w:val="DefaultParagraphFont"/>
    <w:rsid w:val="00081CEA"/>
    <w:rPr>
      <w:rFonts w:ascii="Verdana" w:hAnsi="Verdana" w:hint="default"/>
      <w:b/>
      <w:bCs/>
      <w:color w:val="E21505"/>
      <w:sz w:val="16"/>
      <w:szCs w:val="16"/>
      <w:shd w:val="clear" w:color="auto" w:fill="D6D672"/>
    </w:rPr>
  </w:style>
  <w:style w:type="paragraph" w:styleId="ListParagraph">
    <w:name w:val="List Paragraph"/>
    <w:basedOn w:val="Normal"/>
    <w:uiPriority w:val="34"/>
    <w:qFormat/>
    <w:rsid w:val="00263872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452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965645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620001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3958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279991">
      <w:bodyDiv w:val="1"/>
      <w:marLeft w:val="60"/>
      <w:marRight w:val="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47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4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>Deloitte &amp; Touche</Company>
  <LinksUpToDate>false</LinksUpToDate>
  <CharactersWithSpaces>2075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creator>Sridhar</dc:creator>
  <cp:lastModifiedBy>user</cp:lastModifiedBy>
  <cp:revision>15</cp:revision>
  <cp:lastPrinted>2010-08-04T13:55:00Z</cp:lastPrinted>
  <dcterms:created xsi:type="dcterms:W3CDTF">2017-02-12T17:36:00Z</dcterms:created>
  <dcterms:modified xsi:type="dcterms:W3CDTF">2017-02-13T06:16:00Z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