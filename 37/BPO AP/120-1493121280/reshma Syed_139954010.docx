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2CB2" w:rsidRDefault="002D56C3">
      <w:pPr>
        <w:jc w:val="center"/>
        <w:rPr>
          <w:rFonts w:ascii="Arial Black" w:hAnsi="Arial Black"/>
          <w:b/>
          <w:bCs/>
          <w:sz w:val="40"/>
          <w:szCs w:val="40"/>
          <w:u w:val="single"/>
        </w:rPr>
      </w:pPr>
      <w:r>
        <w:rPr>
          <w:rFonts w:ascii="Arial Black" w:hAnsi="Arial Black"/>
          <w:b/>
          <w:bCs/>
          <w:sz w:val="40"/>
          <w:szCs w:val="40"/>
          <w:u w:val="single"/>
        </w:rPr>
        <w:t>RESUME</w:t>
      </w:r>
    </w:p>
    <w:p w:rsidR="00F42CB2" w:rsidRDefault="00F42CB2">
      <w:pPr>
        <w:jc w:val="center"/>
        <w:rPr>
          <w:rFonts w:ascii="Times New Roman" w:hAnsi="Times New Roman"/>
          <w:sz w:val="24"/>
          <w:szCs w:val="24"/>
        </w:rPr>
      </w:pPr>
    </w:p>
    <w:p w:rsidR="00F42CB2" w:rsidRDefault="002D56C3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RESHMA Syed</w:t>
      </w:r>
    </w:p>
    <w:p w:rsidR="00F42CB2" w:rsidRDefault="002D56C3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Hyderabad- 500008</w:t>
      </w:r>
    </w:p>
    <w:p w:rsidR="00F42CB2" w:rsidRDefault="002D56C3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reshmasyed34@gmail.com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0"/>
          <w:szCs w:val="20"/>
        </w:rPr>
        <w:t>+91-8886359595</w:t>
      </w:r>
    </w:p>
    <w:p w:rsidR="00F42CB2" w:rsidRDefault="00F42CB2">
      <w:pPr>
        <w:tabs>
          <w:tab w:val="left" w:pos="1230"/>
        </w:tabs>
        <w:rPr>
          <w:rFonts w:ascii="Times New Roman" w:hAnsi="Times New Roman"/>
          <w:sz w:val="24"/>
          <w:szCs w:val="24"/>
        </w:rPr>
      </w:pPr>
    </w:p>
    <w:p w:rsidR="00F42CB2" w:rsidRDefault="002D56C3">
      <w:pPr>
        <w:pStyle w:val="Heading1"/>
        <w:rPr>
          <w:rFonts w:ascii="Times New Roman" w:hAnsi="Times New Roman" w:cs="Times New Roman"/>
          <w:color w:val="00000A"/>
          <w:sz w:val="24"/>
          <w:szCs w:val="24"/>
        </w:rPr>
      </w:pPr>
      <w:r>
        <w:rPr>
          <w:rFonts w:ascii="Times New Roman" w:hAnsi="Times New Roman" w:cs="Times New Roman"/>
          <w:color w:val="00000A"/>
          <w:sz w:val="24"/>
          <w:szCs w:val="24"/>
          <w:u w:val="single"/>
        </w:rPr>
        <w:t>Objective:</w:t>
      </w:r>
    </w:p>
    <w:p w:rsidR="00F42CB2" w:rsidRDefault="001325CB">
      <w:pPr>
        <w:pStyle w:val="Heading1"/>
        <w:rPr>
          <w:rFonts w:asciiTheme="majorBidi" w:hAnsiTheme="majorBidi" w:cstheme="majorBidi"/>
          <w:b w:val="0"/>
          <w:bCs w:val="0"/>
          <w:sz w:val="24"/>
          <w:szCs w:val="24"/>
        </w:rPr>
      </w:pPr>
      <w:r>
        <w:rPr>
          <w:rFonts w:asciiTheme="majorBidi" w:hAnsiTheme="majorBidi" w:cstheme="majorBidi"/>
          <w:color w:val="333333"/>
          <w:sz w:val="24"/>
          <w:szCs w:val="24"/>
          <w:shd w:val="clear" w:color="auto" w:fill="FFFFFF"/>
        </w:rPr>
        <w:t>To succeed in an</w:t>
      </w:r>
      <w:bookmarkStart w:id="0" w:name="_GoBack"/>
      <w:bookmarkEnd w:id="0"/>
      <w:r w:rsidR="002D56C3">
        <w:rPr>
          <w:rFonts w:asciiTheme="majorBidi" w:hAnsiTheme="majorBidi" w:cstheme="majorBidi"/>
          <w:color w:val="333333"/>
          <w:sz w:val="24"/>
          <w:szCs w:val="24"/>
          <w:shd w:val="clear" w:color="auto" w:fill="FFFFFF"/>
        </w:rPr>
        <w:t xml:space="preserve"> environment of growth and excellence and earn a job which provides me satisfaction and self development and help me to achieve organizational </w:t>
      </w:r>
      <w:r w:rsidR="002D56C3">
        <w:rPr>
          <w:rFonts w:asciiTheme="majorBidi" w:hAnsiTheme="majorBidi" w:cstheme="majorBidi"/>
          <w:color w:val="333333"/>
          <w:sz w:val="24"/>
          <w:szCs w:val="24"/>
          <w:shd w:val="clear" w:color="auto" w:fill="FFFFFF"/>
        </w:rPr>
        <w:t>goal.</w:t>
      </w:r>
      <w:r w:rsidR="002D56C3">
        <w:rPr>
          <w:rFonts w:asciiTheme="majorBidi" w:hAnsiTheme="majorBidi" w:cstheme="majorBidi"/>
          <w:b w:val="0"/>
          <w:bCs w:val="0"/>
          <w:color w:val="00000A"/>
          <w:sz w:val="24"/>
          <w:szCs w:val="24"/>
        </w:rPr>
        <w:t>.</w:t>
      </w:r>
    </w:p>
    <w:p w:rsidR="00F42CB2" w:rsidRDefault="00F42CB2">
      <w:pPr>
        <w:rPr>
          <w:rFonts w:asciiTheme="majorBidi" w:hAnsiTheme="majorBidi" w:cstheme="majorBidi"/>
          <w:sz w:val="24"/>
          <w:szCs w:val="24"/>
        </w:rPr>
      </w:pPr>
    </w:p>
    <w:p w:rsidR="00F42CB2" w:rsidRDefault="002D56C3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u w:val="single"/>
        </w:rPr>
        <w:t>Academic qualification</w:t>
      </w:r>
      <w:r>
        <w:rPr>
          <w:rFonts w:ascii="Times New Roman" w:hAnsi="Times New Roman"/>
          <w:b/>
          <w:sz w:val="24"/>
          <w:szCs w:val="24"/>
        </w:rPr>
        <w:t>:</w:t>
      </w:r>
    </w:p>
    <w:tbl>
      <w:tblPr>
        <w:tblW w:w="0" w:type="auto"/>
        <w:tblLayout w:type="fixed"/>
        <w:tblLook w:val="0400" w:firstRow="0" w:lastRow="0" w:firstColumn="0" w:lastColumn="0" w:noHBand="0" w:noVBand="1"/>
      </w:tblPr>
      <w:tblGrid>
        <w:gridCol w:w="1827"/>
        <w:gridCol w:w="1989"/>
        <w:gridCol w:w="1839"/>
        <w:gridCol w:w="1770"/>
        <w:gridCol w:w="1817"/>
      </w:tblGrid>
      <w:tr w:rsidR="00F42CB2">
        <w:tc>
          <w:tcPr>
            <w:tcW w:w="1827" w:type="dxa"/>
            <w:shd w:val="clear" w:color="auto" w:fill="auto"/>
          </w:tcPr>
          <w:p w:rsidR="00F42CB2" w:rsidRDefault="002D56C3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Course</w:t>
            </w:r>
          </w:p>
        </w:tc>
        <w:tc>
          <w:tcPr>
            <w:tcW w:w="1989" w:type="dxa"/>
            <w:shd w:val="clear" w:color="auto" w:fill="auto"/>
          </w:tcPr>
          <w:p w:rsidR="00F42CB2" w:rsidRDefault="002D56C3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Board/</w:t>
            </w:r>
          </w:p>
          <w:p w:rsidR="00F42CB2" w:rsidRDefault="002D56C3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Universiy</w:t>
            </w:r>
          </w:p>
        </w:tc>
        <w:tc>
          <w:tcPr>
            <w:tcW w:w="1839" w:type="dxa"/>
            <w:shd w:val="clear" w:color="auto" w:fill="auto"/>
          </w:tcPr>
          <w:p w:rsidR="00F42CB2" w:rsidRDefault="002D56C3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School/College</w:t>
            </w:r>
          </w:p>
        </w:tc>
        <w:tc>
          <w:tcPr>
            <w:tcW w:w="1770" w:type="dxa"/>
            <w:shd w:val="clear" w:color="auto" w:fill="auto"/>
          </w:tcPr>
          <w:p w:rsidR="00F42CB2" w:rsidRDefault="002D56C3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Year</w:t>
            </w:r>
          </w:p>
        </w:tc>
        <w:tc>
          <w:tcPr>
            <w:tcW w:w="1817" w:type="dxa"/>
            <w:shd w:val="clear" w:color="auto" w:fill="auto"/>
          </w:tcPr>
          <w:p w:rsidR="00F42CB2" w:rsidRDefault="002D56C3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Percentage (%)</w:t>
            </w:r>
          </w:p>
        </w:tc>
      </w:tr>
      <w:tr w:rsidR="00F42CB2">
        <w:tc>
          <w:tcPr>
            <w:tcW w:w="1827" w:type="dxa"/>
            <w:shd w:val="clear" w:color="auto" w:fill="auto"/>
          </w:tcPr>
          <w:p w:rsidR="00F42CB2" w:rsidRDefault="00F42CB2">
            <w:pPr>
              <w:snapToGrid w:val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89" w:type="dxa"/>
            <w:shd w:val="clear" w:color="auto" w:fill="auto"/>
          </w:tcPr>
          <w:p w:rsidR="00F42CB2" w:rsidRDefault="00F42CB2">
            <w:pPr>
              <w:snapToGrid w:val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39" w:type="dxa"/>
            <w:shd w:val="clear" w:color="auto" w:fill="auto"/>
          </w:tcPr>
          <w:p w:rsidR="00F42CB2" w:rsidRDefault="00F42CB2">
            <w:pPr>
              <w:snapToGrid w:val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770" w:type="dxa"/>
            <w:shd w:val="clear" w:color="auto" w:fill="auto"/>
          </w:tcPr>
          <w:p w:rsidR="00F42CB2" w:rsidRDefault="00F42CB2">
            <w:pPr>
              <w:snapToGrid w:val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17" w:type="dxa"/>
            <w:shd w:val="clear" w:color="auto" w:fill="auto"/>
          </w:tcPr>
          <w:p w:rsidR="00F42CB2" w:rsidRDefault="00F42CB2">
            <w:pPr>
              <w:snapToGrid w:val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42CB2">
        <w:tc>
          <w:tcPr>
            <w:tcW w:w="1827" w:type="dxa"/>
            <w:shd w:val="clear" w:color="auto" w:fill="auto"/>
          </w:tcPr>
          <w:p w:rsidR="00F42CB2" w:rsidRDefault="002D56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B.A(JPE)</w:t>
            </w:r>
          </w:p>
          <w:p w:rsidR="00F42CB2" w:rsidRDefault="002D56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Journalism, Psychology and English Literature</w:t>
            </w:r>
          </w:p>
        </w:tc>
        <w:tc>
          <w:tcPr>
            <w:tcW w:w="1989" w:type="dxa"/>
            <w:shd w:val="clear" w:color="auto" w:fill="auto"/>
          </w:tcPr>
          <w:p w:rsidR="00F42CB2" w:rsidRDefault="002D56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Osmania University,Hyd</w:t>
            </w:r>
          </w:p>
        </w:tc>
        <w:tc>
          <w:tcPr>
            <w:tcW w:w="1839" w:type="dxa"/>
            <w:shd w:val="clear" w:color="auto" w:fill="auto"/>
          </w:tcPr>
          <w:p w:rsidR="00F42CB2" w:rsidRDefault="002D56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St.Josephs’s Degree and PG College</w:t>
            </w:r>
          </w:p>
        </w:tc>
        <w:tc>
          <w:tcPr>
            <w:tcW w:w="1770" w:type="dxa"/>
            <w:shd w:val="clear" w:color="auto" w:fill="auto"/>
          </w:tcPr>
          <w:p w:rsidR="00F42CB2" w:rsidRDefault="002D56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817" w:type="dxa"/>
            <w:shd w:val="clear" w:color="auto" w:fill="auto"/>
          </w:tcPr>
          <w:p w:rsidR="00F42CB2" w:rsidRDefault="002D56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</w:tr>
      <w:tr w:rsidR="00F42CB2">
        <w:tc>
          <w:tcPr>
            <w:tcW w:w="1827" w:type="dxa"/>
            <w:shd w:val="clear" w:color="auto" w:fill="auto"/>
          </w:tcPr>
          <w:p w:rsidR="00F42CB2" w:rsidRDefault="002D56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Intermediate</w:t>
            </w:r>
          </w:p>
        </w:tc>
        <w:tc>
          <w:tcPr>
            <w:tcW w:w="1989" w:type="dxa"/>
            <w:shd w:val="clear" w:color="auto" w:fill="auto"/>
          </w:tcPr>
          <w:p w:rsidR="00F42CB2" w:rsidRDefault="002D56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Board Of Intermediate </w:t>
            </w:r>
            <w:r>
              <w:rPr>
                <w:rFonts w:ascii="Times New Roman" w:hAnsi="Times New Roman"/>
                <w:sz w:val="24"/>
                <w:szCs w:val="24"/>
              </w:rPr>
              <w:t>Education</w:t>
            </w:r>
          </w:p>
        </w:tc>
        <w:tc>
          <w:tcPr>
            <w:tcW w:w="1839" w:type="dxa"/>
            <w:shd w:val="clear" w:color="auto" w:fill="auto"/>
          </w:tcPr>
          <w:p w:rsidR="00F42CB2" w:rsidRDefault="002D56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Noesis junior College</w:t>
            </w:r>
          </w:p>
        </w:tc>
        <w:tc>
          <w:tcPr>
            <w:tcW w:w="1770" w:type="dxa"/>
            <w:shd w:val="clear" w:color="auto" w:fill="auto"/>
          </w:tcPr>
          <w:p w:rsidR="00F42CB2" w:rsidRDefault="002D56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2012</w:t>
            </w:r>
          </w:p>
        </w:tc>
        <w:tc>
          <w:tcPr>
            <w:tcW w:w="1817" w:type="dxa"/>
            <w:shd w:val="clear" w:color="auto" w:fill="auto"/>
          </w:tcPr>
          <w:p w:rsidR="00F42CB2" w:rsidRDefault="002D56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62</w:t>
            </w:r>
          </w:p>
        </w:tc>
      </w:tr>
      <w:tr w:rsidR="00F42CB2">
        <w:tc>
          <w:tcPr>
            <w:tcW w:w="1827" w:type="dxa"/>
            <w:shd w:val="clear" w:color="auto" w:fill="auto"/>
          </w:tcPr>
          <w:p w:rsidR="00F42CB2" w:rsidRDefault="002D56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SSC</w:t>
            </w:r>
          </w:p>
        </w:tc>
        <w:tc>
          <w:tcPr>
            <w:tcW w:w="1989" w:type="dxa"/>
            <w:shd w:val="clear" w:color="auto" w:fill="auto"/>
          </w:tcPr>
          <w:p w:rsidR="00F42CB2" w:rsidRDefault="002D56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Board Of Secondary Education</w:t>
            </w:r>
          </w:p>
        </w:tc>
        <w:tc>
          <w:tcPr>
            <w:tcW w:w="1839" w:type="dxa"/>
            <w:shd w:val="clear" w:color="auto" w:fill="auto"/>
          </w:tcPr>
          <w:p w:rsidR="00F42CB2" w:rsidRDefault="002D56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Sri Rama Krishna High School</w:t>
            </w:r>
          </w:p>
        </w:tc>
        <w:tc>
          <w:tcPr>
            <w:tcW w:w="1770" w:type="dxa"/>
            <w:shd w:val="clear" w:color="auto" w:fill="auto"/>
          </w:tcPr>
          <w:p w:rsidR="00F42CB2" w:rsidRDefault="002D56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2010</w:t>
            </w:r>
          </w:p>
        </w:tc>
        <w:tc>
          <w:tcPr>
            <w:tcW w:w="1817" w:type="dxa"/>
            <w:shd w:val="clear" w:color="auto" w:fill="auto"/>
          </w:tcPr>
          <w:p w:rsidR="00F42CB2" w:rsidRDefault="002D56C3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60</w:t>
            </w:r>
          </w:p>
        </w:tc>
      </w:tr>
    </w:tbl>
    <w:p w:rsidR="00F42CB2" w:rsidRDefault="00F42CB2">
      <w:pPr>
        <w:rPr>
          <w:rFonts w:ascii="Times New Roman" w:hAnsi="Times New Roman"/>
          <w:b/>
          <w:sz w:val="24"/>
          <w:szCs w:val="24"/>
          <w:u w:val="single"/>
        </w:rPr>
      </w:pPr>
    </w:p>
    <w:p w:rsidR="00F42CB2" w:rsidRDefault="001325CB">
      <w:pPr>
        <w:rPr>
          <w:rFonts w:ascii="Times New Roman" w:hAnsi="Times New Roman"/>
          <w:b/>
          <w:sz w:val="24"/>
          <w:szCs w:val="24"/>
          <w:u w:val="single"/>
        </w:rPr>
      </w:pPr>
      <w:proofErr w:type="gramStart"/>
      <w:r>
        <w:rPr>
          <w:rFonts w:ascii="Times New Roman" w:hAnsi="Times New Roman"/>
          <w:b/>
          <w:sz w:val="24"/>
          <w:szCs w:val="24"/>
          <w:u w:val="single"/>
        </w:rPr>
        <w:t>Work  Experience</w:t>
      </w:r>
      <w:proofErr w:type="gramEnd"/>
      <w:r>
        <w:rPr>
          <w:rFonts w:ascii="Times New Roman" w:hAnsi="Times New Roman"/>
          <w:b/>
          <w:sz w:val="24"/>
          <w:szCs w:val="24"/>
          <w:u w:val="single"/>
        </w:rPr>
        <w:t xml:space="preserve"> </w:t>
      </w:r>
    </w:p>
    <w:p w:rsidR="001325CB" w:rsidRPr="001325CB" w:rsidRDefault="001325CB" w:rsidP="001325CB">
      <w:pPr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Working as a process associate at </w:t>
      </w:r>
      <w:proofErr w:type="spellStart"/>
      <w:r>
        <w:rPr>
          <w:rFonts w:ascii="Times New Roman" w:hAnsi="Times New Roman"/>
          <w:sz w:val="24"/>
          <w:szCs w:val="24"/>
        </w:rPr>
        <w:t>genpact</w:t>
      </w:r>
      <w:proofErr w:type="spellEnd"/>
      <w:r>
        <w:rPr>
          <w:rFonts w:ascii="Times New Roman" w:hAnsi="Times New Roman"/>
          <w:sz w:val="24"/>
          <w:szCs w:val="24"/>
        </w:rPr>
        <w:t xml:space="preserve"> for google process (11 months </w:t>
      </w:r>
      <w:proofErr w:type="gramStart"/>
      <w:r>
        <w:rPr>
          <w:rFonts w:ascii="Times New Roman" w:hAnsi="Times New Roman"/>
          <w:sz w:val="24"/>
          <w:szCs w:val="24"/>
        </w:rPr>
        <w:t>experience )</w:t>
      </w:r>
      <w:proofErr w:type="gramEnd"/>
    </w:p>
    <w:p w:rsidR="00F42CB2" w:rsidRDefault="00F42CB2">
      <w:pPr>
        <w:rPr>
          <w:rFonts w:ascii="Times New Roman" w:hAnsi="Times New Roman"/>
          <w:b/>
          <w:sz w:val="24"/>
          <w:szCs w:val="24"/>
        </w:rPr>
      </w:pPr>
    </w:p>
    <w:p w:rsidR="00F42CB2" w:rsidRDefault="00F42CB2">
      <w:pPr>
        <w:rPr>
          <w:rFonts w:ascii="Times New Roman" w:hAnsi="Times New Roman"/>
          <w:b/>
          <w:sz w:val="24"/>
          <w:szCs w:val="24"/>
        </w:rPr>
      </w:pPr>
    </w:p>
    <w:p w:rsidR="00F42CB2" w:rsidRDefault="002D56C3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u w:val="single"/>
        </w:rPr>
        <w:t>Personal traits</w:t>
      </w:r>
      <w:r>
        <w:rPr>
          <w:rFonts w:ascii="Times New Roman" w:hAnsi="Times New Roman"/>
          <w:b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I set high goals and  try my best to achieve it. I am a self motivated and hard working girl with positive attitude toward</w:t>
      </w:r>
      <w:r>
        <w:rPr>
          <w:rFonts w:ascii="Times New Roman" w:hAnsi="Times New Roman"/>
          <w:sz w:val="24"/>
          <w:szCs w:val="24"/>
        </w:rPr>
        <w:t>s  my career and  life. My personal belief is “My positivity will get me the right place everywhere regardless of a particular field”.</w:t>
      </w:r>
    </w:p>
    <w:p w:rsidR="00F42CB2" w:rsidRDefault="00F42CB2">
      <w:pPr>
        <w:rPr>
          <w:rFonts w:ascii="Times New Roman" w:hAnsi="Times New Roman"/>
          <w:b/>
          <w:sz w:val="24"/>
          <w:szCs w:val="24"/>
        </w:rPr>
      </w:pPr>
    </w:p>
    <w:p w:rsidR="00F42CB2" w:rsidRDefault="002D56C3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u w:val="single"/>
        </w:rPr>
        <w:t>Personal details:</w:t>
      </w:r>
    </w:p>
    <w:p w:rsidR="00F42CB2" w:rsidRDefault="00F42CB2">
      <w:pPr>
        <w:pStyle w:val="ListParagraph"/>
        <w:rPr>
          <w:rFonts w:ascii="Times New Roman" w:hAnsi="Times New Roman"/>
          <w:b/>
          <w:sz w:val="24"/>
          <w:szCs w:val="24"/>
        </w:rPr>
      </w:pPr>
    </w:p>
    <w:p w:rsidR="00F42CB2" w:rsidRDefault="002D56C3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DOB          : 29/05/1994</w:t>
      </w:r>
    </w:p>
    <w:p w:rsidR="00F42CB2" w:rsidRDefault="002D56C3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Languages : English, Hindi, Telugu.</w:t>
      </w:r>
    </w:p>
    <w:p w:rsidR="00F42CB2" w:rsidRDefault="002D56C3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Hobbies     : Reading story books, </w:t>
      </w:r>
      <w:r>
        <w:rPr>
          <w:rFonts w:ascii="Times New Roman" w:hAnsi="Times New Roman"/>
          <w:sz w:val="24"/>
          <w:szCs w:val="24"/>
        </w:rPr>
        <w:t>Cooking, surfing internet etc.,</w:t>
      </w:r>
    </w:p>
    <w:p w:rsidR="00F42CB2" w:rsidRDefault="00F42CB2">
      <w:pPr>
        <w:pStyle w:val="ListParagraph"/>
        <w:rPr>
          <w:rFonts w:ascii="Times New Roman" w:hAnsi="Times New Roman"/>
          <w:b/>
          <w:sz w:val="24"/>
          <w:szCs w:val="24"/>
          <w:u w:val="single"/>
        </w:rPr>
      </w:pPr>
    </w:p>
    <w:p w:rsidR="00F42CB2" w:rsidRDefault="002D56C3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u w:val="single"/>
        </w:rPr>
        <w:t>Strengths:</w:t>
      </w:r>
    </w:p>
    <w:p w:rsidR="00F42CB2" w:rsidRDefault="002D56C3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Straight Forward</w:t>
      </w:r>
    </w:p>
    <w:p w:rsidR="00F42CB2" w:rsidRDefault="002D56C3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Hard working</w:t>
      </w:r>
    </w:p>
    <w:p w:rsidR="00F42CB2" w:rsidRDefault="002D56C3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Honest</w:t>
      </w:r>
    </w:p>
    <w:p w:rsidR="00F42CB2" w:rsidRDefault="002D56C3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Flexible</w:t>
      </w:r>
    </w:p>
    <w:p w:rsidR="00F42CB2" w:rsidRDefault="00F42CB2" w:rsidP="001325CB">
      <w:pPr>
        <w:rPr>
          <w:rFonts w:ascii="Times New Roman" w:hAnsi="Times New Roman"/>
          <w:b/>
          <w:sz w:val="24"/>
          <w:szCs w:val="24"/>
        </w:rPr>
      </w:pPr>
    </w:p>
    <w:p w:rsidR="00F42CB2" w:rsidRDefault="002D56C3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u w:val="single"/>
        </w:rPr>
        <w:t>Declaration:</w:t>
      </w:r>
    </w:p>
    <w:p w:rsidR="00F42CB2" w:rsidRDefault="002D56C3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The above stated information is true to the best of my knowledge</w:t>
      </w:r>
    </w:p>
    <w:p w:rsidR="00F42CB2" w:rsidRDefault="00F42CB2">
      <w:pPr>
        <w:tabs>
          <w:tab w:val="left" w:pos="7335"/>
        </w:tabs>
        <w:jc w:val="both"/>
        <w:rPr>
          <w:rFonts w:ascii="Times New Roman" w:hAnsi="Times New Roman"/>
          <w:b/>
          <w:sz w:val="24"/>
          <w:szCs w:val="24"/>
        </w:rPr>
      </w:pPr>
    </w:p>
    <w:p w:rsidR="00F42CB2" w:rsidRDefault="002D56C3">
      <w:r>
        <w:rPr>
          <w:rFonts w:ascii="Times New Roman" w:hAnsi="Times New Roman"/>
          <w:b/>
          <w:sz w:val="24"/>
          <w:szCs w:val="24"/>
        </w:rPr>
        <w:t>Place: Hyderabad.                                                                                        RESHMA</w:t>
      </w:r>
      <w:r>
        <w:t xml:space="preserve">    </w:t>
      </w:r>
    </w:p>
    <w:sectPr w:rsidR="00F42CB2">
      <w:pgSz w:w="11906" w:h="16838"/>
      <w:pgMar w:top="1440" w:right="1440" w:bottom="1440" w:left="1440" w:header="720" w:footer="720" w:gutter="0"/>
      <w:cols w:space="720"/>
      <w:docGrid w:linePitch="360" w:charSpace="3686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font414">
    <w:altName w:val="Times New Roman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multiLevelType w:val="hybridMultilevel"/>
    <w:tmpl w:val="818654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left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left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left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left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left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left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left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left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left" w:pos="1584"/>
        </w:tabs>
        <w:ind w:left="1584" w:hanging="1584"/>
      </w:pPr>
    </w:lvl>
  </w:abstractNum>
  <w:abstractNum w:abstractNumId="2" w15:restartNumberingAfterBreak="0">
    <w:nsid w:val="00000002"/>
    <w:multiLevelType w:val="multilevel"/>
    <w:tmpl w:val="00000002"/>
    <w:name w:val="WW8Num1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/>
      </w:rPr>
    </w:lvl>
  </w:abstractNum>
  <w:abstractNum w:abstractNumId="3" w15:restartNumberingAfterBreak="0">
    <w:nsid w:val="00000003"/>
    <w:multiLevelType w:val="multilevel"/>
    <w:tmpl w:val="00000003"/>
    <w:name w:val="WW8Num2"/>
    <w:lvl w:ilvl="0">
      <w:start w:val="1"/>
      <w:numFmt w:val="bullet"/>
      <w:lvlText w:val=""/>
      <w:lvlJc w:val="left"/>
      <w:pPr>
        <w:tabs>
          <w:tab w:val="left" w:pos="0"/>
        </w:tabs>
        <w:ind w:left="108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80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52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24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96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68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40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12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840" w:hanging="360"/>
      </w:pPr>
      <w:rPr>
        <w:rFonts w:ascii="Wingdings" w:hAnsi="Wingdings" w:cs="Wingdings"/>
      </w:rPr>
    </w:lvl>
  </w:abstractNum>
  <w:abstractNum w:abstractNumId="4" w15:restartNumberingAfterBreak="0">
    <w:nsid w:val="11C312E6"/>
    <w:multiLevelType w:val="hybridMultilevel"/>
    <w:tmpl w:val="C8E6C9BC"/>
    <w:lvl w:ilvl="0" w:tplc="30A0AFB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106463"/>
    <w:multiLevelType w:val="hybridMultilevel"/>
    <w:tmpl w:val="2C68D6CA"/>
    <w:lvl w:ilvl="0" w:tplc="7D76961C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proofState w:spelling="clean" w:grammar="clean"/>
  <w:defaultTabStop w:val="720"/>
  <w:defaultTableStyle w:val="Table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2CB2"/>
    <w:rsid w:val="001325CB"/>
    <w:rsid w:val="002D56C3"/>
    <w:rsid w:val="00BE5610"/>
    <w:rsid w:val="00F42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6F8CC54"/>
  <w15:docId w15:val="{5DDC3EB5-2F9A-4923-A9FF-01D898831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ar-SA"/>
    </w:rPr>
  </w:style>
  <w:style w:type="paragraph" w:styleId="Heading1">
    <w:name w:val="heading 1"/>
    <w:basedOn w:val="Normal"/>
    <w:next w:val="BodyText"/>
    <w:qFormat/>
    <w:pPr>
      <w:keepNext/>
      <w:keepLines/>
      <w:spacing w:before="480" w:after="0"/>
      <w:outlineLvl w:val="0"/>
    </w:pPr>
    <w:rPr>
      <w:rFonts w:ascii="Cambria" w:hAnsi="Cambria" w:cs="font414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 w:cs="Wingdings"/>
    </w:rPr>
  </w:style>
  <w:style w:type="character" w:customStyle="1" w:styleId="WW8Num2z0">
    <w:name w:val="WW8Num2z0"/>
    <w:rPr>
      <w:rFonts w:ascii="Symbol" w:hAnsi="Symbol" w:cs="Symbo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Heading1Char">
    <w:name w:val="Heading 1 Char"/>
    <w:basedOn w:val="DefaultParagraphFont"/>
    <w:rPr>
      <w:rFonts w:ascii="Cambria" w:hAnsi="Cambria" w:cs="font414"/>
      <w:b/>
      <w:bCs/>
      <w:color w:val="365F91"/>
      <w:sz w:val="28"/>
      <w:szCs w:val="28"/>
    </w:rPr>
  </w:style>
  <w:style w:type="character" w:styleId="Hyperlink">
    <w:name w:val="Hyperlink"/>
    <w:rPr>
      <w:color w:val="0000FF"/>
      <w:u w:val="single"/>
    </w:rPr>
  </w:style>
  <w:style w:type="character" w:customStyle="1" w:styleId="ListLabel1">
    <w:name w:val="ListLabel 1"/>
    <w:rPr>
      <w:rFonts w:cs="Courier New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Lucida Sans Unicode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ListParagraph">
    <w:name w:val="List Paragraph"/>
    <w:basedOn w:val="Normal"/>
    <w:qFormat/>
    <w:pPr>
      <w:ind w:left="720"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209</Words>
  <Characters>1192</Characters>
  <Application>Microsoft Office Word</Application>
  <DocSecurity>0</DocSecurity>
  <Lines>9</Lines>
  <Paragraphs>2</Paragraphs>
  <ScaleCrop>false</ScaleCrop>
  <Company>Grizli777</Company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Eshan Potdar</dc:creator>
  <cp:lastModifiedBy>Kollipara Geethanjali</cp:lastModifiedBy>
  <cp:revision>2</cp:revision>
  <cp:lastPrinted>2014-09-30T04:38:00Z</cp:lastPrinted>
  <dcterms:created xsi:type="dcterms:W3CDTF">2017-03-13T16:41:00Z</dcterms:created>
  <dcterms:modified xsi:type="dcterms:W3CDTF">2017-03-13T16:41:00Z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