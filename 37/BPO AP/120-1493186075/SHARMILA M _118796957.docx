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8CC" w:rsidRDefault="006448CC" w:rsidP="006448CC">
      <w:pPr>
        <w:spacing w:line="100" w:lineRule="atLeast"/>
        <w:rPr>
          <w:rFonts w:ascii="Arial" w:hAnsi="Arial" w:cs="Arial"/>
          <w:kern w:val="1"/>
        </w:rPr>
      </w:pPr>
      <w:proofErr w:type="spellStart"/>
      <w:r>
        <w:rPr>
          <w:rFonts w:ascii="Arial" w:hAnsi="Arial" w:cs="Arial"/>
          <w:b/>
          <w:kern w:val="1"/>
        </w:rPr>
        <w:t>Sharmila</w:t>
      </w:r>
      <w:proofErr w:type="spellEnd"/>
      <w:r>
        <w:rPr>
          <w:rFonts w:ascii="Arial" w:hAnsi="Arial" w:cs="Arial"/>
          <w:b/>
          <w:kern w:val="1"/>
        </w:rPr>
        <w:t xml:space="preserve"> Tagore. M      </w:t>
      </w:r>
      <w:r>
        <w:rPr>
          <w:rFonts w:ascii="Arial" w:hAnsi="Arial" w:cs="Arial"/>
          <w:kern w:val="1"/>
        </w:rPr>
        <w:t xml:space="preserve">                                          </w:t>
      </w:r>
    </w:p>
    <w:p w:rsidR="006448CC" w:rsidRDefault="006448CC" w:rsidP="006448CC">
      <w:pPr>
        <w:rPr>
          <w:rFonts w:ascii="Arial" w:hAnsi="Arial" w:cs="Arial"/>
          <w:kern w:val="1"/>
        </w:rPr>
      </w:pPr>
      <w:r>
        <w:rPr>
          <w:rFonts w:ascii="Arial" w:hAnsi="Arial" w:cs="Arial"/>
          <w:kern w:val="1"/>
        </w:rPr>
        <w:t xml:space="preserve"> Email: hrkindle1@gmail.com</w:t>
      </w:r>
    </w:p>
    <w:p w:rsidR="006448CC" w:rsidRDefault="006448CC" w:rsidP="006448CC">
      <w:r>
        <w:rPr>
          <w:rFonts w:ascii="Arial" w:hAnsi="Arial" w:cs="Arial"/>
          <w:kern w:val="1"/>
        </w:rPr>
        <w:t xml:space="preserve"> Mobile: +91-7022277750</w:t>
      </w:r>
    </w:p>
    <w:p w:rsidR="006448CC" w:rsidRDefault="009E045B" w:rsidP="006448CC">
      <w:pPr>
        <w:spacing w:line="360" w:lineRule="auto"/>
        <w:ind w:firstLine="540"/>
        <w:jc w:val="center"/>
        <w:rPr>
          <w:rFonts w:ascii="Arial" w:hAnsi="Arial" w:cs="Arial"/>
          <w:b/>
          <w:bCs/>
        </w:rPr>
      </w:pPr>
      <w:r w:rsidRPr="009E045B">
        <w:pict>
          <v:line id="_x0000_s1026" style="position:absolute;left:0;text-align:left;z-index:251660288" from="0,7.05pt" to="6in,7.05pt" strokeweight=".44mm">
            <v:stroke joinstyle="miter" endcap="square"/>
          </v:line>
        </w:pict>
      </w:r>
    </w:p>
    <w:p w:rsidR="006448CC" w:rsidRDefault="006448CC" w:rsidP="006448CC">
      <w:pPr>
        <w:spacing w:after="200" w:line="276" w:lineRule="auto"/>
        <w:rPr>
          <w:rFonts w:ascii="Arial" w:hAnsi="Arial" w:cs="Arial"/>
          <w:b/>
          <w:color w:val="000000"/>
          <w:kern w:val="1"/>
          <w:u w:val="single"/>
        </w:rPr>
      </w:pPr>
    </w:p>
    <w:p w:rsidR="006448CC" w:rsidRDefault="006448CC" w:rsidP="006448CC">
      <w:pPr>
        <w:spacing w:after="200" w:line="276" w:lineRule="auto"/>
        <w:rPr>
          <w:rFonts w:ascii="Arial" w:hAnsi="Arial" w:cs="Arial"/>
          <w:kern w:val="1"/>
        </w:rPr>
      </w:pPr>
      <w:r>
        <w:rPr>
          <w:rFonts w:ascii="Arial" w:hAnsi="Arial" w:cs="Arial"/>
          <w:b/>
          <w:color w:val="000000"/>
          <w:kern w:val="1"/>
          <w:u w:val="single"/>
        </w:rPr>
        <w:t>CAREER OBJECTIVE</w:t>
      </w:r>
      <w:r>
        <w:rPr>
          <w:rFonts w:ascii="Arial" w:hAnsi="Arial" w:cs="Arial"/>
          <w:b/>
          <w:kern w:val="1"/>
        </w:rPr>
        <w:t>:</w:t>
      </w:r>
    </w:p>
    <w:p w:rsidR="006448CC" w:rsidRDefault="006448CC" w:rsidP="006448CC">
      <w:pPr>
        <w:spacing w:after="200" w:line="276" w:lineRule="auto"/>
        <w:rPr>
          <w:rFonts w:ascii="Arial" w:hAnsi="Arial" w:cs="Arial"/>
          <w:b/>
          <w:color w:val="000000"/>
          <w:kern w:val="1"/>
          <w:u w:val="single"/>
        </w:rPr>
      </w:pPr>
      <w:r>
        <w:rPr>
          <w:rFonts w:ascii="Arial" w:hAnsi="Arial" w:cs="Arial"/>
          <w:kern w:val="1"/>
        </w:rPr>
        <w:t xml:space="preserve">To secure a position in a well-established organization with a stable environment that will lead to a lasting relationship and help </w:t>
      </w:r>
      <w:proofErr w:type="gramStart"/>
      <w:r>
        <w:rPr>
          <w:rFonts w:ascii="Arial" w:hAnsi="Arial" w:cs="Arial"/>
          <w:kern w:val="1"/>
        </w:rPr>
        <w:t>me</w:t>
      </w:r>
      <w:proofErr w:type="gramEnd"/>
      <w:r>
        <w:rPr>
          <w:rFonts w:ascii="Arial" w:hAnsi="Arial" w:cs="Arial"/>
          <w:kern w:val="1"/>
        </w:rPr>
        <w:t xml:space="preserve"> be a part of a team that dynamically work towards growth of a company.</w:t>
      </w: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b/>
          <w:color w:val="000000"/>
          <w:kern w:val="1"/>
          <w:u w:val="single"/>
        </w:rPr>
      </w:pP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kern w:val="1"/>
        </w:rPr>
      </w:pPr>
      <w:r>
        <w:rPr>
          <w:rFonts w:ascii="Arial" w:hAnsi="Arial" w:cs="Arial"/>
          <w:b/>
          <w:color w:val="000000"/>
          <w:kern w:val="1"/>
          <w:u w:val="single"/>
        </w:rPr>
        <w:t>PROFILE:</w:t>
      </w:r>
    </w:p>
    <w:p w:rsidR="006448CC" w:rsidRDefault="006448CC" w:rsidP="006448C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kern w:val="1"/>
        </w:rPr>
      </w:pPr>
      <w:r>
        <w:rPr>
          <w:rFonts w:ascii="Arial" w:hAnsi="Arial" w:cs="Arial"/>
          <w:kern w:val="1"/>
        </w:rPr>
        <w:t>Self-motivated, hardworking and goal oriented with a high degree of flexibility, creativity, resourcefulness, commitment and optimism.</w:t>
      </w:r>
    </w:p>
    <w:p w:rsidR="006448CC" w:rsidRDefault="006448CC" w:rsidP="006448CC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kern w:val="1"/>
        </w:rPr>
        <w:t>Strong communication skills, verbal as well as written coupled with exceptional analytical and presentation skills.</w:t>
      </w:r>
    </w:p>
    <w:p w:rsidR="006448CC" w:rsidRDefault="006448CC" w:rsidP="006448CC">
      <w:pPr>
        <w:jc w:val="both"/>
        <w:rPr>
          <w:rFonts w:ascii="Arial" w:hAnsi="Arial" w:cs="Arial"/>
          <w:b/>
          <w:bCs/>
        </w:rPr>
      </w:pPr>
    </w:p>
    <w:p w:rsidR="006448CC" w:rsidRDefault="006448CC" w:rsidP="006448C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Educational Details:</w:t>
      </w:r>
    </w:p>
    <w:p w:rsidR="006448CC" w:rsidRDefault="006448CC" w:rsidP="006448CC">
      <w:pPr>
        <w:jc w:val="both"/>
        <w:rPr>
          <w:rFonts w:ascii="Arial" w:hAnsi="Arial" w:cs="Arial"/>
          <w:b/>
          <w:bCs/>
        </w:rPr>
      </w:pP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kern w:val="1"/>
        </w:rPr>
      </w:pPr>
      <w:r>
        <w:rPr>
          <w:rFonts w:ascii="Arial" w:hAnsi="Arial" w:cs="Arial"/>
          <w:kern w:val="1"/>
        </w:rPr>
        <w:t xml:space="preserve">Corporate - Post Graduate Diploma in Business Administration through Symbiosis University, </w:t>
      </w:r>
      <w:proofErr w:type="spellStart"/>
      <w:r>
        <w:rPr>
          <w:rFonts w:ascii="Arial" w:hAnsi="Arial" w:cs="Arial"/>
          <w:kern w:val="1"/>
        </w:rPr>
        <w:t>Pune</w:t>
      </w:r>
      <w:proofErr w:type="spellEnd"/>
      <w:r>
        <w:rPr>
          <w:rFonts w:ascii="Arial" w:hAnsi="Arial" w:cs="Arial"/>
          <w:kern w:val="1"/>
        </w:rPr>
        <w:t>. (Year of Completion 2014)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b/>
          <w:color w:val="000000"/>
          <w:kern w:val="1"/>
          <w:u w:val="single"/>
        </w:rPr>
      </w:pPr>
      <w:r>
        <w:rPr>
          <w:rFonts w:ascii="Arial" w:hAnsi="Arial" w:cs="Arial"/>
          <w:kern w:val="1"/>
        </w:rPr>
        <w:t xml:space="preserve">Bachelor </w:t>
      </w:r>
      <w:proofErr w:type="gramStart"/>
      <w:r>
        <w:rPr>
          <w:rFonts w:ascii="Arial" w:hAnsi="Arial" w:cs="Arial"/>
          <w:kern w:val="1"/>
        </w:rPr>
        <w:t>Of</w:t>
      </w:r>
      <w:proofErr w:type="gramEnd"/>
      <w:r>
        <w:rPr>
          <w:rFonts w:ascii="Arial" w:hAnsi="Arial" w:cs="Arial"/>
          <w:kern w:val="1"/>
        </w:rPr>
        <w:t xml:space="preserve"> Science (</w:t>
      </w:r>
      <w:proofErr w:type="spellStart"/>
      <w:r>
        <w:rPr>
          <w:rFonts w:ascii="Arial" w:hAnsi="Arial" w:cs="Arial"/>
          <w:kern w:val="1"/>
        </w:rPr>
        <w:t>B.Sc</w:t>
      </w:r>
      <w:proofErr w:type="spellEnd"/>
      <w:r>
        <w:rPr>
          <w:rFonts w:ascii="Arial" w:hAnsi="Arial" w:cs="Arial"/>
          <w:kern w:val="1"/>
        </w:rPr>
        <w:t xml:space="preserve">) from </w:t>
      </w:r>
      <w:proofErr w:type="spellStart"/>
      <w:r>
        <w:rPr>
          <w:rFonts w:ascii="Arial" w:hAnsi="Arial" w:cs="Arial"/>
          <w:kern w:val="1"/>
        </w:rPr>
        <w:t>Nagarjuna</w:t>
      </w:r>
      <w:proofErr w:type="spellEnd"/>
      <w:r>
        <w:rPr>
          <w:rFonts w:ascii="Arial" w:hAnsi="Arial" w:cs="Arial"/>
          <w:kern w:val="1"/>
        </w:rPr>
        <w:t xml:space="preserve"> University.</w:t>
      </w: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b/>
          <w:color w:val="000000"/>
          <w:kern w:val="1"/>
          <w:u w:val="single"/>
        </w:rPr>
      </w:pP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kern w:val="1"/>
        </w:rPr>
      </w:pPr>
      <w:r>
        <w:rPr>
          <w:rFonts w:ascii="Arial" w:hAnsi="Arial" w:cs="Arial"/>
          <w:b/>
          <w:color w:val="000000"/>
          <w:kern w:val="1"/>
          <w:u w:val="single"/>
        </w:rPr>
        <w:t>TECHNICAL SKILL SET:</w:t>
      </w:r>
    </w:p>
    <w:p w:rsidR="006448CC" w:rsidRDefault="006448CC" w:rsidP="006448CC">
      <w:pPr>
        <w:spacing w:line="100" w:lineRule="atLeast"/>
        <w:rPr>
          <w:rFonts w:ascii="Arial" w:hAnsi="Arial" w:cs="Arial"/>
          <w:kern w:val="1"/>
        </w:rPr>
      </w:pPr>
      <w:r>
        <w:rPr>
          <w:rFonts w:ascii="Arial" w:hAnsi="Arial" w:cs="Arial"/>
          <w:kern w:val="1"/>
        </w:rPr>
        <w:t>Operating Systems:  AIX, XP and Windows 7</w:t>
      </w:r>
    </w:p>
    <w:p w:rsidR="006448CC" w:rsidRDefault="006448CC" w:rsidP="006448CC">
      <w:pPr>
        <w:spacing w:line="100" w:lineRule="atLeast"/>
        <w:rPr>
          <w:rFonts w:ascii="Arial" w:hAnsi="Arial" w:cs="Arial"/>
          <w:kern w:val="1"/>
        </w:rPr>
      </w:pPr>
      <w:r>
        <w:rPr>
          <w:rFonts w:ascii="Arial" w:hAnsi="Arial" w:cs="Arial"/>
          <w:kern w:val="1"/>
        </w:rPr>
        <w:t>Networking            :   Knowledge on LAN/WAN and TCP/IP</w:t>
      </w:r>
    </w:p>
    <w:p w:rsidR="006448CC" w:rsidRDefault="006448CC" w:rsidP="006448CC">
      <w:pPr>
        <w:spacing w:line="100" w:lineRule="atLeast"/>
        <w:rPr>
          <w:rFonts w:ascii="Arial" w:hAnsi="Arial" w:cs="Arial"/>
        </w:rPr>
      </w:pPr>
      <w:r>
        <w:rPr>
          <w:rFonts w:ascii="Arial" w:hAnsi="Arial" w:cs="Arial"/>
          <w:kern w:val="1"/>
        </w:rPr>
        <w:t xml:space="preserve">Others                  :  Knowledge of Computer Hardware &amp; Basic Trouble   </w:t>
      </w:r>
      <w:r>
        <w:rPr>
          <w:rFonts w:ascii="Arial" w:hAnsi="Arial" w:cs="Arial"/>
          <w:kern w:val="1"/>
        </w:rPr>
        <w:tab/>
      </w:r>
      <w:r>
        <w:rPr>
          <w:rFonts w:ascii="Arial" w:hAnsi="Arial" w:cs="Arial"/>
          <w:kern w:val="1"/>
        </w:rPr>
        <w:tab/>
      </w:r>
      <w:r>
        <w:rPr>
          <w:rFonts w:ascii="Arial" w:hAnsi="Arial" w:cs="Arial"/>
          <w:kern w:val="1"/>
        </w:rPr>
        <w:tab/>
        <w:t xml:space="preserve">           </w:t>
      </w:r>
      <w:proofErr w:type="gramStart"/>
      <w:r>
        <w:rPr>
          <w:rFonts w:ascii="Arial" w:hAnsi="Arial" w:cs="Arial"/>
          <w:kern w:val="1"/>
        </w:rPr>
        <w:t xml:space="preserve">shooting </w:t>
      </w:r>
      <w:r>
        <w:rPr>
          <w:rFonts w:ascii="Arial" w:hAnsi="Arial" w:cs="Arial"/>
          <w:color w:val="000000"/>
          <w:kern w:val="1"/>
        </w:rPr>
        <w:t xml:space="preserve"> Techniques</w:t>
      </w:r>
      <w:proofErr w:type="gramEnd"/>
      <w:r>
        <w:rPr>
          <w:rFonts w:ascii="Arial" w:hAnsi="Arial" w:cs="Arial"/>
          <w:color w:val="000000"/>
          <w:kern w:val="1"/>
        </w:rPr>
        <w:t xml:space="preserve"> and MS Office.</w:t>
      </w:r>
    </w:p>
    <w:p w:rsidR="006448CC" w:rsidRDefault="006448CC" w:rsidP="006448CC">
      <w:pPr>
        <w:rPr>
          <w:rFonts w:ascii="Arial" w:hAnsi="Arial" w:cs="Arial"/>
        </w:rPr>
      </w:pPr>
    </w:p>
    <w:p w:rsidR="006448CC" w:rsidRDefault="006448CC" w:rsidP="006448CC">
      <w:pPr>
        <w:jc w:val="both"/>
        <w:rPr>
          <w:rFonts w:ascii="Arial" w:hAnsi="Arial" w:cs="Arial"/>
          <w:b/>
          <w:bCs/>
          <w:u w:val="single"/>
        </w:rPr>
      </w:pPr>
    </w:p>
    <w:p w:rsidR="006448CC" w:rsidRDefault="006448CC" w:rsidP="006448CC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Employment details:</w:t>
      </w:r>
    </w:p>
    <w:p w:rsidR="004A030E" w:rsidRDefault="004A030E" w:rsidP="006448CC">
      <w:pPr>
        <w:jc w:val="both"/>
        <w:rPr>
          <w:rFonts w:ascii="Arial" w:hAnsi="Arial" w:cs="Arial"/>
          <w:b/>
          <w:bCs/>
          <w:u w:val="single"/>
        </w:rPr>
      </w:pPr>
    </w:p>
    <w:p w:rsidR="004A030E" w:rsidRPr="007E4BFF" w:rsidRDefault="004A030E" w:rsidP="004A030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sz w:val="20"/>
          <w:szCs w:val="20"/>
        </w:rPr>
      </w:pPr>
      <w:r w:rsidRPr="007E4BFF">
        <w:rPr>
          <w:rFonts w:ascii="Arial" w:hAnsi="Arial" w:cs="Arial"/>
          <w:bCs/>
          <w:sz w:val="20"/>
          <w:szCs w:val="20"/>
        </w:rPr>
        <w:t>Worked for Accenture from Aug 2015 to Dec 2015.</w:t>
      </w:r>
    </w:p>
    <w:p w:rsidR="006448CC" w:rsidRDefault="006448CC" w:rsidP="004A030E">
      <w:pPr>
        <w:numPr>
          <w:ilvl w:val="0"/>
          <w:numId w:val="13"/>
        </w:numPr>
        <w:jc w:val="both"/>
        <w:rPr>
          <w:rStyle w:val="blackres1"/>
        </w:rPr>
      </w:pPr>
      <w:r>
        <w:rPr>
          <w:rStyle w:val="blackres1"/>
        </w:rPr>
        <w:t>Worked for IBM India Pvt. Ltd. From Jan 2012 to Jun 2015.</w:t>
      </w:r>
    </w:p>
    <w:p w:rsidR="006448CC" w:rsidRDefault="006448CC" w:rsidP="004A030E">
      <w:pPr>
        <w:numPr>
          <w:ilvl w:val="0"/>
          <w:numId w:val="13"/>
        </w:numPr>
        <w:jc w:val="both"/>
        <w:rPr>
          <w:rFonts w:ascii="Arial" w:hAnsi="Arial" w:cs="Arial"/>
          <w:b/>
          <w:kern w:val="1"/>
        </w:rPr>
      </w:pPr>
      <w:r>
        <w:rPr>
          <w:rStyle w:val="blackres1"/>
        </w:rPr>
        <w:t xml:space="preserve">Worked for Wipro BPO from Jan 2009 to Apr 2011. </w:t>
      </w:r>
    </w:p>
    <w:p w:rsidR="006448CC" w:rsidRDefault="006448CC" w:rsidP="006448CC">
      <w:pPr>
        <w:jc w:val="both"/>
        <w:rPr>
          <w:rFonts w:ascii="Arial" w:hAnsi="Arial" w:cs="Arial"/>
          <w:b/>
          <w:kern w:val="1"/>
        </w:rPr>
      </w:pPr>
    </w:p>
    <w:p w:rsidR="006448CC" w:rsidRDefault="006448CC" w:rsidP="006448CC">
      <w:pPr>
        <w:rPr>
          <w:rFonts w:ascii="Arial" w:hAnsi="Arial" w:cs="Arial"/>
          <w:color w:val="000000"/>
          <w:sz w:val="20"/>
          <w:szCs w:val="20"/>
        </w:rPr>
      </w:pPr>
    </w:p>
    <w:p w:rsidR="006448CC" w:rsidRDefault="006448CC" w:rsidP="006448CC">
      <w:pPr>
        <w:rPr>
          <w:rFonts w:ascii="Arial" w:hAnsi="Arial" w:cs="Arial"/>
          <w:color w:val="000000"/>
          <w:sz w:val="20"/>
          <w:szCs w:val="20"/>
        </w:rPr>
      </w:pPr>
    </w:p>
    <w:p w:rsidR="006448CC" w:rsidRDefault="006448CC" w:rsidP="006448CC">
      <w:pPr>
        <w:rPr>
          <w:rFonts w:ascii="Arial" w:hAnsi="Arial" w:cs="Arial"/>
          <w:color w:val="000000"/>
          <w:sz w:val="20"/>
          <w:szCs w:val="20"/>
        </w:rPr>
      </w:pPr>
    </w:p>
    <w:p w:rsidR="006448CC" w:rsidRDefault="006448CC" w:rsidP="006448CC">
      <w:pPr>
        <w:rPr>
          <w:rFonts w:ascii="Arial" w:hAnsi="Arial" w:cs="Arial"/>
          <w:color w:val="000000"/>
          <w:sz w:val="20"/>
          <w:szCs w:val="20"/>
        </w:rPr>
      </w:pPr>
    </w:p>
    <w:p w:rsidR="006448CC" w:rsidRDefault="006448CC" w:rsidP="006448CC">
      <w:pPr>
        <w:rPr>
          <w:rFonts w:ascii="Arial" w:hAnsi="Arial" w:cs="Arial"/>
          <w:color w:val="000000"/>
          <w:sz w:val="20"/>
          <w:szCs w:val="20"/>
        </w:rPr>
      </w:pPr>
    </w:p>
    <w:p w:rsidR="006448CC" w:rsidRDefault="006448CC" w:rsidP="006448CC">
      <w:pPr>
        <w:rPr>
          <w:rFonts w:ascii="Arial" w:hAnsi="Arial" w:cs="Arial"/>
          <w:color w:val="000000"/>
          <w:sz w:val="20"/>
          <w:szCs w:val="20"/>
        </w:rPr>
      </w:pPr>
    </w:p>
    <w:p w:rsidR="006448CC" w:rsidRDefault="009E045B" w:rsidP="006448CC">
      <w:pPr>
        <w:rPr>
          <w:rFonts w:ascii="Arial" w:hAnsi="Arial" w:cs="Arial"/>
          <w:color w:val="000000"/>
          <w:sz w:val="20"/>
          <w:szCs w:val="20"/>
        </w:rPr>
      </w:pPr>
      <w:r w:rsidRPr="009E045B">
        <w:pict>
          <v:line id="_x0000_s1028" style="position:absolute;z-index:251662336" from="0,12.85pt" to="6in,12.85pt" strokeweight=".44mm">
            <v:stroke joinstyle="miter" endcap="square"/>
          </v:line>
        </w:pict>
      </w:r>
    </w:p>
    <w:p w:rsidR="006448CC" w:rsidRDefault="006448CC" w:rsidP="006448CC">
      <w:pPr>
        <w:jc w:val="both"/>
        <w:rPr>
          <w:rStyle w:val="blackres1"/>
        </w:rPr>
      </w:pPr>
      <w:r>
        <w:rPr>
          <w:rStyle w:val="blackres1"/>
        </w:rPr>
        <w:t xml:space="preserve">Organization   : IBM India </w:t>
      </w:r>
      <w:proofErr w:type="spellStart"/>
      <w:r>
        <w:rPr>
          <w:rStyle w:val="blackres1"/>
        </w:rPr>
        <w:t>Pvt</w:t>
      </w:r>
      <w:proofErr w:type="spellEnd"/>
      <w:r>
        <w:rPr>
          <w:rStyle w:val="blackres1"/>
        </w:rPr>
        <w:t xml:space="preserve"> Ltd.,</w:t>
      </w:r>
    </w:p>
    <w:p w:rsidR="006448CC" w:rsidRDefault="006448CC" w:rsidP="006448CC">
      <w:pPr>
        <w:jc w:val="both"/>
        <w:rPr>
          <w:rStyle w:val="blackres1"/>
        </w:rPr>
      </w:pPr>
      <w:proofErr w:type="spellStart"/>
      <w:r>
        <w:rPr>
          <w:rStyle w:val="blackres1"/>
        </w:rPr>
        <w:t>Clinet</w:t>
      </w:r>
      <w:proofErr w:type="spellEnd"/>
      <w:r>
        <w:rPr>
          <w:rStyle w:val="blackres1"/>
        </w:rPr>
        <w:tab/>
        <w:t xml:space="preserve">           : Rogers</w:t>
      </w:r>
    </w:p>
    <w:p w:rsidR="006448CC" w:rsidRDefault="006448CC" w:rsidP="006448CC">
      <w:pPr>
        <w:jc w:val="both"/>
        <w:rPr>
          <w:rStyle w:val="blackres1"/>
        </w:rPr>
      </w:pPr>
      <w:r>
        <w:rPr>
          <w:rStyle w:val="blackres1"/>
        </w:rPr>
        <w:t>Designation    : Linux Administrator</w:t>
      </w:r>
    </w:p>
    <w:p w:rsidR="006448CC" w:rsidRDefault="006448CC" w:rsidP="006448CC">
      <w:pPr>
        <w:jc w:val="both"/>
        <w:rPr>
          <w:rStyle w:val="blackres1"/>
        </w:rPr>
      </w:pPr>
      <w:r>
        <w:rPr>
          <w:rStyle w:val="blackres1"/>
        </w:rPr>
        <w:t xml:space="preserve">Role               : AIX </w:t>
      </w:r>
      <w:proofErr w:type="spellStart"/>
      <w:r>
        <w:rPr>
          <w:rStyle w:val="blackres1"/>
        </w:rPr>
        <w:t>Administratior</w:t>
      </w:r>
      <w:proofErr w:type="spellEnd"/>
    </w:p>
    <w:p w:rsidR="006448CC" w:rsidRDefault="006448CC" w:rsidP="006448CC">
      <w:pPr>
        <w:jc w:val="both"/>
      </w:pPr>
      <w:r>
        <w:rPr>
          <w:rStyle w:val="blackres1"/>
        </w:rPr>
        <w:t xml:space="preserve">Period            : From Jan </w:t>
      </w:r>
      <w:proofErr w:type="gramStart"/>
      <w:r>
        <w:rPr>
          <w:rStyle w:val="blackres1"/>
        </w:rPr>
        <w:t>2015  –</w:t>
      </w:r>
      <w:proofErr w:type="gramEnd"/>
      <w:r>
        <w:rPr>
          <w:rStyle w:val="blackres1"/>
        </w:rPr>
        <w:t xml:space="preserve"> Jun 2015.</w:t>
      </w:r>
    </w:p>
    <w:p w:rsidR="006448CC" w:rsidRDefault="009E045B" w:rsidP="006448CC">
      <w:pPr>
        <w:rPr>
          <w:rFonts w:ascii="Arial" w:hAnsi="Arial" w:cs="Arial"/>
          <w:color w:val="000000"/>
          <w:sz w:val="20"/>
          <w:szCs w:val="20"/>
        </w:rPr>
      </w:pPr>
      <w:r w:rsidRPr="009E045B">
        <w:pict>
          <v:line id="_x0000_s1027" style="position:absolute;z-index:251661312" from="0,12.85pt" to="6in,12.85pt" strokeweight=".44mm">
            <v:stroke joinstyle="miter" endcap="square"/>
          </v:line>
        </w:pict>
      </w:r>
    </w:p>
    <w:p w:rsidR="004629ED" w:rsidRDefault="004629ED" w:rsidP="006448CC">
      <w:pPr>
        <w:tabs>
          <w:tab w:val="left" w:pos="1957"/>
        </w:tabs>
        <w:spacing w:after="200" w:line="276" w:lineRule="auto"/>
        <w:ind w:left="180"/>
        <w:rPr>
          <w:rFonts w:ascii="Arial" w:hAnsi="Arial" w:cs="Arial"/>
          <w:b/>
          <w:color w:val="000000"/>
          <w:kern w:val="1"/>
          <w:u w:val="single"/>
        </w:rPr>
      </w:pPr>
    </w:p>
    <w:p w:rsidR="006448CC" w:rsidRDefault="006448CC" w:rsidP="006448CC">
      <w:pPr>
        <w:tabs>
          <w:tab w:val="left" w:pos="1957"/>
        </w:tabs>
        <w:spacing w:after="200" w:line="276" w:lineRule="auto"/>
        <w:ind w:left="18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kern w:val="1"/>
          <w:u w:val="single"/>
        </w:rPr>
        <w:t>ROLES &amp; RESPONSIBILITIES:</w:t>
      </w:r>
    </w:p>
    <w:p w:rsidR="006448CC" w:rsidRDefault="006448CC" w:rsidP="006448CC">
      <w:pPr>
        <w:pStyle w:val="NormalWeb"/>
        <w:numPr>
          <w:ilvl w:val="0"/>
          <w:numId w:val="4"/>
        </w:numPr>
        <w:shd w:val="clear" w:color="auto" w:fill="FFFFFF"/>
        <w:tabs>
          <w:tab w:val="left" w:pos="180"/>
        </w:tabs>
        <w:ind w:left="180" w:firstLine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</w:rPr>
        <w:t>Managing the Infrastructure for IBM-AIX servers.</w:t>
      </w:r>
    </w:p>
    <w:p w:rsid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left" w:pos="180"/>
        </w:tabs>
        <w:spacing w:before="0" w:after="43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222222"/>
        </w:rPr>
        <w:t>Handle L1/L2 Incidents/Requests logged against Infrastructure.</w:t>
      </w:r>
    </w:p>
    <w:p w:rsid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left" w:pos="180"/>
        </w:tabs>
        <w:spacing w:before="0" w:after="43" w:line="276" w:lineRule="auto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File System Creation, deletion and modifications</w:t>
      </w:r>
    </w:p>
    <w:p w:rsid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left" w:pos="180"/>
        </w:tabs>
        <w:spacing w:before="0" w:after="43" w:line="276" w:lineRule="auto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Creating new logical volumes, creating file systems, working with file system changes such as changing mount point, changing file system size. Good hands on Logical volume manager</w:t>
      </w:r>
    </w:p>
    <w:p w:rsidR="006448CC" w:rsidRP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left" w:pos="180"/>
        </w:tabs>
        <w:spacing w:before="0" w:after="43" w:line="276" w:lineRule="auto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Fluent</w:t>
      </w:r>
      <w:r>
        <w:rPr>
          <w:rStyle w:val="apple-converted-space"/>
          <w:rFonts w:ascii="Arial" w:hAnsi="Arial" w:cs="Arial"/>
          <w:color w:val="222222"/>
        </w:rPr>
        <w:t> </w:t>
      </w:r>
      <w:r>
        <w:rPr>
          <w:rFonts w:ascii="Arial" w:hAnsi="Arial" w:cs="Arial"/>
          <w:color w:val="222222"/>
        </w:rPr>
        <w:t>in OS Backup (</w:t>
      </w:r>
      <w:proofErr w:type="spellStart"/>
      <w:r>
        <w:rPr>
          <w:rFonts w:ascii="Arial" w:hAnsi="Arial" w:cs="Arial"/>
          <w:color w:val="222222"/>
        </w:rPr>
        <w:t>mksysb</w:t>
      </w:r>
      <w:proofErr w:type="spellEnd"/>
      <w:proofErr w:type="gramStart"/>
      <w:r>
        <w:rPr>
          <w:rFonts w:ascii="Arial" w:hAnsi="Arial" w:cs="Arial"/>
          <w:color w:val="222222"/>
        </w:rPr>
        <w:t>) ,</w:t>
      </w:r>
      <w:proofErr w:type="gramEnd"/>
      <w:r>
        <w:rPr>
          <w:rFonts w:ascii="Arial" w:hAnsi="Arial" w:cs="Arial"/>
          <w:color w:val="222222"/>
        </w:rPr>
        <w:t>Restoration and System Configuration.</w:t>
      </w:r>
    </w:p>
    <w:p w:rsid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clear" w:pos="0"/>
          <w:tab w:val="num" w:pos="-270"/>
          <w:tab w:val="left" w:pos="180"/>
        </w:tabs>
        <w:spacing w:before="0" w:after="43" w:line="276" w:lineRule="auto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User / Group Administration, Performance Tuning, NFS, System Hardening etc</w:t>
      </w:r>
    </w:p>
    <w:p w:rsid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clear" w:pos="0"/>
          <w:tab w:val="num" w:pos="-270"/>
          <w:tab w:val="left" w:pos="180"/>
        </w:tabs>
        <w:spacing w:before="0" w:after="43" w:line="276" w:lineRule="auto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NIM Configuration, Managing NIM environments by Creating </w:t>
      </w:r>
      <w:proofErr w:type="spellStart"/>
      <w:r>
        <w:rPr>
          <w:rFonts w:ascii="Arial" w:hAnsi="Arial" w:cs="Arial"/>
          <w:color w:val="000000"/>
        </w:rPr>
        <w:t>lpp</w:t>
      </w:r>
      <w:proofErr w:type="spellEnd"/>
      <w:r>
        <w:rPr>
          <w:rFonts w:ascii="Arial" w:hAnsi="Arial" w:cs="Arial"/>
          <w:color w:val="000000"/>
        </w:rPr>
        <w:t xml:space="preserve"> resources and spot</w:t>
      </w:r>
    </w:p>
    <w:p w:rsid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clear" w:pos="0"/>
          <w:tab w:val="num" w:pos="-270"/>
          <w:tab w:val="left" w:pos="180"/>
        </w:tabs>
        <w:spacing w:before="0" w:after="43" w:line="276" w:lineRule="auto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Performance monitoring and system tuning</w:t>
      </w:r>
    </w:p>
    <w:p w:rsidR="006448CC" w:rsidRDefault="006448CC" w:rsidP="006448CC">
      <w:pPr>
        <w:pStyle w:val="NormalWeb"/>
        <w:numPr>
          <w:ilvl w:val="0"/>
          <w:numId w:val="3"/>
        </w:numPr>
        <w:shd w:val="clear" w:color="auto" w:fill="FFFFFF"/>
        <w:tabs>
          <w:tab w:val="clear" w:pos="0"/>
          <w:tab w:val="num" w:pos="-270"/>
          <w:tab w:val="left" w:pos="180"/>
        </w:tabs>
        <w:spacing w:before="0" w:line="276" w:lineRule="auto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Installation of software's</w:t>
      </w:r>
    </w:p>
    <w:p w:rsidR="006448CC" w:rsidRDefault="006448CC" w:rsidP="006448CC">
      <w:pPr>
        <w:pStyle w:val="NormalWeb"/>
        <w:numPr>
          <w:ilvl w:val="1"/>
          <w:numId w:val="7"/>
        </w:numPr>
        <w:shd w:val="clear" w:color="auto" w:fill="FFFFFF"/>
        <w:tabs>
          <w:tab w:val="left" w:pos="180"/>
        </w:tabs>
        <w:spacing w:before="0" w:after="0" w:line="192" w:lineRule="atLeast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Troubleshooting related with OS.</w:t>
      </w:r>
    </w:p>
    <w:p w:rsidR="006448CC" w:rsidRDefault="006448CC" w:rsidP="006448CC">
      <w:pPr>
        <w:pStyle w:val="NormalWeb"/>
        <w:numPr>
          <w:ilvl w:val="1"/>
          <w:numId w:val="7"/>
        </w:numPr>
        <w:shd w:val="clear" w:color="auto" w:fill="FFFFFF"/>
        <w:tabs>
          <w:tab w:val="left" w:pos="180"/>
        </w:tabs>
        <w:spacing w:before="0" w:line="192" w:lineRule="atLeast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Managing LPAR/DLPAR activities.</w:t>
      </w:r>
    </w:p>
    <w:p w:rsidR="006448CC" w:rsidRDefault="006448CC" w:rsidP="006448CC">
      <w:pPr>
        <w:pStyle w:val="NormalWeb"/>
        <w:numPr>
          <w:ilvl w:val="1"/>
          <w:numId w:val="8"/>
        </w:numPr>
        <w:shd w:val="clear" w:color="auto" w:fill="FFFFFF"/>
        <w:tabs>
          <w:tab w:val="left" w:pos="180"/>
        </w:tabs>
        <w:spacing w:before="0" w:line="192" w:lineRule="atLeast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Creating LPAR and installing AIX versions.</w:t>
      </w:r>
    </w:p>
    <w:p w:rsidR="006448CC" w:rsidRDefault="006448CC" w:rsidP="006448CC">
      <w:pPr>
        <w:pStyle w:val="NormalWeb"/>
        <w:numPr>
          <w:ilvl w:val="1"/>
          <w:numId w:val="6"/>
        </w:numPr>
        <w:shd w:val="clear" w:color="auto" w:fill="FFFFFF"/>
        <w:tabs>
          <w:tab w:val="left" w:pos="180"/>
        </w:tabs>
        <w:spacing w:before="0" w:after="0" w:line="192" w:lineRule="atLeast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Patch installation and management.</w:t>
      </w:r>
    </w:p>
    <w:p w:rsidR="006448CC" w:rsidRDefault="006448CC" w:rsidP="006448CC">
      <w:pPr>
        <w:pStyle w:val="NormalWeb"/>
        <w:numPr>
          <w:ilvl w:val="1"/>
          <w:numId w:val="6"/>
        </w:numPr>
        <w:shd w:val="clear" w:color="auto" w:fill="FFFFFF"/>
        <w:tabs>
          <w:tab w:val="left" w:pos="180"/>
        </w:tabs>
        <w:spacing w:before="0" w:after="0" w:line="192" w:lineRule="atLeast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HMC Administration</w:t>
      </w:r>
    </w:p>
    <w:p w:rsidR="006448CC" w:rsidRDefault="006448CC" w:rsidP="006448CC">
      <w:pPr>
        <w:pStyle w:val="NormalWeb"/>
        <w:numPr>
          <w:ilvl w:val="2"/>
          <w:numId w:val="5"/>
        </w:numPr>
        <w:shd w:val="clear" w:color="auto" w:fill="FFFFFF"/>
        <w:tabs>
          <w:tab w:val="left" w:pos="180"/>
        </w:tabs>
        <w:spacing w:before="0" w:after="0" w:line="192" w:lineRule="atLeast"/>
        <w:ind w:left="180" w:firstLin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Backup &amp; restoration using commands (</w:t>
      </w:r>
      <w:proofErr w:type="spellStart"/>
      <w:r>
        <w:rPr>
          <w:rFonts w:ascii="Arial" w:hAnsi="Arial" w:cs="Arial"/>
          <w:color w:val="000000"/>
        </w:rPr>
        <w:t>mksysb</w:t>
      </w:r>
      <w:proofErr w:type="gramStart"/>
      <w:r>
        <w:rPr>
          <w:rFonts w:ascii="Arial" w:hAnsi="Arial" w:cs="Arial"/>
          <w:color w:val="000000"/>
        </w:rPr>
        <w:t>,tar</w:t>
      </w:r>
      <w:proofErr w:type="spellEnd"/>
      <w:proofErr w:type="gramEnd"/>
      <w:r>
        <w:rPr>
          <w:rFonts w:ascii="Arial" w:hAnsi="Arial" w:cs="Arial"/>
          <w:color w:val="000000"/>
        </w:rPr>
        <w:t xml:space="preserve"> etc.)</w:t>
      </w:r>
    </w:p>
    <w:p w:rsidR="006448CC" w:rsidRPr="006448CC" w:rsidRDefault="006448CC" w:rsidP="006448CC">
      <w:pPr>
        <w:pStyle w:val="NormalWeb"/>
        <w:numPr>
          <w:ilvl w:val="2"/>
          <w:numId w:val="5"/>
        </w:numPr>
        <w:shd w:val="clear" w:color="auto" w:fill="FFFFFF"/>
        <w:tabs>
          <w:tab w:val="left" w:pos="180"/>
          <w:tab w:val="left" w:pos="420"/>
        </w:tabs>
        <w:spacing w:before="0" w:line="276" w:lineRule="auto"/>
        <w:ind w:left="180" w:firstLine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t xml:space="preserve">     Knowledge on WPAR</w:t>
      </w: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  <w:r w:rsidRPr="006448CC">
        <w:rPr>
          <w:rFonts w:ascii="Arial" w:hAnsi="Arial" w:cs="Arial"/>
          <w:b/>
          <w:bCs/>
          <w:color w:val="000000"/>
          <w:lang w:eastAsia="en-US"/>
        </w:rPr>
        <w:t xml:space="preserve">Role: </w:t>
      </w:r>
      <w:r>
        <w:rPr>
          <w:rFonts w:ascii="Arial" w:hAnsi="Arial" w:cs="Arial"/>
          <w:color w:val="000000"/>
          <w:lang w:eastAsia="en-US"/>
        </w:rPr>
        <w:t xml:space="preserve">Sr. Technical Support </w:t>
      </w:r>
      <w:proofErr w:type="gramStart"/>
      <w:r>
        <w:rPr>
          <w:rFonts w:ascii="Arial" w:hAnsi="Arial" w:cs="Arial"/>
          <w:color w:val="000000"/>
          <w:lang w:eastAsia="en-US"/>
        </w:rPr>
        <w:t>Analyst :</w:t>
      </w:r>
      <w:proofErr w:type="gramEnd"/>
      <w:r>
        <w:rPr>
          <w:rFonts w:ascii="Arial" w:hAnsi="Arial" w:cs="Arial"/>
          <w:color w:val="000000"/>
          <w:lang w:eastAsia="en-US"/>
        </w:rPr>
        <w:t xml:space="preserve"> </w:t>
      </w:r>
      <w:r w:rsidRPr="006448CC">
        <w:rPr>
          <w:rFonts w:ascii="Arial" w:hAnsi="Arial" w:cs="Arial"/>
          <w:color w:val="000000"/>
          <w:lang w:eastAsia="en-US"/>
        </w:rPr>
        <w:t>Jan 2012</w:t>
      </w:r>
      <w:r>
        <w:rPr>
          <w:rFonts w:ascii="Arial" w:hAnsi="Arial" w:cs="Arial"/>
          <w:color w:val="000000"/>
          <w:lang w:eastAsia="en-US"/>
        </w:rPr>
        <w:t>-Dec 2014</w:t>
      </w: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  <w:r w:rsidRPr="006448CC">
        <w:rPr>
          <w:rFonts w:ascii="Arial" w:hAnsi="Arial" w:cs="Arial"/>
          <w:b/>
          <w:bCs/>
          <w:color w:val="000000"/>
          <w:lang w:eastAsia="en-US"/>
        </w:rPr>
        <w:t>            Job Description</w:t>
      </w:r>
      <w:r w:rsidRPr="006448CC">
        <w:rPr>
          <w:rFonts w:ascii="Arial" w:hAnsi="Arial" w:cs="Arial"/>
          <w:color w:val="000000"/>
          <w:lang w:eastAsia="en-US"/>
        </w:rPr>
        <w:br/>
        <w:t>                  I work in a pooled environment which consists of the below Accounts.</w:t>
      </w: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t>                   </w:t>
      </w:r>
      <w:proofErr w:type="gramStart"/>
      <w:r w:rsidRPr="006448CC">
        <w:rPr>
          <w:rFonts w:ascii="Arial" w:hAnsi="Arial" w:cs="Arial"/>
          <w:color w:val="000000"/>
          <w:lang w:eastAsia="en-US"/>
        </w:rPr>
        <w:t>MACY'S,</w:t>
      </w:r>
      <w:proofErr w:type="gramEnd"/>
      <w:r w:rsidRPr="006448CC">
        <w:rPr>
          <w:rFonts w:ascii="Arial" w:hAnsi="Arial" w:cs="Arial"/>
          <w:color w:val="000000"/>
          <w:lang w:eastAsia="en-US"/>
        </w:rPr>
        <w:t xml:space="preserve"> &amp; NASCO</w:t>
      </w: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  <w:r w:rsidRPr="006448CC">
        <w:rPr>
          <w:rFonts w:ascii="Arial" w:hAnsi="Arial" w:cs="Arial"/>
          <w:b/>
          <w:bCs/>
          <w:color w:val="000000"/>
          <w:lang w:eastAsia="en-US"/>
        </w:rPr>
        <w:t>            MACY'S</w:t>
      </w:r>
    </w:p>
    <w:p w:rsidR="006448CC" w:rsidRPr="006448CC" w:rsidRDefault="006448CC" w:rsidP="006448CC">
      <w:pPr>
        <w:numPr>
          <w:ilvl w:val="0"/>
          <w:numId w:val="9"/>
        </w:numPr>
        <w:suppressAutoHyphens w:val="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t>Supporting the second biggest Department Stores in the U.S., MACY*S Department Stores.</w:t>
      </w:r>
    </w:p>
    <w:p w:rsidR="006448CC" w:rsidRPr="006448CC" w:rsidRDefault="006448CC" w:rsidP="006448CC">
      <w:pPr>
        <w:numPr>
          <w:ilvl w:val="0"/>
          <w:numId w:val="9"/>
        </w:numPr>
        <w:suppressAutoHyphens w:val="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lastRenderedPageBreak/>
        <w:t>Providing hardware support for all Macy*s Desktop, laptops, Printers and POS equipments.</w:t>
      </w:r>
    </w:p>
    <w:p w:rsidR="006448CC" w:rsidRPr="006448CC" w:rsidRDefault="006448CC" w:rsidP="006448CC">
      <w:pPr>
        <w:numPr>
          <w:ilvl w:val="0"/>
          <w:numId w:val="9"/>
        </w:numPr>
        <w:suppressAutoHyphens w:val="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t>Checking the MACY*S Stores servers, Resetting the terminals, Controllers, and Sub-controllers. Configuring CICS, VPS, JES and RDS Printers to the Servers, and enabling them. Activating the Employee profiles in their specific regions.</w:t>
      </w:r>
    </w:p>
    <w:p w:rsidR="006448CC" w:rsidRPr="006448CC" w:rsidRDefault="006448CC" w:rsidP="006448CC">
      <w:pPr>
        <w:numPr>
          <w:ilvl w:val="0"/>
          <w:numId w:val="9"/>
        </w:numPr>
        <w:suppressAutoHyphens w:val="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t>Assisting the users in mapping the network drives, ISP related issues, LAN accounts.</w:t>
      </w:r>
    </w:p>
    <w:p w:rsidR="006448CC" w:rsidRPr="006448CC" w:rsidRDefault="006448CC" w:rsidP="006448CC">
      <w:pPr>
        <w:numPr>
          <w:ilvl w:val="0"/>
          <w:numId w:val="9"/>
        </w:numPr>
        <w:suppressAutoHyphens w:val="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t>Configuring mainframe printers to Terminals, recycling Terminal CRT’s.</w:t>
      </w:r>
    </w:p>
    <w:p w:rsidR="006448CC" w:rsidRDefault="006448CC" w:rsidP="006448CC">
      <w:pPr>
        <w:suppressAutoHyphens w:val="0"/>
        <w:ind w:left="540"/>
        <w:rPr>
          <w:rFonts w:ascii="Arial" w:hAnsi="Arial" w:cs="Arial"/>
          <w:b/>
          <w:bCs/>
          <w:color w:val="000000"/>
          <w:lang w:eastAsia="en-US"/>
        </w:rPr>
      </w:pP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  <w:r>
        <w:rPr>
          <w:rFonts w:ascii="Arial" w:hAnsi="Arial" w:cs="Arial"/>
          <w:b/>
          <w:bCs/>
          <w:color w:val="000000"/>
          <w:lang w:eastAsia="en-US"/>
        </w:rPr>
        <w:t xml:space="preserve">       </w:t>
      </w:r>
      <w:r w:rsidRPr="006448CC">
        <w:rPr>
          <w:rFonts w:ascii="Arial" w:hAnsi="Arial" w:cs="Arial"/>
          <w:b/>
          <w:bCs/>
          <w:color w:val="000000"/>
          <w:lang w:eastAsia="en-US"/>
        </w:rPr>
        <w:t>Environment/Tools</w:t>
      </w: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  <w:r>
        <w:rPr>
          <w:rFonts w:ascii="Arial" w:hAnsi="Arial" w:cs="Arial"/>
          <w:b/>
          <w:bCs/>
          <w:color w:val="000000"/>
          <w:lang w:eastAsia="en-US"/>
        </w:rPr>
        <w:t>          I</w:t>
      </w:r>
      <w:r w:rsidRPr="006448CC">
        <w:rPr>
          <w:rFonts w:ascii="Arial" w:hAnsi="Arial" w:cs="Arial"/>
          <w:b/>
          <w:bCs/>
          <w:color w:val="000000"/>
          <w:lang w:eastAsia="en-US"/>
        </w:rPr>
        <w:t>SM, Active Directory, Manage now, Citrix, Mainframe.</w:t>
      </w:r>
      <w:r w:rsidRPr="006448CC">
        <w:rPr>
          <w:rFonts w:ascii="Arial" w:hAnsi="Arial" w:cs="Arial"/>
          <w:color w:val="000000"/>
          <w:lang w:eastAsia="en-US"/>
        </w:rPr>
        <w:t xml:space="preserve">     </w:t>
      </w:r>
    </w:p>
    <w:p w:rsidR="006448CC" w:rsidRPr="006448CC" w:rsidRDefault="006448CC" w:rsidP="006448CC">
      <w:pPr>
        <w:suppressAutoHyphens w:val="0"/>
        <w:rPr>
          <w:rFonts w:ascii="Arial" w:hAnsi="Arial" w:cs="Arial"/>
          <w:lang w:eastAsia="en-US"/>
        </w:rPr>
      </w:pPr>
    </w:p>
    <w:p w:rsidR="006448CC" w:rsidRPr="006448CC" w:rsidRDefault="006448CC" w:rsidP="006448CC">
      <w:pPr>
        <w:numPr>
          <w:ilvl w:val="0"/>
          <w:numId w:val="10"/>
        </w:numPr>
        <w:suppressAutoHyphens w:val="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b/>
          <w:bCs/>
          <w:color w:val="000000"/>
          <w:lang w:eastAsia="en-US"/>
        </w:rPr>
        <w:t>NASCO</w:t>
      </w:r>
    </w:p>
    <w:p w:rsidR="006448CC" w:rsidRPr="006448CC" w:rsidRDefault="006448CC" w:rsidP="006448CC">
      <w:pPr>
        <w:numPr>
          <w:ilvl w:val="0"/>
          <w:numId w:val="10"/>
        </w:numPr>
        <w:suppressAutoHyphens w:val="0"/>
        <w:ind w:left="144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t>NASCO is a Health insurance company</w:t>
      </w:r>
    </w:p>
    <w:p w:rsidR="006448CC" w:rsidRDefault="006448CC" w:rsidP="006448CC">
      <w:pPr>
        <w:numPr>
          <w:ilvl w:val="0"/>
          <w:numId w:val="10"/>
        </w:numPr>
        <w:suppressAutoHyphens w:val="0"/>
        <w:ind w:left="1440"/>
        <w:textAlignment w:val="baseline"/>
        <w:rPr>
          <w:rFonts w:ascii="Arial" w:hAnsi="Arial" w:cs="Arial"/>
          <w:color w:val="000000"/>
          <w:lang w:eastAsia="en-US"/>
        </w:rPr>
      </w:pPr>
      <w:r w:rsidRPr="006448CC">
        <w:rPr>
          <w:rFonts w:ascii="Arial" w:hAnsi="Arial" w:cs="Arial"/>
          <w:color w:val="000000"/>
          <w:lang w:eastAsia="en-US"/>
        </w:rPr>
        <w:t>Helpdesk supports only Password resets to the users on different applications</w:t>
      </w:r>
      <w:r>
        <w:rPr>
          <w:rFonts w:ascii="Arial" w:hAnsi="Arial" w:cs="Arial"/>
          <w:color w:val="000000"/>
          <w:lang w:eastAsia="en-US"/>
        </w:rPr>
        <w:t>.</w:t>
      </w:r>
    </w:p>
    <w:p w:rsidR="006448CC" w:rsidRPr="006448CC" w:rsidRDefault="006448CC" w:rsidP="006448CC">
      <w:pPr>
        <w:jc w:val="both"/>
        <w:rPr>
          <w:u w:val="single"/>
        </w:rPr>
      </w:pPr>
      <w:r>
        <w:rPr>
          <w:u w:val="single"/>
        </w:rPr>
        <w:t>_____________________________________________________________________</w:t>
      </w:r>
    </w:p>
    <w:p w:rsidR="006448CC" w:rsidRDefault="006448CC" w:rsidP="006448CC">
      <w:pPr>
        <w:jc w:val="both"/>
        <w:rPr>
          <w:rStyle w:val="blackres1"/>
        </w:rPr>
      </w:pPr>
      <w:r>
        <w:rPr>
          <w:rStyle w:val="blackres1"/>
        </w:rPr>
        <w:t>Organization   : Wipro BPO</w:t>
      </w:r>
    </w:p>
    <w:p w:rsidR="006448CC" w:rsidRDefault="006448CC" w:rsidP="006448CC">
      <w:pPr>
        <w:jc w:val="both"/>
        <w:rPr>
          <w:rStyle w:val="blackres1"/>
        </w:rPr>
      </w:pPr>
      <w:proofErr w:type="spellStart"/>
      <w:r>
        <w:rPr>
          <w:rStyle w:val="blackres1"/>
        </w:rPr>
        <w:t>Clinet</w:t>
      </w:r>
      <w:proofErr w:type="spellEnd"/>
      <w:r>
        <w:rPr>
          <w:rStyle w:val="blackres1"/>
        </w:rPr>
        <w:tab/>
        <w:t xml:space="preserve">           : HP</w:t>
      </w:r>
    </w:p>
    <w:p w:rsidR="006448CC" w:rsidRDefault="006448CC" w:rsidP="006448CC">
      <w:pPr>
        <w:jc w:val="both"/>
        <w:rPr>
          <w:rStyle w:val="blackres1"/>
        </w:rPr>
      </w:pPr>
      <w:r>
        <w:rPr>
          <w:rStyle w:val="blackres1"/>
        </w:rPr>
        <w:t xml:space="preserve">Designation    :  </w:t>
      </w:r>
      <w:proofErr w:type="spellStart"/>
      <w:r>
        <w:rPr>
          <w:rStyle w:val="blackres1"/>
        </w:rPr>
        <w:t>Sr</w:t>
      </w:r>
      <w:proofErr w:type="spellEnd"/>
      <w:r>
        <w:rPr>
          <w:rStyle w:val="blackres1"/>
        </w:rPr>
        <w:t xml:space="preserve"> Technical Support Associate</w:t>
      </w:r>
    </w:p>
    <w:p w:rsidR="006448CC" w:rsidRDefault="006448CC" w:rsidP="006448CC">
      <w:pPr>
        <w:jc w:val="both"/>
        <w:rPr>
          <w:rStyle w:val="blackres1"/>
        </w:rPr>
      </w:pPr>
      <w:r>
        <w:rPr>
          <w:rStyle w:val="blackres1"/>
        </w:rPr>
        <w:t>Role                : Technical Support Representative</w:t>
      </w:r>
    </w:p>
    <w:p w:rsidR="006448CC" w:rsidRDefault="006448CC" w:rsidP="006448CC">
      <w:pPr>
        <w:jc w:val="both"/>
      </w:pPr>
      <w:r>
        <w:rPr>
          <w:rStyle w:val="blackres1"/>
        </w:rPr>
        <w:t>Period            : From Jan 2009 to Apr 2011.</w:t>
      </w:r>
    </w:p>
    <w:p w:rsidR="006448CC" w:rsidRDefault="009E045B" w:rsidP="006448CC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9E045B">
        <w:pict>
          <v:line id="_x0000_s1029" style="position:absolute;z-index:251664384" from="0,12.85pt" to="6in,12.85pt" strokeweight=".44mm">
            <v:stroke joinstyle="miter" endcap="square"/>
          </v:line>
        </w:pict>
      </w:r>
    </w:p>
    <w:p w:rsidR="004629ED" w:rsidRDefault="004629ED" w:rsidP="006448CC">
      <w:pPr>
        <w:tabs>
          <w:tab w:val="left" w:pos="1957"/>
        </w:tabs>
        <w:spacing w:after="200" w:line="276" w:lineRule="auto"/>
        <w:rPr>
          <w:rFonts w:ascii="Arial" w:hAnsi="Arial" w:cs="Arial"/>
          <w:b/>
          <w:color w:val="000000"/>
          <w:kern w:val="1"/>
        </w:rPr>
      </w:pP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color w:val="000000"/>
          <w:kern w:val="1"/>
        </w:rPr>
      </w:pPr>
      <w:r>
        <w:rPr>
          <w:rFonts w:ascii="Arial" w:hAnsi="Arial" w:cs="Arial"/>
          <w:b/>
          <w:color w:val="000000"/>
          <w:kern w:val="1"/>
        </w:rPr>
        <w:t>Client: HP</w:t>
      </w: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color w:val="000000"/>
          <w:kern w:val="1"/>
        </w:rPr>
      </w:pPr>
      <w:r>
        <w:rPr>
          <w:rFonts w:ascii="Arial" w:hAnsi="Arial" w:cs="Arial"/>
          <w:color w:val="000000"/>
          <w:kern w:val="1"/>
        </w:rPr>
        <w:t xml:space="preserve">      Worked as an Administrator and provided Technical assistance to HP North American Contact operations Customers. Creating service orders for replacing defective hardware of HP Desktops &amp; Notebooks or Authorizing the service post validating all the troubleshooting and these inputs are taken exclusively from North American HP customers.</w:t>
      </w: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color w:val="000000"/>
          <w:kern w:val="1"/>
        </w:rPr>
      </w:pPr>
      <w:r>
        <w:rPr>
          <w:rFonts w:ascii="Arial" w:hAnsi="Arial" w:cs="Arial"/>
          <w:b/>
          <w:color w:val="000000"/>
          <w:kern w:val="1"/>
          <w:u w:val="single"/>
        </w:rPr>
        <w:t>ROLES &amp; RESPONSIBILITIES: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  <w:kern w:val="1"/>
        </w:rPr>
      </w:pPr>
      <w:r>
        <w:rPr>
          <w:rFonts w:ascii="Arial" w:hAnsi="Arial" w:cs="Arial"/>
          <w:color w:val="000000"/>
          <w:kern w:val="1"/>
        </w:rPr>
        <w:t>Provides technical support for local computer and network resources including administration.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  <w:kern w:val="1"/>
        </w:rPr>
      </w:pPr>
      <w:r>
        <w:rPr>
          <w:rFonts w:ascii="Arial" w:hAnsi="Arial" w:cs="Arial"/>
          <w:color w:val="000000"/>
          <w:kern w:val="1"/>
        </w:rPr>
        <w:t>Installs, diagnoses, repairs and maintains personal computer hardware, software and related peripherals.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kern w:val="1"/>
        </w:rPr>
        <w:t>Supports staff and students in the use of all software for personal productivity and in support of all educational programs.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Troubleshoot Network connectivity (LAN) issues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Escalate the problem to the Technical Specialist &amp; to Regional Team Lead(s) if not resolved.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Software installations such as MS-Office, Acrobat Reader, mail client etc.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Installation of anti-virus on desktops and remove Virus.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Responsible for providing IT assistance to include application support, hardware and software installation and troubleshooting.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Adhering to resolution time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Troubleshoot problems with Laptop Hardware, Application, printer and OS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Configuration of devices attached to laptops ( PDA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Skills to provide Remote support on Phone or through tool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Management of user accounts and access controls to client data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Reducing repetitive calls</w:t>
      </w:r>
    </w:p>
    <w:p w:rsidR="006448CC" w:rsidRDefault="006448CC" w:rsidP="006448CC">
      <w:pPr>
        <w:numPr>
          <w:ilvl w:val="0"/>
          <w:numId w:val="1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Root Cause Analysis for repeat calls.</w:t>
      </w:r>
    </w:p>
    <w:p w:rsidR="006448CC" w:rsidRDefault="006448CC" w:rsidP="006448CC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</w:t>
      </w:r>
    </w:p>
    <w:p w:rsidR="006448CC" w:rsidRDefault="006448CC" w:rsidP="006448CC">
      <w:pPr>
        <w:rPr>
          <w:rFonts w:ascii="Arial" w:hAnsi="Arial" w:cs="Arial"/>
          <w:color w:val="000000"/>
        </w:rPr>
      </w:pPr>
    </w:p>
    <w:p w:rsidR="006448CC" w:rsidRDefault="009E045B" w:rsidP="006448CC">
      <w:pPr>
        <w:rPr>
          <w:rFonts w:ascii="Arial" w:hAnsi="Arial" w:cs="Arial"/>
        </w:rPr>
      </w:pPr>
      <w:r w:rsidRPr="009E045B">
        <w:pict>
          <v:line id="_x0000_s1031" style="position:absolute;z-index:251667456" from="0,11.75pt" to="6in,11.75pt" strokeweight=".44mm">
            <v:stroke joinstyle="miter" endcap="square"/>
          </v:line>
        </w:pict>
      </w:r>
      <w:r w:rsidR="006448CC">
        <w:rPr>
          <w:rStyle w:val="blackres1"/>
          <w:b/>
        </w:rPr>
        <w:t>Personal Details:</w:t>
      </w:r>
    </w:p>
    <w:p w:rsidR="006448CC" w:rsidRDefault="006448CC" w:rsidP="006448CC">
      <w:pPr>
        <w:rPr>
          <w:rFonts w:ascii="Arial" w:hAnsi="Arial" w:cs="Arial"/>
        </w:rPr>
      </w:pPr>
      <w:r>
        <w:rPr>
          <w:rFonts w:ascii="Arial" w:hAnsi="Arial" w:cs="Arial"/>
        </w:rPr>
        <w:t>Gender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Female</w:t>
      </w:r>
      <w:r>
        <w:rPr>
          <w:rFonts w:ascii="Arial" w:hAnsi="Arial" w:cs="Arial"/>
        </w:rPr>
        <w:tab/>
      </w:r>
    </w:p>
    <w:p w:rsidR="006448CC" w:rsidRDefault="006448CC" w:rsidP="006448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Marital Status       </w:t>
      </w:r>
      <w:r>
        <w:rPr>
          <w:rFonts w:ascii="Arial" w:hAnsi="Arial" w:cs="Arial"/>
        </w:rPr>
        <w:tab/>
        <w:t>: Married</w:t>
      </w:r>
    </w:p>
    <w:p w:rsidR="006448CC" w:rsidRDefault="006448CC" w:rsidP="006448CC">
      <w:pPr>
        <w:rPr>
          <w:rFonts w:ascii="Arial" w:hAnsi="Arial" w:cs="Arial"/>
        </w:rPr>
      </w:pPr>
      <w:r>
        <w:rPr>
          <w:rFonts w:ascii="Arial" w:hAnsi="Arial" w:cs="Arial"/>
        </w:rPr>
        <w:t>Nationality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Indian.</w:t>
      </w:r>
    </w:p>
    <w:p w:rsidR="006448CC" w:rsidRDefault="006448CC" w:rsidP="006448CC">
      <w:r>
        <w:rPr>
          <w:rFonts w:ascii="Arial" w:hAnsi="Arial" w:cs="Arial"/>
        </w:rPr>
        <w:t>Languages Known</w:t>
      </w:r>
      <w:r>
        <w:rPr>
          <w:rFonts w:ascii="Arial" w:hAnsi="Arial" w:cs="Arial"/>
        </w:rPr>
        <w:tab/>
        <w:t xml:space="preserve">: English, Hindi and Telugu. </w:t>
      </w:r>
    </w:p>
    <w:p w:rsidR="006448CC" w:rsidRDefault="009E045B" w:rsidP="006448CC">
      <w:pPr>
        <w:rPr>
          <w:rFonts w:ascii="Arial" w:hAnsi="Arial" w:cs="Arial"/>
          <w:color w:val="000000"/>
        </w:rPr>
      </w:pPr>
      <w:r w:rsidRPr="009E045B">
        <w:pict>
          <v:line id="_x0000_s1030" style="position:absolute;z-index:251666432" from="0,11.75pt" to="6in,11.75pt" strokeweight=".44mm">
            <v:stroke joinstyle="miter" endcap="square"/>
          </v:line>
        </w:pict>
      </w:r>
    </w:p>
    <w:p w:rsidR="006448CC" w:rsidRDefault="006448CC" w:rsidP="006448CC">
      <w:pPr>
        <w:jc w:val="both"/>
        <w:rPr>
          <w:rFonts w:ascii="Arial" w:hAnsi="Arial" w:cs="Arial"/>
          <w:color w:val="000000"/>
        </w:rPr>
      </w:pP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b/>
          <w:color w:val="000000"/>
          <w:kern w:val="1"/>
          <w:u w:val="single"/>
        </w:rPr>
      </w:pPr>
    </w:p>
    <w:p w:rsidR="006448CC" w:rsidRPr="006448CC" w:rsidRDefault="006448CC" w:rsidP="006448CC">
      <w:pPr>
        <w:suppressAutoHyphens w:val="0"/>
        <w:textAlignment w:val="baseline"/>
        <w:rPr>
          <w:rFonts w:ascii="Arial" w:hAnsi="Arial" w:cs="Arial"/>
          <w:color w:val="000000"/>
          <w:lang w:eastAsia="en-US"/>
        </w:rPr>
      </w:pPr>
    </w:p>
    <w:p w:rsidR="006448CC" w:rsidRDefault="006448CC" w:rsidP="006448CC">
      <w:pPr>
        <w:pStyle w:val="NormalWeb"/>
        <w:shd w:val="clear" w:color="auto" w:fill="FFFFFF"/>
        <w:tabs>
          <w:tab w:val="left" w:pos="180"/>
          <w:tab w:val="left" w:pos="420"/>
        </w:tabs>
        <w:spacing w:before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6448CC" w:rsidRDefault="006448CC" w:rsidP="006448CC">
      <w:pPr>
        <w:pStyle w:val="NormalWeb"/>
        <w:shd w:val="clear" w:color="auto" w:fill="FFFFFF"/>
        <w:tabs>
          <w:tab w:val="left" w:pos="180"/>
        </w:tabs>
        <w:spacing w:before="0" w:after="43" w:line="276" w:lineRule="auto"/>
        <w:ind w:left="180"/>
        <w:rPr>
          <w:rFonts w:ascii="Arial" w:hAnsi="Arial" w:cs="Arial"/>
          <w:color w:val="000000"/>
        </w:rPr>
      </w:pPr>
    </w:p>
    <w:p w:rsidR="006448CC" w:rsidRDefault="006448CC" w:rsidP="006448CC">
      <w:pPr>
        <w:tabs>
          <w:tab w:val="left" w:pos="1957"/>
        </w:tabs>
        <w:spacing w:after="200" w:line="276" w:lineRule="auto"/>
        <w:rPr>
          <w:rFonts w:ascii="Arial" w:hAnsi="Arial" w:cs="Arial"/>
          <w:b/>
          <w:color w:val="000000"/>
          <w:kern w:val="1"/>
        </w:rPr>
      </w:pPr>
    </w:p>
    <w:p w:rsidR="00E86A77" w:rsidRDefault="00E86A77"/>
    <w:sectPr w:rsidR="00E86A77" w:rsidSect="00E86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</w:abstractNum>
  <w:abstractNum w:abstractNumId="1">
    <w:nsid w:val="00000002"/>
    <w:multiLevelType w:val="singleLevel"/>
    <w:tmpl w:val="00000002"/>
    <w:name w:val="WW8Num2"/>
    <w:lvl w:ilvl="0"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Times New Roman" w:hint="default"/>
        <w:b w:val="0"/>
        <w:color w:val="000000"/>
        <w:kern w:val="1"/>
        <w:sz w:val="24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Arial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"/>
      <w:lvlJc w:val="left"/>
      <w:pPr>
        <w:tabs>
          <w:tab w:val="num" w:pos="0"/>
        </w:tabs>
        <w:ind w:left="2160" w:hanging="360"/>
      </w:pPr>
      <w:rPr>
        <w:rFonts w:ascii="Wingdings" w:hAnsi="Wingdings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00000006"/>
    <w:multiLevelType w:val="multilevel"/>
    <w:tmpl w:val="00000006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00000007"/>
    <w:multiLevelType w:val="multi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540"/>
        </w:tabs>
        <w:ind w:left="54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cs="Wingdings" w:hint="default"/>
      </w:rPr>
    </w:lvl>
  </w:abstractNum>
  <w:abstractNum w:abstractNumId="6">
    <w:nsid w:val="00000008"/>
    <w:multiLevelType w:val="multilevel"/>
    <w:tmpl w:val="00000008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0"/>
        </w:tabs>
        <w:ind w:left="162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0000000A"/>
    <w:multiLevelType w:val="multilevel"/>
    <w:tmpl w:val="0000000A"/>
    <w:name w:val="WW8Num10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05610466"/>
    <w:multiLevelType w:val="multilevel"/>
    <w:tmpl w:val="C27ED8D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>
    <w:nsid w:val="1D3C4448"/>
    <w:multiLevelType w:val="hybridMultilevel"/>
    <w:tmpl w:val="6D1412F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3A3D679B"/>
    <w:multiLevelType w:val="multilevel"/>
    <w:tmpl w:val="0666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396F51"/>
    <w:multiLevelType w:val="hybridMultilevel"/>
    <w:tmpl w:val="98F0A344"/>
    <w:lvl w:ilvl="0" w:tplc="00000001">
      <w:start w:val="1"/>
      <w:numFmt w:val="bullet"/>
      <w:lvlText w:val=""/>
      <w:lvlJc w:val="left"/>
      <w:pPr>
        <w:ind w:left="540" w:hanging="360"/>
      </w:pPr>
      <w:rPr>
        <w:rFonts w:ascii="Wingdings" w:hAnsi="Wingdings" w:cs="Wingdings" w:hint="default"/>
        <w:color w:val="000000"/>
        <w:kern w:val="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>
    <w:nsid w:val="52E86015"/>
    <w:multiLevelType w:val="hybridMultilevel"/>
    <w:tmpl w:val="8DD82156"/>
    <w:lvl w:ilvl="0" w:tplc="00000003">
      <w:start w:val="1"/>
      <w:numFmt w:val="bullet"/>
      <w:lvlText w:val=""/>
      <w:lvlJc w:val="left"/>
      <w:pPr>
        <w:ind w:left="630" w:hanging="360"/>
      </w:pPr>
      <w:rPr>
        <w:rFonts w:ascii="Wingdings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48CC"/>
    <w:rsid w:val="004629ED"/>
    <w:rsid w:val="004A030E"/>
    <w:rsid w:val="006448CC"/>
    <w:rsid w:val="00717CCD"/>
    <w:rsid w:val="009E045B"/>
    <w:rsid w:val="00E86A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8C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ackres1">
    <w:name w:val="blackres1"/>
    <w:rsid w:val="006448CC"/>
    <w:rPr>
      <w:rFonts w:ascii="Arial" w:hAnsi="Arial" w:cs="Arial" w:hint="default"/>
      <w:color w:val="000000"/>
      <w:sz w:val="20"/>
      <w:szCs w:val="20"/>
    </w:rPr>
  </w:style>
  <w:style w:type="paragraph" w:styleId="ListParagraph">
    <w:name w:val="List Paragraph"/>
    <w:basedOn w:val="Normal"/>
    <w:qFormat/>
    <w:rsid w:val="006448CC"/>
    <w:pPr>
      <w:ind w:left="720"/>
    </w:pPr>
  </w:style>
  <w:style w:type="character" w:customStyle="1" w:styleId="apple-converted-space">
    <w:name w:val="apple-converted-space"/>
    <w:basedOn w:val="DefaultParagraphFont"/>
    <w:rsid w:val="006448CC"/>
  </w:style>
  <w:style w:type="paragraph" w:styleId="NormalWeb">
    <w:name w:val="Normal (Web)"/>
    <w:basedOn w:val="Normal"/>
    <w:uiPriority w:val="99"/>
    <w:rsid w:val="006448CC"/>
    <w:pPr>
      <w:suppressAutoHyphens w:val="0"/>
      <w:spacing w:before="280" w:after="2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sys1</dc:creator>
  <cp:keywords/>
  <dc:description/>
  <cp:lastModifiedBy>Admin</cp:lastModifiedBy>
  <cp:revision>3</cp:revision>
  <dcterms:created xsi:type="dcterms:W3CDTF">2015-07-05T06:49:00Z</dcterms:created>
  <dcterms:modified xsi:type="dcterms:W3CDTF">2016-04-04T16:07:00Z</dcterms:modified>
</cp:coreProperties>
</file>