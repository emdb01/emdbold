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C02" w:rsidRPr="00221162" w:rsidRDefault="00232C02">
      <w:pPr>
        <w:pStyle w:val="Title"/>
        <w:rPr>
          <w:rFonts w:ascii="Verdana" w:hAnsi="Verdana"/>
          <w:sz w:val="22"/>
          <w:u w:val="none"/>
        </w:rPr>
      </w:pPr>
    </w:p>
    <w:p w:rsidR="00232C02" w:rsidRDefault="00723558" w:rsidP="00DA78E7">
      <w:pPr>
        <w:pStyle w:val="Title"/>
        <w:jc w:val="right"/>
        <w:rPr>
          <w:rFonts w:ascii="Verdana" w:hAnsi="Verdana"/>
          <w:b/>
          <w:sz w:val="22"/>
        </w:rPr>
      </w:pPr>
      <w:r w:rsidRPr="00DA78E7">
        <w:rPr>
          <w:rFonts w:ascii="Verdana" w:hAnsi="Verdana"/>
          <w:b/>
          <w:noProof/>
          <w:sz w:val="22"/>
          <w:lang w:eastAsia="en-US"/>
        </w:rPr>
        <w:drawing>
          <wp:inline distT="0" distB="0" distL="0" distR="0">
            <wp:extent cx="1340485" cy="1348740"/>
            <wp:effectExtent l="0" t="0" r="0" b="0"/>
            <wp:docPr id="1" name="Picture 1" descr="family photo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 descr="family photo1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485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1868" w:rsidRPr="00BC4BE5" w:rsidRDefault="00181868">
      <w:pPr>
        <w:pStyle w:val="Title"/>
        <w:rPr>
          <w:rFonts w:ascii="Verdana" w:hAnsi="Verdana"/>
          <w:b/>
          <w:sz w:val="22"/>
        </w:rPr>
      </w:pPr>
      <w:r w:rsidRPr="00BC4BE5">
        <w:rPr>
          <w:rFonts w:ascii="Verdana" w:hAnsi="Verdana"/>
          <w:b/>
          <w:sz w:val="22"/>
        </w:rPr>
        <w:t>CURRICULAM VITAE</w:t>
      </w:r>
    </w:p>
    <w:p w:rsidR="00181868" w:rsidRPr="00BC4BE5" w:rsidRDefault="00181868">
      <w:pPr>
        <w:jc w:val="center"/>
        <w:rPr>
          <w:rFonts w:ascii="Verdana" w:hAnsi="Verdana"/>
          <w:sz w:val="18"/>
        </w:rPr>
      </w:pPr>
      <w:r w:rsidRPr="00BC4BE5">
        <w:rPr>
          <w:rFonts w:ascii="Verdana" w:hAnsi="Verdana"/>
          <w:sz w:val="18"/>
        </w:rPr>
        <w:t xml:space="preserve">                              </w:t>
      </w:r>
      <w:r w:rsidR="0000111C" w:rsidRPr="00BC4BE5">
        <w:rPr>
          <w:rFonts w:ascii="Verdana" w:hAnsi="Verdana"/>
          <w:sz w:val="18"/>
        </w:rPr>
        <w:t xml:space="preserve">  </w:t>
      </w:r>
    </w:p>
    <w:p w:rsidR="00181868" w:rsidRPr="00BC4BE5" w:rsidRDefault="00181868">
      <w:pPr>
        <w:ind w:left="4320" w:firstLine="720"/>
        <w:rPr>
          <w:rFonts w:ascii="Verdana" w:hAnsi="Verdana"/>
          <w:sz w:val="18"/>
        </w:rPr>
      </w:pPr>
      <w:r w:rsidRPr="00BC4BE5">
        <w:rPr>
          <w:rFonts w:ascii="Verdana" w:hAnsi="Verdana"/>
          <w:sz w:val="18"/>
        </w:rPr>
        <w:t xml:space="preserve">            </w:t>
      </w:r>
    </w:p>
    <w:p w:rsidR="00A96E7C" w:rsidRPr="00BC4BE5" w:rsidRDefault="00181868">
      <w:pPr>
        <w:pBdr>
          <w:bottom w:val="single" w:sz="8" w:space="1" w:color="000000"/>
        </w:pBdr>
        <w:rPr>
          <w:rFonts w:ascii="Verdana" w:hAnsi="Verdana"/>
          <w:sz w:val="18"/>
        </w:rPr>
      </w:pPr>
      <w:r w:rsidRPr="00BC4BE5">
        <w:rPr>
          <w:rFonts w:ascii="Verdana" w:hAnsi="Verdana"/>
          <w:b/>
        </w:rPr>
        <w:t>Y.SANDHYA</w:t>
      </w:r>
      <w:r w:rsidRPr="00BC4BE5">
        <w:rPr>
          <w:rFonts w:ascii="Verdana" w:hAnsi="Verdana"/>
          <w:sz w:val="18"/>
        </w:rPr>
        <w:tab/>
      </w:r>
      <w:r w:rsidRPr="00BC4BE5">
        <w:rPr>
          <w:rFonts w:ascii="Verdana" w:hAnsi="Verdana"/>
          <w:sz w:val="18"/>
        </w:rPr>
        <w:tab/>
      </w:r>
      <w:r w:rsidRPr="00BC4BE5">
        <w:rPr>
          <w:rFonts w:ascii="Verdana" w:hAnsi="Verdana"/>
          <w:sz w:val="18"/>
        </w:rPr>
        <w:tab/>
      </w:r>
      <w:r w:rsidRPr="00BC4BE5">
        <w:rPr>
          <w:rFonts w:ascii="Verdana" w:hAnsi="Verdana"/>
          <w:sz w:val="18"/>
        </w:rPr>
        <w:tab/>
      </w:r>
      <w:r w:rsidRPr="00BC4BE5">
        <w:rPr>
          <w:rFonts w:ascii="Verdana" w:hAnsi="Verdana"/>
          <w:sz w:val="18"/>
        </w:rPr>
        <w:tab/>
      </w:r>
      <w:r w:rsidRPr="00BC4BE5">
        <w:rPr>
          <w:rFonts w:ascii="Verdana" w:hAnsi="Verdana"/>
          <w:sz w:val="18"/>
        </w:rPr>
        <w:tab/>
        <w:t xml:space="preserve">                                                                           </w:t>
      </w:r>
      <w:r w:rsidR="0000111C" w:rsidRPr="00BC4BE5">
        <w:rPr>
          <w:rFonts w:ascii="Verdana" w:hAnsi="Verdana"/>
          <w:sz w:val="18"/>
        </w:rPr>
        <w:t xml:space="preserve">                     </w:t>
      </w:r>
      <w:r w:rsidR="00A96E7C" w:rsidRPr="00BC4BE5">
        <w:rPr>
          <w:rFonts w:ascii="Verdana" w:hAnsi="Verdana"/>
          <w:sz w:val="18"/>
        </w:rPr>
        <w:t xml:space="preserve">       </w:t>
      </w:r>
    </w:p>
    <w:p w:rsidR="00181868" w:rsidRPr="00BC4BE5" w:rsidRDefault="00A96E7C">
      <w:pPr>
        <w:pBdr>
          <w:bottom w:val="single" w:sz="8" w:space="1" w:color="000000"/>
        </w:pBdr>
        <w:rPr>
          <w:rFonts w:ascii="Verdana" w:hAnsi="Verdana"/>
          <w:sz w:val="18"/>
          <w:szCs w:val="24"/>
        </w:rPr>
      </w:pPr>
      <w:r w:rsidRPr="00BC4BE5">
        <w:rPr>
          <w:rFonts w:ascii="Verdana" w:hAnsi="Verdana"/>
          <w:sz w:val="18"/>
        </w:rPr>
        <w:t xml:space="preserve">                                                                       </w:t>
      </w:r>
      <w:r w:rsidR="00BC4BE5" w:rsidRPr="00BC4BE5">
        <w:rPr>
          <w:rFonts w:ascii="Verdana" w:hAnsi="Verdana"/>
          <w:sz w:val="18"/>
        </w:rPr>
        <w:t xml:space="preserve">             </w:t>
      </w:r>
      <w:r w:rsidR="00181868" w:rsidRPr="00BC4BE5">
        <w:rPr>
          <w:rFonts w:ascii="Verdana" w:hAnsi="Verdana"/>
          <w:sz w:val="18"/>
          <w:szCs w:val="24"/>
        </w:rPr>
        <w:t xml:space="preserve">E-Mail ID:  </w:t>
      </w:r>
      <w:r w:rsidR="00567901" w:rsidRPr="00BC4BE5">
        <w:rPr>
          <w:rFonts w:ascii="Verdana" w:hAnsi="Verdana"/>
          <w:sz w:val="18"/>
        </w:rPr>
        <w:t>sandhya</w:t>
      </w:r>
      <w:r w:rsidR="00DD33A2">
        <w:rPr>
          <w:rFonts w:ascii="Verdana" w:hAnsi="Verdana"/>
          <w:sz w:val="18"/>
        </w:rPr>
        <w:t>vyas6</w:t>
      </w:r>
      <w:r w:rsidR="00567901" w:rsidRPr="00BC4BE5">
        <w:rPr>
          <w:rFonts w:ascii="Verdana" w:hAnsi="Verdana"/>
          <w:sz w:val="18"/>
        </w:rPr>
        <w:t>@gmail.com</w:t>
      </w:r>
    </w:p>
    <w:p w:rsidR="00181868" w:rsidRPr="00BC4BE5" w:rsidRDefault="00181868">
      <w:pPr>
        <w:rPr>
          <w:rFonts w:ascii="Verdana" w:hAnsi="Verdana"/>
          <w:sz w:val="18"/>
        </w:rPr>
      </w:pPr>
    </w:p>
    <w:p w:rsidR="00181868" w:rsidRPr="00BC4BE5" w:rsidRDefault="00181868">
      <w:pPr>
        <w:pStyle w:val="Heading2"/>
        <w:tabs>
          <w:tab w:val="left" w:pos="0"/>
        </w:tabs>
        <w:rPr>
          <w:rFonts w:ascii="Verdana" w:hAnsi="Verdana"/>
          <w:b/>
          <w:sz w:val="20"/>
        </w:rPr>
      </w:pPr>
      <w:r w:rsidRPr="00BC4BE5">
        <w:rPr>
          <w:rFonts w:ascii="Verdana" w:hAnsi="Verdana"/>
          <w:b/>
          <w:sz w:val="20"/>
        </w:rPr>
        <w:t>Objective:-</w:t>
      </w:r>
    </w:p>
    <w:p w:rsidR="00181868" w:rsidRPr="00BC4BE5" w:rsidRDefault="00181868">
      <w:pPr>
        <w:rPr>
          <w:rFonts w:ascii="Verdana" w:hAnsi="Verdana"/>
          <w:i/>
          <w:sz w:val="10"/>
          <w:szCs w:val="16"/>
          <w:u w:val="single"/>
        </w:rPr>
      </w:pPr>
    </w:p>
    <w:p w:rsidR="00181868" w:rsidRPr="00BC4BE5" w:rsidRDefault="00181868">
      <w:pPr>
        <w:jc w:val="both"/>
        <w:rPr>
          <w:rFonts w:ascii="Verdana" w:hAnsi="Verdana"/>
          <w:szCs w:val="28"/>
        </w:rPr>
      </w:pPr>
      <w:r w:rsidRPr="00BC4BE5">
        <w:rPr>
          <w:rFonts w:ascii="Verdana" w:hAnsi="Verdana"/>
          <w:i/>
          <w:sz w:val="18"/>
        </w:rPr>
        <w:tab/>
        <w:t xml:space="preserve">  </w:t>
      </w:r>
      <w:r w:rsidRPr="00BC4BE5">
        <w:rPr>
          <w:rFonts w:ascii="Verdana" w:hAnsi="Verdana"/>
          <w:szCs w:val="28"/>
        </w:rPr>
        <w:t>Aiming to be associated with a progressive organization that gives me the scope to update knowledge and skills and work towards the growth of the organization and gain satisfaction thereof.</w:t>
      </w:r>
    </w:p>
    <w:p w:rsidR="00181868" w:rsidRPr="00BC4BE5" w:rsidRDefault="00181868">
      <w:pPr>
        <w:rPr>
          <w:rFonts w:ascii="Verdana" w:hAnsi="Verdana"/>
          <w:sz w:val="12"/>
          <w:szCs w:val="18"/>
        </w:rPr>
      </w:pPr>
    </w:p>
    <w:p w:rsidR="00181868" w:rsidRPr="00BC4BE5" w:rsidRDefault="00181868">
      <w:pPr>
        <w:pStyle w:val="Heading2"/>
        <w:tabs>
          <w:tab w:val="left" w:pos="0"/>
        </w:tabs>
        <w:rPr>
          <w:rFonts w:ascii="Verdana" w:hAnsi="Verdana"/>
          <w:b/>
          <w:sz w:val="20"/>
        </w:rPr>
      </w:pPr>
      <w:r w:rsidRPr="00BC4BE5">
        <w:rPr>
          <w:rFonts w:ascii="Verdana" w:hAnsi="Verdana"/>
          <w:b/>
          <w:sz w:val="20"/>
        </w:rPr>
        <w:t>Education:-</w:t>
      </w:r>
    </w:p>
    <w:p w:rsidR="00181868" w:rsidRPr="00BC4BE5" w:rsidRDefault="00181868">
      <w:pPr>
        <w:rPr>
          <w:rFonts w:ascii="Verdana" w:hAnsi="Verdana"/>
          <w:i/>
          <w:sz w:val="10"/>
          <w:szCs w:val="16"/>
        </w:rPr>
      </w:pPr>
    </w:p>
    <w:p w:rsidR="00A96E7C" w:rsidRPr="00BC4BE5" w:rsidRDefault="00A96E7C" w:rsidP="00A96E7C">
      <w:pPr>
        <w:numPr>
          <w:ilvl w:val="1"/>
          <w:numId w:val="4"/>
        </w:numPr>
        <w:tabs>
          <w:tab w:val="left" w:pos="144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>M.Com from Osmania University in 2004</w:t>
      </w:r>
    </w:p>
    <w:p w:rsidR="00181868" w:rsidRPr="00BC4BE5" w:rsidRDefault="00181868">
      <w:pPr>
        <w:numPr>
          <w:ilvl w:val="1"/>
          <w:numId w:val="4"/>
        </w:numPr>
        <w:tabs>
          <w:tab w:val="left" w:pos="144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>B.Com Vocational from Andhra Mahila Sabha in 2002</w:t>
      </w:r>
    </w:p>
    <w:p w:rsidR="00181868" w:rsidRPr="00BC4BE5" w:rsidRDefault="00181868">
      <w:pPr>
        <w:jc w:val="both"/>
        <w:rPr>
          <w:rFonts w:ascii="Verdana" w:hAnsi="Verdana"/>
          <w:sz w:val="14"/>
        </w:rPr>
      </w:pPr>
    </w:p>
    <w:p w:rsidR="00181868" w:rsidRPr="00BC4BE5" w:rsidRDefault="00181868">
      <w:pPr>
        <w:pStyle w:val="Heading2"/>
        <w:tabs>
          <w:tab w:val="left" w:pos="0"/>
        </w:tabs>
        <w:rPr>
          <w:rFonts w:ascii="Verdana" w:hAnsi="Verdana"/>
          <w:b/>
          <w:sz w:val="20"/>
        </w:rPr>
      </w:pPr>
      <w:r w:rsidRPr="00BC4BE5">
        <w:rPr>
          <w:rFonts w:ascii="Verdana" w:hAnsi="Verdana"/>
          <w:b/>
          <w:sz w:val="20"/>
        </w:rPr>
        <w:t>Computer Skills:-</w:t>
      </w:r>
    </w:p>
    <w:p w:rsidR="00181868" w:rsidRPr="00BC4BE5" w:rsidRDefault="00181868">
      <w:pPr>
        <w:ind w:left="2880" w:firstLine="720"/>
        <w:rPr>
          <w:rFonts w:ascii="Verdana" w:hAnsi="Verdana"/>
          <w:sz w:val="18"/>
        </w:rPr>
      </w:pPr>
    </w:p>
    <w:p w:rsidR="00181868" w:rsidRPr="00BC4BE5" w:rsidRDefault="00181868">
      <w:pPr>
        <w:numPr>
          <w:ilvl w:val="1"/>
          <w:numId w:val="5"/>
        </w:numPr>
        <w:tabs>
          <w:tab w:val="left" w:pos="144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>Certified Course in Accounting Packages.</w:t>
      </w:r>
    </w:p>
    <w:p w:rsidR="00181868" w:rsidRDefault="00181868">
      <w:pPr>
        <w:numPr>
          <w:ilvl w:val="1"/>
          <w:numId w:val="5"/>
        </w:numPr>
        <w:tabs>
          <w:tab w:val="left" w:pos="144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>Diploma in Computer Applications.</w:t>
      </w:r>
    </w:p>
    <w:p w:rsidR="0069758F" w:rsidRPr="00BC4BE5" w:rsidRDefault="00970466">
      <w:pPr>
        <w:numPr>
          <w:ilvl w:val="1"/>
          <w:numId w:val="5"/>
        </w:numPr>
        <w:tabs>
          <w:tab w:val="left" w:pos="1440"/>
        </w:tabs>
        <w:jc w:val="both"/>
        <w:rPr>
          <w:rFonts w:ascii="Verdana" w:hAnsi="Verdana"/>
        </w:rPr>
      </w:pPr>
      <w:r>
        <w:rPr>
          <w:rFonts w:ascii="Verdana" w:hAnsi="Verdana"/>
          <w:color w:val="000000"/>
          <w:shd w:val="clear" w:color="auto" w:fill="FFFFFF"/>
        </w:rPr>
        <w:t>T</w:t>
      </w:r>
      <w:r w:rsidR="0069758F">
        <w:rPr>
          <w:rFonts w:ascii="Verdana" w:hAnsi="Verdana"/>
          <w:color w:val="000000"/>
          <w:shd w:val="clear" w:color="auto" w:fill="FFFFFF"/>
        </w:rPr>
        <w:t>yping</w:t>
      </w:r>
      <w:r w:rsidR="0069758F">
        <w:rPr>
          <w:rStyle w:val="apple-converted-space"/>
          <w:rFonts w:ascii="Verdana" w:hAnsi="Verdana"/>
          <w:color w:val="000000"/>
          <w:shd w:val="clear" w:color="auto" w:fill="FFFFFF"/>
        </w:rPr>
        <w:t> </w:t>
      </w:r>
      <w:r w:rsidR="0069758F">
        <w:rPr>
          <w:rFonts w:ascii="Verdana" w:hAnsi="Verdana"/>
          <w:color w:val="000000"/>
          <w:shd w:val="clear" w:color="auto" w:fill="FFFFFF"/>
        </w:rPr>
        <w:t>speed 35 to 40wpm</w:t>
      </w:r>
    </w:p>
    <w:p w:rsidR="00181868" w:rsidRPr="00BC4BE5" w:rsidRDefault="00181868">
      <w:pPr>
        <w:jc w:val="both"/>
        <w:rPr>
          <w:rFonts w:ascii="Verdana" w:hAnsi="Verdana"/>
          <w:sz w:val="4"/>
        </w:rPr>
      </w:pPr>
      <w:r w:rsidRPr="00BC4BE5">
        <w:rPr>
          <w:rFonts w:ascii="Verdana" w:hAnsi="Verdana"/>
          <w:sz w:val="18"/>
        </w:rPr>
        <w:tab/>
        <w:t xml:space="preserve"> </w:t>
      </w:r>
    </w:p>
    <w:p w:rsidR="00181868" w:rsidRPr="00BC4BE5" w:rsidRDefault="00181868">
      <w:pPr>
        <w:pStyle w:val="Heading2"/>
        <w:tabs>
          <w:tab w:val="left" w:pos="0"/>
        </w:tabs>
        <w:rPr>
          <w:rFonts w:ascii="Verdana" w:hAnsi="Verdana"/>
          <w:b/>
          <w:sz w:val="20"/>
        </w:rPr>
      </w:pPr>
      <w:r w:rsidRPr="00BC4BE5">
        <w:rPr>
          <w:rFonts w:ascii="Verdana" w:hAnsi="Verdana"/>
          <w:b/>
          <w:sz w:val="20"/>
        </w:rPr>
        <w:t>Experience:-</w:t>
      </w:r>
    </w:p>
    <w:p w:rsidR="00181868" w:rsidRPr="00BC4BE5" w:rsidRDefault="00181868">
      <w:pPr>
        <w:rPr>
          <w:rFonts w:ascii="Verdana" w:hAnsi="Verdana"/>
          <w:sz w:val="18"/>
        </w:rPr>
      </w:pPr>
    </w:p>
    <w:p w:rsidR="00181868" w:rsidRPr="00BC4BE5" w:rsidRDefault="00181868">
      <w:pPr>
        <w:numPr>
          <w:ilvl w:val="0"/>
          <w:numId w:val="2"/>
        </w:numPr>
        <w:tabs>
          <w:tab w:val="left" w:pos="108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>Work</w:t>
      </w:r>
      <w:r w:rsidR="008E2FB9" w:rsidRPr="00BC4BE5">
        <w:rPr>
          <w:rFonts w:ascii="Verdana" w:hAnsi="Verdana"/>
        </w:rPr>
        <w:t>ed as</w:t>
      </w:r>
      <w:r w:rsidRPr="00BC4BE5">
        <w:rPr>
          <w:rFonts w:ascii="Verdana" w:hAnsi="Verdana"/>
        </w:rPr>
        <w:t xml:space="preserve"> Front Office Executive </w:t>
      </w:r>
      <w:r w:rsidR="00163BB6" w:rsidRPr="00BC4BE5">
        <w:rPr>
          <w:rFonts w:ascii="Verdana" w:hAnsi="Verdana"/>
        </w:rPr>
        <w:t xml:space="preserve">&amp; </w:t>
      </w:r>
      <w:r w:rsidRPr="00BC4BE5">
        <w:rPr>
          <w:rFonts w:ascii="Verdana" w:hAnsi="Verdana"/>
        </w:rPr>
        <w:t>Accountant in M/</w:t>
      </w:r>
      <w:proofErr w:type="spellStart"/>
      <w:r w:rsidRPr="00BC4BE5">
        <w:rPr>
          <w:rFonts w:ascii="Verdana" w:hAnsi="Verdana"/>
        </w:rPr>
        <w:t>s.Trilok</w:t>
      </w:r>
      <w:proofErr w:type="spellEnd"/>
      <w:r w:rsidRPr="00BC4BE5">
        <w:rPr>
          <w:rFonts w:ascii="Verdana" w:hAnsi="Verdana"/>
        </w:rPr>
        <w:t xml:space="preserve"> Constructions </w:t>
      </w:r>
      <w:r w:rsidR="00B152B3">
        <w:rPr>
          <w:rFonts w:ascii="Verdana" w:hAnsi="Verdana"/>
        </w:rPr>
        <w:t xml:space="preserve">Hyderabad </w:t>
      </w:r>
      <w:r w:rsidR="00AF2D98" w:rsidRPr="00BC4BE5">
        <w:rPr>
          <w:rFonts w:ascii="Verdana" w:hAnsi="Verdana"/>
        </w:rPr>
        <w:t>from June</w:t>
      </w:r>
      <w:r w:rsidRPr="00BC4BE5">
        <w:rPr>
          <w:rFonts w:ascii="Verdana" w:hAnsi="Verdana"/>
        </w:rPr>
        <w:t xml:space="preserve"> 2002 – June 2004.</w:t>
      </w:r>
    </w:p>
    <w:p w:rsidR="00181868" w:rsidRPr="00BC4BE5" w:rsidRDefault="00181868">
      <w:pPr>
        <w:ind w:left="1080"/>
        <w:rPr>
          <w:rFonts w:ascii="Verdana" w:hAnsi="Verdana"/>
          <w:sz w:val="12"/>
          <w:u w:val="single"/>
        </w:rPr>
      </w:pPr>
    </w:p>
    <w:p w:rsidR="00181868" w:rsidRPr="00BC4BE5" w:rsidRDefault="00181868">
      <w:pPr>
        <w:ind w:left="1080"/>
        <w:rPr>
          <w:rFonts w:ascii="Verdana" w:hAnsi="Verdana"/>
          <w:szCs w:val="28"/>
          <w:u w:val="single"/>
        </w:rPr>
      </w:pPr>
      <w:r w:rsidRPr="00BC4BE5">
        <w:rPr>
          <w:rFonts w:ascii="Verdana" w:hAnsi="Verdana"/>
          <w:szCs w:val="28"/>
          <w:u w:val="single"/>
        </w:rPr>
        <w:t>Job Profile:-</w:t>
      </w:r>
    </w:p>
    <w:p w:rsidR="00181868" w:rsidRPr="00BC4BE5" w:rsidRDefault="00181868">
      <w:pPr>
        <w:numPr>
          <w:ilvl w:val="0"/>
          <w:numId w:val="3"/>
        </w:numPr>
        <w:tabs>
          <w:tab w:val="left" w:pos="1800"/>
        </w:tabs>
        <w:rPr>
          <w:rFonts w:ascii="Verdana" w:hAnsi="Verdana"/>
          <w:szCs w:val="28"/>
        </w:rPr>
      </w:pPr>
      <w:r w:rsidRPr="00BC4BE5">
        <w:rPr>
          <w:rFonts w:ascii="Verdana" w:hAnsi="Verdana"/>
          <w:szCs w:val="28"/>
        </w:rPr>
        <w:t>Receiving Calls and official Letters.</w:t>
      </w:r>
    </w:p>
    <w:p w:rsidR="00181868" w:rsidRPr="00BC4BE5" w:rsidRDefault="00181868">
      <w:pPr>
        <w:numPr>
          <w:ilvl w:val="0"/>
          <w:numId w:val="3"/>
        </w:numPr>
        <w:tabs>
          <w:tab w:val="left" w:pos="1800"/>
        </w:tabs>
        <w:rPr>
          <w:rFonts w:ascii="Verdana" w:hAnsi="Verdana"/>
          <w:szCs w:val="28"/>
        </w:rPr>
      </w:pPr>
      <w:r w:rsidRPr="00BC4BE5">
        <w:rPr>
          <w:rFonts w:ascii="Verdana" w:hAnsi="Verdana"/>
          <w:szCs w:val="28"/>
        </w:rPr>
        <w:t>Giving Details about the Flats and Plots to the customers.</w:t>
      </w:r>
    </w:p>
    <w:p w:rsidR="00181868" w:rsidRPr="00BC4BE5" w:rsidRDefault="00181868">
      <w:pPr>
        <w:numPr>
          <w:ilvl w:val="0"/>
          <w:numId w:val="3"/>
        </w:numPr>
        <w:tabs>
          <w:tab w:val="left" w:pos="1800"/>
        </w:tabs>
        <w:rPr>
          <w:rFonts w:ascii="Verdana" w:hAnsi="Verdana"/>
          <w:szCs w:val="28"/>
        </w:rPr>
      </w:pPr>
      <w:r w:rsidRPr="00BC4BE5">
        <w:rPr>
          <w:rFonts w:ascii="Verdana" w:hAnsi="Verdana"/>
          <w:szCs w:val="28"/>
        </w:rPr>
        <w:t>Preparing Cash Vouchers and Bank Vouchers.</w:t>
      </w:r>
    </w:p>
    <w:p w:rsidR="00181868" w:rsidRPr="00BC4BE5" w:rsidRDefault="00181868">
      <w:pPr>
        <w:numPr>
          <w:ilvl w:val="0"/>
          <w:numId w:val="6"/>
        </w:numPr>
        <w:tabs>
          <w:tab w:val="left" w:pos="1800"/>
        </w:tabs>
        <w:rPr>
          <w:rFonts w:ascii="Verdana" w:hAnsi="Verdana"/>
          <w:szCs w:val="28"/>
        </w:rPr>
      </w:pPr>
      <w:r w:rsidRPr="00BC4BE5">
        <w:rPr>
          <w:rFonts w:ascii="Verdana" w:hAnsi="Verdana"/>
          <w:szCs w:val="28"/>
        </w:rPr>
        <w:t>Maintain</w:t>
      </w:r>
      <w:r w:rsidR="00C12DAB" w:rsidRPr="00BC4BE5">
        <w:rPr>
          <w:rFonts w:ascii="Verdana" w:hAnsi="Verdana"/>
          <w:szCs w:val="28"/>
        </w:rPr>
        <w:t>in</w:t>
      </w:r>
      <w:r w:rsidRPr="00BC4BE5">
        <w:rPr>
          <w:rFonts w:ascii="Verdana" w:hAnsi="Verdana"/>
          <w:szCs w:val="28"/>
        </w:rPr>
        <w:t xml:space="preserve">g Purchase and Sales Register  </w:t>
      </w:r>
    </w:p>
    <w:p w:rsidR="00181868" w:rsidRPr="00BC4BE5" w:rsidRDefault="00181868">
      <w:pPr>
        <w:ind w:left="720"/>
        <w:jc w:val="both"/>
        <w:rPr>
          <w:rFonts w:ascii="Verdana" w:hAnsi="Verdana"/>
        </w:rPr>
      </w:pPr>
    </w:p>
    <w:p w:rsidR="00181868" w:rsidRPr="00BC4BE5" w:rsidRDefault="00181868">
      <w:pPr>
        <w:numPr>
          <w:ilvl w:val="0"/>
          <w:numId w:val="2"/>
        </w:numPr>
        <w:tabs>
          <w:tab w:val="left" w:pos="108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>Worked as a Tele Collections Executive in Credit Card Recovery in Keerthan Consultants</w:t>
      </w:r>
      <w:r w:rsidR="00AF2D98" w:rsidRPr="00BC4BE5">
        <w:rPr>
          <w:rFonts w:ascii="Verdana" w:hAnsi="Verdana"/>
        </w:rPr>
        <w:t xml:space="preserve"> </w:t>
      </w:r>
      <w:r w:rsidRPr="00BC4BE5">
        <w:rPr>
          <w:rFonts w:ascii="Verdana" w:hAnsi="Verdana"/>
        </w:rPr>
        <w:t xml:space="preserve">(Citi Bank Cards) </w:t>
      </w:r>
      <w:r w:rsidR="00B152B3">
        <w:rPr>
          <w:rFonts w:ascii="Verdana" w:hAnsi="Verdana"/>
        </w:rPr>
        <w:t xml:space="preserve">Hyderabad </w:t>
      </w:r>
      <w:r w:rsidRPr="00BC4BE5">
        <w:rPr>
          <w:rFonts w:ascii="Verdana" w:hAnsi="Verdana"/>
        </w:rPr>
        <w:t xml:space="preserve">from January 2005 – December 2005.  </w:t>
      </w:r>
    </w:p>
    <w:p w:rsidR="00181868" w:rsidRPr="00BC4BE5" w:rsidRDefault="00181868">
      <w:pPr>
        <w:ind w:left="1080"/>
        <w:jc w:val="both"/>
        <w:rPr>
          <w:rFonts w:ascii="Verdana" w:hAnsi="Verdana"/>
          <w:sz w:val="12"/>
          <w:u w:val="single"/>
        </w:rPr>
      </w:pPr>
    </w:p>
    <w:p w:rsidR="00181868" w:rsidRPr="00BC4BE5" w:rsidRDefault="00181868">
      <w:pPr>
        <w:ind w:left="1080"/>
        <w:jc w:val="both"/>
        <w:rPr>
          <w:rFonts w:ascii="Verdana" w:hAnsi="Verdana"/>
          <w:u w:val="single"/>
        </w:rPr>
      </w:pPr>
      <w:r w:rsidRPr="00BC4BE5">
        <w:rPr>
          <w:rFonts w:ascii="Verdana" w:hAnsi="Verdana"/>
          <w:u w:val="single"/>
        </w:rPr>
        <w:t>Job Profile:-</w:t>
      </w:r>
    </w:p>
    <w:p w:rsidR="00C12DAB" w:rsidRPr="00BC4BE5" w:rsidRDefault="00C12DAB">
      <w:pPr>
        <w:ind w:left="1080"/>
        <w:jc w:val="both"/>
        <w:rPr>
          <w:rFonts w:ascii="Verdana" w:hAnsi="Verdana"/>
          <w:sz w:val="10"/>
          <w:u w:val="single"/>
        </w:rPr>
      </w:pPr>
    </w:p>
    <w:p w:rsidR="00181868" w:rsidRPr="00BC4BE5" w:rsidRDefault="00181868">
      <w:pPr>
        <w:numPr>
          <w:ilvl w:val="0"/>
          <w:numId w:val="6"/>
        </w:numPr>
        <w:tabs>
          <w:tab w:val="left" w:pos="180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>Tele-calling for 30+dpd accounts for citi bank card holders.</w:t>
      </w:r>
    </w:p>
    <w:p w:rsidR="00181868" w:rsidRPr="00BC4BE5" w:rsidRDefault="00181868">
      <w:pPr>
        <w:numPr>
          <w:ilvl w:val="0"/>
          <w:numId w:val="6"/>
        </w:numPr>
        <w:tabs>
          <w:tab w:val="left" w:pos="180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 xml:space="preserve">Handling 14 member field executives for </w:t>
      </w:r>
      <w:r w:rsidR="009E287B" w:rsidRPr="00BC4BE5">
        <w:rPr>
          <w:rFonts w:ascii="Verdana" w:hAnsi="Verdana"/>
        </w:rPr>
        <w:t>pickups</w:t>
      </w:r>
      <w:r w:rsidRPr="00BC4BE5">
        <w:rPr>
          <w:rFonts w:ascii="Verdana" w:hAnsi="Verdana"/>
        </w:rPr>
        <w:t xml:space="preserve"> and referrals.</w:t>
      </w:r>
    </w:p>
    <w:p w:rsidR="00181868" w:rsidRPr="00BC4BE5" w:rsidRDefault="00181868">
      <w:pPr>
        <w:numPr>
          <w:ilvl w:val="0"/>
          <w:numId w:val="6"/>
        </w:numPr>
        <w:tabs>
          <w:tab w:val="left" w:pos="180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>Arranging a pick up at customers contact point at the given time.</w:t>
      </w:r>
    </w:p>
    <w:p w:rsidR="00181868" w:rsidRPr="00BC4BE5" w:rsidRDefault="00181868">
      <w:pPr>
        <w:numPr>
          <w:ilvl w:val="0"/>
          <w:numId w:val="6"/>
        </w:numPr>
        <w:tabs>
          <w:tab w:val="left" w:pos="180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>Sending daily collection MIS to the immediate supervisor.</w:t>
      </w:r>
    </w:p>
    <w:p w:rsidR="00181868" w:rsidRPr="00BC4BE5" w:rsidRDefault="00181868">
      <w:pPr>
        <w:numPr>
          <w:ilvl w:val="0"/>
          <w:numId w:val="6"/>
        </w:numPr>
        <w:tabs>
          <w:tab w:val="left" w:pos="180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>Escalating problematic accounts to the Agency manager immediately.</w:t>
      </w:r>
    </w:p>
    <w:p w:rsidR="00181868" w:rsidRDefault="00181868">
      <w:pPr>
        <w:numPr>
          <w:ilvl w:val="0"/>
          <w:numId w:val="6"/>
        </w:numPr>
        <w:tabs>
          <w:tab w:val="left" w:pos="180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>Resolving disputes and queries of customers over the phone.</w:t>
      </w:r>
    </w:p>
    <w:p w:rsidR="00C20E8D" w:rsidRDefault="00C20E8D" w:rsidP="00C20E8D">
      <w:pPr>
        <w:jc w:val="both"/>
        <w:rPr>
          <w:rFonts w:ascii="Verdana" w:hAnsi="Verdana"/>
        </w:rPr>
      </w:pPr>
    </w:p>
    <w:p w:rsidR="00181868" w:rsidRPr="00BC4BE5" w:rsidRDefault="00BF5740">
      <w:pPr>
        <w:numPr>
          <w:ilvl w:val="0"/>
          <w:numId w:val="2"/>
        </w:numPr>
        <w:tabs>
          <w:tab w:val="left" w:pos="108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>W</w:t>
      </w:r>
      <w:r w:rsidR="00181868" w:rsidRPr="00BC4BE5">
        <w:rPr>
          <w:rFonts w:ascii="Verdana" w:hAnsi="Verdana"/>
        </w:rPr>
        <w:t>ork</w:t>
      </w:r>
      <w:r w:rsidRPr="00BC4BE5">
        <w:rPr>
          <w:rFonts w:ascii="Verdana" w:hAnsi="Verdana"/>
        </w:rPr>
        <w:t>ed</w:t>
      </w:r>
      <w:r w:rsidR="00181868" w:rsidRPr="00BC4BE5">
        <w:rPr>
          <w:rFonts w:ascii="Verdana" w:hAnsi="Verdana"/>
        </w:rPr>
        <w:t xml:space="preserve"> in HDFC SLIC </w:t>
      </w:r>
      <w:r w:rsidR="00B152B3">
        <w:rPr>
          <w:rFonts w:ascii="Verdana" w:hAnsi="Verdana"/>
        </w:rPr>
        <w:t xml:space="preserve">Hyderabad </w:t>
      </w:r>
      <w:r w:rsidR="00181868" w:rsidRPr="00BC4BE5">
        <w:rPr>
          <w:rFonts w:ascii="Verdana" w:hAnsi="Verdana"/>
        </w:rPr>
        <w:t>as a Tele Marketing Executive</w:t>
      </w:r>
      <w:r w:rsidR="005E540E" w:rsidRPr="00BC4BE5">
        <w:rPr>
          <w:rFonts w:ascii="Verdana" w:hAnsi="Verdana"/>
        </w:rPr>
        <w:t xml:space="preserve"> and Backend Operation</w:t>
      </w:r>
      <w:r w:rsidR="00912F26" w:rsidRPr="00BC4BE5">
        <w:rPr>
          <w:rFonts w:ascii="Verdana" w:hAnsi="Verdana"/>
        </w:rPr>
        <w:t xml:space="preserve"> from January 2006 </w:t>
      </w:r>
      <w:r w:rsidR="00066E3A" w:rsidRPr="00BC4BE5">
        <w:rPr>
          <w:rFonts w:ascii="Verdana" w:hAnsi="Verdana"/>
        </w:rPr>
        <w:t>–</w:t>
      </w:r>
      <w:r w:rsidR="00912F26" w:rsidRPr="00BC4BE5">
        <w:rPr>
          <w:rFonts w:ascii="Verdana" w:hAnsi="Verdana"/>
        </w:rPr>
        <w:t xml:space="preserve"> </w:t>
      </w:r>
      <w:r w:rsidR="00066E3A" w:rsidRPr="00BC4BE5">
        <w:rPr>
          <w:rFonts w:ascii="Verdana" w:hAnsi="Verdana"/>
        </w:rPr>
        <w:t>August 2006.</w:t>
      </w:r>
    </w:p>
    <w:p w:rsidR="00181868" w:rsidRPr="00BC4BE5" w:rsidRDefault="00181868">
      <w:pPr>
        <w:rPr>
          <w:rFonts w:ascii="Verdana" w:hAnsi="Verdana"/>
          <w:sz w:val="12"/>
        </w:rPr>
      </w:pPr>
    </w:p>
    <w:p w:rsidR="00181868" w:rsidRPr="00BC4BE5" w:rsidRDefault="00181868">
      <w:pPr>
        <w:ind w:left="1080"/>
        <w:jc w:val="both"/>
        <w:rPr>
          <w:rFonts w:ascii="Verdana" w:hAnsi="Verdana"/>
          <w:u w:val="single"/>
        </w:rPr>
      </w:pPr>
      <w:r w:rsidRPr="00BC4BE5">
        <w:rPr>
          <w:rFonts w:ascii="Verdana" w:hAnsi="Verdana"/>
          <w:u w:val="single"/>
        </w:rPr>
        <w:t>Job Profile:-</w:t>
      </w:r>
    </w:p>
    <w:p w:rsidR="00181868" w:rsidRPr="00BC4BE5" w:rsidRDefault="00181868">
      <w:pPr>
        <w:ind w:left="1080"/>
        <w:jc w:val="both"/>
        <w:rPr>
          <w:rFonts w:ascii="Verdana" w:hAnsi="Verdana"/>
          <w:sz w:val="8"/>
          <w:u w:val="single"/>
        </w:rPr>
      </w:pPr>
    </w:p>
    <w:p w:rsidR="00181868" w:rsidRPr="00BC4BE5" w:rsidRDefault="00181868">
      <w:pPr>
        <w:numPr>
          <w:ilvl w:val="0"/>
          <w:numId w:val="6"/>
        </w:numPr>
        <w:tabs>
          <w:tab w:val="left" w:pos="1800"/>
        </w:tabs>
        <w:rPr>
          <w:rFonts w:ascii="Verdana" w:hAnsi="Verdana"/>
        </w:rPr>
      </w:pPr>
      <w:r w:rsidRPr="00BC4BE5">
        <w:rPr>
          <w:rFonts w:ascii="Verdana" w:hAnsi="Verdana"/>
        </w:rPr>
        <w:t xml:space="preserve">Calling to customers and sending the Information about the Investments   Plans </w:t>
      </w:r>
    </w:p>
    <w:p w:rsidR="00181868" w:rsidRPr="00BC4BE5" w:rsidRDefault="00181868">
      <w:pPr>
        <w:ind w:firstLine="1440"/>
        <w:rPr>
          <w:rFonts w:ascii="Verdana" w:hAnsi="Verdana"/>
          <w:sz w:val="10"/>
        </w:rPr>
      </w:pPr>
    </w:p>
    <w:p w:rsidR="0000111C" w:rsidRPr="00BC4BE5" w:rsidRDefault="00181868" w:rsidP="0000111C">
      <w:pPr>
        <w:numPr>
          <w:ilvl w:val="0"/>
          <w:numId w:val="6"/>
        </w:numPr>
        <w:tabs>
          <w:tab w:val="left" w:pos="1800"/>
        </w:tabs>
        <w:rPr>
          <w:rFonts w:ascii="Verdana" w:hAnsi="Verdana"/>
        </w:rPr>
      </w:pPr>
      <w:r w:rsidRPr="00BC4BE5">
        <w:rPr>
          <w:rFonts w:ascii="Verdana" w:hAnsi="Verdana"/>
        </w:rPr>
        <w:t xml:space="preserve">Explaining about the Investment Plans and fixing the </w:t>
      </w:r>
      <w:r w:rsidR="00C1220C" w:rsidRPr="00BC4BE5">
        <w:rPr>
          <w:rFonts w:ascii="Verdana" w:hAnsi="Verdana"/>
        </w:rPr>
        <w:t>Appointment</w:t>
      </w:r>
    </w:p>
    <w:p w:rsidR="005E540E" w:rsidRPr="00BC4BE5" w:rsidRDefault="005E540E" w:rsidP="005E540E">
      <w:pPr>
        <w:pStyle w:val="ListParagraph"/>
        <w:rPr>
          <w:rFonts w:ascii="Verdana" w:hAnsi="Verdana"/>
          <w:sz w:val="14"/>
        </w:rPr>
      </w:pPr>
    </w:p>
    <w:p w:rsidR="005E540E" w:rsidRPr="00BC4BE5" w:rsidRDefault="005E540E" w:rsidP="0000111C">
      <w:pPr>
        <w:numPr>
          <w:ilvl w:val="0"/>
          <w:numId w:val="6"/>
        </w:numPr>
        <w:tabs>
          <w:tab w:val="left" w:pos="1800"/>
        </w:tabs>
        <w:rPr>
          <w:rFonts w:ascii="Verdana" w:hAnsi="Verdana"/>
        </w:rPr>
      </w:pPr>
      <w:r w:rsidRPr="00BC4BE5">
        <w:rPr>
          <w:rFonts w:ascii="Verdana" w:hAnsi="Verdana"/>
        </w:rPr>
        <w:t>Updating the new policy and payment cheques in software, sending daily MIS to the immediate Supervisor.</w:t>
      </w:r>
    </w:p>
    <w:p w:rsidR="0000111C" w:rsidRDefault="0000111C" w:rsidP="0000111C">
      <w:pPr>
        <w:pStyle w:val="ListParagraph"/>
        <w:rPr>
          <w:rFonts w:ascii="Verdana" w:hAnsi="Verdana"/>
        </w:rPr>
      </w:pPr>
    </w:p>
    <w:p w:rsidR="00BC4BE5" w:rsidRDefault="00BC4BE5" w:rsidP="0000111C">
      <w:pPr>
        <w:pStyle w:val="ListParagraph"/>
        <w:rPr>
          <w:rFonts w:ascii="Verdana" w:hAnsi="Verdana"/>
        </w:rPr>
      </w:pPr>
    </w:p>
    <w:p w:rsidR="0000111C" w:rsidRPr="00BC4BE5" w:rsidRDefault="0000111C" w:rsidP="0000111C">
      <w:pPr>
        <w:numPr>
          <w:ilvl w:val="0"/>
          <w:numId w:val="2"/>
        </w:numPr>
        <w:tabs>
          <w:tab w:val="left" w:pos="108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 xml:space="preserve">Worked as a Tele Collections Executive in Credit Card Recovery in HDB FINANCIAL SERVICES (HDFC BANK) </w:t>
      </w:r>
      <w:r w:rsidR="00B152B3">
        <w:rPr>
          <w:rFonts w:ascii="Verdana" w:hAnsi="Verdana"/>
        </w:rPr>
        <w:t xml:space="preserve">Hyderabad </w:t>
      </w:r>
      <w:r w:rsidRPr="00BC4BE5">
        <w:rPr>
          <w:rFonts w:ascii="Verdana" w:hAnsi="Verdana"/>
        </w:rPr>
        <w:t xml:space="preserve">from September 2008 – </w:t>
      </w:r>
      <w:r w:rsidR="00BF5740" w:rsidRPr="00BC4BE5">
        <w:rPr>
          <w:rFonts w:ascii="Verdana" w:hAnsi="Verdana"/>
        </w:rPr>
        <w:t>September</w:t>
      </w:r>
      <w:r w:rsidRPr="00BC4BE5">
        <w:rPr>
          <w:rFonts w:ascii="Verdana" w:hAnsi="Verdana"/>
        </w:rPr>
        <w:t xml:space="preserve"> 20</w:t>
      </w:r>
      <w:r w:rsidR="00BF5740" w:rsidRPr="00BC4BE5">
        <w:rPr>
          <w:rFonts w:ascii="Verdana" w:hAnsi="Verdana"/>
        </w:rPr>
        <w:t>10</w:t>
      </w:r>
      <w:r w:rsidRPr="00BC4BE5">
        <w:rPr>
          <w:rFonts w:ascii="Verdana" w:hAnsi="Verdana"/>
        </w:rPr>
        <w:t xml:space="preserve">.  </w:t>
      </w:r>
    </w:p>
    <w:p w:rsidR="0000111C" w:rsidRPr="00BC4BE5" w:rsidRDefault="0000111C" w:rsidP="0000111C">
      <w:pPr>
        <w:ind w:left="1080"/>
        <w:jc w:val="both"/>
        <w:rPr>
          <w:rFonts w:ascii="Verdana" w:hAnsi="Verdana"/>
          <w:u w:val="single"/>
        </w:rPr>
      </w:pPr>
    </w:p>
    <w:p w:rsidR="0000111C" w:rsidRPr="00BC4BE5" w:rsidRDefault="0000111C" w:rsidP="0000111C">
      <w:pPr>
        <w:ind w:left="1080"/>
        <w:jc w:val="both"/>
        <w:rPr>
          <w:rFonts w:ascii="Verdana" w:hAnsi="Verdana"/>
          <w:u w:val="single"/>
        </w:rPr>
      </w:pPr>
      <w:r w:rsidRPr="00BC4BE5">
        <w:rPr>
          <w:rFonts w:ascii="Verdana" w:hAnsi="Verdana"/>
          <w:u w:val="single"/>
        </w:rPr>
        <w:t>Job Profile:-</w:t>
      </w:r>
    </w:p>
    <w:p w:rsidR="0000111C" w:rsidRPr="00BC4BE5" w:rsidRDefault="0000111C" w:rsidP="0000111C">
      <w:pPr>
        <w:ind w:left="1080"/>
        <w:jc w:val="both"/>
        <w:rPr>
          <w:rFonts w:ascii="Verdana" w:hAnsi="Verdana"/>
        </w:rPr>
      </w:pPr>
    </w:p>
    <w:p w:rsidR="0000111C" w:rsidRPr="00BC4BE5" w:rsidRDefault="0000111C" w:rsidP="0000111C">
      <w:pPr>
        <w:numPr>
          <w:ilvl w:val="0"/>
          <w:numId w:val="6"/>
        </w:numPr>
        <w:tabs>
          <w:tab w:val="left" w:pos="180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>Tele-c</w:t>
      </w:r>
      <w:r w:rsidR="009C3EA4" w:rsidRPr="00BC4BE5">
        <w:rPr>
          <w:rFonts w:ascii="Verdana" w:hAnsi="Verdana"/>
        </w:rPr>
        <w:t xml:space="preserve">alling for 30+dpd accounts for </w:t>
      </w:r>
      <w:r w:rsidR="00AC587C">
        <w:rPr>
          <w:rFonts w:ascii="Verdana" w:hAnsi="Verdana"/>
        </w:rPr>
        <w:t>HDFC</w:t>
      </w:r>
      <w:r w:rsidRPr="00BC4BE5">
        <w:rPr>
          <w:rFonts w:ascii="Verdana" w:hAnsi="Verdana"/>
        </w:rPr>
        <w:t xml:space="preserve"> </w:t>
      </w:r>
      <w:r w:rsidR="009C3EA4" w:rsidRPr="00BC4BE5">
        <w:rPr>
          <w:rFonts w:ascii="Verdana" w:hAnsi="Verdana"/>
        </w:rPr>
        <w:t>B</w:t>
      </w:r>
      <w:r w:rsidRPr="00BC4BE5">
        <w:rPr>
          <w:rFonts w:ascii="Verdana" w:hAnsi="Verdana"/>
        </w:rPr>
        <w:t>ank card holders.</w:t>
      </w:r>
    </w:p>
    <w:p w:rsidR="0000111C" w:rsidRPr="00BC4BE5" w:rsidRDefault="0000111C" w:rsidP="0000111C">
      <w:pPr>
        <w:numPr>
          <w:ilvl w:val="0"/>
          <w:numId w:val="6"/>
        </w:numPr>
        <w:tabs>
          <w:tab w:val="left" w:pos="180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 xml:space="preserve">Handling </w:t>
      </w:r>
      <w:r w:rsidR="00FF7B32" w:rsidRPr="00BC4BE5">
        <w:rPr>
          <w:rFonts w:ascii="Verdana" w:hAnsi="Verdana"/>
        </w:rPr>
        <w:t>20</w:t>
      </w:r>
      <w:r w:rsidRPr="00BC4BE5">
        <w:rPr>
          <w:rFonts w:ascii="Verdana" w:hAnsi="Verdana"/>
        </w:rPr>
        <w:t xml:space="preserve"> member field executives for pick ups and referrals.</w:t>
      </w:r>
    </w:p>
    <w:p w:rsidR="0000111C" w:rsidRPr="00BC4BE5" w:rsidRDefault="0000111C" w:rsidP="0000111C">
      <w:pPr>
        <w:numPr>
          <w:ilvl w:val="0"/>
          <w:numId w:val="6"/>
        </w:numPr>
        <w:tabs>
          <w:tab w:val="left" w:pos="180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>Arranging a pick up at customers contact point at the given time.</w:t>
      </w:r>
    </w:p>
    <w:p w:rsidR="0000111C" w:rsidRPr="00BC4BE5" w:rsidRDefault="0000111C" w:rsidP="0000111C">
      <w:pPr>
        <w:numPr>
          <w:ilvl w:val="0"/>
          <w:numId w:val="6"/>
        </w:numPr>
        <w:tabs>
          <w:tab w:val="left" w:pos="180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>Sending daily collection MIS to the immediate supervisor.</w:t>
      </w:r>
    </w:p>
    <w:p w:rsidR="0000111C" w:rsidRPr="00BC4BE5" w:rsidRDefault="0000111C" w:rsidP="0000111C">
      <w:pPr>
        <w:numPr>
          <w:ilvl w:val="0"/>
          <w:numId w:val="6"/>
        </w:numPr>
        <w:tabs>
          <w:tab w:val="left" w:pos="180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>Escalating problematic accounts to the Agency manager immediately.</w:t>
      </w:r>
    </w:p>
    <w:p w:rsidR="0000111C" w:rsidRPr="00BC4BE5" w:rsidRDefault="0000111C" w:rsidP="0000111C">
      <w:pPr>
        <w:numPr>
          <w:ilvl w:val="0"/>
          <w:numId w:val="6"/>
        </w:numPr>
        <w:tabs>
          <w:tab w:val="left" w:pos="1800"/>
        </w:tabs>
        <w:jc w:val="both"/>
        <w:rPr>
          <w:rFonts w:ascii="Verdana" w:hAnsi="Verdana"/>
        </w:rPr>
      </w:pPr>
      <w:r w:rsidRPr="00BC4BE5">
        <w:rPr>
          <w:rFonts w:ascii="Verdana" w:hAnsi="Verdana"/>
        </w:rPr>
        <w:t>Resolving disputes and queries of customers over the phone.</w:t>
      </w:r>
    </w:p>
    <w:p w:rsidR="00567901" w:rsidRPr="00BC4BE5" w:rsidRDefault="00567901" w:rsidP="00567901">
      <w:pPr>
        <w:jc w:val="both"/>
        <w:rPr>
          <w:rFonts w:ascii="Verdana" w:hAnsi="Verdana"/>
        </w:rPr>
      </w:pPr>
    </w:p>
    <w:p w:rsidR="00567901" w:rsidRPr="00BC4BE5" w:rsidRDefault="00567901" w:rsidP="00567901">
      <w:pPr>
        <w:numPr>
          <w:ilvl w:val="0"/>
          <w:numId w:val="2"/>
        </w:numPr>
        <w:jc w:val="both"/>
        <w:rPr>
          <w:rFonts w:ascii="Verdana" w:hAnsi="Verdana"/>
        </w:rPr>
      </w:pPr>
      <w:r w:rsidRPr="00BC4BE5">
        <w:rPr>
          <w:rFonts w:ascii="Verdana" w:hAnsi="Verdana"/>
        </w:rPr>
        <w:t>Working as a Customer Support in BUILDING BLOCKS GROUP PVT</w:t>
      </w:r>
      <w:r w:rsidR="00E32763" w:rsidRPr="00BC4BE5">
        <w:rPr>
          <w:rFonts w:ascii="Verdana" w:hAnsi="Verdana"/>
        </w:rPr>
        <w:t>.</w:t>
      </w:r>
      <w:r w:rsidRPr="00BC4BE5">
        <w:rPr>
          <w:rFonts w:ascii="Verdana" w:hAnsi="Verdana"/>
        </w:rPr>
        <w:t xml:space="preserve"> LTD.,</w:t>
      </w:r>
      <w:r w:rsidR="00B152B3">
        <w:rPr>
          <w:rFonts w:ascii="Verdana" w:hAnsi="Verdana"/>
        </w:rPr>
        <w:t xml:space="preserve"> Vijayawada</w:t>
      </w:r>
      <w:r w:rsidRPr="00BC4BE5">
        <w:rPr>
          <w:rFonts w:ascii="Verdana" w:hAnsi="Verdana"/>
        </w:rPr>
        <w:t xml:space="preserve"> from May 2011</w:t>
      </w:r>
      <w:r w:rsidR="00DD33A2">
        <w:rPr>
          <w:rFonts w:ascii="Verdana" w:hAnsi="Verdana"/>
        </w:rPr>
        <w:t xml:space="preserve"> till December 2012</w:t>
      </w:r>
      <w:r w:rsidRPr="00BC4BE5">
        <w:rPr>
          <w:rFonts w:ascii="Verdana" w:hAnsi="Verdana"/>
        </w:rPr>
        <w:t>.</w:t>
      </w:r>
    </w:p>
    <w:p w:rsidR="00567901" w:rsidRPr="00BC4BE5" w:rsidRDefault="00567901" w:rsidP="00567901">
      <w:pPr>
        <w:ind w:left="1080"/>
        <w:jc w:val="both"/>
        <w:rPr>
          <w:rFonts w:ascii="Verdana" w:hAnsi="Verdana"/>
        </w:rPr>
      </w:pPr>
    </w:p>
    <w:p w:rsidR="00E765E2" w:rsidRPr="00BC4BE5" w:rsidRDefault="00E765E2" w:rsidP="00E765E2">
      <w:pPr>
        <w:ind w:left="1080"/>
        <w:jc w:val="both"/>
        <w:rPr>
          <w:rFonts w:ascii="Verdana" w:hAnsi="Verdana"/>
          <w:u w:val="single"/>
        </w:rPr>
      </w:pPr>
      <w:r w:rsidRPr="00BC4BE5">
        <w:rPr>
          <w:rFonts w:ascii="Verdana" w:hAnsi="Verdana"/>
          <w:u w:val="single"/>
        </w:rPr>
        <w:t>Job Profile:-</w:t>
      </w:r>
    </w:p>
    <w:p w:rsidR="00567901" w:rsidRPr="00BC4BE5" w:rsidRDefault="00567901" w:rsidP="00567901">
      <w:pPr>
        <w:rPr>
          <w:rFonts w:ascii="Verdana" w:hAnsi="Verdana"/>
        </w:rPr>
      </w:pPr>
    </w:p>
    <w:p w:rsidR="00567901" w:rsidRPr="00BC4BE5" w:rsidRDefault="00567901" w:rsidP="0018219D">
      <w:pPr>
        <w:numPr>
          <w:ilvl w:val="0"/>
          <w:numId w:val="9"/>
        </w:numPr>
        <w:suppressAutoHyphens w:val="0"/>
        <w:ind w:left="1800"/>
        <w:rPr>
          <w:rFonts w:ascii="Verdana" w:hAnsi="Verdana"/>
        </w:rPr>
      </w:pPr>
      <w:r w:rsidRPr="00BC4BE5">
        <w:rPr>
          <w:rFonts w:ascii="Verdana" w:hAnsi="Verdana"/>
        </w:rPr>
        <w:t>New membership application forms entry, filing up to date, welcome calls</w:t>
      </w:r>
    </w:p>
    <w:p w:rsidR="00567901" w:rsidRPr="00BC4BE5" w:rsidRDefault="00567901" w:rsidP="0018219D">
      <w:pPr>
        <w:numPr>
          <w:ilvl w:val="0"/>
          <w:numId w:val="9"/>
        </w:numPr>
        <w:suppressAutoHyphens w:val="0"/>
        <w:ind w:left="1800"/>
        <w:rPr>
          <w:rFonts w:ascii="Verdana" w:hAnsi="Verdana"/>
        </w:rPr>
      </w:pPr>
      <w:r w:rsidRPr="00BC4BE5">
        <w:rPr>
          <w:rFonts w:ascii="Verdana" w:hAnsi="Verdana"/>
        </w:rPr>
        <w:t>Follow up with customers regarding overdue pending payment.</w:t>
      </w:r>
    </w:p>
    <w:p w:rsidR="00567901" w:rsidRPr="00BC4BE5" w:rsidRDefault="00567901" w:rsidP="0018219D">
      <w:pPr>
        <w:numPr>
          <w:ilvl w:val="0"/>
          <w:numId w:val="9"/>
        </w:numPr>
        <w:ind w:left="1800"/>
        <w:rPr>
          <w:rFonts w:ascii="Verdana" w:hAnsi="Verdana"/>
        </w:rPr>
      </w:pPr>
      <w:r w:rsidRPr="00BC4BE5">
        <w:rPr>
          <w:rFonts w:ascii="Verdana" w:hAnsi="Verdana"/>
        </w:rPr>
        <w:t>Create feel good factor (FGF) of the continuous ongoing process for all our customers by informing them through Mail/SMS/Letters regarding      latest developments.</w:t>
      </w:r>
    </w:p>
    <w:p w:rsidR="00567901" w:rsidRPr="00BC4BE5" w:rsidRDefault="00567901" w:rsidP="0018219D">
      <w:pPr>
        <w:numPr>
          <w:ilvl w:val="0"/>
          <w:numId w:val="9"/>
        </w:numPr>
        <w:ind w:left="1800"/>
        <w:rPr>
          <w:rFonts w:ascii="Verdana" w:hAnsi="Verdana"/>
        </w:rPr>
      </w:pPr>
      <w:r w:rsidRPr="00BC4BE5">
        <w:rPr>
          <w:rFonts w:ascii="Verdana" w:hAnsi="Verdana"/>
        </w:rPr>
        <w:t>Send greetings on special occasions like birthdays, wedding days,        important festivals etc.</w:t>
      </w:r>
    </w:p>
    <w:p w:rsidR="00567901" w:rsidRPr="00BC4BE5" w:rsidRDefault="00567901" w:rsidP="0018219D">
      <w:pPr>
        <w:pStyle w:val="ListParagraph"/>
        <w:numPr>
          <w:ilvl w:val="0"/>
          <w:numId w:val="9"/>
        </w:numPr>
        <w:ind w:left="1800"/>
        <w:rPr>
          <w:rFonts w:ascii="Verdana" w:hAnsi="Verdana"/>
        </w:rPr>
      </w:pPr>
      <w:r w:rsidRPr="00BC4BE5">
        <w:rPr>
          <w:rFonts w:ascii="Verdana" w:hAnsi="Verdana"/>
        </w:rPr>
        <w:t xml:space="preserve">Update information to GOWA magazine. </w:t>
      </w:r>
    </w:p>
    <w:p w:rsidR="004A16B7" w:rsidRPr="00BC4BE5" w:rsidRDefault="00567901" w:rsidP="0018219D">
      <w:pPr>
        <w:pStyle w:val="ListParagraph"/>
        <w:numPr>
          <w:ilvl w:val="0"/>
          <w:numId w:val="9"/>
        </w:numPr>
        <w:suppressAutoHyphens w:val="0"/>
        <w:ind w:left="1800"/>
        <w:contextualSpacing/>
        <w:rPr>
          <w:rFonts w:ascii="Verdana" w:hAnsi="Verdana"/>
        </w:rPr>
      </w:pPr>
      <w:r w:rsidRPr="00BC4BE5">
        <w:rPr>
          <w:rFonts w:ascii="Verdana" w:hAnsi="Verdana"/>
        </w:rPr>
        <w:t xml:space="preserve">Submit CRM reports to HODs concerned </w:t>
      </w:r>
    </w:p>
    <w:p w:rsidR="00607377" w:rsidRPr="00C36179" w:rsidRDefault="00567901" w:rsidP="00C36179">
      <w:pPr>
        <w:pStyle w:val="ListParagraph"/>
        <w:numPr>
          <w:ilvl w:val="0"/>
          <w:numId w:val="9"/>
        </w:numPr>
        <w:suppressAutoHyphens w:val="0"/>
        <w:ind w:left="1800"/>
        <w:contextualSpacing/>
        <w:rPr>
          <w:rFonts w:ascii="Verdana" w:hAnsi="Verdana"/>
          <w:b/>
          <w:u w:val="single"/>
        </w:rPr>
      </w:pPr>
      <w:r w:rsidRPr="00C36179">
        <w:rPr>
          <w:rFonts w:ascii="Verdana" w:hAnsi="Verdana"/>
        </w:rPr>
        <w:t xml:space="preserve">Updating Member </w:t>
      </w:r>
      <w:r w:rsidR="004A16B7" w:rsidRPr="00C36179">
        <w:rPr>
          <w:rFonts w:ascii="Verdana" w:hAnsi="Verdana"/>
        </w:rPr>
        <w:t>Adjustments</w:t>
      </w:r>
      <w:r w:rsidR="00631682" w:rsidRPr="00C36179">
        <w:rPr>
          <w:rFonts w:ascii="Verdana" w:hAnsi="Verdana"/>
        </w:rPr>
        <w:t xml:space="preserve"> &amp; maintenance thereafter and </w:t>
      </w:r>
      <w:r w:rsidR="00996468" w:rsidRPr="00C36179">
        <w:rPr>
          <w:rFonts w:ascii="Verdana" w:hAnsi="Verdana"/>
        </w:rPr>
        <w:t>Counseling</w:t>
      </w:r>
    </w:p>
    <w:p w:rsidR="00C36179" w:rsidRPr="00C36179" w:rsidRDefault="00674811" w:rsidP="00C36179">
      <w:pPr>
        <w:pStyle w:val="ListParagraph"/>
        <w:numPr>
          <w:ilvl w:val="0"/>
          <w:numId w:val="9"/>
        </w:numPr>
        <w:suppressAutoHyphens w:val="0"/>
        <w:ind w:left="1800"/>
        <w:contextualSpacing/>
        <w:rPr>
          <w:rFonts w:ascii="Verdana" w:hAnsi="Verdana"/>
          <w:b/>
          <w:u w:val="single"/>
        </w:rPr>
      </w:pPr>
      <w:r>
        <w:rPr>
          <w:rFonts w:ascii="Verdana" w:hAnsi="Verdana"/>
        </w:rPr>
        <w:t>Dispatching the registration documents and taking the customer feedback.</w:t>
      </w:r>
    </w:p>
    <w:p w:rsidR="00607377" w:rsidRDefault="00607377">
      <w:pPr>
        <w:rPr>
          <w:rFonts w:ascii="Verdana" w:hAnsi="Verdana"/>
          <w:b/>
          <w:u w:val="single"/>
        </w:rPr>
      </w:pPr>
    </w:p>
    <w:p w:rsidR="00607377" w:rsidRDefault="00607377">
      <w:pPr>
        <w:rPr>
          <w:rFonts w:ascii="Verdana" w:hAnsi="Verdana"/>
          <w:b/>
          <w:u w:val="single"/>
        </w:rPr>
      </w:pPr>
    </w:p>
    <w:p w:rsidR="00181868" w:rsidRPr="00BC4BE5" w:rsidRDefault="00181868" w:rsidP="001B0835">
      <w:pPr>
        <w:ind w:left="720"/>
        <w:rPr>
          <w:rFonts w:ascii="Verdana" w:hAnsi="Verdana"/>
          <w:b/>
          <w:u w:val="single"/>
        </w:rPr>
      </w:pPr>
      <w:r w:rsidRPr="00BC4BE5">
        <w:rPr>
          <w:rFonts w:ascii="Verdana" w:hAnsi="Verdana"/>
          <w:b/>
          <w:u w:val="single"/>
        </w:rPr>
        <w:t>PERSONAL PROFILE:</w:t>
      </w:r>
    </w:p>
    <w:p w:rsidR="00181868" w:rsidRPr="00BC4BE5" w:rsidRDefault="00181868" w:rsidP="001B0835">
      <w:pPr>
        <w:ind w:left="720"/>
        <w:rPr>
          <w:rFonts w:ascii="Verdana" w:hAnsi="Verdana"/>
          <w:sz w:val="18"/>
        </w:rPr>
      </w:pPr>
    </w:p>
    <w:p w:rsidR="00181868" w:rsidRPr="00BC4BE5" w:rsidRDefault="00181868" w:rsidP="001B0835">
      <w:pPr>
        <w:tabs>
          <w:tab w:val="left" w:pos="4320"/>
        </w:tabs>
        <w:ind w:left="720"/>
        <w:rPr>
          <w:rFonts w:ascii="Verdana" w:hAnsi="Verdana"/>
        </w:rPr>
      </w:pPr>
      <w:r w:rsidRPr="00BC4BE5">
        <w:rPr>
          <w:rFonts w:ascii="Verdana" w:hAnsi="Verdana"/>
        </w:rPr>
        <w:t>1. Name</w:t>
      </w:r>
      <w:r w:rsidRPr="00BC4BE5">
        <w:rPr>
          <w:rFonts w:ascii="Verdana" w:hAnsi="Verdana"/>
        </w:rPr>
        <w:tab/>
        <w:t>: Y. SANDHYA</w:t>
      </w:r>
    </w:p>
    <w:p w:rsidR="00181868" w:rsidRPr="00BC4BE5" w:rsidRDefault="00181868" w:rsidP="001B0835">
      <w:pPr>
        <w:tabs>
          <w:tab w:val="left" w:pos="4320"/>
        </w:tabs>
        <w:ind w:left="720"/>
        <w:rPr>
          <w:rFonts w:ascii="Verdana" w:hAnsi="Verdana"/>
          <w:sz w:val="10"/>
          <w:szCs w:val="16"/>
        </w:rPr>
      </w:pPr>
    </w:p>
    <w:p w:rsidR="00181868" w:rsidRPr="00BC4BE5" w:rsidRDefault="00181868" w:rsidP="001B0835">
      <w:pPr>
        <w:tabs>
          <w:tab w:val="left" w:pos="4320"/>
        </w:tabs>
        <w:ind w:left="720"/>
        <w:rPr>
          <w:rFonts w:ascii="Verdana" w:hAnsi="Verdana"/>
        </w:rPr>
      </w:pPr>
      <w:r w:rsidRPr="00BC4BE5">
        <w:rPr>
          <w:rFonts w:ascii="Verdana" w:hAnsi="Verdana"/>
        </w:rPr>
        <w:t>2. Father’s Name</w:t>
      </w:r>
      <w:r w:rsidRPr="00BC4BE5">
        <w:rPr>
          <w:rFonts w:ascii="Verdana" w:hAnsi="Verdana"/>
        </w:rPr>
        <w:tab/>
        <w:t>: Y. Prakasa Rao</w:t>
      </w:r>
    </w:p>
    <w:p w:rsidR="00C12DAB" w:rsidRPr="00BC4BE5" w:rsidRDefault="00C12DAB" w:rsidP="001B0835">
      <w:pPr>
        <w:tabs>
          <w:tab w:val="left" w:pos="4320"/>
        </w:tabs>
        <w:ind w:left="720"/>
        <w:rPr>
          <w:rFonts w:ascii="Verdana" w:hAnsi="Verdana"/>
          <w:sz w:val="12"/>
          <w:szCs w:val="18"/>
        </w:rPr>
      </w:pPr>
    </w:p>
    <w:p w:rsidR="00181868" w:rsidRPr="00BC4BE5" w:rsidRDefault="00181868" w:rsidP="001B0835">
      <w:pPr>
        <w:tabs>
          <w:tab w:val="left" w:pos="4320"/>
        </w:tabs>
        <w:ind w:left="720"/>
        <w:rPr>
          <w:rFonts w:ascii="Verdana" w:hAnsi="Verdana"/>
        </w:rPr>
      </w:pPr>
      <w:r w:rsidRPr="00BC4BE5">
        <w:rPr>
          <w:rFonts w:ascii="Verdana" w:hAnsi="Verdana"/>
        </w:rPr>
        <w:t>3. Date of Birth</w:t>
      </w:r>
      <w:r w:rsidRPr="00BC4BE5">
        <w:rPr>
          <w:rFonts w:ascii="Verdana" w:hAnsi="Verdana"/>
        </w:rPr>
        <w:tab/>
        <w:t>: 23-.06-1981</w:t>
      </w:r>
    </w:p>
    <w:p w:rsidR="00181868" w:rsidRPr="00BC4BE5" w:rsidRDefault="00181868" w:rsidP="001B0835">
      <w:pPr>
        <w:tabs>
          <w:tab w:val="left" w:pos="4320"/>
        </w:tabs>
        <w:ind w:left="720"/>
        <w:rPr>
          <w:rFonts w:ascii="Verdana" w:hAnsi="Verdana"/>
          <w:sz w:val="10"/>
          <w:szCs w:val="16"/>
        </w:rPr>
      </w:pPr>
    </w:p>
    <w:p w:rsidR="00181868" w:rsidRPr="00BC4BE5" w:rsidRDefault="00181868" w:rsidP="001B0835">
      <w:pPr>
        <w:tabs>
          <w:tab w:val="left" w:pos="4320"/>
        </w:tabs>
        <w:ind w:left="720"/>
        <w:rPr>
          <w:rFonts w:ascii="Verdana" w:hAnsi="Verdana"/>
        </w:rPr>
      </w:pPr>
      <w:r w:rsidRPr="00BC4BE5">
        <w:rPr>
          <w:rFonts w:ascii="Verdana" w:hAnsi="Verdana"/>
        </w:rPr>
        <w:t>4. Address</w:t>
      </w:r>
      <w:r w:rsidRPr="00BC4BE5">
        <w:rPr>
          <w:rFonts w:ascii="Verdana" w:hAnsi="Verdana"/>
        </w:rPr>
        <w:tab/>
        <w:t xml:space="preserve">: </w:t>
      </w:r>
      <w:r w:rsidR="004B5DDC">
        <w:rPr>
          <w:rFonts w:ascii="Verdana" w:hAnsi="Verdana"/>
          <w:sz w:val="18"/>
        </w:rPr>
        <w:t>Flat No.</w:t>
      </w:r>
      <w:r w:rsidR="002A4F7A">
        <w:rPr>
          <w:rFonts w:ascii="Verdana" w:hAnsi="Verdana"/>
          <w:sz w:val="18"/>
        </w:rPr>
        <w:t xml:space="preserve">102, </w:t>
      </w:r>
      <w:proofErr w:type="spellStart"/>
      <w:r w:rsidR="002A4F7A">
        <w:rPr>
          <w:rFonts w:ascii="Verdana" w:hAnsi="Verdana"/>
          <w:sz w:val="18"/>
        </w:rPr>
        <w:t>Dwaraka</w:t>
      </w:r>
      <w:proofErr w:type="spellEnd"/>
      <w:r w:rsidR="002A4F7A">
        <w:rPr>
          <w:rFonts w:ascii="Verdana" w:hAnsi="Verdana"/>
          <w:sz w:val="18"/>
        </w:rPr>
        <w:t xml:space="preserve"> Enclave</w:t>
      </w:r>
    </w:p>
    <w:p w:rsidR="00181868" w:rsidRDefault="00181868" w:rsidP="001B0835">
      <w:pPr>
        <w:tabs>
          <w:tab w:val="left" w:pos="4320"/>
        </w:tabs>
        <w:ind w:left="720"/>
        <w:rPr>
          <w:rFonts w:ascii="Verdana" w:hAnsi="Verdana"/>
          <w:sz w:val="18"/>
        </w:rPr>
      </w:pPr>
      <w:r w:rsidRPr="00BC4BE5">
        <w:rPr>
          <w:rFonts w:ascii="Verdana" w:hAnsi="Verdana"/>
        </w:rPr>
        <w:tab/>
        <w:t xml:space="preserve">  </w:t>
      </w:r>
      <w:proofErr w:type="spellStart"/>
      <w:r w:rsidR="002A4F7A">
        <w:rPr>
          <w:rFonts w:ascii="Verdana" w:hAnsi="Verdana"/>
          <w:sz w:val="18"/>
        </w:rPr>
        <w:t>M.j.</w:t>
      </w:r>
      <w:r w:rsidR="00C36177">
        <w:rPr>
          <w:rFonts w:ascii="Verdana" w:hAnsi="Verdana"/>
          <w:sz w:val="18"/>
        </w:rPr>
        <w:t>colony</w:t>
      </w:r>
      <w:proofErr w:type="spellEnd"/>
      <w:r w:rsidR="00C36177">
        <w:rPr>
          <w:rFonts w:ascii="Verdana" w:hAnsi="Verdana"/>
          <w:sz w:val="18"/>
        </w:rPr>
        <w:t xml:space="preserve">, </w:t>
      </w:r>
      <w:proofErr w:type="spellStart"/>
      <w:r w:rsidR="00C36177">
        <w:rPr>
          <w:rFonts w:ascii="Verdana" w:hAnsi="Verdana"/>
          <w:sz w:val="18"/>
        </w:rPr>
        <w:t>Moulaali</w:t>
      </w:r>
      <w:proofErr w:type="spellEnd"/>
      <w:r w:rsidR="00C36177">
        <w:rPr>
          <w:rFonts w:ascii="Verdana" w:hAnsi="Verdana"/>
          <w:sz w:val="18"/>
        </w:rPr>
        <w:t xml:space="preserve"> Ali,</w:t>
      </w:r>
    </w:p>
    <w:p w:rsidR="00C36177" w:rsidRPr="00BC4BE5" w:rsidRDefault="00C36177" w:rsidP="001B0835">
      <w:pPr>
        <w:tabs>
          <w:tab w:val="left" w:pos="4320"/>
        </w:tabs>
        <w:ind w:left="720"/>
        <w:rPr>
          <w:rFonts w:ascii="Verdana" w:hAnsi="Verdana"/>
        </w:rPr>
      </w:pPr>
      <w:r>
        <w:rPr>
          <w:rFonts w:ascii="Verdana" w:hAnsi="Verdana"/>
          <w:sz w:val="18"/>
        </w:rPr>
        <w:t xml:space="preserve">    </w:t>
      </w:r>
      <w:r w:rsidR="00775BA1">
        <w:rPr>
          <w:rFonts w:ascii="Verdana" w:hAnsi="Verdana"/>
          <w:sz w:val="18"/>
        </w:rPr>
        <w:t xml:space="preserve">                                                       Hyderabad</w:t>
      </w:r>
      <w:r w:rsidR="00604DAB">
        <w:rPr>
          <w:rFonts w:ascii="Verdana" w:hAnsi="Verdana"/>
          <w:sz w:val="18"/>
        </w:rPr>
        <w:t xml:space="preserve"> </w:t>
      </w:r>
    </w:p>
    <w:p w:rsidR="00181868" w:rsidRPr="00BC4BE5" w:rsidRDefault="00181868" w:rsidP="001B0835">
      <w:pPr>
        <w:tabs>
          <w:tab w:val="left" w:pos="4320"/>
        </w:tabs>
        <w:ind w:left="720"/>
        <w:rPr>
          <w:rFonts w:ascii="Verdana" w:hAnsi="Verdana"/>
        </w:rPr>
      </w:pPr>
      <w:r w:rsidRPr="00BC4BE5">
        <w:rPr>
          <w:rFonts w:ascii="Verdana" w:hAnsi="Verdana"/>
        </w:rPr>
        <w:tab/>
        <w:t xml:space="preserve">  </w:t>
      </w:r>
      <w:proofErr w:type="spellStart"/>
      <w:r w:rsidRPr="00BC4BE5">
        <w:rPr>
          <w:rFonts w:ascii="Verdana" w:hAnsi="Verdana"/>
        </w:rPr>
        <w:t>Ph</w:t>
      </w:r>
      <w:proofErr w:type="spellEnd"/>
      <w:r w:rsidRPr="00BC4BE5">
        <w:rPr>
          <w:rFonts w:ascii="Verdana" w:hAnsi="Verdana"/>
        </w:rPr>
        <w:t xml:space="preserve">: </w:t>
      </w:r>
      <w:r w:rsidR="00E04AF0" w:rsidRPr="00BC4BE5">
        <w:rPr>
          <w:rFonts w:ascii="Verdana" w:hAnsi="Verdana"/>
        </w:rPr>
        <w:t>9676844431</w:t>
      </w:r>
    </w:p>
    <w:p w:rsidR="00181868" w:rsidRPr="00BC4BE5" w:rsidRDefault="00181868" w:rsidP="001B0835">
      <w:pPr>
        <w:tabs>
          <w:tab w:val="left" w:pos="4320"/>
        </w:tabs>
        <w:ind w:left="720"/>
        <w:rPr>
          <w:rFonts w:ascii="Verdana" w:hAnsi="Verdana"/>
          <w:sz w:val="10"/>
          <w:szCs w:val="16"/>
        </w:rPr>
      </w:pPr>
    </w:p>
    <w:p w:rsidR="00181868" w:rsidRDefault="00181868" w:rsidP="001B0835">
      <w:pPr>
        <w:tabs>
          <w:tab w:val="left" w:pos="4320"/>
        </w:tabs>
        <w:ind w:left="720"/>
        <w:rPr>
          <w:rFonts w:ascii="Verdana" w:hAnsi="Verdana"/>
        </w:rPr>
      </w:pPr>
      <w:r w:rsidRPr="00BC4BE5">
        <w:rPr>
          <w:rFonts w:ascii="Verdana" w:hAnsi="Verdana"/>
        </w:rPr>
        <w:t>5.Languages Known</w:t>
      </w:r>
      <w:r w:rsidRPr="00BC4BE5">
        <w:rPr>
          <w:rFonts w:ascii="Verdana" w:hAnsi="Verdana"/>
        </w:rPr>
        <w:tab/>
        <w:t>: Telugu, English, &amp; Hindi</w:t>
      </w:r>
    </w:p>
    <w:p w:rsidR="00286E1E" w:rsidRDefault="00286E1E" w:rsidP="001B0835">
      <w:pPr>
        <w:tabs>
          <w:tab w:val="left" w:pos="4320"/>
        </w:tabs>
        <w:ind w:left="720"/>
        <w:rPr>
          <w:rFonts w:ascii="Verdana" w:hAnsi="Verdana"/>
        </w:rPr>
      </w:pPr>
    </w:p>
    <w:p w:rsidR="00286E1E" w:rsidRDefault="004A39DC" w:rsidP="00286E1E">
      <w:pPr>
        <w:tabs>
          <w:tab w:val="left" w:pos="4320"/>
        </w:tabs>
        <w:rPr>
          <w:rFonts w:ascii="Verdana" w:hAnsi="Verdana"/>
        </w:rPr>
      </w:pPr>
      <w:r>
        <w:rPr>
          <w:rFonts w:ascii="Verdana" w:hAnsi="Verdana"/>
        </w:rPr>
        <w:t xml:space="preserve">          6.Last CTC</w:t>
      </w:r>
      <w:r w:rsidR="00286E1E">
        <w:rPr>
          <w:rFonts w:ascii="Verdana" w:hAnsi="Verdana"/>
        </w:rPr>
        <w:tab/>
        <w:t>: Rs.</w:t>
      </w:r>
      <w:r w:rsidR="00AE27EF">
        <w:rPr>
          <w:rFonts w:ascii="Verdana" w:hAnsi="Verdana"/>
        </w:rPr>
        <w:t>1</w:t>
      </w:r>
      <w:r w:rsidR="00286E1E">
        <w:rPr>
          <w:rFonts w:ascii="Verdana" w:hAnsi="Verdana"/>
        </w:rPr>
        <w:t>,</w:t>
      </w:r>
      <w:r w:rsidR="00AE27EF">
        <w:rPr>
          <w:rFonts w:ascii="Verdana" w:hAnsi="Verdana"/>
        </w:rPr>
        <w:t>8</w:t>
      </w:r>
      <w:r w:rsidR="00286E1E">
        <w:rPr>
          <w:rFonts w:ascii="Verdana" w:hAnsi="Verdana"/>
        </w:rPr>
        <w:t xml:space="preserve">0,000 </w:t>
      </w:r>
      <w:proofErr w:type="spellStart"/>
      <w:r w:rsidR="00286E1E">
        <w:rPr>
          <w:rFonts w:ascii="Verdana" w:hAnsi="Verdana"/>
        </w:rPr>
        <w:t>p.a</w:t>
      </w:r>
      <w:proofErr w:type="spellEnd"/>
    </w:p>
    <w:p w:rsidR="00286E1E" w:rsidRDefault="00286E1E" w:rsidP="00286E1E">
      <w:pPr>
        <w:tabs>
          <w:tab w:val="left" w:pos="4320"/>
        </w:tabs>
        <w:rPr>
          <w:rFonts w:ascii="Verdana" w:hAnsi="Verdana"/>
        </w:rPr>
      </w:pPr>
    </w:p>
    <w:p w:rsidR="00286E1E" w:rsidRPr="00BC4BE5" w:rsidRDefault="00286E1E" w:rsidP="00286E1E">
      <w:pPr>
        <w:tabs>
          <w:tab w:val="left" w:pos="4320"/>
        </w:tabs>
        <w:rPr>
          <w:rFonts w:ascii="Verdana" w:hAnsi="Verdana"/>
        </w:rPr>
      </w:pPr>
      <w:r>
        <w:rPr>
          <w:rFonts w:ascii="Verdana" w:hAnsi="Verdana"/>
        </w:rPr>
        <w:t xml:space="preserve">          7.Expected CTC</w:t>
      </w:r>
      <w:r>
        <w:rPr>
          <w:rFonts w:ascii="Verdana" w:hAnsi="Verdana"/>
        </w:rPr>
        <w:tab/>
        <w:t>:</w:t>
      </w:r>
      <w:r w:rsidR="00401003">
        <w:rPr>
          <w:rFonts w:ascii="Verdana" w:hAnsi="Verdana"/>
        </w:rPr>
        <w:t xml:space="preserve"> RS.</w:t>
      </w:r>
      <w:r w:rsidR="0046407D">
        <w:rPr>
          <w:rFonts w:ascii="Verdana" w:hAnsi="Verdana"/>
        </w:rPr>
        <w:t>4,00,000p.a</w:t>
      </w:r>
      <w:bookmarkStart w:id="0" w:name="_GoBack"/>
      <w:bookmarkEnd w:id="0"/>
      <w:r>
        <w:rPr>
          <w:rFonts w:ascii="Verdana" w:hAnsi="Verdana"/>
        </w:rPr>
        <w:t xml:space="preserve"> </w:t>
      </w:r>
    </w:p>
    <w:p w:rsidR="00181868" w:rsidRPr="00BC4BE5" w:rsidRDefault="00181868">
      <w:pPr>
        <w:tabs>
          <w:tab w:val="left" w:pos="4320"/>
        </w:tabs>
        <w:rPr>
          <w:rFonts w:ascii="Verdana" w:hAnsi="Verdana"/>
        </w:rPr>
      </w:pPr>
    </w:p>
    <w:p w:rsidR="00C12DAB" w:rsidRPr="00BC4BE5" w:rsidRDefault="00C12DAB">
      <w:pPr>
        <w:tabs>
          <w:tab w:val="left" w:pos="4320"/>
        </w:tabs>
        <w:rPr>
          <w:rFonts w:ascii="Verdana" w:hAnsi="Verdana"/>
        </w:rPr>
      </w:pPr>
    </w:p>
    <w:p w:rsidR="00044A36" w:rsidRPr="00BC4BE5" w:rsidRDefault="00181868">
      <w:pPr>
        <w:tabs>
          <w:tab w:val="left" w:pos="4320"/>
        </w:tabs>
        <w:rPr>
          <w:rFonts w:ascii="Verdana" w:hAnsi="Verdana"/>
        </w:rPr>
      </w:pPr>
      <w:r w:rsidRPr="00BC4BE5">
        <w:rPr>
          <w:rFonts w:ascii="Verdana" w:hAnsi="Verdana"/>
        </w:rPr>
        <w:tab/>
      </w:r>
      <w:r w:rsidRPr="00BC4BE5">
        <w:rPr>
          <w:rFonts w:ascii="Verdana" w:hAnsi="Verdana"/>
        </w:rPr>
        <w:tab/>
      </w:r>
      <w:r w:rsidRPr="00BC4BE5">
        <w:rPr>
          <w:rFonts w:ascii="Verdana" w:hAnsi="Verdana"/>
        </w:rPr>
        <w:tab/>
      </w:r>
      <w:r w:rsidRPr="00BC4BE5">
        <w:rPr>
          <w:rFonts w:ascii="Verdana" w:hAnsi="Verdana"/>
        </w:rPr>
        <w:tab/>
      </w:r>
      <w:r w:rsidR="00C12DAB" w:rsidRPr="00BC4BE5">
        <w:rPr>
          <w:rFonts w:ascii="Verdana" w:hAnsi="Verdana"/>
        </w:rPr>
        <w:t xml:space="preserve">               </w:t>
      </w:r>
    </w:p>
    <w:p w:rsidR="00044A36" w:rsidRPr="00BC4BE5" w:rsidRDefault="00044A36">
      <w:pPr>
        <w:tabs>
          <w:tab w:val="left" w:pos="4320"/>
        </w:tabs>
        <w:rPr>
          <w:rFonts w:ascii="Verdana" w:hAnsi="Verdana"/>
        </w:rPr>
      </w:pPr>
      <w:r w:rsidRPr="00BC4BE5">
        <w:rPr>
          <w:rFonts w:ascii="Verdana" w:hAnsi="Verdana"/>
        </w:rPr>
        <w:tab/>
      </w:r>
      <w:r w:rsidRPr="00BC4BE5">
        <w:rPr>
          <w:rFonts w:ascii="Verdana" w:hAnsi="Verdana"/>
        </w:rPr>
        <w:tab/>
      </w:r>
      <w:r w:rsidRPr="00BC4BE5">
        <w:rPr>
          <w:rFonts w:ascii="Verdana" w:hAnsi="Verdana"/>
        </w:rPr>
        <w:tab/>
      </w:r>
      <w:r w:rsidRPr="00BC4BE5">
        <w:rPr>
          <w:rFonts w:ascii="Verdana" w:hAnsi="Verdana"/>
        </w:rPr>
        <w:tab/>
      </w:r>
    </w:p>
    <w:p w:rsidR="00181868" w:rsidRPr="00BC4BE5" w:rsidRDefault="00044A36">
      <w:pPr>
        <w:tabs>
          <w:tab w:val="left" w:pos="4320"/>
        </w:tabs>
        <w:rPr>
          <w:rFonts w:ascii="Verdana" w:hAnsi="Verdana"/>
          <w:sz w:val="18"/>
        </w:rPr>
      </w:pPr>
      <w:r w:rsidRPr="00BC4BE5">
        <w:rPr>
          <w:rFonts w:ascii="Verdana" w:hAnsi="Verdana"/>
        </w:rPr>
        <w:tab/>
      </w:r>
      <w:r w:rsidRPr="00BC4BE5">
        <w:rPr>
          <w:rFonts w:ascii="Verdana" w:hAnsi="Verdana"/>
        </w:rPr>
        <w:tab/>
      </w:r>
      <w:r w:rsidRPr="00BC4BE5">
        <w:rPr>
          <w:rFonts w:ascii="Verdana" w:hAnsi="Verdana"/>
        </w:rPr>
        <w:tab/>
      </w:r>
      <w:r w:rsidRPr="00BC4BE5">
        <w:rPr>
          <w:rFonts w:ascii="Verdana" w:hAnsi="Verdana"/>
        </w:rPr>
        <w:tab/>
      </w:r>
      <w:r w:rsidRPr="00BC4BE5">
        <w:rPr>
          <w:rFonts w:ascii="Verdana" w:hAnsi="Verdana"/>
        </w:rPr>
        <w:tab/>
      </w:r>
      <w:r w:rsidR="008A24CD">
        <w:rPr>
          <w:rFonts w:ascii="Verdana" w:hAnsi="Verdana"/>
        </w:rPr>
        <w:t xml:space="preserve">    </w:t>
      </w:r>
      <w:r w:rsidR="001B0835">
        <w:rPr>
          <w:rFonts w:ascii="Verdana" w:hAnsi="Verdana"/>
        </w:rPr>
        <w:t xml:space="preserve">  </w:t>
      </w:r>
      <w:r w:rsidR="00181868" w:rsidRPr="00BC4BE5">
        <w:rPr>
          <w:rFonts w:ascii="Verdana" w:hAnsi="Verdana"/>
        </w:rPr>
        <w:t>(Y. SANDHYA)</w:t>
      </w:r>
    </w:p>
    <w:sectPr w:rsidR="00181868" w:rsidRPr="00BC4BE5" w:rsidSect="00823D22">
      <w:footnotePr>
        <w:pos w:val="beneathText"/>
      </w:footnotePr>
      <w:pgSz w:w="11905" w:h="16837"/>
      <w:pgMar w:top="810" w:right="1195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00000003"/>
    <w:name w:val="WW8Num5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multilevel"/>
    <w:tmpl w:val="00000004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8Num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singleLevel"/>
    <w:tmpl w:val="00000006"/>
    <w:name w:val="WW8Num13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</w:abstractNum>
  <w:abstractNum w:abstractNumId="6" w15:restartNumberingAfterBreak="0">
    <w:nsid w:val="3D286951"/>
    <w:multiLevelType w:val="hybridMultilevel"/>
    <w:tmpl w:val="241E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745467"/>
    <w:multiLevelType w:val="hybridMultilevel"/>
    <w:tmpl w:val="66AC75DE"/>
    <w:lvl w:ilvl="0" w:tplc="C8D2AE6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5D07681"/>
    <w:multiLevelType w:val="hybridMultilevel"/>
    <w:tmpl w:val="F21A5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F87357"/>
    <w:multiLevelType w:val="hybridMultilevel"/>
    <w:tmpl w:val="37029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9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"/>
  <w:displayBackgroundShape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C7E"/>
    <w:rsid w:val="0000111C"/>
    <w:rsid w:val="00044A36"/>
    <w:rsid w:val="00066E3A"/>
    <w:rsid w:val="000F255F"/>
    <w:rsid w:val="00110F20"/>
    <w:rsid w:val="00115B6F"/>
    <w:rsid w:val="00151834"/>
    <w:rsid w:val="00163BB6"/>
    <w:rsid w:val="00181868"/>
    <w:rsid w:val="0018219D"/>
    <w:rsid w:val="001B0835"/>
    <w:rsid w:val="00221162"/>
    <w:rsid w:val="00232C02"/>
    <w:rsid w:val="00286B2F"/>
    <w:rsid w:val="00286E1E"/>
    <w:rsid w:val="0029520E"/>
    <w:rsid w:val="002A4F7A"/>
    <w:rsid w:val="002B1B78"/>
    <w:rsid w:val="00301C65"/>
    <w:rsid w:val="00314CA7"/>
    <w:rsid w:val="00401003"/>
    <w:rsid w:val="0046407D"/>
    <w:rsid w:val="004A16B7"/>
    <w:rsid w:val="004A39DC"/>
    <w:rsid w:val="004B5DDC"/>
    <w:rsid w:val="004C17D1"/>
    <w:rsid w:val="004E2ED5"/>
    <w:rsid w:val="004F7904"/>
    <w:rsid w:val="00505BF5"/>
    <w:rsid w:val="00567901"/>
    <w:rsid w:val="005A3C0E"/>
    <w:rsid w:val="005E540E"/>
    <w:rsid w:val="00601B7F"/>
    <w:rsid w:val="00604DAB"/>
    <w:rsid w:val="00607377"/>
    <w:rsid w:val="00613D41"/>
    <w:rsid w:val="0062785A"/>
    <w:rsid w:val="00631682"/>
    <w:rsid w:val="00663D81"/>
    <w:rsid w:val="00674811"/>
    <w:rsid w:val="0068759B"/>
    <w:rsid w:val="00695013"/>
    <w:rsid w:val="0069758F"/>
    <w:rsid w:val="006C15FC"/>
    <w:rsid w:val="00702CB2"/>
    <w:rsid w:val="00723558"/>
    <w:rsid w:val="0074512D"/>
    <w:rsid w:val="00775BA1"/>
    <w:rsid w:val="007843C2"/>
    <w:rsid w:val="007D04C9"/>
    <w:rsid w:val="00823D22"/>
    <w:rsid w:val="00841C7E"/>
    <w:rsid w:val="00850386"/>
    <w:rsid w:val="00864AD2"/>
    <w:rsid w:val="008A24CD"/>
    <w:rsid w:val="008D7A45"/>
    <w:rsid w:val="008E2FB9"/>
    <w:rsid w:val="00912F26"/>
    <w:rsid w:val="00940B7C"/>
    <w:rsid w:val="00970466"/>
    <w:rsid w:val="00996468"/>
    <w:rsid w:val="009C3EA4"/>
    <w:rsid w:val="009E287B"/>
    <w:rsid w:val="00A40719"/>
    <w:rsid w:val="00A91E8C"/>
    <w:rsid w:val="00A96E7C"/>
    <w:rsid w:val="00AB3B55"/>
    <w:rsid w:val="00AC587C"/>
    <w:rsid w:val="00AD683C"/>
    <w:rsid w:val="00AE0C45"/>
    <w:rsid w:val="00AE27EF"/>
    <w:rsid w:val="00AE38A0"/>
    <w:rsid w:val="00AF2D98"/>
    <w:rsid w:val="00B13E7F"/>
    <w:rsid w:val="00B152B3"/>
    <w:rsid w:val="00B16117"/>
    <w:rsid w:val="00B823B5"/>
    <w:rsid w:val="00BA7ABE"/>
    <w:rsid w:val="00BC4BE5"/>
    <w:rsid w:val="00BF3F21"/>
    <w:rsid w:val="00BF5740"/>
    <w:rsid w:val="00C1220C"/>
    <w:rsid w:val="00C12DAB"/>
    <w:rsid w:val="00C20E8D"/>
    <w:rsid w:val="00C36177"/>
    <w:rsid w:val="00C36179"/>
    <w:rsid w:val="00C361F2"/>
    <w:rsid w:val="00C450E4"/>
    <w:rsid w:val="00C714CC"/>
    <w:rsid w:val="00C80D6D"/>
    <w:rsid w:val="00CA5195"/>
    <w:rsid w:val="00CB53F1"/>
    <w:rsid w:val="00CE0783"/>
    <w:rsid w:val="00D3672D"/>
    <w:rsid w:val="00DA78E7"/>
    <w:rsid w:val="00DD193E"/>
    <w:rsid w:val="00DD33A2"/>
    <w:rsid w:val="00E04AF0"/>
    <w:rsid w:val="00E22A71"/>
    <w:rsid w:val="00E32763"/>
    <w:rsid w:val="00E765E2"/>
    <w:rsid w:val="00F443C2"/>
    <w:rsid w:val="00FB19C6"/>
    <w:rsid w:val="00FF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B7B64"/>
  <w15:chartTrackingRefBased/>
  <w15:docId w15:val="{24CE0DF1-34B9-8040-A49A-EBD4FBCF3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suppressAutoHyphens/>
    </w:pPr>
    <w:rPr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i/>
      <w:sz w:val="24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0">
    <w:name w:val="WW8Num2z0"/>
    <w:rPr>
      <w:rFonts w:ascii="Wingdings" w:hAnsi="Wingdings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Wingdings" w:hAnsi="Wingdings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rFonts w:ascii="Wingdings" w:hAnsi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Wingdings" w:hAnsi="Wingdings"/>
      <w:i/>
      <w:sz w:val="32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styleId="DefaultParagraphFont0">
    <w:name w:val="Default Paragraph Font"/>
  </w:style>
  <w:style w:type="character" w:styleId="Hyperlink">
    <w:name w:val="Hyperlink"/>
    <w:basedOn w:val="DefaultParagraphFont0"/>
    <w:semiHidden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Title">
    <w:name w:val="Title"/>
    <w:basedOn w:val="Normal"/>
    <w:next w:val="Subtitle"/>
    <w:qFormat/>
    <w:pPr>
      <w:jc w:val="center"/>
    </w:pPr>
    <w:rPr>
      <w:u w:val="single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styleId="ListParagraph">
    <w:name w:val="List Paragraph"/>
    <w:basedOn w:val="Normal"/>
    <w:uiPriority w:val="34"/>
    <w:qFormat/>
    <w:rsid w:val="0000111C"/>
    <w:pPr>
      <w:ind w:left="720"/>
    </w:pPr>
  </w:style>
  <w:style w:type="character" w:customStyle="1" w:styleId="apple-converted-space">
    <w:name w:val="apple-converted-space"/>
    <w:basedOn w:val="DefaultParagraphFont"/>
    <w:rsid w:val="00697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35C4B6-E066-6B41-A7EA-FDB59D62660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555</Words>
  <Characters>3167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CURRICULAM VITAE</vt:lpstr>
      <vt:lpstr>    Objective:-</vt:lpstr>
      <vt:lpstr>    Education:-</vt:lpstr>
      <vt:lpstr>    Computer Skills:-</vt:lpstr>
      <vt:lpstr>    Experience:-</vt:lpstr>
    </vt:vector>
  </TitlesOfParts>
  <Company>Balaji Computers</Company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subject/>
  <dc:creator>MUKUNDA RAO</dc:creator>
  <cp:keywords/>
  <cp:lastModifiedBy>Author</cp:lastModifiedBy>
  <cp:revision>12</cp:revision>
  <cp:lastPrinted>2006-05-18T13:47:00Z</cp:lastPrinted>
  <dcterms:created xsi:type="dcterms:W3CDTF">2017-03-27T09:33:00Z</dcterms:created>
  <dcterms:modified xsi:type="dcterms:W3CDTF">2017-03-27T09:41:00Z</dcterms:modified>
</cp:coreProperties>
</file>