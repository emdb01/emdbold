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27EB842" w14:textId="66E48E0B" w:rsidR="00B11786" w:rsidRDefault="009174CB" w:rsidP="45DFC06C">
      <w:pPr>
        <w:tabs>
          <w:tab w:val="left" w:pos="5760"/>
        </w:tabs>
        <w:spacing w:after="0" w:line="240" w:lineRule="auto" w:before="0"/>
        <w:ind w:firstLine="0" w:hanging="0" w:right="0" w:left="0"/>
        <w:bidi w:val="false"/>
        <w:jc w:val="left"/>
      </w:pPr>
      <w:r>
        <w:rPr>
          <w:b/>
          <w:bCs/>
          <w:sz w:val="32"/>
          <w:szCs w:val="32"/>
        </w:rPr>
        <w:t xml:space="preserve">S</w:t>
      </w:r>
      <w:r>
        <w:rPr>
          <w:b w:val="true"/>
          <w:bCs w:val="true"/>
          <w:sz w:val="32"/>
          <w:szCs w:val="32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rFonts w:hAnsi="Calibri" w:eastAsia="Calibri" w:cs="Calibri" w:ascii="Calibri"/>
          <w:shadow w:val="false"/>
          <w:vertAlign w:val="baseline"/>
          <w:effect w:val="none"/>
        </w:rPr>
        <w:t xml:space="preserve">ambu Goutham </w:t>
      </w:r>
    </w:p>
    <w:p w14:paraId="2DD562F1" w14:textId="34C92896" w:rsidR="00B11786" w:rsidRDefault="00A53F8E" w:rsidP="0A7251B8">
      <w:pPr>
        <w:tabs>
          <w:tab w:val="left" w:pos="5760"/>
        </w:tabs>
        <w:spacing w:after="0" w:line="240" w:lineRule="auto" w:before="0"/>
        <w:bidi w:val="false"/>
        <w:jc w:val="left"/>
        <w:ind w:firstLine="0" w:hanging="0" w:right="0" w:left="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United Health Group </w:t>
      </w:r>
    </w:p>
    <w:p w14:paraId="48A3F263" w14:textId="6120588B" w:rsidR="00B11786" w:rsidRDefault="00A53F8E" w:rsidP="0A7251B8">
      <w:pPr>
        <w:tabs>
          <w:tab w:val="left" w:pos="5760"/>
        </w:tabs>
        <w:spacing w:after="0" w:line="240" w:lineRule="auto"/>
      </w:pPr>
      <w:proofErr w:type="spellStart"/>
      <w:r>
        <w:t>Gachibowli</w:t>
      </w:r>
      <w:proofErr w:type="spellEnd"/>
      <w:r w:rsidR="3528BD65">
        <w:t xml:space="preserve">, </w:t>
      </w:r>
      <w:r>
        <w:t>Hyderabad</w:t>
      </w:r>
      <w:r w:rsidR="3528BD65">
        <w:t xml:space="preserve"> - INDIA</w:t>
      </w:r>
    </w:p>
    <w:p w14:paraId="5F44AA0D" w14:textId="6F8E54D5" w:rsidR="00B11786" w:rsidRDefault="00EB3C40" w:rsidP="44FF801E">
      <w:pPr>
        <w:tabs>
          <w:tab w:val="left" w:pos="5760"/>
        </w:tabs>
        <w:spacing w:after="0" w:line="240" w:lineRule="auto" w:before="0"/>
        <w:bidi w:val="false"/>
        <w:jc w:val="left"/>
        <w:ind w:firstLine="0" w:hanging="0" w:right="0" w:left="0"/>
      </w:pPr>
      <w:r w:rsidRPr="5F44AA0D">
        <w:t>Mobile:</w:t>
      </w:r>
      <w:r w:rsidR="3528BD65" w:rsidRPr="5F44AA0D">
        <w:t xml:space="preserve"> +91 -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9441307080</w:t>
      </w:r>
    </w:p>
    <w:p w14:paraId="44F7FF8E" w14:textId="76FD1A3D" w:rsidR="00B11786" w:rsidRDefault="00EB3C40" w:rsidP="5F44AA0D">
      <w:pPr>
        <w:tabs>
          <w:tab w:val="left" w:pos="5760"/>
        </w:tabs>
        <w:spacing w:after="0" w:line="240" w:lineRule="auto" w:before="0"/>
        <w:bidi w:val="false"/>
        <w:jc w:val="left"/>
        <w:ind w:firstLine="0" w:hanging="0" w:right="0" w:left="0"/>
      </w:pPr>
      <w:r>
        <w:t>Email:</w:t>
      </w:r>
      <w:r w:rsidR="72486332">
        <w:t xml:space="preserve"> </w:t>
      </w:r>
      <w:hyperlink r:id="rId10" w:history="1">
        <w:r w:rsidR="009174CB" w:rsidRPr="00963A63">
          <w:rPr>
            <w:rStyle w:val="Hyperlink"/>
            <w:smallCaps w:val="false"/>
            <w:caps w:val="false"/>
            <w:u w:val="none"/>
            <w:highlight w:val="none"/>
            <w:sz w:val="22"/>
            <w:szCs w:val="22"/>
            <w:color w:val="000000"/>
            <w:vanish w:val="false"/>
            <w:strike w:val="false"/>
            <w:i w:val="false"/>
            <w:iCs w:val="false"/>
            <w:b w:val="false"/>
            <w:bCs w:val="false"/>
            <w:rFonts w:hAnsi="Calibri" w:eastAsia="Calibri" w:cs="Calibri" w:ascii="Calibri"/>
            <w:shadow w:val="false"/>
            <w:vertAlign w:val="baseline"/>
            <w:effect w:val="none"/>
          </w:rPr>
          <w:t xml:space="preserve">Sambugoutham</w:t>
        </w:r>
        <w:r>
          <w:rPr>
            <w:rStyle w:val="Hyperlink"/>
          </w:rPr>
          <w:t xml:space="preserve">@gmail.com</w:t>
        </w:r>
      </w:hyperlink>
    </w:p>
    <w:p w14:paraId="71D70F9E" w14:textId="644E1577" w:rsidR="72486332" w:rsidRDefault="72486332" w:rsidP="72486332">
      <w:pPr>
        <w:spacing w:after="0" w:line="240" w:lineRule="auto"/>
      </w:pPr>
    </w:p>
    <w:p w14:paraId="33FF2373" w14:textId="170B75FE" w:rsidR="00B11786" w:rsidRDefault="002043D5">
      <w:pPr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2C1B9A" wp14:editId="07777777">
                <wp:simplePos x="0" y="0"/>
                <wp:positionH relativeFrom="column">
                  <wp:posOffset>-28575</wp:posOffset>
                </wp:positionH>
                <wp:positionV relativeFrom="paragraph">
                  <wp:posOffset>10160</wp:posOffset>
                </wp:positionV>
                <wp:extent cx="6499225" cy="3810"/>
                <wp:effectExtent l="9525" t="10160" r="6350" b="1460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9225" cy="3810"/>
                        </a:xfrm>
                        <a:prstGeom prst="straightConnector1">
                          <a:avLst/>
                        </a:prstGeom>
                        <a:noFill/>
                        <a:ln w="126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4C5A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.25pt;margin-top:.8pt;width:511.75pt;height: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" strokecolor="#f2f2f2" strokeweight=".35mm">
                <v:stroke joinstyle="miter"/>
              </v:shape>
            </w:pict>
          </mc:Fallback>
        </mc:AlternateContent>
      </w:r>
      <w:r>
        <w:br/>
      </w:r>
      <w:r w:rsidR="5CA2620D" w:rsidRPr="4B471025">
        <w:rPr>
          <w:b/>
          <w:bCs/>
          <w:sz w:val="24"/>
          <w:szCs w:val="24"/>
        </w:rPr>
        <w:t>Summary:</w:t>
      </w:r>
    </w:p>
    <w:p w14:paraId="7F0FB1AD" w14:textId="79F8BAB2" w:rsidR="00B11786" w:rsidRDefault="67506AF8" w:rsidP="51C975AD">
      <w:pPr>
        <w:numPr>
          <w:ilvl w:val="0"/>
          <w:numId w:val="2"/>
        </w:numPr>
        <w:spacing w:before="100" w:line="240" w:lineRule="auto" w:after="200"/>
        <w:bidi w:val="false"/>
        <w:jc w:val="left"/>
      </w:pPr>
      <w:r w:rsidRPr="67506AF8">
        <w:t xml:space="preserve">Graduate in </w:t>
      </w:r>
      <w:r w:rsidR="00EB3C40">
        <w:t xml:space="preserve"> 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Bachelors of Commerce</w:t>
      </w:r>
      <w:r>
        <w:t xml:space="preserve"> having </w:t>
      </w:r>
      <w:r w:rsidRPr="67506AF8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1.6+</w:t>
      </w:r>
      <w:r>
        <w:t xml:space="preserve"> years of experience as a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Claims associate</w:t>
      </w:r>
      <w:r>
        <w:t xml:space="preserve"> Professional in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BPO</w:t>
      </w:r>
      <w:r>
        <w:t xml:space="preserve"> industry in the field of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laims Adjudication</w:t>
      </w:r>
      <w:r>
        <w:t xml:space="preserve">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Account's Receivable</w:t>
      </w:r>
      <w:r>
        <w:t xml:space="preserve"> and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OTC</w:t>
      </w:r>
      <w:r>
        <w:t xml:space="preserve"> of Cl</w:t>
      </w:r>
      <w:r w:rsidRPr="67506AF8">
        <w:t>i</w:t>
      </w:r>
      <w:r w:rsidRPr="67506AF8">
        <w:t>ent/Server Applicati</w:t>
      </w:r>
      <w:r w:rsidR="00A25CCD">
        <w:t xml:space="preserve">ons using frameworks like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Oracle PeopleSoft</w:t>
      </w:r>
      <w:r>
        <w:t xml:space="preserve">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MS office,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UNET</w:t>
      </w:r>
      <w:r>
        <w:t xml:space="preserve"> and </w:t>
      </w:r>
      <w:r w:rsidRPr="67506AF8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Come</w:t>
      </w:r>
      <w:r w:rsidRPr="4202995C">
        <w:rPr>
          <w:color w:val="000000" w:themeColor="text1"/>
          <w:smallCaps w:val="false"/>
          <w:caps w:val="false"/>
          <w:u w:val="none"/>
          <w:highlight w:val="none"/>
          <w:sz w:val="22"/>
          <w:szCs w:val="22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</w:t>
      </w:r>
      <w:r>
        <w:rPr>
          <w:color w:val="000000" w:themeColor="text1"/>
        </w:rPr>
        <w:t xml:space="preserve">.</w:t>
      </w:r>
    </w:p>
    <w:p w14:paraId="44617E41" w14:textId="6CE3DD11" w:rsidR="30F3DC2F" w:rsidRDefault="79A4E203" w:rsidP="30F3DC2F">
      <w:pPr>
        <w:numPr>
          <w:ilvl w:val="0"/>
          <w:numId w:val="2"/>
        </w:numPr>
        <w:spacing w:before="100" w:line="240" w:lineRule="auto"/>
      </w:pPr>
      <w:r w:rsidRPr="79A4E203">
        <w:rPr>
          <w:color w:val="000000" w:themeColor="text1"/>
        </w:rPr>
        <w:t xml:space="preserve">Result oriented, </w:t>
      </w:r>
      <w:r w:rsidR="00EB3C40" w:rsidRPr="79A4E203">
        <w:rPr>
          <w:color w:val="000000" w:themeColor="text1"/>
        </w:rPr>
        <w:t>self-driven</w:t>
      </w:r>
      <w:r w:rsidRPr="79A4E203">
        <w:rPr>
          <w:color w:val="000000" w:themeColor="text1"/>
        </w:rPr>
        <w:t>, highly motivated, smart and hungry to learn new technologies, methodologies, strategies and processes.</w:t>
      </w:r>
    </w:p>
    <w:p w14:paraId="7484532F" w14:textId="5D0A82C8" w:rsidR="00B11786" w:rsidRDefault="5D0A82C8" w:rsidP="5D0A82C8">
      <w:pPr>
        <w:pStyle w:val="Heading3"/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r w:rsidRPr="5D0A82C8">
        <w:rPr>
          <w:rFonts w:ascii="Calibri" w:eastAsia="Calibri" w:hAnsi="Calibri" w:cs="Calibri"/>
          <w:b/>
          <w:bCs/>
          <w:sz w:val="22"/>
          <w:szCs w:val="22"/>
        </w:rPr>
        <w:t>Professional background:</w:t>
      </w:r>
    </w:p>
    <w:p w14:paraId="6EDE6D8B" w14:textId="24A8CF11" w:rsidR="000777AF" w:rsidRPr="000777AF" w:rsidRDefault="000777AF" w:rsidP="076B63BF">
      <w:pPr>
        <w:numPr>
          <w:ilvl w:val="0"/>
          <w:numId w:val="4"/>
        </w:numPr>
        <w:spacing w:after="0" w:line="240" w:lineRule="auto" w:before="0"/>
        <w:rPr>
          <w:sz w:val="20"/>
          <w:szCs w:val="20"/>
        </w:rPr>
        <w:bidi w:val="false"/>
        <w:jc w:val="left"/>
      </w:pPr>
      <w:r w:rsidRPr="000777AF">
        <w:t xml:space="preserve">Working as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laims Associate</w:t>
      </w:r>
      <w:r>
        <w:t xml:space="preserve">  in </w:t>
      </w:r>
      <w:proofErr w:type="spellStart"/>
      <w:proofErr w:type="spellEnd"/>
      <w:r w:rsidRPr="000777AF">
        <w:rPr>
          <w:b w:val="tru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Cs w:val="true"/>
          <w:rFonts w:hAnsi="Calibri" w:eastAsia="Calibri" w:cs="Calibri" w:ascii="Calibri"/>
          <w:shadow w:val="false"/>
          <w:vertAlign w:val="baseline"/>
          <w:effect w:val="none"/>
        </w:rPr>
        <w:t xml:space="preserve">United</w:t>
      </w:r>
      <w:r>
        <w:rPr>
          <w:b w:val="tru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Cs w:val="true"/>
          <w:rFonts w:hAnsi="Calibri" w:eastAsia="Calibri" w:cs="Calibri" w:ascii="Calibri"/>
          <w:shadow w:val="false"/>
          <w:vertAlign w:val="baseline"/>
          <w:effect w:val="none"/>
        </w:rPr>
        <w:t xml:space="preserve"> Health Group</w:t>
      </w:r>
      <w:r>
        <w:rPr>
          <w:b/>
        </w:rPr>
        <w:t xml:space="preserve"> </w:t>
      </w:r>
      <w:proofErr w:type="spellStart"/>
      <w:proofErr w:type="spellEnd"/>
      <w:r w:rsidRPr="000777AF">
        <w:rPr>
          <w:b/>
        </w:rPr>
        <w:t xml:space="preserve"> </w:t>
      </w:r>
      <w:proofErr w:type="spellStart"/>
      <w:proofErr w:type="spellEnd"/>
      <w:r w:rsidRPr="000777AF">
        <w:rPr>
          <w:b/>
        </w:rPr>
        <w:t xml:space="preserve">,</w:t>
      </w:r>
      <w:r w:rsidRPr="000777AF">
        <w:t xml:space="preserve"> Hyderaba</w:t>
      </w:r>
      <w:r>
        <w:t>d</w:t>
      </w:r>
      <w:r w:rsidRPr="000777AF">
        <w:t>, from Jul 2015 to till date.</w:t>
      </w:r>
    </w:p>
    <w:p w14:paraId="56EAB7DF" w14:textId="6365E1ED" w:rsidR="00B11786" w:rsidRPr="00A25CCD" w:rsidRDefault="003B76BE" w:rsidP="076B63BF">
      <w:pPr>
        <w:numPr>
          <w:ilvl w:val="0"/>
          <w:numId w:val="4"/>
        </w:numPr>
        <w:spacing w:after="0" w:line="240" w:lineRule="auto" w:before="0"/>
        <w:rPr>
          <w:sz w:val="20"/>
          <w:szCs w:val="20"/>
        </w:rPr>
        <w:bidi w:val="false"/>
        <w:jc w:val="left"/>
      </w:pPr>
      <w:r>
        <w:t>Worked</w:t>
      </w:r>
      <w:r w:rsidR="00EB3C40">
        <w:t xml:space="preserve"> as </w:t>
      </w:r>
      <w:r w:rsidR="00A25CCD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Process</w:t>
      </w:r>
      <w:r>
        <w:t xml:space="preserve">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Associate</w:t>
      </w:r>
      <w:r>
        <w:t xml:space="preserve"> </w:t>
      </w:r>
      <w:r w:rsidR="00EB3C40">
        <w:t xml:space="preserve">in </w:t>
      </w:r>
      <w:r w:rsidR="00A25CCD" w:rsidRPr="00A25CCD">
        <w:rPr>
          <w:b w:val="tru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Cs w:val="true"/>
          <w:rFonts w:hAnsi="Calibri" w:eastAsia="Calibri" w:cs="Calibri" w:ascii="Calibri"/>
          <w:shadow w:val="false"/>
          <w:vertAlign w:val="baseline"/>
          <w:effect w:val="none"/>
        </w:rPr>
        <w:t xml:space="preserve">Genpact</w:t>
      </w:r>
      <w:r>
        <w:rPr>
          <w:b/>
        </w:rPr>
        <w:t xml:space="preserve">   </w:t>
      </w:r>
      <w:proofErr w:type="spellStart"/>
      <w:r w:rsidR="00EB3C40" w:rsidRPr="00A25CCD">
        <w:rPr>
          <w:b/>
        </w:rPr>
        <w:t>Pvt</w:t>
      </w:r>
      <w:proofErr w:type="spellEnd"/>
      <w:r w:rsidR="00EB3C40" w:rsidRPr="00A25CCD">
        <w:rPr>
          <w:b/>
        </w:rPr>
        <w:t xml:space="preserve"> Ltd</w:t>
      </w:r>
      <w:r w:rsidR="00EB3C40">
        <w:t xml:space="preserve">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Hyderabad</w:t>
      </w:r>
      <w:r>
        <w:t xml:space="preserve">, from </w:t>
      </w:r>
      <w:r w:rsidR="00EB3C40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j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ul</w:t>
      </w:r>
      <w:r>
        <w:t xml:space="preserve"> 201</w:t>
      </w:r>
      <w:r w:rsidR="00EB3C40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4</w:t>
      </w:r>
      <w:r>
        <w:t xml:space="preserve"> </w:t>
      </w:r>
      <w:r w:rsidR="00A25CCD">
        <w:t>to</w:t>
      </w:r>
      <w:r w:rsidR="00EB3C40">
        <w:t xml:space="preserve"> </w:t>
      </w:r>
      <w:r>
        <w:t>Jul 2015</w:t>
      </w:r>
      <w:r w:rsidR="00EB3C40">
        <w:t>.</w:t>
      </w:r>
    </w:p>
    <w:p w14:paraId="401F2EC8" w14:textId="0A214B25" w:rsidR="72DFBB4C" w:rsidRDefault="72DFBB4C" w:rsidP="72DFBB4C">
      <w:pPr>
        <w:spacing w:after="0" w:line="240" w:lineRule="auto"/>
      </w:pPr>
    </w:p>
    <w:p w14:paraId="7C818387" w14:textId="7C8273A5" w:rsidR="00B11786" w:rsidRDefault="72DFBB4C" w:rsidP="72DFBB4C">
      <w:r w:rsidRPr="72DFBB4C">
        <w:rPr>
          <w:b/>
          <w:bCs/>
        </w:rPr>
        <w:t xml:space="preserve">Academic Background: </w:t>
      </w:r>
    </w:p>
    <w:p w14:paraId="545D5789" w14:textId="7825995D" w:rsidR="00B11786" w:rsidRDefault="69FF6BA6" w:rsidP="69FF6BA6">
      <w:pPr>
        <w:numPr>
          <w:ilvl w:val="0"/>
          <w:numId w:val="4"/>
        </w:numPr>
        <w:spacing w:after="0" w:line="240" w:lineRule="auto" w:before="0"/>
        <w:bidi w:val="false"/>
        <w:jc w:val="left"/>
      </w:pPr>
      <w:r w:rsidRPr="003B76BE">
        <w:rPr>
          <w:bCs/>
        </w:rPr>
        <w:t xml:space="preserve">B.</w:t>
      </w:r>
      <w:r>
        <w:rPr>
          <w:bCs w:val="fals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C</w:t>
      </w:r>
      <w:r>
        <w:rPr>
          <w:bCs w:val="fals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om</w:t>
      </w:r>
      <w:r>
        <w:rPr>
          <w:bCs/>
        </w:rPr>
        <w:t xml:space="preserve"> in </w:t>
      </w:r>
      <w:r>
        <w:rPr>
          <w:bCs w:val="false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Computers</w:t>
      </w:r>
      <w:r>
        <w:rPr>
          <w:bCs/>
        </w:rPr>
        <w:t xml:space="preserve"> </w:t>
      </w:r>
      <w:r>
        <w:t xml:space="preserve">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OU</w:t>
      </w:r>
      <w:r>
        <w:t xml:space="preserve">,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with</w:t>
      </w:r>
      <w:r>
        <w:t xml:space="preserve"> 7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</w:t>
      </w:r>
      <w:r>
        <w:t xml:space="preserve">%, Year of passing,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014</w:t>
      </w:r>
    </w:p>
    <w:p w14:paraId="2013F02E" w14:textId="6571273E" w:rsidR="00B11786" w:rsidRDefault="69FF6BA6" w:rsidP="69FF6BA6">
      <w:pPr>
        <w:numPr>
          <w:ilvl w:val="0"/>
          <w:numId w:val="4"/>
        </w:numPr>
        <w:spacing w:after="0" w:line="240" w:lineRule="auto" w:before="0"/>
        <w:bidi w:val="false"/>
        <w:jc w:val="left"/>
      </w:pPr>
      <w:r>
        <w:t xml:space="preserve">INTER,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ri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chaitanya</w:t>
      </w:r>
      <w:r>
        <w:t xml:space="preserve"> Junior College,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84</w:t>
      </w:r>
      <w:r>
        <w:t xml:space="preserve">%, Year of passing, 200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9</w:t>
      </w:r>
    </w:p>
    <w:p w14:paraId="286AF7F6" w14:textId="7228930A" w:rsidR="00B11786" w:rsidRDefault="22284732" w:rsidP="69FF6BA6">
      <w:pPr>
        <w:numPr>
          <w:ilvl w:val="0"/>
          <w:numId w:val="4"/>
        </w:numPr>
        <w:spacing w:after="0" w:line="240" w:lineRule="auto" w:before="0"/>
        <w:bidi w:val="false"/>
        <w:jc w:val="left"/>
      </w:pPr>
      <w:r>
        <w:t xml:space="preserve">SSC, Sri </w:t>
      </w:r>
      <w:proofErr w:type="spellStart"/>
      <w:proofErr w:type="spellEnd"/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B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ala Sai international</w:t>
      </w:r>
      <w:r>
        <w:t xml:space="preserve"> </w:t>
      </w:r>
      <w:proofErr w:type="spellStart"/>
      <w:proofErr w:type="spellEnd"/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chool</w:t>
      </w:r>
      <w:r>
        <w:t xml:space="preserve">,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78</w:t>
      </w:r>
      <w:r>
        <w:t xml:space="preserve">%, Year of passing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007</w:t>
      </w:r>
      <w:r>
        <w:t xml:space="preserve">.</w:t>
      </w:r>
    </w:p>
    <w:p w14:paraId="1CEE4594" w14:textId="60F30247" w:rsidR="22284732" w:rsidRDefault="22284732" w:rsidP="22284732">
      <w:pPr>
        <w:spacing w:after="0" w:line="240" w:lineRule="auto"/>
      </w:pPr>
    </w:p>
    <w:p w14:paraId="1CBDC62B" w14:textId="1A91879E" w:rsidR="00B11786" w:rsidRDefault="1A91879E" w:rsidP="1A91879E">
      <w:pPr>
        <w:rPr>
          <w:b/>
        </w:rPr>
      </w:pPr>
      <w:r w:rsidRPr="1A91879E">
        <w:rPr>
          <w:b/>
          <w:bCs/>
        </w:rPr>
        <w:t xml:space="preserve">Skills Set: </w:t>
      </w:r>
    </w:p>
    <w:p w14:paraId="137BBD16" w14:textId="561F2D68" w:rsidR="00B11786" w:rsidRDefault="002043D5" w:rsidP="22284732">
      <w:pPr>
        <w:spacing w:before="200" w:line="240" w:lineRule="auto" w:after="200"/>
        <w:ind w:left="720" w:firstLine="0" w:hanging="0" w:right="0"/>
        <w:bidi w:val="false"/>
        <w:jc w:val="left"/>
      </w:pPr>
      <w:r>
        <w:t>Languages</w:t>
      </w:r>
      <w:r>
        <w:rPr>
          <w:b/>
        </w:rPr>
        <w:tab/>
      </w:r>
      <w:r>
        <w:rPr>
          <w:b/>
        </w:rPr>
        <w:tab/>
      </w:r>
      <w:r w:rsidRPr="03AC8C99">
        <w:t xml:space="preserve">: </w:t>
      </w:r>
      <w:r>
        <w:tab/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Ms Office </w:t>
      </w:r>
    </w:p>
    <w:p w14:paraId="242197D9" w14:textId="48745E5B" w:rsidR="00B11786" w:rsidRDefault="002043D5" w:rsidP="22284732">
      <w:pPr>
        <w:spacing w:before="200" w:line="240" w:lineRule="auto" w:after="200"/>
        <w:ind w:left="720" w:firstLine="0" w:hanging="0" w:right="0"/>
        <w:bidi w:val="false"/>
        <w:jc w:val="left"/>
      </w:pPr>
      <w:r>
        <w:t>Web Technologies</w:t>
      </w:r>
      <w:r>
        <w:rPr>
          <w:b/>
        </w:rPr>
        <w:tab/>
      </w:r>
      <w:r w:rsidRPr="139C6659">
        <w:t xml:space="preserve">: </w:t>
      </w:r>
      <w:r>
        <w:tab/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worked on application like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UNET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and Comet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gramStart"/>
      <w:proofErr w:type="gramEnd"/>
    </w:p>
    <w:p w14:paraId="24D659DE" w14:textId="095A4F8D" w:rsidR="00B11786" w:rsidRDefault="000C295A" w:rsidP="002344C9">
      <w:pPr>
        <w:spacing w:before="200" w:line="240" w:lineRule="auto" w:after="200"/>
        <w:ind w:left="720" w:firstLine="0" w:hanging="0" w:right="0"/>
        <w:bidi w:val="false"/>
        <w:jc w:val="left"/>
      </w:pPr>
      <w:r>
        <w:t>Domain Experience</w:t>
      </w:r>
      <w:r>
        <w:tab/>
        <w:t xml:space="preserve">: </w:t>
      </w:r>
      <w:r>
        <w:tab/>
      </w:r>
      <w:r w:rsidR="00193354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Healthcare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.</w:t>
      </w:r>
      <w:proofErr w:type="spellStart"/>
      <w:proofErr w:type="gramStart"/>
      <w:proofErr w:type="spellEnd"/>
      <w:proofErr w:type="gramEnd"/>
    </w:p>
    <w:p w14:paraId="0957086A" w14:textId="14DE2611" w:rsidR="00B11786" w:rsidRDefault="14DE2611" w:rsidP="51D05424">
      <w:pPr>
        <w:pStyle w:val="BodyText"/>
        <w:snapToGrid w:val="0"/>
        <w:spacing w:after="200"/>
        <w:rPr>
          <w:b/>
          <w:bCs/>
          <w:szCs w:val="24"/>
        </w:rPr>
      </w:pPr>
      <w:r w:rsidRPr="14DE2611">
        <w:rPr>
          <w:b/>
          <w:bCs/>
        </w:rPr>
        <w:lastRenderedPageBreak/>
        <w:t>Rewards and Recognition's:</w:t>
      </w:r>
    </w:p>
    <w:p w14:paraId="1B29F0EE" w14:textId="6255BCB4" w:rsidR="00686F60" w:rsidRDefault="000C295A" w:rsidP="00686F60">
      <w:pPr>
        <w:numPr>
          <w:ilvl w:val="0"/>
          <w:numId w:val="4"/>
        </w:numPr>
        <w:spacing w:after="0" w:line="240" w:lineRule="auto" w:before="0"/>
        <w:bidi w:val="false"/>
        <w:jc w:val="left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true"/>
          <w:bCs w:val="true"/>
          <w:rFonts w:hAnsi="Calibri" w:eastAsia="Calibri" w:cs="Calibri" w:ascii="Calibri"/>
          <w:shadow w:val="false"/>
          <w:vertAlign w:val="baseline"/>
          <w:effect w:val="none"/>
        </w:rPr>
        <w:t xml:space="preserve">Bronze award and client appreciation award.</w:t>
      </w:r>
    </w:p>
    <w:p w14:paraId="467ED89A" w14:textId="097B53A0" w:rsidR="01786117" w:rsidRDefault="01786117" w:rsidP="097B53A0">
      <w:pPr>
        <w:spacing w:after="0" w:line="240" w:lineRule="auto"/>
        <w:ind w:firstLine="720"/>
        <w:jc w:val="both"/>
      </w:pPr>
    </w:p>
    <w:p w14:paraId="7A2C2F47" w14:textId="1BB1D338" w:rsidR="00B11786" w:rsidRDefault="002043D5" w:rsidP="097B53A0">
      <w:pPr>
        <w:rPr>
          <w:b/>
        </w:rPr>
      </w:pPr>
      <w:r w:rsidRPr="097B53A0">
        <w:rPr>
          <w:b/>
          <w:bCs/>
        </w:rPr>
        <w:t xml:space="preserve">Job profile: </w:t>
      </w:r>
    </w:p>
    <w:p w14:paraId="4A8AE3BE" w14:textId="3EFF65EC" w:rsidR="00B11786" w:rsidRDefault="3EFF65EC">
      <w:pPr>
        <w:spacing w:after="0" w:line="240" w:lineRule="auto" w:before="0"/>
        <w:ind w:firstLine="0" w:hanging="-720" w:right="0" w:left="0"/>
        <w:bidi w:val="false"/>
        <w:jc w:val="left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Health care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Accounts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receivable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OTC and Claims adjudication process.</w:t>
      </w:r>
    </w:p>
    <w:p w14:paraId="6AB953A8" w14:textId="79148DC8" w:rsidR="00B11786" w:rsidRDefault="3EFF65EC" w:rsidP="3EFF65EC">
      <w:pPr>
        <w:pStyle w:val="Heading3"/>
        <w:spacing w:after="200" w:line="276" w:lineRule="auto"/>
        <w:rPr>
          <w:rFonts w:ascii="Calibri" w:eastAsia="Calibri" w:hAnsi="Calibri" w:cs="Calibri"/>
          <w:b/>
          <w:bCs/>
          <w:sz w:val="22"/>
          <w:szCs w:val="22"/>
        </w:rPr>
        <w:bidi w:val="false"/>
        <w:jc w:val="left"/>
        <w:ind w:firstLine="0" w:hanging="0" w:right="0" w:left="0"/>
      </w:pPr>
    </w:p>
    <w:p w14:paraId="5A764A90" w14:textId="27D81F9F" w:rsidR="000777AF" w:rsidRDefault="000777AF" w:rsidP="000777AF"/>
    <w:p w14:paraId="07175ADF" w14:textId="77777777" w:rsidR="000777AF" w:rsidRDefault="000777AF" w:rsidP="000777AF"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t>Client</w:t>
      </w:r>
      <w:r>
        <w:tab/>
      </w:r>
      <w:r>
        <w:tab/>
        <w:t xml:space="preserve">: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UHG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UHCNA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Team size             : 19</w:t>
      </w: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Trained for  5 people on processing the claim.</w:t>
      </w: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Client.                 : Anthem</w:t>
      </w: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Company.          : Genpact</w:t>
      </w: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Team size.          : 7</w:t>
      </w:r>
    </w:p>
    <w:p>
      <w:pP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jc w:val="both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Worked under high pressure during the renewal and peak seasons and awarded client appreciation award and bronze award.</w:t>
      </w:r>
    </w:p>
    <w:p>
      <w:pPr>
        <w:jc w:val="left"/>
        <w:bidi w:val="false"/>
        <w:ind w:firstLine="0" w:hanging="0" w:right="0" w:left="0"/>
        <w:spacing w:line="276" w:lineRule="auto" w:before="0" w:after="200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Trained for 2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people.</w:t>
      </w:r>
      <w:bookmarkStart w:id="0" w:name="_GoBack"/>
      <w:bookmarkEnd w:id="0"/>
      <w:proofErr w:type="spellStart"/>
      <w:proofErr w:type="spellEnd"/>
    </w:p>
    <w:p w14:paraId="689ADB41" w14:textId="623F2FF7" w:rsidR="23448912" w:rsidRDefault="23448912">
      <w:pPr>
        <w:bidi w:val="false"/>
        <w:jc w:val="left"/>
        <w:ind w:firstLine="0" w:hanging="0" w:right="0" w:left="0"/>
      </w:pPr>
      <w:r w:rsidRPr="23448912">
        <w:rPr>
          <w:b/>
          <w:bCs/>
          <w:color w:val="000000" w:themeColor="text1"/>
        </w:rPr>
        <w:t>Strengths</w:t>
      </w:r>
    </w:p>
    <w:p w14:paraId="0C7FB0B6" w14:textId="464958B7" w:rsidR="464958B7" w:rsidRDefault="464958B7" w:rsidP="464958B7">
      <w:pPr>
        <w:numPr>
          <w:ilvl w:val="0"/>
          <w:numId w:val="1"/>
        </w:numPr>
        <w:spacing w:after="0" w:line="200" w:lineRule="atLeast"/>
      </w:pPr>
      <w:r w:rsidRPr="464958B7">
        <w:rPr>
          <w:color w:val="000000" w:themeColor="text1"/>
        </w:rPr>
        <w:t>Good oral, written &amp; presentation skills</w:t>
      </w:r>
    </w:p>
    <w:p w14:paraId="6F703B21" w14:textId="6A422ED7" w:rsidR="6A422ED7" w:rsidRDefault="6A422ED7" w:rsidP="6A422ED7">
      <w:pPr>
        <w:numPr>
          <w:ilvl w:val="0"/>
          <w:numId w:val="1"/>
        </w:numPr>
        <w:spacing w:after="0" w:line="200" w:lineRule="atLeast"/>
      </w:pPr>
      <w:r w:rsidRPr="6A422ED7">
        <w:rPr>
          <w:color w:val="000000" w:themeColor="text1"/>
        </w:rPr>
        <w:t>A high tolerance of stress and enjoys responsibilities</w:t>
      </w:r>
    </w:p>
    <w:p w14:paraId="32DBD38A" w14:textId="7E049B9C" w:rsidR="6A422ED7" w:rsidRDefault="6A422ED7" w:rsidP="6A422ED7">
      <w:pPr>
        <w:numPr>
          <w:ilvl w:val="0"/>
          <w:numId w:val="1"/>
        </w:numPr>
        <w:spacing w:after="0" w:line="200" w:lineRule="atLeast"/>
      </w:pPr>
      <w:r w:rsidRPr="6A422ED7">
        <w:rPr>
          <w:color w:val="000000" w:themeColor="text1"/>
        </w:rPr>
        <w:t>Quick learner with good grasping ability</w:t>
      </w:r>
    </w:p>
    <w:p w14:paraId="6C52F8FB" w14:textId="6E41DB2C" w:rsidR="6A422ED7" w:rsidRDefault="6A422ED7" w:rsidP="6A422ED7">
      <w:pPr>
        <w:numPr>
          <w:ilvl w:val="0"/>
          <w:numId w:val="1"/>
        </w:numPr>
        <w:spacing w:after="0" w:line="200" w:lineRule="atLeast"/>
      </w:pPr>
      <w:r w:rsidRPr="6A422ED7">
        <w:rPr>
          <w:color w:val="000000" w:themeColor="text1"/>
        </w:rPr>
        <w:t>Great time management skill</w:t>
      </w:r>
    </w:p>
    <w:p w14:paraId="281896C1" w14:textId="7A2C0C96" w:rsidR="6A422ED7" w:rsidRDefault="6A422ED7" w:rsidP="6A422ED7">
      <w:pPr>
        <w:numPr>
          <w:ilvl w:val="0"/>
          <w:numId w:val="1"/>
        </w:numPr>
        <w:spacing w:after="0" w:line="200" w:lineRule="atLeast"/>
      </w:pPr>
      <w:r w:rsidRPr="6A422ED7">
        <w:rPr>
          <w:color w:val="000000" w:themeColor="text1"/>
        </w:rPr>
        <w:t>Action-oriented and result-focused</w:t>
      </w:r>
    </w:p>
    <w:p w14:paraId="07B2AF7B" w14:textId="77777777" w:rsidR="002344C9" w:rsidRDefault="002344C9" w:rsidP="53330504">
      <w:pPr>
        <w:spacing w:after="0" w:line="200" w:lineRule="atLeast"/>
      </w:pPr>
    </w:p>
    <w:p w14:paraId="6D02B3F5" w14:textId="77777777" w:rsidR="002344C9" w:rsidRDefault="002344C9" w:rsidP="53330504">
      <w:pPr>
        <w:spacing w:after="0" w:line="200" w:lineRule="atLeast"/>
      </w:pPr>
    </w:p>
    <w:p w14:paraId="6C71D040" w14:textId="16DC01E5" w:rsidR="318894CA" w:rsidRDefault="00EA160E">
      <w:r w:rsidRPr="318894CA">
        <w:rPr>
          <w:b/>
          <w:bCs/>
          <w:color w:val="000000" w:themeColor="text1"/>
        </w:rPr>
        <w:t>Extra-Curricular</w:t>
      </w:r>
    </w:p>
    <w:p w14:paraId="396EF260" w14:textId="322A4A0E" w:rsidR="00655C95" w:rsidRPr="00655C95" w:rsidRDefault="001B6FC4" w:rsidP="215A7174">
      <w:pPr>
        <w:numPr>
          <w:ilvl w:val="0"/>
          <w:numId w:val="1"/>
        </w:numPr>
        <w:spacing w:after="0" w:line="200" w:lineRule="atLeast" w:before="0"/>
        <w:bidi w:val="false"/>
        <w:jc w:val="left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Playing Cricket </w:t>
      </w:r>
    </w:p>
    <w:p w14:paraId="235F3BBE" w14:textId="77777777" w:rsidR="00655C95" w:rsidRPr="00655C95" w:rsidRDefault="00655C95" w:rsidP="215A7174">
      <w:pPr>
        <w:numPr>
          <w:ilvl w:val="0"/>
          <w:numId w:val="1"/>
        </w:numPr>
        <w:spacing w:after="0" w:line="200" w:lineRule="atLeast" w:before="0"/>
        <w:bidi w:val="false"/>
        <w:jc w:val="left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Watching movies</w:t>
      </w:r>
    </w:p>
    <w:p w14:paraId="6A622FF0" w14:textId="1B67DAFF" w:rsidR="215A7174" w:rsidRDefault="215A7174" w:rsidP="215A7174">
      <w:pPr>
        <w:numPr>
          <w:ilvl w:val="0"/>
          <w:numId w:val="1"/>
        </w:numPr>
        <w:spacing w:after="0" w:line="200" w:lineRule="atLeast" w:before="0"/>
        <w:bidi w:val="false"/>
        <w:jc w:val="left"/>
      </w:pP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Listening songs </w:t>
      </w:r>
    </w:p>
    <w:p w14:paraId="48ACB713" w14:textId="548DA7AE" w:rsidR="53330504" w:rsidRDefault="53330504" w:rsidP="53330504">
      <w:pPr>
        <w:spacing w:after="0" w:line="200" w:lineRule="atLeast"/>
      </w:pPr>
    </w:p>
    <w:p w14:paraId="7A492F4A" w14:textId="77777777" w:rsidR="00655C95" w:rsidRDefault="00655C95" w:rsidP="53330504">
      <w:pPr>
        <w:spacing w:after="0" w:line="200" w:lineRule="atLeast"/>
      </w:pPr>
    </w:p>
    <w:p w14:paraId="0D7E9FAE" w14:textId="0DB30F2E" w:rsidR="00B11786" w:rsidRDefault="0DB30F2E" w:rsidP="0DB30F2E">
      <w:pPr>
        <w:pStyle w:val="Heading3"/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r w:rsidRPr="0DB30F2E">
        <w:rPr>
          <w:rFonts w:ascii="Calibri" w:eastAsia="Calibri" w:hAnsi="Calibri" w:cs="Calibri"/>
          <w:b/>
          <w:bCs/>
          <w:sz w:val="22"/>
          <w:szCs w:val="22"/>
        </w:rPr>
        <w:t>Personal Information</w:t>
      </w:r>
    </w:p>
    <w:p w14:paraId="0F0F3146" w14:textId="2CFB0838" w:rsidR="00B11786" w:rsidRDefault="002043D5">
      <w:pPr>
        <w:bidi w:val="false"/>
        <w:jc w:val="left"/>
        <w:ind w:firstLine="0" w:hanging="0" w:right="0" w:left="0"/>
        <w:spacing w:line="276" w:lineRule="auto" w:before="0" w:after="200"/>
      </w:pPr>
      <w:r>
        <w:t>Name</w:t>
      </w:r>
      <w:r>
        <w:tab/>
      </w:r>
      <w:r>
        <w:tab/>
      </w:r>
      <w:r>
        <w:tab/>
      </w:r>
      <w:r>
        <w:tab/>
        <w:t xml:space="preserve">: </w:t>
      </w:r>
      <w:r w:rsidR="002344C9">
        <w:t xml:space="preserve">S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ambu Goutham</w:t>
      </w:r>
      <w:r>
        <w:t xml:space="preserve"> </w:t>
      </w:r>
    </w:p>
    <w:p w14:paraId="74EAD1D0" w14:textId="151B719F" w:rsidR="00B11786" w:rsidRDefault="002043D5">
      <w:pPr>
        <w:ind w:firstLine="0" w:hanging="0" w:right="0" w:left="0"/>
        <w:bidi w:val="false"/>
        <w:jc w:val="left"/>
        <w:spacing w:line="276" w:lineRule="auto" w:before="0" w:after="200"/>
      </w:pPr>
      <w:r>
        <w:t>Date of Birth</w:t>
      </w:r>
      <w:r>
        <w:tab/>
      </w:r>
      <w:r>
        <w:tab/>
      </w:r>
      <w:r>
        <w:tab/>
        <w:t xml:space="preserve">: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3</w:t>
      </w:r>
      <w:r>
        <w:t xml:space="preserve">/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0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3</w:t>
      </w:r>
      <w:r>
        <w:t xml:space="preserve">/19</w:t>
      </w:r>
      <w:r w:rsidR="002344C9">
        <w:t xml:space="preserve">9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2</w:t>
      </w:r>
    </w:p>
    <w:p w14:paraId="686548D6" w14:textId="3091356C" w:rsidR="002344C9" w:rsidRDefault="002344C9">
      <w:pPr>
        <w:bidi w:val="false"/>
        <w:jc w:val="left"/>
        <w:ind w:firstLine="0" w:hanging="0" w:right="0" w:left="0"/>
        <w:spacing w:line="276" w:lineRule="auto" w:before="0" w:after="200"/>
      </w:pPr>
      <w:r>
        <w:t>Marital Status</w:t>
      </w:r>
      <w:r>
        <w:tab/>
      </w:r>
      <w:r>
        <w:tab/>
      </w:r>
      <w:r>
        <w:tab/>
        <w:t xml:space="preserve">: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Single</w:t>
      </w:r>
    </w:p>
    <w:p w14:paraId="3F52E4AD" w14:textId="09ED1C59" w:rsidR="00B11786" w:rsidRDefault="002043D5">
      <w:pPr>
        <w:ind w:firstLine="0" w:hanging="0" w:right="0" w:left="0"/>
        <w:bidi w:val="false"/>
        <w:jc w:val="left"/>
        <w:spacing w:line="276" w:lineRule="auto" w:before="0" w:after="200"/>
      </w:pPr>
      <w:r>
        <w:t>Sex</w:t>
      </w:r>
      <w:r>
        <w:tab/>
      </w:r>
      <w:r>
        <w:tab/>
      </w:r>
      <w:r>
        <w:tab/>
      </w:r>
      <w:r>
        <w:tab/>
        <w:t xml:space="preserve">: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M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ale</w:t>
      </w:r>
    </w:p>
    <w:p w14:paraId="086D0E1D" w14:textId="30376FF4" w:rsidR="00B11786" w:rsidRDefault="002043D5">
      <w:pPr>
        <w:ind w:firstLine="0" w:hanging="0" w:right="0" w:left="0"/>
        <w:bidi w:val="false"/>
        <w:jc w:val="left"/>
        <w:spacing w:line="276" w:lineRule="auto" w:before="0" w:after="200"/>
      </w:pPr>
      <w:r>
        <w:t>Permanent Address</w:t>
      </w:r>
      <w:r>
        <w:tab/>
      </w:r>
      <w:r>
        <w:tab/>
      </w:r>
      <w:r w:rsidR="001B6FC4">
        <w:t xml:space="preserve">: 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r w:rsidR="001B6FC4"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1-38/b, kailash Nagar near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sridevi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 theatre</w:t>
      </w:r>
      <w:r>
        <w:t xml:space="preserve"> ,</w:t>
      </w:r>
      <w:proofErr w:type="gramEnd"/>
      <w:r w:rsidR="001B6FC4">
        <w:t xml:space="preserve">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chandanagar,</w:t>
      </w:r>
      <w:r>
        <w:t xml:space="preserve"> Hydera</w:t>
      </w:r>
      <w:r w:rsidR="001B6FC4">
        <w:t xml:space="preserve">bad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,500050</w:t>
      </w:r>
    </w:p>
    <w:p w14:paraId="42B2073C" w14:textId="2EB052E4" w:rsidR="00B11786" w:rsidRDefault="002043D5">
      <w:pPr>
        <w:bidi w:val="false"/>
        <w:jc w:val="left"/>
        <w:ind w:firstLine="0" w:hanging="0" w:right="0" w:left="0"/>
        <w:spacing w:line="276" w:lineRule="auto" w:before="0" w:after="200"/>
      </w:pPr>
      <w:r>
        <w:lastRenderedPageBreak/>
        <w:t>Mobile</w:t>
      </w:r>
      <w:r>
        <w:tab/>
      </w:r>
      <w:r>
        <w:tab/>
      </w:r>
      <w:r>
        <w:tab/>
      </w:r>
      <w:r>
        <w:tab/>
        <w:t xml:space="preserve">: </w:t>
      </w:r>
      <w:r w:rsidR="001B6FC4">
        <w:t xml:space="preserve">94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41307080</w:t>
      </w:r>
    </w:p>
    <w:p w14:paraId="6E3D3ACE" w14:textId="1114294D" w:rsidR="2FF90BA4" w:rsidRDefault="574396B3">
      <w:pPr>
        <w:bidi w:val="false"/>
        <w:jc w:val="left"/>
        <w:ind w:firstLine="0" w:hanging="0" w:right="0" w:left="0"/>
        <w:spacing w:line="276" w:lineRule="auto" w:before="0" w:after="200"/>
      </w:pPr>
      <w:r>
        <w:t xml:space="preserve">Passport No                                    : </w:t>
      </w:r>
      <w:r>
        <w:rPr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M9370476</w:t>
      </w:r>
    </w:p>
    <w:p w14:paraId="13BC001B" w14:textId="77777777" w:rsidR="00B11786" w:rsidRDefault="002043D5">
      <w:pPr>
        <w:pStyle w:val="Heading3"/>
        <w:spacing w:after="200" w:line="240" w:lineRule="auto"/>
        <w:rPr>
          <w:rFonts w:ascii="Calibri" w:eastAsia="Calibri" w:hAnsi="Calibri"/>
          <w:b/>
          <w:sz w:val="22"/>
          <w:szCs w:val="22"/>
        </w:rPr>
      </w:pPr>
      <w:r>
        <w:rPr>
          <w:rFonts w:ascii="Calibri" w:eastAsia="Calibri" w:hAnsi="Calibri"/>
          <w:b/>
          <w:sz w:val="22"/>
          <w:szCs w:val="22"/>
        </w:rPr>
        <w:t>Declaration</w:t>
      </w:r>
    </w:p>
    <w:p w14:paraId="0764ACBB" w14:textId="46913AAF" w:rsidR="00B11786" w:rsidRDefault="4421FBC3">
      <w:pPr>
        <w:rPr>
          <w:rFonts w:ascii="Verdana" w:hAnsi="Verdana"/>
          <w:sz w:val="20"/>
          <w:szCs w:val="20"/>
        </w:rPr>
        <w:ind w:firstLine="0" w:hanging="0" w:right="0" w:left="0"/>
        <w:bidi w:val="false"/>
        <w:jc w:val="left"/>
        <w:spacing w:line="276" w:lineRule="auto" w:before="0" w:after="200"/>
      </w:pPr>
      <w:r w:rsidRPr="4421FBC3">
        <w:rPr>
          <w:rFonts w:asciiTheme="minorHAnsi" w:eastAsiaTheme="minorEastAsia" w:hAnsiTheme="minorHAnsi" w:cstheme="minorBidi"/>
        </w:rPr>
        <w:t xml:space="preserve">I hereby declare that all the information mentioned above is true to the best of my Knowledge. I will make it my earnest </w:t>
      </w:r>
      <w:r>
        <w:rPr>
          <w:rFonts w:asciiTheme="minorHAnsi" w:eastAsiaTheme="minorEastAsia" w:hAnsiTheme="minorHAnsi" w:cstheme="minorBidi" w:hAnsi="Calibri" w:eastAsia="Calibri" w:cs="Calibri" w:ascii="Calibri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endeavour</w:t>
      </w:r>
      <w:r>
        <w:rPr>
          <w:rFonts w:asciiTheme="minorHAnsi" w:eastAsiaTheme="minorEastAsia" w:hAnsiTheme="minorHAnsi" w:cstheme="minorBidi"/>
        </w:rPr>
        <w:t xml:space="preserve"> to discharge competently and carefully the duties you may be pleased to entrust with me.</w:t>
      </w:r>
    </w:p>
    <w:p w14:paraId="10DFE5A0" w14:textId="514E0455" w:rsidR="00B11786" w:rsidRDefault="514E0455">
      <w:pPr>
        <w:spacing w:after="0" w:line="200" w:lineRule="atLeast"/>
        <w:rPr>
          <w:rFonts w:ascii="Verdana" w:hAnsi="Verdana" w:cs="Arial"/>
          <w:sz w:val="20"/>
          <w:szCs w:val="20"/>
        </w:rPr>
      </w:pPr>
      <w:r w:rsidRPr="514E0455">
        <w:rPr>
          <w:rFonts w:asciiTheme="minorHAnsi" w:eastAsiaTheme="minorEastAsia" w:hAnsiTheme="minorHAnsi" w:cstheme="minorBidi"/>
        </w:rPr>
        <w:t>Date:</w:t>
      </w:r>
    </w:p>
    <w:p w14:paraId="7A0D7602" w14:textId="70FBE5F3" w:rsidR="00B11786" w:rsidRDefault="002043D5">
      <w:pPr>
        <w:spacing w:after="0" w:line="360" w:lineRule="auto" w:before="0"/>
        <w:rPr>
          <w:rFonts w:ascii="Verdana" w:hAnsi="Verdana" w:cs="Arial"/>
          <w:sz w:val="20"/>
          <w:szCs w:val="20"/>
        </w:rPr>
        <w:ind w:firstLine="0" w:hanging="0" w:right="0" w:left="0"/>
        <w:bidi w:val="false"/>
        <w:jc w:val="left"/>
      </w:pPr>
      <w:r w:rsidRPr="514E0455">
        <w:rPr>
          <w:rFonts w:asciiTheme="minorHAnsi" w:eastAsiaTheme="minorEastAsia" w:hAnsiTheme="minorHAnsi" w:cstheme="minorBidi"/>
        </w:rPr>
        <w:t>Place:</w:t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 w:rsidRPr="514E0455">
        <w:rPr>
          <w:rFonts w:asciiTheme="minorHAnsi" w:eastAsiaTheme="minorEastAsia" w:hAnsiTheme="minorHAnsi" w:cstheme="minorBidi"/>
        </w:rPr>
        <w:t xml:space="preserve">   (</w:t>
      </w:r>
      <w:r w:rsidR="002344C9">
        <w:rPr>
          <w:rFonts w:asciiTheme="minorHAnsi" w:eastAsiaTheme="minorEastAsia" w:hAnsiTheme="minorHAnsi" w:cstheme="minorBidi"/>
        </w:rPr>
        <w:t xml:space="preserve">S</w:t>
      </w:r>
      <w:r>
        <w:rPr>
          <w:rFonts w:asciiTheme="minorHAnsi" w:eastAsiaTheme="minorEastAsia" w:hAnsiTheme="minorHAnsi" w:cstheme="minorBidi" w:hAnsi="Calibri" w:eastAsia="Calibri" w:cs="Calibri" w:ascii="Calibri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ambu</w:t>
      </w:r>
      <w:r>
        <w:rPr>
          <w:rFonts w:asciiTheme="minorHAnsi" w:eastAsiaTheme="minorEastAsia" w:hAnsiTheme="minorHAnsi" w:cstheme="minorBidi"/>
        </w:rPr>
        <w:t xml:space="preserve"> </w:t>
      </w:r>
      <w:r w:rsidRPr="514E0455">
        <w:rPr>
          <w:rFonts w:asciiTheme="minorHAnsi" w:eastAsiaTheme="minorEastAsia" w:hAnsiTheme="minorHAnsi" w:cstheme="minorBidi" w:hAnsi="Calibri" w:eastAsia="Calibri" w:cs="Calibri" w:ascii="Calibri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G</w:t>
      </w:r>
      <w:r>
        <w:rPr>
          <w:rFonts w:asciiTheme="minorHAnsi" w:eastAsiaTheme="minorEastAsia" w:hAnsiTheme="minorHAnsi" w:cstheme="minorBidi" w:hAnsi="Calibri" w:eastAsia="Calibri" w:cs="Calibri" w:ascii="Calibri"/>
          <w:smallCaps w:val="false"/>
          <w:caps w:val="false"/>
          <w:u w:val="none"/>
          <w:highlight w:val="none"/>
          <w:sz w:val="22"/>
          <w:szCs w:val="22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outham</w:t>
      </w:r>
      <w:r>
        <w:rPr>
          <w:rFonts w:asciiTheme="minorHAnsi" w:eastAsiaTheme="minorEastAsia" w:hAnsiTheme="minorHAnsi" w:cstheme="minorBidi"/>
        </w:rPr>
        <w:t xml:space="preserve">)</w:t>
      </w:r>
    </w:p>
    <w:sectPr w:rsidR="00B11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hint="default"/>
      </w:rPr>
    </w:lvl>
  </w:abstractNum>
  <w:abstractNum w:abstractNumId="2">
    <w:nsid w:val="00000003"/>
    <w:multiLevelType w:val="singleLevel"/>
    <w:tmpl w:val="00000003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00000004"/>
    <w:multiLevelType w:val="singleLevel"/>
    <w:tmpl w:val="00000004"/>
    <w:name w:val="WW8Num3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389F7CC1"/>
    <w:multiLevelType w:val="hybridMultilevel"/>
    <w:tmpl w:val="8758CA24"/>
    <w:lvl w:ilvl="0" w:tplc="3C76E04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8CE2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8B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0D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CD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2F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A6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0C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027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FD4A04"/>
    <w:multiLevelType w:val="hybridMultilevel"/>
    <w:tmpl w:val="7004A76A"/>
    <w:lvl w:ilvl="0" w:tplc="3EAE2AB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782C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89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61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B80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8B8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27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2C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08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85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7">
    <w:nsid w:val="4508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8">
    <w:nsid w:val="662b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9">
    <w:nsid w:val="51e9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0">
    <w:nsid w:val="36ac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1">
    <w:nsid w:val="101e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2">
    <w:nsid w:val="2d87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3">
    <w:nsid w:val="5542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4">
    <w:nsid w:val="269b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5">
    <w:nsid w:val="3fa2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6">
    <w:nsid w:val="5948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7">
    <w:nsid w:val="7a5a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8">
    <w:nsid w:val="3888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19">
    <w:nsid w:val="1782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0">
    <w:nsid w:val="74f5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1">
    <w:nsid w:val="58aa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2">
    <w:nsid w:val="37d3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3">
    <w:nsid w:val="402a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4">
    <w:nsid w:val="279a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5">
    <w:nsid w:val="5a1d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6">
    <w:nsid w:val="98f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7">
    <w:nsid w:val="61f9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8">
    <w:nsid w:val="316e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29">
    <w:nsid w:val="5222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0">
    <w:nsid w:val="373d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1">
    <w:nsid w:val="14f2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2">
    <w:nsid w:val="6cb3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3">
    <w:nsid w:val="b00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4">
    <w:nsid w:val="16da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5">
    <w:nsid w:val="78b5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6">
    <w:nsid w:val="55de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7">
    <w:nsid w:val="3d6b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8">
    <w:nsid w:val="341d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39">
    <w:nsid w:val="8ad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abstractNum w:abstractNumId="40">
    <w:nsid w:val="5ef8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3D5"/>
    <w:rsid w:val="000605AD"/>
    <w:rsid w:val="000777AF"/>
    <w:rsid w:val="000C295A"/>
    <w:rsid w:val="00193354"/>
    <w:rsid w:val="001B6FC4"/>
    <w:rsid w:val="002043D5"/>
    <w:rsid w:val="002344C9"/>
    <w:rsid w:val="003B76BE"/>
    <w:rsid w:val="0042779B"/>
    <w:rsid w:val="0059404F"/>
    <w:rsid w:val="00655C95"/>
    <w:rsid w:val="00686F60"/>
    <w:rsid w:val="007065E6"/>
    <w:rsid w:val="007F685D"/>
    <w:rsid w:val="009174CB"/>
    <w:rsid w:val="00946858"/>
    <w:rsid w:val="00A25CCD"/>
    <w:rsid w:val="00A53F8E"/>
    <w:rsid w:val="00A770C7"/>
    <w:rsid w:val="00AE5246"/>
    <w:rsid w:val="00B11786"/>
    <w:rsid w:val="00C11D51"/>
    <w:rsid w:val="00D22D36"/>
    <w:rsid w:val="00DC3F5F"/>
    <w:rsid w:val="00EA160E"/>
    <w:rsid w:val="00EB2BE5"/>
    <w:rsid w:val="00EB3C40"/>
    <w:rsid w:val="00EE3288"/>
    <w:rsid w:val="01522831"/>
    <w:rsid w:val="01786117"/>
    <w:rsid w:val="03AC8C99"/>
    <w:rsid w:val="050B2BCD"/>
    <w:rsid w:val="05F4B985"/>
    <w:rsid w:val="05FE2477"/>
    <w:rsid w:val="076B63BF"/>
    <w:rsid w:val="08373258"/>
    <w:rsid w:val="097B53A0"/>
    <w:rsid w:val="0A0EF3FC"/>
    <w:rsid w:val="0A7251B8"/>
    <w:rsid w:val="0A960322"/>
    <w:rsid w:val="0AC6BF4A"/>
    <w:rsid w:val="0BAED1DB"/>
    <w:rsid w:val="0DB30F2E"/>
    <w:rsid w:val="105B570E"/>
    <w:rsid w:val="139C6659"/>
    <w:rsid w:val="13EB95A5"/>
    <w:rsid w:val="14DE2611"/>
    <w:rsid w:val="15114E48"/>
    <w:rsid w:val="1557B095"/>
    <w:rsid w:val="174EB664"/>
    <w:rsid w:val="18EFACC5"/>
    <w:rsid w:val="1A91879E"/>
    <w:rsid w:val="1BFD6525"/>
    <w:rsid w:val="1EAC79CA"/>
    <w:rsid w:val="215A7174"/>
    <w:rsid w:val="2199C6C8"/>
    <w:rsid w:val="22284732"/>
    <w:rsid w:val="23448912"/>
    <w:rsid w:val="248CEB6D"/>
    <w:rsid w:val="24CEAE62"/>
    <w:rsid w:val="2A4C8875"/>
    <w:rsid w:val="2BA162A8"/>
    <w:rsid w:val="2CAF4D7C"/>
    <w:rsid w:val="2DEA0D31"/>
    <w:rsid w:val="2FAF797A"/>
    <w:rsid w:val="2FF90BA4"/>
    <w:rsid w:val="30F3DC2F"/>
    <w:rsid w:val="318894CA"/>
    <w:rsid w:val="31CC44B5"/>
    <w:rsid w:val="3528BD65"/>
    <w:rsid w:val="36CA6788"/>
    <w:rsid w:val="36EE0214"/>
    <w:rsid w:val="38FECA6D"/>
    <w:rsid w:val="3AC390AE"/>
    <w:rsid w:val="3B89C5A8"/>
    <w:rsid w:val="3C661593"/>
    <w:rsid w:val="3D067359"/>
    <w:rsid w:val="3EFF65EC"/>
    <w:rsid w:val="4202995C"/>
    <w:rsid w:val="42E32FB5"/>
    <w:rsid w:val="4421FBC3"/>
    <w:rsid w:val="44C5CFB9"/>
    <w:rsid w:val="44FF801E"/>
    <w:rsid w:val="45DFC06C"/>
    <w:rsid w:val="464958B7"/>
    <w:rsid w:val="48954AC4"/>
    <w:rsid w:val="4B471025"/>
    <w:rsid w:val="4B55BB46"/>
    <w:rsid w:val="4C82CF34"/>
    <w:rsid w:val="4D4EA2E5"/>
    <w:rsid w:val="4D668545"/>
    <w:rsid w:val="4EC34F6D"/>
    <w:rsid w:val="514E0455"/>
    <w:rsid w:val="51C975AD"/>
    <w:rsid w:val="51D05424"/>
    <w:rsid w:val="5275D1DC"/>
    <w:rsid w:val="52D6550E"/>
    <w:rsid w:val="53330504"/>
    <w:rsid w:val="547F68C9"/>
    <w:rsid w:val="55DCDB7C"/>
    <w:rsid w:val="574396B3"/>
    <w:rsid w:val="59CCEDB9"/>
    <w:rsid w:val="5BBEABFC"/>
    <w:rsid w:val="5C94BA0C"/>
    <w:rsid w:val="5CA2620D"/>
    <w:rsid w:val="5CBF76B0"/>
    <w:rsid w:val="5CFBA13F"/>
    <w:rsid w:val="5D0A82C8"/>
    <w:rsid w:val="5DFFBA78"/>
    <w:rsid w:val="5F44AA0D"/>
    <w:rsid w:val="5F53BD6C"/>
    <w:rsid w:val="60865030"/>
    <w:rsid w:val="60F201D8"/>
    <w:rsid w:val="625CB06F"/>
    <w:rsid w:val="639034BA"/>
    <w:rsid w:val="64ADA1AB"/>
    <w:rsid w:val="660142DC"/>
    <w:rsid w:val="67506AF8"/>
    <w:rsid w:val="681954FD"/>
    <w:rsid w:val="69FF6BA6"/>
    <w:rsid w:val="6A422ED7"/>
    <w:rsid w:val="6D2C5C5B"/>
    <w:rsid w:val="6E0CC6E4"/>
    <w:rsid w:val="710E03C4"/>
    <w:rsid w:val="712E0A7F"/>
    <w:rsid w:val="72486332"/>
    <w:rsid w:val="72DFBB4C"/>
    <w:rsid w:val="736E3BB6"/>
    <w:rsid w:val="7643E2C2"/>
    <w:rsid w:val="79A4E203"/>
    <w:rsid w:val="7A9724E9"/>
    <w:rsid w:val="7A9C387F"/>
    <w:rsid w:val="7C31351A"/>
    <w:rsid w:val="7C5B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C3B90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0" w:line="360" w:lineRule="auto"/>
      <w:outlineLvl w:val="2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DefaultParagraphFont0">
    <w:name w:val="Default Paragraph Font0"/>
  </w:style>
  <w:style w:type="character" w:customStyle="1" w:styleId="illinkstyle">
    <w:name w:val="il_link_style"/>
    <w:basedOn w:val="DefaultParagraphFont0"/>
  </w:style>
  <w:style w:type="character" w:customStyle="1" w:styleId="ilspan">
    <w:name w:val="il_span"/>
    <w:basedOn w:val="DefaultParagraphFont0"/>
  </w:style>
  <w:style w:type="character" w:styleId="Hyperlink">
    <w:name w:val="Hyperlink"/>
    <w:basedOn w:val="DefaultParagraphFont0"/>
    <w:rPr>
      <w:color w:val="0000FF"/>
      <w:u w:val="single"/>
    </w:rPr>
  </w:style>
  <w:style w:type="character" w:customStyle="1" w:styleId="BodyText2Char">
    <w:name w:val="Body Text 2 Char"/>
    <w:basedOn w:val="DefaultParagraphFont0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0"/>
    <w:rPr>
      <w:rFonts w:ascii="Times" w:eastAsia="Times New Roman" w:hAnsi="Times" w:cs="Times New Roman"/>
      <w:sz w:val="24"/>
      <w:szCs w:val="20"/>
    </w:rPr>
  </w:style>
  <w:style w:type="character" w:customStyle="1" w:styleId="Heading2Char">
    <w:name w:val="Heading 2 Char"/>
    <w:basedOn w:val="DefaultParagraphFont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basedOn w:val="DefaultParagraphFont0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NormalVerdana">
    <w:name w:val="Normal + Verdana"/>
    <w:basedOn w:val="Normal"/>
    <w:pPr>
      <w:spacing w:after="0" w:line="200" w:lineRule="atLeast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0" w:line="360" w:lineRule="auto"/>
      <w:outlineLvl w:val="2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DefaultParagraphFont0">
    <w:name w:val="Default Paragraph Font0"/>
  </w:style>
  <w:style w:type="character" w:customStyle="1" w:styleId="illinkstyle">
    <w:name w:val="il_link_style"/>
    <w:basedOn w:val="DefaultParagraphFont0"/>
  </w:style>
  <w:style w:type="character" w:customStyle="1" w:styleId="ilspan">
    <w:name w:val="il_span"/>
    <w:basedOn w:val="DefaultParagraphFont0"/>
  </w:style>
  <w:style w:type="character" w:styleId="Hyperlink">
    <w:name w:val="Hyperlink"/>
    <w:basedOn w:val="DefaultParagraphFont0"/>
    <w:rPr>
      <w:color w:val="0000FF"/>
      <w:u w:val="single"/>
    </w:rPr>
  </w:style>
  <w:style w:type="character" w:customStyle="1" w:styleId="BodyText2Char">
    <w:name w:val="Body Text 2 Char"/>
    <w:basedOn w:val="DefaultParagraphFont0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0"/>
    <w:rPr>
      <w:rFonts w:ascii="Times" w:eastAsia="Times New Roman" w:hAnsi="Times" w:cs="Times New Roman"/>
      <w:sz w:val="24"/>
      <w:szCs w:val="20"/>
    </w:rPr>
  </w:style>
  <w:style w:type="character" w:customStyle="1" w:styleId="Heading2Char">
    <w:name w:val="Heading 2 Char"/>
    <w:basedOn w:val="DefaultParagraphFont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basedOn w:val="DefaultParagraphFont0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NormalVerdana">
    <w:name w:val="Normal + Verdana"/>
    <w:basedOn w:val="Normal"/>
    <w:pPr>
      <w:spacing w:after="0" w:line="200" w:lineRule="atLeast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6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chswetha3010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B70A64DF856A4ABCAFB9037EAB8973" ma:contentTypeVersion="0" ma:contentTypeDescription="Create a new document." ma:contentTypeScope="" ma:versionID="9f8510e162870526eeb574fbbe5c14b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80c25948e32f90e52134c86dd7154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A78C4B-8798-443F-90A7-2CB32265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38ED11-8089-4F9D-9082-B9AFBBD3EF4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57048A9-E75B-4BDA-8C84-2E44D5440E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63AD62-47F7-4ACA-BF3C-0A120AE322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Naveen_Pandurengan</dc:creator>
  <cp:lastModifiedBy>sambugautham</cp:lastModifiedBy>
  <cp:revision>3</cp:revision>
  <cp:lastPrinted>1900-12-31T18:30:00Z</cp:lastPrinted>
  <dcterms:created xsi:type="dcterms:W3CDTF">2015-12-16T02:46:09Z</dcterms:created>
  <dcterms:modified xsi:type="dcterms:W3CDTF">2016-01-22T01:45:09Z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0x01010049B70A64DF856A4ABCAFB9037EAB8973</vt:lpwstr>
  </property>
</Properties>
</file>