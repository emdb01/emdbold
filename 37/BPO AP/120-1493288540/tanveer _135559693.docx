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55C" w:rsidRPr="00FC355C" w:rsidRDefault="00FC355C" w:rsidP="00FC355C">
      <w:pPr>
        <w:pStyle w:val="Title"/>
        <w:snapToGrid w:val="0"/>
        <w:ind w:right="-90"/>
        <w:jc w:val="left"/>
        <w:rPr>
          <w:rFonts w:eastAsia="Arial Narrow"/>
          <w:b/>
          <w:bCs/>
          <w:color w:val="auto"/>
          <w:szCs w:val="24"/>
        </w:rPr>
      </w:pPr>
      <w:proofErr w:type="spellStart"/>
      <w:r w:rsidRPr="00FC355C">
        <w:rPr>
          <w:rFonts w:eastAsia="Arial Narrow"/>
          <w:b/>
          <w:bCs/>
          <w:color w:val="auto"/>
          <w:szCs w:val="24"/>
        </w:rPr>
        <w:t>Tanveer</w:t>
      </w:r>
      <w:proofErr w:type="spellEnd"/>
      <w:r w:rsidRPr="00FC355C">
        <w:rPr>
          <w:rFonts w:eastAsia="Arial Narrow"/>
          <w:b/>
          <w:bCs/>
          <w:color w:val="auto"/>
          <w:szCs w:val="24"/>
        </w:rPr>
        <w:t xml:space="preserve"> </w:t>
      </w:r>
      <w:proofErr w:type="spellStart"/>
      <w:r w:rsidRPr="00FC355C">
        <w:rPr>
          <w:rFonts w:eastAsia="Arial Narrow"/>
          <w:b/>
          <w:bCs/>
          <w:color w:val="auto"/>
          <w:szCs w:val="24"/>
        </w:rPr>
        <w:t>Shaik</w:t>
      </w:r>
      <w:proofErr w:type="spellEnd"/>
    </w:p>
    <w:p w:rsidR="00FC355C" w:rsidRPr="00A92EE3" w:rsidRDefault="00FC355C" w:rsidP="00FC355C">
      <w:pPr>
        <w:pStyle w:val="Title"/>
        <w:ind w:right="-90"/>
        <w:jc w:val="left"/>
        <w:rPr>
          <w:color w:val="auto"/>
          <w:sz w:val="24"/>
          <w:szCs w:val="24"/>
        </w:rPr>
      </w:pPr>
    </w:p>
    <w:tbl>
      <w:tblPr>
        <w:tblW w:w="1092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22"/>
      </w:tblGrid>
      <w:tr w:rsidR="00CC7BDF" w:rsidTr="007353F9">
        <w:trPr>
          <w:trHeight w:val="916"/>
        </w:trPr>
        <w:tc>
          <w:tcPr>
            <w:tcW w:w="10922" w:type="dxa"/>
          </w:tcPr>
          <w:p w:rsidR="007353F9" w:rsidRDefault="007353F9" w:rsidP="00CC7BDF">
            <w:pPr>
              <w:pStyle w:val="Title"/>
              <w:ind w:left="103" w:right="-90"/>
              <w:jc w:val="left"/>
              <w:rPr>
                <w:rFonts w:eastAsia="Arial Narrow"/>
                <w:color w:val="auto"/>
                <w:sz w:val="24"/>
                <w:szCs w:val="24"/>
              </w:rPr>
            </w:pPr>
          </w:p>
          <w:p w:rsidR="00CC7BDF" w:rsidRPr="00FC355C" w:rsidRDefault="00CC7BDF" w:rsidP="00CC7BDF">
            <w:pPr>
              <w:pStyle w:val="Title"/>
              <w:ind w:left="103" w:right="-90"/>
              <w:jc w:val="left"/>
              <w:rPr>
                <w:rFonts w:eastAsia="Arial Narrow"/>
                <w:color w:val="auto"/>
                <w:sz w:val="24"/>
                <w:szCs w:val="24"/>
              </w:rPr>
            </w:pPr>
            <w:r w:rsidRPr="00FC355C">
              <w:rPr>
                <w:rFonts w:eastAsia="Arial Narrow"/>
                <w:color w:val="auto"/>
                <w:sz w:val="24"/>
                <w:szCs w:val="24"/>
              </w:rPr>
              <w:t>Flat: 104, HNO</w:t>
            </w:r>
            <w:proofErr w:type="gramStart"/>
            <w:r w:rsidRPr="00FC355C">
              <w:rPr>
                <w:rFonts w:eastAsia="Arial Narrow"/>
                <w:color w:val="auto"/>
                <w:sz w:val="24"/>
                <w:szCs w:val="24"/>
              </w:rPr>
              <w:t>:8</w:t>
            </w:r>
            <w:proofErr w:type="gramEnd"/>
            <w:r w:rsidRPr="00FC355C">
              <w:rPr>
                <w:rFonts w:eastAsia="Arial Narrow"/>
                <w:color w:val="auto"/>
                <w:sz w:val="24"/>
                <w:szCs w:val="24"/>
              </w:rPr>
              <w:t xml:space="preserve">-1-402/26-28, Mini </w:t>
            </w:r>
            <w:proofErr w:type="spellStart"/>
            <w:r w:rsidRPr="00FC355C">
              <w:rPr>
                <w:rFonts w:eastAsia="Arial Narrow"/>
                <w:color w:val="auto"/>
                <w:sz w:val="24"/>
                <w:szCs w:val="24"/>
              </w:rPr>
              <w:t>Gulshan</w:t>
            </w:r>
            <w:proofErr w:type="spellEnd"/>
            <w:r w:rsidRPr="00FC355C">
              <w:rPr>
                <w:rFonts w:eastAsia="Arial Narrow"/>
                <w:color w:val="auto"/>
                <w:sz w:val="24"/>
                <w:szCs w:val="24"/>
              </w:rPr>
              <w:t xml:space="preserve"> Colony, </w:t>
            </w:r>
            <w:proofErr w:type="spellStart"/>
            <w:r w:rsidRPr="00FC355C">
              <w:rPr>
                <w:rFonts w:eastAsia="Arial Narrow"/>
                <w:color w:val="auto"/>
                <w:sz w:val="24"/>
                <w:szCs w:val="24"/>
              </w:rPr>
              <w:t>Shaikpet</w:t>
            </w:r>
            <w:proofErr w:type="spellEnd"/>
            <w:r w:rsidRPr="00FC355C">
              <w:rPr>
                <w:rFonts w:eastAsia="Arial Narrow"/>
                <w:color w:val="auto"/>
                <w:sz w:val="24"/>
                <w:szCs w:val="24"/>
              </w:rPr>
              <w:t>, Hyderabad – 500 008</w:t>
            </w:r>
          </w:p>
          <w:p w:rsidR="00CC7BDF" w:rsidRPr="00FC355C" w:rsidRDefault="00CC7BDF" w:rsidP="00CC7BDF">
            <w:pPr>
              <w:pStyle w:val="Title"/>
              <w:ind w:left="103" w:right="-90"/>
              <w:jc w:val="left"/>
              <w:rPr>
                <w:rFonts w:eastAsia="Arial Narrow"/>
                <w:color w:val="auto"/>
                <w:sz w:val="24"/>
                <w:szCs w:val="24"/>
              </w:rPr>
            </w:pPr>
            <w:r w:rsidRPr="00FC355C">
              <w:rPr>
                <w:rFonts w:eastAsia="Arial Narrow"/>
                <w:color w:val="auto"/>
                <w:sz w:val="24"/>
                <w:szCs w:val="24"/>
              </w:rPr>
              <w:t>E-mail: ahmed.tanveer112@gmail.com</w:t>
            </w:r>
          </w:p>
          <w:p w:rsidR="00CC7BDF" w:rsidRDefault="00CC7BDF" w:rsidP="00CC7BDF">
            <w:pPr>
              <w:ind w:left="103"/>
              <w:rPr>
                <w:rFonts w:eastAsia="Arial Narrow"/>
                <w:color w:val="auto"/>
              </w:rPr>
            </w:pPr>
            <w:r w:rsidRPr="00FC355C">
              <w:rPr>
                <w:rFonts w:eastAsia="Arial Narrow"/>
                <w:color w:val="auto"/>
              </w:rPr>
              <w:t>+91 9160270519</w:t>
            </w:r>
          </w:p>
          <w:p w:rsidR="007353F9" w:rsidRDefault="007353F9" w:rsidP="00CC7BDF">
            <w:pPr>
              <w:ind w:left="103"/>
              <w:rPr>
                <w:rFonts w:eastAsia="Arial Narrow"/>
                <w:color w:val="auto"/>
              </w:rPr>
            </w:pPr>
          </w:p>
        </w:tc>
      </w:tr>
    </w:tbl>
    <w:p w:rsidR="00FC355C" w:rsidRPr="00FC355C" w:rsidRDefault="00FC355C" w:rsidP="00FC355C">
      <w:pPr>
        <w:rPr>
          <w:rFonts w:eastAsia="Arial Narrow"/>
          <w:color w:val="auto"/>
        </w:rPr>
      </w:pPr>
    </w:p>
    <w:p w:rsidR="00FC355C" w:rsidRPr="00FC355C" w:rsidRDefault="00FC355C" w:rsidP="00FC355C">
      <w:pPr>
        <w:rPr>
          <w:rFonts w:eastAsia="Arial Narrow"/>
          <w:b/>
          <w:color w:val="auto"/>
          <w:sz w:val="28"/>
        </w:rPr>
      </w:pPr>
      <w:proofErr w:type="gramStart"/>
      <w:r w:rsidRPr="00FC355C">
        <w:rPr>
          <w:rFonts w:eastAsia="Arial Narrow"/>
          <w:b/>
          <w:color w:val="auto"/>
          <w:sz w:val="28"/>
        </w:rPr>
        <w:t>Career  Objective</w:t>
      </w:r>
      <w:proofErr w:type="gramEnd"/>
    </w:p>
    <w:p w:rsidR="00FC355C" w:rsidRDefault="00FC355C" w:rsidP="00FC355C">
      <w:pPr>
        <w:rPr>
          <w:lang w:eastAsia="en-IN"/>
        </w:rPr>
      </w:pPr>
    </w:p>
    <w:tbl>
      <w:tblPr>
        <w:tblW w:w="1086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65"/>
      </w:tblGrid>
      <w:tr w:rsidR="00CC7BDF" w:rsidTr="007353F9">
        <w:trPr>
          <w:trHeight w:val="991"/>
        </w:trPr>
        <w:tc>
          <w:tcPr>
            <w:tcW w:w="10865" w:type="dxa"/>
          </w:tcPr>
          <w:p w:rsidR="007353F9" w:rsidRDefault="007353F9" w:rsidP="00CC7BDF">
            <w:pPr>
              <w:ind w:left="103"/>
              <w:rPr>
                <w:lang w:eastAsia="en-IN"/>
              </w:rPr>
            </w:pPr>
          </w:p>
          <w:p w:rsidR="00CC7BDF" w:rsidRPr="00FC355C" w:rsidRDefault="00CC7BDF" w:rsidP="00CC7BDF">
            <w:pPr>
              <w:ind w:left="103"/>
              <w:rPr>
                <w:lang w:eastAsia="en-IN"/>
              </w:rPr>
            </w:pPr>
            <w:r w:rsidRPr="00FC355C">
              <w:rPr>
                <w:lang w:eastAsia="en-IN"/>
              </w:rPr>
              <w:t>To build a career with leading corporate environment with committed and dedicated people which will help to explore myself fully and realize my potential and also to work as a key player in challenging and creative environment.</w:t>
            </w:r>
          </w:p>
          <w:p w:rsidR="00CC7BDF" w:rsidRDefault="00CC7BDF" w:rsidP="00CC7BDF">
            <w:pPr>
              <w:ind w:left="103"/>
              <w:rPr>
                <w:lang w:eastAsia="en-IN"/>
              </w:rPr>
            </w:pPr>
          </w:p>
        </w:tc>
      </w:tr>
    </w:tbl>
    <w:p w:rsidR="007353F9" w:rsidRDefault="007353F9" w:rsidP="00FC355C">
      <w:pPr>
        <w:rPr>
          <w:b/>
          <w:sz w:val="28"/>
          <w:lang w:eastAsia="en-IN"/>
        </w:rPr>
      </w:pPr>
    </w:p>
    <w:p w:rsidR="00FC355C" w:rsidRDefault="00FC355C" w:rsidP="00FC355C">
      <w:pPr>
        <w:rPr>
          <w:b/>
          <w:sz w:val="28"/>
          <w:lang w:eastAsia="en-IN"/>
        </w:rPr>
      </w:pPr>
      <w:r w:rsidRPr="00FC355C">
        <w:rPr>
          <w:b/>
          <w:sz w:val="28"/>
          <w:lang w:eastAsia="en-IN"/>
        </w:rPr>
        <w:t>Academic Profile</w:t>
      </w:r>
    </w:p>
    <w:p w:rsidR="007353F9" w:rsidRDefault="007353F9" w:rsidP="00FC355C">
      <w:pPr>
        <w:rPr>
          <w:b/>
          <w:sz w:val="28"/>
          <w:lang w:eastAsia="en-IN"/>
        </w:rPr>
      </w:pPr>
    </w:p>
    <w:tbl>
      <w:tblPr>
        <w:tblW w:w="1088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84"/>
      </w:tblGrid>
      <w:tr w:rsidR="00CC7BDF" w:rsidTr="00CC7BDF">
        <w:trPr>
          <w:trHeight w:val="2805"/>
        </w:trPr>
        <w:tc>
          <w:tcPr>
            <w:tcW w:w="10884" w:type="dxa"/>
          </w:tcPr>
          <w:p w:rsidR="00CC7BDF" w:rsidRPr="00FC355C" w:rsidRDefault="00CC7BDF" w:rsidP="00CC7BDF">
            <w:pPr>
              <w:ind w:left="103"/>
              <w:rPr>
                <w:b/>
                <w:sz w:val="28"/>
                <w:lang w:eastAsia="en-IN"/>
              </w:rPr>
            </w:pPr>
          </w:p>
          <w:p w:rsidR="00CC7BDF" w:rsidRPr="00FC355C" w:rsidRDefault="00CC7BDF" w:rsidP="00CC7BDF">
            <w:pPr>
              <w:tabs>
                <w:tab w:val="left" w:pos="162"/>
              </w:tabs>
              <w:snapToGrid w:val="0"/>
              <w:ind w:left="103" w:right="-90"/>
              <w:rPr>
                <w:rFonts w:eastAsia="Arial Narrow"/>
                <w:b/>
                <w:bCs/>
                <w:color w:val="auto"/>
              </w:rPr>
            </w:pPr>
            <w:r>
              <w:rPr>
                <w:rFonts w:eastAsia="Arial Narrow"/>
                <w:b/>
                <w:bCs/>
                <w:color w:val="auto"/>
              </w:rPr>
              <w:t xml:space="preserve">2008-2012      </w:t>
            </w:r>
            <w:proofErr w:type="spellStart"/>
            <w:r w:rsidRPr="00FC355C">
              <w:rPr>
                <w:rFonts w:eastAsia="Arial Narrow"/>
                <w:b/>
                <w:bCs/>
                <w:color w:val="auto"/>
              </w:rPr>
              <w:t>B.Tech</w:t>
            </w:r>
            <w:proofErr w:type="spellEnd"/>
            <w:r w:rsidRPr="00FC355C">
              <w:rPr>
                <w:rFonts w:eastAsia="Arial Narrow"/>
                <w:b/>
                <w:bCs/>
                <w:color w:val="auto"/>
              </w:rPr>
              <w:t xml:space="preserve"> from QUBA College of Engineering &amp; Technology, Nellore (Affiliated to JNTUA)</w:t>
            </w:r>
          </w:p>
          <w:p w:rsidR="00CC7BDF" w:rsidRPr="00464A56" w:rsidRDefault="00CC7BDF" w:rsidP="00464A56">
            <w:pPr>
              <w:tabs>
                <w:tab w:val="left" w:pos="162"/>
              </w:tabs>
              <w:ind w:left="103" w:right="-90"/>
              <w:rPr>
                <w:rFonts w:eastAsia="Arial Narrow"/>
                <w:color w:val="auto"/>
              </w:rPr>
            </w:pPr>
            <w:r>
              <w:rPr>
                <w:rFonts w:eastAsia="Arial Narrow"/>
                <w:color w:val="auto"/>
              </w:rPr>
              <w:t xml:space="preserve">                       </w:t>
            </w:r>
            <w:r w:rsidRPr="00FC355C">
              <w:rPr>
                <w:rFonts w:eastAsia="Arial Narrow"/>
                <w:color w:val="auto"/>
              </w:rPr>
              <w:t>Secured 61% in the Department of Computer Science and Engineering (CSE)</w:t>
            </w:r>
          </w:p>
          <w:p w:rsidR="00CC7BDF" w:rsidRPr="00FC355C" w:rsidRDefault="00CC7BDF" w:rsidP="00CC7BDF">
            <w:pPr>
              <w:tabs>
                <w:tab w:val="left" w:pos="162"/>
              </w:tabs>
              <w:ind w:left="103" w:right="-90"/>
              <w:rPr>
                <w:rFonts w:eastAsia="Arial Narrow"/>
                <w:b/>
                <w:bCs/>
                <w:color w:val="auto"/>
              </w:rPr>
            </w:pPr>
          </w:p>
          <w:p w:rsidR="00CC7BDF" w:rsidRPr="00FC355C" w:rsidRDefault="00CC7BDF" w:rsidP="00CC7BDF">
            <w:pPr>
              <w:tabs>
                <w:tab w:val="left" w:pos="162"/>
              </w:tabs>
              <w:ind w:left="103" w:right="-90"/>
              <w:rPr>
                <w:rFonts w:eastAsia="Arial Narrow"/>
                <w:b/>
                <w:bCs/>
                <w:color w:val="auto"/>
              </w:rPr>
            </w:pPr>
            <w:r>
              <w:rPr>
                <w:rFonts w:eastAsia="Arial Narrow"/>
                <w:b/>
                <w:bCs/>
                <w:color w:val="auto"/>
              </w:rPr>
              <w:t xml:space="preserve">2006-2008     </w:t>
            </w:r>
            <w:r w:rsidRPr="00FC355C">
              <w:rPr>
                <w:rFonts w:eastAsia="Arial Narrow"/>
                <w:b/>
                <w:bCs/>
                <w:color w:val="auto"/>
              </w:rPr>
              <w:t xml:space="preserve">Intermediate from Sri </w:t>
            </w:r>
            <w:proofErr w:type="spellStart"/>
            <w:r w:rsidRPr="00FC355C">
              <w:rPr>
                <w:rFonts w:eastAsia="Arial Narrow"/>
                <w:b/>
                <w:bCs/>
                <w:color w:val="auto"/>
              </w:rPr>
              <w:t>Chaitanya</w:t>
            </w:r>
            <w:proofErr w:type="spellEnd"/>
            <w:r w:rsidRPr="00FC355C">
              <w:rPr>
                <w:rFonts w:eastAsia="Arial Narrow"/>
                <w:b/>
                <w:bCs/>
                <w:color w:val="auto"/>
              </w:rPr>
              <w:t xml:space="preserve"> College, Nellore</w:t>
            </w:r>
          </w:p>
          <w:p w:rsidR="00CC7BDF" w:rsidRPr="00FC355C" w:rsidRDefault="00CC7BDF" w:rsidP="00CC7BDF">
            <w:pPr>
              <w:tabs>
                <w:tab w:val="left" w:pos="162"/>
              </w:tabs>
              <w:ind w:left="103" w:right="-90"/>
              <w:rPr>
                <w:rFonts w:eastAsia="Arial Narrow"/>
                <w:color w:val="auto"/>
              </w:rPr>
            </w:pPr>
            <w:r>
              <w:rPr>
                <w:rFonts w:eastAsia="Arial Narrow"/>
                <w:color w:val="auto"/>
              </w:rPr>
              <w:t xml:space="preserve">                      </w:t>
            </w:r>
            <w:r w:rsidRPr="00FC355C">
              <w:rPr>
                <w:rFonts w:eastAsia="Arial Narrow"/>
                <w:color w:val="auto"/>
              </w:rPr>
              <w:t>Secured 63% in M.P.C</w:t>
            </w:r>
          </w:p>
          <w:p w:rsidR="00CC7BDF" w:rsidRPr="00FC355C" w:rsidRDefault="00CC7BDF" w:rsidP="00CC7BDF">
            <w:pPr>
              <w:tabs>
                <w:tab w:val="left" w:pos="162"/>
              </w:tabs>
              <w:ind w:left="103" w:right="-90"/>
              <w:rPr>
                <w:rFonts w:eastAsia="Arial Narrow"/>
                <w:b/>
                <w:color w:val="auto"/>
              </w:rPr>
            </w:pPr>
          </w:p>
          <w:p w:rsidR="00CC7BDF" w:rsidRPr="00FC355C" w:rsidRDefault="00CC7BDF" w:rsidP="00CC7BDF">
            <w:pPr>
              <w:tabs>
                <w:tab w:val="left" w:pos="162"/>
              </w:tabs>
              <w:ind w:left="103" w:right="-90"/>
              <w:rPr>
                <w:rFonts w:eastAsia="Arial Narrow"/>
                <w:b/>
                <w:color w:val="auto"/>
              </w:rPr>
            </w:pPr>
            <w:r>
              <w:rPr>
                <w:rFonts w:eastAsia="Arial Narrow"/>
                <w:b/>
                <w:color w:val="auto"/>
              </w:rPr>
              <w:t xml:space="preserve">2006              </w:t>
            </w:r>
            <w:r w:rsidRPr="00FC355C">
              <w:rPr>
                <w:rFonts w:eastAsia="Arial Narrow"/>
                <w:b/>
                <w:color w:val="auto"/>
              </w:rPr>
              <w:t>S.S.C from Little Angels English Medium School</w:t>
            </w:r>
          </w:p>
          <w:p w:rsidR="00CC7BDF" w:rsidRPr="00FC355C" w:rsidRDefault="00CC7BDF" w:rsidP="00CC7BDF">
            <w:pPr>
              <w:ind w:left="103"/>
              <w:rPr>
                <w:rFonts w:eastAsia="Arial Narrow"/>
                <w:color w:val="auto"/>
              </w:rPr>
            </w:pPr>
            <w:r>
              <w:rPr>
                <w:rFonts w:eastAsia="Arial Narrow"/>
                <w:color w:val="auto"/>
              </w:rPr>
              <w:t xml:space="preserve">                      </w:t>
            </w:r>
            <w:r w:rsidRPr="00FC355C">
              <w:rPr>
                <w:rFonts w:eastAsia="Arial Narrow"/>
                <w:color w:val="auto"/>
              </w:rPr>
              <w:t>Secured 77%</w:t>
            </w:r>
          </w:p>
          <w:p w:rsidR="00CC7BDF" w:rsidRDefault="00CC7BDF" w:rsidP="00CC7BDF">
            <w:pPr>
              <w:ind w:left="103"/>
              <w:rPr>
                <w:b/>
                <w:sz w:val="28"/>
                <w:lang w:eastAsia="en-IN"/>
              </w:rPr>
            </w:pPr>
          </w:p>
        </w:tc>
      </w:tr>
    </w:tbl>
    <w:p w:rsidR="007353F9" w:rsidRDefault="007353F9" w:rsidP="00450BEC">
      <w:pPr>
        <w:pStyle w:val="Heading1"/>
        <w:snapToGrid w:val="0"/>
        <w:rPr>
          <w:rFonts w:eastAsia="Arial Narrow"/>
          <w:bCs w:val="0"/>
          <w:color w:val="auto"/>
          <w:sz w:val="28"/>
          <w:szCs w:val="24"/>
        </w:rPr>
      </w:pPr>
    </w:p>
    <w:p w:rsidR="00FC355C" w:rsidRPr="00450BEC" w:rsidRDefault="00450BEC" w:rsidP="00450BEC">
      <w:pPr>
        <w:pStyle w:val="Heading1"/>
        <w:snapToGrid w:val="0"/>
        <w:rPr>
          <w:rFonts w:eastAsia="Arial Narrow"/>
          <w:color w:val="auto"/>
          <w:sz w:val="28"/>
          <w:szCs w:val="28"/>
        </w:rPr>
      </w:pPr>
      <w:r w:rsidRPr="00450BEC">
        <w:rPr>
          <w:rFonts w:eastAsia="Arial Narrow"/>
          <w:bCs w:val="0"/>
          <w:color w:val="auto"/>
          <w:sz w:val="28"/>
          <w:szCs w:val="24"/>
        </w:rPr>
        <w:t>Career Phase</w:t>
      </w:r>
    </w:p>
    <w:p w:rsidR="00FC355C" w:rsidRPr="00FC355C" w:rsidRDefault="00FC355C" w:rsidP="00FC355C">
      <w:pPr>
        <w:rPr>
          <w:rFonts w:eastAsia="Arial Narrow"/>
        </w:rPr>
      </w:pPr>
    </w:p>
    <w:tbl>
      <w:tblPr>
        <w:tblW w:w="10847" w:type="dxa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47"/>
      </w:tblGrid>
      <w:tr w:rsidR="00CC7BDF" w:rsidTr="00CC7BDF">
        <w:trPr>
          <w:trHeight w:val="4731"/>
        </w:trPr>
        <w:tc>
          <w:tcPr>
            <w:tcW w:w="10847" w:type="dxa"/>
          </w:tcPr>
          <w:p w:rsidR="009B4588" w:rsidRDefault="009B4588" w:rsidP="00CC7BDF">
            <w:pPr>
              <w:ind w:left="47"/>
              <w:rPr>
                <w:rFonts w:eastAsia="Arial Narrow"/>
              </w:rPr>
            </w:pPr>
          </w:p>
          <w:p w:rsidR="00CC7BDF" w:rsidRPr="00FC355C" w:rsidRDefault="00CC7BDF" w:rsidP="00CC7BDF">
            <w:pPr>
              <w:ind w:left="47"/>
              <w:rPr>
                <w:rFonts w:eastAsia="Arial Narrow"/>
              </w:rPr>
            </w:pPr>
            <w:r w:rsidRPr="00FC355C">
              <w:rPr>
                <w:rFonts w:eastAsia="Arial Narrow"/>
              </w:rPr>
              <w:t xml:space="preserve">Company Name : </w:t>
            </w:r>
            <w:proofErr w:type="spellStart"/>
            <w:r w:rsidRPr="00FC355C">
              <w:rPr>
                <w:rFonts w:eastAsia="Arial Narrow"/>
              </w:rPr>
              <w:t>Knoah</w:t>
            </w:r>
            <w:proofErr w:type="spellEnd"/>
            <w:r w:rsidRPr="00FC355C">
              <w:rPr>
                <w:rFonts w:eastAsia="Arial Narrow"/>
              </w:rPr>
              <w:t xml:space="preserve"> Solutions</w:t>
            </w:r>
            <w:r w:rsidRPr="00FC355C">
              <w:rPr>
                <w:rFonts w:eastAsia="Arial Narrow"/>
                <w:color w:val="FF0000"/>
              </w:rPr>
              <w:t xml:space="preserve"> (March  2013 – May  2015)</w:t>
            </w:r>
          </w:p>
          <w:p w:rsidR="00CC7BDF" w:rsidRPr="00FC355C" w:rsidRDefault="00CC7BDF" w:rsidP="00CC7BDF">
            <w:pPr>
              <w:ind w:left="47"/>
              <w:rPr>
                <w:rFonts w:eastAsia="Arial Narrow"/>
              </w:rPr>
            </w:pPr>
            <w:r w:rsidRPr="00FC355C">
              <w:rPr>
                <w:rFonts w:eastAsia="Arial Narrow"/>
              </w:rPr>
              <w:t>Designated : Technical Support Executive</w:t>
            </w:r>
          </w:p>
          <w:p w:rsidR="00CC7BDF" w:rsidRPr="00FC355C" w:rsidRDefault="00CC7BDF" w:rsidP="00CC7BDF">
            <w:pPr>
              <w:ind w:left="47"/>
              <w:rPr>
                <w:rFonts w:eastAsia="Arial Narrow"/>
              </w:rPr>
            </w:pPr>
          </w:p>
          <w:p w:rsidR="00CC7BDF" w:rsidRPr="00450BEC" w:rsidRDefault="007353F9" w:rsidP="00CC7BDF">
            <w:pPr>
              <w:ind w:left="47"/>
              <w:rPr>
                <w:rFonts w:eastAsia="Arial Narrow"/>
                <w:sz w:val="28"/>
              </w:rPr>
            </w:pPr>
            <w:r>
              <w:rPr>
                <w:rFonts w:eastAsia="Arial Narrow"/>
                <w:b/>
                <w:sz w:val="28"/>
              </w:rPr>
              <w:t>Key Are</w:t>
            </w:r>
            <w:r w:rsidR="00CC7BDF" w:rsidRPr="00450BEC">
              <w:rPr>
                <w:rFonts w:eastAsia="Arial Narrow"/>
                <w:b/>
                <w:sz w:val="28"/>
              </w:rPr>
              <w:t>as</w:t>
            </w:r>
          </w:p>
          <w:p w:rsidR="00CC7BDF" w:rsidRPr="00FC355C" w:rsidRDefault="00CC7BDF" w:rsidP="00CC7BDF">
            <w:pPr>
              <w:numPr>
                <w:ilvl w:val="0"/>
                <w:numId w:val="4"/>
              </w:numPr>
              <w:spacing w:before="200"/>
              <w:ind w:left="1487" w:right="-30"/>
              <w:textAlignment w:val="baseline"/>
              <w:rPr>
                <w:lang w:eastAsia="en-IN"/>
              </w:rPr>
            </w:pPr>
            <w:r w:rsidRPr="00FC355C">
              <w:rPr>
                <w:lang w:eastAsia="en-IN"/>
              </w:rPr>
              <w:t xml:space="preserve">Providing technical support on </w:t>
            </w:r>
            <w:r w:rsidRPr="00FC355C">
              <w:rPr>
                <w:b/>
                <w:bCs/>
                <w:lang w:eastAsia="en-IN"/>
              </w:rPr>
              <w:t>Samsung</w:t>
            </w:r>
            <w:r w:rsidRPr="00FC355C">
              <w:rPr>
                <w:lang w:eastAsia="en-IN"/>
              </w:rPr>
              <w:t xml:space="preserve"> products to end users in the US via chat and email.</w:t>
            </w:r>
          </w:p>
          <w:p w:rsidR="00CC7BDF" w:rsidRPr="00FC355C" w:rsidRDefault="00CC7BDF" w:rsidP="00CC7BDF">
            <w:pPr>
              <w:numPr>
                <w:ilvl w:val="0"/>
                <w:numId w:val="4"/>
              </w:numPr>
              <w:ind w:left="1487" w:right="-30"/>
              <w:jc w:val="both"/>
              <w:textAlignment w:val="baseline"/>
              <w:rPr>
                <w:lang w:eastAsia="en-IN"/>
              </w:rPr>
            </w:pPr>
            <w:r w:rsidRPr="00FC355C">
              <w:rPr>
                <w:lang w:eastAsia="en-IN"/>
              </w:rPr>
              <w:t>Providing pre-sales support for Clients on different Samsung products.</w:t>
            </w:r>
          </w:p>
          <w:p w:rsidR="00CC7BDF" w:rsidRPr="00FC355C" w:rsidRDefault="00CC7BDF" w:rsidP="00CC7BDF">
            <w:pPr>
              <w:pStyle w:val="ListParagraph"/>
              <w:ind w:left="767"/>
              <w:rPr>
                <w:rFonts w:eastAsia="Arial Narrow"/>
                <w:color w:val="auto"/>
              </w:rPr>
            </w:pPr>
          </w:p>
          <w:p w:rsidR="00CC7BDF" w:rsidRPr="00FC355C" w:rsidRDefault="00CC7BDF" w:rsidP="00CC7BDF">
            <w:pPr>
              <w:ind w:left="47"/>
              <w:rPr>
                <w:rFonts w:eastAsia="Arial Narrow"/>
              </w:rPr>
            </w:pPr>
            <w:r w:rsidRPr="00FC355C">
              <w:rPr>
                <w:rFonts w:eastAsia="Arial Narrow"/>
              </w:rPr>
              <w:t xml:space="preserve">Company Name : </w:t>
            </w:r>
            <w:proofErr w:type="spellStart"/>
            <w:r w:rsidRPr="00FC355C">
              <w:rPr>
                <w:rFonts w:eastAsia="Arial"/>
              </w:rPr>
              <w:t>Genpact</w:t>
            </w:r>
            <w:proofErr w:type="spellEnd"/>
            <w:r>
              <w:rPr>
                <w:rFonts w:eastAsia="Arial"/>
              </w:rPr>
              <w:t xml:space="preserve"> </w:t>
            </w:r>
            <w:r w:rsidRPr="00FC355C">
              <w:rPr>
                <w:rFonts w:eastAsia="Arial"/>
              </w:rPr>
              <w:t xml:space="preserve">(Google Client) </w:t>
            </w:r>
            <w:r w:rsidRPr="00FC355C">
              <w:rPr>
                <w:rFonts w:eastAsia="Arial Narrow"/>
                <w:color w:val="FF0000"/>
              </w:rPr>
              <w:t>(May 2015   – still working)</w:t>
            </w:r>
          </w:p>
          <w:p w:rsidR="00CC7BDF" w:rsidRPr="00FC355C" w:rsidRDefault="00CC7BDF" w:rsidP="00CC7BDF">
            <w:pPr>
              <w:ind w:left="47"/>
              <w:rPr>
                <w:rFonts w:eastAsia="Arial Narrow"/>
              </w:rPr>
            </w:pPr>
            <w:r w:rsidRPr="00FC355C">
              <w:rPr>
                <w:rFonts w:eastAsia="Arial Narrow"/>
              </w:rPr>
              <w:t>Designated : Process Associate</w:t>
            </w:r>
          </w:p>
          <w:p w:rsidR="00CC7BDF" w:rsidRPr="00FC355C" w:rsidRDefault="00CC7BDF" w:rsidP="00CC7BDF">
            <w:pPr>
              <w:pStyle w:val="ListParagraph"/>
              <w:ind w:left="47"/>
              <w:rPr>
                <w:rFonts w:eastAsia="Arial Narrow"/>
                <w:color w:val="auto"/>
              </w:rPr>
            </w:pPr>
          </w:p>
          <w:p w:rsidR="00CC7BDF" w:rsidRPr="00FC355C" w:rsidRDefault="00CC7BDF" w:rsidP="00CC7BDF">
            <w:pPr>
              <w:ind w:left="47"/>
              <w:rPr>
                <w:rFonts w:eastAsia="Arial Narrow"/>
                <w:b/>
                <w:color w:val="auto"/>
              </w:rPr>
            </w:pPr>
            <w:r w:rsidRPr="00450BEC">
              <w:rPr>
                <w:rFonts w:eastAsia="Arial Narrow"/>
                <w:b/>
                <w:color w:val="auto"/>
                <w:sz w:val="28"/>
              </w:rPr>
              <w:t>Key Areas</w:t>
            </w:r>
          </w:p>
          <w:p w:rsidR="00CC7BDF" w:rsidRPr="00FC355C" w:rsidRDefault="00CC7BDF" w:rsidP="00CC7BDF">
            <w:pPr>
              <w:numPr>
                <w:ilvl w:val="0"/>
                <w:numId w:val="3"/>
              </w:numPr>
              <w:ind w:left="767"/>
              <w:rPr>
                <w:rFonts w:eastAsia="Arial Narrow"/>
                <w:color w:val="auto"/>
              </w:rPr>
            </w:pPr>
            <w:r w:rsidRPr="00FC355C">
              <w:rPr>
                <w:rFonts w:eastAsia="Arial Narrow"/>
                <w:color w:val="auto"/>
              </w:rPr>
              <w:t>Monitoring all transactions which go through Google.</w:t>
            </w:r>
          </w:p>
          <w:p w:rsidR="00CC7BDF" w:rsidRPr="00FC355C" w:rsidRDefault="00CC7BDF" w:rsidP="00CC7BDF">
            <w:pPr>
              <w:numPr>
                <w:ilvl w:val="0"/>
                <w:numId w:val="3"/>
              </w:numPr>
              <w:ind w:left="767"/>
              <w:rPr>
                <w:rFonts w:eastAsia="Arial Narrow"/>
                <w:color w:val="auto"/>
              </w:rPr>
            </w:pPr>
            <w:r w:rsidRPr="00FC355C">
              <w:rPr>
                <w:rFonts w:eastAsia="Arial Narrow"/>
                <w:color w:val="auto"/>
              </w:rPr>
              <w:t>Respond to customer inquiries and escalations via chat and email.</w:t>
            </w:r>
          </w:p>
          <w:p w:rsidR="00CC7BDF" w:rsidRPr="00FC355C" w:rsidRDefault="00CC7BDF" w:rsidP="00CC7BDF">
            <w:pPr>
              <w:numPr>
                <w:ilvl w:val="0"/>
                <w:numId w:val="3"/>
              </w:numPr>
              <w:ind w:left="767"/>
              <w:rPr>
                <w:rFonts w:eastAsia="Arial Narrow"/>
                <w:color w:val="auto"/>
              </w:rPr>
            </w:pPr>
            <w:r w:rsidRPr="00FC355C">
              <w:rPr>
                <w:rFonts w:eastAsia="Arial Narrow"/>
                <w:color w:val="auto"/>
              </w:rPr>
              <w:t>Maintain a thorough understanding of process and policies.</w:t>
            </w:r>
          </w:p>
          <w:p w:rsidR="00CC7BDF" w:rsidRDefault="00CC7BDF" w:rsidP="00CC7BDF">
            <w:pPr>
              <w:numPr>
                <w:ilvl w:val="0"/>
                <w:numId w:val="3"/>
              </w:numPr>
              <w:ind w:left="767"/>
              <w:rPr>
                <w:rFonts w:eastAsia="Arial Narrow"/>
              </w:rPr>
            </w:pPr>
            <w:r w:rsidRPr="00FC355C">
              <w:rPr>
                <w:rFonts w:eastAsia="Arial Narrow"/>
                <w:color w:val="auto"/>
              </w:rPr>
              <w:t>Computing many individual risk indicators per order and leveraging sophisticated machine learning algorithms to identify the orders that need to be stopped.</w:t>
            </w:r>
          </w:p>
        </w:tc>
      </w:tr>
    </w:tbl>
    <w:p w:rsidR="00FC355C" w:rsidRPr="00FC355C" w:rsidRDefault="00FC355C" w:rsidP="00FC355C">
      <w:pPr>
        <w:spacing w:line="276" w:lineRule="auto"/>
        <w:rPr>
          <w:rFonts w:eastAsia="Arial"/>
          <w:b/>
        </w:rPr>
      </w:pPr>
    </w:p>
    <w:p w:rsidR="007353F9" w:rsidRDefault="007353F9" w:rsidP="00FC355C">
      <w:pPr>
        <w:spacing w:line="276" w:lineRule="auto"/>
        <w:rPr>
          <w:rFonts w:eastAsia="Arial"/>
          <w:b/>
          <w:sz w:val="28"/>
        </w:rPr>
      </w:pPr>
    </w:p>
    <w:p w:rsidR="007353F9" w:rsidRDefault="007353F9" w:rsidP="00FC355C">
      <w:pPr>
        <w:spacing w:line="276" w:lineRule="auto"/>
        <w:rPr>
          <w:rFonts w:eastAsia="Arial"/>
          <w:b/>
          <w:sz w:val="28"/>
        </w:rPr>
      </w:pPr>
    </w:p>
    <w:p w:rsidR="00450BEC" w:rsidRDefault="00450BEC" w:rsidP="00464A56">
      <w:pPr>
        <w:rPr>
          <w:color w:val="auto"/>
        </w:rPr>
      </w:pPr>
    </w:p>
    <w:p w:rsidR="00450BEC" w:rsidRDefault="00450BEC" w:rsidP="00464A56">
      <w:pPr>
        <w:rPr>
          <w:b/>
          <w:color w:val="auto"/>
          <w:sz w:val="28"/>
        </w:rPr>
      </w:pPr>
      <w:r w:rsidRPr="00450BEC">
        <w:rPr>
          <w:b/>
          <w:color w:val="auto"/>
          <w:sz w:val="28"/>
        </w:rPr>
        <w:lastRenderedPageBreak/>
        <w:t>Relevant Skills</w:t>
      </w:r>
    </w:p>
    <w:p w:rsidR="00464A56" w:rsidRPr="00450BEC" w:rsidRDefault="00464A56" w:rsidP="00464A56">
      <w:pPr>
        <w:rPr>
          <w:b/>
          <w:color w:val="auto"/>
          <w:sz w:val="28"/>
        </w:rPr>
      </w:pPr>
    </w:p>
    <w:tbl>
      <w:tblPr>
        <w:tblW w:w="1105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57"/>
      </w:tblGrid>
      <w:tr w:rsidR="007353F9" w:rsidTr="007353F9">
        <w:trPr>
          <w:trHeight w:val="1216"/>
        </w:trPr>
        <w:tc>
          <w:tcPr>
            <w:tcW w:w="11057" w:type="dxa"/>
          </w:tcPr>
          <w:p w:rsidR="007353F9" w:rsidRPr="00FC355C" w:rsidRDefault="007353F9" w:rsidP="007353F9">
            <w:pPr>
              <w:numPr>
                <w:ilvl w:val="0"/>
                <w:numId w:val="5"/>
              </w:numPr>
              <w:spacing w:before="200"/>
              <w:ind w:left="468"/>
              <w:textAlignment w:val="baseline"/>
              <w:rPr>
                <w:lang w:eastAsia="en-IN"/>
              </w:rPr>
            </w:pPr>
            <w:r w:rsidRPr="00FC355C">
              <w:rPr>
                <w:lang w:eastAsia="en-IN"/>
              </w:rPr>
              <w:t>Handling 40+ customer interactions per day, giving detailed, personalized, friendly, and polite service to ensure customer retention.</w:t>
            </w:r>
          </w:p>
          <w:p w:rsidR="007353F9" w:rsidRPr="00FC355C" w:rsidRDefault="007353F9" w:rsidP="007353F9">
            <w:pPr>
              <w:numPr>
                <w:ilvl w:val="0"/>
                <w:numId w:val="5"/>
              </w:numPr>
              <w:ind w:left="468"/>
              <w:textAlignment w:val="baseline"/>
              <w:rPr>
                <w:lang w:eastAsia="en-IN"/>
              </w:rPr>
            </w:pPr>
            <w:r w:rsidRPr="00FC355C">
              <w:rPr>
                <w:lang w:eastAsia="en-IN"/>
              </w:rPr>
              <w:t>Memorized all company services to be able to answer all customer queries quickly and efficiently.</w:t>
            </w:r>
          </w:p>
          <w:p w:rsidR="007353F9" w:rsidRDefault="007353F9" w:rsidP="007353F9">
            <w:pPr>
              <w:ind w:left="468"/>
              <w:rPr>
                <w:lang w:eastAsia="en-IN"/>
              </w:rPr>
            </w:pPr>
            <w:r>
              <w:rPr>
                <w:lang w:eastAsia="en-IN"/>
              </w:rPr>
              <w:t>35wpm</w:t>
            </w:r>
            <w:r w:rsidRPr="00FC355C">
              <w:rPr>
                <w:lang w:eastAsia="en-IN"/>
              </w:rPr>
              <w:t>, with 100% accuracy.</w:t>
            </w:r>
          </w:p>
        </w:tc>
      </w:tr>
    </w:tbl>
    <w:p w:rsidR="00FC355C" w:rsidRPr="00FC355C" w:rsidRDefault="00FC355C" w:rsidP="00FC355C">
      <w:pPr>
        <w:ind w:left="720"/>
        <w:rPr>
          <w:lang w:eastAsia="en-IN"/>
        </w:rPr>
      </w:pPr>
    </w:p>
    <w:p w:rsidR="00450BEC" w:rsidRDefault="00450BEC" w:rsidP="00464A56">
      <w:pPr>
        <w:snapToGrid w:val="0"/>
        <w:rPr>
          <w:b/>
          <w:color w:val="auto"/>
          <w:sz w:val="28"/>
        </w:rPr>
      </w:pPr>
      <w:r w:rsidRPr="00450BEC">
        <w:rPr>
          <w:b/>
          <w:color w:val="auto"/>
          <w:sz w:val="28"/>
        </w:rPr>
        <w:t>Supplementary</w:t>
      </w:r>
    </w:p>
    <w:p w:rsidR="00464A56" w:rsidRPr="00450BEC" w:rsidRDefault="00464A56" w:rsidP="00464A56">
      <w:pPr>
        <w:snapToGrid w:val="0"/>
        <w:rPr>
          <w:b/>
          <w:color w:val="auto"/>
          <w:sz w:val="28"/>
        </w:rPr>
      </w:pPr>
    </w:p>
    <w:tbl>
      <w:tblPr>
        <w:tblW w:w="1105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57"/>
      </w:tblGrid>
      <w:tr w:rsidR="007353F9" w:rsidTr="007353F9">
        <w:trPr>
          <w:trHeight w:val="1758"/>
        </w:trPr>
        <w:tc>
          <w:tcPr>
            <w:tcW w:w="11057" w:type="dxa"/>
          </w:tcPr>
          <w:p w:rsidR="007353F9" w:rsidRDefault="007353F9" w:rsidP="007353F9">
            <w:pPr>
              <w:snapToGrid w:val="0"/>
              <w:ind w:left="430"/>
              <w:rPr>
                <w:color w:val="auto"/>
              </w:rPr>
            </w:pPr>
          </w:p>
          <w:p w:rsidR="007353F9" w:rsidRPr="00464A56" w:rsidRDefault="007353F9" w:rsidP="00464A56">
            <w:pPr>
              <w:pStyle w:val="ListParagraph"/>
              <w:numPr>
                <w:ilvl w:val="0"/>
                <w:numId w:val="7"/>
              </w:numPr>
              <w:snapToGrid w:val="0"/>
              <w:rPr>
                <w:color w:val="auto"/>
              </w:rPr>
            </w:pPr>
            <w:r w:rsidRPr="00464A56">
              <w:rPr>
                <w:color w:val="auto"/>
              </w:rPr>
              <w:t>Date of Birth                  :          November 17, 1990</w:t>
            </w:r>
          </w:p>
          <w:p w:rsidR="007353F9" w:rsidRPr="00464A56" w:rsidRDefault="007353F9" w:rsidP="00464A56">
            <w:pPr>
              <w:pStyle w:val="ListParagraph"/>
              <w:numPr>
                <w:ilvl w:val="0"/>
                <w:numId w:val="7"/>
              </w:numPr>
              <w:rPr>
                <w:color w:val="auto"/>
              </w:rPr>
            </w:pPr>
            <w:r w:rsidRPr="00464A56">
              <w:rPr>
                <w:color w:val="auto"/>
              </w:rPr>
              <w:t xml:space="preserve">Marital Status                 :         </w:t>
            </w:r>
            <w:r w:rsidR="00464A56">
              <w:rPr>
                <w:color w:val="auto"/>
              </w:rPr>
              <w:t xml:space="preserve"> </w:t>
            </w:r>
            <w:r w:rsidRPr="00464A56">
              <w:rPr>
                <w:color w:val="auto"/>
              </w:rPr>
              <w:t>Single</w:t>
            </w:r>
          </w:p>
          <w:p w:rsidR="007353F9" w:rsidRPr="00464A56" w:rsidRDefault="007353F9" w:rsidP="00464A56">
            <w:pPr>
              <w:pStyle w:val="ListParagraph"/>
              <w:numPr>
                <w:ilvl w:val="0"/>
                <w:numId w:val="7"/>
              </w:numPr>
              <w:rPr>
                <w:color w:val="auto"/>
              </w:rPr>
            </w:pPr>
            <w:r w:rsidRPr="00464A56">
              <w:rPr>
                <w:color w:val="auto"/>
              </w:rPr>
              <w:t xml:space="preserve">Fathers Name                 :        </w:t>
            </w:r>
            <w:r w:rsidR="00464A56">
              <w:rPr>
                <w:color w:val="auto"/>
              </w:rPr>
              <w:t xml:space="preserve">  </w:t>
            </w:r>
            <w:r w:rsidRPr="00464A56">
              <w:rPr>
                <w:color w:val="auto"/>
              </w:rPr>
              <w:t xml:space="preserve">Chan </w:t>
            </w:r>
            <w:proofErr w:type="spellStart"/>
            <w:r w:rsidRPr="00464A56">
              <w:rPr>
                <w:color w:val="auto"/>
              </w:rPr>
              <w:t>Basha</w:t>
            </w:r>
            <w:proofErr w:type="spellEnd"/>
            <w:r w:rsidRPr="00464A56">
              <w:rPr>
                <w:color w:val="auto"/>
              </w:rPr>
              <w:t xml:space="preserve"> </w:t>
            </w:r>
            <w:proofErr w:type="spellStart"/>
            <w:r w:rsidRPr="00464A56">
              <w:rPr>
                <w:color w:val="auto"/>
              </w:rPr>
              <w:t>Shaik</w:t>
            </w:r>
            <w:proofErr w:type="spellEnd"/>
          </w:p>
          <w:p w:rsidR="007353F9" w:rsidRPr="00464A56" w:rsidRDefault="007353F9" w:rsidP="00464A56">
            <w:pPr>
              <w:pStyle w:val="ListParagraph"/>
              <w:numPr>
                <w:ilvl w:val="0"/>
                <w:numId w:val="7"/>
              </w:numPr>
              <w:rPr>
                <w:color w:val="auto"/>
              </w:rPr>
            </w:pPr>
            <w:r w:rsidRPr="00464A56">
              <w:rPr>
                <w:color w:val="auto"/>
              </w:rPr>
              <w:t xml:space="preserve">Languages Known         :       </w:t>
            </w:r>
            <w:r w:rsidR="00464A56">
              <w:rPr>
                <w:color w:val="auto"/>
              </w:rPr>
              <w:t xml:space="preserve">  </w:t>
            </w:r>
            <w:r w:rsidRPr="00464A56">
              <w:rPr>
                <w:color w:val="auto"/>
              </w:rPr>
              <w:t xml:space="preserve"> English, Hindi &amp; Telugu</w:t>
            </w:r>
          </w:p>
          <w:p w:rsidR="007353F9" w:rsidRPr="00464A56" w:rsidRDefault="007353F9" w:rsidP="00464A56">
            <w:pPr>
              <w:pStyle w:val="ListParagraph"/>
              <w:numPr>
                <w:ilvl w:val="0"/>
                <w:numId w:val="7"/>
              </w:numPr>
              <w:rPr>
                <w:color w:val="auto"/>
              </w:rPr>
            </w:pPr>
            <w:r w:rsidRPr="00464A56">
              <w:rPr>
                <w:color w:val="auto"/>
              </w:rPr>
              <w:t xml:space="preserve">Interests                          :        </w:t>
            </w:r>
            <w:r w:rsidR="00464A56">
              <w:rPr>
                <w:color w:val="auto"/>
              </w:rPr>
              <w:t xml:space="preserve">  </w:t>
            </w:r>
            <w:r w:rsidRPr="00464A56">
              <w:rPr>
                <w:color w:val="auto"/>
              </w:rPr>
              <w:t>Watching TV and spending time with family.</w:t>
            </w:r>
          </w:p>
          <w:p w:rsidR="007353F9" w:rsidRDefault="007353F9" w:rsidP="007353F9">
            <w:pPr>
              <w:ind w:left="430"/>
              <w:rPr>
                <w:color w:val="auto"/>
              </w:rPr>
            </w:pPr>
            <w:bookmarkStart w:id="0" w:name="_GoBack"/>
            <w:bookmarkEnd w:id="0"/>
          </w:p>
        </w:tc>
      </w:tr>
    </w:tbl>
    <w:p w:rsidR="00FC355C" w:rsidRDefault="00FC355C" w:rsidP="00FC355C">
      <w:pPr>
        <w:ind w:left="720"/>
        <w:rPr>
          <w:color w:val="auto"/>
        </w:rPr>
      </w:pPr>
    </w:p>
    <w:p w:rsidR="00464A56" w:rsidRDefault="00464A56" w:rsidP="00464A56">
      <w:pPr>
        <w:rPr>
          <w:b/>
          <w:color w:val="auto"/>
          <w:sz w:val="28"/>
        </w:rPr>
      </w:pPr>
      <w:r w:rsidRPr="00464A56">
        <w:rPr>
          <w:b/>
          <w:color w:val="auto"/>
          <w:sz w:val="28"/>
        </w:rPr>
        <w:t>Declaration</w:t>
      </w:r>
    </w:p>
    <w:p w:rsidR="00464A56" w:rsidRPr="00464A56" w:rsidRDefault="00464A56" w:rsidP="00464A56">
      <w:pPr>
        <w:rPr>
          <w:b/>
          <w:color w:val="auto"/>
          <w:sz w:val="28"/>
        </w:rPr>
      </w:pPr>
    </w:p>
    <w:p w:rsidR="00464A56" w:rsidRPr="00FC355C" w:rsidRDefault="00464A56" w:rsidP="00464A56">
      <w:pPr>
        <w:rPr>
          <w:color w:val="auto"/>
        </w:rPr>
      </w:pPr>
      <w:r w:rsidRPr="00464A56">
        <w:rPr>
          <w:color w:val="auto"/>
        </w:rPr>
        <w:t>I hereby declare that the above mentioned information is true to the best of my knowledge and belief.</w:t>
      </w:r>
    </w:p>
    <w:sectPr w:rsidR="00464A56" w:rsidRPr="00FC355C" w:rsidSect="00FC35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singleLevel"/>
    <w:tmpl w:val="00000004"/>
    <w:name w:val="WW8Num19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</w:abstractNum>
  <w:abstractNum w:abstractNumId="1">
    <w:nsid w:val="00000005"/>
    <w:multiLevelType w:val="singleLevel"/>
    <w:tmpl w:val="00000005"/>
    <w:name w:val="WW8Num2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</w:abstractNum>
  <w:abstractNum w:abstractNumId="2">
    <w:nsid w:val="00000007"/>
    <w:multiLevelType w:val="singleLevel"/>
    <w:tmpl w:val="00000007"/>
    <w:name w:val="WW8Num23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</w:abstractNum>
  <w:abstractNum w:abstractNumId="3">
    <w:nsid w:val="00000008"/>
    <w:multiLevelType w:val="singleLevel"/>
    <w:tmpl w:val="00000008"/>
    <w:name w:val="WW8Num25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</w:abstractNum>
  <w:abstractNum w:abstractNumId="4">
    <w:nsid w:val="54EF2097"/>
    <w:multiLevelType w:val="hybridMultilevel"/>
    <w:tmpl w:val="FBC67666"/>
    <w:lvl w:ilvl="0" w:tplc="4009000D">
      <w:start w:val="1"/>
      <w:numFmt w:val="bullet"/>
      <w:lvlText w:val=""/>
      <w:lvlJc w:val="left"/>
      <w:pPr>
        <w:ind w:left="11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5">
    <w:nsid w:val="69290FED"/>
    <w:multiLevelType w:val="multilevel"/>
    <w:tmpl w:val="74E4B89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1418D1"/>
    <w:multiLevelType w:val="hybridMultilevel"/>
    <w:tmpl w:val="907EA5C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55C"/>
    <w:rsid w:val="002734D9"/>
    <w:rsid w:val="00301A67"/>
    <w:rsid w:val="00450BEC"/>
    <w:rsid w:val="00464A56"/>
    <w:rsid w:val="007353F9"/>
    <w:rsid w:val="008A0B09"/>
    <w:rsid w:val="009B4588"/>
    <w:rsid w:val="00C77075"/>
    <w:rsid w:val="00CC7BDF"/>
    <w:rsid w:val="00FC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55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FC355C"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FC355C"/>
    <w:pPr>
      <w:jc w:val="center"/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C355C"/>
    <w:rPr>
      <w:rFonts w:ascii="Times New Roman" w:eastAsia="Times New Roman" w:hAnsi="Times New Roman" w:cs="Times New Roman"/>
      <w:color w:val="000000"/>
      <w:sz w:val="28"/>
      <w:szCs w:val="28"/>
      <w:lang w:val="en-US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5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355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ar-SA"/>
    </w:rPr>
  </w:style>
  <w:style w:type="character" w:customStyle="1" w:styleId="Heading1Char">
    <w:name w:val="Heading 1 Char"/>
    <w:basedOn w:val="DefaultParagraphFont"/>
    <w:link w:val="Heading1"/>
    <w:rsid w:val="00FC355C"/>
    <w:rPr>
      <w:rFonts w:ascii="Times New Roman" w:eastAsia="Times New Roman" w:hAnsi="Times New Roman" w:cs="Times New Roman"/>
      <w:b/>
      <w:bCs/>
      <w:color w:val="000000"/>
      <w:sz w:val="20"/>
      <w:szCs w:val="20"/>
      <w:lang w:val="en-US" w:eastAsia="ar-SA"/>
    </w:rPr>
  </w:style>
  <w:style w:type="paragraph" w:styleId="ListParagraph">
    <w:name w:val="List Paragraph"/>
    <w:basedOn w:val="Normal"/>
    <w:qFormat/>
    <w:rsid w:val="00FC355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55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FC355C"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FC355C"/>
    <w:pPr>
      <w:jc w:val="center"/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C355C"/>
    <w:rPr>
      <w:rFonts w:ascii="Times New Roman" w:eastAsia="Times New Roman" w:hAnsi="Times New Roman" w:cs="Times New Roman"/>
      <w:color w:val="000000"/>
      <w:sz w:val="28"/>
      <w:szCs w:val="28"/>
      <w:lang w:val="en-US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5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355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ar-SA"/>
    </w:rPr>
  </w:style>
  <w:style w:type="character" w:customStyle="1" w:styleId="Heading1Char">
    <w:name w:val="Heading 1 Char"/>
    <w:basedOn w:val="DefaultParagraphFont"/>
    <w:link w:val="Heading1"/>
    <w:rsid w:val="00FC355C"/>
    <w:rPr>
      <w:rFonts w:ascii="Times New Roman" w:eastAsia="Times New Roman" w:hAnsi="Times New Roman" w:cs="Times New Roman"/>
      <w:b/>
      <w:bCs/>
      <w:color w:val="000000"/>
      <w:sz w:val="20"/>
      <w:szCs w:val="20"/>
      <w:lang w:val="en-US" w:eastAsia="ar-SA"/>
    </w:rPr>
  </w:style>
  <w:style w:type="paragraph" w:styleId="ListParagraph">
    <w:name w:val="List Paragraph"/>
    <w:basedOn w:val="Normal"/>
    <w:qFormat/>
    <w:rsid w:val="00FC355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Tanveer</dc:creator>
  <cp:lastModifiedBy>Tanveer</cp:lastModifiedBy>
  <cp:revision>7</cp:revision>
  <dcterms:created xsi:type="dcterms:W3CDTF">2017-01-20T16:44:00Z</dcterms:created>
  <dcterms:modified xsi:type="dcterms:W3CDTF">2017-01-20T17:35:00Z</dcterms:modified>
</cp:coreProperties>
</file>