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0" w:firstLine="0"/>
      </w:pPr>
      <w:r>
        <w:rPr>
          <w:rFonts w:ascii="Times New Roman" w:hAnsi="Times New Roman" w:eastAsia="Times New Roman" w:cs="Times New Roman"/>
          <w:sz w:val="28"/>
        </w:rPr>
        <w:t xml:space="preserve">Resume - MUBARAK .J    </w:t>
      </w:r>
    </w:p>
    <w:p>
      <w:pPr>
        <w:ind w:left="0" w:firstLine="0"/>
      </w:pPr>
      <w:r>
        <w:rPr>
          <w:rFonts w:ascii="Times New Roman" w:hAnsi="Times New Roman" w:eastAsia="Times New Roman" w:cs="Times New Roman"/>
          <w:sz w:val="24"/>
        </w:rPr>
        <w:t xml:space="preserve">                  </w:t>
      </w:r>
      <w:r>
        <w:rPr>
          <w:rFonts w:ascii="Times New Roman" w:hAnsi="Times New Roman" w:eastAsia="Times New Roman" w:cs="Times New Roman"/>
          <w:sz w:val="24"/>
        </w:rPr>
        <w:tab/>
      </w:r>
      <w:r>
        <w:rPr>
          <w:rFonts w:ascii="Times New Roman" w:hAnsi="Times New Roman" w:eastAsia="Times New Roman" w:cs="Times New Roman"/>
          <w:sz w:val="24"/>
        </w:rPr>
        <w:t xml:space="preserve">       </w:t>
      </w:r>
      <w:r>
        <w:rPr>
          <w:rFonts w:ascii="Times New Roman" w:hAnsi="Times New Roman" w:eastAsia="Times New Roman" w:cs="Times New Roman"/>
          <w:sz w:val="24"/>
        </w:rPr>
        <w:tab/>
      </w:r>
    </w:p>
    <w:p>
      <w:r>
        <w:rPr>
          <w:rFonts w:ascii="Times New Roman" w:hAnsi="Times New Roman" w:eastAsia="Times New Roman" w:cs="Times New Roman"/>
          <w:sz w:val="24"/>
        </w:rPr>
        <w:t>email: prejudicekills@gmail.com</w:t>
      </w:r>
    </w:p>
    <w:p>
      <w:r>
        <w:rPr>
          <w:rFonts w:ascii="Times New Roman" w:hAnsi="Times New Roman" w:eastAsia="Times New Roman" w:cs="Times New Roman"/>
          <w:sz w:val="24"/>
        </w:rPr>
        <w:t>cell: +91 8179175300</w:t>
      </w:r>
    </w:p>
    <w:p>
      <w:r>
        <w:rPr>
          <w:rFonts w:ascii="Times New Roman" w:hAnsi="Times New Roman" w:eastAsia="Times New Roman" w:cs="Times New Roman"/>
          <w:sz w:val="24"/>
        </w:rPr>
        <w:t xml:space="preserve"> </w:t>
      </w:r>
    </w:p>
    <w:p>
      <w:pPr>
        <w:numPr>
          <w:numId w:val="0"/>
        </w:numPr>
        <w:ind w:left="1081" w:leftChars="0"/>
        <w:contextualSpacing/>
        <w:rPr>
          <w:rFonts w:ascii="Times New Roman" w:hAnsi="Times New Roman" w:eastAsia="Times New Roman" w:cs="Times New Roman"/>
          <w:sz w:val="24"/>
        </w:rPr>
      </w:pPr>
    </w:p>
    <w:p>
      <w:pPr>
        <w:numPr>
          <w:numId w:val="0"/>
        </w:numPr>
        <w:contextualSpacing/>
        <w:rPr>
          <w:rFonts w:hint="default" w:ascii="Times New Roman" w:hAnsi="Times New Roman" w:eastAsia="Times New Roman" w:cs="Times New Roman"/>
          <w:sz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lang w:val="en-US"/>
        </w:rPr>
        <w:t>Objective</w:t>
      </w:r>
    </w:p>
    <w:p>
      <w:pPr>
        <w:numPr>
          <w:numId w:val="0"/>
        </w:numPr>
        <w:contextualSpacing/>
        <w:rPr>
          <w:rFonts w:hint="default" w:ascii="Times New Roman" w:hAnsi="Times New Roman" w:eastAsia="Times New Roman" w:cs="Times New Roman"/>
          <w:sz w:val="24"/>
          <w:lang w:val="en-US"/>
        </w:rPr>
      </w:pPr>
    </w:p>
    <w:p>
      <w:pPr>
        <w:numPr>
          <w:numId w:val="0"/>
        </w:numPr>
        <w:contextualSpacing/>
        <w:rPr>
          <w:rFonts w:hint="default" w:ascii="Times New Roman" w:hAnsi="Times New Roman" w:eastAsia="Times New Roman" w:cs="Times New Roman"/>
          <w:sz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lang w:val="en-US"/>
        </w:rPr>
        <w:t xml:space="preserve">To work in fast paced digital world and help clients bring their ideas visible in media. Interested to work as a writer and content developer. I’m an avid reader with keen interest in contemporary literature. I publish my works in the form of diary entries and experimental prose pieces in my blog </w:t>
      </w:r>
      <w:r>
        <w:rPr>
          <w:rFonts w:hint="default" w:ascii="Times New Roman" w:hAnsi="Times New Roman" w:eastAsia="Times New Roman" w:cs="Times New Roman"/>
          <w:sz w:val="24"/>
          <w:lang w:val="en-US"/>
        </w:rPr>
        <w:fldChar w:fldCharType="begin"/>
      </w:r>
      <w:r>
        <w:rPr>
          <w:rFonts w:hint="default" w:ascii="Times New Roman" w:hAnsi="Times New Roman" w:eastAsia="Times New Roman" w:cs="Times New Roman"/>
          <w:sz w:val="24"/>
          <w:lang w:val="en-US"/>
        </w:rPr>
        <w:instrText xml:space="preserve"> HYPERLINK "efludiary.blogspot.com" </w:instrText>
      </w:r>
      <w:r>
        <w:rPr>
          <w:rFonts w:hint="default" w:ascii="Times New Roman" w:hAnsi="Times New Roman" w:eastAsia="Times New Roman" w:cs="Times New Roman"/>
          <w:sz w:val="24"/>
          <w:lang w:val="en-US"/>
        </w:rPr>
        <w:fldChar w:fldCharType="separate"/>
      </w:r>
      <w:r>
        <w:rPr>
          <w:rStyle w:val="12"/>
          <w:rFonts w:hint="default" w:ascii="Times New Roman" w:hAnsi="Times New Roman" w:eastAsia="Times New Roman" w:cs="Times New Roman"/>
          <w:sz w:val="24"/>
          <w:lang w:val="en-US"/>
        </w:rPr>
        <w:t>efludiary.blogspot.com</w:t>
      </w:r>
      <w:r>
        <w:rPr>
          <w:rFonts w:hint="default" w:ascii="Times New Roman" w:hAnsi="Times New Roman" w:eastAsia="Times New Roman" w:cs="Times New Roman"/>
          <w:sz w:val="24"/>
          <w:lang w:val="en-US"/>
        </w:rPr>
        <w:fldChar w:fldCharType="end"/>
      </w:r>
      <w:r>
        <w:rPr>
          <w:rFonts w:hint="default" w:ascii="Times New Roman" w:hAnsi="Times New Roman" w:eastAsia="Times New Roman" w:cs="Times New Roman"/>
          <w:sz w:val="24"/>
          <w:lang w:val="en-US"/>
        </w:rPr>
        <w:t xml:space="preserve">. </w:t>
      </w:r>
    </w:p>
    <w:p>
      <w:pPr>
        <w:numPr>
          <w:numId w:val="0"/>
        </w:numPr>
        <w:contextualSpacing/>
        <w:rPr>
          <w:rFonts w:hint="default" w:ascii="Times New Roman" w:hAnsi="Times New Roman" w:eastAsia="Times New Roman" w:cs="Times New Roman"/>
          <w:sz w:val="24"/>
          <w:lang w:val="en-US"/>
        </w:rPr>
      </w:pPr>
    </w:p>
    <w:p>
      <w:r>
        <w:rPr>
          <w:rFonts w:ascii="Times New Roman" w:hAnsi="Times New Roman" w:eastAsia="Times New Roman" w:cs="Times New Roman"/>
          <w:sz w:val="24"/>
        </w:rPr>
        <w:t>Educational Background</w:t>
      </w:r>
    </w:p>
    <w:p/>
    <w:p>
      <w:pPr>
        <w:numPr>
          <w:ilvl w:val="0"/>
          <w:numId w:val="1"/>
        </w:numPr>
        <w:ind w:left="1440" w:hanging="359"/>
        <w:contextualSpacing/>
        <w:rPr>
          <w:rFonts w:ascii="Times New Roman" w:hAnsi="Times New Roman" w:eastAsia="Times New Roman" w:cs="Times New Roman"/>
          <w:sz w:val="24"/>
          <w:u w:val="none"/>
        </w:rPr>
      </w:pPr>
      <w:r>
        <w:rPr>
          <w:rFonts w:ascii="Times New Roman" w:hAnsi="Times New Roman" w:eastAsia="Times New Roman" w:cs="Times New Roman"/>
          <w:sz w:val="24"/>
        </w:rPr>
        <w:t>B Tech in Information Technology from Mahatma Gandhi University College of Engineering (MG UCE), Kerala (2006-2010)</w:t>
      </w:r>
      <w:r>
        <w:rPr>
          <w:rFonts w:hint="default" w:ascii="Times New Roman" w:hAnsi="Times New Roman" w:eastAsia="Times New Roman" w:cs="Times New Roman"/>
          <w:sz w:val="24"/>
          <w:lang w:val="en-US"/>
        </w:rPr>
        <w:t xml:space="preserve"> with 60%</w:t>
      </w:r>
      <w:r>
        <w:rPr>
          <w:rFonts w:ascii="Times New Roman" w:hAnsi="Times New Roman" w:eastAsia="Times New Roman" w:cs="Times New Roman"/>
          <w:sz w:val="24"/>
        </w:rPr>
        <w:t>. Post Graduation in English Literature from English and Foreign Languages University (EFLU), Hyderabad (2012-2014)</w:t>
      </w:r>
      <w:r>
        <w:rPr>
          <w:rFonts w:hint="default" w:ascii="Times New Roman" w:hAnsi="Times New Roman" w:eastAsia="Times New Roman" w:cs="Times New Roman"/>
          <w:sz w:val="24"/>
          <w:lang w:val="en-US"/>
        </w:rPr>
        <w:t xml:space="preserve"> with an A grade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numPr>
          <w:numId w:val="0"/>
        </w:numPr>
        <w:contextualSpacing/>
        <w:rPr>
          <w:rFonts w:hint="default" w:ascii="Times New Roman" w:hAnsi="Times New Roman" w:eastAsia="Times New Roman" w:cs="Times New Roman"/>
          <w:sz w:val="24"/>
          <w:lang w:val="en-US"/>
        </w:rPr>
      </w:pPr>
    </w:p>
    <w:p>
      <w:pPr>
        <w:numPr>
          <w:numId w:val="0"/>
        </w:numPr>
        <w:contextualSpacing/>
        <w:rPr>
          <w:rFonts w:hint="default" w:ascii="Times New Roman" w:hAnsi="Times New Roman" w:eastAsia="Times New Roman" w:cs="Times New Roman"/>
          <w:sz w:val="24"/>
          <w:lang w:val="en-US"/>
        </w:rPr>
      </w:pPr>
    </w:p>
    <w:p>
      <w:pPr>
        <w:numPr>
          <w:numId w:val="0"/>
        </w:numPr>
        <w:contextualSpacing/>
        <w:rPr>
          <w:rFonts w:hint="default" w:ascii="Times New Roman" w:hAnsi="Times New Roman" w:eastAsia="Times New Roman" w:cs="Times New Roman"/>
          <w:sz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lang w:val="en-US"/>
        </w:rPr>
        <w:t>Papers and presentation done recently</w:t>
      </w:r>
    </w:p>
    <w:p>
      <w:pPr>
        <w:numPr>
          <w:numId w:val="0"/>
        </w:numPr>
        <w:contextualSpacing/>
        <w:rPr>
          <w:rFonts w:hint="default" w:ascii="Times New Roman" w:hAnsi="Times New Roman" w:eastAsia="Times New Roman" w:cs="Times New Roman"/>
          <w:sz w:val="24"/>
          <w:lang w:val="en-US"/>
        </w:rPr>
      </w:pPr>
    </w:p>
    <w:p>
      <w:pPr>
        <w:numPr>
          <w:ilvl w:val="0"/>
          <w:numId w:val="1"/>
        </w:numPr>
        <w:ind w:left="1440" w:hanging="359"/>
        <w:contextualSpacing/>
        <w:rPr>
          <w:rFonts w:ascii="Times New Roman" w:hAnsi="Times New Roman" w:eastAsia="Times New Roman" w:cs="Times New Roman"/>
          <w:sz w:val="24"/>
          <w:u w:val="none"/>
        </w:rPr>
      </w:pPr>
      <w:r>
        <w:rPr>
          <w:rFonts w:hint="default" w:ascii="Times New Roman" w:hAnsi="Times New Roman" w:eastAsia="Times New Roman" w:cs="Times New Roman"/>
          <w:sz w:val="24"/>
          <w:u w:val="none"/>
          <w:lang w:val="en-US"/>
        </w:rPr>
        <w:t xml:space="preserve">The emancipatory potential of story as shown in </w:t>
      </w:r>
      <w:r>
        <w:rPr>
          <w:rFonts w:hint="default" w:ascii="Times New Roman" w:hAnsi="Times New Roman" w:eastAsia="Times New Roman" w:cs="Times New Roman"/>
          <w:i/>
          <w:iCs/>
          <w:sz w:val="24"/>
          <w:u w:val="none"/>
          <w:lang w:val="en-US"/>
        </w:rPr>
        <w:t>dozakhnama:a conversation in hell</w:t>
      </w:r>
      <w:r>
        <w:rPr>
          <w:rFonts w:hint="default" w:ascii="Times New Roman" w:hAnsi="Times New Roman" w:eastAsia="Times New Roman" w:cs="Times New Roman"/>
          <w:sz w:val="24"/>
          <w:u w:val="none"/>
          <w:lang w:val="en-US"/>
        </w:rPr>
        <w:t>’- A presentation on the novel by Rabisankar Bal, Bengali novelist, discussing what writer considers a the potential of stories down the ages in Indian culture and how it presents an alternative view of, what we call now, the popular history.</w:t>
      </w:r>
    </w:p>
    <w:p>
      <w:pPr>
        <w:numPr>
          <w:ilvl w:val="0"/>
          <w:numId w:val="1"/>
        </w:numPr>
        <w:ind w:left="1440" w:hanging="359"/>
        <w:contextualSpacing/>
        <w:rPr>
          <w:rFonts w:ascii="Times New Roman" w:hAnsi="Times New Roman" w:eastAsia="Times New Roman" w:cs="Times New Roman"/>
          <w:sz w:val="24"/>
          <w:u w:val="none"/>
        </w:rPr>
      </w:pPr>
      <w:r>
        <w:rPr>
          <w:rFonts w:hint="default" w:ascii="Times New Roman" w:hAnsi="Times New Roman" w:eastAsia="Times New Roman" w:cs="Times New Roman"/>
          <w:sz w:val="24"/>
          <w:u w:val="none"/>
          <w:lang w:val="en-US"/>
        </w:rPr>
        <w:t xml:space="preserve">On people and country under political unrest (a comparitive study on Marquez’s </w:t>
      </w:r>
      <w:r>
        <w:rPr>
          <w:rFonts w:hint="default" w:ascii="Times New Roman" w:hAnsi="Times New Roman" w:eastAsia="Times New Roman" w:cs="Times New Roman"/>
          <w:i/>
          <w:iCs/>
          <w:sz w:val="24"/>
          <w:u w:val="none"/>
          <w:lang w:val="en-US"/>
        </w:rPr>
        <w:t>Clandestine in Chile</w:t>
      </w:r>
      <w:r>
        <w:rPr>
          <w:rFonts w:hint="default" w:ascii="Times New Roman" w:hAnsi="Times New Roman" w:eastAsia="Times New Roman" w:cs="Times New Roman"/>
          <w:sz w:val="24"/>
          <w:u w:val="none"/>
          <w:lang w:val="en-US"/>
        </w:rPr>
        <w:t xml:space="preserve"> and Sashi Tharoor’s </w:t>
      </w:r>
      <w:r>
        <w:rPr>
          <w:rFonts w:hint="default" w:ascii="Times New Roman" w:hAnsi="Times New Roman" w:eastAsia="Times New Roman" w:cs="Times New Roman"/>
          <w:i/>
          <w:iCs/>
          <w:sz w:val="24"/>
          <w:u w:val="none"/>
          <w:lang w:val="en-US"/>
        </w:rPr>
        <w:t>Riot)</w:t>
      </w:r>
    </w:p>
    <w:p>
      <w:pPr>
        <w:numPr>
          <w:ilvl w:val="0"/>
          <w:numId w:val="1"/>
        </w:numPr>
        <w:ind w:left="1440" w:hanging="359"/>
        <w:contextualSpacing/>
        <w:rPr>
          <w:rFonts w:ascii="Times New Roman" w:hAnsi="Times New Roman" w:eastAsia="Times New Roman" w:cs="Times New Roman"/>
          <w:sz w:val="24"/>
          <w:u w:val="none"/>
        </w:rPr>
      </w:pPr>
      <w:r>
        <w:rPr>
          <w:rFonts w:hint="default" w:ascii="Times New Roman" w:hAnsi="Times New Roman" w:eastAsia="Times New Roman" w:cs="Times New Roman"/>
          <w:sz w:val="24"/>
          <w:u w:val="none"/>
          <w:lang w:val="en-US"/>
        </w:rPr>
        <w:t>On the social history of working class in victorian age- An article researching the social conditions that created and exploited a category of humans called working class and how the political and socio-economic conditions contributed to it in an age flooded with wealth and affluence.</w:t>
      </w:r>
    </w:p>
    <w:p>
      <w:pPr>
        <w:numPr>
          <w:ilvl w:val="0"/>
          <w:numId w:val="1"/>
        </w:numPr>
        <w:ind w:left="1440" w:hanging="359"/>
        <w:contextualSpacing/>
        <w:rPr>
          <w:rFonts w:ascii="Times New Roman" w:hAnsi="Times New Roman" w:eastAsia="Times New Roman" w:cs="Times New Roman"/>
          <w:sz w:val="24"/>
          <w:u w:val="none"/>
        </w:rPr>
      </w:pPr>
      <w:r>
        <w:rPr>
          <w:rFonts w:hint="default" w:ascii="Times New Roman" w:hAnsi="Times New Roman" w:eastAsia="Times New Roman" w:cs="Times New Roman"/>
          <w:sz w:val="24"/>
          <w:u w:val="none"/>
          <w:lang w:val="en-US"/>
        </w:rPr>
        <w:t>Disparity between gender and its mystique- A discussion on how the concept of gender and its mystique nature has grown and gained attention down the ages.</w:t>
      </w:r>
    </w:p>
    <w:p>
      <w:pPr>
        <w:numPr>
          <w:numId w:val="0"/>
        </w:numPr>
        <w:contextualSpacing/>
        <w:rPr>
          <w:rFonts w:hint="default" w:ascii="Times New Roman" w:hAnsi="Times New Roman" w:eastAsia="Times New Roman" w:cs="Times New Roman"/>
          <w:sz w:val="24"/>
          <w:lang w:val="en-US"/>
        </w:rPr>
      </w:pPr>
    </w:p>
    <w:p>
      <w:pPr>
        <w:numPr>
          <w:numId w:val="0"/>
        </w:numPr>
        <w:contextualSpacing/>
        <w:rPr>
          <w:rFonts w:ascii="Times New Roman" w:hAnsi="Times New Roman" w:eastAsia="Times New Roman" w:cs="Times New Roman"/>
          <w:sz w:val="24"/>
          <w:u w:val="none"/>
        </w:rPr>
      </w:pPr>
    </w:p>
    <w:p>
      <w:pPr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Professional Background </w:t>
      </w:r>
    </w:p>
    <w:p>
      <w:pPr>
        <w:numPr>
          <w:ilvl w:val="0"/>
          <w:numId w:val="2"/>
        </w:numPr>
        <w:ind w:left="1440" w:hanging="359"/>
        <w:contextualSpacing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Interaction with internal and external clients through review meetings with senior management.</w:t>
      </w:r>
    </w:p>
    <w:p>
      <w:pPr>
        <w:numPr>
          <w:ilvl w:val="0"/>
          <w:numId w:val="2"/>
        </w:numPr>
        <w:ind w:left="1440" w:hanging="359"/>
        <w:contextualSpacing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Watch trends in productivity and adherence and raise alarms appropriately on a real-time basis.</w:t>
      </w:r>
    </w:p>
    <w:p>
      <w:pPr>
        <w:numPr>
          <w:ilvl w:val="0"/>
          <w:numId w:val="2"/>
        </w:numPr>
        <w:ind w:left="1440" w:hanging="359"/>
        <w:contextualSpacing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Interpreting patterns in productivity and implement strategies to increase it.</w:t>
      </w:r>
    </w:p>
    <w:p>
      <w:pPr>
        <w:numPr>
          <w:numId w:val="0"/>
        </w:numPr>
        <w:ind w:left="1081" w:leftChars="0"/>
        <w:contextualSpacing/>
        <w:rPr>
          <w:rFonts w:ascii="Times New Roman" w:hAnsi="Times New Roman" w:eastAsia="Times New Roman" w:cs="Times New Roman"/>
          <w:sz w:val="24"/>
        </w:rPr>
      </w:pPr>
    </w:p>
    <w:p>
      <w:r>
        <w:rPr>
          <w:rFonts w:ascii="Times New Roman" w:hAnsi="Times New Roman" w:eastAsia="Times New Roman" w:cs="Times New Roman"/>
          <w:sz w:val="24"/>
        </w:rPr>
        <w:t>Technical Knowledge and Skills</w:t>
      </w:r>
    </w:p>
    <w:p>
      <w:pPr>
        <w:numPr>
          <w:ilvl w:val="0"/>
          <w:numId w:val="3"/>
        </w:numPr>
        <w:ind w:left="1440" w:hanging="359"/>
        <w:contextualSpacing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Microsoft office package (Word, Excel, Outlook and Powerpoint). </w:t>
      </w:r>
    </w:p>
    <w:p>
      <w:pPr>
        <w:numPr>
          <w:ilvl w:val="0"/>
          <w:numId w:val="3"/>
        </w:numPr>
        <w:ind w:left="1440" w:hanging="359"/>
        <w:contextualSpacing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Organized and able to handle 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</w:rPr>
        <w:t>multiple tasks in fast paced environment</w:t>
      </w:r>
    </w:p>
    <w:p>
      <w:pPr>
        <w:numPr>
          <w:ilvl w:val="0"/>
          <w:numId w:val="3"/>
        </w:numPr>
        <w:ind w:left="1440" w:hanging="359"/>
        <w:contextualSpacing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Ability to interact influence people at all levels with a strong focus on achievement</w:t>
      </w:r>
    </w:p>
    <w:p>
      <w:pPr>
        <w:numPr>
          <w:ilvl w:val="0"/>
          <w:numId w:val="3"/>
        </w:numPr>
        <w:ind w:left="1440" w:hanging="359"/>
        <w:contextualSpacing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Ability to work under pressure.</w:t>
      </w:r>
    </w:p>
    <w:p>
      <w:pPr>
        <w:ind w:left="1440" w:firstLine="0"/>
      </w:pPr>
      <w:r>
        <w:rPr>
          <w:rFonts w:ascii="Times New Roman" w:hAnsi="Times New Roman" w:eastAsia="Times New Roman" w:cs="Times New Roman"/>
          <w:sz w:val="24"/>
          <w:u w:val="single"/>
        </w:rPr>
        <w:t xml:space="preserve"> </w:t>
      </w:r>
    </w:p>
    <w:p>
      <w:pPr>
        <w:ind w:left="0" w:firstLine="0"/>
      </w:pPr>
      <w:r>
        <w:rPr>
          <w:rFonts w:ascii="Times New Roman" w:hAnsi="Times New Roman" w:eastAsia="Times New Roman" w:cs="Times New Roman"/>
          <w:sz w:val="24"/>
        </w:rPr>
        <w:t>Work Experience : from August 2010 to July 2012</w:t>
      </w:r>
    </w:p>
    <w:p>
      <w:pPr>
        <w:ind w:left="0" w:firstLine="0"/>
      </w:pPr>
    </w:p>
    <w:p>
      <w:pPr>
        <w:numPr>
          <w:ilvl w:val="0"/>
          <w:numId w:val="4"/>
        </w:numPr>
        <w:ind w:left="1440" w:hanging="359"/>
        <w:contextualSpacing/>
        <w:rPr>
          <w:rFonts w:ascii="Times New Roman" w:hAnsi="Times New Roman" w:eastAsia="Times New Roman" w:cs="Times New Roman"/>
          <w:sz w:val="24"/>
          <w:u w:val="none"/>
        </w:rPr>
      </w:pPr>
      <w:r>
        <w:rPr>
          <w:rFonts w:ascii="Times New Roman" w:hAnsi="Times New Roman" w:eastAsia="Times New Roman" w:cs="Times New Roman"/>
          <w:sz w:val="24"/>
        </w:rPr>
        <w:t>Company: Sutherland Global Services.</w:t>
      </w:r>
    </w:p>
    <w:p>
      <w:pPr>
        <w:ind w:left="1440" w:firstLine="0"/>
      </w:pPr>
      <w:r>
        <w:rPr>
          <w:rFonts w:ascii="Times New Roman" w:hAnsi="Times New Roman" w:eastAsia="Times New Roman" w:cs="Times New Roman"/>
          <w:sz w:val="24"/>
        </w:rPr>
        <w:t>Industry : ITES, BPO</w:t>
      </w:r>
    </w:p>
    <w:p>
      <w:pPr>
        <w:ind w:left="720" w:firstLine="720"/>
      </w:pPr>
      <w:r>
        <w:rPr>
          <w:rFonts w:ascii="Times New Roman" w:hAnsi="Times New Roman" w:eastAsia="Times New Roman" w:cs="Times New Roman"/>
          <w:sz w:val="24"/>
        </w:rPr>
        <w:t xml:space="preserve">Position  : Executive of Operations in Intuit Direct Sales and Services. </w:t>
      </w:r>
    </w:p>
    <w:p>
      <w:pPr>
        <w:ind w:left="2160" w:firstLine="0"/>
      </w:pPr>
      <w:r>
        <w:rPr>
          <w:rFonts w:ascii="Times New Roman" w:hAnsi="Times New Roman" w:eastAsia="Times New Roman" w:cs="Times New Roman"/>
          <w:sz w:val="24"/>
        </w:rPr>
        <w:t xml:space="preserve">    Global COPS RTA.</w:t>
      </w:r>
    </w:p>
    <w:p>
      <w:pPr>
        <w:ind w:left="720" w:firstLine="720"/>
      </w:pPr>
      <w:r>
        <w:rPr>
          <w:rFonts w:ascii="Times New Roman" w:hAnsi="Times New Roman" w:eastAsia="Times New Roman" w:cs="Times New Roman"/>
          <w:sz w:val="24"/>
        </w:rPr>
        <w:t>Location: Muthoot technopolis, PLOT NO: 1</w:t>
      </w:r>
    </w:p>
    <w:p>
      <w:pPr>
        <w:ind w:left="2160" w:firstLine="0"/>
      </w:pPr>
      <w:r>
        <w:rPr>
          <w:rFonts w:ascii="Times New Roman" w:hAnsi="Times New Roman" w:eastAsia="Times New Roman" w:cs="Times New Roman"/>
          <w:sz w:val="24"/>
        </w:rPr>
        <w:t xml:space="preserve">    CSEZ, Kakkanad, Cochin. Kerala</w:t>
      </w:r>
    </w:p>
    <w:p>
      <w:pPr>
        <w:numPr>
          <w:numId w:val="0"/>
        </w:numPr>
        <w:contextualSpacing/>
        <w:rPr>
          <w:rFonts w:ascii="Times New Roman" w:hAnsi="Times New Roman" w:eastAsia="Times New Roman" w:cs="Times New Roman"/>
          <w:sz w:val="24"/>
          <w:u w:val="none"/>
        </w:rPr>
      </w:pPr>
    </w:p>
    <w:p>
      <w:pPr>
        <w:numPr>
          <w:numId w:val="0"/>
        </w:numPr>
        <w:contextualSpacing/>
        <w:rPr>
          <w:rFonts w:ascii="Times New Roman" w:hAnsi="Times New Roman" w:eastAsia="Times New Roman" w:cs="Times New Roman"/>
          <w:sz w:val="24"/>
          <w:u w:val="none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Arial"/>
    <w:panose1 w:val="02010600030101010101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86"/>
    <w:family w:val="swiss"/>
    <w:pitch w:val="default"/>
    <w:sig w:usb0="00007A87" w:usb1="80000000" w:usb2="00000008" w:usb3="00000000" w:csb0="400001FF" w:csb1="FFFF0000"/>
  </w:font>
  <w:font w:name="黑体">
    <w:altName w:val="Arial Unicode MS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SimSun">
    <w:altName w:val="Arial Unicode MS"/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nsid w:val="00000001"/>
    <w:multiLevelType w:val="multilevel"/>
    <w:tmpl w:val="00000001"/>
    <w:lvl w:ilvl="0" w:tentative="1">
      <w:start w:val="1"/>
      <w:numFmt w:val="bullet"/>
      <w:lvlText w:val="❏"/>
      <w:lvlJc w:val="left"/>
      <w:pPr>
        <w:ind w:left="1440" w:firstLine="1080"/>
      </w:pPr>
      <w:rPr>
        <w:u w:val="none"/>
      </w:rPr>
    </w:lvl>
    <w:lvl w:ilvl="1" w:tentative="1">
      <w:start w:val="1"/>
      <w:numFmt w:val="bullet"/>
      <w:lvlText w:val="❏"/>
      <w:lvlJc w:val="left"/>
      <w:pPr>
        <w:ind w:left="2160" w:firstLine="1800"/>
      </w:pPr>
      <w:rPr>
        <w:u w:val="none"/>
      </w:rPr>
    </w:lvl>
    <w:lvl w:ilvl="2" w:tentative="1">
      <w:start w:val="1"/>
      <w:numFmt w:val="bullet"/>
      <w:lvlText w:val="❏"/>
      <w:lvlJc w:val="left"/>
      <w:pPr>
        <w:ind w:left="2880" w:firstLine="2520"/>
      </w:pPr>
      <w:rPr>
        <w:u w:val="none"/>
      </w:rPr>
    </w:lvl>
    <w:lvl w:ilvl="3" w:tentative="1">
      <w:start w:val="1"/>
      <w:numFmt w:val="bullet"/>
      <w:lvlText w:val="❏"/>
      <w:lvlJc w:val="left"/>
      <w:pPr>
        <w:ind w:left="3600" w:firstLine="3240"/>
      </w:pPr>
      <w:rPr>
        <w:u w:val="none"/>
      </w:rPr>
    </w:lvl>
    <w:lvl w:ilvl="4" w:tentative="1">
      <w:start w:val="1"/>
      <w:numFmt w:val="bullet"/>
      <w:lvlText w:val="❏"/>
      <w:lvlJc w:val="left"/>
      <w:pPr>
        <w:ind w:left="4320" w:firstLine="3960"/>
      </w:pPr>
      <w:rPr>
        <w:u w:val="none"/>
      </w:rPr>
    </w:lvl>
    <w:lvl w:ilvl="5" w:tentative="1">
      <w:start w:val="1"/>
      <w:numFmt w:val="bullet"/>
      <w:lvlText w:val="❏"/>
      <w:lvlJc w:val="left"/>
      <w:pPr>
        <w:ind w:left="5040" w:firstLine="4680"/>
      </w:pPr>
      <w:rPr>
        <w:u w:val="none"/>
      </w:rPr>
    </w:lvl>
    <w:lvl w:ilvl="6" w:tentative="1">
      <w:start w:val="1"/>
      <w:numFmt w:val="bullet"/>
      <w:lvlText w:val="❏"/>
      <w:lvlJc w:val="left"/>
      <w:pPr>
        <w:ind w:left="5760" w:firstLine="5400"/>
      </w:pPr>
      <w:rPr>
        <w:u w:val="none"/>
      </w:rPr>
    </w:lvl>
    <w:lvl w:ilvl="7" w:tentative="1">
      <w:start w:val="1"/>
      <w:numFmt w:val="bullet"/>
      <w:lvlText w:val="❏"/>
      <w:lvlJc w:val="left"/>
      <w:pPr>
        <w:ind w:left="6480" w:firstLine="6120"/>
      </w:pPr>
      <w:rPr>
        <w:u w:val="none"/>
      </w:rPr>
    </w:lvl>
    <w:lvl w:ilvl="8" w:tentative="1">
      <w:start w:val="1"/>
      <w:numFmt w:val="bullet"/>
      <w:lvlText w:val="❏"/>
      <w:lvlJc w:val="left"/>
      <w:pPr>
        <w:ind w:left="7200" w:firstLine="6840"/>
      </w:pPr>
      <w:rPr>
        <w:u w:val="none"/>
      </w:rPr>
    </w:lvl>
  </w:abstractNum>
  <w:abstractNum w:abstractNumId="2">
    <w:nsid w:val="00000002"/>
    <w:multiLevelType w:val="multilevel"/>
    <w:tmpl w:val="00000002"/>
    <w:lvl w:ilvl="0" w:tentative="1">
      <w:start w:val="1"/>
      <w:numFmt w:val="bullet"/>
      <w:lvlText w:val="❏"/>
      <w:lvlJc w:val="left"/>
      <w:pPr>
        <w:ind w:left="1440" w:firstLine="1080"/>
      </w:pPr>
      <w:rPr>
        <w:u w:val="none"/>
      </w:rPr>
    </w:lvl>
    <w:lvl w:ilvl="1" w:tentative="1">
      <w:start w:val="1"/>
      <w:numFmt w:val="bullet"/>
      <w:lvlText w:val="❏"/>
      <w:lvlJc w:val="left"/>
      <w:pPr>
        <w:ind w:left="2160" w:firstLine="1800"/>
      </w:pPr>
      <w:rPr>
        <w:u w:val="none"/>
      </w:rPr>
    </w:lvl>
    <w:lvl w:ilvl="2" w:tentative="1">
      <w:start w:val="1"/>
      <w:numFmt w:val="bullet"/>
      <w:lvlText w:val="❏"/>
      <w:lvlJc w:val="left"/>
      <w:pPr>
        <w:ind w:left="2880" w:firstLine="2520"/>
      </w:pPr>
      <w:rPr>
        <w:u w:val="none"/>
      </w:rPr>
    </w:lvl>
    <w:lvl w:ilvl="3" w:tentative="1">
      <w:start w:val="1"/>
      <w:numFmt w:val="bullet"/>
      <w:lvlText w:val="❏"/>
      <w:lvlJc w:val="left"/>
      <w:pPr>
        <w:ind w:left="3600" w:firstLine="3240"/>
      </w:pPr>
      <w:rPr>
        <w:u w:val="none"/>
      </w:rPr>
    </w:lvl>
    <w:lvl w:ilvl="4" w:tentative="1">
      <w:start w:val="1"/>
      <w:numFmt w:val="bullet"/>
      <w:lvlText w:val="❏"/>
      <w:lvlJc w:val="left"/>
      <w:pPr>
        <w:ind w:left="4320" w:firstLine="3960"/>
      </w:pPr>
      <w:rPr>
        <w:u w:val="none"/>
      </w:rPr>
    </w:lvl>
    <w:lvl w:ilvl="5" w:tentative="1">
      <w:start w:val="1"/>
      <w:numFmt w:val="bullet"/>
      <w:lvlText w:val="❏"/>
      <w:lvlJc w:val="left"/>
      <w:pPr>
        <w:ind w:left="5040" w:firstLine="4680"/>
      </w:pPr>
      <w:rPr>
        <w:u w:val="none"/>
      </w:rPr>
    </w:lvl>
    <w:lvl w:ilvl="6" w:tentative="1">
      <w:start w:val="1"/>
      <w:numFmt w:val="bullet"/>
      <w:lvlText w:val="❏"/>
      <w:lvlJc w:val="left"/>
      <w:pPr>
        <w:ind w:left="5760" w:firstLine="5400"/>
      </w:pPr>
      <w:rPr>
        <w:u w:val="none"/>
      </w:rPr>
    </w:lvl>
    <w:lvl w:ilvl="7" w:tentative="1">
      <w:start w:val="1"/>
      <w:numFmt w:val="bullet"/>
      <w:lvlText w:val="❏"/>
      <w:lvlJc w:val="left"/>
      <w:pPr>
        <w:ind w:left="6480" w:firstLine="6120"/>
      </w:pPr>
      <w:rPr>
        <w:u w:val="none"/>
      </w:rPr>
    </w:lvl>
    <w:lvl w:ilvl="8" w:tentative="1">
      <w:start w:val="1"/>
      <w:numFmt w:val="bullet"/>
      <w:lvlText w:val="❏"/>
      <w:lvlJc w:val="left"/>
      <w:pPr>
        <w:ind w:left="7200" w:firstLine="6840"/>
      </w:pPr>
      <w:rPr>
        <w:u w:val="none"/>
      </w:rPr>
    </w:lvl>
  </w:abstractNum>
  <w:abstractNum w:abstractNumId="3">
    <w:nsid w:val="00000003"/>
    <w:multiLevelType w:val="multilevel"/>
    <w:tmpl w:val="00000003"/>
    <w:lvl w:ilvl="0" w:tentative="1">
      <w:start w:val="1"/>
      <w:numFmt w:val="bullet"/>
      <w:lvlText w:val="❏"/>
      <w:lvlJc w:val="left"/>
      <w:pPr>
        <w:ind w:left="2160" w:firstLine="1800"/>
      </w:pPr>
      <w:rPr>
        <w:u w:val="none"/>
      </w:rPr>
    </w:lvl>
    <w:lvl w:ilvl="1" w:tentative="1">
      <w:start w:val="1"/>
      <w:numFmt w:val="bullet"/>
      <w:lvlText w:val="❏"/>
      <w:lvlJc w:val="left"/>
      <w:pPr>
        <w:ind w:left="2880" w:firstLine="2520"/>
      </w:pPr>
      <w:rPr>
        <w:u w:val="none"/>
      </w:rPr>
    </w:lvl>
    <w:lvl w:ilvl="2" w:tentative="1">
      <w:start w:val="1"/>
      <w:numFmt w:val="bullet"/>
      <w:lvlText w:val="❏"/>
      <w:lvlJc w:val="left"/>
      <w:pPr>
        <w:ind w:left="3600" w:firstLine="3240"/>
      </w:pPr>
      <w:rPr>
        <w:u w:val="none"/>
      </w:rPr>
    </w:lvl>
    <w:lvl w:ilvl="3" w:tentative="1">
      <w:start w:val="1"/>
      <w:numFmt w:val="bullet"/>
      <w:lvlText w:val="❏"/>
      <w:lvlJc w:val="left"/>
      <w:pPr>
        <w:ind w:left="4320" w:firstLine="3960"/>
      </w:pPr>
      <w:rPr>
        <w:u w:val="none"/>
      </w:rPr>
    </w:lvl>
    <w:lvl w:ilvl="4" w:tentative="1">
      <w:start w:val="1"/>
      <w:numFmt w:val="bullet"/>
      <w:lvlText w:val="❏"/>
      <w:lvlJc w:val="left"/>
      <w:pPr>
        <w:ind w:left="5040" w:firstLine="4680"/>
      </w:pPr>
      <w:rPr>
        <w:u w:val="none"/>
      </w:rPr>
    </w:lvl>
    <w:lvl w:ilvl="5" w:tentative="1">
      <w:start w:val="1"/>
      <w:numFmt w:val="bullet"/>
      <w:lvlText w:val="❏"/>
      <w:lvlJc w:val="left"/>
      <w:pPr>
        <w:ind w:left="5760" w:firstLine="5400"/>
      </w:pPr>
      <w:rPr>
        <w:u w:val="none"/>
      </w:rPr>
    </w:lvl>
    <w:lvl w:ilvl="6" w:tentative="1">
      <w:start w:val="1"/>
      <w:numFmt w:val="bullet"/>
      <w:lvlText w:val="❏"/>
      <w:lvlJc w:val="left"/>
      <w:pPr>
        <w:ind w:left="6480" w:firstLine="6120"/>
      </w:pPr>
      <w:rPr>
        <w:u w:val="none"/>
      </w:rPr>
    </w:lvl>
    <w:lvl w:ilvl="7" w:tentative="1">
      <w:start w:val="1"/>
      <w:numFmt w:val="bullet"/>
      <w:lvlText w:val="❏"/>
      <w:lvlJc w:val="left"/>
      <w:pPr>
        <w:ind w:left="7200" w:firstLine="6840"/>
      </w:pPr>
      <w:rPr>
        <w:u w:val="none"/>
      </w:rPr>
    </w:lvl>
    <w:lvl w:ilvl="8" w:tentative="1">
      <w:start w:val="1"/>
      <w:numFmt w:val="bullet"/>
      <w:lvlText w:val="❏"/>
      <w:lvlJc w:val="left"/>
      <w:pPr>
        <w:ind w:left="7920" w:firstLine="7560"/>
      </w:pPr>
      <w:rPr>
        <w:u w:val="none"/>
      </w:rPr>
    </w:lvl>
  </w:abstractNum>
  <w:abstractNum w:abstractNumId="0">
    <w:nsid w:val="00000000"/>
    <w:multiLevelType w:val="multilevel"/>
    <w:tmpl w:val="00000000"/>
    <w:lvl w:ilvl="0" w:tentative="1">
      <w:start w:val="1"/>
      <w:numFmt w:val="bullet"/>
      <w:lvlText w:val="❏"/>
      <w:lvlJc w:val="left"/>
      <w:pPr>
        <w:ind w:left="1440" w:firstLine="1080"/>
      </w:pPr>
      <w:rPr>
        <w:u w:val="none"/>
      </w:rPr>
    </w:lvl>
    <w:lvl w:ilvl="1" w:tentative="1">
      <w:start w:val="1"/>
      <w:numFmt w:val="bullet"/>
      <w:lvlText w:val="❏"/>
      <w:lvlJc w:val="left"/>
      <w:pPr>
        <w:ind w:left="2160" w:firstLine="1800"/>
      </w:pPr>
      <w:rPr>
        <w:u w:val="none"/>
      </w:rPr>
    </w:lvl>
    <w:lvl w:ilvl="2" w:tentative="1">
      <w:start w:val="1"/>
      <w:numFmt w:val="bullet"/>
      <w:lvlText w:val="❏"/>
      <w:lvlJc w:val="left"/>
      <w:pPr>
        <w:ind w:left="2880" w:firstLine="2520"/>
      </w:pPr>
      <w:rPr>
        <w:u w:val="none"/>
      </w:rPr>
    </w:lvl>
    <w:lvl w:ilvl="3" w:tentative="1">
      <w:start w:val="1"/>
      <w:numFmt w:val="bullet"/>
      <w:lvlText w:val="❏"/>
      <w:lvlJc w:val="left"/>
      <w:pPr>
        <w:ind w:left="3600" w:firstLine="3240"/>
      </w:pPr>
      <w:rPr>
        <w:u w:val="none"/>
      </w:rPr>
    </w:lvl>
    <w:lvl w:ilvl="4" w:tentative="1">
      <w:start w:val="1"/>
      <w:numFmt w:val="bullet"/>
      <w:lvlText w:val="❏"/>
      <w:lvlJc w:val="left"/>
      <w:pPr>
        <w:ind w:left="4320" w:firstLine="3960"/>
      </w:pPr>
      <w:rPr>
        <w:u w:val="none"/>
      </w:rPr>
    </w:lvl>
    <w:lvl w:ilvl="5" w:tentative="1">
      <w:start w:val="1"/>
      <w:numFmt w:val="bullet"/>
      <w:lvlText w:val="❏"/>
      <w:lvlJc w:val="left"/>
      <w:pPr>
        <w:ind w:left="5040" w:firstLine="4680"/>
      </w:pPr>
      <w:rPr>
        <w:u w:val="none"/>
      </w:rPr>
    </w:lvl>
    <w:lvl w:ilvl="6" w:tentative="1">
      <w:start w:val="1"/>
      <w:numFmt w:val="bullet"/>
      <w:lvlText w:val="❏"/>
      <w:lvlJc w:val="left"/>
      <w:pPr>
        <w:ind w:left="5760" w:firstLine="5400"/>
      </w:pPr>
      <w:rPr>
        <w:u w:val="none"/>
      </w:rPr>
    </w:lvl>
    <w:lvl w:ilvl="7" w:tentative="1">
      <w:start w:val="1"/>
      <w:numFmt w:val="bullet"/>
      <w:lvlText w:val="❏"/>
      <w:lvlJc w:val="left"/>
      <w:pPr>
        <w:ind w:left="6480" w:firstLine="6120"/>
      </w:pPr>
      <w:rPr>
        <w:u w:val="none"/>
      </w:rPr>
    </w:lvl>
    <w:lvl w:ilvl="8" w:tentative="1">
      <w:start w:val="1"/>
      <w:numFmt w:val="bullet"/>
      <w:lvlText w:val="❏"/>
      <w:lvlJc w:val="left"/>
      <w:pPr>
        <w:ind w:left="7200" w:firstLine="684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720"/>
  <w:drawingGridHorizontalSpacing w:val="0"/>
  <w:displayHorizontalDrawingGridEvery w:val="1"/>
  <w:displayVerticalDrawingGridEvery w:val="1"/>
  <w:characterSpacingControl w:val="compressPunctuation"/>
  <w:compat>
    <w:spaceForUL/>
    <w:doNotLeaveBackslashAlone/>
    <w:ulTrailSpace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annotation subject"/>
    <w:lsdException w:uiPriority="99" w:name="Balloon Text"/>
  </w:latentStyles>
  <w:style w:type="paragraph" w:default="1" w:styleId="1">
    <w:name w:val="Normal"/>
    <w:uiPriority w:val="0"/>
    <w:pPr>
      <w:jc w:val="both"/>
    </w:pPr>
    <w:rPr>
      <w:rFonts w:ascii="Arial" w:hAnsi="Arial" w:eastAsia="宋体" w:cs="Arial"/>
      <w:kern w:val="2"/>
      <w:sz w:val="21"/>
      <w:lang w:val="en-US" w:eastAsia="zh-CN" w:bidi="ar-SA"/>
    </w:rPr>
  </w:style>
  <w:style w:type="paragraph" w:styleId="2">
    <w:name w:val="heading 1"/>
    <w:basedOn w:val="3"/>
    <w:next w:val="3"/>
    <w:uiPriority w:val="0"/>
    <w:pPr>
      <w:keepNext/>
      <w:keepLines/>
      <w:spacing w:before="200" w:after="0"/>
      <w:contextualSpacing/>
    </w:pPr>
    <w:rPr>
      <w:rFonts w:ascii="Trebuchet MS" w:hAnsi="Trebuchet MS" w:eastAsia="Trebuchet MS" w:cs="Trebuchet MS"/>
      <w:sz w:val="32"/>
    </w:rPr>
  </w:style>
  <w:style w:type="paragraph" w:styleId="4">
    <w:name w:val="heading 2"/>
    <w:basedOn w:val="3"/>
    <w:next w:val="3"/>
    <w:uiPriority w:val="0"/>
    <w:pPr>
      <w:keepNext/>
      <w:keepLines/>
      <w:spacing w:before="200" w:after="0"/>
      <w:contextualSpacing/>
    </w:pPr>
    <w:rPr>
      <w:rFonts w:ascii="Trebuchet MS" w:hAnsi="Trebuchet MS" w:eastAsia="Trebuchet MS" w:cs="Trebuchet MS"/>
      <w:b/>
      <w:sz w:val="26"/>
    </w:rPr>
  </w:style>
  <w:style w:type="paragraph" w:styleId="5">
    <w:name w:val="heading 3"/>
    <w:basedOn w:val="3"/>
    <w:next w:val="3"/>
    <w:uiPriority w:val="0"/>
    <w:pPr>
      <w:keepNext/>
      <w:keepLines/>
      <w:spacing w:before="160" w:after="0"/>
      <w:contextualSpacing/>
    </w:pPr>
    <w:rPr>
      <w:rFonts w:ascii="Trebuchet MS" w:hAnsi="Trebuchet MS" w:eastAsia="Trebuchet MS" w:cs="Trebuchet MS"/>
      <w:b/>
      <w:color w:val="666666"/>
      <w:sz w:val="24"/>
    </w:rPr>
  </w:style>
  <w:style w:type="paragraph" w:styleId="6">
    <w:name w:val="heading 4"/>
    <w:basedOn w:val="3"/>
    <w:next w:val="3"/>
    <w:uiPriority w:val="0"/>
    <w:pPr>
      <w:keepNext/>
      <w:keepLines/>
      <w:spacing w:before="160" w:after="0"/>
      <w:contextualSpacing/>
    </w:pPr>
    <w:rPr>
      <w:rFonts w:ascii="Trebuchet MS" w:hAnsi="Trebuchet MS" w:eastAsia="Trebuchet MS" w:cs="Trebuchet MS"/>
      <w:color w:val="666666"/>
      <w:sz w:val="22"/>
      <w:u w:val="single"/>
    </w:rPr>
  </w:style>
  <w:style w:type="paragraph" w:styleId="7">
    <w:name w:val="heading 5"/>
    <w:basedOn w:val="3"/>
    <w:next w:val="3"/>
    <w:uiPriority w:val="0"/>
    <w:pPr>
      <w:keepNext/>
      <w:keepLines/>
      <w:spacing w:before="160" w:after="0"/>
      <w:contextualSpacing/>
    </w:pPr>
    <w:rPr>
      <w:rFonts w:ascii="Trebuchet MS" w:hAnsi="Trebuchet MS" w:eastAsia="Trebuchet MS" w:cs="Trebuchet MS"/>
      <w:color w:val="666666"/>
      <w:sz w:val="22"/>
    </w:rPr>
  </w:style>
  <w:style w:type="paragraph" w:styleId="8">
    <w:name w:val="heading 6"/>
    <w:basedOn w:val="3"/>
    <w:next w:val="3"/>
    <w:uiPriority w:val="0"/>
    <w:pPr>
      <w:keepNext/>
      <w:keepLines/>
      <w:spacing w:before="160" w:after="0"/>
      <w:contextualSpacing/>
    </w:pPr>
    <w:rPr>
      <w:rFonts w:ascii="Trebuchet MS" w:hAnsi="Trebuchet MS" w:eastAsia="Trebuchet MS" w:cs="Trebuchet MS"/>
      <w:i/>
      <w:color w:val="666666"/>
      <w:sz w:val="22"/>
    </w:rPr>
  </w:style>
  <w:style w:type="character" w:default="1" w:styleId="11">
    <w:name w:val="Default Paragraph Font"/>
    <w:semiHidden/>
    <w:unhideWhenUsed/>
    <w:uiPriority w:val="99"/>
  </w:style>
  <w:style w:type="paragraph" w:customStyle="1" w:styleId="3">
    <w:name w:val="normal"/>
    <w:uiPriority w:val="0"/>
  </w:style>
  <w:style w:type="paragraph" w:styleId="9">
    <w:name w:val="Subtitle"/>
    <w:basedOn w:val="3"/>
    <w:next w:val="3"/>
    <w:uiPriority w:val="0"/>
    <w:pPr>
      <w:keepNext/>
      <w:keepLines/>
      <w:spacing w:before="0" w:after="200"/>
      <w:contextualSpacing/>
    </w:pPr>
    <w:rPr>
      <w:rFonts w:ascii="Trebuchet MS" w:hAnsi="Trebuchet MS" w:eastAsia="Trebuchet MS" w:cs="Trebuchet MS"/>
      <w:i/>
      <w:color w:val="666666"/>
      <w:sz w:val="26"/>
    </w:rPr>
  </w:style>
  <w:style w:type="paragraph" w:styleId="10">
    <w:name w:val="Title"/>
    <w:basedOn w:val="3"/>
    <w:next w:val="3"/>
    <w:uiPriority w:val="0"/>
    <w:pPr>
      <w:keepNext/>
      <w:keepLines/>
      <w:spacing w:before="0" w:after="0"/>
      <w:contextualSpacing/>
    </w:pPr>
    <w:rPr>
      <w:rFonts w:ascii="Trebuchet MS" w:hAnsi="Trebuchet MS" w:eastAsia="Trebuchet MS" w:cs="Trebuchet MS"/>
      <w:sz w:val="42"/>
    </w:rPr>
  </w:style>
  <w:style w:type="character" w:styleId="12">
    <w:name w:val="Hyperlink"/>
    <w:basedOn w:val="11"/>
    <w:semiHidden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Office_9.1.0.4674_{F1E327BC-269C-435d-A152-05C5408002CA}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2014-07-22T06:35:00Z</dcterms:created>
  <cp:lastModifiedBy>Administrator</cp:lastModifiedBy>
  <dcterms:modified xsi:type="dcterms:W3CDTF">2014-07-22T07:13:54Z</dcterms:modified>
  <dc:title>Resume_ Mubarak.docx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