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071" w:rsidRPr="00F47071" w:rsidRDefault="00F47071" w:rsidP="003F574C">
      <w:pPr>
        <w:spacing w:before="14" w:line="276" w:lineRule="auto"/>
        <w:jc w:val="both"/>
        <w:rPr>
          <w:rFonts w:ascii="Arial" w:eastAsia="Arial" w:hAnsi="Arial" w:cs="Arial"/>
          <w:b/>
          <w:sz w:val="32"/>
          <w:szCs w:val="32"/>
        </w:rPr>
      </w:pPr>
      <w:r w:rsidRPr="00F47071">
        <w:rPr>
          <w:rFonts w:ascii="Arial" w:eastAsia="Arial" w:hAnsi="Arial" w:cs="Arial"/>
          <w:b/>
          <w:sz w:val="32"/>
          <w:szCs w:val="32"/>
        </w:rPr>
        <w:t>ARCHANA BISHOYI</w:t>
      </w:r>
    </w:p>
    <w:p w:rsidR="00F47071" w:rsidRPr="00F47071" w:rsidRDefault="00F47071" w:rsidP="003F574C">
      <w:pPr>
        <w:spacing w:before="14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Contact No.9573943412,</w:t>
      </w:r>
      <w:r w:rsidRPr="00F47071">
        <w:rPr>
          <w:rFonts w:ascii="Arial" w:eastAsia="Arial" w:hAnsi="Arial" w:cs="Arial"/>
          <w:b/>
        </w:rPr>
        <w:t>7093793142</w:t>
      </w:r>
    </w:p>
    <w:p w:rsidR="005E54A6" w:rsidRPr="00F47071" w:rsidRDefault="00F47071" w:rsidP="003F574C">
      <w:pPr>
        <w:spacing w:before="14" w:line="276" w:lineRule="auto"/>
        <w:jc w:val="both"/>
      </w:pPr>
      <w:r w:rsidRPr="00F47071">
        <w:rPr>
          <w:rFonts w:ascii="Arial" w:eastAsia="Arial" w:hAnsi="Arial" w:cs="Arial"/>
          <w:b/>
        </w:rPr>
        <w:t>Email:parchana.bishoyi@gmail.com</w:t>
      </w:r>
    </w:p>
    <w:p w:rsidR="005E54A6" w:rsidRDefault="00A41B8F" w:rsidP="003F574C">
      <w:pPr>
        <w:spacing w:line="276" w:lineRule="auto"/>
        <w:ind w:left="114"/>
        <w:jc w:val="both"/>
        <w:rPr>
          <w:sz w:val="6"/>
          <w:szCs w:val="6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75pt;height:3pt">
            <v:imagedata r:id="rId6" o:title=""/>
          </v:shape>
        </w:pict>
      </w:r>
    </w:p>
    <w:p w:rsidR="005E54A6" w:rsidRDefault="00A41B8F" w:rsidP="003F574C">
      <w:pPr>
        <w:spacing w:before="12" w:line="276" w:lineRule="auto"/>
        <w:jc w:val="both"/>
        <w:rPr>
          <w:sz w:val="22"/>
          <w:szCs w:val="22"/>
        </w:rPr>
      </w:pPr>
      <w:r w:rsidRPr="00A41B8F">
        <w:pict>
          <v:shape id="_x0000_s1043" type="#_x0000_t75" style="position:absolute;left:0;text-align:left;margin-left:50pt;margin-top:13.95pt;width:495.1pt;height:25.55pt;z-index:-251662336;mso-position-horizontal-relative:page">
            <v:imagedata r:id="rId7" o:title=""/>
            <w10:wrap anchorx="page"/>
          </v:shape>
        </w:pict>
      </w:r>
    </w:p>
    <w:p w:rsidR="005E54A6" w:rsidRDefault="00861782" w:rsidP="003F574C">
      <w:pPr>
        <w:spacing w:line="276" w:lineRule="auto"/>
        <w:ind w:left="10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Objective</w:t>
      </w:r>
    </w:p>
    <w:p w:rsidR="005E54A6" w:rsidRDefault="005E54A6" w:rsidP="003F574C">
      <w:pPr>
        <w:spacing w:line="276" w:lineRule="auto"/>
        <w:jc w:val="both"/>
      </w:pPr>
    </w:p>
    <w:p w:rsidR="005E54A6" w:rsidRDefault="005E54A6" w:rsidP="003F574C">
      <w:pPr>
        <w:spacing w:before="19" w:line="276" w:lineRule="auto"/>
        <w:jc w:val="both"/>
      </w:pPr>
    </w:p>
    <w:p w:rsidR="005E54A6" w:rsidRPr="00F6116D" w:rsidRDefault="00D4588E" w:rsidP="003F574C">
      <w:pPr>
        <w:spacing w:line="276" w:lineRule="auto"/>
        <w:ind w:left="100" w:right="350"/>
        <w:jc w:val="both"/>
        <w:rPr>
          <w:rFonts w:ascii="Arial" w:eastAsia="Arial" w:hAnsi="Arial" w:cs="Arial"/>
          <w:sz w:val="22"/>
          <w:szCs w:val="22"/>
        </w:rPr>
      </w:pPr>
      <w:r w:rsidRPr="00F6116D">
        <w:rPr>
          <w:rFonts w:ascii="Arial" w:eastAsia="Arial" w:hAnsi="Arial" w:cs="Arial"/>
          <w:sz w:val="22"/>
          <w:szCs w:val="22"/>
        </w:rPr>
        <w:t xml:space="preserve">Customer service manager role with a leading firm  where my interest of  managing, leading and assuming responsibilities of all customer care activities </w:t>
      </w:r>
      <w:r w:rsidR="00BF0411" w:rsidRPr="00F6116D">
        <w:rPr>
          <w:rFonts w:ascii="Arial" w:eastAsia="Arial" w:hAnsi="Arial" w:cs="Arial"/>
          <w:sz w:val="22"/>
          <w:szCs w:val="22"/>
        </w:rPr>
        <w:t>will ensure  broad based satisfied clients</w:t>
      </w:r>
      <w:r w:rsidR="007E3EC7" w:rsidRPr="00F6116D">
        <w:rPr>
          <w:rFonts w:ascii="Arial" w:eastAsia="Arial" w:hAnsi="Arial" w:cs="Arial"/>
          <w:sz w:val="22"/>
          <w:szCs w:val="22"/>
        </w:rPr>
        <w:t xml:space="preserve">, </w:t>
      </w:r>
      <w:r w:rsidR="00BF0411" w:rsidRPr="00F6116D">
        <w:rPr>
          <w:rFonts w:ascii="Arial" w:eastAsia="Arial" w:hAnsi="Arial" w:cs="Arial"/>
          <w:sz w:val="22"/>
          <w:szCs w:val="22"/>
        </w:rPr>
        <w:t xml:space="preserve">resulting </w:t>
      </w:r>
      <w:r w:rsidR="007E3EC7" w:rsidRPr="00F6116D">
        <w:rPr>
          <w:rFonts w:ascii="Arial" w:eastAsia="Arial" w:hAnsi="Arial" w:cs="Arial"/>
          <w:sz w:val="22"/>
          <w:szCs w:val="22"/>
        </w:rPr>
        <w:t>in</w:t>
      </w:r>
      <w:r w:rsidR="00BF0411" w:rsidRPr="00F6116D">
        <w:rPr>
          <w:rFonts w:ascii="Arial" w:eastAsia="Arial" w:hAnsi="Arial" w:cs="Arial"/>
          <w:sz w:val="22"/>
          <w:szCs w:val="22"/>
        </w:rPr>
        <w:t xml:space="preserve"> mutual growth of me and my </w:t>
      </w:r>
      <w:r w:rsidR="007E3EC7" w:rsidRPr="00F6116D">
        <w:rPr>
          <w:rFonts w:ascii="Arial" w:eastAsia="Arial" w:hAnsi="Arial" w:cs="Arial"/>
          <w:sz w:val="22"/>
          <w:szCs w:val="22"/>
        </w:rPr>
        <w:t>organization</w:t>
      </w:r>
      <w:r w:rsidR="00BF0411" w:rsidRPr="00F6116D">
        <w:rPr>
          <w:rFonts w:ascii="Arial" w:eastAsia="Arial" w:hAnsi="Arial" w:cs="Arial"/>
          <w:sz w:val="22"/>
          <w:szCs w:val="22"/>
        </w:rPr>
        <w:t>.</w:t>
      </w:r>
    </w:p>
    <w:p w:rsidR="00F6116D" w:rsidRDefault="00F6116D" w:rsidP="003F574C">
      <w:pPr>
        <w:spacing w:line="276" w:lineRule="auto"/>
        <w:ind w:left="100" w:right="350"/>
        <w:jc w:val="both"/>
        <w:rPr>
          <w:rFonts w:ascii="Arial" w:eastAsia="Arial" w:hAnsi="Arial" w:cs="Arial"/>
          <w:sz w:val="21"/>
          <w:szCs w:val="21"/>
        </w:rPr>
      </w:pPr>
    </w:p>
    <w:p w:rsidR="005E54A6" w:rsidRDefault="00A41B8F" w:rsidP="003F574C">
      <w:pPr>
        <w:spacing w:before="86" w:line="276" w:lineRule="auto"/>
        <w:ind w:left="100"/>
        <w:jc w:val="both"/>
        <w:rPr>
          <w:rFonts w:ascii="Arial" w:eastAsia="Arial" w:hAnsi="Arial" w:cs="Arial"/>
          <w:sz w:val="24"/>
          <w:szCs w:val="24"/>
        </w:rPr>
      </w:pPr>
      <w:r w:rsidRPr="00A41B8F">
        <w:pict>
          <v:shape id="_x0000_s1042" type="#_x0000_t75" style="position:absolute;left:0;text-align:left;margin-left:50pt;margin-top:.2pt;width:513.85pt;height:25.05pt;z-index:-251661312;mso-position-horizontal-relative:page">
            <v:imagedata r:id="rId8" o:title=""/>
            <w10:wrap anchorx="page"/>
          </v:shape>
        </w:pict>
      </w:r>
      <w:r w:rsidR="00861782">
        <w:rPr>
          <w:rFonts w:ascii="Arial" w:eastAsia="Arial" w:hAnsi="Arial" w:cs="Arial"/>
          <w:b/>
          <w:sz w:val="24"/>
          <w:szCs w:val="24"/>
        </w:rPr>
        <w:t>Core Competencies</w:t>
      </w:r>
    </w:p>
    <w:p w:rsidR="005E54A6" w:rsidRPr="00BF0411" w:rsidRDefault="005E54A6" w:rsidP="003F574C">
      <w:pPr>
        <w:spacing w:line="276" w:lineRule="auto"/>
        <w:ind w:firstLine="720"/>
        <w:jc w:val="both"/>
        <w:rPr>
          <w:rFonts w:ascii="Arial" w:hAnsi="Arial" w:cs="Arial"/>
          <w:sz w:val="21"/>
          <w:szCs w:val="21"/>
        </w:rPr>
      </w:pPr>
    </w:p>
    <w:p w:rsidR="007E3EC7" w:rsidRDefault="003F574C" w:rsidP="003F574C">
      <w:pPr>
        <w:tabs>
          <w:tab w:val="left" w:pos="1020"/>
        </w:tabs>
        <w:spacing w:before="100" w:beforeAutospacing="1" w:after="100" w:afterAutospacing="1" w:line="276" w:lineRule="auto"/>
        <w:contextualSpacing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Handling customers,</w:t>
      </w:r>
      <w:r w:rsidR="007E3EC7">
        <w:rPr>
          <w:rFonts w:ascii="Arial" w:hAnsi="Arial" w:cs="Arial"/>
          <w:sz w:val="21"/>
          <w:szCs w:val="21"/>
        </w:rPr>
        <w:t>Leadership,Counselling,Coaching,M</w:t>
      </w:r>
      <w:r w:rsidR="00BF0411" w:rsidRPr="00BF0411">
        <w:rPr>
          <w:rFonts w:ascii="Arial" w:hAnsi="Arial" w:cs="Arial"/>
          <w:sz w:val="21"/>
          <w:szCs w:val="21"/>
        </w:rPr>
        <w:t>entoring</w:t>
      </w:r>
      <w:r w:rsidR="007E3EC7">
        <w:rPr>
          <w:rFonts w:ascii="Arial" w:hAnsi="Arial" w:cs="Arial"/>
          <w:sz w:val="21"/>
          <w:szCs w:val="21"/>
        </w:rPr>
        <w:t xml:space="preserve">-Ability </w:t>
      </w:r>
      <w:r w:rsidR="00BF0411" w:rsidRPr="00BF0411">
        <w:rPr>
          <w:rFonts w:ascii="Arial" w:hAnsi="Arial" w:cs="Arial"/>
          <w:sz w:val="21"/>
          <w:szCs w:val="21"/>
        </w:rPr>
        <w:t>to train and motivate others</w:t>
      </w:r>
      <w:r w:rsidR="007E3EC7">
        <w:rPr>
          <w:rFonts w:ascii="Arial" w:hAnsi="Arial" w:cs="Arial"/>
          <w:sz w:val="21"/>
          <w:szCs w:val="21"/>
        </w:rPr>
        <w:t>.</w:t>
      </w:r>
    </w:p>
    <w:p w:rsidR="00303100" w:rsidRDefault="00303100" w:rsidP="003F574C">
      <w:pPr>
        <w:tabs>
          <w:tab w:val="left" w:pos="1020"/>
        </w:tabs>
        <w:spacing w:before="100" w:beforeAutospacing="1" w:after="100" w:afterAutospacing="1" w:line="276" w:lineRule="auto"/>
        <w:contextualSpacing/>
        <w:jc w:val="both"/>
        <w:rPr>
          <w:rFonts w:ascii="Arial" w:hAnsi="Arial" w:cs="Arial"/>
          <w:sz w:val="21"/>
          <w:szCs w:val="21"/>
        </w:rPr>
      </w:pPr>
    </w:p>
    <w:p w:rsidR="005E54A6" w:rsidRDefault="00861782" w:rsidP="007D6027">
      <w:pPr>
        <w:ind w:left="100"/>
        <w:jc w:val="both"/>
      </w:pPr>
      <w:r>
        <w:rPr>
          <w:rFonts w:ascii="Arial" w:eastAsia="Arial" w:hAnsi="Arial" w:cs="Arial"/>
          <w:b/>
          <w:sz w:val="24"/>
          <w:szCs w:val="24"/>
        </w:rPr>
        <w:t>Professional Experience</w:t>
      </w:r>
    </w:p>
    <w:p w:rsidR="005E54A6" w:rsidRDefault="007D6027" w:rsidP="007D6027">
      <w:pPr>
        <w:contextualSpacing/>
        <w:jc w:val="both"/>
        <w:rPr>
          <w:sz w:val="26"/>
          <w:szCs w:val="26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861782">
        <w:rPr>
          <w:rFonts w:ascii="Arial" w:eastAsia="Arial" w:hAnsi="Arial" w:cs="Arial"/>
          <w:b/>
          <w:sz w:val="24"/>
          <w:szCs w:val="24"/>
        </w:rPr>
        <w:t>Opulentus Overseas, Visakhapatnam</w:t>
      </w:r>
    </w:p>
    <w:p w:rsidR="005E54A6" w:rsidRDefault="007D6027" w:rsidP="007D6027">
      <w:pPr>
        <w:contextualSpacing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3F574C">
        <w:rPr>
          <w:rFonts w:ascii="Arial" w:eastAsia="Arial" w:hAnsi="Arial" w:cs="Arial"/>
          <w:b/>
          <w:sz w:val="24"/>
          <w:szCs w:val="24"/>
        </w:rPr>
        <w:t>April</w:t>
      </w:r>
      <w:r w:rsidR="00861782">
        <w:rPr>
          <w:rFonts w:ascii="Arial" w:eastAsia="Arial" w:hAnsi="Arial" w:cs="Arial"/>
          <w:b/>
          <w:sz w:val="24"/>
          <w:szCs w:val="24"/>
        </w:rPr>
        <w:t>2014­Mar2015</w:t>
      </w:r>
    </w:p>
    <w:p w:rsidR="005E54A6" w:rsidRDefault="005E54A6" w:rsidP="007D6027">
      <w:pPr>
        <w:spacing w:before="20"/>
        <w:contextualSpacing/>
        <w:jc w:val="both"/>
        <w:rPr>
          <w:sz w:val="26"/>
          <w:szCs w:val="26"/>
        </w:rPr>
      </w:pPr>
    </w:p>
    <w:p w:rsidR="005E54A6" w:rsidRDefault="00F6116D" w:rsidP="007D6027">
      <w:pPr>
        <w:contextualSpacing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Career</w:t>
      </w:r>
      <w:r w:rsidR="00861782">
        <w:rPr>
          <w:rFonts w:ascii="Arial" w:eastAsia="Arial" w:hAnsi="Arial" w:cs="Arial"/>
          <w:b/>
          <w:sz w:val="24"/>
          <w:szCs w:val="24"/>
        </w:rPr>
        <w:t xml:space="preserve"> Consultant</w:t>
      </w:r>
    </w:p>
    <w:p w:rsidR="005E54A6" w:rsidRDefault="005E54A6" w:rsidP="003F574C">
      <w:pPr>
        <w:spacing w:before="5" w:line="276" w:lineRule="auto"/>
        <w:jc w:val="both"/>
        <w:rPr>
          <w:sz w:val="28"/>
          <w:szCs w:val="28"/>
        </w:rPr>
      </w:pPr>
    </w:p>
    <w:p w:rsidR="00B75ED9" w:rsidRDefault="00861782" w:rsidP="003F574C">
      <w:pPr>
        <w:spacing w:line="276" w:lineRule="auto"/>
        <w:jc w:val="both"/>
        <w:rPr>
          <w:rFonts w:ascii="Arial" w:eastAsia="Arial" w:hAnsi="Arial" w:cs="Arial"/>
          <w:sz w:val="23"/>
          <w:szCs w:val="23"/>
        </w:rPr>
      </w:pPr>
      <w:r w:rsidRPr="00F6116D">
        <w:rPr>
          <w:rFonts w:ascii="Arial" w:eastAsia="Arial" w:hAnsi="Arial" w:cs="Arial"/>
          <w:sz w:val="23"/>
          <w:szCs w:val="23"/>
        </w:rPr>
        <w:t xml:space="preserve">To work as an Immigration Career Consultant, so as to maintain and develop sales of Opulentus Overseas Careers for Major countries we </w:t>
      </w:r>
      <w:r w:rsidR="00F6116D" w:rsidRPr="00F6116D">
        <w:rPr>
          <w:rFonts w:ascii="Arial" w:eastAsia="Arial" w:hAnsi="Arial" w:cs="Arial"/>
          <w:sz w:val="23"/>
          <w:szCs w:val="23"/>
        </w:rPr>
        <w:t>deal, i.e.</w:t>
      </w:r>
      <w:r w:rsidRPr="00F6116D">
        <w:rPr>
          <w:rFonts w:ascii="Arial" w:eastAsia="Arial" w:hAnsi="Arial" w:cs="Arial"/>
          <w:sz w:val="23"/>
          <w:szCs w:val="23"/>
        </w:rPr>
        <w:t xml:space="preserve"> Canada, Denmark, Australia, France, Hong Kong, USA, Austria, Norway and UK. Respond to and follow up sales inquiries by Mails, Telephone, and Walk­ ins. To communicate and motivate via verbal and written medi</w:t>
      </w:r>
      <w:r w:rsidR="00F6116D">
        <w:rPr>
          <w:rFonts w:ascii="Arial" w:eastAsia="Arial" w:hAnsi="Arial" w:cs="Arial"/>
          <w:sz w:val="23"/>
          <w:szCs w:val="23"/>
        </w:rPr>
        <w:t>a.Self­driven, result­</w:t>
      </w:r>
      <w:r w:rsidR="00B75ED9">
        <w:rPr>
          <w:rFonts w:ascii="Arial" w:eastAsia="Arial" w:hAnsi="Arial" w:cs="Arial"/>
          <w:sz w:val="23"/>
          <w:szCs w:val="23"/>
        </w:rPr>
        <w:t>oriented with a positive outlook.</w:t>
      </w:r>
    </w:p>
    <w:p w:rsidR="006E7D00" w:rsidRPr="006E7D00" w:rsidRDefault="006E7D00" w:rsidP="003F574C">
      <w:pPr>
        <w:spacing w:line="276" w:lineRule="auto"/>
        <w:jc w:val="both"/>
        <w:rPr>
          <w:rFonts w:ascii="Arial" w:eastAsia="Arial" w:hAnsi="Arial" w:cs="Arial"/>
          <w:sz w:val="24"/>
          <w:szCs w:val="24"/>
        </w:rPr>
      </w:pPr>
    </w:p>
    <w:p w:rsidR="006E7D00" w:rsidRDefault="006E7D00" w:rsidP="003F574C">
      <w:pPr>
        <w:spacing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6E7D00">
        <w:rPr>
          <w:rFonts w:ascii="Arial" w:eastAsia="Arial" w:hAnsi="Arial" w:cs="Arial"/>
          <w:b/>
          <w:sz w:val="24"/>
          <w:szCs w:val="24"/>
        </w:rPr>
        <w:t>IBM,Visakhapatnam&amp;Bengaluru</w:t>
      </w:r>
    </w:p>
    <w:p w:rsidR="003F574C" w:rsidRDefault="003F574C" w:rsidP="003F574C">
      <w:pPr>
        <w:spacing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FEB2010-2011</w:t>
      </w:r>
    </w:p>
    <w:p w:rsidR="007D6027" w:rsidRDefault="007D6027" w:rsidP="003F574C">
      <w:pPr>
        <w:spacing w:line="276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6E7D00" w:rsidRPr="00C26FA5" w:rsidRDefault="006E7D00" w:rsidP="003F574C">
      <w:pPr>
        <w:spacing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C26FA5">
        <w:rPr>
          <w:rFonts w:ascii="Arial" w:eastAsia="Arial" w:hAnsi="Arial" w:cs="Arial"/>
          <w:b/>
          <w:sz w:val="24"/>
          <w:szCs w:val="24"/>
        </w:rPr>
        <w:t>Customer Care Executive</w:t>
      </w:r>
    </w:p>
    <w:p w:rsidR="006E7D00" w:rsidRPr="006E7D00" w:rsidRDefault="006E7D00" w:rsidP="003F574C">
      <w:pPr>
        <w:spacing w:line="276" w:lineRule="auto"/>
        <w:jc w:val="both"/>
        <w:rPr>
          <w:rFonts w:ascii="Arial" w:eastAsia="Arial" w:hAnsi="Arial" w:cs="Arial"/>
          <w:sz w:val="23"/>
          <w:szCs w:val="23"/>
        </w:rPr>
      </w:pPr>
      <w:r w:rsidRPr="006E7D00">
        <w:rPr>
          <w:rFonts w:ascii="Arial" w:eastAsia="Arial" w:hAnsi="Arial" w:cs="Arial"/>
          <w:sz w:val="23"/>
          <w:szCs w:val="23"/>
        </w:rPr>
        <w:t>14 Months worked as a customer care executive in IBM (Vizag)</w:t>
      </w:r>
    </w:p>
    <w:p w:rsidR="006E7D00" w:rsidRDefault="006E7D00" w:rsidP="003F574C">
      <w:pPr>
        <w:spacing w:line="276" w:lineRule="auto"/>
        <w:jc w:val="both"/>
        <w:rPr>
          <w:rFonts w:ascii="Arial" w:eastAsia="Arial" w:hAnsi="Arial" w:cs="Arial"/>
          <w:sz w:val="23"/>
          <w:szCs w:val="23"/>
        </w:rPr>
      </w:pPr>
      <w:r w:rsidRPr="006E7D00">
        <w:rPr>
          <w:rFonts w:ascii="Arial" w:eastAsia="Arial" w:hAnsi="Arial" w:cs="Arial"/>
          <w:sz w:val="23"/>
          <w:szCs w:val="23"/>
        </w:rPr>
        <w:t>I got an opportunity to work as customer care executive i</w:t>
      </w:r>
      <w:r>
        <w:rPr>
          <w:rFonts w:ascii="Arial" w:eastAsia="Arial" w:hAnsi="Arial" w:cs="Arial"/>
          <w:sz w:val="23"/>
          <w:szCs w:val="23"/>
        </w:rPr>
        <w:t>n IBM for Platinum Process in Be</w:t>
      </w:r>
      <w:r w:rsidRPr="006E7D00">
        <w:rPr>
          <w:rFonts w:ascii="Arial" w:eastAsia="Arial" w:hAnsi="Arial" w:cs="Arial"/>
          <w:sz w:val="23"/>
          <w:szCs w:val="23"/>
        </w:rPr>
        <w:t>ngaluru.</w:t>
      </w:r>
    </w:p>
    <w:p w:rsidR="006E7D00" w:rsidRPr="006E7D00" w:rsidRDefault="006E7D00" w:rsidP="003F574C">
      <w:pPr>
        <w:spacing w:line="276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6E7D00" w:rsidRDefault="006E7D00" w:rsidP="003F574C">
      <w:pPr>
        <w:spacing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6E7D00">
        <w:rPr>
          <w:rFonts w:ascii="Arial" w:eastAsia="Arial" w:hAnsi="Arial" w:cs="Arial"/>
          <w:b/>
          <w:sz w:val="24"/>
          <w:szCs w:val="24"/>
        </w:rPr>
        <w:t>WIPRO,Kolkata</w:t>
      </w:r>
    </w:p>
    <w:p w:rsidR="003F574C" w:rsidRDefault="003F574C" w:rsidP="003F574C">
      <w:pPr>
        <w:spacing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Sep2011-2012</w:t>
      </w:r>
    </w:p>
    <w:p w:rsidR="00C26FA5" w:rsidRDefault="00C26FA5" w:rsidP="003F574C">
      <w:pPr>
        <w:spacing w:line="276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6E7D00" w:rsidRPr="006E7D00" w:rsidRDefault="006E7D00" w:rsidP="003F574C">
      <w:pPr>
        <w:spacing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6E7D00">
        <w:rPr>
          <w:rFonts w:ascii="Arial" w:eastAsia="Arial" w:hAnsi="Arial" w:cs="Arial"/>
          <w:b/>
          <w:sz w:val="24"/>
          <w:szCs w:val="24"/>
        </w:rPr>
        <w:t>Senior Associate</w:t>
      </w:r>
    </w:p>
    <w:p w:rsidR="006E7D00" w:rsidRDefault="006E7D00" w:rsidP="003F574C">
      <w:pPr>
        <w:spacing w:line="276" w:lineRule="auto"/>
        <w:jc w:val="both"/>
        <w:rPr>
          <w:rFonts w:ascii="Arial" w:eastAsia="Arial" w:hAnsi="Arial" w:cs="Arial"/>
          <w:sz w:val="23"/>
          <w:szCs w:val="23"/>
        </w:rPr>
      </w:pPr>
    </w:p>
    <w:p w:rsidR="006E7D00" w:rsidRDefault="000D7E83" w:rsidP="003F574C">
      <w:pPr>
        <w:spacing w:line="276" w:lineRule="auto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     </w:t>
      </w:r>
      <w:r w:rsidR="006E7D00" w:rsidRPr="006E7D00">
        <w:rPr>
          <w:rFonts w:ascii="Arial" w:eastAsia="Arial" w:hAnsi="Arial" w:cs="Arial"/>
          <w:sz w:val="23"/>
          <w:szCs w:val="23"/>
        </w:rPr>
        <w:t>15 Months worked as a senior associate (T</w:t>
      </w:r>
      <w:r w:rsidR="006E7D00">
        <w:rPr>
          <w:rFonts w:ascii="Arial" w:eastAsia="Arial" w:hAnsi="Arial" w:cs="Arial"/>
          <w:sz w:val="23"/>
          <w:szCs w:val="23"/>
        </w:rPr>
        <w:t>echnical Support) in Wipro in Ko</w:t>
      </w:r>
      <w:r w:rsidR="006E7D00" w:rsidRPr="006E7D00">
        <w:rPr>
          <w:rFonts w:ascii="Arial" w:eastAsia="Arial" w:hAnsi="Arial" w:cs="Arial"/>
          <w:sz w:val="23"/>
          <w:szCs w:val="23"/>
        </w:rPr>
        <w:t>lkata.</w:t>
      </w:r>
    </w:p>
    <w:p w:rsidR="00303100" w:rsidRPr="00303100" w:rsidRDefault="00303100" w:rsidP="003F574C">
      <w:pPr>
        <w:pStyle w:val="ListParagraph"/>
        <w:numPr>
          <w:ilvl w:val="0"/>
          <w:numId w:val="5"/>
        </w:numPr>
        <w:spacing w:line="276" w:lineRule="auto"/>
        <w:rPr>
          <w:rFonts w:ascii="Arial" w:eastAsia="Arial" w:hAnsi="Arial" w:cs="Arial"/>
          <w:sz w:val="23"/>
          <w:szCs w:val="23"/>
        </w:rPr>
      </w:pPr>
      <w:r w:rsidRPr="00303100">
        <w:rPr>
          <w:rFonts w:ascii="Arial" w:eastAsia="Arial" w:hAnsi="Arial" w:cs="Arial"/>
          <w:sz w:val="23"/>
          <w:szCs w:val="23"/>
        </w:rPr>
        <w:t>Handled real time escalations.</w:t>
      </w:r>
    </w:p>
    <w:p w:rsidR="00303100" w:rsidRPr="00303100" w:rsidRDefault="00303100" w:rsidP="003F574C">
      <w:pPr>
        <w:pStyle w:val="ListParagraph"/>
        <w:numPr>
          <w:ilvl w:val="0"/>
          <w:numId w:val="3"/>
        </w:numPr>
        <w:spacing w:line="276" w:lineRule="auto"/>
        <w:rPr>
          <w:rFonts w:ascii="Arial" w:eastAsia="Arial" w:hAnsi="Arial" w:cs="Arial"/>
          <w:sz w:val="23"/>
          <w:szCs w:val="23"/>
        </w:rPr>
      </w:pPr>
      <w:r w:rsidRPr="00303100">
        <w:rPr>
          <w:rFonts w:ascii="Arial" w:eastAsia="Arial" w:hAnsi="Arial" w:cs="Arial"/>
          <w:sz w:val="23"/>
          <w:szCs w:val="23"/>
        </w:rPr>
        <w:t>Provided real time support about on call issues.</w:t>
      </w:r>
    </w:p>
    <w:p w:rsidR="00303100" w:rsidRDefault="00303100" w:rsidP="003F574C">
      <w:pPr>
        <w:pStyle w:val="ListParagraph"/>
        <w:numPr>
          <w:ilvl w:val="0"/>
          <w:numId w:val="3"/>
        </w:numPr>
        <w:spacing w:line="276" w:lineRule="auto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 </w:t>
      </w:r>
      <w:r w:rsidRPr="00303100">
        <w:rPr>
          <w:rFonts w:ascii="Arial" w:eastAsia="Arial" w:hAnsi="Arial" w:cs="Arial"/>
          <w:sz w:val="23"/>
          <w:szCs w:val="23"/>
        </w:rPr>
        <w:t xml:space="preserve">Regular </w:t>
      </w:r>
      <w:r>
        <w:rPr>
          <w:rFonts w:ascii="Arial" w:eastAsia="Arial" w:hAnsi="Arial" w:cs="Arial"/>
          <w:sz w:val="23"/>
          <w:szCs w:val="23"/>
        </w:rPr>
        <w:t>Feedback and coaching for the teams and individual team members.</w:t>
      </w:r>
    </w:p>
    <w:p w:rsidR="00303100" w:rsidRDefault="00303100" w:rsidP="003F574C">
      <w:pPr>
        <w:pStyle w:val="ListParagraph"/>
        <w:numPr>
          <w:ilvl w:val="0"/>
          <w:numId w:val="3"/>
        </w:numPr>
        <w:spacing w:line="276" w:lineRule="auto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 Bi-Weekly performance review with the team members.</w:t>
      </w:r>
    </w:p>
    <w:p w:rsidR="005E54A6" w:rsidRDefault="00303100" w:rsidP="003F574C">
      <w:pPr>
        <w:pStyle w:val="ListParagraph"/>
        <w:numPr>
          <w:ilvl w:val="0"/>
          <w:numId w:val="3"/>
        </w:numPr>
        <w:spacing w:line="276" w:lineRule="auto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 </w:t>
      </w:r>
      <w:r w:rsidR="003F574C">
        <w:rPr>
          <w:rFonts w:ascii="Arial" w:eastAsia="Arial" w:hAnsi="Arial" w:cs="Arial"/>
          <w:sz w:val="23"/>
          <w:szCs w:val="23"/>
        </w:rPr>
        <w:t>Sharing process updates wi</w:t>
      </w:r>
      <w:r>
        <w:rPr>
          <w:rFonts w:ascii="Arial" w:eastAsia="Arial" w:hAnsi="Arial" w:cs="Arial"/>
          <w:sz w:val="23"/>
          <w:szCs w:val="23"/>
        </w:rPr>
        <w:t>th the team on regular basis.</w:t>
      </w:r>
    </w:p>
    <w:p w:rsidR="00303100" w:rsidRPr="00EC0884" w:rsidRDefault="00303100" w:rsidP="003F574C">
      <w:pPr>
        <w:pStyle w:val="ListParagraph"/>
        <w:numPr>
          <w:ilvl w:val="1"/>
          <w:numId w:val="3"/>
        </w:numPr>
        <w:spacing w:line="276" w:lineRule="auto"/>
        <w:rPr>
          <w:rFonts w:ascii="Arial" w:eastAsia="Arial" w:hAnsi="Arial" w:cs="Arial"/>
          <w:sz w:val="23"/>
          <w:szCs w:val="23"/>
        </w:rPr>
      </w:pPr>
      <w:r w:rsidRPr="00EC0884">
        <w:rPr>
          <w:rFonts w:ascii="Arial" w:eastAsia="Arial" w:hAnsi="Arial" w:cs="Arial"/>
          <w:sz w:val="23"/>
          <w:szCs w:val="23"/>
        </w:rPr>
        <w:t>Repoted any broken process to Manager for Improvement to generate</w:t>
      </w:r>
      <w:r w:rsidR="000D7E83" w:rsidRPr="00EC0884">
        <w:rPr>
          <w:rFonts w:ascii="Arial" w:eastAsia="Arial" w:hAnsi="Arial" w:cs="Arial"/>
          <w:sz w:val="23"/>
          <w:szCs w:val="23"/>
        </w:rPr>
        <w:t xml:space="preserve"> efficient productivity.</w:t>
      </w:r>
    </w:p>
    <w:p w:rsidR="000D7E83" w:rsidRPr="00EC0884" w:rsidRDefault="000D7E83" w:rsidP="003F574C">
      <w:pPr>
        <w:pStyle w:val="ListParagraph"/>
        <w:numPr>
          <w:ilvl w:val="1"/>
          <w:numId w:val="3"/>
        </w:numPr>
        <w:spacing w:line="276" w:lineRule="auto"/>
        <w:rPr>
          <w:rFonts w:ascii="Arial" w:eastAsia="Arial" w:hAnsi="Arial" w:cs="Arial"/>
          <w:sz w:val="23"/>
          <w:szCs w:val="23"/>
        </w:rPr>
      </w:pPr>
      <w:r w:rsidRPr="00EC0884">
        <w:rPr>
          <w:rFonts w:ascii="Arial" w:eastAsia="Arial" w:hAnsi="Arial" w:cs="Arial"/>
          <w:sz w:val="23"/>
          <w:szCs w:val="23"/>
        </w:rPr>
        <w:t>Analyze data and root cause analysis.</w:t>
      </w:r>
    </w:p>
    <w:p w:rsidR="000D7E83" w:rsidRDefault="000D7E83" w:rsidP="003F574C">
      <w:pPr>
        <w:pStyle w:val="ListParagraph"/>
        <w:spacing w:line="276" w:lineRule="auto"/>
        <w:ind w:left="810"/>
        <w:rPr>
          <w:rFonts w:ascii="Arial" w:eastAsia="Arial" w:hAnsi="Arial" w:cs="Arial"/>
          <w:sz w:val="23"/>
          <w:szCs w:val="23"/>
        </w:rPr>
      </w:pPr>
    </w:p>
    <w:p w:rsidR="003F574C" w:rsidRPr="000D7E83" w:rsidRDefault="003F574C" w:rsidP="003F574C">
      <w:pPr>
        <w:pStyle w:val="ListParagraph"/>
        <w:spacing w:line="276" w:lineRule="auto"/>
        <w:ind w:left="810"/>
        <w:rPr>
          <w:rFonts w:ascii="Arial" w:eastAsia="Arial" w:hAnsi="Arial" w:cs="Arial"/>
          <w:sz w:val="23"/>
          <w:szCs w:val="23"/>
        </w:rPr>
      </w:pPr>
    </w:p>
    <w:p w:rsidR="003F574C" w:rsidRDefault="003F574C" w:rsidP="003F574C">
      <w:pPr>
        <w:spacing w:line="276" w:lineRule="auto"/>
        <w:ind w:left="220"/>
        <w:jc w:val="both"/>
        <w:rPr>
          <w:rFonts w:ascii="Arial" w:eastAsia="Arial" w:hAnsi="Arial" w:cs="Arial"/>
          <w:b/>
          <w:position w:val="-1"/>
          <w:sz w:val="24"/>
          <w:szCs w:val="24"/>
        </w:rPr>
      </w:pPr>
    </w:p>
    <w:p w:rsidR="003F574C" w:rsidRDefault="003F574C" w:rsidP="003F574C">
      <w:pPr>
        <w:spacing w:line="276" w:lineRule="auto"/>
        <w:ind w:left="220"/>
        <w:jc w:val="both"/>
        <w:rPr>
          <w:rFonts w:ascii="Arial" w:eastAsia="Arial" w:hAnsi="Arial" w:cs="Arial"/>
          <w:b/>
          <w:position w:val="-1"/>
          <w:sz w:val="24"/>
          <w:szCs w:val="24"/>
        </w:rPr>
      </w:pPr>
    </w:p>
    <w:p w:rsidR="005E54A6" w:rsidRPr="00CE73F5" w:rsidRDefault="00861782" w:rsidP="003F574C">
      <w:pPr>
        <w:spacing w:line="276" w:lineRule="auto"/>
        <w:ind w:left="220"/>
        <w:jc w:val="both"/>
        <w:rPr>
          <w:rFonts w:ascii="Arial" w:eastAsia="Arial" w:hAnsi="Arial" w:cs="Arial"/>
          <w:b/>
          <w:noProof/>
          <w:position w:val="-1"/>
          <w:sz w:val="24"/>
          <w:szCs w:val="24"/>
          <w:lang w:val="en-IN" w:eastAsia="en-IN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lastRenderedPageBreak/>
        <w:t>Education Background</w:t>
      </w:r>
    </w:p>
    <w:p w:rsidR="005E54A6" w:rsidRDefault="005E54A6" w:rsidP="003F574C">
      <w:pPr>
        <w:spacing w:before="8" w:line="276" w:lineRule="auto"/>
        <w:jc w:val="both"/>
        <w:rPr>
          <w:sz w:val="28"/>
          <w:szCs w:val="28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546"/>
        <w:gridCol w:w="1597"/>
        <w:gridCol w:w="1789"/>
        <w:gridCol w:w="1423"/>
        <w:gridCol w:w="1712"/>
        <w:gridCol w:w="1509"/>
      </w:tblGrid>
      <w:tr w:rsidR="00F47071" w:rsidTr="00F47071">
        <w:trPr>
          <w:jc w:val="center"/>
        </w:trPr>
        <w:tc>
          <w:tcPr>
            <w:tcW w:w="1546" w:type="dxa"/>
            <w:vAlign w:val="center"/>
          </w:tcPr>
          <w:p w:rsidR="00F47071" w:rsidRPr="00423C47" w:rsidRDefault="00F47071" w:rsidP="003F574C">
            <w:pPr>
              <w:spacing w:line="276" w:lineRule="auto"/>
              <w:jc w:val="center"/>
              <w:rPr>
                <w:b/>
              </w:rPr>
            </w:pPr>
            <w:r w:rsidRPr="00423C47">
              <w:rPr>
                <w:b/>
              </w:rPr>
              <w:t>Qualification</w:t>
            </w:r>
          </w:p>
        </w:tc>
        <w:tc>
          <w:tcPr>
            <w:tcW w:w="1597" w:type="dxa"/>
            <w:vAlign w:val="center"/>
          </w:tcPr>
          <w:p w:rsidR="00F47071" w:rsidRPr="00423C47" w:rsidRDefault="00F47071" w:rsidP="003F574C">
            <w:pPr>
              <w:spacing w:line="276" w:lineRule="auto"/>
              <w:jc w:val="center"/>
              <w:rPr>
                <w:b/>
              </w:rPr>
            </w:pPr>
            <w:r w:rsidRPr="00423C47">
              <w:rPr>
                <w:b/>
              </w:rPr>
              <w:t>School/College</w:t>
            </w:r>
          </w:p>
        </w:tc>
        <w:tc>
          <w:tcPr>
            <w:tcW w:w="1789" w:type="dxa"/>
            <w:vAlign w:val="center"/>
          </w:tcPr>
          <w:p w:rsidR="00F47071" w:rsidRPr="00423C47" w:rsidRDefault="00F47071" w:rsidP="003F574C">
            <w:pPr>
              <w:spacing w:line="276" w:lineRule="auto"/>
              <w:jc w:val="center"/>
              <w:rPr>
                <w:b/>
              </w:rPr>
            </w:pPr>
            <w:r w:rsidRPr="00423C47">
              <w:rPr>
                <w:b/>
              </w:rPr>
              <w:t>Board/University</w:t>
            </w:r>
          </w:p>
        </w:tc>
        <w:tc>
          <w:tcPr>
            <w:tcW w:w="1423" w:type="dxa"/>
            <w:vAlign w:val="center"/>
          </w:tcPr>
          <w:p w:rsidR="00F47071" w:rsidRPr="00423C47" w:rsidRDefault="00F47071" w:rsidP="003F574C">
            <w:pPr>
              <w:spacing w:line="276" w:lineRule="auto"/>
              <w:jc w:val="center"/>
              <w:rPr>
                <w:b/>
              </w:rPr>
            </w:pPr>
            <w:r w:rsidRPr="00423C47">
              <w:rPr>
                <w:b/>
              </w:rPr>
              <w:t>Year of Passing</w:t>
            </w:r>
          </w:p>
        </w:tc>
        <w:tc>
          <w:tcPr>
            <w:tcW w:w="1712" w:type="dxa"/>
            <w:vAlign w:val="center"/>
          </w:tcPr>
          <w:p w:rsidR="00F47071" w:rsidRPr="00423C47" w:rsidRDefault="00F47071" w:rsidP="003F574C">
            <w:pPr>
              <w:spacing w:line="276" w:lineRule="auto"/>
              <w:jc w:val="center"/>
              <w:rPr>
                <w:b/>
              </w:rPr>
            </w:pPr>
            <w:r w:rsidRPr="00423C47">
              <w:rPr>
                <w:b/>
              </w:rPr>
              <w:t>Subjects/Branch</w:t>
            </w:r>
          </w:p>
        </w:tc>
        <w:tc>
          <w:tcPr>
            <w:tcW w:w="1509" w:type="dxa"/>
            <w:vAlign w:val="center"/>
          </w:tcPr>
          <w:p w:rsidR="00F47071" w:rsidRPr="00423C47" w:rsidRDefault="00F47071" w:rsidP="003F574C">
            <w:pPr>
              <w:spacing w:line="276" w:lineRule="auto"/>
              <w:jc w:val="center"/>
              <w:rPr>
                <w:b/>
              </w:rPr>
            </w:pPr>
            <w:r w:rsidRPr="00423C47">
              <w:rPr>
                <w:b/>
              </w:rPr>
              <w:t>Percentage</w:t>
            </w:r>
          </w:p>
        </w:tc>
      </w:tr>
      <w:tr w:rsidR="00F47071" w:rsidTr="00F47071">
        <w:trPr>
          <w:jc w:val="center"/>
        </w:trPr>
        <w:tc>
          <w:tcPr>
            <w:tcW w:w="1546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B.S.C Computer Science</w:t>
            </w:r>
          </w:p>
        </w:tc>
        <w:tc>
          <w:tcPr>
            <w:tcW w:w="1597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Aditya Degree College</w:t>
            </w:r>
          </w:p>
        </w:tc>
        <w:tc>
          <w:tcPr>
            <w:tcW w:w="1789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ANDHRA UNIVERSITY</w:t>
            </w:r>
          </w:p>
        </w:tc>
        <w:tc>
          <w:tcPr>
            <w:tcW w:w="1423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2009</w:t>
            </w:r>
          </w:p>
        </w:tc>
        <w:tc>
          <w:tcPr>
            <w:tcW w:w="1712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COMPUTER SCIENCE</w:t>
            </w:r>
          </w:p>
        </w:tc>
        <w:tc>
          <w:tcPr>
            <w:tcW w:w="1509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60%</w:t>
            </w:r>
          </w:p>
        </w:tc>
      </w:tr>
      <w:tr w:rsidR="00F47071" w:rsidTr="00F47071">
        <w:trPr>
          <w:jc w:val="center"/>
        </w:trPr>
        <w:tc>
          <w:tcPr>
            <w:tcW w:w="1546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12</w:t>
            </w:r>
            <w:r w:rsidRPr="00470E14">
              <w:rPr>
                <w:vertAlign w:val="superscript"/>
              </w:rPr>
              <w:t>th</w:t>
            </w:r>
          </w:p>
        </w:tc>
        <w:tc>
          <w:tcPr>
            <w:tcW w:w="1597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Narayana Junior College, Srikakulam,</w:t>
            </w:r>
          </w:p>
          <w:p w:rsidR="00F47071" w:rsidRDefault="00F47071" w:rsidP="003F574C">
            <w:pPr>
              <w:spacing w:line="276" w:lineRule="auto"/>
              <w:jc w:val="center"/>
            </w:pPr>
            <w:r>
              <w:t>Andhra Pradesh</w:t>
            </w:r>
          </w:p>
        </w:tc>
        <w:tc>
          <w:tcPr>
            <w:tcW w:w="1789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Board of Intermediate Education</w:t>
            </w:r>
          </w:p>
        </w:tc>
        <w:tc>
          <w:tcPr>
            <w:tcW w:w="1423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2006</w:t>
            </w:r>
          </w:p>
        </w:tc>
        <w:tc>
          <w:tcPr>
            <w:tcW w:w="1712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MPC</w:t>
            </w:r>
          </w:p>
        </w:tc>
        <w:tc>
          <w:tcPr>
            <w:tcW w:w="1509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64%</w:t>
            </w:r>
          </w:p>
        </w:tc>
      </w:tr>
      <w:tr w:rsidR="00F47071" w:rsidTr="00F47071">
        <w:trPr>
          <w:jc w:val="center"/>
        </w:trPr>
        <w:tc>
          <w:tcPr>
            <w:tcW w:w="1546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10</w:t>
            </w:r>
            <w:r w:rsidRPr="00470E14">
              <w:rPr>
                <w:vertAlign w:val="superscript"/>
              </w:rPr>
              <w:t>th</w:t>
            </w:r>
          </w:p>
        </w:tc>
        <w:tc>
          <w:tcPr>
            <w:tcW w:w="1597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Carrier Public School, Srikakulam, Andhrapradesh</w:t>
            </w:r>
          </w:p>
        </w:tc>
        <w:tc>
          <w:tcPr>
            <w:tcW w:w="1789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S.S.C</w:t>
            </w:r>
          </w:p>
        </w:tc>
        <w:tc>
          <w:tcPr>
            <w:tcW w:w="1423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2003</w:t>
            </w:r>
          </w:p>
        </w:tc>
        <w:tc>
          <w:tcPr>
            <w:tcW w:w="1712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1509" w:type="dxa"/>
            <w:vAlign w:val="center"/>
          </w:tcPr>
          <w:p w:rsidR="00F47071" w:rsidRDefault="00F47071" w:rsidP="003F574C">
            <w:pPr>
              <w:spacing w:line="276" w:lineRule="auto"/>
              <w:jc w:val="center"/>
            </w:pPr>
            <w:r>
              <w:t>68%</w:t>
            </w:r>
          </w:p>
        </w:tc>
      </w:tr>
    </w:tbl>
    <w:p w:rsidR="005E54A6" w:rsidRDefault="005E54A6" w:rsidP="003F574C">
      <w:pPr>
        <w:spacing w:before="7" w:line="276" w:lineRule="auto"/>
        <w:jc w:val="both"/>
        <w:rPr>
          <w:sz w:val="13"/>
          <w:szCs w:val="13"/>
        </w:rPr>
      </w:pPr>
    </w:p>
    <w:p w:rsidR="0049014D" w:rsidRDefault="00A41B8F" w:rsidP="003F574C">
      <w:pPr>
        <w:spacing w:before="29" w:line="276" w:lineRule="auto"/>
        <w:ind w:left="353"/>
        <w:jc w:val="both"/>
        <w:rPr>
          <w:rFonts w:ascii="Arial" w:eastAsia="Arial" w:hAnsi="Arial" w:cs="Arial"/>
          <w:b/>
          <w:sz w:val="24"/>
          <w:szCs w:val="24"/>
        </w:rPr>
      </w:pPr>
      <w:r w:rsidRPr="00A41B8F">
        <w:pict>
          <v:shape id="_x0000_s1035" type="#_x0000_t75" style="position:absolute;left:0;text-align:left;margin-left:63.25pt;margin-top:17.45pt;width:519.15pt;height:27.65pt;z-index:-251658240;mso-position-horizontal-relative:page">
            <v:imagedata r:id="rId8" o:title=""/>
            <w10:wrap anchorx="page"/>
          </v:shape>
        </w:pict>
      </w:r>
    </w:p>
    <w:p w:rsidR="0049014D" w:rsidRDefault="0049014D" w:rsidP="003F574C">
      <w:pPr>
        <w:spacing w:before="29" w:line="276" w:lineRule="auto"/>
        <w:ind w:left="353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Achievement</w:t>
      </w:r>
    </w:p>
    <w:p w:rsidR="0049014D" w:rsidRDefault="0049014D" w:rsidP="003F574C">
      <w:pPr>
        <w:spacing w:before="1" w:line="276" w:lineRule="auto"/>
        <w:jc w:val="both"/>
        <w:rPr>
          <w:sz w:val="10"/>
          <w:szCs w:val="10"/>
        </w:rPr>
      </w:pPr>
    </w:p>
    <w:p w:rsidR="003F574C" w:rsidRDefault="003F574C" w:rsidP="003F574C">
      <w:pPr>
        <w:pStyle w:val="ListParagraph"/>
        <w:numPr>
          <w:ilvl w:val="0"/>
          <w:numId w:val="5"/>
        </w:numPr>
        <w:spacing w:line="276" w:lineRule="auto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Got an Award for Customer Satisfaction.</w:t>
      </w:r>
    </w:p>
    <w:p w:rsidR="003F574C" w:rsidRDefault="003F574C" w:rsidP="003F574C">
      <w:pPr>
        <w:pStyle w:val="ListParagraph"/>
        <w:spacing w:line="276" w:lineRule="auto"/>
        <w:ind w:left="810"/>
        <w:rPr>
          <w:rFonts w:ascii="Arial" w:eastAsia="Arial" w:hAnsi="Arial" w:cs="Arial"/>
          <w:sz w:val="23"/>
          <w:szCs w:val="23"/>
        </w:rPr>
      </w:pPr>
    </w:p>
    <w:p w:rsidR="003F574C" w:rsidRDefault="003F574C" w:rsidP="003F574C">
      <w:pPr>
        <w:pStyle w:val="ListParagraph"/>
        <w:numPr>
          <w:ilvl w:val="0"/>
          <w:numId w:val="5"/>
        </w:numPr>
        <w:spacing w:line="276" w:lineRule="auto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Got an Oppurnity to work with Platinum Customers for one month in Bangalore IBM.</w:t>
      </w:r>
    </w:p>
    <w:p w:rsidR="003F574C" w:rsidRPr="000D7E83" w:rsidRDefault="003F574C" w:rsidP="003F574C">
      <w:pPr>
        <w:pStyle w:val="ListParagraph"/>
        <w:spacing w:line="276" w:lineRule="auto"/>
        <w:ind w:left="810"/>
        <w:rPr>
          <w:rFonts w:ascii="Arial" w:eastAsia="Arial" w:hAnsi="Arial" w:cs="Arial"/>
          <w:sz w:val="23"/>
          <w:szCs w:val="23"/>
        </w:rPr>
      </w:pPr>
    </w:p>
    <w:p w:rsidR="0049014D" w:rsidRDefault="00F47071" w:rsidP="003F574C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page">
              <wp:posOffset>793750</wp:posOffset>
            </wp:positionH>
            <wp:positionV relativeFrom="paragraph">
              <wp:posOffset>123190</wp:posOffset>
            </wp:positionV>
            <wp:extent cx="6593205" cy="3511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205" cy="35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9014D" w:rsidRPr="0049014D" w:rsidRDefault="00F47071" w:rsidP="003F574C">
      <w:pPr>
        <w:spacing w:line="276" w:lineRule="auto"/>
        <w:ind w:firstLine="353"/>
        <w:rPr>
          <w:rFonts w:ascii="Arial" w:eastAsia="Arial" w:hAnsi="Arial" w:cs="Arial"/>
          <w:b/>
          <w:sz w:val="23"/>
          <w:szCs w:val="23"/>
        </w:rPr>
      </w:pPr>
      <w:r w:rsidRPr="0049014D">
        <w:rPr>
          <w:rFonts w:ascii="Arial" w:eastAsia="Arial" w:hAnsi="Arial" w:cs="Arial"/>
          <w:b/>
          <w:sz w:val="24"/>
          <w:szCs w:val="24"/>
        </w:rPr>
        <w:t>Personal Information</w:t>
      </w:r>
    </w:p>
    <w:p w:rsidR="00F47071" w:rsidRDefault="00F47071" w:rsidP="003F574C">
      <w:pPr>
        <w:spacing w:line="276" w:lineRule="auto"/>
      </w:pPr>
    </w:p>
    <w:p w:rsidR="00F47071" w:rsidRDefault="00F47071" w:rsidP="003F574C">
      <w:pPr>
        <w:spacing w:line="276" w:lineRule="auto"/>
      </w:pPr>
    </w:p>
    <w:p w:rsidR="00F47071" w:rsidRDefault="00F47071" w:rsidP="003F574C">
      <w:pPr>
        <w:spacing w:line="276" w:lineRule="auto"/>
        <w:ind w:firstLine="720"/>
      </w:pPr>
      <w:r>
        <w:t>Name                    : ARCHANA BISHOYI</w:t>
      </w:r>
    </w:p>
    <w:p w:rsidR="00F47071" w:rsidRDefault="00F47071" w:rsidP="003F574C">
      <w:pPr>
        <w:spacing w:line="276" w:lineRule="auto"/>
        <w:ind w:firstLine="720"/>
      </w:pPr>
      <w:r>
        <w:t>Date of Birth        : 23.06.1987</w:t>
      </w:r>
    </w:p>
    <w:p w:rsidR="00F47071" w:rsidRDefault="00F47071" w:rsidP="003F574C">
      <w:pPr>
        <w:spacing w:line="276" w:lineRule="auto"/>
        <w:ind w:firstLine="720"/>
      </w:pPr>
      <w:r>
        <w:t>Gender                  : Female</w:t>
      </w:r>
    </w:p>
    <w:p w:rsidR="00F47071" w:rsidRDefault="00F47071" w:rsidP="003F574C">
      <w:pPr>
        <w:spacing w:line="276" w:lineRule="auto"/>
        <w:ind w:firstLine="720"/>
      </w:pPr>
      <w:r>
        <w:t>Father’s Name      : Mr. HARISH CHANDRA BISHOYI</w:t>
      </w:r>
    </w:p>
    <w:p w:rsidR="00F47071" w:rsidRDefault="00F47071" w:rsidP="003F574C">
      <w:pPr>
        <w:spacing w:line="276" w:lineRule="auto"/>
        <w:ind w:firstLine="720"/>
      </w:pPr>
      <w:r>
        <w:t>Mother’s Name    : Mrs. ANUSAYA BISHOYI</w:t>
      </w:r>
    </w:p>
    <w:p w:rsidR="00F47071" w:rsidRDefault="00F47071" w:rsidP="003F574C">
      <w:pPr>
        <w:spacing w:line="276" w:lineRule="auto"/>
        <w:ind w:firstLine="720"/>
      </w:pPr>
      <w:r>
        <w:t>Nationality             : Indian</w:t>
      </w:r>
    </w:p>
    <w:p w:rsidR="00F47071" w:rsidRDefault="00F47071" w:rsidP="003F574C">
      <w:pPr>
        <w:spacing w:line="276" w:lineRule="auto"/>
        <w:ind w:firstLine="720"/>
      </w:pPr>
      <w:r>
        <w:t>Marital Status        : Married</w:t>
      </w:r>
    </w:p>
    <w:p w:rsidR="00F47071" w:rsidRDefault="00F47071" w:rsidP="003F574C">
      <w:pPr>
        <w:spacing w:line="276" w:lineRule="auto"/>
        <w:ind w:firstLine="720"/>
      </w:pPr>
      <w:r>
        <w:t xml:space="preserve">Permanent Address : ARCHANA BISHOYI, </w:t>
      </w:r>
    </w:p>
    <w:p w:rsidR="00F47071" w:rsidRDefault="00F47071" w:rsidP="003F574C">
      <w:pPr>
        <w:spacing w:line="276" w:lineRule="auto"/>
        <w:ind w:firstLine="720"/>
      </w:pPr>
      <w:r>
        <w:t>Vill: P VARAKA, Post: Borivanka,</w:t>
      </w:r>
    </w:p>
    <w:p w:rsidR="00F47071" w:rsidRDefault="00F47071" w:rsidP="003F574C">
      <w:pPr>
        <w:spacing w:line="276" w:lineRule="auto"/>
        <w:ind w:firstLine="720"/>
      </w:pPr>
      <w:r>
        <w:t>Mandal: Kaviti, Dist: Srikakulam (A.P)</w:t>
      </w:r>
    </w:p>
    <w:p w:rsidR="00F47071" w:rsidRDefault="00F47071" w:rsidP="003F574C">
      <w:pPr>
        <w:spacing w:before="90" w:line="276" w:lineRule="auto"/>
        <w:ind w:left="140" w:firstLine="2"/>
        <w:jc w:val="both"/>
        <w:rPr>
          <w:rFonts w:ascii="Arial" w:eastAsia="Arial" w:hAnsi="Arial" w:cs="Arial"/>
          <w:b/>
          <w:position w:val="-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page">
              <wp:posOffset>708025</wp:posOffset>
            </wp:positionH>
            <wp:positionV relativeFrom="paragraph">
              <wp:posOffset>297281</wp:posOffset>
            </wp:positionV>
            <wp:extent cx="6593205" cy="3511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205" cy="35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9014D" w:rsidRDefault="0049014D" w:rsidP="003F574C">
      <w:pPr>
        <w:spacing w:before="90" w:line="276" w:lineRule="auto"/>
        <w:ind w:left="140"/>
        <w:jc w:val="both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page">
              <wp:posOffset>660400</wp:posOffset>
            </wp:positionH>
            <wp:positionV relativeFrom="paragraph">
              <wp:posOffset>3530066</wp:posOffset>
            </wp:positionV>
            <wp:extent cx="6593205" cy="3511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205" cy="35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position w:val="-1"/>
          <w:sz w:val="24"/>
          <w:szCs w:val="24"/>
        </w:rPr>
        <w:t>Declaration</w:t>
      </w:r>
    </w:p>
    <w:p w:rsidR="0049014D" w:rsidRDefault="0049014D" w:rsidP="003F574C">
      <w:pPr>
        <w:spacing w:before="8" w:line="276" w:lineRule="auto"/>
        <w:jc w:val="both"/>
        <w:rPr>
          <w:sz w:val="13"/>
          <w:szCs w:val="13"/>
        </w:rPr>
      </w:pPr>
    </w:p>
    <w:p w:rsidR="0049014D" w:rsidRDefault="0049014D" w:rsidP="003F574C">
      <w:pPr>
        <w:spacing w:before="29" w:line="276" w:lineRule="auto"/>
        <w:ind w:left="140" w:right="38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 hereby declare that the above mentioned information is true to best of my knowledge and belief.</w:t>
      </w:r>
    </w:p>
    <w:p w:rsidR="003F574C" w:rsidRDefault="003F574C" w:rsidP="003F574C">
      <w:pPr>
        <w:spacing w:line="276" w:lineRule="auto"/>
        <w:ind w:left="140"/>
        <w:jc w:val="both"/>
        <w:rPr>
          <w:rFonts w:ascii="Arial" w:eastAsia="Arial" w:hAnsi="Arial" w:cs="Arial"/>
          <w:sz w:val="23"/>
          <w:szCs w:val="23"/>
        </w:rPr>
      </w:pPr>
    </w:p>
    <w:p w:rsidR="003F574C" w:rsidRDefault="003F574C" w:rsidP="003F574C">
      <w:pPr>
        <w:spacing w:line="276" w:lineRule="auto"/>
        <w:ind w:left="140"/>
        <w:jc w:val="both"/>
        <w:rPr>
          <w:rFonts w:ascii="Arial" w:eastAsia="Arial" w:hAnsi="Arial" w:cs="Arial"/>
          <w:sz w:val="23"/>
          <w:szCs w:val="23"/>
        </w:rPr>
      </w:pPr>
    </w:p>
    <w:p w:rsidR="0049014D" w:rsidRDefault="0049014D" w:rsidP="003F574C">
      <w:pPr>
        <w:spacing w:line="276" w:lineRule="auto"/>
        <w:ind w:left="140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Date­                                                                                                       Yours Sincerely</w:t>
      </w:r>
    </w:p>
    <w:p w:rsidR="0049014D" w:rsidRDefault="0049014D" w:rsidP="003F574C">
      <w:pPr>
        <w:spacing w:before="4" w:line="276" w:lineRule="auto"/>
        <w:jc w:val="both"/>
        <w:rPr>
          <w:sz w:val="26"/>
          <w:szCs w:val="26"/>
        </w:rPr>
      </w:pPr>
    </w:p>
    <w:p w:rsidR="003F574C" w:rsidRDefault="003F574C" w:rsidP="003F574C">
      <w:pPr>
        <w:spacing w:before="4" w:line="276" w:lineRule="auto"/>
        <w:jc w:val="both"/>
        <w:rPr>
          <w:sz w:val="26"/>
          <w:szCs w:val="26"/>
        </w:rPr>
      </w:pPr>
    </w:p>
    <w:p w:rsidR="0049014D" w:rsidRDefault="000D7E83" w:rsidP="0051403B">
      <w:pPr>
        <w:pStyle w:val="ListParagraph"/>
        <w:spacing w:line="276" w:lineRule="auto"/>
        <w:ind w:left="2160"/>
        <w:rPr>
          <w:b/>
        </w:rPr>
      </w:pPr>
      <w:r>
        <w:rPr>
          <w:b/>
        </w:rPr>
        <w:t xml:space="preserve">                                                                                                   </w:t>
      </w:r>
      <w:r w:rsidR="006E7D00" w:rsidRPr="00847306">
        <w:rPr>
          <w:b/>
        </w:rPr>
        <w:t>ARCHANA BISHOYI</w:t>
      </w:r>
    </w:p>
    <w:sectPr w:rsidR="0049014D" w:rsidSect="0051403B">
      <w:pgSz w:w="11900" w:h="16840"/>
      <w:pgMar w:top="720" w:right="700" w:bottom="280" w:left="10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85F22"/>
    <w:multiLevelType w:val="multilevel"/>
    <w:tmpl w:val="75105454"/>
    <w:lvl w:ilvl="0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25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61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90" w:hanging="360"/>
      </w:pPr>
      <w:rPr>
        <w:rFonts w:ascii="Symbol" w:hAnsi="Symbol" w:hint="default"/>
      </w:rPr>
    </w:lvl>
  </w:abstractNum>
  <w:abstractNum w:abstractNumId="1">
    <w:nsid w:val="135A1286"/>
    <w:multiLevelType w:val="hybridMultilevel"/>
    <w:tmpl w:val="89B0A98E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14A356EA"/>
    <w:multiLevelType w:val="hybridMultilevel"/>
    <w:tmpl w:val="13223F94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3">
    <w:nsid w:val="4C72067D"/>
    <w:multiLevelType w:val="hybridMultilevel"/>
    <w:tmpl w:val="BAE0B7D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61541232"/>
    <w:multiLevelType w:val="multilevel"/>
    <w:tmpl w:val="9AAE77D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compat/>
  <w:rsids>
    <w:rsidRoot w:val="005E54A6"/>
    <w:rsid w:val="000D7E83"/>
    <w:rsid w:val="00303100"/>
    <w:rsid w:val="003F574C"/>
    <w:rsid w:val="0049014D"/>
    <w:rsid w:val="0051403B"/>
    <w:rsid w:val="00584D21"/>
    <w:rsid w:val="005E54A6"/>
    <w:rsid w:val="00607262"/>
    <w:rsid w:val="006E7D00"/>
    <w:rsid w:val="00713210"/>
    <w:rsid w:val="007D6027"/>
    <w:rsid w:val="007E3EC7"/>
    <w:rsid w:val="00861782"/>
    <w:rsid w:val="0091347E"/>
    <w:rsid w:val="009E0787"/>
    <w:rsid w:val="00A14FE8"/>
    <w:rsid w:val="00A41B8F"/>
    <w:rsid w:val="00B75ED9"/>
    <w:rsid w:val="00BF0411"/>
    <w:rsid w:val="00C26FA5"/>
    <w:rsid w:val="00CE73F5"/>
    <w:rsid w:val="00D4588E"/>
    <w:rsid w:val="00DE2986"/>
    <w:rsid w:val="00EC0884"/>
    <w:rsid w:val="00F47071"/>
    <w:rsid w:val="00F611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75ED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5ED9"/>
    <w:pPr>
      <w:ind w:left="720"/>
      <w:contextualSpacing/>
    </w:pPr>
  </w:style>
  <w:style w:type="table" w:styleId="TableGrid">
    <w:name w:val="Table Grid"/>
    <w:basedOn w:val="TableNormal"/>
    <w:uiPriority w:val="59"/>
    <w:rsid w:val="00F47071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75ED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75ED9"/>
    <w:pPr>
      <w:ind w:left="720"/>
      <w:contextualSpacing/>
    </w:pPr>
  </w:style>
  <w:style w:type="table" w:styleId="TableGrid">
    <w:name w:val="Table Grid"/>
    <w:basedOn w:val="TableNormal"/>
    <w:uiPriority w:val="59"/>
    <w:rsid w:val="00F47071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588C65-9C50-4FB7-9C56-5E3CDF7A5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</dc:creator>
  <cp:lastModifiedBy>SYSTEM7</cp:lastModifiedBy>
  <cp:revision>2</cp:revision>
  <dcterms:created xsi:type="dcterms:W3CDTF">2017-03-23T20:36:00Z</dcterms:created>
  <dcterms:modified xsi:type="dcterms:W3CDTF">2017-03-23T20:36:00Z</dcterms:modified>
</cp:coreProperties>
</file>