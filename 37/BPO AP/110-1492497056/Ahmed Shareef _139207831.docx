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520B">
      <w:pPr>
        <w:widowControl w:val="0"/>
        <w:autoSpaceDE w:val="0"/>
        <w:ind w:right="900"/>
        <w:jc w:val="center"/>
        <w:rPr>
          <w:sz w:val="22"/>
          <w:szCs w:val="22"/>
        </w:rPr>
      </w:pPr>
      <w:r>
        <w:rPr>
          <w:b/>
          <w:bCs/>
          <w:smallCaps/>
          <w:color w:val="000000"/>
          <w:sz w:val="22"/>
          <w:szCs w:val="22"/>
          <w:u w:val="single"/>
        </w:rPr>
        <w:t>Curriculum vitae</w:t>
      </w:r>
    </w:p>
    <w:p w:rsidR="00000000" w:rsidRDefault="009D520B">
      <w:pPr>
        <w:ind w:right="900"/>
        <w:rPr>
          <w:sz w:val="22"/>
          <w:szCs w:val="22"/>
        </w:rPr>
      </w:pPr>
    </w:p>
    <w:p w:rsidR="00000000" w:rsidRDefault="009D520B">
      <w:pPr>
        <w:ind w:right="900"/>
        <w:rPr>
          <w:sz w:val="22"/>
          <w:szCs w:val="22"/>
        </w:rPr>
      </w:pPr>
    </w:p>
    <w:p w:rsidR="00000000" w:rsidRDefault="009D520B">
      <w:pPr>
        <w:widowControl w:val="0"/>
        <w:autoSpaceDE w:val="0"/>
        <w:spacing w:line="360" w:lineRule="auto"/>
        <w:ind w:right="900"/>
        <w:rPr>
          <w:bCs/>
          <w:sz w:val="22"/>
          <w:szCs w:val="22"/>
        </w:rPr>
      </w:pPr>
      <w:r>
        <w:rPr>
          <w:bCs/>
          <w:sz w:val="22"/>
          <w:szCs w:val="22"/>
        </w:rPr>
        <w:t>Ahmed Shareef</w:t>
      </w:r>
    </w:p>
    <w:p w:rsidR="00000000" w:rsidRDefault="009D520B">
      <w:pPr>
        <w:widowControl w:val="0"/>
        <w:autoSpaceDE w:val="0"/>
        <w:spacing w:line="360" w:lineRule="auto"/>
        <w:ind w:right="900"/>
        <w:rPr>
          <w:bCs/>
          <w:sz w:val="22"/>
          <w:szCs w:val="22"/>
        </w:rPr>
      </w:pPr>
      <w:r>
        <w:rPr>
          <w:bCs/>
          <w:sz w:val="22"/>
          <w:szCs w:val="22"/>
        </w:rPr>
        <w:t>H.No.3-4-119/B/1,</w:t>
      </w:r>
    </w:p>
    <w:p w:rsidR="00000000" w:rsidRDefault="009D520B">
      <w:pPr>
        <w:widowControl w:val="0"/>
        <w:autoSpaceDE w:val="0"/>
        <w:spacing w:line="360" w:lineRule="auto"/>
        <w:ind w:right="900"/>
        <w:rPr>
          <w:bCs/>
          <w:sz w:val="22"/>
          <w:szCs w:val="22"/>
        </w:rPr>
      </w:pPr>
      <w:r>
        <w:rPr>
          <w:bCs/>
          <w:sz w:val="22"/>
          <w:szCs w:val="22"/>
        </w:rPr>
        <w:t>Nehru Nagar,</w:t>
      </w:r>
    </w:p>
    <w:p w:rsidR="00000000" w:rsidRDefault="009D520B">
      <w:pPr>
        <w:widowControl w:val="0"/>
        <w:autoSpaceDE w:val="0"/>
        <w:spacing w:line="360" w:lineRule="auto"/>
        <w:ind w:right="900"/>
        <w:rPr>
          <w:bCs/>
          <w:sz w:val="22"/>
          <w:szCs w:val="22"/>
        </w:rPr>
      </w:pPr>
      <w:r>
        <w:rPr>
          <w:bCs/>
          <w:sz w:val="22"/>
          <w:szCs w:val="22"/>
        </w:rPr>
        <w:t>Ramanthapur,</w:t>
      </w:r>
    </w:p>
    <w:p w:rsidR="00000000" w:rsidRDefault="009D520B">
      <w:pPr>
        <w:widowControl w:val="0"/>
        <w:autoSpaceDE w:val="0"/>
        <w:spacing w:line="360" w:lineRule="auto"/>
        <w:ind w:right="90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Hyderabad.                                                              </w:t>
      </w:r>
      <w:r>
        <w:rPr>
          <w:bCs/>
          <w:sz w:val="22"/>
          <w:szCs w:val="22"/>
        </w:rPr>
        <w:tab/>
        <w:t xml:space="preserve">E-MAIL: ahmedshareef70@gmail.com   </w:t>
      </w:r>
    </w:p>
    <w:p w:rsidR="00000000" w:rsidRDefault="009D520B">
      <w:pPr>
        <w:widowControl w:val="0"/>
        <w:autoSpaceDE w:val="0"/>
        <w:spacing w:line="360" w:lineRule="auto"/>
        <w:ind w:right="900"/>
        <w:rPr>
          <w:sz w:val="22"/>
          <w:szCs w:val="22"/>
          <w:u w:val="single"/>
        </w:rPr>
      </w:pPr>
      <w:r>
        <w:rPr>
          <w:bCs/>
          <w:sz w:val="22"/>
          <w:szCs w:val="22"/>
        </w:rPr>
        <w:t xml:space="preserve">Pin: 500013                                                           </w:t>
      </w:r>
      <w:r w:rsidR="007F26A5">
        <w:rPr>
          <w:bCs/>
          <w:sz w:val="22"/>
          <w:szCs w:val="22"/>
        </w:rPr>
        <w:t xml:space="preserve">       </w:t>
      </w:r>
      <w:r>
        <w:rPr>
          <w:bCs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Mobile</w:t>
      </w:r>
      <w:r>
        <w:rPr>
          <w:bCs/>
          <w:sz w:val="22"/>
          <w:szCs w:val="22"/>
        </w:rPr>
        <w:t>: 8019787614</w:t>
      </w:r>
      <w:r w:rsidR="007F26A5">
        <w:rPr>
          <w:bCs/>
          <w:sz w:val="22"/>
          <w:szCs w:val="22"/>
        </w:rPr>
        <w:t>,917097457748</w:t>
      </w: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  <w:r>
        <w:rPr>
          <w:sz w:val="22"/>
          <w:szCs w:val="22"/>
          <w:u w:val="single"/>
        </w:rPr>
        <w:t>------------------------------------------------------------------------------------------------------------</w:t>
      </w:r>
      <w:r>
        <w:rPr>
          <w:b/>
          <w:bCs/>
          <w:sz w:val="22"/>
          <w:szCs w:val="22"/>
          <w:u w:val="single"/>
        </w:rPr>
        <w:t>-----------------</w:t>
      </w: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Career Objective:</w:t>
      </w: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tabs>
          <w:tab w:val="left" w:pos="0"/>
        </w:tabs>
        <w:autoSpaceDE w:val="0"/>
        <w:spacing w:line="360" w:lineRule="auto"/>
        <w:ind w:right="9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  <w:t>To work in an organization, where my skills and knowled</w:t>
      </w:r>
      <w:r>
        <w:rPr>
          <w:color w:val="000000"/>
          <w:sz w:val="22"/>
          <w:szCs w:val="22"/>
        </w:rPr>
        <w:t>ge are utilized for the growth of the</w:t>
      </w:r>
    </w:p>
    <w:p w:rsidR="00000000" w:rsidRDefault="009D520B">
      <w:pPr>
        <w:widowControl w:val="0"/>
        <w:autoSpaceDE w:val="0"/>
        <w:spacing w:line="360" w:lineRule="auto"/>
        <w:ind w:right="900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Organization while being resourceful, innovative, flexible along side with corporate alignment.</w:t>
      </w:r>
    </w:p>
    <w:p w:rsidR="00000000" w:rsidRDefault="009D520B">
      <w:pPr>
        <w:widowControl w:val="0"/>
        <w:autoSpaceDE w:val="0"/>
        <w:spacing w:line="276" w:lineRule="auto"/>
        <w:ind w:left="2160" w:right="900"/>
        <w:rPr>
          <w:sz w:val="22"/>
          <w:szCs w:val="22"/>
        </w:rPr>
      </w:pPr>
    </w:p>
    <w:p w:rsidR="00000000" w:rsidRDefault="009D520B">
      <w:pPr>
        <w:widowControl w:val="0"/>
        <w:tabs>
          <w:tab w:val="left" w:pos="7380"/>
        </w:tabs>
        <w:autoSpaceDE w:val="0"/>
        <w:ind w:right="90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Favorable aspects:</w:t>
      </w:r>
    </w:p>
    <w:p w:rsidR="00000000" w:rsidRDefault="009D520B">
      <w:pPr>
        <w:widowControl w:val="0"/>
        <w:tabs>
          <w:tab w:val="left" w:pos="7380"/>
        </w:tabs>
        <w:autoSpaceDE w:val="0"/>
        <w:spacing w:line="360" w:lineRule="auto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numPr>
          <w:ilvl w:val="0"/>
          <w:numId w:val="3"/>
        </w:numPr>
        <w:tabs>
          <w:tab w:val="left" w:pos="0"/>
        </w:tabs>
        <w:autoSpaceDE w:val="0"/>
        <w:spacing w:line="360" w:lineRule="auto"/>
        <w:ind w:right="900"/>
        <w:rPr>
          <w:sz w:val="22"/>
          <w:szCs w:val="22"/>
        </w:rPr>
      </w:pPr>
      <w:r>
        <w:rPr>
          <w:sz w:val="22"/>
          <w:szCs w:val="22"/>
        </w:rPr>
        <w:t xml:space="preserve">Open-minded approach to ensures the interactive </w:t>
      </w:r>
    </w:p>
    <w:p w:rsidR="00000000" w:rsidRDefault="009D520B">
      <w:pPr>
        <w:widowControl w:val="0"/>
        <w:numPr>
          <w:ilvl w:val="0"/>
          <w:numId w:val="3"/>
        </w:numPr>
        <w:tabs>
          <w:tab w:val="left" w:pos="0"/>
        </w:tabs>
        <w:autoSpaceDE w:val="0"/>
        <w:spacing w:line="360" w:lineRule="auto"/>
        <w:ind w:right="900"/>
        <w:rPr>
          <w:sz w:val="22"/>
          <w:szCs w:val="22"/>
        </w:rPr>
      </w:pPr>
      <w:r>
        <w:rPr>
          <w:sz w:val="22"/>
          <w:szCs w:val="22"/>
        </w:rPr>
        <w:t>Curious to any kind of in-depth training to enhance</w:t>
      </w:r>
      <w:r>
        <w:rPr>
          <w:sz w:val="22"/>
          <w:szCs w:val="22"/>
        </w:rPr>
        <w:t xml:space="preserve"> artistic.</w:t>
      </w:r>
    </w:p>
    <w:p w:rsidR="00000000" w:rsidRDefault="009D520B">
      <w:pPr>
        <w:widowControl w:val="0"/>
        <w:numPr>
          <w:ilvl w:val="0"/>
          <w:numId w:val="3"/>
        </w:numPr>
        <w:tabs>
          <w:tab w:val="left" w:pos="0"/>
        </w:tabs>
        <w:autoSpaceDE w:val="0"/>
        <w:spacing w:line="360" w:lineRule="auto"/>
        <w:ind w:right="900"/>
        <w:rPr>
          <w:color w:val="000000"/>
          <w:sz w:val="22"/>
          <w:szCs w:val="22"/>
        </w:rPr>
      </w:pPr>
      <w:r>
        <w:rPr>
          <w:sz w:val="22"/>
          <w:szCs w:val="22"/>
        </w:rPr>
        <w:t>Capable and confident of undertaking any kind Assignments independently.</w:t>
      </w:r>
    </w:p>
    <w:p w:rsidR="00000000" w:rsidRDefault="009D520B">
      <w:pPr>
        <w:widowControl w:val="0"/>
        <w:autoSpaceDE w:val="0"/>
        <w:spacing w:line="276" w:lineRule="auto"/>
        <w:ind w:right="9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/>
      </w:r>
      <w:r>
        <w:rPr>
          <w:b/>
          <w:bCs/>
          <w:sz w:val="22"/>
          <w:szCs w:val="22"/>
          <w:u w:val="single"/>
        </w:rPr>
        <w:t>Educational qualifications</w:t>
      </w:r>
      <w:r>
        <w:rPr>
          <w:b/>
          <w:bCs/>
          <w:sz w:val="22"/>
          <w:szCs w:val="22"/>
        </w:rPr>
        <w:t>:</w:t>
      </w:r>
    </w:p>
    <w:p w:rsidR="00000000" w:rsidRDefault="009D520B">
      <w:pPr>
        <w:widowControl w:val="0"/>
        <w:autoSpaceDE w:val="0"/>
        <w:ind w:right="900"/>
        <w:rPr>
          <w:color w:val="000000"/>
          <w:sz w:val="22"/>
          <w:szCs w:val="22"/>
        </w:rPr>
      </w:pPr>
    </w:p>
    <w:p w:rsidR="00000000" w:rsidRDefault="007F26A5">
      <w:pPr>
        <w:widowControl w:val="0"/>
        <w:numPr>
          <w:ilvl w:val="0"/>
          <w:numId w:val="2"/>
        </w:numPr>
        <w:tabs>
          <w:tab w:val="left" w:pos="0"/>
        </w:tabs>
        <w:autoSpaceDE w:val="0"/>
        <w:spacing w:line="360" w:lineRule="auto"/>
        <w:ind w:right="9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Bachelor of science</w:t>
      </w:r>
      <w:r w:rsidR="009D520B">
        <w:rPr>
          <w:color w:val="000000"/>
          <w:sz w:val="22"/>
          <w:szCs w:val="22"/>
        </w:rPr>
        <w:t xml:space="preserve"> – Kakathiya Govt. Degree College, Hanmakonda, Warangal.</w:t>
      </w:r>
      <w:r w:rsidR="009D520B">
        <w:rPr>
          <w:color w:val="000000"/>
          <w:sz w:val="22"/>
          <w:szCs w:val="22"/>
        </w:rPr>
        <w:br/>
        <w:t xml:space="preserve">          </w:t>
      </w:r>
      <w:r w:rsidR="009D520B">
        <w:rPr>
          <w:b/>
          <w:bCs/>
          <w:color w:val="000000"/>
          <w:sz w:val="22"/>
          <w:szCs w:val="22"/>
        </w:rPr>
        <w:t>Specialization:</w:t>
      </w:r>
      <w:r w:rsidR="009D520B">
        <w:rPr>
          <w:color w:val="000000"/>
          <w:sz w:val="22"/>
          <w:szCs w:val="22"/>
        </w:rPr>
        <w:t xml:space="preserve"> B.Sc</w:t>
      </w:r>
      <w:r>
        <w:rPr>
          <w:color w:val="000000"/>
          <w:sz w:val="22"/>
          <w:szCs w:val="22"/>
        </w:rPr>
        <w:t xml:space="preserve"> </w:t>
      </w:r>
    </w:p>
    <w:p w:rsidR="00000000" w:rsidRDefault="009D520B">
      <w:pPr>
        <w:widowControl w:val="0"/>
        <w:numPr>
          <w:ilvl w:val="0"/>
          <w:numId w:val="2"/>
        </w:numPr>
        <w:tabs>
          <w:tab w:val="left" w:pos="0"/>
        </w:tabs>
        <w:autoSpaceDE w:val="0"/>
        <w:spacing w:line="360" w:lineRule="auto"/>
        <w:ind w:right="9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Intermediate – SR J.R. College, Hanmak</w:t>
      </w:r>
      <w:r>
        <w:rPr>
          <w:color w:val="000000"/>
          <w:sz w:val="22"/>
          <w:szCs w:val="22"/>
        </w:rPr>
        <w:t>onda, Warangal.</w:t>
      </w:r>
      <w:r>
        <w:rPr>
          <w:color w:val="000000"/>
          <w:sz w:val="22"/>
          <w:szCs w:val="22"/>
        </w:rPr>
        <w:br/>
        <w:t xml:space="preserve">          </w:t>
      </w:r>
      <w:r>
        <w:rPr>
          <w:b/>
          <w:bCs/>
          <w:color w:val="000000"/>
          <w:sz w:val="22"/>
          <w:szCs w:val="22"/>
        </w:rPr>
        <w:t xml:space="preserve">Specialization </w:t>
      </w:r>
      <w:r>
        <w:rPr>
          <w:color w:val="000000"/>
          <w:sz w:val="22"/>
          <w:szCs w:val="22"/>
        </w:rPr>
        <w:t>: M.P.C</w:t>
      </w:r>
    </w:p>
    <w:p w:rsidR="00000000" w:rsidRDefault="009D520B">
      <w:pPr>
        <w:widowControl w:val="0"/>
        <w:numPr>
          <w:ilvl w:val="0"/>
          <w:numId w:val="2"/>
        </w:numPr>
        <w:tabs>
          <w:tab w:val="left" w:pos="0"/>
        </w:tabs>
        <w:autoSpaceDE w:val="0"/>
        <w:spacing w:line="360" w:lineRule="auto"/>
        <w:ind w:right="900"/>
        <w:rPr>
          <w:b/>
          <w:bCs/>
          <w:sz w:val="22"/>
          <w:szCs w:val="22"/>
          <w:u w:val="single"/>
        </w:rPr>
      </w:pPr>
      <w:r>
        <w:rPr>
          <w:color w:val="000000"/>
          <w:sz w:val="22"/>
          <w:szCs w:val="22"/>
        </w:rPr>
        <w:t>SSC – Saint Thomas Grammer High School, Hanmakonda, Warangal.</w:t>
      </w:r>
      <w:r>
        <w:rPr>
          <w:color w:val="000000"/>
          <w:sz w:val="22"/>
          <w:szCs w:val="22"/>
        </w:rPr>
        <w:br/>
      </w: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Technical skills:</w:t>
      </w: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numPr>
          <w:ilvl w:val="0"/>
          <w:numId w:val="4"/>
        </w:numPr>
        <w:tabs>
          <w:tab w:val="left" w:pos="0"/>
        </w:tabs>
        <w:ind w:right="900"/>
        <w:rPr>
          <w:b/>
          <w:bCs/>
          <w:sz w:val="22"/>
          <w:szCs w:val="22"/>
          <w:u w:val="single"/>
        </w:rPr>
      </w:pPr>
      <w:r>
        <w:rPr>
          <w:sz w:val="22"/>
          <w:szCs w:val="22"/>
          <w:u w:val="single"/>
        </w:rPr>
        <w:t>Operating Systems</w:t>
      </w:r>
      <w:r>
        <w:rPr>
          <w:sz w:val="22"/>
          <w:szCs w:val="22"/>
        </w:rPr>
        <w:t>: Windows 98/2000/XP Professional.</w:t>
      </w:r>
      <w:r w:rsidR="007F26A5">
        <w:rPr>
          <w:sz w:val="22"/>
          <w:szCs w:val="22"/>
        </w:rPr>
        <w:t xml:space="preserve">mcitp certified </w:t>
      </w:r>
      <w:r w:rsidR="005F0890">
        <w:rPr>
          <w:sz w:val="22"/>
          <w:szCs w:val="22"/>
        </w:rPr>
        <w:t xml:space="preserve"> id: D184-0316</w:t>
      </w: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7F26A5" w:rsidRDefault="009D520B">
      <w:pPr>
        <w:numPr>
          <w:ilvl w:val="0"/>
          <w:numId w:val="4"/>
        </w:num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  <w:u w:val="single"/>
        </w:rPr>
        <w:t>Office Automation</w:t>
      </w:r>
      <w:r>
        <w:rPr>
          <w:sz w:val="22"/>
          <w:szCs w:val="22"/>
        </w:rPr>
        <w:t>: MS-Off</w:t>
      </w:r>
      <w:r w:rsidR="007F26A5">
        <w:rPr>
          <w:sz w:val="22"/>
          <w:szCs w:val="22"/>
        </w:rPr>
        <w:t xml:space="preserve">ice, Excel,word 2003&amp;2010  </w:t>
      </w:r>
    </w:p>
    <w:p w:rsidR="007F26A5" w:rsidRDefault="007F26A5" w:rsidP="007F26A5">
      <w:pPr>
        <w:pStyle w:val="ListParagraph"/>
        <w:rPr>
          <w:sz w:val="22"/>
          <w:szCs w:val="22"/>
        </w:rPr>
      </w:pPr>
    </w:p>
    <w:p w:rsidR="00000000" w:rsidRDefault="007F26A5">
      <w:pPr>
        <w:numPr>
          <w:ilvl w:val="0"/>
          <w:numId w:val="4"/>
        </w:num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>Knowledge on hardware networking ,mcitp,linux,,ccna.(courses down in zoom technologies)</w:t>
      </w:r>
      <w:r w:rsidR="009D520B">
        <w:rPr>
          <w:sz w:val="22"/>
          <w:szCs w:val="22"/>
        </w:rPr>
        <w:t xml:space="preserve">              </w:t>
      </w:r>
      <w:r w:rsidR="009D520B">
        <w:rPr>
          <w:sz w:val="22"/>
          <w:szCs w:val="22"/>
        </w:rPr>
        <w:t xml:space="preserve">                      </w:t>
      </w:r>
    </w:p>
    <w:p w:rsidR="00000000" w:rsidRDefault="009D520B">
      <w:pPr>
        <w:tabs>
          <w:tab w:val="left" w:pos="0"/>
        </w:tabs>
        <w:rPr>
          <w:sz w:val="22"/>
          <w:szCs w:val="22"/>
        </w:rPr>
      </w:pPr>
    </w:p>
    <w:p w:rsidR="00000000" w:rsidRPr="007F26A5" w:rsidRDefault="007F26A5">
      <w:pPr>
        <w:widowControl w:val="0"/>
        <w:numPr>
          <w:ilvl w:val="0"/>
          <w:numId w:val="4"/>
        </w:numPr>
        <w:tabs>
          <w:tab w:val="left" w:pos="0"/>
        </w:tabs>
        <w:autoSpaceDE w:val="0"/>
        <w:spacing w:line="360" w:lineRule="auto"/>
        <w:ind w:right="900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Typing Speed  (WPM) : 4</w:t>
      </w:r>
      <w:r w:rsidR="009D520B">
        <w:rPr>
          <w:sz w:val="22"/>
          <w:szCs w:val="22"/>
        </w:rPr>
        <w:t>0</w:t>
      </w:r>
    </w:p>
    <w:p w:rsidR="007F26A5" w:rsidRPr="007F26A5" w:rsidRDefault="007F26A5" w:rsidP="007F26A5">
      <w:pPr>
        <w:widowControl w:val="0"/>
        <w:autoSpaceDE w:val="0"/>
        <w:spacing w:line="360" w:lineRule="auto"/>
        <w:ind w:right="900"/>
        <w:rPr>
          <w:bCs/>
          <w:i/>
          <w:strike/>
          <w:sz w:val="20"/>
          <w:szCs w:val="20"/>
          <w:u w:val="single"/>
        </w:rPr>
      </w:pPr>
    </w:p>
    <w:p w:rsidR="007F26A5" w:rsidRDefault="007F26A5" w:rsidP="007F26A5">
      <w:pPr>
        <w:pStyle w:val="ListParagraph"/>
        <w:rPr>
          <w:b/>
          <w:bCs/>
          <w:sz w:val="22"/>
          <w:szCs w:val="22"/>
          <w:u w:val="single"/>
        </w:rPr>
      </w:pPr>
    </w:p>
    <w:p w:rsidR="007F26A5" w:rsidRDefault="007F26A5" w:rsidP="007F26A5">
      <w:pPr>
        <w:widowControl w:val="0"/>
        <w:autoSpaceDE w:val="0"/>
        <w:spacing w:line="360" w:lineRule="auto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autoSpaceDE w:val="0"/>
        <w:ind w:right="900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Professional Experience</w:t>
      </w:r>
    </w:p>
    <w:p w:rsidR="00000000" w:rsidRDefault="009D520B">
      <w:pPr>
        <w:widowControl w:val="0"/>
        <w:autoSpaceDE w:val="0"/>
        <w:ind w:right="900"/>
        <w:rPr>
          <w:sz w:val="22"/>
          <w:szCs w:val="22"/>
        </w:rPr>
      </w:pPr>
    </w:p>
    <w:p w:rsidR="00000000" w:rsidRDefault="009D520B">
      <w:pPr>
        <w:widowControl w:val="0"/>
        <w:tabs>
          <w:tab w:val="left" w:pos="15"/>
        </w:tabs>
        <w:autoSpaceDE w:val="0"/>
        <w:spacing w:line="360" w:lineRule="auto"/>
        <w:ind w:right="900"/>
      </w:pPr>
    </w:p>
    <w:p w:rsidR="00000000" w:rsidRDefault="009D520B">
      <w:pPr>
        <w:widowControl w:val="0"/>
        <w:autoSpaceDE w:val="0"/>
        <w:spacing w:line="360" w:lineRule="auto"/>
        <w:ind w:right="900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1. Working in Prokarma Softtech Pvt Ltd from 04/09/2014 to till date.</w:t>
      </w:r>
    </w:p>
    <w:p w:rsidR="00000000" w:rsidRDefault="009D520B">
      <w:pPr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ind w:right="90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ROLES &amp; RESPONSIBILITES:</w:t>
      </w:r>
    </w:p>
    <w:p w:rsidR="00000000" w:rsidRDefault="009D520B">
      <w:pPr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pStyle w:val="header"/>
        <w:tabs>
          <w:tab w:val="clear" w:pos="4320"/>
          <w:tab w:val="clear" w:pos="8640"/>
          <w:tab w:val="left" w:pos="0"/>
        </w:tabs>
        <w:ind w:right="900"/>
        <w:jc w:val="both"/>
        <w:rPr>
          <w:rFonts w:eastAsia="Verdana"/>
          <w:b/>
          <w:bCs/>
          <w:sz w:val="22"/>
          <w:szCs w:val="22"/>
        </w:rPr>
      </w:pPr>
      <w:r>
        <w:rPr>
          <w:rFonts w:eastAsia="Verdana"/>
          <w:b/>
          <w:bCs/>
          <w:sz w:val="22"/>
          <w:szCs w:val="22"/>
        </w:rPr>
        <w:t>Pro Karma Soft Tech Pvt Ltd</w:t>
      </w:r>
    </w:p>
    <w:p w:rsidR="00000000" w:rsidRDefault="009D520B">
      <w:pPr>
        <w:pStyle w:val="header"/>
        <w:tabs>
          <w:tab w:val="clear" w:pos="4320"/>
          <w:tab w:val="clear" w:pos="8640"/>
          <w:tab w:val="left" w:pos="0"/>
        </w:tabs>
        <w:jc w:val="both"/>
        <w:rPr>
          <w:rFonts w:eastAsia="Verdana"/>
          <w:b/>
          <w:bCs/>
          <w:sz w:val="22"/>
          <w:szCs w:val="22"/>
        </w:rPr>
      </w:pPr>
    </w:p>
    <w:p w:rsidR="00000000" w:rsidRDefault="009D520B">
      <w:pPr>
        <w:tabs>
          <w:tab w:val="left" w:pos="0"/>
        </w:tabs>
        <w:spacing w:before="100" w:line="360" w:lineRule="auto"/>
        <w:rPr>
          <w:rFonts w:eastAsia="Verdana"/>
          <w:b/>
          <w:bCs/>
          <w:sz w:val="22"/>
          <w:szCs w:val="22"/>
        </w:rPr>
      </w:pPr>
      <w:r>
        <w:rPr>
          <w:rFonts w:eastAsia="Verdana"/>
          <w:sz w:val="22"/>
          <w:szCs w:val="22"/>
        </w:rPr>
        <w:t xml:space="preserve"> </w:t>
      </w:r>
      <w:r>
        <w:rPr>
          <w:rFonts w:eastAsia="Verdana"/>
          <w:sz w:val="22"/>
          <w:szCs w:val="22"/>
        </w:rPr>
        <w:t xml:space="preserve">Associated with </w:t>
      </w:r>
      <w:r>
        <w:rPr>
          <w:rFonts w:eastAsia="Verdana"/>
          <w:b/>
          <w:bCs/>
          <w:sz w:val="22"/>
          <w:szCs w:val="22"/>
        </w:rPr>
        <w:t>PROKARMA SOFTECH PVT LTD</w:t>
      </w:r>
      <w:r>
        <w:rPr>
          <w:rFonts w:eastAsia="Verdana"/>
          <w:sz w:val="22"/>
          <w:szCs w:val="22"/>
        </w:rPr>
        <w:t xml:space="preserve">, </w:t>
      </w:r>
      <w:r>
        <w:rPr>
          <w:sz w:val="18"/>
          <w:szCs w:val="18"/>
        </w:rPr>
        <w:t>NSL-</w:t>
      </w:r>
      <w:r>
        <w:rPr>
          <w:sz w:val="18"/>
          <w:szCs w:val="18"/>
        </w:rPr>
        <w:t>Sez Uppal</w:t>
      </w:r>
      <w:r>
        <w:rPr>
          <w:rFonts w:eastAsia="Verdana"/>
          <w:sz w:val="22"/>
          <w:szCs w:val="22"/>
        </w:rPr>
        <w:t xml:space="preserve">, from </w:t>
      </w:r>
      <w:r>
        <w:rPr>
          <w:sz w:val="22"/>
          <w:szCs w:val="22"/>
        </w:rPr>
        <w:t>04/09/2014 to till date</w:t>
      </w:r>
      <w:r>
        <w:rPr>
          <w:rFonts w:eastAsia="Verdana"/>
          <w:sz w:val="22"/>
          <w:szCs w:val="22"/>
        </w:rPr>
        <w:t xml:space="preserve">. As a </w:t>
      </w:r>
      <w:r w:rsidR="007F26A5">
        <w:rPr>
          <w:rFonts w:eastAsia="Verdana"/>
          <w:b/>
          <w:bCs/>
          <w:sz w:val="22"/>
          <w:szCs w:val="22"/>
        </w:rPr>
        <w:t>sr.</w:t>
      </w:r>
      <w:r>
        <w:rPr>
          <w:rFonts w:eastAsia="Verdana"/>
          <w:b/>
          <w:bCs/>
          <w:sz w:val="22"/>
          <w:szCs w:val="22"/>
        </w:rPr>
        <w:t xml:space="preserve"> Data Processing Executive level-2 </w:t>
      </w:r>
      <w:r>
        <w:rPr>
          <w:rFonts w:eastAsia="Verdana"/>
          <w:sz w:val="22"/>
          <w:szCs w:val="22"/>
        </w:rPr>
        <w:t xml:space="preserve"> in U.S Utility Billing Dept.</w:t>
      </w:r>
    </w:p>
    <w:p w:rsidR="00000000" w:rsidRDefault="009D520B">
      <w:pPr>
        <w:tabs>
          <w:tab w:val="left" w:pos="0"/>
        </w:tabs>
        <w:spacing w:before="100" w:line="360" w:lineRule="auto"/>
        <w:rPr>
          <w:rFonts w:eastAsia="Verdana"/>
          <w:sz w:val="22"/>
          <w:szCs w:val="22"/>
        </w:rPr>
      </w:pPr>
      <w:r>
        <w:rPr>
          <w:rFonts w:eastAsia="Verdana"/>
          <w:b/>
          <w:bCs/>
          <w:sz w:val="22"/>
          <w:szCs w:val="22"/>
        </w:rPr>
        <w:t>Job Profile</w:t>
      </w:r>
    </w:p>
    <w:p w:rsidR="00000000" w:rsidRDefault="009D520B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left" w:pos="0"/>
          <w:tab w:val="left" w:pos="1080"/>
        </w:tabs>
        <w:spacing w:line="360" w:lineRule="auto"/>
        <w:ind w:left="0" w:right="900"/>
        <w:jc w:val="both"/>
        <w:rPr>
          <w:rFonts w:eastAsia="Verdana"/>
          <w:sz w:val="22"/>
          <w:szCs w:val="22"/>
        </w:rPr>
      </w:pPr>
      <w:r>
        <w:rPr>
          <w:rFonts w:eastAsia="Verdana"/>
          <w:sz w:val="22"/>
          <w:szCs w:val="22"/>
        </w:rPr>
        <w:t>Downloading the utility bill statements through vendor websites.</w:t>
      </w:r>
    </w:p>
    <w:p w:rsidR="00000000" w:rsidRDefault="009D520B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left" w:pos="0"/>
          <w:tab w:val="left" w:pos="1080"/>
        </w:tabs>
        <w:spacing w:line="360" w:lineRule="auto"/>
        <w:ind w:left="0" w:right="900"/>
        <w:jc w:val="both"/>
        <w:rPr>
          <w:rFonts w:eastAsia="Verdana"/>
          <w:sz w:val="22"/>
          <w:szCs w:val="22"/>
        </w:rPr>
      </w:pPr>
      <w:r>
        <w:rPr>
          <w:rFonts w:eastAsia="Verdana"/>
          <w:sz w:val="22"/>
          <w:szCs w:val="22"/>
        </w:rPr>
        <w:t>Splitting of images for creation of batches.</w:t>
      </w:r>
    </w:p>
    <w:p w:rsidR="00000000" w:rsidRDefault="009D520B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left" w:pos="0"/>
          <w:tab w:val="left" w:pos="1080"/>
        </w:tabs>
        <w:spacing w:line="360" w:lineRule="auto"/>
        <w:ind w:left="0" w:right="900"/>
        <w:jc w:val="both"/>
        <w:rPr>
          <w:rFonts w:eastAsia="Verdana"/>
          <w:sz w:val="22"/>
          <w:szCs w:val="22"/>
        </w:rPr>
      </w:pPr>
      <w:r>
        <w:rPr>
          <w:rFonts w:eastAsia="Verdana"/>
          <w:sz w:val="22"/>
          <w:szCs w:val="22"/>
        </w:rPr>
        <w:t>Verifying the utility</w:t>
      </w:r>
      <w:r>
        <w:rPr>
          <w:rFonts w:eastAsia="Verdana"/>
          <w:sz w:val="22"/>
          <w:szCs w:val="22"/>
        </w:rPr>
        <w:t xml:space="preserve"> bills, which are entered by the Data Entry Operator’s.</w:t>
      </w:r>
    </w:p>
    <w:p w:rsidR="00000000" w:rsidRDefault="009D520B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left" w:pos="0"/>
          <w:tab w:val="left" w:pos="1080"/>
        </w:tabs>
        <w:spacing w:line="360" w:lineRule="auto"/>
        <w:ind w:left="0" w:right="900"/>
        <w:jc w:val="both"/>
        <w:rPr>
          <w:rFonts w:eastAsia="Verdana"/>
          <w:sz w:val="22"/>
          <w:szCs w:val="22"/>
        </w:rPr>
      </w:pPr>
      <w:r>
        <w:rPr>
          <w:rFonts w:eastAsia="Verdana"/>
          <w:sz w:val="22"/>
          <w:szCs w:val="22"/>
        </w:rPr>
        <w:t>Interacting with Manager on e-mail to better process.</w:t>
      </w:r>
    </w:p>
    <w:p w:rsidR="00000000" w:rsidRDefault="009D520B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left" w:pos="0"/>
          <w:tab w:val="left" w:pos="1080"/>
        </w:tabs>
        <w:spacing w:line="360" w:lineRule="auto"/>
        <w:ind w:left="0" w:right="900"/>
        <w:jc w:val="both"/>
        <w:rPr>
          <w:rFonts w:eastAsia="Verdana"/>
          <w:sz w:val="22"/>
          <w:szCs w:val="22"/>
        </w:rPr>
      </w:pPr>
      <w:r>
        <w:rPr>
          <w:rFonts w:eastAsia="Verdana"/>
          <w:sz w:val="22"/>
          <w:szCs w:val="22"/>
        </w:rPr>
        <w:t>Provide training to the new hires on the floor.</w:t>
      </w:r>
    </w:p>
    <w:p w:rsidR="00000000" w:rsidRDefault="009D520B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left" w:pos="0"/>
          <w:tab w:val="left" w:pos="1080"/>
        </w:tabs>
        <w:spacing w:line="360" w:lineRule="auto"/>
        <w:ind w:left="0" w:right="900"/>
        <w:jc w:val="both"/>
        <w:rPr>
          <w:rFonts w:eastAsia="Verdana"/>
          <w:sz w:val="22"/>
          <w:szCs w:val="22"/>
        </w:rPr>
      </w:pPr>
      <w:r>
        <w:rPr>
          <w:rFonts w:eastAsia="Verdana"/>
          <w:sz w:val="22"/>
          <w:szCs w:val="22"/>
        </w:rPr>
        <w:t>Preparing MIS Reports &amp; Forward mails to Concern Department.</w:t>
      </w:r>
    </w:p>
    <w:p w:rsidR="00000000" w:rsidRDefault="009D520B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left" w:pos="0"/>
          <w:tab w:val="left" w:pos="1080"/>
        </w:tabs>
        <w:spacing w:line="360" w:lineRule="auto"/>
        <w:ind w:left="0" w:right="900"/>
        <w:jc w:val="both"/>
        <w:rPr>
          <w:rFonts w:eastAsia="Verdana"/>
          <w:sz w:val="22"/>
          <w:szCs w:val="22"/>
        </w:rPr>
      </w:pPr>
      <w:r>
        <w:rPr>
          <w:rFonts w:eastAsia="Verdana"/>
          <w:sz w:val="22"/>
          <w:szCs w:val="22"/>
        </w:rPr>
        <w:t>Resolving the Exceptions.</w:t>
      </w:r>
    </w:p>
    <w:p w:rsidR="00000000" w:rsidRDefault="009D520B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left" w:pos="0"/>
          <w:tab w:val="left" w:pos="1080"/>
        </w:tabs>
        <w:spacing w:line="360" w:lineRule="auto"/>
        <w:ind w:left="0" w:right="900"/>
        <w:jc w:val="both"/>
        <w:rPr>
          <w:sz w:val="22"/>
          <w:szCs w:val="22"/>
        </w:rPr>
      </w:pPr>
      <w:r>
        <w:rPr>
          <w:rFonts w:eastAsia="Verdana"/>
          <w:sz w:val="22"/>
          <w:szCs w:val="22"/>
        </w:rPr>
        <w:t>Interacting</w:t>
      </w:r>
      <w:r>
        <w:rPr>
          <w:rFonts w:eastAsia="Verdana"/>
          <w:sz w:val="22"/>
          <w:szCs w:val="22"/>
        </w:rPr>
        <w:t xml:space="preserve"> with vendors for exceptions.</w:t>
      </w:r>
    </w:p>
    <w:p w:rsidR="00000000" w:rsidRDefault="009D520B">
      <w:pPr>
        <w:widowControl w:val="0"/>
        <w:autoSpaceDE w:val="0"/>
        <w:ind w:right="900"/>
        <w:rPr>
          <w:sz w:val="22"/>
          <w:szCs w:val="22"/>
        </w:rPr>
      </w:pP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Strengths:</w:t>
      </w: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autoSpaceDE w:val="0"/>
        <w:spacing w:line="360" w:lineRule="auto"/>
        <w:ind w:left="330" w:right="900"/>
        <w:rPr>
          <w:sz w:val="22"/>
          <w:szCs w:val="22"/>
        </w:rPr>
      </w:pPr>
      <w:r>
        <w:rPr>
          <w:sz w:val="22"/>
          <w:szCs w:val="22"/>
        </w:rPr>
        <w:t>1. Ability to create and develop to sustain working relationship strong &amp; self. Dedication to                      succeed in creative professionalism.</w:t>
      </w:r>
    </w:p>
    <w:p w:rsidR="00000000" w:rsidRDefault="009D520B">
      <w:pPr>
        <w:widowControl w:val="0"/>
        <w:autoSpaceDE w:val="0"/>
        <w:spacing w:line="360" w:lineRule="auto"/>
        <w:ind w:right="90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2. Positive thinking</w:t>
      </w:r>
    </w:p>
    <w:p w:rsidR="00000000" w:rsidRDefault="009D520B">
      <w:pPr>
        <w:widowControl w:val="0"/>
        <w:autoSpaceDE w:val="0"/>
        <w:spacing w:line="360" w:lineRule="auto"/>
        <w:ind w:right="90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3. To achieve results with sel</w:t>
      </w:r>
      <w:r>
        <w:rPr>
          <w:sz w:val="22"/>
          <w:szCs w:val="22"/>
        </w:rPr>
        <w:t>f thought &amp; patience.</w:t>
      </w:r>
    </w:p>
    <w:p w:rsidR="00000000" w:rsidRDefault="009D520B">
      <w:pPr>
        <w:widowControl w:val="0"/>
        <w:autoSpaceDE w:val="0"/>
        <w:ind w:right="900"/>
        <w:rPr>
          <w:sz w:val="22"/>
          <w:szCs w:val="22"/>
        </w:rPr>
      </w:pP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  <w:u w:val="single"/>
        </w:rPr>
        <w:t>Personal Profile:</w:t>
      </w:r>
    </w:p>
    <w:p w:rsidR="00000000" w:rsidRDefault="009D520B">
      <w:pPr>
        <w:widowControl w:val="0"/>
        <w:autoSpaceDE w:val="0"/>
        <w:ind w:right="900"/>
        <w:rPr>
          <w:b/>
          <w:bCs/>
          <w:sz w:val="22"/>
          <w:szCs w:val="22"/>
          <w:u w:val="single"/>
        </w:rPr>
      </w:pPr>
    </w:p>
    <w:p w:rsidR="00000000" w:rsidRDefault="009D520B">
      <w:pPr>
        <w:widowControl w:val="0"/>
        <w:autoSpaceDE w:val="0"/>
        <w:spacing w:line="276" w:lineRule="auto"/>
        <w:ind w:left="1440" w:right="900" w:hanging="1260"/>
        <w:rPr>
          <w:sz w:val="22"/>
          <w:szCs w:val="22"/>
        </w:rPr>
      </w:pPr>
      <w:r>
        <w:rPr>
          <w:sz w:val="22"/>
          <w:szCs w:val="22"/>
        </w:rPr>
        <w:t>Name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Ahmed Shareef</w:t>
      </w:r>
    </w:p>
    <w:p w:rsidR="00000000" w:rsidRDefault="009D520B">
      <w:pPr>
        <w:widowControl w:val="0"/>
        <w:autoSpaceDE w:val="0"/>
        <w:spacing w:line="276" w:lineRule="auto"/>
        <w:ind w:left="1440" w:right="900" w:hanging="1260"/>
        <w:rPr>
          <w:sz w:val="22"/>
          <w:szCs w:val="22"/>
        </w:rPr>
      </w:pPr>
      <w:r>
        <w:rPr>
          <w:sz w:val="22"/>
          <w:szCs w:val="22"/>
        </w:rPr>
        <w:t xml:space="preserve">Date of Birth </w:t>
      </w:r>
      <w:r>
        <w:rPr>
          <w:sz w:val="22"/>
          <w:szCs w:val="22"/>
        </w:rPr>
        <w:tab/>
        <w:t xml:space="preserve">                    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15-04-1985</w:t>
      </w:r>
    </w:p>
    <w:p w:rsidR="00000000" w:rsidRDefault="009D520B">
      <w:pPr>
        <w:widowControl w:val="0"/>
        <w:autoSpaceDE w:val="0"/>
        <w:spacing w:line="276" w:lineRule="auto"/>
        <w:ind w:left="1440" w:right="900" w:hanging="1260"/>
        <w:rPr>
          <w:sz w:val="22"/>
          <w:szCs w:val="22"/>
        </w:rPr>
      </w:pPr>
      <w:r>
        <w:rPr>
          <w:sz w:val="22"/>
          <w:szCs w:val="22"/>
        </w:rPr>
        <w:t xml:space="preserve">Father’s name      </w:t>
      </w:r>
      <w:r>
        <w:rPr>
          <w:sz w:val="22"/>
          <w:szCs w:val="22"/>
        </w:rPr>
        <w:tab/>
        <w:t xml:space="preserve">       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F26A5">
        <w:rPr>
          <w:sz w:val="22"/>
          <w:szCs w:val="22"/>
        </w:rPr>
        <w:t xml:space="preserve"> Dr.</w:t>
      </w:r>
      <w:r>
        <w:rPr>
          <w:sz w:val="22"/>
          <w:szCs w:val="22"/>
        </w:rPr>
        <w:t>Mohiuddin Pasha</w:t>
      </w:r>
    </w:p>
    <w:p w:rsidR="00000000" w:rsidRDefault="009D520B">
      <w:pPr>
        <w:widowControl w:val="0"/>
        <w:autoSpaceDE w:val="0"/>
        <w:spacing w:line="276" w:lineRule="auto"/>
        <w:ind w:left="1440" w:right="900" w:hanging="144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Sex                     </w:t>
      </w:r>
      <w:r>
        <w:rPr>
          <w:sz w:val="22"/>
          <w:szCs w:val="22"/>
        </w:rPr>
        <w:tab/>
        <w:t xml:space="preserve">       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Male</w:t>
      </w:r>
    </w:p>
    <w:p w:rsidR="00000000" w:rsidRDefault="009D520B">
      <w:pPr>
        <w:widowControl w:val="0"/>
        <w:autoSpaceDE w:val="0"/>
        <w:spacing w:line="276" w:lineRule="auto"/>
        <w:ind w:left="1440" w:right="900" w:hanging="1260"/>
        <w:rPr>
          <w:sz w:val="22"/>
          <w:szCs w:val="22"/>
        </w:rPr>
      </w:pPr>
      <w:r>
        <w:rPr>
          <w:sz w:val="22"/>
          <w:szCs w:val="22"/>
        </w:rPr>
        <w:t xml:space="preserve">Marital status       </w:t>
      </w:r>
      <w:r>
        <w:rPr>
          <w:sz w:val="22"/>
          <w:szCs w:val="22"/>
        </w:rPr>
        <w:tab/>
        <w:t xml:space="preserve">       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Single</w:t>
      </w:r>
    </w:p>
    <w:p w:rsidR="00000000" w:rsidRDefault="009D520B">
      <w:pPr>
        <w:widowControl w:val="0"/>
        <w:autoSpaceDE w:val="0"/>
        <w:spacing w:line="276" w:lineRule="auto"/>
        <w:ind w:right="90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Na</w:t>
      </w:r>
      <w:r>
        <w:rPr>
          <w:sz w:val="22"/>
          <w:szCs w:val="22"/>
        </w:rPr>
        <w:t xml:space="preserve">tionality           </w:t>
      </w:r>
      <w:r>
        <w:rPr>
          <w:sz w:val="22"/>
          <w:szCs w:val="22"/>
        </w:rPr>
        <w:tab/>
        <w:t xml:space="preserve">       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Indian</w:t>
      </w:r>
    </w:p>
    <w:p w:rsidR="00000000" w:rsidRDefault="009D520B">
      <w:pPr>
        <w:widowControl w:val="0"/>
        <w:autoSpaceDE w:val="0"/>
        <w:spacing w:line="276" w:lineRule="auto"/>
        <w:ind w:left="720" w:right="900" w:hanging="540"/>
        <w:rPr>
          <w:sz w:val="22"/>
          <w:szCs w:val="22"/>
        </w:rPr>
      </w:pPr>
      <w:r>
        <w:rPr>
          <w:sz w:val="22"/>
          <w:szCs w:val="22"/>
        </w:rPr>
        <w:t xml:space="preserve">Languages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Telugu, Hindi, English</w:t>
      </w:r>
    </w:p>
    <w:p w:rsidR="00000000" w:rsidRDefault="009D520B">
      <w:pPr>
        <w:widowControl w:val="0"/>
        <w:autoSpaceDE w:val="0"/>
        <w:spacing w:line="276" w:lineRule="auto"/>
        <w:ind w:left="720" w:right="900" w:hanging="540"/>
        <w:rPr>
          <w:sz w:val="22"/>
          <w:szCs w:val="22"/>
        </w:rPr>
      </w:pPr>
    </w:p>
    <w:p w:rsidR="00000000" w:rsidRDefault="009D520B">
      <w:pPr>
        <w:widowControl w:val="0"/>
        <w:autoSpaceDE w:val="0"/>
        <w:ind w:right="900"/>
        <w:rPr>
          <w:bCs/>
          <w:sz w:val="22"/>
          <w:szCs w:val="22"/>
        </w:rPr>
      </w:pPr>
    </w:p>
    <w:p w:rsidR="00000000" w:rsidRDefault="009D520B">
      <w:pPr>
        <w:widowControl w:val="0"/>
        <w:autoSpaceDE w:val="0"/>
        <w:ind w:right="90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</w:t>
      </w:r>
      <w:r>
        <w:rPr>
          <w:bCs/>
          <w:sz w:val="22"/>
          <w:szCs w:val="22"/>
        </w:rPr>
        <w:t xml:space="preserve">Place    :   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                            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      </w:t>
      </w:r>
      <w:r>
        <w:rPr>
          <w:bCs/>
          <w:sz w:val="22"/>
          <w:szCs w:val="22"/>
          <w:u w:val="single"/>
        </w:rPr>
        <w:t>Ahmed shareef</w:t>
      </w:r>
    </w:p>
    <w:p w:rsidR="00000000" w:rsidRDefault="009D520B">
      <w:pPr>
        <w:widowControl w:val="0"/>
        <w:autoSpaceDE w:val="0"/>
        <w:ind w:right="900"/>
        <w:rPr>
          <w:sz w:val="22"/>
          <w:szCs w:val="22"/>
        </w:rPr>
      </w:pPr>
      <w:r>
        <w:rPr>
          <w:bCs/>
          <w:sz w:val="22"/>
          <w:szCs w:val="22"/>
        </w:rPr>
        <w:t xml:space="preserve">  </w:t>
      </w:r>
      <w:r>
        <w:rPr>
          <w:bCs/>
          <w:sz w:val="22"/>
          <w:szCs w:val="22"/>
        </w:rPr>
        <w:t xml:space="preserve">Date     :     </w:t>
      </w:r>
    </w:p>
    <w:p w:rsidR="00000000" w:rsidRDefault="009D520B">
      <w:pPr>
        <w:ind w:right="900"/>
        <w:rPr>
          <w:sz w:val="22"/>
          <w:szCs w:val="22"/>
        </w:rPr>
      </w:pPr>
    </w:p>
    <w:p w:rsidR="00000000" w:rsidRDefault="009D520B">
      <w:pPr>
        <w:widowControl w:val="0"/>
        <w:autoSpaceDE w:val="0"/>
        <w:ind w:right="900"/>
        <w:rPr>
          <w:sz w:val="22"/>
          <w:szCs w:val="22"/>
        </w:rPr>
      </w:pPr>
    </w:p>
    <w:p w:rsidR="00000000" w:rsidRDefault="009D520B">
      <w:pPr>
        <w:widowControl w:val="0"/>
        <w:autoSpaceDE w:val="0"/>
        <w:ind w:right="900"/>
        <w:rPr>
          <w:sz w:val="22"/>
          <w:szCs w:val="22"/>
        </w:rPr>
      </w:pPr>
    </w:p>
    <w:p w:rsidR="009D520B" w:rsidRDefault="009D520B">
      <w:pPr>
        <w:ind w:right="900"/>
      </w:pPr>
    </w:p>
    <w:sectPr w:rsidR="009D520B">
      <w:pgSz w:w="12960" w:h="16128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filled="t">
        <v:fill color2="black"/>
        <v:imagedata r:id="rId1" o:title=""/>
      </v:shape>
    </w:pict>
  </w:numPicBullet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"/>
      <w:lvlJc w:val="left"/>
      <w:pPr>
        <w:tabs>
          <w:tab w:val="num" w:pos="360"/>
        </w:tabs>
        <w:ind w:left="360" w:firstLine="0"/>
      </w:pPr>
      <w:rPr>
        <w:rFonts w:ascii="Wingdings" w:hAnsi="Wingdings" w:cs="Wingdings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 w:cs="Wingdings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 w:cs="Wingdings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0"/>
        </w:tabs>
        <w:ind w:left="0" w:firstLine="0"/>
      </w:pPr>
      <w:rPr>
        <w:rFonts w:ascii="Wingdings" w:hAnsi="Wingdings" w:cs="Wingdings"/>
      </w:rPr>
    </w:lvl>
  </w:abstractNum>
  <w:abstractNum w:abstractNumId="4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</w:compat>
  <w:rsids>
    <w:rsidRoot w:val="007F26A5"/>
    <w:rsid w:val="000D333B"/>
    <w:rsid w:val="005F0890"/>
    <w:rsid w:val="007F26A5"/>
    <w:rsid w:val="00920A60"/>
    <w:rsid w:val="009D52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4z0">
    <w:name w:val="WW8Num4z0"/>
    <w:rPr>
      <w:rFonts w:ascii="Wingdings" w:hAnsi="Wingdings" w:cs="Wingdings"/>
    </w:rPr>
  </w:style>
  <w:style w:type="character" w:styleId="DefaultParagraphFont0">
    <w:name w:val="Default Paragraph Font"/>
  </w:style>
  <w:style w:type="character" w:customStyle="1" w:styleId="Absatz-Standardschriftart">
    <w:name w:val="Absatz-Standardschriftart"/>
  </w:style>
  <w:style w:type="character" w:customStyle="1" w:styleId="WW8Num5z0">
    <w:name w:val="WW8Num5z0"/>
    <w:rPr>
      <w:rFonts w:ascii="Wingdings" w:hAnsi="Wingdings" w:cs="Wingdings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Wingdings" w:hAnsi="Wingdings" w:cs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ascii="Wingdings" w:hAnsi="Wingdings" w:cs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rFonts w:ascii="Verdana" w:hAnsi="Verdana" w:cs="Arial"/>
      <w:sz w:val="20"/>
    </w:rPr>
  </w:style>
  <w:style w:type="character" w:customStyle="1" w:styleId="WW8Num11z0">
    <w:name w:val="WW8Num11z0"/>
    <w:rPr>
      <w:rFonts w:ascii="Wingdings" w:hAnsi="Wingdings" w:cs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Wingdings" w:hAnsi="Wingdings" w:cs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4z0">
    <w:name w:val="WW8Num14z0"/>
    <w:rPr>
      <w:rFonts w:ascii="Wingdings" w:hAnsi="Wingdings" w:cs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  <w:rPr>
      <w:rFonts w:ascii="Wingdings" w:hAnsi="Wingdings" w:cs="Wingdings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3">
    <w:name w:val="WW8Num15z3"/>
    <w:rPr>
      <w:rFonts w:ascii="Symbol" w:hAnsi="Symbol" w:cs="Symbol"/>
    </w:rPr>
  </w:style>
  <w:style w:type="character" w:customStyle="1" w:styleId="WW8Num16z0">
    <w:name w:val="WW8Num16z0"/>
    <w:rPr>
      <w:rFonts w:ascii="Wingdings" w:hAnsi="Wingdings" w:cs="Wingdings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8z0">
    <w:name w:val="WW8Num18z0"/>
    <w:rPr>
      <w:rFonts w:ascii="Wingdings" w:hAnsi="Wingdings" w:cs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 w:cs="Symbol"/>
    </w:rPr>
  </w:style>
  <w:style w:type="character" w:customStyle="1" w:styleId="WW8Num20z0">
    <w:name w:val="WW8Num20z0"/>
    <w:rPr>
      <w:rFonts w:ascii="Wingdings" w:hAnsi="Wingdings" w:cs="Wingdings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3">
    <w:name w:val="WW8Num20z3"/>
    <w:rPr>
      <w:rFonts w:ascii="Symbol" w:hAnsi="Symbol" w:cs="Symbol"/>
    </w:rPr>
  </w:style>
  <w:style w:type="character" w:customStyle="1" w:styleId="WW8Num21z0">
    <w:name w:val="WW8Num21z0"/>
    <w:rPr>
      <w:rFonts w:ascii="Wingdings" w:hAnsi="Wingdings" w:cs="Wingdings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4z0">
    <w:name w:val="WW8Num24z0"/>
    <w:rPr>
      <w:rFonts w:ascii="Wingdings" w:hAnsi="Wingdings" w:cs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5z0">
    <w:name w:val="WW8Num25z0"/>
    <w:rPr>
      <w:rFonts w:ascii="Wingdings" w:hAnsi="Wingdings" w:cs="Wingdings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3">
    <w:name w:val="WW8Num25z3"/>
    <w:rPr>
      <w:rFonts w:ascii="Symbol" w:hAnsi="Symbol" w:cs="Symbol"/>
    </w:rPr>
  </w:style>
  <w:style w:type="character" w:customStyle="1" w:styleId="WW8Num26z0">
    <w:name w:val="WW8Num26z0"/>
    <w:rPr>
      <w:rFonts w:ascii="Wingdings" w:hAnsi="Wingdings" w:cs="Wingdings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3">
    <w:name w:val="WW8Num26z3"/>
    <w:rPr>
      <w:rFonts w:ascii="Symbol" w:hAnsi="Symbol" w:cs="Symbol"/>
    </w:rPr>
  </w:style>
  <w:style w:type="character" w:customStyle="1" w:styleId="WW8Num27z0">
    <w:name w:val="WW8Num27z0"/>
    <w:rPr>
      <w:rFonts w:ascii="Wingdings" w:hAnsi="Wingdings" w:cs="Wingdings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3">
    <w:name w:val="WW8Num27z3"/>
    <w:rPr>
      <w:rFonts w:ascii="Symbol" w:hAnsi="Symbol" w:cs="Symbol"/>
    </w:rPr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  <w:rPr>
      <w:rFonts w:ascii="Wingdings" w:hAnsi="Wingdings" w:cs="Wingdings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3">
    <w:name w:val="WW8Num30z3"/>
    <w:rPr>
      <w:rFonts w:ascii="Symbol" w:hAnsi="Symbol" w:cs="Symbol"/>
    </w:rPr>
  </w:style>
  <w:style w:type="character" w:customStyle="1" w:styleId="WW8Num31z0">
    <w:name w:val="WW8Num31z0"/>
    <w:rPr>
      <w:rFonts w:ascii="Wingdings" w:hAnsi="Wingdings" w:cs="Wingdings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Verdana" w:eastAsia="Times New Roman" w:hAnsi="Verdana" w:cs="Times New Roman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 w:cs="Wingdings"/>
    </w:rPr>
  </w:style>
  <w:style w:type="character" w:customStyle="1" w:styleId="WW8Num32z3">
    <w:name w:val="WW8Num32z3"/>
    <w:rPr>
      <w:rFonts w:ascii="Symbol" w:hAnsi="Symbol" w:cs="Symbol"/>
    </w:rPr>
  </w:style>
  <w:style w:type="character" w:customStyle="1" w:styleId="WW8Num33z0">
    <w:name w:val="WW8Num33z0"/>
    <w:rPr>
      <w:rFonts w:ascii="Verdana" w:hAnsi="Verdana" w:cs="Verdana"/>
      <w:b/>
      <w:sz w:val="20"/>
      <w:u w:val="single"/>
    </w:rPr>
  </w:style>
  <w:style w:type="character" w:customStyle="1" w:styleId="WW8Num34z0">
    <w:name w:val="WW8Num34z0"/>
    <w:rPr>
      <w:rFonts w:ascii="Wingdings" w:hAnsi="Wingdings" w:cs="Wingdings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3">
    <w:name w:val="WW8Num34z3"/>
    <w:rPr>
      <w:rFonts w:ascii="Symbol" w:hAnsi="Symbol" w:cs="Symbol"/>
    </w:rPr>
  </w:style>
  <w:style w:type="character" w:customStyle="1" w:styleId="WW8Num35z0">
    <w:name w:val="WW8Num35z0"/>
    <w:rPr>
      <w:rFonts w:ascii="Wingdings" w:hAnsi="Wingdings" w:cs="Wingdings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3">
    <w:name w:val="WW8Num35z3"/>
    <w:rPr>
      <w:rFonts w:ascii="Symbol" w:hAnsi="Symbol" w:cs="Symbol"/>
    </w:rPr>
  </w:style>
  <w:style w:type="character" w:customStyle="1" w:styleId="WW8Num36z0">
    <w:name w:val="WW8Num36z0"/>
    <w:rPr>
      <w:rFonts w:ascii="Wingdings" w:hAnsi="Wingdings" w:cs="Wingdings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3">
    <w:name w:val="WW8Num36z3"/>
    <w:rPr>
      <w:rFonts w:ascii="Symbol" w:hAnsi="Symbol" w:cs="Symbol"/>
    </w:rPr>
  </w:style>
  <w:style w:type="character" w:customStyle="1" w:styleId="WW8Num37z0">
    <w:name w:val="WW8Num37z0"/>
    <w:rPr>
      <w:rFonts w:cs="Arial"/>
    </w:rPr>
  </w:style>
  <w:style w:type="character" w:customStyle="1" w:styleId="WW8Num38z0">
    <w:name w:val="WW8Num38z0"/>
    <w:rPr>
      <w:rFonts w:ascii="Wingdings" w:hAnsi="Wingdings" w:cs="Wingdings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Wingdings" w:hAnsi="Wingdings" w:cs="Wingdings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40z0">
    <w:name w:val="WW8Num40z0"/>
    <w:rPr>
      <w:rFonts w:ascii="Wingdings" w:hAnsi="Wingdings" w:cs="Wingdings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41z0">
    <w:name w:val="WW8Num41z0"/>
    <w:rPr>
      <w:rFonts w:ascii="Wingdings" w:hAnsi="Wingdings" w:cs="Wingdings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3">
    <w:name w:val="WW8Num41z3"/>
    <w:rPr>
      <w:rFonts w:ascii="Symbol" w:hAnsi="Symbol" w:cs="Symbol"/>
    </w:rPr>
  </w:style>
  <w:style w:type="character" w:customStyle="1" w:styleId="WW8Num42z0">
    <w:name w:val="WW8Num42z0"/>
    <w:rPr>
      <w:rFonts w:ascii="Wingdings" w:hAnsi="Wingdings" w:cs="Wingdings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3">
    <w:name w:val="WW8Num42z3"/>
    <w:rPr>
      <w:rFonts w:ascii="Symbol" w:hAnsi="Symbol" w:cs="Symbol"/>
    </w:rPr>
  </w:style>
  <w:style w:type="character" w:customStyle="1" w:styleId="WW8Num43z0">
    <w:name w:val="WW8Num43z0"/>
    <w:rPr>
      <w:rFonts w:ascii="Wingdings" w:hAnsi="Wingdings" w:cs="Wingdings"/>
    </w:rPr>
  </w:style>
  <w:style w:type="character" w:customStyle="1" w:styleId="WW8Num43z1">
    <w:name w:val="WW8Num43z1"/>
    <w:rPr>
      <w:rFonts w:ascii="Courier New" w:hAnsi="Courier New" w:cs="Courier New"/>
    </w:rPr>
  </w:style>
  <w:style w:type="character" w:customStyle="1" w:styleId="WW8Num43z3">
    <w:name w:val="WW8Num43z3"/>
    <w:rPr>
      <w:rFonts w:ascii="Symbol" w:hAnsi="Symbol" w:cs="Symbol"/>
    </w:rPr>
  </w:style>
  <w:style w:type="character" w:customStyle="1" w:styleId="WW8Num44z0">
    <w:name w:val="WW8Num44z0"/>
    <w:rPr>
      <w:rFonts w:ascii="Arial" w:eastAsia="Times New Roman" w:hAnsi="Arial" w:cs="Aria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 w:cs="Wingdings"/>
    </w:rPr>
  </w:style>
  <w:style w:type="character" w:customStyle="1" w:styleId="WW8Num44z3">
    <w:name w:val="WW8Num44z3"/>
    <w:rPr>
      <w:rFonts w:ascii="Symbol" w:hAnsi="Symbol" w:cs="Symbol"/>
    </w:rPr>
  </w:style>
  <w:style w:type="character" w:customStyle="1" w:styleId="WW8NumSt31z0">
    <w:name w:val="WW8NumSt31z0"/>
    <w:rPr>
      <w:rFonts w:ascii="Times New Roman" w:hAnsi="Times New Roman" w:cs="Times New Roman"/>
    </w:rPr>
  </w:style>
  <w:style w:type="character" w:customStyle="1" w:styleId="WW8NumSt32z0">
    <w:name w:val="WW8NumSt32z0"/>
    <w:rPr>
      <w:rFonts w:ascii="Times New Roman" w:hAnsi="Times New Roman" w:cs="Times New Roman"/>
    </w:rPr>
  </w:style>
  <w:style w:type="character" w:customStyle="1" w:styleId="WW-DefaultParagraphFont">
    <w:name w:val="WW-Default Paragraph Font"/>
  </w:style>
  <w:style w:type="character" w:styleId="Hyperlink">
    <w:name w:val="Hyperlink"/>
    <w:basedOn w:val="WW-DefaultParagraphFont"/>
    <w:rPr>
      <w:color w:val="0000FF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styleId="ListParagraph">
    <w:name w:val="List Paragraph"/>
    <w:basedOn w:val="Normal"/>
    <w:uiPriority w:val="34"/>
    <w:qFormat/>
    <w:rsid w:val="007F26A5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pmahesh</dc:creator>
  <cp:lastModifiedBy>AHMED SHAREEF</cp:lastModifiedBy>
  <cp:revision>2</cp:revision>
  <cp:lastPrinted>2112-12-31T18:30:00Z</cp:lastPrinted>
  <dcterms:created xsi:type="dcterms:W3CDTF">2015-03-28T03:29:00Z</dcterms:created>
  <dcterms:modified xsi:type="dcterms:W3CDTF">2015-03-28T03:29:00Z</dcterms:modified>
</cp:coreProperties>
</file>