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0D42" w:rsidRDefault="003A25CD" w:rsidP="003D20DC">
      <w:pPr>
        <w:pStyle w:val="Subtitle"/>
        <w:rPr>
          <w:rFonts w:asciiTheme="minorHAnsi" w:hAnsiTheme="minorHAnsi" w:cstheme="minorHAnsi"/>
          <w:b/>
        </w:rPr>
      </w:pPr>
      <w:r w:rsidRPr="00C80D42">
        <w:rPr>
          <w:rFonts w:asciiTheme="minorHAnsi" w:hAnsiTheme="minorHAnsi" w:cstheme="minorHAnsi"/>
          <w:b/>
        </w:rPr>
        <w:t>RESUME</w:t>
      </w:r>
    </w:p>
    <w:p w:rsidR="00C80D42" w:rsidRDefault="00C80D42" w:rsidP="003D20DC">
      <w:pPr>
        <w:pStyle w:val="Subtitle"/>
        <w:rPr>
          <w:rFonts w:asciiTheme="minorHAnsi" w:hAnsiTheme="minorHAnsi" w:cstheme="minorHAnsi"/>
          <w:b/>
        </w:rPr>
      </w:pPr>
    </w:p>
    <w:p w:rsidR="00C80D42" w:rsidRDefault="00C80D42" w:rsidP="003D20DC">
      <w:pPr>
        <w:pStyle w:val="Default"/>
        <w:rPr>
          <w:rFonts w:asciiTheme="minorHAnsi" w:hAnsiTheme="minorHAnsi" w:cstheme="minorHAnsi"/>
          <w:lang w:bidi="ar-SA"/>
        </w:rPr>
      </w:pPr>
      <w:r w:rsidRPr="00C80D42">
        <w:rPr>
          <w:rFonts w:asciiTheme="minorHAnsi" w:hAnsiTheme="minorHAnsi" w:cstheme="minorHAnsi"/>
          <w:lang w:bidi="ar-SA"/>
        </w:rPr>
        <w:t>SRINIVAS BADAKALA</w:t>
      </w:r>
      <w:r>
        <w:rPr>
          <w:rFonts w:asciiTheme="minorHAnsi" w:hAnsiTheme="minorHAnsi" w:cstheme="minorHAnsi"/>
          <w:lang w:bidi="ar-SA"/>
        </w:rPr>
        <w:tab/>
      </w:r>
      <w:r>
        <w:rPr>
          <w:rFonts w:asciiTheme="minorHAnsi" w:hAnsiTheme="minorHAnsi" w:cstheme="minorHAnsi"/>
          <w:lang w:bidi="ar-SA"/>
        </w:rPr>
        <w:tab/>
      </w:r>
      <w:r>
        <w:rPr>
          <w:rFonts w:asciiTheme="minorHAnsi" w:hAnsiTheme="minorHAnsi" w:cstheme="minorHAnsi"/>
          <w:lang w:bidi="ar-SA"/>
        </w:rPr>
        <w:tab/>
      </w:r>
      <w:r>
        <w:rPr>
          <w:rFonts w:asciiTheme="minorHAnsi" w:hAnsiTheme="minorHAnsi" w:cstheme="minorHAnsi"/>
          <w:lang w:bidi="ar-SA"/>
        </w:rPr>
        <w:tab/>
      </w:r>
      <w:r>
        <w:rPr>
          <w:rFonts w:asciiTheme="minorHAnsi" w:hAnsiTheme="minorHAnsi" w:cstheme="minorHAnsi"/>
          <w:lang w:bidi="ar-SA"/>
        </w:rPr>
        <w:tab/>
      </w:r>
      <w:r>
        <w:rPr>
          <w:rFonts w:asciiTheme="minorHAnsi" w:hAnsiTheme="minorHAnsi" w:cstheme="minorHAnsi"/>
          <w:lang w:bidi="ar-SA"/>
        </w:rPr>
        <w:tab/>
      </w:r>
      <w:r w:rsidR="003A25CD" w:rsidRPr="00C80D42">
        <w:rPr>
          <w:rFonts w:asciiTheme="minorHAnsi" w:hAnsiTheme="minorHAnsi" w:cstheme="minorHAnsi"/>
          <w:b/>
        </w:rPr>
        <w:t>Mobile</w:t>
      </w:r>
      <w:r w:rsidR="00DD31FD" w:rsidRPr="00C80D42">
        <w:rPr>
          <w:rFonts w:asciiTheme="minorHAnsi" w:hAnsiTheme="minorHAnsi" w:cstheme="minorHAnsi"/>
        </w:rPr>
        <w:t>: +</w:t>
      </w:r>
      <w:r w:rsidR="00AA0390" w:rsidRPr="00C80D42">
        <w:rPr>
          <w:rFonts w:asciiTheme="minorHAnsi" w:hAnsiTheme="minorHAnsi" w:cstheme="minorHAnsi"/>
        </w:rPr>
        <w:t>91</w:t>
      </w:r>
      <w:r w:rsidR="008D1705" w:rsidRPr="00C80D42">
        <w:rPr>
          <w:rFonts w:asciiTheme="minorHAnsi" w:hAnsiTheme="minorHAnsi" w:cstheme="minorHAnsi"/>
        </w:rPr>
        <w:t>-8500586402</w:t>
      </w:r>
    </w:p>
    <w:p w:rsidR="00DD31FD" w:rsidRPr="00C80D42" w:rsidRDefault="00232937" w:rsidP="003D20DC">
      <w:pPr>
        <w:pStyle w:val="Subtitle"/>
        <w:ind w:left="5760"/>
        <w:rPr>
          <w:rFonts w:asciiTheme="minorHAnsi" w:hAnsiTheme="minorHAnsi" w:cstheme="minorHAnsi"/>
          <w:b/>
        </w:rPr>
      </w:pPr>
      <w:r w:rsidRPr="00C80D42">
        <w:rPr>
          <w:rFonts w:asciiTheme="minorHAnsi" w:hAnsiTheme="minorHAnsi" w:cstheme="minorHAnsi"/>
          <w:b/>
          <w:lang w:val="pt-BR"/>
        </w:rPr>
        <w:t>E-mail:</w:t>
      </w:r>
      <w:r w:rsidR="006405D2">
        <w:rPr>
          <w:rFonts w:asciiTheme="minorHAnsi" w:hAnsiTheme="minorHAnsi" w:cstheme="minorHAnsi"/>
          <w:b/>
          <w:lang w:val="pt-BR"/>
        </w:rPr>
        <w:t xml:space="preserve"> </w:t>
      </w:r>
      <w:r w:rsidRPr="00C80D42">
        <w:rPr>
          <w:rFonts w:asciiTheme="minorHAnsi" w:hAnsiTheme="minorHAnsi" w:cstheme="minorHAnsi"/>
          <w:lang w:val="pt-BR"/>
        </w:rPr>
        <w:t>b.srinukrishna@gmail.com</w:t>
      </w:r>
      <w:r w:rsidR="003A25CD" w:rsidRPr="00C80D42">
        <w:rPr>
          <w:rFonts w:asciiTheme="minorHAnsi" w:hAnsiTheme="minorHAnsi" w:cstheme="minorHAnsi"/>
        </w:rPr>
        <w:tab/>
        <w:t xml:space="preserve">     </w:t>
      </w:r>
      <w:r w:rsidR="00056929" w:rsidRPr="00C80D42">
        <w:rPr>
          <w:rFonts w:asciiTheme="minorHAnsi" w:hAnsiTheme="minorHAnsi" w:cstheme="minorHAnsi"/>
        </w:rPr>
        <w:t xml:space="preserve">       </w:t>
      </w:r>
      <w:r w:rsidR="003A25CD" w:rsidRPr="00C80D42">
        <w:rPr>
          <w:rFonts w:asciiTheme="minorHAnsi" w:hAnsiTheme="minorHAnsi" w:cstheme="minorHAnsi"/>
        </w:rPr>
        <w:t xml:space="preserve">  </w:t>
      </w:r>
      <w:r w:rsidRPr="00C80D42">
        <w:rPr>
          <w:rFonts w:asciiTheme="minorHAnsi" w:hAnsiTheme="minorHAnsi" w:cstheme="minorHAnsi"/>
        </w:rPr>
        <w:t xml:space="preserve">              </w:t>
      </w:r>
    </w:p>
    <w:p w:rsidR="00DD31FD" w:rsidRPr="00C80D42" w:rsidRDefault="00DD31FD" w:rsidP="003D20DC">
      <w:pPr>
        <w:pStyle w:val="Default"/>
        <w:rPr>
          <w:rFonts w:asciiTheme="minorHAnsi" w:hAnsiTheme="minorHAnsi" w:cstheme="minorHAnsi"/>
        </w:rPr>
      </w:pPr>
      <w:r w:rsidRPr="00C80D42">
        <w:rPr>
          <w:rFonts w:asciiTheme="minorHAnsi" w:eastAsia="Tahoma Greek" w:hAnsiTheme="minorHAnsi" w:cstheme="minorHAnsi"/>
          <w:u w:val="single"/>
          <w:lang w:val="en-US" w:eastAsia="en-US"/>
        </w:rPr>
        <w:t xml:space="preserve">                                                                             </w:t>
      </w:r>
    </w:p>
    <w:p w:rsidR="00DD31FD" w:rsidRPr="00C80D42" w:rsidRDefault="00DD31FD" w:rsidP="003D20DC">
      <w:pPr>
        <w:pStyle w:val="Default"/>
        <w:rPr>
          <w:rFonts w:asciiTheme="minorHAnsi" w:hAnsiTheme="minorHAnsi" w:cstheme="minorHAnsi"/>
        </w:rPr>
      </w:pPr>
    </w:p>
    <w:p w:rsidR="00DD31FD" w:rsidRPr="00C80D42" w:rsidRDefault="00DD31FD" w:rsidP="003D20DC">
      <w:pPr>
        <w:pStyle w:val="Default"/>
        <w:rPr>
          <w:rFonts w:asciiTheme="minorHAnsi" w:hAnsiTheme="minorHAnsi" w:cstheme="minorHAnsi"/>
        </w:rPr>
      </w:pPr>
      <w:r w:rsidRPr="00C80D42">
        <w:rPr>
          <w:rFonts w:asciiTheme="minorHAnsi" w:eastAsia="Tahoma Greek" w:hAnsiTheme="minorHAnsi" w:cstheme="minorHAnsi"/>
          <w:b/>
          <w:lang w:val="en-US" w:eastAsia="en-US"/>
        </w:rPr>
        <w:t>Career objective:</w:t>
      </w:r>
    </w:p>
    <w:p w:rsidR="00DD31FD" w:rsidRPr="00C80D42" w:rsidRDefault="00DD31FD" w:rsidP="003D20DC">
      <w:pPr>
        <w:pStyle w:val="Default"/>
        <w:ind w:firstLine="720"/>
        <w:rPr>
          <w:rFonts w:asciiTheme="minorHAnsi" w:hAnsiTheme="minorHAnsi" w:cstheme="minorHAnsi"/>
        </w:rPr>
      </w:pPr>
      <w:r w:rsidRPr="00C80D42">
        <w:rPr>
          <w:rFonts w:asciiTheme="minorHAnsi" w:eastAsia="Tahoma Greek" w:hAnsiTheme="minorHAnsi" w:cstheme="minorHAnsi"/>
          <w:lang w:val="en-US" w:eastAsia="en-US"/>
        </w:rPr>
        <w:t xml:space="preserve">To work in an innovative and challenging environment equipped with the state of art technologies that enhance my skill and knowledge. </w:t>
      </w:r>
    </w:p>
    <w:p w:rsidR="00DD31FD" w:rsidRPr="00C80D42" w:rsidRDefault="00DD31FD" w:rsidP="003D20DC">
      <w:pPr>
        <w:pStyle w:val="Default"/>
        <w:tabs>
          <w:tab w:val="left" w:pos="720"/>
          <w:tab w:val="left" w:pos="3270"/>
        </w:tabs>
        <w:rPr>
          <w:rFonts w:asciiTheme="minorHAnsi" w:hAnsiTheme="minorHAnsi" w:cstheme="minorHAnsi"/>
        </w:rPr>
      </w:pPr>
    </w:p>
    <w:p w:rsidR="00DD31FD" w:rsidRPr="00C80D42" w:rsidRDefault="00F2346A" w:rsidP="003D20DC">
      <w:pPr>
        <w:pStyle w:val="Default"/>
        <w:tabs>
          <w:tab w:val="left" w:pos="720"/>
          <w:tab w:val="left" w:pos="3270"/>
        </w:tabs>
        <w:rPr>
          <w:rFonts w:asciiTheme="minorHAnsi" w:hAnsiTheme="minorHAnsi" w:cstheme="minorHAnsi"/>
        </w:rPr>
      </w:pPr>
      <w:r w:rsidRPr="00C80D42">
        <w:rPr>
          <w:rFonts w:asciiTheme="minorHAnsi" w:eastAsia="Tahoma Greek" w:hAnsiTheme="minorHAnsi" w:cstheme="minorHAnsi"/>
          <w:b/>
          <w:lang w:val="en-US" w:eastAsia="en-US"/>
        </w:rPr>
        <w:t xml:space="preserve">Work </w:t>
      </w:r>
      <w:r w:rsidR="00DD31FD" w:rsidRPr="00C80D42">
        <w:rPr>
          <w:rFonts w:asciiTheme="minorHAnsi" w:eastAsia="Tahoma Greek" w:hAnsiTheme="minorHAnsi" w:cstheme="minorHAnsi"/>
          <w:b/>
          <w:lang w:val="en-US" w:eastAsia="en-US"/>
        </w:rPr>
        <w:t>Experience:</w:t>
      </w:r>
    </w:p>
    <w:p w:rsidR="00F2346A" w:rsidRDefault="006B53EA" w:rsidP="003D20DC"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Having 2years</w:t>
      </w:r>
      <w:r w:rsidR="008B7C1B" w:rsidRPr="00C80D42">
        <w:rPr>
          <w:rFonts w:cstheme="minorHAnsi"/>
          <w:sz w:val="24"/>
          <w:szCs w:val="24"/>
        </w:rPr>
        <w:t xml:space="preserve"> of experience in </w:t>
      </w:r>
      <w:r w:rsidR="00F2346A" w:rsidRPr="00C80D42">
        <w:rPr>
          <w:rFonts w:cstheme="minorHAnsi"/>
          <w:sz w:val="24"/>
          <w:szCs w:val="24"/>
        </w:rPr>
        <w:t>ICICI BANK working under I-Process Services (India) Private</w:t>
      </w:r>
      <w:r w:rsidR="00F2346A" w:rsidRPr="00C80D42">
        <w:rPr>
          <w:rFonts w:cstheme="minorHAnsi"/>
          <w:b/>
          <w:sz w:val="24"/>
          <w:szCs w:val="24"/>
        </w:rPr>
        <w:t xml:space="preserve"> </w:t>
      </w:r>
      <w:r w:rsidR="00F2346A" w:rsidRPr="00C80D42">
        <w:rPr>
          <w:rFonts w:cstheme="minorHAnsi"/>
          <w:sz w:val="24"/>
          <w:szCs w:val="24"/>
        </w:rPr>
        <w:t xml:space="preserve">Limited, Hyderabad from </w:t>
      </w:r>
      <w:r w:rsidR="00694953" w:rsidRPr="00C80D42">
        <w:rPr>
          <w:rFonts w:cstheme="minorHAnsi"/>
          <w:sz w:val="24"/>
          <w:szCs w:val="24"/>
        </w:rPr>
        <w:t>April</w:t>
      </w:r>
      <w:r w:rsidR="006A21A3" w:rsidRPr="00C80D42">
        <w:rPr>
          <w:rFonts w:cstheme="minorHAnsi"/>
          <w:sz w:val="24"/>
          <w:szCs w:val="24"/>
        </w:rPr>
        <w:t xml:space="preserve"> 2015</w:t>
      </w:r>
      <w:r w:rsidR="00F2346A" w:rsidRPr="00C80D42">
        <w:rPr>
          <w:rFonts w:cstheme="minorHAnsi"/>
          <w:sz w:val="24"/>
          <w:szCs w:val="24"/>
        </w:rPr>
        <w:t xml:space="preserve"> to till date</w:t>
      </w:r>
      <w:r w:rsidR="003D20DC">
        <w:rPr>
          <w:rFonts w:cstheme="minorHAnsi"/>
          <w:sz w:val="24"/>
          <w:szCs w:val="24"/>
        </w:rPr>
        <w:t>.</w:t>
      </w:r>
    </w:p>
    <w:p w:rsidR="00F2346A" w:rsidRPr="00C80D42" w:rsidRDefault="00F2346A" w:rsidP="003D20DC">
      <w:pPr>
        <w:spacing w:line="240" w:lineRule="auto"/>
        <w:rPr>
          <w:rFonts w:cstheme="minorHAnsi"/>
          <w:b/>
          <w:sz w:val="24"/>
          <w:szCs w:val="24"/>
        </w:rPr>
      </w:pPr>
      <w:r w:rsidRPr="00C80D42">
        <w:rPr>
          <w:rFonts w:cstheme="minorHAnsi"/>
          <w:b/>
          <w:sz w:val="24"/>
          <w:szCs w:val="24"/>
        </w:rPr>
        <w:t xml:space="preserve">Designation: </w:t>
      </w:r>
      <w:r w:rsidR="006A21A3" w:rsidRPr="00C80D42">
        <w:rPr>
          <w:rFonts w:cstheme="minorHAnsi"/>
          <w:sz w:val="24"/>
          <w:szCs w:val="24"/>
        </w:rPr>
        <w:t xml:space="preserve">Risk Investigator - FCPG </w:t>
      </w:r>
      <w:r w:rsidR="00872EFE" w:rsidRPr="00C80D42">
        <w:rPr>
          <w:rFonts w:cstheme="minorHAnsi"/>
          <w:sz w:val="24"/>
          <w:szCs w:val="24"/>
        </w:rPr>
        <w:t>DEPT (</w:t>
      </w:r>
      <w:r w:rsidR="006A21A3" w:rsidRPr="00C80D42">
        <w:rPr>
          <w:rFonts w:cstheme="minorHAnsi"/>
          <w:sz w:val="24"/>
          <w:szCs w:val="24"/>
        </w:rPr>
        <w:t>CREDIT CARDS)</w:t>
      </w:r>
      <w:r w:rsidRPr="00C80D42">
        <w:rPr>
          <w:rFonts w:cstheme="minorHAnsi"/>
          <w:sz w:val="24"/>
          <w:szCs w:val="24"/>
        </w:rPr>
        <w:tab/>
      </w:r>
    </w:p>
    <w:p w:rsidR="00F2346A" w:rsidRPr="00C80D42" w:rsidRDefault="00F2346A" w:rsidP="003D20DC">
      <w:pPr>
        <w:spacing w:line="240" w:lineRule="auto"/>
        <w:ind w:left="1276" w:hanging="1276"/>
        <w:rPr>
          <w:rFonts w:cstheme="minorHAnsi"/>
          <w:b/>
          <w:sz w:val="24"/>
          <w:szCs w:val="24"/>
        </w:rPr>
      </w:pPr>
      <w:r w:rsidRPr="00C80D42">
        <w:rPr>
          <w:rFonts w:cstheme="minorHAnsi"/>
          <w:b/>
          <w:sz w:val="24"/>
          <w:szCs w:val="24"/>
        </w:rPr>
        <w:t>Product   : FCPG</w:t>
      </w:r>
      <w:r w:rsidRPr="00C80D42">
        <w:rPr>
          <w:rFonts w:cstheme="minorHAnsi"/>
          <w:sz w:val="24"/>
          <w:szCs w:val="24"/>
        </w:rPr>
        <w:t xml:space="preserve"> (Fraud Controlling Prevention Group) in </w:t>
      </w:r>
      <w:r w:rsidRPr="003D20DC">
        <w:rPr>
          <w:rFonts w:cstheme="minorHAnsi"/>
          <w:b/>
          <w:sz w:val="24"/>
          <w:szCs w:val="24"/>
        </w:rPr>
        <w:t>RCU</w:t>
      </w:r>
      <w:r w:rsidRPr="00C80D42">
        <w:rPr>
          <w:rFonts w:cstheme="minorHAnsi"/>
          <w:sz w:val="24"/>
          <w:szCs w:val="24"/>
        </w:rPr>
        <w:t xml:space="preserve"> (Risk Containment Unit)</w:t>
      </w:r>
      <w:r w:rsidR="006A21A3" w:rsidRPr="00C80D42">
        <w:rPr>
          <w:rFonts w:cstheme="minorHAnsi"/>
          <w:b/>
          <w:sz w:val="24"/>
          <w:szCs w:val="24"/>
        </w:rPr>
        <w:t xml:space="preserve">     Transaction monitoring</w:t>
      </w:r>
    </w:p>
    <w:p w:rsidR="00F2346A" w:rsidRPr="00C80D42" w:rsidRDefault="00F2346A" w:rsidP="003D20DC">
      <w:pPr>
        <w:spacing w:line="240" w:lineRule="auto"/>
        <w:rPr>
          <w:rFonts w:cstheme="minorHAnsi"/>
          <w:b/>
          <w:sz w:val="24"/>
          <w:szCs w:val="24"/>
        </w:rPr>
      </w:pPr>
      <w:r w:rsidRPr="00C80D42">
        <w:rPr>
          <w:rFonts w:cstheme="minorHAnsi"/>
          <w:b/>
          <w:sz w:val="24"/>
          <w:szCs w:val="24"/>
        </w:rPr>
        <w:t>Work Profile:</w:t>
      </w:r>
    </w:p>
    <w:p w:rsidR="004E3DD7" w:rsidRDefault="00F2346A" w:rsidP="001871A5">
      <w:pPr>
        <w:pStyle w:val="ListParagraph"/>
        <w:numPr>
          <w:ilvl w:val="0"/>
          <w:numId w:val="20"/>
        </w:numPr>
        <w:spacing w:line="240" w:lineRule="auto"/>
        <w:ind w:left="1134" w:firstLine="0"/>
        <w:rPr>
          <w:rFonts w:cstheme="minorHAnsi"/>
          <w:sz w:val="24"/>
          <w:szCs w:val="24"/>
        </w:rPr>
      </w:pPr>
      <w:r w:rsidRPr="00C80D42">
        <w:rPr>
          <w:rFonts w:cstheme="minorHAnsi"/>
          <w:sz w:val="24"/>
          <w:szCs w:val="24"/>
        </w:rPr>
        <w:t xml:space="preserve">Processing the below applications for verifying all the transactions which comes </w:t>
      </w:r>
    </w:p>
    <w:p w:rsidR="00F2346A" w:rsidRPr="00C80D42" w:rsidRDefault="00F2346A" w:rsidP="004E3DD7">
      <w:pPr>
        <w:pStyle w:val="ListParagraph"/>
        <w:spacing w:line="240" w:lineRule="auto"/>
        <w:ind w:left="1134" w:firstLine="306"/>
        <w:rPr>
          <w:rFonts w:cstheme="minorHAnsi"/>
          <w:sz w:val="24"/>
          <w:szCs w:val="24"/>
        </w:rPr>
      </w:pPr>
      <w:r w:rsidRPr="00C80D42">
        <w:rPr>
          <w:rFonts w:cstheme="minorHAnsi"/>
          <w:sz w:val="24"/>
          <w:szCs w:val="24"/>
        </w:rPr>
        <w:t xml:space="preserve">under Real Time in </w:t>
      </w:r>
      <w:r w:rsidRPr="00C80D42">
        <w:rPr>
          <w:rFonts w:cstheme="minorHAnsi"/>
          <w:b/>
          <w:sz w:val="24"/>
          <w:szCs w:val="24"/>
        </w:rPr>
        <w:t>ICICI Credit Cards</w:t>
      </w:r>
    </w:p>
    <w:p w:rsidR="00F2346A" w:rsidRPr="00C80D42" w:rsidRDefault="008E187C" w:rsidP="003D20DC">
      <w:pPr>
        <w:numPr>
          <w:ilvl w:val="0"/>
          <w:numId w:val="12"/>
        </w:numPr>
        <w:spacing w:line="240" w:lineRule="auto"/>
        <w:rPr>
          <w:rFonts w:cstheme="minorHAnsi"/>
          <w:b/>
          <w:sz w:val="24"/>
          <w:szCs w:val="24"/>
        </w:rPr>
      </w:pPr>
      <w:r w:rsidRPr="00C80D42">
        <w:rPr>
          <w:rFonts w:cstheme="minorHAnsi"/>
          <w:b/>
          <w:sz w:val="24"/>
          <w:szCs w:val="24"/>
        </w:rPr>
        <w:t xml:space="preserve">CTL </w:t>
      </w:r>
      <w:r w:rsidR="00F2346A" w:rsidRPr="00C80D42">
        <w:rPr>
          <w:rFonts w:cstheme="minorHAnsi"/>
          <w:b/>
          <w:sz w:val="24"/>
          <w:szCs w:val="24"/>
        </w:rPr>
        <w:t>Fraud Guard Case Management</w:t>
      </w:r>
    </w:p>
    <w:p w:rsidR="00F2346A" w:rsidRPr="00C80D42" w:rsidRDefault="008E187C" w:rsidP="003D20DC">
      <w:pPr>
        <w:numPr>
          <w:ilvl w:val="0"/>
          <w:numId w:val="12"/>
        </w:numPr>
        <w:spacing w:line="240" w:lineRule="auto"/>
        <w:rPr>
          <w:rFonts w:cstheme="minorHAnsi"/>
          <w:b/>
          <w:sz w:val="24"/>
          <w:szCs w:val="24"/>
        </w:rPr>
      </w:pPr>
      <w:r w:rsidRPr="00C80D42">
        <w:rPr>
          <w:rFonts w:cstheme="minorHAnsi"/>
          <w:b/>
          <w:sz w:val="24"/>
          <w:szCs w:val="24"/>
        </w:rPr>
        <w:t xml:space="preserve">CTL Prime </w:t>
      </w:r>
      <w:r w:rsidR="00F2346A" w:rsidRPr="00C80D42">
        <w:rPr>
          <w:rFonts w:cstheme="minorHAnsi"/>
          <w:b/>
          <w:sz w:val="24"/>
          <w:szCs w:val="24"/>
        </w:rPr>
        <w:t>Customer Service Process</w:t>
      </w:r>
    </w:p>
    <w:p w:rsidR="00F2346A" w:rsidRPr="00C80D42" w:rsidRDefault="006E1434" w:rsidP="003D20DC">
      <w:pPr>
        <w:numPr>
          <w:ilvl w:val="0"/>
          <w:numId w:val="12"/>
        </w:numPr>
        <w:spacing w:line="240" w:lineRule="auto"/>
        <w:rPr>
          <w:rFonts w:cstheme="minorHAnsi"/>
          <w:b/>
          <w:sz w:val="24"/>
          <w:szCs w:val="24"/>
        </w:rPr>
      </w:pPr>
      <w:r w:rsidRPr="00C80D42">
        <w:rPr>
          <w:rFonts w:cstheme="minorHAnsi"/>
          <w:b/>
          <w:sz w:val="24"/>
          <w:szCs w:val="24"/>
        </w:rPr>
        <w:t>Visa Risk Management</w:t>
      </w:r>
    </w:p>
    <w:p w:rsidR="00F2346A" w:rsidRPr="00C80D42" w:rsidRDefault="003F3BDF" w:rsidP="003D20DC">
      <w:pPr>
        <w:numPr>
          <w:ilvl w:val="0"/>
          <w:numId w:val="12"/>
        </w:numPr>
        <w:spacing w:line="240" w:lineRule="auto"/>
        <w:rPr>
          <w:rFonts w:cstheme="minorHAnsi"/>
          <w:b/>
          <w:sz w:val="24"/>
          <w:szCs w:val="24"/>
        </w:rPr>
      </w:pPr>
      <w:r w:rsidRPr="00C80D42">
        <w:rPr>
          <w:rFonts w:cstheme="minorHAnsi"/>
          <w:b/>
          <w:sz w:val="24"/>
          <w:szCs w:val="24"/>
        </w:rPr>
        <w:t>EMS(Electronic Master Card S</w:t>
      </w:r>
      <w:r w:rsidR="006E1434" w:rsidRPr="00C80D42">
        <w:rPr>
          <w:rFonts w:cstheme="minorHAnsi"/>
          <w:b/>
          <w:sz w:val="24"/>
          <w:szCs w:val="24"/>
        </w:rPr>
        <w:t>ervice)</w:t>
      </w:r>
    </w:p>
    <w:p w:rsidR="007A2C62" w:rsidRPr="00C80D42" w:rsidRDefault="007A2C62" w:rsidP="003D20DC">
      <w:pPr>
        <w:numPr>
          <w:ilvl w:val="0"/>
          <w:numId w:val="12"/>
        </w:numPr>
        <w:spacing w:line="240" w:lineRule="auto"/>
        <w:rPr>
          <w:rFonts w:cstheme="minorHAnsi"/>
          <w:b/>
          <w:sz w:val="24"/>
          <w:szCs w:val="24"/>
        </w:rPr>
      </w:pPr>
      <w:r w:rsidRPr="00C80D42">
        <w:rPr>
          <w:rFonts w:cstheme="minorHAnsi"/>
          <w:b/>
          <w:sz w:val="24"/>
          <w:szCs w:val="24"/>
        </w:rPr>
        <w:t>SMS gateway</w:t>
      </w:r>
    </w:p>
    <w:p w:rsidR="007A2C62" w:rsidRPr="00C80D42" w:rsidRDefault="003F3BDF" w:rsidP="003D20DC">
      <w:pPr>
        <w:numPr>
          <w:ilvl w:val="0"/>
          <w:numId w:val="12"/>
        </w:numPr>
        <w:spacing w:line="240" w:lineRule="auto"/>
        <w:rPr>
          <w:rFonts w:cstheme="minorHAnsi"/>
          <w:b/>
          <w:sz w:val="24"/>
          <w:szCs w:val="24"/>
        </w:rPr>
      </w:pPr>
      <w:r w:rsidRPr="00C80D42">
        <w:rPr>
          <w:rFonts w:cstheme="minorHAnsi"/>
          <w:b/>
          <w:sz w:val="24"/>
          <w:szCs w:val="24"/>
        </w:rPr>
        <w:t>SAS( Statistical Analysis S</w:t>
      </w:r>
      <w:r w:rsidR="007A2C62" w:rsidRPr="00C80D42">
        <w:rPr>
          <w:rFonts w:cstheme="minorHAnsi"/>
          <w:b/>
          <w:sz w:val="24"/>
          <w:szCs w:val="24"/>
        </w:rPr>
        <w:t>ystem)</w:t>
      </w:r>
    </w:p>
    <w:p w:rsidR="007A2C62" w:rsidRPr="00C80D42" w:rsidRDefault="007A2C62" w:rsidP="003D20DC">
      <w:pPr>
        <w:numPr>
          <w:ilvl w:val="0"/>
          <w:numId w:val="12"/>
        </w:numPr>
        <w:spacing w:line="240" w:lineRule="auto"/>
        <w:rPr>
          <w:rFonts w:cstheme="minorHAnsi"/>
          <w:b/>
          <w:sz w:val="24"/>
          <w:szCs w:val="24"/>
        </w:rPr>
      </w:pPr>
      <w:r w:rsidRPr="00C80D42">
        <w:rPr>
          <w:rFonts w:cstheme="minorHAnsi"/>
          <w:b/>
          <w:sz w:val="24"/>
          <w:szCs w:val="24"/>
        </w:rPr>
        <w:t>FCRM(</w:t>
      </w:r>
      <w:r w:rsidR="003F3BDF" w:rsidRPr="00C80D42">
        <w:rPr>
          <w:rFonts w:cstheme="minorHAnsi"/>
          <w:b/>
          <w:sz w:val="24"/>
          <w:szCs w:val="24"/>
        </w:rPr>
        <w:t xml:space="preserve"> F</w:t>
      </w:r>
      <w:r w:rsidR="006E1434" w:rsidRPr="00C80D42">
        <w:rPr>
          <w:rFonts w:cstheme="minorHAnsi"/>
          <w:b/>
          <w:sz w:val="24"/>
          <w:szCs w:val="24"/>
        </w:rPr>
        <w:t>inacle</w:t>
      </w:r>
      <w:r w:rsidR="003F3BDF" w:rsidRPr="00C80D42">
        <w:rPr>
          <w:rFonts w:cstheme="minorHAnsi"/>
          <w:b/>
          <w:sz w:val="24"/>
          <w:szCs w:val="24"/>
        </w:rPr>
        <w:t xml:space="preserve"> Customer Relationship M</w:t>
      </w:r>
      <w:r w:rsidR="006E1434" w:rsidRPr="00C80D42">
        <w:rPr>
          <w:rFonts w:cstheme="minorHAnsi"/>
          <w:b/>
          <w:sz w:val="24"/>
          <w:szCs w:val="24"/>
        </w:rPr>
        <w:t>anagement)</w:t>
      </w:r>
    </w:p>
    <w:p w:rsidR="00E875B4" w:rsidRPr="00C80D42" w:rsidRDefault="00E875B4" w:rsidP="003D20DC">
      <w:pPr>
        <w:numPr>
          <w:ilvl w:val="0"/>
          <w:numId w:val="12"/>
        </w:numPr>
        <w:spacing w:line="240" w:lineRule="auto"/>
        <w:rPr>
          <w:rFonts w:cstheme="minorHAnsi"/>
          <w:b/>
          <w:sz w:val="24"/>
          <w:szCs w:val="24"/>
        </w:rPr>
      </w:pPr>
      <w:r w:rsidRPr="00C80D42">
        <w:rPr>
          <w:rFonts w:cstheme="minorHAnsi"/>
          <w:b/>
          <w:sz w:val="24"/>
          <w:szCs w:val="24"/>
        </w:rPr>
        <w:t>FALCON</w:t>
      </w:r>
    </w:p>
    <w:p w:rsidR="003D20DC" w:rsidRDefault="003D20DC" w:rsidP="003D20DC">
      <w:pPr>
        <w:spacing w:line="240" w:lineRule="auto"/>
        <w:rPr>
          <w:rFonts w:cstheme="minorHAnsi"/>
          <w:b/>
          <w:sz w:val="24"/>
          <w:szCs w:val="24"/>
        </w:rPr>
      </w:pPr>
    </w:p>
    <w:p w:rsidR="00F2346A" w:rsidRPr="00C80D42" w:rsidRDefault="00F2346A" w:rsidP="003D20DC">
      <w:pPr>
        <w:spacing w:line="240" w:lineRule="auto"/>
        <w:rPr>
          <w:rFonts w:cstheme="minorHAnsi"/>
          <w:b/>
          <w:sz w:val="24"/>
          <w:szCs w:val="24"/>
        </w:rPr>
      </w:pPr>
      <w:r w:rsidRPr="00C80D42">
        <w:rPr>
          <w:rFonts w:cstheme="minorHAnsi"/>
          <w:b/>
          <w:sz w:val="24"/>
          <w:szCs w:val="24"/>
        </w:rPr>
        <w:t>Processing:</w:t>
      </w:r>
    </w:p>
    <w:p w:rsidR="00F2346A" w:rsidRPr="00C80D42" w:rsidRDefault="0092499C" w:rsidP="003D20DC">
      <w:pPr>
        <w:numPr>
          <w:ilvl w:val="0"/>
          <w:numId w:val="13"/>
        </w:numPr>
        <w:spacing w:line="240" w:lineRule="auto"/>
        <w:rPr>
          <w:rFonts w:cstheme="minorHAnsi"/>
          <w:sz w:val="24"/>
          <w:szCs w:val="24"/>
        </w:rPr>
      </w:pPr>
      <w:r w:rsidRPr="00C80D42">
        <w:rPr>
          <w:rFonts w:cstheme="minorHAnsi"/>
          <w:sz w:val="24"/>
          <w:szCs w:val="24"/>
        </w:rPr>
        <w:t xml:space="preserve">Identifying the frauds </w:t>
      </w:r>
      <w:r w:rsidR="00F2346A" w:rsidRPr="00C80D42">
        <w:rPr>
          <w:rFonts w:cstheme="minorHAnsi"/>
          <w:sz w:val="24"/>
          <w:szCs w:val="24"/>
        </w:rPr>
        <w:t>while reviewing the Real time</w:t>
      </w:r>
      <w:r w:rsidRPr="00C80D42">
        <w:rPr>
          <w:rFonts w:cstheme="minorHAnsi"/>
          <w:sz w:val="24"/>
          <w:szCs w:val="24"/>
        </w:rPr>
        <w:t xml:space="preserve"> Credit card</w:t>
      </w:r>
      <w:r w:rsidR="00F2346A" w:rsidRPr="00C80D42">
        <w:rPr>
          <w:rFonts w:cstheme="minorHAnsi"/>
          <w:sz w:val="24"/>
          <w:szCs w:val="24"/>
        </w:rPr>
        <w:t xml:space="preserve"> transaction </w:t>
      </w:r>
      <w:r w:rsidR="002D274F">
        <w:rPr>
          <w:rFonts w:cstheme="minorHAnsi"/>
          <w:sz w:val="24"/>
          <w:szCs w:val="24"/>
        </w:rPr>
        <w:t>(</w:t>
      </w:r>
      <w:r w:rsidR="008E187C" w:rsidRPr="00C80D42">
        <w:rPr>
          <w:rFonts w:cstheme="minorHAnsi"/>
          <w:sz w:val="24"/>
          <w:szCs w:val="24"/>
        </w:rPr>
        <w:t>Direct posting</w:t>
      </w:r>
      <w:r w:rsidRPr="00C80D42">
        <w:rPr>
          <w:rFonts w:cstheme="minorHAnsi"/>
          <w:sz w:val="24"/>
          <w:szCs w:val="24"/>
        </w:rPr>
        <w:t xml:space="preserve">) CNP(Internet\Moto\3D\NON </w:t>
      </w:r>
      <w:r w:rsidR="00083CC2" w:rsidRPr="00C80D42">
        <w:rPr>
          <w:rFonts w:cstheme="minorHAnsi"/>
          <w:sz w:val="24"/>
          <w:szCs w:val="24"/>
        </w:rPr>
        <w:t>3D</w:t>
      </w:r>
      <w:r w:rsidRPr="00C80D42">
        <w:rPr>
          <w:rFonts w:cstheme="minorHAnsi"/>
          <w:sz w:val="24"/>
          <w:szCs w:val="24"/>
        </w:rPr>
        <w:t>)</w:t>
      </w:r>
    </w:p>
    <w:p w:rsidR="00F2346A" w:rsidRPr="00C80D42" w:rsidRDefault="00F2346A" w:rsidP="003D20DC">
      <w:pPr>
        <w:numPr>
          <w:ilvl w:val="0"/>
          <w:numId w:val="13"/>
        </w:numPr>
        <w:spacing w:line="240" w:lineRule="auto"/>
        <w:rPr>
          <w:rFonts w:cstheme="minorHAnsi"/>
          <w:sz w:val="24"/>
          <w:szCs w:val="24"/>
        </w:rPr>
      </w:pPr>
      <w:r w:rsidRPr="00C80D42">
        <w:rPr>
          <w:rFonts w:cstheme="minorHAnsi"/>
          <w:sz w:val="24"/>
          <w:szCs w:val="24"/>
        </w:rPr>
        <w:lastRenderedPageBreak/>
        <w:t>After identified the fraud transaction make a call to customer for verifying the transaction.</w:t>
      </w:r>
    </w:p>
    <w:p w:rsidR="00083CC2" w:rsidRPr="00C80D42" w:rsidRDefault="00083CC2" w:rsidP="003D20DC">
      <w:pPr>
        <w:numPr>
          <w:ilvl w:val="0"/>
          <w:numId w:val="13"/>
        </w:numPr>
        <w:spacing w:after="120" w:line="240" w:lineRule="auto"/>
        <w:rPr>
          <w:rFonts w:cstheme="minorHAnsi"/>
          <w:sz w:val="24"/>
          <w:szCs w:val="24"/>
        </w:rPr>
      </w:pPr>
      <w:r w:rsidRPr="00C80D42">
        <w:rPr>
          <w:rFonts w:cstheme="minorHAnsi"/>
          <w:sz w:val="24"/>
          <w:szCs w:val="24"/>
        </w:rPr>
        <w:t xml:space="preserve">Solved customer queries &amp; created awareness </w:t>
      </w:r>
      <w:r w:rsidR="008F48F1" w:rsidRPr="00C80D42">
        <w:rPr>
          <w:rFonts w:cstheme="minorHAnsi"/>
          <w:sz w:val="24"/>
          <w:szCs w:val="24"/>
          <w:lang w:val="en-AU"/>
        </w:rPr>
        <w:t>regarding</w:t>
      </w:r>
      <w:r w:rsidRPr="00C80D42">
        <w:rPr>
          <w:rFonts w:cstheme="minorHAnsi"/>
          <w:sz w:val="24"/>
          <w:szCs w:val="24"/>
        </w:rPr>
        <w:t xml:space="preserve"> non disclosure of password to third party</w:t>
      </w:r>
    </w:p>
    <w:p w:rsidR="000D3E32" w:rsidRPr="00C80D42" w:rsidRDefault="000D3E32" w:rsidP="003D20DC">
      <w:pPr>
        <w:numPr>
          <w:ilvl w:val="0"/>
          <w:numId w:val="13"/>
        </w:numPr>
        <w:spacing w:line="240" w:lineRule="auto"/>
        <w:rPr>
          <w:rFonts w:cstheme="minorHAnsi"/>
          <w:sz w:val="24"/>
          <w:szCs w:val="24"/>
        </w:rPr>
      </w:pPr>
      <w:r w:rsidRPr="00C80D42">
        <w:rPr>
          <w:rFonts w:cstheme="minorHAnsi"/>
          <w:sz w:val="24"/>
          <w:szCs w:val="24"/>
        </w:rPr>
        <w:t xml:space="preserve">Blocking the cards in order to minimize the </w:t>
      </w:r>
      <w:r w:rsidR="00301FE6" w:rsidRPr="00C80D42">
        <w:rPr>
          <w:rFonts w:cstheme="minorHAnsi"/>
          <w:sz w:val="24"/>
          <w:szCs w:val="24"/>
        </w:rPr>
        <w:t xml:space="preserve">further misuse </w:t>
      </w:r>
    </w:p>
    <w:p w:rsidR="00E875B4" w:rsidRPr="00C80D42" w:rsidRDefault="00E875B4" w:rsidP="003D20DC">
      <w:pPr>
        <w:numPr>
          <w:ilvl w:val="0"/>
          <w:numId w:val="13"/>
        </w:numPr>
        <w:spacing w:after="120" w:line="240" w:lineRule="auto"/>
        <w:rPr>
          <w:rFonts w:cstheme="minorHAnsi"/>
          <w:sz w:val="24"/>
          <w:szCs w:val="24"/>
        </w:rPr>
      </w:pPr>
      <w:r w:rsidRPr="00C80D42">
        <w:rPr>
          <w:rFonts w:cstheme="minorHAnsi"/>
          <w:sz w:val="24"/>
          <w:szCs w:val="24"/>
        </w:rPr>
        <w:t>Suggested the best ways to pick up abnormal transactions of customers done through various channels like point of sale &amp; E-commerce.</w:t>
      </w:r>
    </w:p>
    <w:p w:rsidR="00E875B4" w:rsidRPr="00C80D42" w:rsidRDefault="00083CC2" w:rsidP="003D20DC">
      <w:pPr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r w:rsidRPr="00C80D42">
        <w:rPr>
          <w:rFonts w:cstheme="minorHAnsi"/>
          <w:sz w:val="24"/>
          <w:szCs w:val="24"/>
        </w:rPr>
        <w:t>Preparing</w:t>
      </w:r>
      <w:r w:rsidR="00E875B4" w:rsidRPr="00C80D42">
        <w:rPr>
          <w:rFonts w:cstheme="minorHAnsi"/>
          <w:sz w:val="24"/>
          <w:szCs w:val="24"/>
        </w:rPr>
        <w:t xml:space="preserve"> </w:t>
      </w:r>
      <w:r w:rsidR="002C2522" w:rsidRPr="00C80D42">
        <w:rPr>
          <w:rFonts w:cstheme="minorHAnsi"/>
          <w:sz w:val="24"/>
          <w:szCs w:val="24"/>
        </w:rPr>
        <w:t>Monthly MIS</w:t>
      </w:r>
      <w:r w:rsidRPr="00C80D42">
        <w:rPr>
          <w:rFonts w:cstheme="minorHAnsi"/>
          <w:sz w:val="24"/>
          <w:szCs w:val="24"/>
        </w:rPr>
        <w:t xml:space="preserve"> (Management Information System) will be updated and </w:t>
      </w:r>
      <w:r w:rsidR="006877DB" w:rsidRPr="00C80D42">
        <w:rPr>
          <w:rFonts w:cstheme="minorHAnsi"/>
          <w:sz w:val="24"/>
          <w:szCs w:val="24"/>
        </w:rPr>
        <w:t>maintained every</w:t>
      </w:r>
      <w:r w:rsidRPr="00C80D42">
        <w:rPr>
          <w:rFonts w:cstheme="minorHAnsi"/>
          <w:sz w:val="24"/>
          <w:szCs w:val="24"/>
        </w:rPr>
        <w:t xml:space="preserve"> day for the individual counts in the team members </w:t>
      </w:r>
      <w:r w:rsidR="00E41AAA" w:rsidRPr="00C80D42">
        <w:rPr>
          <w:rFonts w:cstheme="minorHAnsi"/>
          <w:sz w:val="24"/>
          <w:szCs w:val="24"/>
        </w:rPr>
        <w:t>about</w:t>
      </w:r>
      <w:r w:rsidR="00E875B4" w:rsidRPr="00C80D42">
        <w:rPr>
          <w:rFonts w:cstheme="minorHAnsi"/>
          <w:sz w:val="24"/>
          <w:szCs w:val="24"/>
        </w:rPr>
        <w:t xml:space="preserve"> fraud detection, missed case, reported frauds etc.</w:t>
      </w:r>
    </w:p>
    <w:p w:rsidR="00F2346A" w:rsidRPr="00C80D42" w:rsidRDefault="0092499C" w:rsidP="003D20DC">
      <w:pPr>
        <w:numPr>
          <w:ilvl w:val="0"/>
          <w:numId w:val="13"/>
        </w:numPr>
        <w:spacing w:line="240" w:lineRule="auto"/>
        <w:rPr>
          <w:rFonts w:cstheme="minorHAnsi"/>
          <w:sz w:val="24"/>
          <w:szCs w:val="24"/>
        </w:rPr>
      </w:pPr>
      <w:r w:rsidRPr="00C80D42">
        <w:rPr>
          <w:rFonts w:cstheme="minorHAnsi"/>
          <w:sz w:val="24"/>
          <w:szCs w:val="24"/>
        </w:rPr>
        <w:t xml:space="preserve">Raising a dispute related SR’s using(FCRM) for further investigation </w:t>
      </w:r>
    </w:p>
    <w:p w:rsidR="0092499C" w:rsidRPr="00C80D42" w:rsidRDefault="007A2C62" w:rsidP="003D20DC">
      <w:pPr>
        <w:numPr>
          <w:ilvl w:val="0"/>
          <w:numId w:val="13"/>
        </w:numPr>
        <w:spacing w:line="240" w:lineRule="auto"/>
        <w:rPr>
          <w:rFonts w:cstheme="minorHAnsi"/>
          <w:sz w:val="24"/>
          <w:szCs w:val="24"/>
        </w:rPr>
      </w:pPr>
      <w:r w:rsidRPr="00C80D42">
        <w:rPr>
          <w:rFonts w:cstheme="minorHAnsi"/>
          <w:sz w:val="24"/>
          <w:szCs w:val="24"/>
        </w:rPr>
        <w:t>Updating Internal Tracking S</w:t>
      </w:r>
      <w:r w:rsidR="0092499C" w:rsidRPr="00C80D42">
        <w:rPr>
          <w:rFonts w:cstheme="minorHAnsi"/>
          <w:sz w:val="24"/>
          <w:szCs w:val="24"/>
        </w:rPr>
        <w:t>ystem</w:t>
      </w:r>
      <w:r w:rsidRPr="00C80D42">
        <w:rPr>
          <w:rFonts w:cstheme="minorHAnsi"/>
          <w:sz w:val="24"/>
          <w:szCs w:val="24"/>
        </w:rPr>
        <w:t xml:space="preserve"> called ”RCU Dot Net” for all credit cards</w:t>
      </w:r>
    </w:p>
    <w:p w:rsidR="00301FE6" w:rsidRPr="00C80D42" w:rsidRDefault="00301FE6" w:rsidP="003D20DC">
      <w:pPr>
        <w:numPr>
          <w:ilvl w:val="0"/>
          <w:numId w:val="13"/>
        </w:numPr>
        <w:spacing w:line="240" w:lineRule="auto"/>
        <w:rPr>
          <w:rFonts w:cstheme="minorHAnsi"/>
          <w:sz w:val="24"/>
          <w:szCs w:val="24"/>
        </w:rPr>
      </w:pPr>
      <w:r w:rsidRPr="00C80D42">
        <w:rPr>
          <w:rFonts w:cstheme="minorHAnsi"/>
          <w:sz w:val="24"/>
          <w:szCs w:val="24"/>
        </w:rPr>
        <w:t>Identifying the Common Purchase Point (CPP) for the transaction which have been disputed and compromised</w:t>
      </w:r>
    </w:p>
    <w:p w:rsidR="00F2346A" w:rsidRPr="00C80D42" w:rsidRDefault="00F2346A" w:rsidP="003D20DC">
      <w:pPr>
        <w:numPr>
          <w:ilvl w:val="0"/>
          <w:numId w:val="13"/>
        </w:numPr>
        <w:spacing w:line="240" w:lineRule="auto"/>
        <w:rPr>
          <w:rFonts w:cstheme="minorHAnsi"/>
          <w:sz w:val="24"/>
          <w:szCs w:val="24"/>
        </w:rPr>
      </w:pPr>
      <w:r w:rsidRPr="00C80D42">
        <w:rPr>
          <w:rFonts w:cstheme="minorHAnsi"/>
          <w:sz w:val="24"/>
          <w:szCs w:val="24"/>
        </w:rPr>
        <w:t>Identifying a new Frauds using merchant id</w:t>
      </w:r>
    </w:p>
    <w:p w:rsidR="003A37E2" w:rsidRPr="00C80D42" w:rsidRDefault="003A37E2" w:rsidP="003D20DC">
      <w:pPr>
        <w:numPr>
          <w:ilvl w:val="0"/>
          <w:numId w:val="13"/>
        </w:numPr>
        <w:spacing w:after="120" w:line="240" w:lineRule="auto"/>
        <w:rPr>
          <w:rFonts w:cstheme="minorHAnsi"/>
          <w:sz w:val="24"/>
          <w:szCs w:val="24"/>
        </w:rPr>
      </w:pPr>
      <w:r w:rsidRPr="00C80D42">
        <w:rPr>
          <w:rFonts w:cstheme="minorHAnsi"/>
          <w:sz w:val="24"/>
          <w:szCs w:val="24"/>
        </w:rPr>
        <w:t>Training to new joining regarding process. Trained team in Hyderabad about all monitoring processes</w:t>
      </w:r>
    </w:p>
    <w:p w:rsidR="00DD31FD" w:rsidRPr="00C80D42" w:rsidRDefault="00DD31FD" w:rsidP="003D20DC">
      <w:pPr>
        <w:pStyle w:val="Default"/>
        <w:tabs>
          <w:tab w:val="left" w:pos="720"/>
          <w:tab w:val="left" w:pos="3270"/>
        </w:tabs>
        <w:rPr>
          <w:rFonts w:asciiTheme="minorHAnsi" w:hAnsiTheme="minorHAnsi" w:cstheme="minorHAnsi"/>
        </w:rPr>
      </w:pPr>
    </w:p>
    <w:p w:rsidR="00DD31FD" w:rsidRPr="00C80D42" w:rsidRDefault="00DD31FD" w:rsidP="003D20DC">
      <w:pPr>
        <w:pStyle w:val="Default"/>
        <w:tabs>
          <w:tab w:val="left" w:pos="720"/>
          <w:tab w:val="left" w:pos="3270"/>
        </w:tabs>
        <w:rPr>
          <w:rFonts w:asciiTheme="minorHAnsi" w:hAnsiTheme="minorHAnsi" w:cstheme="minorHAnsi"/>
        </w:rPr>
      </w:pPr>
      <w:r w:rsidRPr="00C80D42">
        <w:rPr>
          <w:rFonts w:asciiTheme="minorHAnsi" w:eastAsia="Tahoma Greek" w:hAnsiTheme="minorHAnsi" w:cstheme="minorHAnsi"/>
          <w:b/>
          <w:lang w:val="en-US" w:eastAsia="en-US"/>
        </w:rPr>
        <w:t>Educational profile:</w:t>
      </w:r>
    </w:p>
    <w:p w:rsidR="00DD31FD" w:rsidRPr="00C80D42" w:rsidRDefault="00DD31FD" w:rsidP="003D20DC">
      <w:pPr>
        <w:pStyle w:val="Default"/>
        <w:tabs>
          <w:tab w:val="left" w:pos="720"/>
          <w:tab w:val="left" w:pos="3270"/>
        </w:tabs>
        <w:rPr>
          <w:rFonts w:asciiTheme="minorHAnsi" w:hAnsiTheme="minorHAnsi" w:cstheme="minorHAnsi"/>
        </w:rPr>
      </w:pPr>
    </w:p>
    <w:p w:rsidR="00DD31FD" w:rsidRPr="00C80D42" w:rsidRDefault="00351206" w:rsidP="004E3DD7">
      <w:pPr>
        <w:pStyle w:val="Default"/>
        <w:numPr>
          <w:ilvl w:val="0"/>
          <w:numId w:val="22"/>
        </w:numPr>
        <w:tabs>
          <w:tab w:val="left" w:pos="720"/>
          <w:tab w:val="left" w:pos="3270"/>
        </w:tabs>
        <w:rPr>
          <w:rFonts w:asciiTheme="minorHAnsi" w:hAnsiTheme="minorHAnsi" w:cstheme="minorHAnsi"/>
        </w:rPr>
      </w:pPr>
      <w:r w:rsidRPr="00C80D42">
        <w:rPr>
          <w:rFonts w:asciiTheme="minorHAnsi" w:eastAsia="Tahoma Greek" w:hAnsiTheme="minorHAnsi" w:cstheme="minorHAnsi"/>
          <w:lang w:val="en-US" w:eastAsia="en-US"/>
        </w:rPr>
        <w:t>C</w:t>
      </w:r>
      <w:r w:rsidR="004E3DD7" w:rsidRPr="00C80D42">
        <w:rPr>
          <w:rFonts w:asciiTheme="minorHAnsi" w:hAnsiTheme="minorHAnsi" w:cstheme="minorHAnsi"/>
        </w:rPr>
        <w:t>ompleted</w:t>
      </w:r>
      <w:r w:rsidRPr="00C80D42">
        <w:rPr>
          <w:rFonts w:asciiTheme="minorHAnsi" w:hAnsiTheme="minorHAnsi" w:cstheme="minorHAnsi"/>
        </w:rPr>
        <w:t xml:space="preserve"> MCA in Baba Institute of Technology in Science</w:t>
      </w:r>
      <w:r w:rsidR="002B0753" w:rsidRPr="00C80D42">
        <w:rPr>
          <w:rFonts w:asciiTheme="minorHAnsi" w:hAnsiTheme="minorHAnsi" w:cstheme="minorHAnsi"/>
        </w:rPr>
        <w:t xml:space="preserve"> </w:t>
      </w:r>
      <w:r w:rsidRPr="00C80D42">
        <w:rPr>
          <w:rFonts w:asciiTheme="minorHAnsi" w:hAnsiTheme="minorHAnsi" w:cstheme="minorHAnsi"/>
        </w:rPr>
        <w:t>&amp;Management</w:t>
      </w:r>
      <w:r w:rsidR="005C3B6A" w:rsidRPr="00C80D42">
        <w:rPr>
          <w:rFonts w:asciiTheme="minorHAnsi" w:hAnsiTheme="minorHAnsi" w:cstheme="minorHAnsi"/>
        </w:rPr>
        <w:t xml:space="preserve"> in 2012</w:t>
      </w:r>
      <w:r w:rsidRPr="00C80D42">
        <w:rPr>
          <w:rFonts w:asciiTheme="minorHAnsi" w:hAnsiTheme="minorHAnsi" w:cstheme="minorHAnsi"/>
        </w:rPr>
        <w:t>.</w:t>
      </w:r>
    </w:p>
    <w:p w:rsidR="00351206" w:rsidRPr="00C80D42" w:rsidRDefault="00351206" w:rsidP="004E3DD7">
      <w:pPr>
        <w:pStyle w:val="Default"/>
        <w:numPr>
          <w:ilvl w:val="0"/>
          <w:numId w:val="22"/>
        </w:numPr>
        <w:tabs>
          <w:tab w:val="left" w:pos="720"/>
          <w:tab w:val="left" w:pos="3270"/>
        </w:tabs>
        <w:rPr>
          <w:rFonts w:asciiTheme="minorHAnsi" w:eastAsia="Tahoma Greek" w:hAnsiTheme="minorHAnsi" w:cstheme="minorHAnsi"/>
          <w:lang w:val="en-US" w:eastAsia="en-US"/>
        </w:rPr>
      </w:pPr>
      <w:r w:rsidRPr="00C80D42">
        <w:rPr>
          <w:rFonts w:asciiTheme="minorHAnsi" w:eastAsia="Tahoma Greek" w:hAnsiTheme="minorHAnsi" w:cstheme="minorHAnsi"/>
          <w:lang w:val="en-US" w:eastAsia="en-US"/>
        </w:rPr>
        <w:t>Completed B.Sc</w:t>
      </w:r>
      <w:r w:rsidR="00AA0390" w:rsidRPr="00C80D42">
        <w:rPr>
          <w:rFonts w:asciiTheme="minorHAnsi" w:eastAsia="Tahoma Greek" w:hAnsiTheme="minorHAnsi" w:cstheme="minorHAnsi"/>
          <w:lang w:val="en-US" w:eastAsia="en-US"/>
        </w:rPr>
        <w:t>. (</w:t>
      </w:r>
      <w:r w:rsidRPr="00C80D42">
        <w:rPr>
          <w:rFonts w:asciiTheme="minorHAnsi" w:eastAsia="Tahoma Greek" w:hAnsiTheme="minorHAnsi" w:cstheme="minorHAnsi"/>
          <w:lang w:val="en-US" w:eastAsia="en-US"/>
        </w:rPr>
        <w:t>Computer Science</w:t>
      </w:r>
      <w:r w:rsidR="00AA0390" w:rsidRPr="00C80D42">
        <w:rPr>
          <w:rFonts w:asciiTheme="minorHAnsi" w:eastAsia="Tahoma Greek" w:hAnsiTheme="minorHAnsi" w:cstheme="minorHAnsi"/>
          <w:lang w:val="en-US" w:eastAsia="en-US"/>
        </w:rPr>
        <w:t xml:space="preserve">) in </w:t>
      </w:r>
      <w:r w:rsidRPr="00C80D42">
        <w:rPr>
          <w:rFonts w:asciiTheme="minorHAnsi" w:eastAsia="Tahoma Greek" w:hAnsiTheme="minorHAnsi" w:cstheme="minorHAnsi"/>
          <w:lang w:val="en-US" w:eastAsia="en-US"/>
        </w:rPr>
        <w:t>Pragya</w:t>
      </w:r>
      <w:r w:rsidR="00AA0390" w:rsidRPr="00C80D42">
        <w:rPr>
          <w:rFonts w:asciiTheme="minorHAnsi" w:eastAsia="Tahoma Greek" w:hAnsiTheme="minorHAnsi" w:cstheme="minorHAnsi"/>
          <w:lang w:val="en-US" w:eastAsia="en-US"/>
        </w:rPr>
        <w:t xml:space="preserve"> </w:t>
      </w:r>
      <w:r w:rsidRPr="00C80D42">
        <w:rPr>
          <w:rFonts w:asciiTheme="minorHAnsi" w:eastAsia="Tahoma Greek" w:hAnsiTheme="minorHAnsi" w:cstheme="minorHAnsi"/>
          <w:lang w:val="en-US" w:eastAsia="en-US"/>
        </w:rPr>
        <w:t>Degree College</w:t>
      </w:r>
      <w:r w:rsidR="005C3B6A" w:rsidRPr="00C80D42">
        <w:rPr>
          <w:rFonts w:asciiTheme="minorHAnsi" w:eastAsia="Tahoma Greek" w:hAnsiTheme="minorHAnsi" w:cstheme="minorHAnsi"/>
          <w:lang w:val="en-US" w:eastAsia="en-US"/>
        </w:rPr>
        <w:t xml:space="preserve"> 2008.</w:t>
      </w:r>
    </w:p>
    <w:p w:rsidR="00DD31FD" w:rsidRPr="00C80D42" w:rsidRDefault="00DD31FD" w:rsidP="004E3DD7">
      <w:pPr>
        <w:pStyle w:val="Default"/>
        <w:numPr>
          <w:ilvl w:val="0"/>
          <w:numId w:val="22"/>
        </w:numPr>
        <w:tabs>
          <w:tab w:val="left" w:pos="720"/>
          <w:tab w:val="left" w:pos="3270"/>
        </w:tabs>
        <w:rPr>
          <w:rFonts w:asciiTheme="minorHAnsi" w:hAnsiTheme="minorHAnsi" w:cstheme="minorHAnsi"/>
        </w:rPr>
      </w:pPr>
      <w:r w:rsidRPr="00C80D42">
        <w:rPr>
          <w:rFonts w:asciiTheme="minorHAnsi" w:eastAsia="Tahoma Greek" w:hAnsiTheme="minorHAnsi" w:cstheme="minorHAnsi"/>
          <w:lang w:val="en-US" w:eastAsia="en-US"/>
        </w:rPr>
        <w:t>Comp</w:t>
      </w:r>
      <w:r w:rsidR="00AA0390" w:rsidRPr="00C80D42">
        <w:rPr>
          <w:rFonts w:asciiTheme="minorHAnsi" w:eastAsia="Tahoma Greek" w:hAnsiTheme="minorHAnsi" w:cstheme="minorHAnsi"/>
          <w:lang w:val="en-US" w:eastAsia="en-US"/>
        </w:rPr>
        <w:t>leted Intermedi</w:t>
      </w:r>
      <w:r w:rsidR="00351206" w:rsidRPr="00C80D42">
        <w:rPr>
          <w:rFonts w:asciiTheme="minorHAnsi" w:eastAsia="Tahoma Greek" w:hAnsiTheme="minorHAnsi" w:cstheme="minorHAnsi"/>
          <w:lang w:val="en-US" w:eastAsia="en-US"/>
        </w:rPr>
        <w:t>ate in Narayana Dora</w:t>
      </w:r>
      <w:r w:rsidR="00AF7E7F" w:rsidRPr="00C80D42">
        <w:rPr>
          <w:rFonts w:asciiTheme="minorHAnsi" w:eastAsia="Tahoma Greek" w:hAnsiTheme="minorHAnsi" w:cstheme="minorHAnsi"/>
          <w:lang w:val="en-US" w:eastAsia="en-US"/>
        </w:rPr>
        <w:t xml:space="preserve"> Jr </w:t>
      </w:r>
      <w:r w:rsidR="00351206" w:rsidRPr="00C80D42">
        <w:rPr>
          <w:rFonts w:asciiTheme="minorHAnsi" w:eastAsia="Tahoma Greek" w:hAnsiTheme="minorHAnsi" w:cstheme="minorHAnsi"/>
          <w:lang w:val="en-US" w:eastAsia="en-US"/>
        </w:rPr>
        <w:t>College</w:t>
      </w:r>
      <w:r w:rsidR="005C3B6A" w:rsidRPr="00C80D42">
        <w:rPr>
          <w:rFonts w:asciiTheme="minorHAnsi" w:eastAsia="Tahoma Greek" w:hAnsiTheme="minorHAnsi" w:cstheme="minorHAnsi"/>
          <w:lang w:val="en-US" w:eastAsia="en-US"/>
        </w:rPr>
        <w:t xml:space="preserve"> 2004.</w:t>
      </w:r>
    </w:p>
    <w:p w:rsidR="00DD31FD" w:rsidRPr="00C80D42" w:rsidRDefault="00351206" w:rsidP="004E3DD7">
      <w:pPr>
        <w:pStyle w:val="Default"/>
        <w:numPr>
          <w:ilvl w:val="0"/>
          <w:numId w:val="22"/>
        </w:numPr>
        <w:tabs>
          <w:tab w:val="left" w:pos="720"/>
          <w:tab w:val="left" w:pos="3270"/>
        </w:tabs>
        <w:rPr>
          <w:rFonts w:asciiTheme="minorHAnsi" w:eastAsia="Tahoma Greek" w:hAnsiTheme="minorHAnsi" w:cstheme="minorHAnsi"/>
          <w:lang w:val="en-US" w:eastAsia="en-US"/>
        </w:rPr>
      </w:pPr>
      <w:r w:rsidRPr="00C80D42">
        <w:rPr>
          <w:rFonts w:asciiTheme="minorHAnsi" w:eastAsia="Tahoma Greek" w:hAnsiTheme="minorHAnsi" w:cstheme="minorHAnsi"/>
          <w:lang w:val="en-US" w:eastAsia="en-US"/>
        </w:rPr>
        <w:t>Completed S.S.C in Port High School</w:t>
      </w:r>
      <w:r w:rsidR="005C3B6A" w:rsidRPr="00C80D42">
        <w:rPr>
          <w:rFonts w:asciiTheme="minorHAnsi" w:eastAsia="Tahoma Greek" w:hAnsiTheme="minorHAnsi" w:cstheme="minorHAnsi"/>
          <w:lang w:val="en-US" w:eastAsia="en-US"/>
        </w:rPr>
        <w:t xml:space="preserve"> 2002.</w:t>
      </w:r>
    </w:p>
    <w:p w:rsidR="004C61E9" w:rsidRPr="00C80D42" w:rsidRDefault="004C61E9" w:rsidP="003D20DC">
      <w:pPr>
        <w:pStyle w:val="Default"/>
        <w:tabs>
          <w:tab w:val="left" w:pos="720"/>
          <w:tab w:val="left" w:pos="3270"/>
        </w:tabs>
        <w:rPr>
          <w:rFonts w:asciiTheme="minorHAnsi" w:eastAsia="Tahoma Greek" w:hAnsiTheme="minorHAnsi" w:cstheme="minorHAnsi"/>
          <w:b/>
          <w:lang w:val="en-US" w:eastAsia="en-US"/>
        </w:rPr>
      </w:pPr>
    </w:p>
    <w:p w:rsidR="00DD31FD" w:rsidRPr="00C80D42" w:rsidRDefault="00DD31FD" w:rsidP="003D20DC">
      <w:pPr>
        <w:pStyle w:val="Default"/>
        <w:tabs>
          <w:tab w:val="left" w:pos="720"/>
          <w:tab w:val="left" w:pos="3270"/>
        </w:tabs>
        <w:rPr>
          <w:rFonts w:asciiTheme="minorHAnsi" w:hAnsiTheme="minorHAnsi" w:cstheme="minorHAnsi"/>
        </w:rPr>
      </w:pPr>
      <w:r w:rsidRPr="00C80D42">
        <w:rPr>
          <w:rFonts w:asciiTheme="minorHAnsi" w:eastAsia="Tahoma Greek" w:hAnsiTheme="minorHAnsi" w:cstheme="minorHAnsi"/>
          <w:b/>
          <w:lang w:val="en-US" w:eastAsia="en-US"/>
        </w:rPr>
        <w:t>Technical skills:</w:t>
      </w:r>
    </w:p>
    <w:p w:rsidR="00DD31FD" w:rsidRPr="00C80D42" w:rsidRDefault="00DD31FD" w:rsidP="003D20DC">
      <w:pPr>
        <w:pStyle w:val="Default"/>
        <w:tabs>
          <w:tab w:val="left" w:pos="720"/>
          <w:tab w:val="left" w:pos="3270"/>
        </w:tabs>
        <w:rPr>
          <w:rFonts w:asciiTheme="minorHAnsi" w:hAnsiTheme="minorHAnsi" w:cstheme="minorHAnsi"/>
        </w:rPr>
      </w:pPr>
    </w:p>
    <w:p w:rsidR="00DD31FD" w:rsidRPr="00C80D42" w:rsidRDefault="00DD31FD" w:rsidP="003D20DC">
      <w:pPr>
        <w:pStyle w:val="Default"/>
        <w:numPr>
          <w:ilvl w:val="0"/>
          <w:numId w:val="5"/>
        </w:numPr>
        <w:tabs>
          <w:tab w:val="left" w:pos="720"/>
          <w:tab w:val="left" w:pos="3270"/>
        </w:tabs>
        <w:rPr>
          <w:rFonts w:asciiTheme="minorHAnsi" w:hAnsiTheme="minorHAnsi" w:cstheme="minorHAnsi"/>
        </w:rPr>
      </w:pPr>
      <w:r w:rsidRPr="00C80D42">
        <w:rPr>
          <w:rFonts w:asciiTheme="minorHAnsi" w:eastAsia="Tahoma Greek" w:hAnsiTheme="minorHAnsi" w:cstheme="minorHAnsi"/>
          <w:lang w:val="en-US" w:eastAsia="en-US"/>
        </w:rPr>
        <w:t>Ms Office</w:t>
      </w:r>
    </w:p>
    <w:p w:rsidR="00DD31FD" w:rsidRPr="00C80D42" w:rsidRDefault="00116337" w:rsidP="003D20DC">
      <w:pPr>
        <w:pStyle w:val="Default"/>
        <w:numPr>
          <w:ilvl w:val="0"/>
          <w:numId w:val="5"/>
        </w:numPr>
        <w:tabs>
          <w:tab w:val="left" w:pos="720"/>
          <w:tab w:val="left" w:pos="3270"/>
        </w:tabs>
        <w:rPr>
          <w:rFonts w:asciiTheme="minorHAnsi" w:hAnsiTheme="minorHAnsi" w:cstheme="minorHAnsi"/>
        </w:rPr>
      </w:pPr>
      <w:r w:rsidRPr="00C80D42">
        <w:rPr>
          <w:rFonts w:asciiTheme="minorHAnsi" w:hAnsiTheme="minorHAnsi" w:cstheme="minorHAnsi"/>
        </w:rPr>
        <w:t>Oracle 11g</w:t>
      </w:r>
    </w:p>
    <w:p w:rsidR="00DD31FD" w:rsidRPr="00C80D42" w:rsidRDefault="00DD31FD" w:rsidP="003D20DC">
      <w:pPr>
        <w:pStyle w:val="Default"/>
        <w:tabs>
          <w:tab w:val="left" w:pos="720"/>
          <w:tab w:val="left" w:pos="3270"/>
        </w:tabs>
        <w:rPr>
          <w:rFonts w:asciiTheme="minorHAnsi" w:hAnsiTheme="minorHAnsi" w:cstheme="minorHAnsi"/>
        </w:rPr>
      </w:pPr>
    </w:p>
    <w:p w:rsidR="00595B46" w:rsidRPr="00C80D42" w:rsidRDefault="00DD31FD" w:rsidP="003D20DC">
      <w:pPr>
        <w:pStyle w:val="Default"/>
        <w:tabs>
          <w:tab w:val="left" w:pos="720"/>
          <w:tab w:val="left" w:pos="3270"/>
        </w:tabs>
        <w:rPr>
          <w:rFonts w:asciiTheme="minorHAnsi" w:eastAsia="Tahoma Greek" w:hAnsiTheme="minorHAnsi" w:cstheme="minorHAnsi"/>
          <w:b/>
          <w:lang w:val="en-US" w:eastAsia="en-US"/>
        </w:rPr>
      </w:pPr>
      <w:r w:rsidRPr="00C80D42">
        <w:rPr>
          <w:rFonts w:asciiTheme="minorHAnsi" w:eastAsia="Tahoma Greek" w:hAnsiTheme="minorHAnsi" w:cstheme="minorHAnsi"/>
          <w:b/>
          <w:lang w:val="en-US" w:eastAsia="en-US"/>
        </w:rPr>
        <w:t>KNOWN LANGUAGES:</w:t>
      </w:r>
    </w:p>
    <w:p w:rsidR="00DD31FD" w:rsidRPr="00C80D42" w:rsidRDefault="00DD31FD" w:rsidP="003D20DC">
      <w:pPr>
        <w:pStyle w:val="Default"/>
        <w:tabs>
          <w:tab w:val="left" w:pos="720"/>
          <w:tab w:val="left" w:pos="3270"/>
        </w:tabs>
        <w:rPr>
          <w:rFonts w:asciiTheme="minorHAnsi" w:hAnsiTheme="minorHAnsi" w:cstheme="minorHAnsi"/>
        </w:rPr>
      </w:pPr>
      <w:r w:rsidRPr="00C80D42">
        <w:rPr>
          <w:rFonts w:asciiTheme="minorHAnsi" w:eastAsia="Tahoma Greek" w:hAnsiTheme="minorHAnsi" w:cstheme="minorHAnsi"/>
          <w:b/>
          <w:lang w:val="en-US" w:eastAsia="en-US"/>
        </w:rPr>
        <w:t xml:space="preserve">      </w:t>
      </w:r>
    </w:p>
    <w:p w:rsidR="00DD31FD" w:rsidRPr="00C80D42" w:rsidRDefault="00595B46" w:rsidP="003D20DC">
      <w:pPr>
        <w:pStyle w:val="Default"/>
        <w:numPr>
          <w:ilvl w:val="0"/>
          <w:numId w:val="19"/>
        </w:numPr>
        <w:tabs>
          <w:tab w:val="left" w:pos="720"/>
          <w:tab w:val="left" w:pos="3270"/>
        </w:tabs>
        <w:rPr>
          <w:rFonts w:asciiTheme="minorHAnsi" w:hAnsiTheme="minorHAnsi" w:cstheme="minorHAnsi"/>
        </w:rPr>
      </w:pPr>
      <w:r w:rsidRPr="00C80D42">
        <w:rPr>
          <w:rFonts w:asciiTheme="minorHAnsi" w:hAnsiTheme="minorHAnsi" w:cstheme="minorHAnsi"/>
        </w:rPr>
        <w:t>English</w:t>
      </w:r>
    </w:p>
    <w:p w:rsidR="00595B46" w:rsidRPr="00C80D42" w:rsidRDefault="00595B46" w:rsidP="003D20DC">
      <w:pPr>
        <w:pStyle w:val="Default"/>
        <w:numPr>
          <w:ilvl w:val="0"/>
          <w:numId w:val="19"/>
        </w:numPr>
        <w:tabs>
          <w:tab w:val="left" w:pos="720"/>
          <w:tab w:val="left" w:pos="3270"/>
        </w:tabs>
        <w:rPr>
          <w:rFonts w:asciiTheme="minorHAnsi" w:hAnsiTheme="minorHAnsi" w:cstheme="minorHAnsi"/>
        </w:rPr>
      </w:pPr>
      <w:r w:rsidRPr="00C80D42">
        <w:rPr>
          <w:rFonts w:asciiTheme="minorHAnsi" w:hAnsiTheme="minorHAnsi" w:cstheme="minorHAnsi"/>
        </w:rPr>
        <w:t>Hindi</w:t>
      </w:r>
    </w:p>
    <w:p w:rsidR="00744C8A" w:rsidRDefault="00595B46" w:rsidP="003D20DC">
      <w:pPr>
        <w:pStyle w:val="Default"/>
        <w:numPr>
          <w:ilvl w:val="0"/>
          <w:numId w:val="19"/>
        </w:numPr>
        <w:tabs>
          <w:tab w:val="left" w:pos="720"/>
          <w:tab w:val="left" w:pos="3270"/>
        </w:tabs>
        <w:rPr>
          <w:rFonts w:asciiTheme="minorHAnsi" w:hAnsiTheme="minorHAnsi" w:cstheme="minorHAnsi"/>
        </w:rPr>
      </w:pPr>
      <w:r w:rsidRPr="00C80D42">
        <w:rPr>
          <w:rFonts w:asciiTheme="minorHAnsi" w:hAnsiTheme="minorHAnsi" w:cstheme="minorHAnsi"/>
        </w:rPr>
        <w:t>Telugu</w:t>
      </w:r>
    </w:p>
    <w:p w:rsidR="0055298E" w:rsidRDefault="0055298E" w:rsidP="0055298E">
      <w:pPr>
        <w:pStyle w:val="Default"/>
        <w:tabs>
          <w:tab w:val="left" w:pos="720"/>
          <w:tab w:val="left" w:pos="3270"/>
        </w:tabs>
        <w:rPr>
          <w:rFonts w:asciiTheme="minorHAnsi" w:hAnsiTheme="minorHAnsi" w:cstheme="minorHAnsi"/>
        </w:rPr>
      </w:pPr>
    </w:p>
    <w:p w:rsidR="0055298E" w:rsidRDefault="0055298E" w:rsidP="0055298E">
      <w:pPr>
        <w:pStyle w:val="Default"/>
        <w:tabs>
          <w:tab w:val="left" w:pos="720"/>
          <w:tab w:val="left" w:pos="3270"/>
        </w:tabs>
        <w:rPr>
          <w:rFonts w:asciiTheme="minorHAnsi" w:hAnsiTheme="minorHAnsi" w:cstheme="minorHAnsi"/>
        </w:rPr>
      </w:pPr>
    </w:p>
    <w:p w:rsidR="00DD31FD" w:rsidRPr="00744C8A" w:rsidRDefault="00DD31FD" w:rsidP="009E794A">
      <w:pPr>
        <w:pStyle w:val="Default"/>
        <w:tabs>
          <w:tab w:val="left" w:pos="720"/>
          <w:tab w:val="left" w:pos="3270"/>
        </w:tabs>
        <w:rPr>
          <w:rFonts w:asciiTheme="minorHAnsi" w:hAnsiTheme="minorHAnsi" w:cstheme="minorHAnsi"/>
        </w:rPr>
      </w:pPr>
      <w:r w:rsidRPr="00744C8A">
        <w:rPr>
          <w:rFonts w:asciiTheme="minorHAnsi" w:eastAsia="Tahoma Greek" w:hAnsiTheme="minorHAnsi" w:cstheme="minorHAnsi"/>
          <w:b/>
          <w:lang w:val="en-US" w:eastAsia="en-US"/>
        </w:rPr>
        <w:lastRenderedPageBreak/>
        <w:t>Strengths:</w:t>
      </w:r>
    </w:p>
    <w:p w:rsidR="00595B46" w:rsidRPr="00C80D42" w:rsidRDefault="00595B46" w:rsidP="003D20DC">
      <w:pPr>
        <w:pStyle w:val="Default"/>
        <w:rPr>
          <w:rFonts w:asciiTheme="minorHAnsi" w:hAnsiTheme="minorHAnsi" w:cstheme="minorHAnsi"/>
        </w:rPr>
      </w:pPr>
    </w:p>
    <w:p w:rsidR="00DD31FD" w:rsidRPr="00C80D42" w:rsidRDefault="00DD31FD" w:rsidP="003D20DC">
      <w:pPr>
        <w:pStyle w:val="Default"/>
        <w:numPr>
          <w:ilvl w:val="0"/>
          <w:numId w:val="6"/>
        </w:numPr>
        <w:tabs>
          <w:tab w:val="left" w:pos="720"/>
        </w:tabs>
        <w:rPr>
          <w:rFonts w:asciiTheme="minorHAnsi" w:hAnsiTheme="minorHAnsi" w:cstheme="minorHAnsi"/>
        </w:rPr>
      </w:pPr>
      <w:r w:rsidRPr="00C80D42">
        <w:rPr>
          <w:rFonts w:asciiTheme="minorHAnsi" w:eastAsia="Tahoma Greek" w:hAnsiTheme="minorHAnsi" w:cstheme="minorHAnsi"/>
          <w:lang w:val="en-US" w:eastAsia="en-US"/>
        </w:rPr>
        <w:t>Self-motivate and responsible</w:t>
      </w:r>
    </w:p>
    <w:p w:rsidR="00DD31FD" w:rsidRPr="00C80D42" w:rsidRDefault="00DD31FD" w:rsidP="003D20DC">
      <w:pPr>
        <w:pStyle w:val="Default"/>
        <w:numPr>
          <w:ilvl w:val="0"/>
          <w:numId w:val="6"/>
        </w:numPr>
        <w:tabs>
          <w:tab w:val="left" w:pos="720"/>
        </w:tabs>
        <w:rPr>
          <w:rFonts w:asciiTheme="minorHAnsi" w:hAnsiTheme="minorHAnsi" w:cstheme="minorHAnsi"/>
        </w:rPr>
      </w:pPr>
      <w:r w:rsidRPr="00C80D42">
        <w:rPr>
          <w:rFonts w:asciiTheme="minorHAnsi" w:eastAsia="Tahoma Greek" w:hAnsiTheme="minorHAnsi" w:cstheme="minorHAnsi"/>
          <w:lang w:val="en-US" w:eastAsia="en-US"/>
        </w:rPr>
        <w:t>Comprehensive problem solving</w:t>
      </w:r>
    </w:p>
    <w:p w:rsidR="00F2346A" w:rsidRPr="00C80D42" w:rsidRDefault="00DD31FD" w:rsidP="003D20DC">
      <w:pPr>
        <w:pStyle w:val="Default"/>
        <w:numPr>
          <w:ilvl w:val="0"/>
          <w:numId w:val="6"/>
        </w:numPr>
        <w:tabs>
          <w:tab w:val="left" w:pos="720"/>
        </w:tabs>
        <w:rPr>
          <w:rFonts w:asciiTheme="minorHAnsi" w:hAnsiTheme="minorHAnsi" w:cstheme="minorHAnsi"/>
        </w:rPr>
      </w:pPr>
      <w:r w:rsidRPr="00C80D42">
        <w:rPr>
          <w:rFonts w:asciiTheme="minorHAnsi" w:eastAsia="Tahoma Greek" w:hAnsiTheme="minorHAnsi" w:cstheme="minorHAnsi"/>
          <w:lang w:val="en-US" w:eastAsia="en-US"/>
        </w:rPr>
        <w:t xml:space="preserve">Confidence </w:t>
      </w:r>
    </w:p>
    <w:p w:rsidR="00F2346A" w:rsidRPr="00C80D42" w:rsidRDefault="00F2346A" w:rsidP="003D20DC">
      <w:pPr>
        <w:pStyle w:val="Default"/>
        <w:tabs>
          <w:tab w:val="left" w:pos="720"/>
          <w:tab w:val="left" w:pos="3270"/>
        </w:tabs>
        <w:ind w:left="720"/>
        <w:rPr>
          <w:rFonts w:asciiTheme="minorHAnsi" w:hAnsiTheme="minorHAnsi" w:cstheme="minorHAnsi"/>
        </w:rPr>
      </w:pPr>
    </w:p>
    <w:p w:rsidR="00DD31FD" w:rsidRPr="00C80D42" w:rsidRDefault="00DD31FD" w:rsidP="003D20DC">
      <w:pPr>
        <w:pStyle w:val="Default"/>
        <w:tabs>
          <w:tab w:val="left" w:pos="720"/>
          <w:tab w:val="left" w:pos="3270"/>
        </w:tabs>
        <w:rPr>
          <w:rFonts w:asciiTheme="minorHAnsi" w:hAnsiTheme="minorHAnsi" w:cstheme="minorHAnsi"/>
        </w:rPr>
      </w:pPr>
      <w:r w:rsidRPr="00C80D42">
        <w:rPr>
          <w:rFonts w:asciiTheme="minorHAnsi" w:eastAsia="Tahoma Greek" w:hAnsiTheme="minorHAnsi" w:cstheme="minorHAnsi"/>
          <w:b/>
          <w:lang w:val="en-US" w:eastAsia="en-US"/>
        </w:rPr>
        <w:t>Personal Profile</w:t>
      </w:r>
      <w:r w:rsidR="00F2346A" w:rsidRPr="00C80D42">
        <w:rPr>
          <w:rFonts w:asciiTheme="minorHAnsi" w:eastAsia="Tahoma Greek" w:hAnsiTheme="minorHAnsi" w:cstheme="minorHAnsi"/>
          <w:b/>
          <w:lang w:val="en-US" w:eastAsia="en-US"/>
        </w:rPr>
        <w:t>:</w:t>
      </w:r>
    </w:p>
    <w:p w:rsidR="00DD31FD" w:rsidRPr="00C80D42" w:rsidRDefault="00DD31FD" w:rsidP="003D20DC">
      <w:pPr>
        <w:pStyle w:val="Default"/>
        <w:tabs>
          <w:tab w:val="left" w:pos="5430"/>
        </w:tabs>
        <w:ind w:left="2160"/>
        <w:rPr>
          <w:rFonts w:asciiTheme="minorHAnsi" w:hAnsiTheme="minorHAnsi" w:cstheme="minorHAnsi"/>
        </w:rPr>
      </w:pPr>
    </w:p>
    <w:p w:rsidR="00DD31FD" w:rsidRPr="00C80D42" w:rsidRDefault="00744C8A" w:rsidP="00744C8A">
      <w:pPr>
        <w:pStyle w:val="Default"/>
        <w:tabs>
          <w:tab w:val="left" w:pos="5430"/>
        </w:tabs>
        <w:ind w:left="2160" w:hanging="2160"/>
        <w:rPr>
          <w:rFonts w:asciiTheme="minorHAnsi" w:hAnsiTheme="minorHAnsi" w:cstheme="minorHAnsi"/>
        </w:rPr>
      </w:pPr>
      <w:r>
        <w:rPr>
          <w:rFonts w:asciiTheme="minorHAnsi" w:eastAsia="Tahoma Greek" w:hAnsiTheme="minorHAnsi" w:cstheme="minorHAnsi"/>
          <w:lang w:val="en-US" w:eastAsia="en-US"/>
        </w:rPr>
        <w:t xml:space="preserve">Date of Birth </w:t>
      </w:r>
      <w:r>
        <w:rPr>
          <w:rFonts w:asciiTheme="minorHAnsi" w:eastAsia="Tahoma Greek" w:hAnsiTheme="minorHAnsi" w:cstheme="minorHAnsi"/>
          <w:lang w:val="en-US" w:eastAsia="en-US"/>
        </w:rPr>
        <w:tab/>
        <w:t>:</w:t>
      </w:r>
      <w:r w:rsidRPr="00C80D42">
        <w:rPr>
          <w:rFonts w:asciiTheme="minorHAnsi" w:eastAsia="Tahoma Greek" w:hAnsiTheme="minorHAnsi" w:cstheme="minorHAnsi"/>
          <w:lang w:val="en-US" w:eastAsia="en-US"/>
        </w:rPr>
        <w:t xml:space="preserve"> 18</w:t>
      </w:r>
      <w:r w:rsidR="008A748F" w:rsidRPr="00C80D42">
        <w:rPr>
          <w:rFonts w:asciiTheme="minorHAnsi" w:eastAsia="Tahoma Greek" w:hAnsiTheme="minorHAnsi" w:cstheme="minorHAnsi"/>
          <w:lang w:val="en-US" w:eastAsia="en-US"/>
        </w:rPr>
        <w:t>-0</w:t>
      </w:r>
      <w:r w:rsidR="00D8708F" w:rsidRPr="00C80D42">
        <w:rPr>
          <w:rFonts w:asciiTheme="minorHAnsi" w:eastAsia="Tahoma Greek" w:hAnsiTheme="minorHAnsi" w:cstheme="minorHAnsi"/>
          <w:lang w:val="en-US" w:eastAsia="en-US"/>
        </w:rPr>
        <w:t>8</w:t>
      </w:r>
      <w:r w:rsidR="008A748F" w:rsidRPr="00C80D42">
        <w:rPr>
          <w:rFonts w:asciiTheme="minorHAnsi" w:eastAsia="Tahoma Greek" w:hAnsiTheme="minorHAnsi" w:cstheme="minorHAnsi"/>
          <w:lang w:val="en-US" w:eastAsia="en-US"/>
        </w:rPr>
        <w:t>-19</w:t>
      </w:r>
      <w:r w:rsidR="00D8708F" w:rsidRPr="00C80D42">
        <w:rPr>
          <w:rFonts w:asciiTheme="minorHAnsi" w:eastAsia="Tahoma Greek" w:hAnsiTheme="minorHAnsi" w:cstheme="minorHAnsi"/>
          <w:lang w:val="en-US" w:eastAsia="en-US"/>
        </w:rPr>
        <w:t>87</w:t>
      </w:r>
    </w:p>
    <w:p w:rsidR="00DD31FD" w:rsidRPr="00C80D42" w:rsidRDefault="00744C8A" w:rsidP="00744C8A">
      <w:pPr>
        <w:pStyle w:val="Default"/>
        <w:tabs>
          <w:tab w:val="left" w:pos="5430"/>
        </w:tabs>
        <w:ind w:left="2160" w:hanging="2160"/>
        <w:rPr>
          <w:rFonts w:asciiTheme="minorHAnsi" w:hAnsiTheme="minorHAnsi" w:cstheme="minorHAnsi"/>
        </w:rPr>
      </w:pPr>
      <w:r>
        <w:rPr>
          <w:rFonts w:asciiTheme="minorHAnsi" w:eastAsia="Tahoma Greek" w:hAnsiTheme="minorHAnsi" w:cstheme="minorHAnsi"/>
          <w:lang w:val="en-US" w:eastAsia="en-US"/>
        </w:rPr>
        <w:t xml:space="preserve">Sex </w:t>
      </w:r>
      <w:r>
        <w:rPr>
          <w:rFonts w:asciiTheme="minorHAnsi" w:eastAsia="Tahoma Greek" w:hAnsiTheme="minorHAnsi" w:cstheme="minorHAnsi"/>
          <w:lang w:val="en-US" w:eastAsia="en-US"/>
        </w:rPr>
        <w:tab/>
        <w:t>:</w:t>
      </w:r>
      <w:r w:rsidRPr="00C80D42">
        <w:rPr>
          <w:rFonts w:asciiTheme="minorHAnsi" w:eastAsia="Tahoma Greek" w:hAnsiTheme="minorHAnsi" w:cstheme="minorHAnsi"/>
          <w:lang w:val="en-US" w:eastAsia="en-US"/>
        </w:rPr>
        <w:t xml:space="preserve"> Male</w:t>
      </w:r>
    </w:p>
    <w:p w:rsidR="00DD31FD" w:rsidRPr="00C80D42" w:rsidRDefault="00744C8A" w:rsidP="00744C8A">
      <w:pPr>
        <w:pStyle w:val="Default"/>
        <w:tabs>
          <w:tab w:val="left" w:pos="5430"/>
        </w:tabs>
        <w:ind w:left="2160" w:hanging="2160"/>
        <w:rPr>
          <w:rFonts w:asciiTheme="minorHAnsi" w:hAnsiTheme="minorHAnsi" w:cstheme="minorHAnsi"/>
        </w:rPr>
      </w:pPr>
      <w:r>
        <w:rPr>
          <w:rFonts w:asciiTheme="minorHAnsi" w:eastAsia="Tahoma Greek" w:hAnsiTheme="minorHAnsi" w:cstheme="minorHAnsi"/>
          <w:lang w:val="en-US" w:eastAsia="en-US"/>
        </w:rPr>
        <w:t xml:space="preserve">Nationality </w:t>
      </w:r>
      <w:r>
        <w:rPr>
          <w:rFonts w:asciiTheme="minorHAnsi" w:eastAsia="Tahoma Greek" w:hAnsiTheme="minorHAnsi" w:cstheme="minorHAnsi"/>
          <w:lang w:val="en-US" w:eastAsia="en-US"/>
        </w:rPr>
        <w:tab/>
      </w:r>
      <w:r w:rsidRPr="00C80D42">
        <w:rPr>
          <w:rFonts w:asciiTheme="minorHAnsi" w:eastAsia="Tahoma Greek" w:hAnsiTheme="minorHAnsi" w:cstheme="minorHAnsi"/>
          <w:lang w:val="en-US" w:eastAsia="en-US"/>
        </w:rPr>
        <w:t>: Indian</w:t>
      </w:r>
    </w:p>
    <w:p w:rsidR="00DD31FD" w:rsidRPr="00C80D42" w:rsidRDefault="00744C8A" w:rsidP="00744C8A">
      <w:pPr>
        <w:pStyle w:val="Default"/>
        <w:tabs>
          <w:tab w:val="left" w:pos="5430"/>
        </w:tabs>
        <w:ind w:left="2160" w:hanging="2160"/>
        <w:rPr>
          <w:rFonts w:asciiTheme="minorHAnsi" w:hAnsiTheme="minorHAnsi" w:cstheme="minorHAnsi"/>
        </w:rPr>
      </w:pPr>
      <w:r>
        <w:rPr>
          <w:rFonts w:asciiTheme="minorHAnsi" w:eastAsia="Tahoma Greek" w:hAnsiTheme="minorHAnsi" w:cstheme="minorHAnsi"/>
          <w:lang w:val="en-US" w:eastAsia="en-US"/>
        </w:rPr>
        <w:t>Marriage Status</w:t>
      </w:r>
      <w:r>
        <w:rPr>
          <w:rFonts w:asciiTheme="minorHAnsi" w:eastAsia="Tahoma Greek" w:hAnsiTheme="minorHAnsi" w:cstheme="minorHAnsi"/>
          <w:lang w:val="en-US" w:eastAsia="en-US"/>
        </w:rPr>
        <w:tab/>
      </w:r>
      <w:r w:rsidRPr="00C80D42">
        <w:rPr>
          <w:rFonts w:asciiTheme="minorHAnsi" w:eastAsia="Tahoma Greek" w:hAnsiTheme="minorHAnsi" w:cstheme="minorHAnsi"/>
          <w:lang w:val="en-US" w:eastAsia="en-US"/>
        </w:rPr>
        <w:t>: Single</w:t>
      </w:r>
    </w:p>
    <w:p w:rsidR="00DD31FD" w:rsidRPr="00C80D42" w:rsidRDefault="00DD31FD" w:rsidP="003D20DC">
      <w:pPr>
        <w:pStyle w:val="Default"/>
        <w:tabs>
          <w:tab w:val="left" w:pos="5430"/>
        </w:tabs>
        <w:ind w:left="2160"/>
        <w:rPr>
          <w:rFonts w:asciiTheme="minorHAnsi" w:hAnsiTheme="minorHAnsi" w:cstheme="minorHAnsi"/>
        </w:rPr>
      </w:pPr>
    </w:p>
    <w:p w:rsidR="00DD31FD" w:rsidRPr="00C80D42" w:rsidRDefault="00DD31FD" w:rsidP="003D20DC">
      <w:pPr>
        <w:pStyle w:val="Default"/>
        <w:rPr>
          <w:rFonts w:asciiTheme="minorHAnsi" w:hAnsiTheme="minorHAnsi" w:cstheme="minorHAnsi"/>
          <w:b/>
        </w:rPr>
      </w:pPr>
      <w:r w:rsidRPr="00C80D42">
        <w:rPr>
          <w:rFonts w:asciiTheme="minorHAnsi" w:eastAsia="Tahoma Greek" w:hAnsiTheme="minorHAnsi" w:cstheme="minorHAnsi"/>
          <w:b/>
          <w:lang w:val="en-US" w:eastAsia="en-US"/>
        </w:rPr>
        <w:t>Declaration:</w:t>
      </w:r>
    </w:p>
    <w:p w:rsidR="00744C8A" w:rsidRDefault="00595B46" w:rsidP="00744C8A">
      <w:pPr>
        <w:pStyle w:val="Default"/>
        <w:ind w:hanging="11"/>
        <w:rPr>
          <w:rFonts w:asciiTheme="minorHAnsi" w:eastAsia="Tahoma Greek" w:hAnsiTheme="minorHAnsi" w:cstheme="minorHAnsi"/>
          <w:lang w:val="en-US" w:eastAsia="en-US"/>
        </w:rPr>
      </w:pPr>
      <w:r w:rsidRPr="00C80D42">
        <w:rPr>
          <w:rFonts w:asciiTheme="minorHAnsi" w:eastAsia="Tahoma Greek" w:hAnsiTheme="minorHAnsi" w:cstheme="minorHAnsi"/>
          <w:lang w:val="en-US" w:eastAsia="en-US"/>
        </w:rPr>
        <w:t xml:space="preserve">I </w:t>
      </w:r>
      <w:r w:rsidR="00DD31FD" w:rsidRPr="00C80D42">
        <w:rPr>
          <w:rFonts w:asciiTheme="minorHAnsi" w:eastAsia="Tahoma Greek" w:hAnsiTheme="minorHAnsi" w:cstheme="minorHAnsi"/>
          <w:lang w:val="en-US" w:eastAsia="en-US"/>
        </w:rPr>
        <w:t>hereby declare that the information furnished above is tr</w:t>
      </w:r>
      <w:r w:rsidR="00744C8A">
        <w:rPr>
          <w:rFonts w:asciiTheme="minorHAnsi" w:eastAsia="Tahoma Greek" w:hAnsiTheme="minorHAnsi" w:cstheme="minorHAnsi"/>
          <w:lang w:val="en-US" w:eastAsia="en-US"/>
        </w:rPr>
        <w:t>ue to the best of my knowledge.</w:t>
      </w:r>
    </w:p>
    <w:p w:rsidR="00744C8A" w:rsidRDefault="00744C8A" w:rsidP="00744C8A">
      <w:pPr>
        <w:pStyle w:val="Default"/>
        <w:ind w:hanging="11"/>
        <w:rPr>
          <w:rFonts w:asciiTheme="minorHAnsi" w:eastAsia="Tahoma Greek" w:hAnsiTheme="minorHAnsi" w:cstheme="minorHAnsi"/>
          <w:lang w:val="en-US" w:eastAsia="en-US"/>
        </w:rPr>
      </w:pPr>
    </w:p>
    <w:p w:rsidR="00DD31FD" w:rsidRPr="00C80D42" w:rsidRDefault="00DD31FD" w:rsidP="00744C8A">
      <w:pPr>
        <w:pStyle w:val="Default"/>
        <w:ind w:hanging="11"/>
        <w:rPr>
          <w:rFonts w:asciiTheme="minorHAnsi" w:hAnsiTheme="minorHAnsi" w:cstheme="minorHAnsi"/>
        </w:rPr>
      </w:pPr>
      <w:r w:rsidRPr="00C80D42">
        <w:rPr>
          <w:rFonts w:asciiTheme="minorHAnsi" w:eastAsia="Tahoma Greek" w:hAnsiTheme="minorHAnsi" w:cstheme="minorHAnsi"/>
          <w:lang w:val="en-US" w:eastAsia="en-US"/>
        </w:rPr>
        <w:tab/>
        <w:t xml:space="preserve">                    </w:t>
      </w:r>
      <w:r w:rsidRPr="00C80D42">
        <w:rPr>
          <w:rFonts w:asciiTheme="minorHAnsi" w:eastAsia="Tahoma Greek" w:hAnsiTheme="minorHAnsi" w:cstheme="minorHAnsi"/>
          <w:lang w:val="en-US" w:eastAsia="en-US"/>
        </w:rPr>
        <w:tab/>
      </w:r>
      <w:r w:rsidRPr="00C80D42">
        <w:rPr>
          <w:rFonts w:asciiTheme="minorHAnsi" w:eastAsia="Tahoma Greek" w:hAnsiTheme="minorHAnsi" w:cstheme="minorHAnsi"/>
          <w:lang w:val="en-US" w:eastAsia="en-US"/>
        </w:rPr>
        <w:tab/>
      </w:r>
      <w:r w:rsidRPr="00C80D42">
        <w:rPr>
          <w:rFonts w:asciiTheme="minorHAnsi" w:eastAsia="Tahoma Greek" w:hAnsiTheme="minorHAnsi" w:cstheme="minorHAnsi"/>
          <w:lang w:val="en-US" w:eastAsia="en-US"/>
        </w:rPr>
        <w:tab/>
        <w:t xml:space="preserve">                                                                                </w:t>
      </w:r>
      <w:r w:rsidR="00744C8A">
        <w:rPr>
          <w:rFonts w:asciiTheme="minorHAnsi" w:eastAsia="Tahoma Greek" w:hAnsiTheme="minorHAnsi" w:cstheme="minorHAnsi"/>
          <w:lang w:val="en-US" w:eastAsia="en-US"/>
        </w:rPr>
        <w:t xml:space="preserve">                   </w:t>
      </w:r>
      <w:r w:rsidRPr="00C80D42">
        <w:rPr>
          <w:rFonts w:asciiTheme="minorHAnsi" w:eastAsia="Tahoma Greek" w:hAnsiTheme="minorHAnsi" w:cstheme="minorHAnsi"/>
          <w:lang w:val="en-US" w:eastAsia="en-US"/>
        </w:rPr>
        <w:t xml:space="preserve">Place: Hyderabad  </w:t>
      </w:r>
      <w:r w:rsidR="001B4FFF" w:rsidRPr="00C80D42">
        <w:rPr>
          <w:rFonts w:asciiTheme="minorHAnsi" w:eastAsia="Tahoma Greek" w:hAnsiTheme="minorHAnsi" w:cstheme="minorHAnsi"/>
          <w:lang w:val="en-US" w:eastAsia="en-US"/>
        </w:rPr>
        <w:t xml:space="preserve">                     </w:t>
      </w:r>
      <w:r w:rsidR="00724BC4" w:rsidRPr="00C80D42">
        <w:rPr>
          <w:rFonts w:asciiTheme="minorHAnsi" w:eastAsia="Tahoma Greek" w:hAnsiTheme="minorHAnsi" w:cstheme="minorHAnsi"/>
          <w:lang w:val="en-US" w:eastAsia="en-US"/>
        </w:rPr>
        <w:t xml:space="preserve">                       </w:t>
      </w:r>
      <w:r w:rsidR="00724BC4" w:rsidRPr="000E4345">
        <w:rPr>
          <w:rFonts w:asciiTheme="minorHAnsi" w:eastAsia="Tahoma Greek" w:hAnsiTheme="minorHAnsi" w:cstheme="minorHAnsi"/>
          <w:lang w:val="en-US" w:eastAsia="en-US"/>
        </w:rPr>
        <w:t>Srinivas</w:t>
      </w:r>
      <w:r w:rsidR="001B4FFF" w:rsidRPr="000E4345">
        <w:rPr>
          <w:rFonts w:asciiTheme="minorHAnsi" w:eastAsia="Tahoma Greek" w:hAnsiTheme="minorHAnsi" w:cstheme="minorHAnsi"/>
          <w:lang w:val="en-US" w:eastAsia="en-US"/>
        </w:rPr>
        <w:t>Rao</w:t>
      </w:r>
      <w:r w:rsidRPr="00C80D42">
        <w:rPr>
          <w:rFonts w:asciiTheme="minorHAnsi" w:eastAsia="Tahoma Greek" w:hAnsiTheme="minorHAnsi" w:cstheme="minorHAnsi"/>
          <w:lang w:val="en-US" w:eastAsia="en-US"/>
        </w:rPr>
        <w:t xml:space="preserve">                                  </w:t>
      </w:r>
      <w:r w:rsidR="001B4FFF" w:rsidRPr="00C80D42">
        <w:rPr>
          <w:rFonts w:asciiTheme="minorHAnsi" w:eastAsia="Tahoma Greek" w:hAnsiTheme="minorHAnsi" w:cstheme="minorHAnsi"/>
          <w:lang w:val="en-US" w:eastAsia="en-US"/>
        </w:rPr>
        <w:t xml:space="preserve">                                              </w:t>
      </w:r>
    </w:p>
    <w:sectPr w:rsidR="00DD31FD" w:rsidRPr="00C80D42" w:rsidSect="00C80D42">
      <w:type w:val="continuous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formProt w:val="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 Greek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Lohit Hindi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Droid Sans Fallback">
    <w:altName w:val="MS Mincho"/>
    <w:panose1 w:val="00000000000000000000"/>
    <w:charset w:val="80"/>
    <w:family w:val="swiss"/>
    <w:notTrueType/>
    <w:pitch w:val="variable"/>
    <w:sig w:usb0="00000001" w:usb1="08070000" w:usb2="00000010" w:usb3="00000000" w:csb0="00020000" w:csb1="00000000"/>
  </w:font>
  <w:font w:name="Liberation Sans">
    <w:altName w:val="Arial"/>
    <w:charset w:val="00"/>
    <w:family w:val="swiss"/>
    <w:pitch w:val="variable"/>
    <w:sig w:usb0="00000000" w:usb1="00000000" w:usb2="00000000" w:usb3="00000000" w:csb0="0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Liberation Serif" w:eastAsia="Liberation Serif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Liberation Serif" w:eastAsia="Liberation Serif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Liberation Serif" w:eastAsia="Liberation Serif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Liberation Serif" w:eastAsia="Liberation Serif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Liberation Serif" w:eastAsia="Liberation Serif"/>
      </w:rPr>
    </w:lvl>
    <w:lvl w:ilvl="5">
      <w:start w:val="1"/>
      <w:numFmt w:val="bullet"/>
      <w:lvlText w:val=""/>
      <w:lvlJc w:val="left"/>
      <w:pPr>
        <w:ind w:left="2520" w:hanging="360"/>
      </w:pPr>
      <w:rPr>
        <w:rFonts w:ascii="Liberation Serif" w:eastAsia="Liberation Serif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Liberation Serif" w:eastAsia="Liberation Serif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Liberation Serif" w:eastAsia="Liberation Serif"/>
      </w:rPr>
    </w:lvl>
    <w:lvl w:ilvl="8">
      <w:start w:val="1"/>
      <w:numFmt w:val="bullet"/>
      <w:lvlText w:val=""/>
      <w:lvlJc w:val="left"/>
      <w:pPr>
        <w:ind w:left="3600" w:hanging="360"/>
      </w:pPr>
      <w:rPr>
        <w:rFonts w:ascii="Liberation Serif" w:eastAsia="Liberation Serif"/>
      </w:rPr>
    </w:lvl>
  </w:abstractNum>
  <w:abstractNum w:abstractNumId="1">
    <w:nsid w:val="00000002"/>
    <w:multiLevelType w:val="multilevel"/>
    <w:tmpl w:val="00000002"/>
    <w:lvl w:ilvl="0">
      <w:start w:val="1"/>
      <w:numFmt w:val="bullet"/>
      <w:lvlText w:val=""/>
      <w:lvlJc w:val="left"/>
      <w:pPr>
        <w:ind w:left="720" w:hanging="360"/>
      </w:pPr>
      <w:rPr>
        <w:rFonts w:ascii="Wingdings" w:eastAsia="Liberation Serif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Liberation Serif" w:eastAsia="Liberation Serif" w:hAnsiTheme="minorHAnsi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Liberation Serif" w:eastAsia="Liberation Serif" w:hAnsiTheme="minorHAnsi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Liberation Serif" w:eastAsia="Liberation Serif" w:hAnsiTheme="minorHAnsi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Liberation Serif" w:eastAsia="Liberation Serif" w:hAnsiTheme="minorHAnsi"/>
      </w:rPr>
    </w:lvl>
    <w:lvl w:ilvl="5">
      <w:start w:val="1"/>
      <w:numFmt w:val="bullet"/>
      <w:lvlText w:val=""/>
      <w:lvlJc w:val="left"/>
      <w:pPr>
        <w:ind w:left="2520" w:hanging="360"/>
      </w:pPr>
      <w:rPr>
        <w:rFonts w:ascii="Liberation Serif" w:eastAsia="Liberation Serif" w:hAnsiTheme="minorHAnsi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Liberation Serif" w:eastAsia="Liberation Serif" w:hAnsiTheme="minorHAnsi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Liberation Serif" w:eastAsia="Liberation Serif" w:hAnsiTheme="minorHAnsi"/>
      </w:rPr>
    </w:lvl>
    <w:lvl w:ilvl="8">
      <w:start w:val="1"/>
      <w:numFmt w:val="bullet"/>
      <w:lvlText w:val=""/>
      <w:lvlJc w:val="left"/>
      <w:pPr>
        <w:ind w:left="3600" w:hanging="360"/>
      </w:pPr>
      <w:rPr>
        <w:rFonts w:ascii="Liberation Serif" w:eastAsia="Liberation Serif" w:hAnsiTheme="minorHAnsi"/>
      </w:rPr>
    </w:lvl>
  </w:abstractNum>
  <w:abstractNum w:abstractNumId="2">
    <w:nsid w:val="00000003"/>
    <w:multiLevelType w:val="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Liberation Serif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Liberation Serif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Liberation Serif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Liberation Serif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Liberation Serif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Liberation Serif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Liberation Serif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Liberation Serif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Liberation Serif" w:hAnsi="Wingdings"/>
      </w:rPr>
    </w:lvl>
  </w:abstractNum>
  <w:abstractNum w:abstractNumId="3">
    <w:nsid w:val="00000004"/>
    <w:multiLevelType w:val="multilevel"/>
    <w:tmpl w:val="00000004"/>
    <w:lvl w:ilvl="0">
      <w:start w:val="1"/>
      <w:numFmt w:val="bullet"/>
      <w:lvlText w:val=""/>
      <w:lvlJc w:val="left"/>
      <w:pPr>
        <w:ind w:left="1080" w:hanging="360"/>
      </w:pPr>
      <w:rPr>
        <w:rFonts w:ascii="Wingdings" w:eastAsia="Liberation Serif" w:hAnsi="Wingding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Liberation Serif" w:hAnsi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Liberation Serif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Liberation Serif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Liberation Serif" w:hAnsi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Liberation Serif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Liberation Serif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Liberation Serif" w:hAnsi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Liberation Serif" w:hAnsi="Wingdings"/>
      </w:rPr>
    </w:lvl>
  </w:abstractNum>
  <w:abstractNum w:abstractNumId="4">
    <w:nsid w:val="00000005"/>
    <w:multiLevelType w:val="multilevel"/>
    <w:tmpl w:val="00000005"/>
    <w:lvl w:ilvl="0">
      <w:start w:val="1"/>
      <w:numFmt w:val="bullet"/>
      <w:lvlText w:val=""/>
      <w:lvlJc w:val="left"/>
      <w:pPr>
        <w:ind w:left="720" w:hanging="360"/>
      </w:pPr>
      <w:rPr>
        <w:rFonts w:ascii="Wingdings" w:eastAsia="Liberation Serif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Liberation Serif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Liberation Serif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Liberation Serif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Liberation Serif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Liberation Serif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Liberation Serif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Liberation Serif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Liberation Serif" w:hAnsi="Wingdings"/>
      </w:rPr>
    </w:lvl>
  </w:abstractNum>
  <w:abstractNum w:abstractNumId="5">
    <w:nsid w:val="00000006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Liberation Serif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Liberation Serif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Liberation Serif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Liberation Serif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Liberation Serif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Liberation Serif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Liberation Serif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Liberation Serif" w:hAnsi="Wingdings"/>
      </w:rPr>
    </w:lvl>
  </w:abstractNum>
  <w:abstractNum w:abstractNumId="6">
    <w:nsid w:val="00000007"/>
    <w:multiLevelType w:val="multilevel"/>
    <w:tmpl w:val="00000007"/>
    <w:lvl w:ilvl="0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Liberation Serif" w:eastAsia="Times New Roman" w:hAnsiTheme="minorHAnsi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Liberation Serif" w:eastAsia="Times New Roman" w:hAnsiTheme="minorHAnsi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Liberation Serif" w:eastAsia="Times New Roman" w:hAnsiTheme="minorHAnsi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Liberation Serif" w:eastAsia="Times New Roman" w:hAnsiTheme="minorHAnsi"/>
      </w:rPr>
    </w:lvl>
    <w:lvl w:ilvl="5">
      <w:start w:val="1"/>
      <w:numFmt w:val="bullet"/>
      <w:lvlText w:val=""/>
      <w:lvlJc w:val="left"/>
      <w:pPr>
        <w:ind w:left="2520" w:hanging="360"/>
      </w:pPr>
      <w:rPr>
        <w:rFonts w:ascii="Liberation Serif" w:eastAsia="Times New Roman" w:hAnsiTheme="minorHAnsi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Liberation Serif" w:eastAsia="Times New Roman" w:hAnsiTheme="minorHAnsi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Liberation Serif" w:eastAsia="Times New Roman" w:hAnsiTheme="minorHAnsi"/>
      </w:rPr>
    </w:lvl>
    <w:lvl w:ilvl="8">
      <w:start w:val="1"/>
      <w:numFmt w:val="bullet"/>
      <w:lvlText w:val=""/>
      <w:lvlJc w:val="left"/>
      <w:pPr>
        <w:ind w:left="3600" w:hanging="360"/>
      </w:pPr>
      <w:rPr>
        <w:rFonts w:ascii="Liberation Serif" w:eastAsia="Times New Roman" w:hAnsiTheme="minorHAnsi"/>
      </w:rPr>
    </w:lvl>
  </w:abstractNum>
  <w:abstractNum w:abstractNumId="7">
    <w:nsid w:val="00000008"/>
    <w:multiLevelType w:val="multilevel"/>
    <w:tmpl w:val="00000008"/>
    <w:lvl w:ilvl="0">
      <w:start w:val="1"/>
      <w:numFmt w:val="decimal"/>
      <w:lvlText w:val="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lvlText w:val="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lvlText w:val="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lvlText w:val="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lvlText w:val="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lvlText w:val="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lvlText w:val="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"/>
      <w:lvlJc w:val="left"/>
      <w:pPr>
        <w:ind w:left="1584" w:hanging="1584"/>
      </w:pPr>
      <w:rPr>
        <w:rFonts w:cs="Times New Roman"/>
      </w:rPr>
    </w:lvl>
  </w:abstractNum>
  <w:abstractNum w:abstractNumId="8">
    <w:nsid w:val="211A1F2B"/>
    <w:multiLevelType w:val="singleLevel"/>
    <w:tmpl w:val="DC6CA578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</w:rPr>
    </w:lvl>
  </w:abstractNum>
  <w:abstractNum w:abstractNumId="9">
    <w:nsid w:val="255867A6"/>
    <w:multiLevelType w:val="hybridMultilevel"/>
    <w:tmpl w:val="52A60D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F523A0"/>
    <w:multiLevelType w:val="hybridMultilevel"/>
    <w:tmpl w:val="D9426F92"/>
    <w:lvl w:ilvl="0" w:tplc="7318BD9A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E163BE"/>
    <w:multiLevelType w:val="hybridMultilevel"/>
    <w:tmpl w:val="53B0F7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4BD798C"/>
    <w:multiLevelType w:val="hybridMultilevel"/>
    <w:tmpl w:val="6B8A0528"/>
    <w:lvl w:ilvl="0" w:tplc="0409000F">
      <w:start w:val="1"/>
      <w:numFmt w:val="decimal"/>
      <w:lvlText w:val="%1."/>
      <w:lvlJc w:val="left"/>
      <w:pPr>
        <w:ind w:left="21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abstractNum w:abstractNumId="13">
    <w:nsid w:val="3CEC7D3C"/>
    <w:multiLevelType w:val="hybridMultilevel"/>
    <w:tmpl w:val="CCA4248A"/>
    <w:lvl w:ilvl="0" w:tplc="2E9A22C2">
      <w:numFmt w:val="bullet"/>
      <w:lvlText w:val="•"/>
      <w:lvlJc w:val="left"/>
      <w:pPr>
        <w:ind w:left="720" w:hanging="360"/>
      </w:pPr>
      <w:rPr>
        <w:rFonts w:ascii="Calibri" w:eastAsia="Tahoma Greek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BF6286"/>
    <w:multiLevelType w:val="hybridMultilevel"/>
    <w:tmpl w:val="105E6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A51F54"/>
    <w:multiLevelType w:val="hybridMultilevel"/>
    <w:tmpl w:val="665658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2EB58D8"/>
    <w:multiLevelType w:val="hybridMultilevel"/>
    <w:tmpl w:val="21807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4B2098C"/>
    <w:multiLevelType w:val="hybridMultilevel"/>
    <w:tmpl w:val="E93C1FF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62C6FF0"/>
    <w:multiLevelType w:val="hybridMultilevel"/>
    <w:tmpl w:val="22F6880E"/>
    <w:lvl w:ilvl="0" w:tplc="7318BD9A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13422EE"/>
    <w:multiLevelType w:val="hybridMultilevel"/>
    <w:tmpl w:val="6BEA8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59829A6"/>
    <w:multiLevelType w:val="hybridMultilevel"/>
    <w:tmpl w:val="1FA09E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7798446D"/>
    <w:multiLevelType w:val="hybridMultilevel"/>
    <w:tmpl w:val="9D6A8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20"/>
  </w:num>
  <w:num w:numId="10">
    <w:abstractNumId w:val="21"/>
  </w:num>
  <w:num w:numId="11">
    <w:abstractNumId w:val="15"/>
  </w:num>
  <w:num w:numId="12">
    <w:abstractNumId w:val="12"/>
  </w:num>
  <w:num w:numId="13">
    <w:abstractNumId w:val="11"/>
  </w:num>
  <w:num w:numId="14">
    <w:abstractNumId w:val="17"/>
  </w:num>
  <w:num w:numId="15">
    <w:abstractNumId w:val="8"/>
  </w:num>
  <w:num w:numId="16">
    <w:abstractNumId w:val="10"/>
  </w:num>
  <w:num w:numId="17">
    <w:abstractNumId w:val="16"/>
  </w:num>
  <w:num w:numId="18">
    <w:abstractNumId w:val="18"/>
  </w:num>
  <w:num w:numId="19">
    <w:abstractNumId w:val="14"/>
  </w:num>
  <w:num w:numId="20">
    <w:abstractNumId w:val="19"/>
  </w:num>
  <w:num w:numId="21">
    <w:abstractNumId w:val="13"/>
  </w:num>
  <w:num w:numId="2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DD31FD"/>
    <w:rsid w:val="00056929"/>
    <w:rsid w:val="00083CC2"/>
    <w:rsid w:val="00093BBA"/>
    <w:rsid w:val="000C2C9F"/>
    <w:rsid w:val="000D3E32"/>
    <w:rsid w:val="000E4345"/>
    <w:rsid w:val="00116337"/>
    <w:rsid w:val="0014512C"/>
    <w:rsid w:val="001725D2"/>
    <w:rsid w:val="001871A5"/>
    <w:rsid w:val="001A115C"/>
    <w:rsid w:val="001B4FFF"/>
    <w:rsid w:val="001D2784"/>
    <w:rsid w:val="001D2A90"/>
    <w:rsid w:val="00215132"/>
    <w:rsid w:val="00232937"/>
    <w:rsid w:val="00247016"/>
    <w:rsid w:val="00297119"/>
    <w:rsid w:val="002B0753"/>
    <w:rsid w:val="002C2522"/>
    <w:rsid w:val="002D274F"/>
    <w:rsid w:val="00301FE6"/>
    <w:rsid w:val="0030633C"/>
    <w:rsid w:val="00314B2C"/>
    <w:rsid w:val="00351206"/>
    <w:rsid w:val="003A25CD"/>
    <w:rsid w:val="003A37E2"/>
    <w:rsid w:val="003D20DC"/>
    <w:rsid w:val="003D290A"/>
    <w:rsid w:val="003D389E"/>
    <w:rsid w:val="003F3BDF"/>
    <w:rsid w:val="00421BA2"/>
    <w:rsid w:val="004C61E9"/>
    <w:rsid w:val="004E3DD7"/>
    <w:rsid w:val="00530065"/>
    <w:rsid w:val="00536DDB"/>
    <w:rsid w:val="0055298E"/>
    <w:rsid w:val="00595B46"/>
    <w:rsid w:val="005C05E2"/>
    <w:rsid w:val="005C3B6A"/>
    <w:rsid w:val="005D1772"/>
    <w:rsid w:val="00635B3D"/>
    <w:rsid w:val="006405D2"/>
    <w:rsid w:val="00657722"/>
    <w:rsid w:val="006877DB"/>
    <w:rsid w:val="00694953"/>
    <w:rsid w:val="006A21A3"/>
    <w:rsid w:val="006B53EA"/>
    <w:rsid w:val="006E1434"/>
    <w:rsid w:val="00724BC4"/>
    <w:rsid w:val="00725473"/>
    <w:rsid w:val="00731D73"/>
    <w:rsid w:val="00744C8A"/>
    <w:rsid w:val="007A2C62"/>
    <w:rsid w:val="007E56A8"/>
    <w:rsid w:val="007E753E"/>
    <w:rsid w:val="00872EFE"/>
    <w:rsid w:val="008A748F"/>
    <w:rsid w:val="008B7C1B"/>
    <w:rsid w:val="008D1705"/>
    <w:rsid w:val="008E187C"/>
    <w:rsid w:val="008F04B7"/>
    <w:rsid w:val="008F48F1"/>
    <w:rsid w:val="0092499C"/>
    <w:rsid w:val="009470E3"/>
    <w:rsid w:val="009D3027"/>
    <w:rsid w:val="009E794A"/>
    <w:rsid w:val="00A51460"/>
    <w:rsid w:val="00A60571"/>
    <w:rsid w:val="00A855F0"/>
    <w:rsid w:val="00A93791"/>
    <w:rsid w:val="00AA0390"/>
    <w:rsid w:val="00AB0B85"/>
    <w:rsid w:val="00AF7E7F"/>
    <w:rsid w:val="00C80D42"/>
    <w:rsid w:val="00CA4D95"/>
    <w:rsid w:val="00D1753C"/>
    <w:rsid w:val="00D233BA"/>
    <w:rsid w:val="00D8708F"/>
    <w:rsid w:val="00DD31FD"/>
    <w:rsid w:val="00DF292C"/>
    <w:rsid w:val="00E26E82"/>
    <w:rsid w:val="00E41AAA"/>
    <w:rsid w:val="00E51523"/>
    <w:rsid w:val="00E77DD0"/>
    <w:rsid w:val="00E86EFA"/>
    <w:rsid w:val="00E875B4"/>
    <w:rsid w:val="00EB08C0"/>
    <w:rsid w:val="00F2346A"/>
    <w:rsid w:val="00FE0043"/>
    <w:rsid w:val="00FE74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nhideWhenUsed="0" w:qFormat="1"/>
    <w:lsdException w:name="List" w:unhideWhenUsed="0"/>
    <w:lsdException w:name="Title" w:semiHidden="0" w:uiPriority="10" w:unhideWhenUsed="0" w:qFormat="1"/>
    <w:lsdException w:name="Default Paragraph Font" w:unhideWhenUsed="0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753C"/>
    <w:rPr>
      <w:rFonts w:cstheme="minorBidi"/>
    </w:rPr>
  </w:style>
  <w:style w:type="paragraph" w:styleId="Heading1">
    <w:name w:val="heading 1"/>
    <w:basedOn w:val="Heading"/>
    <w:next w:val="Textbody"/>
    <w:link w:val="Heading1Char"/>
    <w:uiPriority w:val="99"/>
    <w:qFormat/>
    <w:rsid w:val="00D1753C"/>
    <w:pPr>
      <w:outlineLvl w:val="0"/>
    </w:pPr>
    <w:rPr>
      <w:rFonts w:ascii="Tahoma" w:eastAsia="Tahoma Greek" w:hAnsi="Tahoma Greek" w:cs="Tahoma"/>
      <w:sz w:val="24"/>
      <w:szCs w:val="24"/>
    </w:rPr>
  </w:style>
  <w:style w:type="paragraph" w:styleId="Heading2">
    <w:name w:val="heading 2"/>
    <w:basedOn w:val="Heading"/>
    <w:next w:val="Textbody"/>
    <w:link w:val="Heading2Char"/>
    <w:uiPriority w:val="99"/>
    <w:qFormat/>
    <w:rsid w:val="00D1753C"/>
    <w:pPr>
      <w:numPr>
        <w:ilvl w:val="1"/>
      </w:numPr>
      <w:outlineLvl w:val="1"/>
    </w:pPr>
    <w:rPr>
      <w:rFonts w:ascii="Tahoma" w:eastAsia="Tahoma Greek" w:hAnsi="Tahoma Greek" w:cs="Tahoma"/>
      <w:sz w:val="24"/>
      <w:szCs w:val="24"/>
    </w:rPr>
  </w:style>
  <w:style w:type="paragraph" w:styleId="Heading3">
    <w:name w:val="heading 3"/>
    <w:basedOn w:val="Heading"/>
    <w:next w:val="Textbody"/>
    <w:link w:val="Heading3Char"/>
    <w:uiPriority w:val="99"/>
    <w:qFormat/>
    <w:rsid w:val="00D1753C"/>
    <w:pPr>
      <w:numPr>
        <w:ilvl w:val="2"/>
      </w:numPr>
      <w:outlineLvl w:val="2"/>
    </w:pPr>
    <w:rPr>
      <w:rFonts w:ascii="Tahoma" w:eastAsia="Tahoma Greek" w:hAnsi="Tahoma Greek" w:cs="Tahom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D1753C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D1753C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D1753C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Subtitle">
    <w:name w:val="Subtitle"/>
    <w:basedOn w:val="Default"/>
    <w:next w:val="Default"/>
    <w:link w:val="SubtitleChar"/>
    <w:uiPriority w:val="99"/>
    <w:qFormat/>
    <w:rsid w:val="00D1753C"/>
    <w:pPr>
      <w:numPr>
        <w:ilvl w:val="1"/>
      </w:numPr>
      <w:spacing w:after="60"/>
      <w:jc w:val="center"/>
      <w:outlineLvl w:val="1"/>
    </w:pPr>
    <w:rPr>
      <w:rFonts w:ascii="Cambria" w:eastAsiaTheme="minorEastAsia" w:hAnsi="Cambria" w:cs="Cambria"/>
      <w:lang w:bidi="ar-SA"/>
    </w:rPr>
  </w:style>
  <w:style w:type="paragraph" w:customStyle="1" w:styleId="Default">
    <w:name w:val="Default"/>
    <w:rsid w:val="00D1753C"/>
    <w:pPr>
      <w:widowControl w:val="0"/>
      <w:autoSpaceDE w:val="0"/>
      <w:autoSpaceDN w:val="0"/>
      <w:adjustRightInd w:val="0"/>
      <w:spacing w:after="0" w:line="240" w:lineRule="auto"/>
    </w:pPr>
    <w:rPr>
      <w:rFonts w:ascii="Liberation Serif" w:eastAsia="Lohit Hindi" w:hAnsi="Droid Sans Fallback" w:cs="Liberation Serif"/>
      <w:kern w:val="1"/>
      <w:sz w:val="24"/>
      <w:szCs w:val="24"/>
      <w:lang w:val="en-IN" w:eastAsia="zh-CN" w:bidi="hi-IN"/>
    </w:rPr>
  </w:style>
  <w:style w:type="character" w:customStyle="1" w:styleId="RTFNum21">
    <w:name w:val="RTF_Num 2 1"/>
    <w:uiPriority w:val="99"/>
    <w:rsid w:val="00D1753C"/>
  </w:style>
  <w:style w:type="character" w:customStyle="1" w:styleId="RTFNum22">
    <w:name w:val="RTF_Num 2 2"/>
    <w:uiPriority w:val="99"/>
    <w:rsid w:val="00D1753C"/>
  </w:style>
  <w:style w:type="character" w:customStyle="1" w:styleId="RTFNum23">
    <w:name w:val="RTF_Num 2 3"/>
    <w:uiPriority w:val="99"/>
    <w:rsid w:val="00D1753C"/>
  </w:style>
  <w:style w:type="character" w:customStyle="1" w:styleId="RTFNum24">
    <w:name w:val="RTF_Num 2 4"/>
    <w:uiPriority w:val="99"/>
    <w:rsid w:val="00D1753C"/>
  </w:style>
  <w:style w:type="character" w:customStyle="1" w:styleId="RTFNum25">
    <w:name w:val="RTF_Num 2 5"/>
    <w:uiPriority w:val="99"/>
    <w:rsid w:val="00D1753C"/>
  </w:style>
  <w:style w:type="character" w:customStyle="1" w:styleId="RTFNum26">
    <w:name w:val="RTF_Num 2 6"/>
    <w:uiPriority w:val="99"/>
    <w:rsid w:val="00D1753C"/>
  </w:style>
  <w:style w:type="character" w:customStyle="1" w:styleId="RTFNum27">
    <w:name w:val="RTF_Num 2 7"/>
    <w:uiPriority w:val="99"/>
    <w:rsid w:val="00D1753C"/>
  </w:style>
  <w:style w:type="character" w:customStyle="1" w:styleId="RTFNum28">
    <w:name w:val="RTF_Num 2 8"/>
    <w:uiPriority w:val="99"/>
    <w:rsid w:val="00D1753C"/>
  </w:style>
  <w:style w:type="character" w:customStyle="1" w:styleId="RTFNum29">
    <w:name w:val="RTF_Num 2 9"/>
    <w:uiPriority w:val="99"/>
    <w:rsid w:val="00D1753C"/>
  </w:style>
  <w:style w:type="character" w:customStyle="1" w:styleId="RTFNum31">
    <w:name w:val="RTF_Num 3 1"/>
    <w:uiPriority w:val="99"/>
    <w:rsid w:val="00D1753C"/>
  </w:style>
  <w:style w:type="character" w:customStyle="1" w:styleId="RTFNum32">
    <w:name w:val="RTF_Num 3 2"/>
    <w:uiPriority w:val="99"/>
    <w:rsid w:val="00D1753C"/>
  </w:style>
  <w:style w:type="character" w:customStyle="1" w:styleId="RTFNum33">
    <w:name w:val="RTF_Num 3 3"/>
    <w:uiPriority w:val="99"/>
    <w:rsid w:val="00D1753C"/>
  </w:style>
  <w:style w:type="character" w:customStyle="1" w:styleId="RTFNum34">
    <w:name w:val="RTF_Num 3 4"/>
    <w:uiPriority w:val="99"/>
    <w:rsid w:val="00D1753C"/>
  </w:style>
  <w:style w:type="character" w:customStyle="1" w:styleId="RTFNum35">
    <w:name w:val="RTF_Num 3 5"/>
    <w:uiPriority w:val="99"/>
    <w:rsid w:val="00D1753C"/>
  </w:style>
  <w:style w:type="character" w:customStyle="1" w:styleId="RTFNum36">
    <w:name w:val="RTF_Num 3 6"/>
    <w:uiPriority w:val="99"/>
    <w:rsid w:val="00D1753C"/>
  </w:style>
  <w:style w:type="character" w:customStyle="1" w:styleId="RTFNum37">
    <w:name w:val="RTF_Num 3 7"/>
    <w:uiPriority w:val="99"/>
    <w:rsid w:val="00D1753C"/>
  </w:style>
  <w:style w:type="character" w:customStyle="1" w:styleId="RTFNum38">
    <w:name w:val="RTF_Num 3 8"/>
    <w:uiPriority w:val="99"/>
    <w:rsid w:val="00D1753C"/>
  </w:style>
  <w:style w:type="character" w:customStyle="1" w:styleId="RTFNum39">
    <w:name w:val="RTF_Num 3 9"/>
    <w:uiPriority w:val="99"/>
    <w:rsid w:val="00D1753C"/>
  </w:style>
  <w:style w:type="character" w:customStyle="1" w:styleId="RTFNum41">
    <w:name w:val="RTF_Num 4 1"/>
    <w:uiPriority w:val="99"/>
    <w:rsid w:val="00D1753C"/>
  </w:style>
  <w:style w:type="character" w:customStyle="1" w:styleId="RTFNum42">
    <w:name w:val="RTF_Num 4 2"/>
    <w:uiPriority w:val="99"/>
    <w:rsid w:val="00D1753C"/>
  </w:style>
  <w:style w:type="character" w:customStyle="1" w:styleId="RTFNum43">
    <w:name w:val="RTF_Num 4 3"/>
    <w:uiPriority w:val="99"/>
    <w:rsid w:val="00D1753C"/>
  </w:style>
  <w:style w:type="character" w:customStyle="1" w:styleId="RTFNum44">
    <w:name w:val="RTF_Num 4 4"/>
    <w:uiPriority w:val="99"/>
    <w:rsid w:val="00D1753C"/>
  </w:style>
  <w:style w:type="character" w:customStyle="1" w:styleId="RTFNum45">
    <w:name w:val="RTF_Num 4 5"/>
    <w:uiPriority w:val="99"/>
    <w:rsid w:val="00D1753C"/>
  </w:style>
  <w:style w:type="character" w:customStyle="1" w:styleId="RTFNum46">
    <w:name w:val="RTF_Num 4 6"/>
    <w:uiPriority w:val="99"/>
    <w:rsid w:val="00D1753C"/>
  </w:style>
  <w:style w:type="character" w:customStyle="1" w:styleId="RTFNum47">
    <w:name w:val="RTF_Num 4 7"/>
    <w:uiPriority w:val="99"/>
    <w:rsid w:val="00D1753C"/>
  </w:style>
  <w:style w:type="character" w:customStyle="1" w:styleId="RTFNum48">
    <w:name w:val="RTF_Num 4 8"/>
    <w:uiPriority w:val="99"/>
    <w:rsid w:val="00D1753C"/>
  </w:style>
  <w:style w:type="character" w:customStyle="1" w:styleId="RTFNum49">
    <w:name w:val="RTF_Num 4 9"/>
    <w:uiPriority w:val="99"/>
    <w:rsid w:val="00D1753C"/>
  </w:style>
  <w:style w:type="character" w:customStyle="1" w:styleId="RTFNum51">
    <w:name w:val="RTF_Num 5 1"/>
    <w:uiPriority w:val="99"/>
    <w:rsid w:val="00D1753C"/>
  </w:style>
  <w:style w:type="character" w:customStyle="1" w:styleId="RTFNum52">
    <w:name w:val="RTF_Num 5 2"/>
    <w:uiPriority w:val="99"/>
    <w:rsid w:val="00D1753C"/>
  </w:style>
  <w:style w:type="character" w:customStyle="1" w:styleId="RTFNum53">
    <w:name w:val="RTF_Num 5 3"/>
    <w:uiPriority w:val="99"/>
    <w:rsid w:val="00D1753C"/>
  </w:style>
  <w:style w:type="character" w:customStyle="1" w:styleId="RTFNum54">
    <w:name w:val="RTF_Num 5 4"/>
    <w:uiPriority w:val="99"/>
    <w:rsid w:val="00D1753C"/>
  </w:style>
  <w:style w:type="character" w:customStyle="1" w:styleId="RTFNum55">
    <w:name w:val="RTF_Num 5 5"/>
    <w:uiPriority w:val="99"/>
    <w:rsid w:val="00D1753C"/>
  </w:style>
  <w:style w:type="character" w:customStyle="1" w:styleId="RTFNum56">
    <w:name w:val="RTF_Num 5 6"/>
    <w:uiPriority w:val="99"/>
    <w:rsid w:val="00D1753C"/>
  </w:style>
  <w:style w:type="character" w:customStyle="1" w:styleId="RTFNum57">
    <w:name w:val="RTF_Num 5 7"/>
    <w:uiPriority w:val="99"/>
    <w:rsid w:val="00D1753C"/>
  </w:style>
  <w:style w:type="character" w:customStyle="1" w:styleId="RTFNum58">
    <w:name w:val="RTF_Num 5 8"/>
    <w:uiPriority w:val="99"/>
    <w:rsid w:val="00D1753C"/>
  </w:style>
  <w:style w:type="character" w:customStyle="1" w:styleId="RTFNum59">
    <w:name w:val="RTF_Num 5 9"/>
    <w:uiPriority w:val="99"/>
    <w:rsid w:val="00D1753C"/>
  </w:style>
  <w:style w:type="character" w:customStyle="1" w:styleId="RTFNum61">
    <w:name w:val="RTF_Num 6 1"/>
    <w:uiPriority w:val="99"/>
    <w:rsid w:val="00D1753C"/>
  </w:style>
  <w:style w:type="character" w:customStyle="1" w:styleId="RTFNum62">
    <w:name w:val="RTF_Num 6 2"/>
    <w:uiPriority w:val="99"/>
    <w:rsid w:val="00D1753C"/>
  </w:style>
  <w:style w:type="character" w:customStyle="1" w:styleId="RTFNum63">
    <w:name w:val="RTF_Num 6 3"/>
    <w:uiPriority w:val="99"/>
    <w:rsid w:val="00D1753C"/>
  </w:style>
  <w:style w:type="character" w:customStyle="1" w:styleId="RTFNum64">
    <w:name w:val="RTF_Num 6 4"/>
    <w:uiPriority w:val="99"/>
    <w:rsid w:val="00D1753C"/>
  </w:style>
  <w:style w:type="character" w:customStyle="1" w:styleId="RTFNum65">
    <w:name w:val="RTF_Num 6 5"/>
    <w:uiPriority w:val="99"/>
    <w:rsid w:val="00D1753C"/>
  </w:style>
  <w:style w:type="character" w:customStyle="1" w:styleId="RTFNum66">
    <w:name w:val="RTF_Num 6 6"/>
    <w:uiPriority w:val="99"/>
    <w:rsid w:val="00D1753C"/>
  </w:style>
  <w:style w:type="character" w:customStyle="1" w:styleId="RTFNum67">
    <w:name w:val="RTF_Num 6 7"/>
    <w:uiPriority w:val="99"/>
    <w:rsid w:val="00D1753C"/>
  </w:style>
  <w:style w:type="character" w:customStyle="1" w:styleId="RTFNum68">
    <w:name w:val="RTF_Num 6 8"/>
    <w:uiPriority w:val="99"/>
    <w:rsid w:val="00D1753C"/>
  </w:style>
  <w:style w:type="character" w:customStyle="1" w:styleId="RTFNum69">
    <w:name w:val="RTF_Num 6 9"/>
    <w:uiPriority w:val="99"/>
    <w:rsid w:val="00D1753C"/>
  </w:style>
  <w:style w:type="character" w:customStyle="1" w:styleId="RTFNum71">
    <w:name w:val="RTF_Num 7 1"/>
    <w:uiPriority w:val="99"/>
    <w:rsid w:val="00D1753C"/>
    <w:rPr>
      <w:rFonts w:ascii="Wingdings" w:hAnsi="Wingdings"/>
    </w:rPr>
  </w:style>
  <w:style w:type="character" w:customStyle="1" w:styleId="RTFNum72">
    <w:name w:val="RTF_Num 7 2"/>
    <w:uiPriority w:val="99"/>
    <w:rsid w:val="00D1753C"/>
  </w:style>
  <w:style w:type="character" w:customStyle="1" w:styleId="RTFNum73">
    <w:name w:val="RTF_Num 7 3"/>
    <w:uiPriority w:val="99"/>
    <w:rsid w:val="00D1753C"/>
  </w:style>
  <w:style w:type="character" w:customStyle="1" w:styleId="RTFNum74">
    <w:name w:val="RTF_Num 7 4"/>
    <w:uiPriority w:val="99"/>
    <w:rsid w:val="00D1753C"/>
  </w:style>
  <w:style w:type="character" w:customStyle="1" w:styleId="RTFNum75">
    <w:name w:val="RTF_Num 7 5"/>
    <w:uiPriority w:val="99"/>
    <w:rsid w:val="00D1753C"/>
  </w:style>
  <w:style w:type="character" w:customStyle="1" w:styleId="RTFNum76">
    <w:name w:val="RTF_Num 7 6"/>
    <w:uiPriority w:val="99"/>
    <w:rsid w:val="00D1753C"/>
  </w:style>
  <w:style w:type="character" w:customStyle="1" w:styleId="RTFNum77">
    <w:name w:val="RTF_Num 7 7"/>
    <w:uiPriority w:val="99"/>
    <w:rsid w:val="00D1753C"/>
  </w:style>
  <w:style w:type="character" w:customStyle="1" w:styleId="RTFNum78">
    <w:name w:val="RTF_Num 7 8"/>
    <w:uiPriority w:val="99"/>
    <w:rsid w:val="00D1753C"/>
  </w:style>
  <w:style w:type="character" w:customStyle="1" w:styleId="RTFNum79">
    <w:name w:val="RTF_Num 7 9"/>
    <w:uiPriority w:val="99"/>
    <w:rsid w:val="00D1753C"/>
  </w:style>
  <w:style w:type="character" w:customStyle="1" w:styleId="RTFNum81">
    <w:name w:val="RTF_Num 8 1"/>
    <w:uiPriority w:val="99"/>
    <w:rsid w:val="00D1753C"/>
    <w:rPr>
      <w:rFonts w:ascii="Symbol" w:hAnsi="Symbol"/>
    </w:rPr>
  </w:style>
  <w:style w:type="character" w:customStyle="1" w:styleId="RTFNum82">
    <w:name w:val="RTF_Num 8 2"/>
    <w:uiPriority w:val="99"/>
    <w:rsid w:val="00D1753C"/>
    <w:rPr>
      <w:rFonts w:ascii="Courier New" w:hAnsi="Courier New"/>
    </w:rPr>
  </w:style>
  <w:style w:type="character" w:customStyle="1" w:styleId="RTFNum83">
    <w:name w:val="RTF_Num 8 3"/>
    <w:uiPriority w:val="99"/>
    <w:rsid w:val="00D1753C"/>
    <w:rPr>
      <w:rFonts w:ascii="Wingdings" w:hAnsi="Wingdings"/>
    </w:rPr>
  </w:style>
  <w:style w:type="character" w:customStyle="1" w:styleId="RTFNum84">
    <w:name w:val="RTF_Num 8 4"/>
    <w:uiPriority w:val="99"/>
    <w:rsid w:val="00D1753C"/>
    <w:rPr>
      <w:rFonts w:ascii="Symbol" w:hAnsi="Symbol"/>
    </w:rPr>
  </w:style>
  <w:style w:type="character" w:customStyle="1" w:styleId="RTFNum85">
    <w:name w:val="RTF_Num 8 5"/>
    <w:uiPriority w:val="99"/>
    <w:rsid w:val="00D1753C"/>
    <w:rPr>
      <w:rFonts w:ascii="Courier New" w:hAnsi="Courier New"/>
    </w:rPr>
  </w:style>
  <w:style w:type="character" w:customStyle="1" w:styleId="RTFNum86">
    <w:name w:val="RTF_Num 8 6"/>
    <w:uiPriority w:val="99"/>
    <w:rsid w:val="00D1753C"/>
    <w:rPr>
      <w:rFonts w:ascii="Wingdings" w:hAnsi="Wingdings"/>
    </w:rPr>
  </w:style>
  <w:style w:type="character" w:customStyle="1" w:styleId="RTFNum87">
    <w:name w:val="RTF_Num 8 7"/>
    <w:uiPriority w:val="99"/>
    <w:rsid w:val="00D1753C"/>
    <w:rPr>
      <w:rFonts w:ascii="Symbol" w:hAnsi="Symbol"/>
    </w:rPr>
  </w:style>
  <w:style w:type="character" w:customStyle="1" w:styleId="RTFNum88">
    <w:name w:val="RTF_Num 8 8"/>
    <w:uiPriority w:val="99"/>
    <w:rsid w:val="00D1753C"/>
    <w:rPr>
      <w:rFonts w:ascii="Courier New" w:hAnsi="Courier New"/>
    </w:rPr>
  </w:style>
  <w:style w:type="character" w:customStyle="1" w:styleId="RTFNum89">
    <w:name w:val="RTF_Num 8 9"/>
    <w:uiPriority w:val="99"/>
    <w:rsid w:val="00D1753C"/>
    <w:rPr>
      <w:rFonts w:ascii="Wingdings" w:hAnsi="Wingdings"/>
    </w:rPr>
  </w:style>
  <w:style w:type="character" w:customStyle="1" w:styleId="RTFNum91">
    <w:name w:val="RTF_Num 9 1"/>
    <w:uiPriority w:val="99"/>
    <w:rsid w:val="00D1753C"/>
    <w:rPr>
      <w:rFonts w:ascii="Symbol" w:hAnsi="Symbol"/>
    </w:rPr>
  </w:style>
  <w:style w:type="character" w:customStyle="1" w:styleId="RTFNum92">
    <w:name w:val="RTF_Num 9 2"/>
    <w:uiPriority w:val="99"/>
    <w:rsid w:val="00D1753C"/>
    <w:rPr>
      <w:rFonts w:ascii="Courier New" w:hAnsi="Courier New"/>
    </w:rPr>
  </w:style>
  <w:style w:type="character" w:customStyle="1" w:styleId="RTFNum93">
    <w:name w:val="RTF_Num 9 3"/>
    <w:uiPriority w:val="99"/>
    <w:rsid w:val="00D1753C"/>
    <w:rPr>
      <w:rFonts w:ascii="Wingdings" w:hAnsi="Wingdings"/>
    </w:rPr>
  </w:style>
  <w:style w:type="character" w:customStyle="1" w:styleId="RTFNum94">
    <w:name w:val="RTF_Num 9 4"/>
    <w:uiPriority w:val="99"/>
    <w:rsid w:val="00D1753C"/>
    <w:rPr>
      <w:rFonts w:ascii="Symbol" w:hAnsi="Symbol"/>
    </w:rPr>
  </w:style>
  <w:style w:type="character" w:customStyle="1" w:styleId="RTFNum95">
    <w:name w:val="RTF_Num 9 5"/>
    <w:uiPriority w:val="99"/>
    <w:rsid w:val="00D1753C"/>
    <w:rPr>
      <w:rFonts w:ascii="Courier New" w:hAnsi="Courier New"/>
    </w:rPr>
  </w:style>
  <w:style w:type="character" w:customStyle="1" w:styleId="RTFNum96">
    <w:name w:val="RTF_Num 9 6"/>
    <w:uiPriority w:val="99"/>
    <w:rsid w:val="00D1753C"/>
    <w:rPr>
      <w:rFonts w:ascii="Wingdings" w:hAnsi="Wingdings"/>
    </w:rPr>
  </w:style>
  <w:style w:type="character" w:customStyle="1" w:styleId="RTFNum97">
    <w:name w:val="RTF_Num 9 7"/>
    <w:uiPriority w:val="99"/>
    <w:rsid w:val="00D1753C"/>
    <w:rPr>
      <w:rFonts w:ascii="Symbol" w:hAnsi="Symbol"/>
    </w:rPr>
  </w:style>
  <w:style w:type="character" w:customStyle="1" w:styleId="RTFNum98">
    <w:name w:val="RTF_Num 9 8"/>
    <w:uiPriority w:val="99"/>
    <w:rsid w:val="00D1753C"/>
    <w:rPr>
      <w:rFonts w:ascii="Courier New" w:hAnsi="Courier New"/>
    </w:rPr>
  </w:style>
  <w:style w:type="character" w:customStyle="1" w:styleId="RTFNum99">
    <w:name w:val="RTF_Num 9 9"/>
    <w:uiPriority w:val="99"/>
    <w:rsid w:val="00D1753C"/>
    <w:rPr>
      <w:rFonts w:ascii="Wingdings" w:hAnsi="Wingdings"/>
    </w:rPr>
  </w:style>
  <w:style w:type="character" w:customStyle="1" w:styleId="RTFNum101">
    <w:name w:val="RTF_Num 10 1"/>
    <w:uiPriority w:val="99"/>
    <w:rsid w:val="00D1753C"/>
    <w:rPr>
      <w:rFonts w:ascii="Tahoma Greek" w:eastAsia="Tahoma Greek" w:hAnsi="Tahoma Greek"/>
      <w:sz w:val="22"/>
    </w:rPr>
  </w:style>
  <w:style w:type="character" w:customStyle="1" w:styleId="RTFNum102">
    <w:name w:val="RTF_Num 10 2"/>
    <w:uiPriority w:val="99"/>
    <w:rsid w:val="00D1753C"/>
    <w:rPr>
      <w:rFonts w:ascii="Courier New" w:hAnsi="Courier New"/>
    </w:rPr>
  </w:style>
  <w:style w:type="character" w:customStyle="1" w:styleId="RTFNum103">
    <w:name w:val="RTF_Num 10 3"/>
    <w:uiPriority w:val="99"/>
    <w:rsid w:val="00D1753C"/>
    <w:rPr>
      <w:rFonts w:ascii="Wingdings" w:hAnsi="Wingdings"/>
    </w:rPr>
  </w:style>
  <w:style w:type="character" w:customStyle="1" w:styleId="RTFNum104">
    <w:name w:val="RTF_Num 10 4"/>
    <w:uiPriority w:val="99"/>
    <w:rsid w:val="00D1753C"/>
    <w:rPr>
      <w:rFonts w:ascii="Symbol" w:hAnsi="Symbol"/>
    </w:rPr>
  </w:style>
  <w:style w:type="character" w:customStyle="1" w:styleId="RTFNum105">
    <w:name w:val="RTF_Num 10 5"/>
    <w:uiPriority w:val="99"/>
    <w:rsid w:val="00D1753C"/>
    <w:rPr>
      <w:rFonts w:ascii="Courier New" w:hAnsi="Courier New"/>
    </w:rPr>
  </w:style>
  <w:style w:type="character" w:customStyle="1" w:styleId="RTFNum106">
    <w:name w:val="RTF_Num 10 6"/>
    <w:uiPriority w:val="99"/>
    <w:rsid w:val="00D1753C"/>
    <w:rPr>
      <w:rFonts w:ascii="Wingdings" w:hAnsi="Wingdings"/>
    </w:rPr>
  </w:style>
  <w:style w:type="character" w:customStyle="1" w:styleId="RTFNum107">
    <w:name w:val="RTF_Num 10 7"/>
    <w:uiPriority w:val="99"/>
    <w:rsid w:val="00D1753C"/>
    <w:rPr>
      <w:rFonts w:ascii="Symbol" w:hAnsi="Symbol"/>
    </w:rPr>
  </w:style>
  <w:style w:type="character" w:customStyle="1" w:styleId="RTFNum108">
    <w:name w:val="RTF_Num 10 8"/>
    <w:uiPriority w:val="99"/>
    <w:rsid w:val="00D1753C"/>
    <w:rPr>
      <w:rFonts w:ascii="Courier New" w:hAnsi="Courier New"/>
    </w:rPr>
  </w:style>
  <w:style w:type="character" w:customStyle="1" w:styleId="RTFNum109">
    <w:name w:val="RTF_Num 10 9"/>
    <w:uiPriority w:val="99"/>
    <w:rsid w:val="00D1753C"/>
    <w:rPr>
      <w:rFonts w:ascii="Wingdings" w:hAnsi="Wingdings"/>
    </w:rPr>
  </w:style>
  <w:style w:type="character" w:customStyle="1" w:styleId="RTFNum111">
    <w:name w:val="RTF_Num 11 1"/>
    <w:uiPriority w:val="99"/>
    <w:rsid w:val="00D1753C"/>
    <w:rPr>
      <w:rFonts w:ascii="Wingdings" w:hAnsi="Wingdings"/>
    </w:rPr>
  </w:style>
  <w:style w:type="character" w:customStyle="1" w:styleId="RTFNum112">
    <w:name w:val="RTF_Num 11 2"/>
    <w:uiPriority w:val="99"/>
    <w:rsid w:val="00D1753C"/>
    <w:rPr>
      <w:rFonts w:ascii="Courier New" w:hAnsi="Courier New"/>
    </w:rPr>
  </w:style>
  <w:style w:type="character" w:customStyle="1" w:styleId="RTFNum113">
    <w:name w:val="RTF_Num 11 3"/>
    <w:uiPriority w:val="99"/>
    <w:rsid w:val="00D1753C"/>
    <w:rPr>
      <w:rFonts w:ascii="Wingdings" w:hAnsi="Wingdings"/>
    </w:rPr>
  </w:style>
  <w:style w:type="character" w:customStyle="1" w:styleId="RTFNum114">
    <w:name w:val="RTF_Num 11 4"/>
    <w:uiPriority w:val="99"/>
    <w:rsid w:val="00D1753C"/>
    <w:rPr>
      <w:rFonts w:ascii="Symbol" w:hAnsi="Symbol"/>
    </w:rPr>
  </w:style>
  <w:style w:type="character" w:customStyle="1" w:styleId="RTFNum115">
    <w:name w:val="RTF_Num 11 5"/>
    <w:uiPriority w:val="99"/>
    <w:rsid w:val="00D1753C"/>
    <w:rPr>
      <w:rFonts w:ascii="Courier New" w:hAnsi="Courier New"/>
    </w:rPr>
  </w:style>
  <w:style w:type="character" w:customStyle="1" w:styleId="RTFNum116">
    <w:name w:val="RTF_Num 11 6"/>
    <w:uiPriority w:val="99"/>
    <w:rsid w:val="00D1753C"/>
    <w:rPr>
      <w:rFonts w:ascii="Wingdings" w:hAnsi="Wingdings"/>
    </w:rPr>
  </w:style>
  <w:style w:type="character" w:customStyle="1" w:styleId="RTFNum117">
    <w:name w:val="RTF_Num 11 7"/>
    <w:uiPriority w:val="99"/>
    <w:rsid w:val="00D1753C"/>
    <w:rPr>
      <w:rFonts w:ascii="Symbol" w:hAnsi="Symbol"/>
    </w:rPr>
  </w:style>
  <w:style w:type="character" w:customStyle="1" w:styleId="RTFNum118">
    <w:name w:val="RTF_Num 11 8"/>
    <w:uiPriority w:val="99"/>
    <w:rsid w:val="00D1753C"/>
    <w:rPr>
      <w:rFonts w:ascii="Courier New" w:hAnsi="Courier New"/>
    </w:rPr>
  </w:style>
  <w:style w:type="character" w:customStyle="1" w:styleId="RTFNum119">
    <w:name w:val="RTF_Num 11 9"/>
    <w:uiPriority w:val="99"/>
    <w:rsid w:val="00D1753C"/>
    <w:rPr>
      <w:rFonts w:ascii="Wingdings" w:hAnsi="Wingdings"/>
    </w:rPr>
  </w:style>
  <w:style w:type="character" w:customStyle="1" w:styleId="RTFNum121">
    <w:name w:val="RTF_Num 12 1"/>
    <w:uiPriority w:val="99"/>
    <w:rsid w:val="00D1753C"/>
    <w:rPr>
      <w:rFonts w:ascii="Wingdings" w:hAnsi="Wingdings"/>
    </w:rPr>
  </w:style>
  <w:style w:type="character" w:customStyle="1" w:styleId="RTFNum122">
    <w:name w:val="RTF_Num 12 2"/>
    <w:uiPriority w:val="99"/>
    <w:rsid w:val="00D1753C"/>
    <w:rPr>
      <w:rFonts w:ascii="Courier New" w:hAnsi="Courier New"/>
    </w:rPr>
  </w:style>
  <w:style w:type="character" w:customStyle="1" w:styleId="RTFNum123">
    <w:name w:val="RTF_Num 12 3"/>
    <w:uiPriority w:val="99"/>
    <w:rsid w:val="00D1753C"/>
    <w:rPr>
      <w:rFonts w:ascii="Wingdings" w:hAnsi="Wingdings"/>
    </w:rPr>
  </w:style>
  <w:style w:type="character" w:customStyle="1" w:styleId="RTFNum124">
    <w:name w:val="RTF_Num 12 4"/>
    <w:uiPriority w:val="99"/>
    <w:rsid w:val="00D1753C"/>
    <w:rPr>
      <w:rFonts w:ascii="Symbol" w:hAnsi="Symbol"/>
    </w:rPr>
  </w:style>
  <w:style w:type="character" w:customStyle="1" w:styleId="RTFNum125">
    <w:name w:val="RTF_Num 12 5"/>
    <w:uiPriority w:val="99"/>
    <w:rsid w:val="00D1753C"/>
    <w:rPr>
      <w:rFonts w:ascii="Courier New" w:hAnsi="Courier New"/>
    </w:rPr>
  </w:style>
  <w:style w:type="character" w:customStyle="1" w:styleId="RTFNum126">
    <w:name w:val="RTF_Num 12 6"/>
    <w:uiPriority w:val="99"/>
    <w:rsid w:val="00D1753C"/>
    <w:rPr>
      <w:rFonts w:ascii="Wingdings" w:hAnsi="Wingdings"/>
    </w:rPr>
  </w:style>
  <w:style w:type="character" w:customStyle="1" w:styleId="RTFNum127">
    <w:name w:val="RTF_Num 12 7"/>
    <w:uiPriority w:val="99"/>
    <w:rsid w:val="00D1753C"/>
    <w:rPr>
      <w:rFonts w:ascii="Symbol" w:hAnsi="Symbol"/>
    </w:rPr>
  </w:style>
  <w:style w:type="character" w:customStyle="1" w:styleId="RTFNum128">
    <w:name w:val="RTF_Num 12 8"/>
    <w:uiPriority w:val="99"/>
    <w:rsid w:val="00D1753C"/>
    <w:rPr>
      <w:rFonts w:ascii="Courier New" w:hAnsi="Courier New"/>
    </w:rPr>
  </w:style>
  <w:style w:type="character" w:customStyle="1" w:styleId="RTFNum129">
    <w:name w:val="RTF_Num 12 9"/>
    <w:uiPriority w:val="99"/>
    <w:rsid w:val="00D1753C"/>
    <w:rPr>
      <w:rFonts w:ascii="Wingdings" w:hAnsi="Wingdings"/>
    </w:rPr>
  </w:style>
  <w:style w:type="character" w:customStyle="1" w:styleId="RTFNum131">
    <w:name w:val="RTF_Num 13 1"/>
    <w:uiPriority w:val="99"/>
    <w:rsid w:val="00D1753C"/>
    <w:rPr>
      <w:rFonts w:ascii="Symbol" w:hAnsi="Symbol"/>
    </w:rPr>
  </w:style>
  <w:style w:type="character" w:customStyle="1" w:styleId="RTFNum132">
    <w:name w:val="RTF_Num 13 2"/>
    <w:uiPriority w:val="99"/>
    <w:rsid w:val="00D1753C"/>
    <w:rPr>
      <w:rFonts w:ascii="Courier New" w:hAnsi="Courier New"/>
    </w:rPr>
  </w:style>
  <w:style w:type="character" w:customStyle="1" w:styleId="RTFNum133">
    <w:name w:val="RTF_Num 13 3"/>
    <w:uiPriority w:val="99"/>
    <w:rsid w:val="00D1753C"/>
    <w:rPr>
      <w:rFonts w:ascii="Wingdings" w:hAnsi="Wingdings"/>
    </w:rPr>
  </w:style>
  <w:style w:type="character" w:customStyle="1" w:styleId="RTFNum134">
    <w:name w:val="RTF_Num 13 4"/>
    <w:uiPriority w:val="99"/>
    <w:rsid w:val="00D1753C"/>
    <w:rPr>
      <w:rFonts w:ascii="Symbol" w:hAnsi="Symbol"/>
    </w:rPr>
  </w:style>
  <w:style w:type="character" w:customStyle="1" w:styleId="RTFNum135">
    <w:name w:val="RTF_Num 13 5"/>
    <w:uiPriority w:val="99"/>
    <w:rsid w:val="00D1753C"/>
    <w:rPr>
      <w:rFonts w:ascii="Courier New" w:hAnsi="Courier New"/>
    </w:rPr>
  </w:style>
  <w:style w:type="character" w:customStyle="1" w:styleId="RTFNum136">
    <w:name w:val="RTF_Num 13 6"/>
    <w:uiPriority w:val="99"/>
    <w:rsid w:val="00D1753C"/>
    <w:rPr>
      <w:rFonts w:ascii="Wingdings" w:hAnsi="Wingdings"/>
    </w:rPr>
  </w:style>
  <w:style w:type="character" w:customStyle="1" w:styleId="RTFNum137">
    <w:name w:val="RTF_Num 13 7"/>
    <w:uiPriority w:val="99"/>
    <w:rsid w:val="00D1753C"/>
    <w:rPr>
      <w:rFonts w:ascii="Symbol" w:hAnsi="Symbol"/>
    </w:rPr>
  </w:style>
  <w:style w:type="character" w:customStyle="1" w:styleId="RTFNum138">
    <w:name w:val="RTF_Num 13 8"/>
    <w:uiPriority w:val="99"/>
    <w:rsid w:val="00D1753C"/>
    <w:rPr>
      <w:rFonts w:ascii="Courier New" w:hAnsi="Courier New"/>
    </w:rPr>
  </w:style>
  <w:style w:type="character" w:customStyle="1" w:styleId="RTFNum139">
    <w:name w:val="RTF_Num 13 9"/>
    <w:uiPriority w:val="99"/>
    <w:rsid w:val="00D1753C"/>
    <w:rPr>
      <w:rFonts w:ascii="Wingdings" w:hAnsi="Wingdings"/>
    </w:rPr>
  </w:style>
  <w:style w:type="character" w:customStyle="1" w:styleId="RTFNum141">
    <w:name w:val="RTF_Num 14 1"/>
    <w:uiPriority w:val="99"/>
    <w:rsid w:val="00D1753C"/>
    <w:rPr>
      <w:rFonts w:ascii="Wingdings" w:hAnsi="Wingdings"/>
    </w:rPr>
  </w:style>
  <w:style w:type="character" w:customStyle="1" w:styleId="RTFNum142">
    <w:name w:val="RTF_Num 14 2"/>
    <w:uiPriority w:val="99"/>
    <w:rsid w:val="00D1753C"/>
  </w:style>
  <w:style w:type="character" w:customStyle="1" w:styleId="RTFNum143">
    <w:name w:val="RTF_Num 14 3"/>
    <w:uiPriority w:val="99"/>
    <w:rsid w:val="00D1753C"/>
  </w:style>
  <w:style w:type="character" w:customStyle="1" w:styleId="RTFNum144">
    <w:name w:val="RTF_Num 14 4"/>
    <w:uiPriority w:val="99"/>
    <w:rsid w:val="00D1753C"/>
  </w:style>
  <w:style w:type="character" w:customStyle="1" w:styleId="RTFNum145">
    <w:name w:val="RTF_Num 14 5"/>
    <w:uiPriority w:val="99"/>
    <w:rsid w:val="00D1753C"/>
  </w:style>
  <w:style w:type="character" w:customStyle="1" w:styleId="RTFNum146">
    <w:name w:val="RTF_Num 14 6"/>
    <w:uiPriority w:val="99"/>
    <w:rsid w:val="00D1753C"/>
  </w:style>
  <w:style w:type="character" w:customStyle="1" w:styleId="RTFNum147">
    <w:name w:val="RTF_Num 14 7"/>
    <w:uiPriority w:val="99"/>
    <w:rsid w:val="00D1753C"/>
  </w:style>
  <w:style w:type="character" w:customStyle="1" w:styleId="RTFNum148">
    <w:name w:val="RTF_Num 14 8"/>
    <w:uiPriority w:val="99"/>
    <w:rsid w:val="00D1753C"/>
  </w:style>
  <w:style w:type="character" w:customStyle="1" w:styleId="RTFNum149">
    <w:name w:val="RTF_Num 14 9"/>
    <w:uiPriority w:val="99"/>
    <w:rsid w:val="00D1753C"/>
  </w:style>
  <w:style w:type="paragraph" w:customStyle="1" w:styleId="Heading">
    <w:name w:val="Heading"/>
    <w:basedOn w:val="Default"/>
    <w:next w:val="Textbody"/>
    <w:uiPriority w:val="99"/>
    <w:rsid w:val="00D1753C"/>
    <w:pPr>
      <w:keepNext/>
      <w:spacing w:before="240" w:after="120"/>
    </w:pPr>
    <w:rPr>
      <w:rFonts w:ascii="Liberation Sans" w:cs="Liberation Sans"/>
      <w:sz w:val="28"/>
      <w:szCs w:val="28"/>
      <w:lang w:val="en-US" w:eastAsia="en-US" w:bidi="ar-SA"/>
    </w:rPr>
  </w:style>
  <w:style w:type="paragraph" w:customStyle="1" w:styleId="Textbody">
    <w:name w:val="Text body"/>
    <w:basedOn w:val="Default"/>
    <w:uiPriority w:val="99"/>
    <w:rsid w:val="00D1753C"/>
    <w:pPr>
      <w:spacing w:after="120"/>
    </w:pPr>
    <w:rPr>
      <w:rFonts w:eastAsia="Liberation Serif" w:hAnsi="Calibri"/>
      <w:lang w:val="en-US" w:eastAsia="en-US" w:bidi="ar-SA"/>
    </w:rPr>
  </w:style>
  <w:style w:type="paragraph" w:styleId="List">
    <w:name w:val="List"/>
    <w:basedOn w:val="Textbody"/>
    <w:uiPriority w:val="99"/>
    <w:rsid w:val="00D1753C"/>
    <w:rPr>
      <w:rFonts w:eastAsia="Lohit Hindi"/>
    </w:rPr>
  </w:style>
  <w:style w:type="paragraph" w:styleId="Caption">
    <w:name w:val="caption"/>
    <w:basedOn w:val="Default"/>
    <w:uiPriority w:val="99"/>
    <w:qFormat/>
    <w:rsid w:val="00D1753C"/>
    <w:pPr>
      <w:spacing w:before="120" w:after="120"/>
    </w:pPr>
    <w:rPr>
      <w:rFonts w:hAnsi="Calibri"/>
      <w:i/>
      <w:iCs/>
      <w:lang w:val="en-US" w:eastAsia="en-US" w:bidi="ar-SA"/>
    </w:rPr>
  </w:style>
  <w:style w:type="paragraph" w:customStyle="1" w:styleId="Index">
    <w:name w:val="Index"/>
    <w:basedOn w:val="Default"/>
    <w:uiPriority w:val="99"/>
    <w:rsid w:val="00D1753C"/>
    <w:rPr>
      <w:rFonts w:hAnsi="Calibri"/>
      <w:lang w:val="en-US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D1753C"/>
    <w:rPr>
      <w:rFonts w:asciiTheme="majorHAnsi" w:eastAsiaTheme="majorEastAsia" w:hAnsiTheme="majorHAnsi" w:cstheme="majorBidi"/>
      <w:sz w:val="24"/>
      <w:szCs w:val="24"/>
    </w:rPr>
  </w:style>
  <w:style w:type="character" w:styleId="Hyperlink">
    <w:name w:val="Hyperlink"/>
    <w:uiPriority w:val="99"/>
    <w:rsid w:val="00E875B4"/>
    <w:rPr>
      <w:rFonts w:ascii="Times New Roman" w:eastAsia="Times New Roman" w:hAnsi="Times New Roman"/>
      <w:color w:val="000080"/>
      <w:u w:val="single"/>
    </w:rPr>
  </w:style>
  <w:style w:type="paragraph" w:styleId="BodyText">
    <w:name w:val="Body Text"/>
    <w:basedOn w:val="Normal"/>
    <w:link w:val="BodyTextChar"/>
    <w:uiPriority w:val="99"/>
    <w:rsid w:val="00E875B4"/>
    <w:pPr>
      <w:spacing w:after="120" w:line="240" w:lineRule="auto"/>
    </w:pPr>
    <w:rPr>
      <w:rFonts w:ascii="Times New Roman" w:eastAsia="Times New Roman" w:hAnsi="Times New Roman" w:cs="Mangal"/>
      <w:sz w:val="24"/>
      <w:szCs w:val="20"/>
      <w:lang w:val="en-IN" w:eastAsia="zh-CN" w:bidi="hi-IN"/>
    </w:rPr>
  </w:style>
  <w:style w:type="character" w:customStyle="1" w:styleId="BodyTextChar">
    <w:name w:val="Body Text Char"/>
    <w:basedOn w:val="DefaultParagraphFont"/>
    <w:link w:val="BodyText"/>
    <w:uiPriority w:val="99"/>
    <w:rsid w:val="00E875B4"/>
    <w:rPr>
      <w:rFonts w:ascii="Times New Roman" w:eastAsia="Times New Roman" w:hAnsi="Times New Roman" w:cs="Mangal"/>
      <w:sz w:val="24"/>
      <w:szCs w:val="20"/>
      <w:lang w:val="en-IN" w:eastAsia="zh-CN" w:bidi="hi-IN"/>
    </w:rPr>
  </w:style>
  <w:style w:type="paragraph" w:styleId="ListParagraph">
    <w:name w:val="List Paragraph"/>
    <w:basedOn w:val="Normal"/>
    <w:uiPriority w:val="34"/>
    <w:qFormat/>
    <w:rsid w:val="00C80D4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3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srinivas</cp:lastModifiedBy>
  <cp:revision>142</cp:revision>
  <dcterms:created xsi:type="dcterms:W3CDTF">2015-03-03T14:24:00Z</dcterms:created>
  <dcterms:modified xsi:type="dcterms:W3CDTF">2017-02-28T04:23:00Z</dcterms:modified>
</cp:coreProperties>
</file>