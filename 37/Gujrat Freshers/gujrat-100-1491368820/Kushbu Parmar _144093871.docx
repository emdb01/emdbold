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810" w:rsidRPr="00AC3009" w:rsidRDefault="00E83810" w:rsidP="00E83810">
      <w:pPr>
        <w:pStyle w:val="subtext"/>
        <w:numPr>
          <w:ilvl w:val="0"/>
          <w:numId w:val="0"/>
        </w:numPr>
        <w:rPr>
          <w:rFonts w:ascii="Bookman Old Style" w:hAnsi="Bookman Old Style" w:cs="Tahoma"/>
          <w:sz w:val="24"/>
          <w:szCs w:val="24"/>
          <w:u w:val="single"/>
        </w:rPr>
      </w:pPr>
    </w:p>
    <w:p w:rsidR="00E83810" w:rsidRPr="00AC3009" w:rsidRDefault="00E83810" w:rsidP="00E83810">
      <w:pPr>
        <w:pStyle w:val="subtext"/>
        <w:numPr>
          <w:ilvl w:val="0"/>
          <w:numId w:val="0"/>
        </w:numPr>
        <w:rPr>
          <w:rFonts w:ascii="Bookman Old Style" w:hAnsi="Bookman Old Style" w:cs="Tahoma"/>
          <w:sz w:val="24"/>
          <w:szCs w:val="24"/>
          <w:u w:val="single"/>
        </w:rPr>
      </w:pPr>
      <w:r w:rsidRPr="00AC3009">
        <w:rPr>
          <w:rFonts w:ascii="Bookman Old Style" w:hAnsi="Bookman Old Style" w:cs="Tahoma"/>
          <w:sz w:val="24"/>
          <w:szCs w:val="24"/>
          <w:u w:val="single"/>
        </w:rPr>
        <w:t>PROFESSIONAL SUMMARY</w:t>
      </w:r>
    </w:p>
    <w:p w:rsidR="00E83810" w:rsidRPr="00AC3009" w:rsidRDefault="00E83810" w:rsidP="00E83810">
      <w:pPr>
        <w:pStyle w:val="subtext"/>
        <w:numPr>
          <w:ilvl w:val="0"/>
          <w:numId w:val="0"/>
        </w:numPr>
        <w:rPr>
          <w:rFonts w:ascii="Bookman Old Style" w:hAnsi="Bookman Old Style" w:cs="Tahoma"/>
          <w:b w:val="0"/>
          <w:sz w:val="24"/>
          <w:szCs w:val="24"/>
        </w:rPr>
      </w:pPr>
    </w:p>
    <w:p w:rsidR="00E83810" w:rsidRPr="00AC3009" w:rsidRDefault="00E83810" w:rsidP="00E83810">
      <w:pPr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2520"/>
        </w:tabs>
        <w:autoSpaceDN/>
        <w:rPr>
          <w:rFonts w:ascii="Bookman Old Style" w:hAnsi="Bookman Old Style" w:cs="Tahoma"/>
          <w:sz w:val="24"/>
          <w:szCs w:val="24"/>
        </w:rPr>
      </w:pPr>
      <w:r w:rsidRPr="00AC3009">
        <w:rPr>
          <w:rFonts w:ascii="Bookman Old Style" w:hAnsi="Bookman Old Style" w:cs="Tahoma"/>
          <w:sz w:val="24"/>
          <w:szCs w:val="24"/>
        </w:rPr>
        <w:t>Excellent problem resolution and communication skills with ability to work under pressure in a highly visible role.</w:t>
      </w:r>
    </w:p>
    <w:p w:rsidR="00E83810" w:rsidRPr="00AC3009" w:rsidRDefault="00E83810" w:rsidP="00E83810">
      <w:pPr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2520"/>
        </w:tabs>
        <w:autoSpaceDN/>
        <w:rPr>
          <w:rFonts w:ascii="Bookman Old Style" w:hAnsi="Bookman Old Style" w:cs="Tahoma"/>
          <w:sz w:val="24"/>
          <w:szCs w:val="24"/>
        </w:rPr>
      </w:pPr>
      <w:r w:rsidRPr="00AC3009">
        <w:rPr>
          <w:rFonts w:ascii="Bookman Old Style" w:hAnsi="Bookman Old Style" w:cs="Tahoma"/>
          <w:sz w:val="24"/>
          <w:szCs w:val="24"/>
        </w:rPr>
        <w:t>Adaptive to team environment and has the capability of completing complex tasks independently</w:t>
      </w:r>
    </w:p>
    <w:p w:rsidR="00E83810" w:rsidRDefault="00E83810" w:rsidP="00E83810">
      <w:pPr>
        <w:numPr>
          <w:ilvl w:val="0"/>
          <w:numId w:val="4"/>
        </w:numPr>
        <w:shd w:val="clear" w:color="auto" w:fill="FFFFFF"/>
        <w:tabs>
          <w:tab w:val="left" w:pos="360"/>
          <w:tab w:val="left" w:pos="720"/>
          <w:tab w:val="left" w:pos="1080"/>
          <w:tab w:val="left" w:pos="2520"/>
        </w:tabs>
        <w:suppressAutoHyphens/>
        <w:autoSpaceDE/>
        <w:autoSpaceDN/>
        <w:spacing w:line="236" w:lineRule="atLeast"/>
        <w:rPr>
          <w:rFonts w:ascii="Bookman Old Style" w:hAnsi="Bookman Old Style" w:cs="Tahoma"/>
          <w:color w:val="000000"/>
          <w:sz w:val="24"/>
          <w:szCs w:val="24"/>
        </w:rPr>
      </w:pPr>
      <w:r w:rsidRPr="00AC3009">
        <w:rPr>
          <w:rFonts w:ascii="Bookman Old Style" w:hAnsi="Bookman Old Style" w:cs="Tahoma"/>
          <w:color w:val="000000"/>
          <w:sz w:val="24"/>
          <w:szCs w:val="24"/>
        </w:rPr>
        <w:t xml:space="preserve">Self-learning abilities, Good communication and interpersonal skills, highly motivated and productive team worker. </w:t>
      </w:r>
    </w:p>
    <w:p w:rsidR="00220477" w:rsidRPr="00AC3009" w:rsidRDefault="00220477" w:rsidP="00220477">
      <w:pPr>
        <w:shd w:val="clear" w:color="auto" w:fill="FFFFFF"/>
        <w:tabs>
          <w:tab w:val="left" w:pos="720"/>
          <w:tab w:val="left" w:pos="1080"/>
          <w:tab w:val="left" w:pos="2520"/>
        </w:tabs>
        <w:suppressAutoHyphens/>
        <w:autoSpaceDE/>
        <w:autoSpaceDN/>
        <w:spacing w:line="236" w:lineRule="atLeast"/>
        <w:ind w:left="360"/>
        <w:rPr>
          <w:rFonts w:ascii="Bookman Old Style" w:hAnsi="Bookman Old Style" w:cs="Tahoma"/>
          <w:color w:val="000000"/>
          <w:sz w:val="24"/>
          <w:szCs w:val="24"/>
        </w:rPr>
      </w:pPr>
    </w:p>
    <w:p w:rsidR="00E83810" w:rsidRPr="00AC3009" w:rsidRDefault="00E83810" w:rsidP="00E83810">
      <w:pPr>
        <w:pStyle w:val="Heading5"/>
        <w:spacing w:before="0" w:after="0"/>
        <w:jc w:val="both"/>
        <w:rPr>
          <w:rFonts w:ascii="Bookman Old Style" w:hAnsi="Bookman Old Style" w:cs="Tahoma"/>
          <w:i w:val="0"/>
          <w:sz w:val="24"/>
          <w:szCs w:val="24"/>
          <w:u w:val="single"/>
        </w:rPr>
      </w:pPr>
      <w:r w:rsidRPr="00AC3009">
        <w:rPr>
          <w:rFonts w:ascii="Bookman Old Style" w:hAnsi="Bookman Old Style" w:cs="Tahoma"/>
          <w:i w:val="0"/>
          <w:sz w:val="24"/>
          <w:szCs w:val="24"/>
          <w:u w:val="single"/>
        </w:rPr>
        <w:t>PROFESSIONAL EDUCATION</w:t>
      </w:r>
    </w:p>
    <w:p w:rsidR="00E83810" w:rsidRPr="00AC3009" w:rsidRDefault="00E83810" w:rsidP="00E83810">
      <w:pPr>
        <w:pStyle w:val="Heading5"/>
        <w:spacing w:before="0" w:after="0"/>
        <w:jc w:val="both"/>
        <w:rPr>
          <w:rFonts w:ascii="Bookman Old Style" w:hAnsi="Bookman Old Style" w:cs="Tahoma"/>
          <w:b w:val="0"/>
          <w:bCs w:val="0"/>
          <w:i w:val="0"/>
          <w:sz w:val="24"/>
          <w:szCs w:val="24"/>
        </w:rPr>
      </w:pPr>
    </w:p>
    <w:tbl>
      <w:tblPr>
        <w:tblpPr w:leftFromText="180" w:rightFromText="180" w:vertAnchor="text" w:horzAnchor="margin" w:tblpY="152"/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28"/>
        <w:gridCol w:w="2070"/>
        <w:gridCol w:w="4032"/>
        <w:gridCol w:w="2036"/>
      </w:tblGrid>
      <w:tr w:rsidR="00AC3009" w:rsidRPr="00AC3009" w:rsidTr="00AC3009">
        <w:trPr>
          <w:trHeight w:hRule="exact" w:val="487"/>
        </w:trPr>
        <w:tc>
          <w:tcPr>
            <w:tcW w:w="17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b/>
                <w:sz w:val="24"/>
                <w:szCs w:val="24"/>
              </w:rPr>
              <w:t>Degree</w:t>
            </w:r>
          </w:p>
        </w:tc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b/>
                <w:sz w:val="24"/>
                <w:szCs w:val="24"/>
              </w:rPr>
              <w:t>Year</w:t>
            </w:r>
          </w:p>
        </w:tc>
        <w:tc>
          <w:tcPr>
            <w:tcW w:w="40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b/>
                <w:sz w:val="24"/>
                <w:szCs w:val="24"/>
              </w:rPr>
              <w:t>Board/University</w:t>
            </w:r>
          </w:p>
        </w:tc>
        <w:tc>
          <w:tcPr>
            <w:tcW w:w="20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b/>
                <w:sz w:val="24"/>
                <w:szCs w:val="24"/>
              </w:rPr>
              <w:t>Percentage</w:t>
            </w:r>
          </w:p>
        </w:tc>
      </w:tr>
      <w:tr w:rsidR="00AC3009" w:rsidRPr="00AC3009" w:rsidTr="00AC3009">
        <w:trPr>
          <w:trHeight w:hRule="exact" w:val="693"/>
        </w:trPr>
        <w:tc>
          <w:tcPr>
            <w:tcW w:w="17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BE(IT)</w:t>
            </w:r>
          </w:p>
        </w:tc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2016</w:t>
            </w:r>
          </w:p>
        </w:tc>
        <w:tc>
          <w:tcPr>
            <w:tcW w:w="40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Gujarat Technological University.</w:t>
            </w:r>
          </w:p>
        </w:tc>
        <w:tc>
          <w:tcPr>
            <w:tcW w:w="20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550354" w:rsidP="00550354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69.70%</w:t>
            </w:r>
          </w:p>
        </w:tc>
      </w:tr>
      <w:tr w:rsidR="00AC3009" w:rsidRPr="00AC3009" w:rsidTr="00AC3009">
        <w:trPr>
          <w:trHeight w:hRule="exact" w:val="442"/>
        </w:trPr>
        <w:tc>
          <w:tcPr>
            <w:tcW w:w="17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H.S.C</w:t>
            </w:r>
          </w:p>
        </w:tc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2012</w:t>
            </w:r>
          </w:p>
        </w:tc>
        <w:tc>
          <w:tcPr>
            <w:tcW w:w="40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GHSEB</w:t>
            </w:r>
          </w:p>
        </w:tc>
        <w:tc>
          <w:tcPr>
            <w:tcW w:w="20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58.15 %</w:t>
            </w:r>
          </w:p>
        </w:tc>
      </w:tr>
      <w:tr w:rsidR="00AC3009" w:rsidRPr="00AC3009" w:rsidTr="00AC3009">
        <w:trPr>
          <w:trHeight w:hRule="exact" w:val="442"/>
        </w:trPr>
        <w:tc>
          <w:tcPr>
            <w:tcW w:w="17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S.S.C</w:t>
            </w:r>
          </w:p>
        </w:tc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2010</w:t>
            </w:r>
          </w:p>
        </w:tc>
        <w:tc>
          <w:tcPr>
            <w:tcW w:w="40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GSEB</w:t>
            </w:r>
          </w:p>
        </w:tc>
        <w:tc>
          <w:tcPr>
            <w:tcW w:w="20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C3009" w:rsidRPr="00AC3009" w:rsidRDefault="00AC3009" w:rsidP="00AC300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3009">
              <w:rPr>
                <w:rFonts w:ascii="Bookman Old Style" w:hAnsi="Bookman Old Style"/>
                <w:sz w:val="24"/>
                <w:szCs w:val="24"/>
              </w:rPr>
              <w:t>87.38 %</w:t>
            </w:r>
          </w:p>
        </w:tc>
      </w:tr>
    </w:tbl>
    <w:p w:rsidR="00E83810" w:rsidRPr="00AC3009" w:rsidRDefault="00E83810" w:rsidP="00E83810">
      <w:pPr>
        <w:rPr>
          <w:rFonts w:ascii="Bookman Old Style" w:hAnsi="Bookman Old Style" w:cs="Tahoma"/>
          <w:sz w:val="24"/>
          <w:szCs w:val="24"/>
        </w:rPr>
      </w:pPr>
    </w:p>
    <w:p w:rsidR="00E83810" w:rsidRPr="00AC3009" w:rsidRDefault="00E83810" w:rsidP="00E83810">
      <w:pPr>
        <w:pStyle w:val="Heading5"/>
        <w:spacing w:before="0" w:after="0"/>
        <w:jc w:val="both"/>
        <w:rPr>
          <w:rFonts w:ascii="Bookman Old Style" w:hAnsi="Bookman Old Style" w:cs="Tahoma"/>
          <w:b w:val="0"/>
          <w:bCs w:val="0"/>
          <w:i w:val="0"/>
          <w:sz w:val="24"/>
          <w:szCs w:val="24"/>
        </w:rPr>
      </w:pPr>
    </w:p>
    <w:p w:rsidR="00E83810" w:rsidRPr="00AC3009" w:rsidRDefault="00E83810" w:rsidP="00E83810">
      <w:pPr>
        <w:jc w:val="both"/>
        <w:rPr>
          <w:rFonts w:ascii="Bookman Old Style" w:hAnsi="Bookman Old Style" w:cs="Tahoma"/>
          <w:b/>
          <w:caps/>
          <w:sz w:val="24"/>
          <w:szCs w:val="24"/>
          <w:u w:val="single"/>
        </w:rPr>
      </w:pPr>
      <w:r w:rsidRPr="00AC3009">
        <w:rPr>
          <w:rFonts w:ascii="Bookman Old Style" w:hAnsi="Bookman Old Style" w:cs="Tahoma"/>
          <w:b/>
          <w:caps/>
          <w:sz w:val="24"/>
          <w:szCs w:val="24"/>
          <w:u w:val="single"/>
        </w:rPr>
        <w:t>Technical Skills</w:t>
      </w:r>
      <w:bookmarkStart w:id="0" w:name="_GoBack"/>
      <w:bookmarkEnd w:id="0"/>
    </w:p>
    <w:p w:rsidR="00E83810" w:rsidRPr="00AC3009" w:rsidRDefault="00E83810" w:rsidP="00E83810">
      <w:pPr>
        <w:jc w:val="both"/>
        <w:rPr>
          <w:rFonts w:ascii="Bookman Old Style" w:hAnsi="Bookman Old Style" w:cs="Tahom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42"/>
        <w:gridCol w:w="7128"/>
      </w:tblGrid>
      <w:tr w:rsidR="00E83810" w:rsidRPr="00AC3009" w:rsidTr="00C258B6">
        <w:tc>
          <w:tcPr>
            <w:tcW w:w="2942" w:type="dxa"/>
          </w:tcPr>
          <w:p w:rsidR="00E83810" w:rsidRPr="00AC3009" w:rsidRDefault="00E83810" w:rsidP="00E77458">
            <w:pPr>
              <w:jc w:val="both"/>
              <w:rPr>
                <w:rFonts w:ascii="Bookman Old Style" w:hAnsi="Bookman Old Style" w:cs="Tahoma"/>
                <w:b/>
                <w:sz w:val="24"/>
                <w:szCs w:val="24"/>
              </w:rPr>
            </w:pPr>
            <w:r w:rsidRPr="00AC3009">
              <w:rPr>
                <w:rFonts w:ascii="Bookman Old Style" w:hAnsi="Bookman Old Style" w:cs="Tahoma"/>
                <w:b/>
                <w:sz w:val="24"/>
                <w:szCs w:val="24"/>
              </w:rPr>
              <w:t>Operating System</w:t>
            </w:r>
            <w:r w:rsidR="00550354">
              <w:rPr>
                <w:rFonts w:ascii="Bookman Old Style" w:hAnsi="Bookman Old Style" w:cs="Tahoma"/>
                <w:b/>
                <w:sz w:val="24"/>
                <w:szCs w:val="24"/>
              </w:rPr>
              <w:t>:</w:t>
            </w:r>
          </w:p>
        </w:tc>
        <w:tc>
          <w:tcPr>
            <w:tcW w:w="7128" w:type="dxa"/>
          </w:tcPr>
          <w:p w:rsidR="00E83810" w:rsidRPr="00AC3009" w:rsidRDefault="00E83810" w:rsidP="00E77458">
            <w:pPr>
              <w:jc w:val="both"/>
              <w:rPr>
                <w:rFonts w:ascii="Bookman Old Style" w:hAnsi="Bookman Old Style" w:cs="Tahoma"/>
                <w:sz w:val="24"/>
                <w:szCs w:val="24"/>
              </w:rPr>
            </w:pPr>
            <w:r w:rsidRPr="00AC3009">
              <w:rPr>
                <w:rFonts w:ascii="Bookman Old Style" w:hAnsi="Bookman Old Style" w:cs="Tahoma"/>
                <w:sz w:val="24"/>
                <w:szCs w:val="24"/>
              </w:rPr>
              <w:t xml:space="preserve">XP, </w:t>
            </w:r>
            <w:r w:rsidR="00877898" w:rsidRPr="00AC3009">
              <w:rPr>
                <w:rFonts w:ascii="Bookman Old Style" w:hAnsi="Bookman Old Style" w:cs="Tahoma"/>
                <w:sz w:val="24"/>
                <w:szCs w:val="24"/>
              </w:rPr>
              <w:t>Vista, Windows</w:t>
            </w:r>
            <w:r w:rsidRPr="00AC3009">
              <w:rPr>
                <w:rFonts w:ascii="Bookman Old Style" w:hAnsi="Bookman Old Style" w:cs="Tahoma"/>
                <w:sz w:val="24"/>
                <w:szCs w:val="24"/>
              </w:rPr>
              <w:t xml:space="preserve"> 7</w:t>
            </w:r>
            <w:r w:rsidR="004777CC" w:rsidRPr="00AC3009">
              <w:rPr>
                <w:rFonts w:ascii="Bookman Old Style" w:hAnsi="Bookman Old Style" w:cs="Tahoma"/>
                <w:sz w:val="24"/>
                <w:szCs w:val="24"/>
              </w:rPr>
              <w:t>.</w:t>
            </w:r>
          </w:p>
        </w:tc>
      </w:tr>
      <w:tr w:rsidR="00E83810" w:rsidRPr="00AC3009" w:rsidTr="00C258B6">
        <w:tc>
          <w:tcPr>
            <w:tcW w:w="2942" w:type="dxa"/>
          </w:tcPr>
          <w:p w:rsidR="00E83810" w:rsidRPr="00AC3009" w:rsidRDefault="00E83810" w:rsidP="00E77458">
            <w:pPr>
              <w:jc w:val="both"/>
              <w:rPr>
                <w:rFonts w:ascii="Bookman Old Style" w:hAnsi="Bookman Old Style" w:cs="Tahoma"/>
                <w:b/>
                <w:sz w:val="24"/>
                <w:szCs w:val="24"/>
              </w:rPr>
            </w:pPr>
            <w:r w:rsidRPr="00AC3009">
              <w:rPr>
                <w:rFonts w:ascii="Bookman Old Style" w:hAnsi="Bookman Old Style" w:cs="Tahoma"/>
                <w:b/>
                <w:sz w:val="24"/>
                <w:szCs w:val="24"/>
              </w:rPr>
              <w:t>Programming Languages:</w:t>
            </w:r>
          </w:p>
        </w:tc>
        <w:tc>
          <w:tcPr>
            <w:tcW w:w="7128" w:type="dxa"/>
          </w:tcPr>
          <w:p w:rsidR="00E83810" w:rsidRPr="00AC3009" w:rsidRDefault="00C258B6" w:rsidP="00524065">
            <w:pPr>
              <w:jc w:val="both"/>
              <w:rPr>
                <w:rFonts w:ascii="Bookman Old Style" w:hAnsi="Bookman Old Style" w:cs="Tahoma"/>
                <w:sz w:val="24"/>
                <w:szCs w:val="24"/>
              </w:rPr>
            </w:pPr>
            <w:r w:rsidRPr="00AC3009">
              <w:rPr>
                <w:rFonts w:ascii="Bookman Old Style" w:hAnsi="Bookman Old Style" w:cs="Tahoma"/>
                <w:sz w:val="24"/>
                <w:szCs w:val="24"/>
              </w:rPr>
              <w:t>C</w:t>
            </w:r>
            <w:r w:rsidR="00C03651">
              <w:rPr>
                <w:rFonts w:ascii="Bookman Old Style" w:hAnsi="Bookman Old Style" w:cs="Tahoma"/>
                <w:sz w:val="24"/>
                <w:szCs w:val="24"/>
              </w:rPr>
              <w:t xml:space="preserve">, </w:t>
            </w:r>
            <w:r w:rsidR="00220477">
              <w:rPr>
                <w:rFonts w:ascii="Bookman Old Style" w:hAnsi="Bookman Old Style" w:cs="Tahoma"/>
                <w:sz w:val="24"/>
                <w:szCs w:val="24"/>
              </w:rPr>
              <w:t>C++,Java</w:t>
            </w:r>
            <w:r w:rsidR="004777CC" w:rsidRPr="00AC3009">
              <w:rPr>
                <w:rFonts w:ascii="Bookman Old Style" w:hAnsi="Bookman Old Style" w:cs="Tahoma"/>
                <w:sz w:val="24"/>
                <w:szCs w:val="24"/>
              </w:rPr>
              <w:t>.</w:t>
            </w:r>
          </w:p>
        </w:tc>
      </w:tr>
      <w:tr w:rsidR="00E83810" w:rsidRPr="00AC3009" w:rsidTr="00C258B6">
        <w:tc>
          <w:tcPr>
            <w:tcW w:w="2942" w:type="dxa"/>
          </w:tcPr>
          <w:p w:rsidR="00E83810" w:rsidRPr="00AC3009" w:rsidRDefault="00E83810" w:rsidP="00E77458">
            <w:pPr>
              <w:jc w:val="both"/>
              <w:rPr>
                <w:rFonts w:ascii="Bookman Old Style" w:hAnsi="Bookman Old Style" w:cs="Tahoma"/>
                <w:sz w:val="24"/>
                <w:szCs w:val="24"/>
              </w:rPr>
            </w:pPr>
            <w:r w:rsidRPr="00AC3009">
              <w:rPr>
                <w:rFonts w:ascii="Bookman Old Style" w:hAnsi="Bookman Old Style" w:cs="Tahoma"/>
                <w:b/>
                <w:color w:val="000000"/>
                <w:sz w:val="24"/>
                <w:szCs w:val="24"/>
              </w:rPr>
              <w:t>Software Tools:</w:t>
            </w:r>
          </w:p>
        </w:tc>
        <w:tc>
          <w:tcPr>
            <w:tcW w:w="7128" w:type="dxa"/>
          </w:tcPr>
          <w:p w:rsidR="00E83810" w:rsidRPr="00AC3009" w:rsidRDefault="004777CC" w:rsidP="00E77458">
            <w:pPr>
              <w:jc w:val="both"/>
              <w:rPr>
                <w:rFonts w:ascii="Bookman Old Style" w:hAnsi="Bookman Old Style" w:cs="Tahoma"/>
                <w:sz w:val="24"/>
                <w:szCs w:val="24"/>
              </w:rPr>
            </w:pPr>
            <w:r w:rsidRPr="00AC3009">
              <w:rPr>
                <w:rFonts w:ascii="Bookman Old Style" w:hAnsi="Bookman Old Style" w:cs="Tahoma"/>
                <w:color w:val="000000"/>
                <w:sz w:val="24"/>
                <w:szCs w:val="24"/>
              </w:rPr>
              <w:t>MS Office (Any Version)</w:t>
            </w:r>
            <w:r w:rsidR="00220477">
              <w:rPr>
                <w:rFonts w:ascii="Bookman Old Style" w:hAnsi="Bookman Old Style" w:cs="Tahoma"/>
                <w:color w:val="000000"/>
                <w:sz w:val="24"/>
                <w:szCs w:val="24"/>
              </w:rPr>
              <w:t>, Eclipse, Android Studio</w:t>
            </w:r>
            <w:r w:rsidRPr="00AC3009">
              <w:rPr>
                <w:rFonts w:ascii="Bookman Old Style" w:hAnsi="Bookman Old Style" w:cs="Tahoma"/>
                <w:color w:val="000000"/>
                <w:sz w:val="24"/>
                <w:szCs w:val="24"/>
              </w:rPr>
              <w:t>.</w:t>
            </w:r>
          </w:p>
        </w:tc>
      </w:tr>
      <w:tr w:rsidR="00C258B6" w:rsidRPr="00AC3009" w:rsidTr="00C258B6">
        <w:tc>
          <w:tcPr>
            <w:tcW w:w="2942" w:type="dxa"/>
          </w:tcPr>
          <w:p w:rsidR="00C258B6" w:rsidRPr="00AC3009" w:rsidRDefault="00C258B6" w:rsidP="00C258B6">
            <w:pPr>
              <w:jc w:val="both"/>
              <w:rPr>
                <w:rFonts w:ascii="Bookman Old Style" w:hAnsi="Bookman Old Style" w:cs="Tahoma"/>
                <w:b/>
                <w:color w:val="000000"/>
                <w:sz w:val="24"/>
                <w:szCs w:val="24"/>
              </w:rPr>
            </w:pPr>
            <w:r w:rsidRPr="00AC3009">
              <w:rPr>
                <w:rFonts w:ascii="Bookman Old Style" w:hAnsi="Bookman Old Style" w:cs="Tahoma"/>
                <w:b/>
                <w:color w:val="000000"/>
                <w:sz w:val="24"/>
                <w:szCs w:val="24"/>
              </w:rPr>
              <w:t>Web Technologies:</w:t>
            </w:r>
          </w:p>
        </w:tc>
        <w:tc>
          <w:tcPr>
            <w:tcW w:w="7128" w:type="dxa"/>
          </w:tcPr>
          <w:p w:rsidR="00C258B6" w:rsidRPr="00AC3009" w:rsidRDefault="00C258B6" w:rsidP="00C258B6">
            <w:pPr>
              <w:jc w:val="both"/>
              <w:rPr>
                <w:rFonts w:ascii="Bookman Old Style" w:hAnsi="Bookman Old Style" w:cs="Tahoma"/>
                <w:color w:val="000000"/>
                <w:sz w:val="24"/>
                <w:szCs w:val="24"/>
              </w:rPr>
            </w:pPr>
            <w:r w:rsidRPr="00AC3009">
              <w:rPr>
                <w:rFonts w:ascii="Bookman Old Style" w:hAnsi="Bookman Old Style" w:cs="Tahoma"/>
                <w:color w:val="000000"/>
                <w:sz w:val="24"/>
                <w:szCs w:val="24"/>
              </w:rPr>
              <w:t>HTML</w:t>
            </w:r>
            <w:r w:rsidR="0031116D">
              <w:rPr>
                <w:rFonts w:ascii="Bookman Old Style" w:hAnsi="Bookman Old Style" w:cs="Tahoma"/>
                <w:color w:val="000000"/>
                <w:sz w:val="24"/>
                <w:szCs w:val="24"/>
              </w:rPr>
              <w:t>, Android</w:t>
            </w:r>
            <w:r w:rsidR="004777CC" w:rsidRPr="00AC3009">
              <w:rPr>
                <w:rFonts w:ascii="Bookman Old Style" w:hAnsi="Bookman Old Style" w:cs="Tahoma"/>
                <w:color w:val="000000"/>
                <w:sz w:val="24"/>
                <w:szCs w:val="24"/>
              </w:rPr>
              <w:t>.</w:t>
            </w:r>
          </w:p>
        </w:tc>
      </w:tr>
    </w:tbl>
    <w:p w:rsidR="009729D4" w:rsidRPr="00AC3009" w:rsidRDefault="009729D4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sz w:val="24"/>
          <w:szCs w:val="24"/>
          <w:lang w:val="en-IN"/>
        </w:rPr>
      </w:pPr>
    </w:p>
    <w:p w:rsidR="00105230" w:rsidRPr="00AC3009" w:rsidRDefault="00105230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 w:cs="Tahoma"/>
          <w:b/>
          <w:caps/>
          <w:sz w:val="24"/>
          <w:szCs w:val="24"/>
          <w:u w:val="single"/>
        </w:rPr>
      </w:pPr>
      <w:r w:rsidRPr="00AC3009">
        <w:rPr>
          <w:rFonts w:ascii="Bookman Old Style" w:hAnsi="Bookman Old Style" w:cs="Tahoma"/>
          <w:b/>
          <w:caps/>
          <w:sz w:val="24"/>
          <w:szCs w:val="24"/>
          <w:u w:val="single"/>
        </w:rPr>
        <w:t>Technical PROJECT</w:t>
      </w:r>
    </w:p>
    <w:p w:rsidR="00105230" w:rsidRPr="00AC3009" w:rsidRDefault="00105230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 w:cs="Tahoma"/>
          <w:b/>
          <w:caps/>
          <w:sz w:val="24"/>
          <w:szCs w:val="24"/>
          <w:u w:val="single"/>
        </w:rPr>
      </w:pPr>
    </w:p>
    <w:p w:rsidR="00105230" w:rsidRPr="00E91871" w:rsidRDefault="00E91871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 w:cs="Tahoma"/>
          <w:b/>
          <w:sz w:val="24"/>
          <w:szCs w:val="24"/>
        </w:rPr>
      </w:pPr>
      <w:r>
        <w:rPr>
          <w:rFonts w:ascii="Bookman Old Style" w:hAnsi="Bookman Old Style" w:cs="Tahoma"/>
          <w:caps/>
          <w:sz w:val="24"/>
          <w:szCs w:val="24"/>
        </w:rPr>
        <w:t xml:space="preserve">        </w:t>
      </w:r>
      <w:r w:rsidR="00105230" w:rsidRPr="00E91871">
        <w:rPr>
          <w:rFonts w:ascii="Bookman Old Style" w:hAnsi="Bookman Old Style" w:cs="Tahoma"/>
          <w:b/>
          <w:caps/>
          <w:sz w:val="24"/>
          <w:szCs w:val="24"/>
        </w:rPr>
        <w:t>W</w:t>
      </w:r>
      <w:r w:rsidR="00105230" w:rsidRPr="00E91871">
        <w:rPr>
          <w:rFonts w:ascii="Bookman Old Style" w:hAnsi="Bookman Old Style" w:cs="Tahoma"/>
          <w:b/>
          <w:sz w:val="24"/>
          <w:szCs w:val="24"/>
        </w:rPr>
        <w:t>ay 2 Progress Application in Android</w:t>
      </w:r>
      <w:r w:rsidR="00B7494C" w:rsidRPr="00E91871">
        <w:rPr>
          <w:rFonts w:ascii="Bookman Old Style" w:hAnsi="Bookman Old Style" w:cs="Tahoma"/>
          <w:b/>
          <w:sz w:val="24"/>
          <w:szCs w:val="24"/>
        </w:rPr>
        <w:t xml:space="preserve"> </w:t>
      </w:r>
      <w:r w:rsidR="00105230" w:rsidRPr="00E91871">
        <w:rPr>
          <w:rFonts w:ascii="Bookman Old Style" w:hAnsi="Bookman Old Style" w:cs="Tahoma"/>
          <w:b/>
          <w:sz w:val="24"/>
          <w:szCs w:val="24"/>
        </w:rPr>
        <w:t>(Education field related app).</w:t>
      </w: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The way2process is the Mobile Application that helps the Students, Experts and direct to the</w:t>
      </w: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Company that use the data of the Application.</w:t>
      </w: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This application helps Students for choice their next stream regarding to their Education, as next </w:t>
      </w: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r w:rsidR="001F505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level to go in further study.</w:t>
      </w: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This application helps industries to directly find the students for the best purpose of role and</w:t>
      </w: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responsibilities that the particular student been performed in their company.</w:t>
      </w: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This application provides the experts to help the students for their regarding education queries  </w:t>
      </w:r>
    </w:p>
    <w:p w:rsidR="00E91871" w:rsidRDefault="00E91871" w:rsidP="00E9187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and their future guidance. </w:t>
      </w:r>
    </w:p>
    <w:p w:rsidR="00E91871" w:rsidRPr="00AC3009" w:rsidRDefault="00E91871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 w:cs="Tahoma"/>
          <w:caps/>
          <w:sz w:val="24"/>
          <w:szCs w:val="24"/>
        </w:rPr>
      </w:pPr>
    </w:p>
    <w:p w:rsidR="00105230" w:rsidRPr="00AC3009" w:rsidRDefault="00105230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 w:cs="Tahoma"/>
          <w:caps/>
          <w:sz w:val="24"/>
          <w:szCs w:val="24"/>
        </w:rPr>
      </w:pPr>
    </w:p>
    <w:p w:rsidR="00E83810" w:rsidRPr="00AC3009" w:rsidRDefault="00E83810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b/>
          <w:sz w:val="24"/>
          <w:szCs w:val="24"/>
          <w:u w:val="single"/>
        </w:rPr>
      </w:pPr>
      <w:r w:rsidRPr="00AC3009">
        <w:rPr>
          <w:rFonts w:ascii="Bookman Old Style" w:hAnsi="Bookman Old Style"/>
          <w:b/>
          <w:sz w:val="24"/>
          <w:szCs w:val="24"/>
          <w:u w:val="single"/>
        </w:rPr>
        <w:t>STRENGTH</w:t>
      </w:r>
    </w:p>
    <w:p w:rsidR="00E83810" w:rsidRPr="00AC3009" w:rsidRDefault="00E83810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b/>
          <w:sz w:val="24"/>
          <w:szCs w:val="24"/>
          <w:u w:val="single"/>
        </w:rPr>
      </w:pPr>
    </w:p>
    <w:p w:rsidR="00E83810" w:rsidRPr="00AC3009" w:rsidRDefault="00E83810" w:rsidP="00AC3009">
      <w:pPr>
        <w:ind w:firstLine="720"/>
        <w:rPr>
          <w:rFonts w:ascii="Bookman Old Style" w:hAnsi="Bookman Old Style"/>
          <w:sz w:val="24"/>
          <w:szCs w:val="24"/>
        </w:rPr>
      </w:pPr>
      <w:r w:rsidRPr="00AC3009">
        <w:rPr>
          <w:rFonts w:ascii="Bookman Old Style" w:hAnsi="Bookman Old Style"/>
          <w:sz w:val="24"/>
          <w:szCs w:val="24"/>
        </w:rPr>
        <w:t xml:space="preserve">Positive thinking, </w:t>
      </w:r>
      <w:r w:rsidR="00FD2919" w:rsidRPr="00AC3009">
        <w:rPr>
          <w:rFonts w:ascii="Bookman Old Style" w:hAnsi="Bookman Old Style"/>
          <w:sz w:val="24"/>
          <w:szCs w:val="24"/>
        </w:rPr>
        <w:t>Self-motivated</w:t>
      </w:r>
      <w:r w:rsidRPr="00AC3009">
        <w:rPr>
          <w:rFonts w:ascii="Bookman Old Style" w:hAnsi="Bookman Old Style"/>
          <w:sz w:val="24"/>
          <w:szCs w:val="24"/>
        </w:rPr>
        <w:t>&amp; Self decision making.</w:t>
      </w:r>
    </w:p>
    <w:p w:rsidR="00E83810" w:rsidRPr="00AC3009" w:rsidRDefault="006515EC" w:rsidP="00AC3009">
      <w:pPr>
        <w:ind w:firstLine="720"/>
        <w:rPr>
          <w:rFonts w:ascii="Bookman Old Style" w:hAnsi="Bookman Old Style"/>
          <w:sz w:val="24"/>
          <w:szCs w:val="24"/>
        </w:rPr>
      </w:pPr>
      <w:r w:rsidRPr="00AC3009">
        <w:rPr>
          <w:rFonts w:ascii="Bookman Old Style" w:hAnsi="Bookman Old Style"/>
          <w:sz w:val="24"/>
          <w:szCs w:val="24"/>
        </w:rPr>
        <w:t>Working with get together</w:t>
      </w:r>
      <w:r w:rsidR="00E83810" w:rsidRPr="00AC3009">
        <w:rPr>
          <w:rFonts w:ascii="Bookman Old Style" w:hAnsi="Bookman Old Style"/>
          <w:sz w:val="24"/>
          <w:szCs w:val="24"/>
        </w:rPr>
        <w:t>.</w:t>
      </w:r>
    </w:p>
    <w:p w:rsidR="00E83810" w:rsidRPr="00AC3009" w:rsidRDefault="00AC3009" w:rsidP="00E83810">
      <w:pPr>
        <w:widowControl w:val="0"/>
        <w:tabs>
          <w:tab w:val="left" w:pos="270"/>
          <w:tab w:val="num" w:pos="2160"/>
        </w:tabs>
        <w:adjustRightInd w:val="0"/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  <w:t xml:space="preserve">      </w:t>
      </w:r>
      <w:r w:rsidR="00E83810" w:rsidRPr="00AC3009">
        <w:rPr>
          <w:rFonts w:ascii="Bookman Old Style" w:hAnsi="Bookman Old Style"/>
          <w:sz w:val="24"/>
          <w:szCs w:val="24"/>
        </w:rPr>
        <w:t>Ability to Update Knowledge Frequently as per requirement.</w:t>
      </w:r>
    </w:p>
    <w:p w:rsidR="00977C6D" w:rsidRDefault="00977C6D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b/>
          <w:sz w:val="24"/>
          <w:szCs w:val="24"/>
          <w:u w:val="single"/>
        </w:rPr>
      </w:pPr>
    </w:p>
    <w:p w:rsidR="00AC3009" w:rsidRDefault="006515EC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b/>
          <w:sz w:val="24"/>
          <w:szCs w:val="24"/>
          <w:u w:val="single"/>
        </w:rPr>
      </w:pPr>
      <w:r w:rsidRPr="00AC3009">
        <w:rPr>
          <w:rFonts w:ascii="Bookman Old Style" w:hAnsi="Bookman Old Style"/>
          <w:b/>
          <w:sz w:val="24"/>
          <w:szCs w:val="24"/>
          <w:u w:val="single"/>
        </w:rPr>
        <w:t>HOBBIES</w:t>
      </w:r>
    </w:p>
    <w:p w:rsidR="00550354" w:rsidRDefault="00550354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sz w:val="24"/>
          <w:szCs w:val="24"/>
        </w:rPr>
      </w:pPr>
    </w:p>
    <w:p w:rsidR="00E83810" w:rsidRPr="00AC3009" w:rsidRDefault="00AC3009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800B3F" w:rsidRPr="00AC3009">
        <w:rPr>
          <w:rFonts w:ascii="Bookman Old Style" w:hAnsi="Bookman Old Style"/>
          <w:sz w:val="24"/>
          <w:szCs w:val="24"/>
        </w:rPr>
        <w:t xml:space="preserve">Listening Music, </w:t>
      </w:r>
      <w:r w:rsidR="00DA0F2C">
        <w:rPr>
          <w:rFonts w:ascii="Bookman Old Style" w:hAnsi="Bookman Old Style"/>
          <w:sz w:val="24"/>
          <w:szCs w:val="24"/>
        </w:rPr>
        <w:t>Drawing</w:t>
      </w:r>
      <w:r w:rsidR="00800B3F" w:rsidRPr="00AC3009">
        <w:rPr>
          <w:rFonts w:ascii="Bookman Old Style" w:hAnsi="Bookman Old Style"/>
          <w:sz w:val="24"/>
          <w:szCs w:val="24"/>
        </w:rPr>
        <w:t xml:space="preserve"> and Reading</w:t>
      </w:r>
      <w:r w:rsidR="005E77E0" w:rsidRPr="00AC3009">
        <w:rPr>
          <w:rFonts w:ascii="Bookman Old Style" w:hAnsi="Bookman Old Style"/>
          <w:sz w:val="24"/>
          <w:szCs w:val="24"/>
        </w:rPr>
        <w:t>.</w:t>
      </w:r>
    </w:p>
    <w:p w:rsidR="00E83810" w:rsidRPr="00AC3009" w:rsidRDefault="00E83810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sz w:val="24"/>
          <w:szCs w:val="24"/>
          <w:lang w:val="en-IN"/>
        </w:rPr>
      </w:pPr>
    </w:p>
    <w:p w:rsidR="007D249C" w:rsidRPr="00AC3009" w:rsidRDefault="007D249C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sz w:val="24"/>
          <w:szCs w:val="24"/>
          <w:lang w:val="en-IN"/>
        </w:rPr>
      </w:pPr>
    </w:p>
    <w:p w:rsidR="007D249C" w:rsidRPr="00AC3009" w:rsidRDefault="007D249C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sz w:val="24"/>
          <w:szCs w:val="24"/>
          <w:lang w:val="en-IN"/>
        </w:rPr>
      </w:pPr>
    </w:p>
    <w:p w:rsidR="00E83810" w:rsidRPr="00AC3009" w:rsidRDefault="00E83810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b/>
          <w:sz w:val="24"/>
          <w:szCs w:val="24"/>
          <w:u w:val="single"/>
        </w:rPr>
      </w:pPr>
      <w:r w:rsidRPr="00AC3009">
        <w:rPr>
          <w:rFonts w:ascii="Bookman Old Style" w:hAnsi="Bookman Old Style"/>
          <w:b/>
          <w:sz w:val="24"/>
          <w:szCs w:val="24"/>
          <w:u w:val="single"/>
        </w:rPr>
        <w:t>PERSONAL INFORMATION</w:t>
      </w:r>
    </w:p>
    <w:p w:rsidR="00E83810" w:rsidRPr="00AC3009" w:rsidRDefault="00E83810" w:rsidP="00E83810">
      <w:pPr>
        <w:pStyle w:val="BodyText"/>
        <w:widowControl w:val="0"/>
        <w:tabs>
          <w:tab w:val="left" w:pos="720"/>
          <w:tab w:val="left" w:pos="1080"/>
          <w:tab w:val="left" w:pos="2435"/>
        </w:tabs>
        <w:suppressAutoHyphens/>
        <w:autoSpaceDE/>
        <w:autoSpaceDN/>
        <w:spacing w:after="0"/>
        <w:rPr>
          <w:rFonts w:ascii="Bookman Old Style" w:hAnsi="Bookman Old Style"/>
          <w:b/>
          <w:sz w:val="24"/>
          <w:szCs w:val="24"/>
          <w:u w:val="single"/>
        </w:rPr>
      </w:pPr>
    </w:p>
    <w:p w:rsidR="00E83810" w:rsidRPr="00AC3009" w:rsidRDefault="005D350B" w:rsidP="00E83810">
      <w:pPr>
        <w:tabs>
          <w:tab w:val="left" w:pos="2160"/>
        </w:tabs>
        <w:spacing w:line="288" w:lineRule="auto"/>
        <w:ind w:firstLine="360"/>
        <w:rPr>
          <w:rStyle w:val="Strong"/>
          <w:rFonts w:ascii="Bookman Old Style" w:hAnsi="Bookman Old Style"/>
          <w:bCs w:val="0"/>
          <w:sz w:val="24"/>
          <w:szCs w:val="24"/>
        </w:rPr>
      </w:pPr>
      <w:r w:rsidRPr="00AC3009">
        <w:rPr>
          <w:rStyle w:val="Strong"/>
          <w:rFonts w:ascii="Bookman Old Style" w:hAnsi="Bookman Old Style"/>
          <w:sz w:val="24"/>
          <w:szCs w:val="24"/>
        </w:rPr>
        <w:t>Full Name</w:t>
      </w:r>
      <w:r w:rsidRPr="00AC3009">
        <w:rPr>
          <w:rStyle w:val="Strong"/>
          <w:rFonts w:ascii="Bookman Old Style" w:hAnsi="Bookman Old Style"/>
          <w:sz w:val="24"/>
          <w:szCs w:val="24"/>
        </w:rPr>
        <w:tab/>
      </w:r>
      <w:r w:rsidRPr="00AC3009">
        <w:rPr>
          <w:rStyle w:val="Strong"/>
          <w:rFonts w:ascii="Bookman Old Style" w:hAnsi="Bookman Old Style"/>
          <w:sz w:val="24"/>
          <w:szCs w:val="24"/>
        </w:rPr>
        <w:tab/>
        <w:t xml:space="preserve">:  </w:t>
      </w:r>
      <w:r w:rsidR="001C3F98" w:rsidRPr="00AC3009">
        <w:rPr>
          <w:rStyle w:val="Strong"/>
          <w:rFonts w:ascii="Bookman Old Style" w:hAnsi="Bookman Old Style"/>
          <w:sz w:val="24"/>
          <w:szCs w:val="24"/>
        </w:rPr>
        <w:t>Khushbuben Rajeshkumar Parmar.</w:t>
      </w:r>
    </w:p>
    <w:p w:rsidR="00E83810" w:rsidRPr="00AC3009" w:rsidRDefault="00E83810" w:rsidP="00E83810">
      <w:pPr>
        <w:tabs>
          <w:tab w:val="left" w:pos="2160"/>
        </w:tabs>
        <w:spacing w:line="288" w:lineRule="auto"/>
        <w:ind w:firstLine="360"/>
        <w:rPr>
          <w:rStyle w:val="Strong"/>
          <w:rFonts w:ascii="Bookman Old Style" w:hAnsi="Bookman Old Style"/>
          <w:sz w:val="24"/>
          <w:szCs w:val="24"/>
        </w:rPr>
      </w:pPr>
      <w:r w:rsidRPr="00AC3009">
        <w:rPr>
          <w:rStyle w:val="Strong"/>
          <w:rFonts w:ascii="Bookman Old Style" w:hAnsi="Bookman Old Style"/>
          <w:sz w:val="24"/>
          <w:szCs w:val="24"/>
        </w:rPr>
        <w:t>Date of Birth</w:t>
      </w:r>
      <w:r w:rsidRPr="00AC3009">
        <w:rPr>
          <w:rStyle w:val="Strong"/>
          <w:rFonts w:ascii="Bookman Old Style" w:hAnsi="Bookman Old Style"/>
          <w:sz w:val="24"/>
          <w:szCs w:val="24"/>
        </w:rPr>
        <w:tab/>
      </w:r>
      <w:r w:rsidRPr="00AC3009">
        <w:rPr>
          <w:rStyle w:val="Strong"/>
          <w:rFonts w:ascii="Bookman Old Style" w:hAnsi="Bookman Old Style"/>
          <w:sz w:val="24"/>
          <w:szCs w:val="24"/>
        </w:rPr>
        <w:tab/>
        <w:t xml:space="preserve">:  </w:t>
      </w:r>
      <w:r w:rsidR="001C3F98" w:rsidRPr="00AC3009">
        <w:rPr>
          <w:rStyle w:val="Strong"/>
          <w:rFonts w:ascii="Bookman Old Style" w:hAnsi="Bookman Old Style"/>
          <w:sz w:val="24"/>
          <w:szCs w:val="24"/>
        </w:rPr>
        <w:t>16</w:t>
      </w:r>
      <w:r w:rsidRPr="00AC3009">
        <w:rPr>
          <w:rStyle w:val="Strong"/>
          <w:rFonts w:ascii="Bookman Old Style" w:hAnsi="Bookman Old Style"/>
          <w:sz w:val="24"/>
          <w:szCs w:val="24"/>
          <w:vertAlign w:val="superscript"/>
        </w:rPr>
        <w:t>th</w:t>
      </w:r>
      <w:r w:rsidR="001C3F98" w:rsidRPr="00AC3009">
        <w:rPr>
          <w:rStyle w:val="Strong"/>
          <w:rFonts w:ascii="Bookman Old Style" w:hAnsi="Bookman Old Style"/>
          <w:sz w:val="24"/>
          <w:szCs w:val="24"/>
        </w:rPr>
        <w:t xml:space="preserve"> June 1995</w:t>
      </w:r>
    </w:p>
    <w:p w:rsidR="00E83810" w:rsidRPr="00AC3009" w:rsidRDefault="00E83810" w:rsidP="00E83810">
      <w:pPr>
        <w:spacing w:line="288" w:lineRule="auto"/>
        <w:ind w:left="360"/>
        <w:rPr>
          <w:rFonts w:ascii="Bookman Old Style" w:hAnsi="Bookman Old Style"/>
          <w:b/>
          <w:sz w:val="24"/>
          <w:szCs w:val="24"/>
        </w:rPr>
      </w:pPr>
      <w:r w:rsidRPr="00AC3009">
        <w:rPr>
          <w:rStyle w:val="Strong"/>
          <w:rFonts w:ascii="Bookman Old Style" w:hAnsi="Bookman Old Style"/>
          <w:sz w:val="24"/>
          <w:szCs w:val="24"/>
        </w:rPr>
        <w:t>Marital Status</w:t>
      </w:r>
      <w:r w:rsidRPr="00AC3009">
        <w:rPr>
          <w:rFonts w:ascii="Bookman Old Style" w:hAnsi="Bookman Old Style"/>
          <w:b/>
          <w:sz w:val="24"/>
          <w:szCs w:val="24"/>
        </w:rPr>
        <w:tab/>
      </w:r>
      <w:r w:rsidRPr="00AC3009">
        <w:rPr>
          <w:rFonts w:ascii="Bookman Old Style" w:hAnsi="Bookman Old Style"/>
          <w:b/>
          <w:sz w:val="24"/>
          <w:szCs w:val="24"/>
        </w:rPr>
        <w:tab/>
        <w:t xml:space="preserve">:  </w:t>
      </w:r>
      <w:r w:rsidR="00FD2919" w:rsidRPr="00AC3009">
        <w:rPr>
          <w:rFonts w:ascii="Bookman Old Style" w:hAnsi="Bookman Old Style"/>
          <w:b/>
          <w:sz w:val="24"/>
          <w:szCs w:val="24"/>
        </w:rPr>
        <w:t>Unmarried</w:t>
      </w:r>
    </w:p>
    <w:p w:rsidR="00E83810" w:rsidRPr="00AC3009" w:rsidRDefault="001C3F98" w:rsidP="00E83810">
      <w:pPr>
        <w:spacing w:line="288" w:lineRule="auto"/>
        <w:ind w:left="360"/>
        <w:rPr>
          <w:rStyle w:val="Strong"/>
          <w:rFonts w:ascii="Bookman Old Style" w:hAnsi="Bookman Old Style"/>
          <w:bCs w:val="0"/>
          <w:sz w:val="24"/>
          <w:szCs w:val="24"/>
        </w:rPr>
      </w:pPr>
      <w:r w:rsidRPr="00AC3009">
        <w:rPr>
          <w:rStyle w:val="Strong"/>
          <w:rFonts w:ascii="Bookman Old Style" w:hAnsi="Bookman Old Style"/>
          <w:sz w:val="24"/>
          <w:szCs w:val="24"/>
        </w:rPr>
        <w:t>Sex</w:t>
      </w:r>
      <w:r w:rsidRPr="00AC3009">
        <w:rPr>
          <w:rStyle w:val="Strong"/>
          <w:rFonts w:ascii="Bookman Old Style" w:hAnsi="Bookman Old Style"/>
          <w:sz w:val="24"/>
          <w:szCs w:val="24"/>
        </w:rPr>
        <w:tab/>
      </w:r>
      <w:r w:rsidRPr="00AC3009">
        <w:rPr>
          <w:rStyle w:val="Strong"/>
          <w:rFonts w:ascii="Bookman Old Style" w:hAnsi="Bookman Old Style"/>
          <w:sz w:val="24"/>
          <w:szCs w:val="24"/>
        </w:rPr>
        <w:tab/>
      </w:r>
      <w:r w:rsidRPr="00AC3009">
        <w:rPr>
          <w:rStyle w:val="Strong"/>
          <w:rFonts w:ascii="Bookman Old Style" w:hAnsi="Bookman Old Style"/>
          <w:sz w:val="24"/>
          <w:szCs w:val="24"/>
        </w:rPr>
        <w:tab/>
        <w:t>:  Fem</w:t>
      </w:r>
      <w:r w:rsidR="00E83810" w:rsidRPr="00AC3009">
        <w:rPr>
          <w:rStyle w:val="Strong"/>
          <w:rFonts w:ascii="Bookman Old Style" w:hAnsi="Bookman Old Style"/>
          <w:sz w:val="24"/>
          <w:szCs w:val="24"/>
        </w:rPr>
        <w:t>ale</w:t>
      </w:r>
    </w:p>
    <w:p w:rsidR="00E83810" w:rsidRPr="00AC3009" w:rsidRDefault="00AC3009" w:rsidP="00E83810">
      <w:pPr>
        <w:tabs>
          <w:tab w:val="left" w:pos="1440"/>
          <w:tab w:val="left" w:pos="1560"/>
          <w:tab w:val="left" w:pos="2400"/>
          <w:tab w:val="left" w:pos="2640"/>
          <w:tab w:val="left" w:pos="3240"/>
          <w:tab w:val="left" w:pos="8280"/>
          <w:tab w:val="left" w:pos="8400"/>
        </w:tabs>
        <w:spacing w:line="360" w:lineRule="auto"/>
        <w:ind w:left="36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Nationality </w:t>
      </w:r>
      <w:r>
        <w:rPr>
          <w:rFonts w:ascii="Bookman Old Style" w:hAnsi="Bookman Old Style"/>
          <w:b/>
          <w:sz w:val="24"/>
          <w:szCs w:val="24"/>
        </w:rPr>
        <w:tab/>
        <w:t xml:space="preserve">      </w:t>
      </w:r>
      <w:r w:rsidR="00E83810" w:rsidRPr="00AC3009">
        <w:rPr>
          <w:rFonts w:ascii="Bookman Old Style" w:hAnsi="Bookman Old Style"/>
          <w:b/>
          <w:sz w:val="24"/>
          <w:szCs w:val="24"/>
        </w:rPr>
        <w:t>:  Indian</w:t>
      </w:r>
    </w:p>
    <w:p w:rsidR="00E83810" w:rsidRPr="00AC3009" w:rsidRDefault="00AC3009" w:rsidP="00E83810">
      <w:pPr>
        <w:pStyle w:val="BodyText"/>
        <w:tabs>
          <w:tab w:val="left" w:pos="1560"/>
          <w:tab w:val="left" w:pos="2640"/>
          <w:tab w:val="left" w:pos="3240"/>
          <w:tab w:val="left" w:pos="3600"/>
          <w:tab w:val="left" w:pos="3720"/>
          <w:tab w:val="left" w:pos="3960"/>
          <w:tab w:val="left" w:pos="8400"/>
        </w:tabs>
        <w:spacing w:line="360" w:lineRule="auto"/>
        <w:ind w:left="36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Languages known</w:t>
      </w:r>
      <w:r>
        <w:rPr>
          <w:rFonts w:ascii="Bookman Old Style" w:hAnsi="Bookman Old Style"/>
          <w:b/>
          <w:sz w:val="24"/>
          <w:szCs w:val="24"/>
        </w:rPr>
        <w:tab/>
        <w:t xml:space="preserve">   </w:t>
      </w:r>
      <w:r w:rsidR="00E83810" w:rsidRPr="00AC3009">
        <w:rPr>
          <w:rFonts w:ascii="Bookman Old Style" w:hAnsi="Bookman Old Style"/>
          <w:b/>
          <w:sz w:val="24"/>
          <w:szCs w:val="24"/>
        </w:rPr>
        <w:t>:  English, Hindi, Gujarati</w:t>
      </w:r>
    </w:p>
    <w:p w:rsidR="00E83810" w:rsidRPr="00AC3009" w:rsidRDefault="00E83810" w:rsidP="00E83810">
      <w:pPr>
        <w:pStyle w:val="BodyText"/>
        <w:tabs>
          <w:tab w:val="left" w:pos="1560"/>
          <w:tab w:val="left" w:pos="2640"/>
          <w:tab w:val="left" w:pos="3240"/>
          <w:tab w:val="left" w:pos="3600"/>
          <w:tab w:val="left" w:pos="3720"/>
          <w:tab w:val="left" w:pos="3960"/>
          <w:tab w:val="left" w:pos="8400"/>
        </w:tabs>
        <w:spacing w:line="360" w:lineRule="auto"/>
        <w:rPr>
          <w:rFonts w:ascii="Bookman Old Style" w:hAnsi="Bookman Old Style"/>
          <w:sz w:val="24"/>
          <w:szCs w:val="24"/>
          <w:u w:val="single"/>
        </w:rPr>
      </w:pPr>
      <w:r w:rsidRPr="00AC3009">
        <w:rPr>
          <w:rFonts w:ascii="Bookman Old Style" w:hAnsi="Bookman Old Style"/>
          <w:b/>
          <w:sz w:val="24"/>
          <w:szCs w:val="24"/>
          <w:u w:val="single"/>
        </w:rPr>
        <w:t>DECLARATION</w:t>
      </w:r>
    </w:p>
    <w:p w:rsidR="00E83810" w:rsidRPr="00AC3009" w:rsidRDefault="00550354" w:rsidP="00E83810">
      <w:pPr>
        <w:pStyle w:val="BodyText"/>
        <w:tabs>
          <w:tab w:val="left" w:pos="1560"/>
          <w:tab w:val="left" w:pos="2640"/>
          <w:tab w:val="left" w:pos="3240"/>
          <w:tab w:val="left" w:pos="3600"/>
          <w:tab w:val="left" w:pos="3720"/>
          <w:tab w:val="left" w:pos="3960"/>
          <w:tab w:val="left" w:pos="840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</w:t>
      </w:r>
      <w:r w:rsidR="00E83810" w:rsidRPr="00AC300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   </w:t>
      </w:r>
      <w:r w:rsidR="00E83810" w:rsidRPr="00AC3009">
        <w:rPr>
          <w:rFonts w:ascii="Bookman Old Style" w:hAnsi="Bookman Old Style"/>
          <w:sz w:val="24"/>
          <w:szCs w:val="24"/>
        </w:rPr>
        <w:t xml:space="preserve">I </w:t>
      </w:r>
      <w:r w:rsidR="0046021E" w:rsidRPr="00AC3009">
        <w:rPr>
          <w:rFonts w:ascii="Bookman Old Style" w:hAnsi="Bookman Old Style"/>
          <w:sz w:val="24"/>
          <w:szCs w:val="24"/>
        </w:rPr>
        <w:t>hereby</w:t>
      </w:r>
      <w:r w:rsidR="00E83810" w:rsidRPr="00AC3009">
        <w:rPr>
          <w:rFonts w:ascii="Bookman Old Style" w:hAnsi="Bookman Old Style"/>
          <w:sz w:val="24"/>
          <w:szCs w:val="24"/>
        </w:rPr>
        <w:t xml:space="preserve"> declare that above mentioned information is true to best of my </w:t>
      </w:r>
      <w:r>
        <w:rPr>
          <w:rFonts w:ascii="Bookman Old Style" w:hAnsi="Bookman Old Style"/>
          <w:sz w:val="24"/>
          <w:szCs w:val="24"/>
        </w:rPr>
        <w:br/>
        <w:t xml:space="preserve">            </w:t>
      </w:r>
      <w:r w:rsidR="00E83810" w:rsidRPr="00AC3009">
        <w:rPr>
          <w:rFonts w:ascii="Bookman Old Style" w:hAnsi="Bookman Old Style"/>
          <w:sz w:val="24"/>
          <w:szCs w:val="24"/>
        </w:rPr>
        <w:t>knowledge.</w:t>
      </w:r>
    </w:p>
    <w:p w:rsidR="0033025A" w:rsidRPr="00AC3009" w:rsidRDefault="0033025A" w:rsidP="00E83810">
      <w:pPr>
        <w:pStyle w:val="BodyText"/>
        <w:tabs>
          <w:tab w:val="left" w:pos="1560"/>
          <w:tab w:val="left" w:pos="2640"/>
          <w:tab w:val="left" w:pos="3240"/>
          <w:tab w:val="left" w:pos="3600"/>
          <w:tab w:val="left" w:pos="3720"/>
          <w:tab w:val="left" w:pos="3960"/>
          <w:tab w:val="left" w:pos="8400"/>
        </w:tabs>
        <w:spacing w:line="360" w:lineRule="auto"/>
        <w:rPr>
          <w:rFonts w:ascii="Bookman Old Style" w:hAnsi="Bookman Old Style"/>
          <w:sz w:val="24"/>
          <w:szCs w:val="24"/>
        </w:rPr>
      </w:pPr>
    </w:p>
    <w:p w:rsidR="0033025A" w:rsidRPr="00AC3009" w:rsidRDefault="0033025A" w:rsidP="00E83810">
      <w:pPr>
        <w:pStyle w:val="BodyText"/>
        <w:tabs>
          <w:tab w:val="left" w:pos="1560"/>
          <w:tab w:val="left" w:pos="2640"/>
          <w:tab w:val="left" w:pos="3240"/>
          <w:tab w:val="left" w:pos="3600"/>
          <w:tab w:val="left" w:pos="3720"/>
          <w:tab w:val="left" w:pos="3960"/>
          <w:tab w:val="left" w:pos="8400"/>
        </w:tabs>
        <w:spacing w:line="360" w:lineRule="auto"/>
        <w:rPr>
          <w:rFonts w:ascii="Bookman Old Style" w:hAnsi="Bookman Old Style"/>
          <w:sz w:val="24"/>
          <w:szCs w:val="24"/>
        </w:rPr>
      </w:pPr>
    </w:p>
    <w:p w:rsidR="00E83810" w:rsidRPr="00AC3009" w:rsidRDefault="00E83810" w:rsidP="003C67AF">
      <w:pPr>
        <w:pStyle w:val="BodyText"/>
        <w:tabs>
          <w:tab w:val="left" w:pos="1560"/>
          <w:tab w:val="left" w:pos="2640"/>
          <w:tab w:val="left" w:pos="3240"/>
          <w:tab w:val="left" w:pos="3600"/>
          <w:tab w:val="left" w:pos="3720"/>
          <w:tab w:val="left" w:pos="3960"/>
          <w:tab w:val="left" w:pos="8400"/>
        </w:tabs>
        <w:spacing w:line="360" w:lineRule="auto"/>
        <w:ind w:left="1560" w:hanging="1560"/>
        <w:rPr>
          <w:rFonts w:ascii="Bookman Old Style" w:hAnsi="Bookman Old Style"/>
          <w:sz w:val="24"/>
          <w:szCs w:val="24"/>
        </w:rPr>
      </w:pPr>
      <w:r w:rsidRPr="00AC3009">
        <w:rPr>
          <w:rFonts w:ascii="Bookman Old Style" w:hAnsi="Bookman Old Style"/>
          <w:sz w:val="24"/>
          <w:szCs w:val="24"/>
        </w:rPr>
        <w:tab/>
      </w:r>
      <w:r w:rsidRPr="00AC3009">
        <w:rPr>
          <w:rFonts w:ascii="Bookman Old Style" w:hAnsi="Bookman Old Style"/>
          <w:sz w:val="24"/>
          <w:szCs w:val="24"/>
        </w:rPr>
        <w:tab/>
      </w:r>
      <w:r w:rsidRPr="00AC3009">
        <w:rPr>
          <w:rFonts w:ascii="Bookman Old Style" w:hAnsi="Bookman Old Style"/>
          <w:sz w:val="24"/>
          <w:szCs w:val="24"/>
        </w:rPr>
        <w:tab/>
      </w:r>
      <w:r w:rsidRPr="00AC3009">
        <w:rPr>
          <w:rFonts w:ascii="Bookman Old Style" w:hAnsi="Bookman Old Style"/>
          <w:sz w:val="24"/>
          <w:szCs w:val="24"/>
        </w:rPr>
        <w:tab/>
      </w:r>
      <w:r w:rsidR="00447849" w:rsidRPr="00AC3009">
        <w:rPr>
          <w:rFonts w:ascii="Bookman Old Style" w:hAnsi="Bookman Old Style"/>
          <w:sz w:val="24"/>
          <w:szCs w:val="24"/>
          <w:lang w:val="en-IN"/>
        </w:rPr>
        <w:t xml:space="preserve">  </w:t>
      </w:r>
      <w:r w:rsidRPr="00AC3009">
        <w:rPr>
          <w:rFonts w:ascii="Bookman Old Style" w:hAnsi="Bookman Old Style"/>
          <w:sz w:val="24"/>
          <w:szCs w:val="24"/>
        </w:rPr>
        <w:tab/>
      </w:r>
      <w:r w:rsidR="00447849" w:rsidRPr="00AC3009">
        <w:rPr>
          <w:rFonts w:ascii="Bookman Old Style" w:hAnsi="Bookman Old Style"/>
          <w:sz w:val="24"/>
          <w:szCs w:val="24"/>
          <w:lang w:val="en-IN"/>
        </w:rPr>
        <w:t xml:space="preserve">                                              Khusbhu R.Parmar.</w:t>
      </w:r>
      <w:r w:rsidR="007A37AC">
        <w:rPr>
          <w:rFonts w:ascii="Bookman Old Style" w:hAnsi="Bookman Old Style"/>
          <w:sz w:val="24"/>
          <w:szCs w:val="24"/>
        </w:rPr>
        <w:tab/>
      </w:r>
      <w:r w:rsidR="007A37AC">
        <w:rPr>
          <w:rFonts w:ascii="Bookman Old Style" w:hAnsi="Bookman Old Style"/>
          <w:sz w:val="24"/>
          <w:szCs w:val="24"/>
        </w:rPr>
        <w:tab/>
      </w:r>
      <w:r w:rsidR="007A37AC">
        <w:rPr>
          <w:rFonts w:ascii="Bookman Old Style" w:hAnsi="Bookman Old Style"/>
          <w:sz w:val="24"/>
          <w:szCs w:val="24"/>
        </w:rPr>
        <w:tab/>
      </w:r>
      <w:r w:rsidR="007A37AC">
        <w:rPr>
          <w:rFonts w:ascii="Bookman Old Style" w:hAnsi="Bookman Old Style"/>
          <w:sz w:val="24"/>
          <w:szCs w:val="24"/>
        </w:rPr>
        <w:tab/>
      </w:r>
      <w:r w:rsidR="007A37AC">
        <w:rPr>
          <w:rFonts w:ascii="Bookman Old Style" w:hAnsi="Bookman Old Style"/>
          <w:sz w:val="24"/>
          <w:szCs w:val="24"/>
        </w:rPr>
        <w:tab/>
      </w:r>
      <w:r w:rsidR="007A37AC">
        <w:rPr>
          <w:rFonts w:ascii="Bookman Old Style" w:hAnsi="Bookman Old Style"/>
          <w:sz w:val="24"/>
          <w:szCs w:val="24"/>
        </w:rPr>
        <w:tab/>
      </w:r>
      <w:r w:rsidR="007A37AC">
        <w:rPr>
          <w:rFonts w:ascii="Bookman Old Style" w:hAnsi="Bookman Old Style"/>
          <w:sz w:val="24"/>
          <w:szCs w:val="24"/>
        </w:rPr>
        <w:tab/>
      </w:r>
      <w:r w:rsidRPr="00AC3009">
        <w:rPr>
          <w:rFonts w:ascii="Bookman Old Style" w:hAnsi="Bookman Old Style"/>
          <w:sz w:val="24"/>
          <w:szCs w:val="24"/>
        </w:rPr>
        <w:tab/>
      </w:r>
      <w:r w:rsidRPr="00AC3009">
        <w:rPr>
          <w:rFonts w:ascii="Bookman Old Style" w:hAnsi="Bookman Old Style"/>
          <w:sz w:val="24"/>
          <w:szCs w:val="24"/>
        </w:rPr>
        <w:tab/>
      </w:r>
      <w:r w:rsidRPr="00AC3009">
        <w:rPr>
          <w:rFonts w:ascii="Bookman Old Style" w:hAnsi="Bookman Old Style"/>
          <w:sz w:val="24"/>
          <w:szCs w:val="24"/>
        </w:rPr>
        <w:tab/>
      </w:r>
    </w:p>
    <w:p w:rsidR="00523AE0" w:rsidRPr="00AC3009" w:rsidRDefault="00523AE0">
      <w:pPr>
        <w:rPr>
          <w:rFonts w:ascii="Bookman Old Style" w:hAnsi="Bookman Old Style"/>
          <w:sz w:val="24"/>
          <w:szCs w:val="24"/>
        </w:rPr>
      </w:pPr>
    </w:p>
    <w:sectPr w:rsidR="00523AE0" w:rsidRPr="00AC3009" w:rsidSect="00E7745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080" w:right="1080" w:bottom="1080" w:left="108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5BE9" w:rsidRDefault="00A45BE9" w:rsidP="00E83810">
      <w:r>
        <w:separator/>
      </w:r>
    </w:p>
  </w:endnote>
  <w:endnote w:type="continuationSeparator" w:id="1">
    <w:p w:rsidR="00A45BE9" w:rsidRDefault="00A45BE9" w:rsidP="00E838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7458" w:rsidRDefault="00CC6033">
    <w:pPr>
      <w:pStyle w:val="Footer"/>
      <w:rPr>
        <w:sz w:val="20"/>
      </w:rPr>
    </w:pPr>
    <w:r>
      <w:rPr>
        <w:sz w:val="20"/>
      </w:rPr>
      <w:tab/>
      <w:t xml:space="preserve">Page </w:t>
    </w:r>
    <w:r w:rsidR="000858CF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0858CF">
      <w:rPr>
        <w:rStyle w:val="PageNumber"/>
      </w:rPr>
      <w:fldChar w:fldCharType="separate"/>
    </w:r>
    <w:r w:rsidR="001F5055">
      <w:rPr>
        <w:rStyle w:val="PageNumber"/>
        <w:noProof/>
      </w:rPr>
      <w:t>2</w:t>
    </w:r>
    <w:r w:rsidR="000858CF">
      <w:rPr>
        <w:rStyle w:val="PageNumber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7458" w:rsidRDefault="00CC6033">
    <w:pPr>
      <w:pStyle w:val="Footer"/>
      <w:rPr>
        <w:rFonts w:ascii="Garamond" w:hAnsi="Garamond"/>
        <w:i w:val="0"/>
        <w:iCs/>
        <w:sz w:val="20"/>
      </w:rPr>
    </w:pPr>
    <w:r>
      <w:rPr>
        <w:rFonts w:ascii="Garamond" w:hAnsi="Garamond"/>
        <w:i w:val="0"/>
        <w:iCs/>
        <w:sz w:val="20"/>
      </w:rPr>
      <w:tab/>
      <w:t xml:space="preserve">Page </w:t>
    </w:r>
    <w:r w:rsidR="000858CF">
      <w:rPr>
        <w:rStyle w:val="PageNumber"/>
        <w:rFonts w:ascii="Garamond" w:hAnsi="Garamond"/>
        <w:i w:val="0"/>
        <w:iCs/>
        <w:sz w:val="20"/>
      </w:rPr>
      <w:fldChar w:fldCharType="begin"/>
    </w:r>
    <w:r>
      <w:rPr>
        <w:rStyle w:val="PageNumber"/>
        <w:rFonts w:ascii="Garamond" w:hAnsi="Garamond"/>
        <w:i w:val="0"/>
        <w:iCs/>
        <w:sz w:val="20"/>
      </w:rPr>
      <w:instrText xml:space="preserve"> PAGE </w:instrText>
    </w:r>
    <w:r w:rsidR="000858CF">
      <w:rPr>
        <w:rStyle w:val="PageNumber"/>
        <w:rFonts w:ascii="Garamond" w:hAnsi="Garamond"/>
        <w:i w:val="0"/>
        <w:iCs/>
        <w:sz w:val="20"/>
      </w:rPr>
      <w:fldChar w:fldCharType="separate"/>
    </w:r>
    <w:r w:rsidR="001F5055">
      <w:rPr>
        <w:rStyle w:val="PageNumber"/>
        <w:rFonts w:ascii="Garamond" w:hAnsi="Garamond"/>
        <w:i w:val="0"/>
        <w:iCs/>
        <w:noProof/>
        <w:sz w:val="20"/>
      </w:rPr>
      <w:t>1</w:t>
    </w:r>
    <w:r w:rsidR="000858CF">
      <w:rPr>
        <w:rStyle w:val="PageNumber"/>
        <w:rFonts w:ascii="Garamond" w:hAnsi="Garamond"/>
        <w:i w:val="0"/>
        <w:iCs/>
        <w:sz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5BE9" w:rsidRDefault="00A45BE9" w:rsidP="00E83810">
      <w:r>
        <w:separator/>
      </w:r>
    </w:p>
  </w:footnote>
  <w:footnote w:type="continuationSeparator" w:id="1">
    <w:p w:rsidR="00A45BE9" w:rsidRDefault="00A45BE9" w:rsidP="00E838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7458" w:rsidRDefault="00CC6033">
    <w:pPr>
      <w:pStyle w:val="Header"/>
      <w:pBdr>
        <w:bottom w:val="single" w:sz="4" w:space="1" w:color="auto"/>
      </w:pBdr>
      <w:rPr>
        <w:rFonts w:ascii="Garamond" w:hAnsi="Garamond"/>
        <w:i w:val="0"/>
        <w:iCs/>
        <w:caps w:val="0"/>
        <w:spacing w:val="0"/>
        <w:sz w:val="22"/>
        <w:szCs w:val="22"/>
      </w:rPr>
    </w:pP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7458" w:rsidRPr="00AC3009" w:rsidRDefault="00750C03" w:rsidP="00E77458">
    <w:pPr>
      <w:pStyle w:val="Heading1"/>
      <w:jc w:val="center"/>
      <w:rPr>
        <w:rFonts w:ascii="Bookman Old Style" w:hAnsi="Bookman Old Style"/>
        <w:iCs/>
        <w:noProof/>
        <w:sz w:val="24"/>
        <w:szCs w:val="24"/>
        <w:u w:val="single"/>
      </w:rPr>
    </w:pPr>
    <w:r w:rsidRPr="00AC3009">
      <w:rPr>
        <w:rFonts w:ascii="Bookman Old Style" w:hAnsi="Bookman Old Style"/>
        <w:iCs/>
        <w:noProof/>
        <w:sz w:val="24"/>
        <w:szCs w:val="24"/>
        <w:u w:val="single"/>
      </w:rPr>
      <w:t>RESUME</w:t>
    </w:r>
  </w:p>
  <w:p w:rsidR="00E77458" w:rsidRPr="00AC3009" w:rsidRDefault="00877898" w:rsidP="00E77458">
    <w:pPr>
      <w:rPr>
        <w:rFonts w:ascii="Bookman Old Style" w:hAnsi="Bookman Old Style"/>
        <w:b/>
        <w:sz w:val="24"/>
        <w:szCs w:val="24"/>
      </w:rPr>
    </w:pPr>
    <w:r w:rsidRPr="00AC3009">
      <w:rPr>
        <w:rFonts w:ascii="Bookman Old Style" w:hAnsi="Bookman Old Style"/>
        <w:b/>
        <w:sz w:val="24"/>
        <w:szCs w:val="24"/>
      </w:rPr>
      <w:t>Name</w:t>
    </w:r>
    <w:r w:rsidR="00AC3009">
      <w:rPr>
        <w:rFonts w:ascii="Bookman Old Style" w:hAnsi="Bookman Old Style"/>
        <w:b/>
        <w:sz w:val="24"/>
        <w:szCs w:val="24"/>
      </w:rPr>
      <w:tab/>
    </w:r>
    <w:r w:rsidR="00AC3009">
      <w:rPr>
        <w:rFonts w:ascii="Bookman Old Style" w:hAnsi="Bookman Old Style"/>
        <w:b/>
        <w:sz w:val="24"/>
        <w:szCs w:val="24"/>
      </w:rPr>
      <w:tab/>
    </w:r>
    <w:r w:rsidRPr="00AC3009">
      <w:rPr>
        <w:rFonts w:ascii="Bookman Old Style" w:hAnsi="Bookman Old Style"/>
        <w:b/>
        <w:sz w:val="24"/>
        <w:szCs w:val="24"/>
      </w:rPr>
      <w:t>:</w:t>
    </w:r>
    <w:r w:rsidR="00AC3009">
      <w:rPr>
        <w:rFonts w:ascii="Bookman Old Style" w:hAnsi="Bookman Old Style"/>
        <w:b/>
        <w:sz w:val="24"/>
        <w:szCs w:val="24"/>
      </w:rPr>
      <w:t xml:space="preserve">   </w:t>
    </w:r>
    <w:r w:rsidR="00A11125" w:rsidRPr="00AC3009">
      <w:rPr>
        <w:rFonts w:ascii="Bookman Old Style" w:hAnsi="Bookman Old Style"/>
        <w:b/>
        <w:sz w:val="24"/>
        <w:szCs w:val="24"/>
      </w:rPr>
      <w:t>Khushbu Parmar.</w:t>
    </w:r>
  </w:p>
  <w:p w:rsidR="00E77458" w:rsidRPr="00AC3009" w:rsidRDefault="00CC6033" w:rsidP="00E83810">
    <w:pPr>
      <w:rPr>
        <w:rFonts w:ascii="Bookman Old Style" w:hAnsi="Bookman Old Style"/>
        <w:b/>
        <w:sz w:val="24"/>
        <w:szCs w:val="24"/>
      </w:rPr>
    </w:pPr>
    <w:r w:rsidRPr="00AC3009">
      <w:rPr>
        <w:rFonts w:ascii="Bookman Old Style" w:hAnsi="Bookman Old Style"/>
        <w:b/>
        <w:sz w:val="24"/>
        <w:szCs w:val="24"/>
      </w:rPr>
      <w:t>Address</w:t>
    </w:r>
    <w:r w:rsidR="00AC3009">
      <w:rPr>
        <w:rFonts w:ascii="Bookman Old Style" w:hAnsi="Bookman Old Style"/>
        <w:b/>
        <w:sz w:val="24"/>
        <w:szCs w:val="24"/>
      </w:rPr>
      <w:tab/>
    </w:r>
    <w:r w:rsidR="00E83810" w:rsidRPr="00AC3009">
      <w:rPr>
        <w:rFonts w:ascii="Bookman Old Style" w:hAnsi="Bookman Old Style"/>
        <w:b/>
        <w:sz w:val="24"/>
        <w:szCs w:val="24"/>
      </w:rPr>
      <w:t>:   Vadvadi</w:t>
    </w:r>
    <w:r w:rsidR="008D46C3" w:rsidRPr="00AC3009">
      <w:rPr>
        <w:rFonts w:ascii="Bookman Old Style" w:hAnsi="Bookman Old Style"/>
        <w:b/>
        <w:sz w:val="24"/>
        <w:szCs w:val="24"/>
      </w:rPr>
      <w:t xml:space="preserve"> </w:t>
    </w:r>
    <w:r w:rsidR="00E83810" w:rsidRPr="00AC3009">
      <w:rPr>
        <w:rFonts w:ascii="Bookman Old Style" w:hAnsi="Bookman Old Style"/>
        <w:b/>
        <w:sz w:val="24"/>
        <w:szCs w:val="24"/>
      </w:rPr>
      <w:t>Khadaki,</w:t>
    </w:r>
  </w:p>
  <w:p w:rsidR="00E83810" w:rsidRPr="00AC3009" w:rsidRDefault="00E83810" w:rsidP="00E83810">
    <w:pPr>
      <w:rPr>
        <w:rFonts w:ascii="Bookman Old Style" w:hAnsi="Bookman Old Style"/>
        <w:b/>
        <w:sz w:val="24"/>
        <w:szCs w:val="24"/>
      </w:rPr>
    </w:pPr>
    <w:r w:rsidRPr="00AC3009">
      <w:rPr>
        <w:rFonts w:ascii="Bookman Old Style" w:hAnsi="Bookman Old Style"/>
        <w:b/>
        <w:sz w:val="24"/>
        <w:szCs w:val="24"/>
      </w:rPr>
      <w:tab/>
      <w:t xml:space="preserve">      </w:t>
    </w:r>
    <w:r w:rsidR="00AC3009">
      <w:rPr>
        <w:rFonts w:ascii="Bookman Old Style" w:hAnsi="Bookman Old Style"/>
        <w:b/>
        <w:sz w:val="24"/>
        <w:szCs w:val="24"/>
      </w:rPr>
      <w:tab/>
      <w:t xml:space="preserve">    </w:t>
    </w:r>
    <w:r w:rsidRPr="00AC3009">
      <w:rPr>
        <w:rFonts w:ascii="Bookman Old Style" w:hAnsi="Bookman Old Style"/>
        <w:b/>
        <w:sz w:val="24"/>
        <w:szCs w:val="24"/>
      </w:rPr>
      <w:t>Palana,</w:t>
    </w:r>
  </w:p>
  <w:p w:rsidR="00E83810" w:rsidRPr="00AC3009" w:rsidRDefault="00E83810" w:rsidP="00E83810">
    <w:pPr>
      <w:rPr>
        <w:rFonts w:ascii="Bookman Old Style" w:hAnsi="Bookman Old Style"/>
        <w:b/>
        <w:sz w:val="24"/>
        <w:szCs w:val="24"/>
      </w:rPr>
    </w:pPr>
    <w:r w:rsidRPr="00AC3009">
      <w:rPr>
        <w:rFonts w:ascii="Bookman Old Style" w:hAnsi="Bookman Old Style"/>
        <w:b/>
        <w:sz w:val="24"/>
        <w:szCs w:val="24"/>
      </w:rPr>
      <w:tab/>
      <w:t xml:space="preserve">      </w:t>
    </w:r>
    <w:r w:rsidR="00AC3009">
      <w:rPr>
        <w:rFonts w:ascii="Bookman Old Style" w:hAnsi="Bookman Old Style"/>
        <w:b/>
        <w:sz w:val="24"/>
        <w:szCs w:val="24"/>
      </w:rPr>
      <w:tab/>
      <w:t xml:space="preserve">    </w:t>
    </w:r>
    <w:r w:rsidRPr="00AC3009">
      <w:rPr>
        <w:rFonts w:ascii="Bookman Old Style" w:hAnsi="Bookman Old Style"/>
        <w:b/>
        <w:sz w:val="24"/>
        <w:szCs w:val="24"/>
      </w:rPr>
      <w:t>Pin code:-387 350</w:t>
    </w:r>
  </w:p>
  <w:p w:rsidR="00E83810" w:rsidRPr="00AC3009" w:rsidRDefault="00E83810" w:rsidP="00E83810">
    <w:pPr>
      <w:rPr>
        <w:rFonts w:ascii="Bookman Old Style" w:hAnsi="Bookman Old Style"/>
        <w:b/>
        <w:sz w:val="24"/>
        <w:szCs w:val="24"/>
      </w:rPr>
    </w:pPr>
    <w:r w:rsidRPr="00AC3009">
      <w:rPr>
        <w:rFonts w:ascii="Bookman Old Style" w:hAnsi="Bookman Old Style"/>
        <w:b/>
        <w:sz w:val="24"/>
        <w:szCs w:val="24"/>
      </w:rPr>
      <w:tab/>
      <w:t xml:space="preserve">      </w:t>
    </w:r>
    <w:r w:rsidR="00AC3009">
      <w:rPr>
        <w:rFonts w:ascii="Bookman Old Style" w:hAnsi="Bookman Old Style"/>
        <w:b/>
        <w:sz w:val="24"/>
        <w:szCs w:val="24"/>
      </w:rPr>
      <w:tab/>
      <w:t xml:space="preserve">    </w:t>
    </w:r>
    <w:r w:rsidRPr="00AC3009">
      <w:rPr>
        <w:rFonts w:ascii="Bookman Old Style" w:hAnsi="Bookman Old Style"/>
        <w:b/>
        <w:sz w:val="24"/>
        <w:szCs w:val="24"/>
      </w:rPr>
      <w:t>Ta:-Nadiad</w:t>
    </w:r>
    <w:r w:rsidR="00E55813" w:rsidRPr="00AC3009">
      <w:rPr>
        <w:rFonts w:ascii="Bookman Old Style" w:hAnsi="Bookman Old Style"/>
        <w:b/>
        <w:sz w:val="24"/>
        <w:szCs w:val="24"/>
      </w:rPr>
      <w:t>/Vaso</w:t>
    </w:r>
    <w:r w:rsidR="002224E8" w:rsidRPr="00AC3009">
      <w:rPr>
        <w:rFonts w:ascii="Bookman Old Style" w:hAnsi="Bookman Old Style"/>
        <w:b/>
        <w:sz w:val="24"/>
        <w:szCs w:val="24"/>
      </w:rPr>
      <w:t>, Dis.:-Kheda.</w:t>
    </w:r>
  </w:p>
  <w:p w:rsidR="00E77458" w:rsidRPr="00AC3009" w:rsidRDefault="00CC6033" w:rsidP="00E77458">
    <w:pPr>
      <w:rPr>
        <w:rFonts w:ascii="Bookman Old Style" w:hAnsi="Bookman Old Style"/>
        <w:b/>
        <w:sz w:val="24"/>
        <w:szCs w:val="24"/>
      </w:rPr>
    </w:pPr>
    <w:r w:rsidRPr="00AC3009">
      <w:rPr>
        <w:rFonts w:ascii="Bookman Old Style" w:hAnsi="Bookman Old Style"/>
        <w:b/>
        <w:sz w:val="24"/>
        <w:szCs w:val="24"/>
      </w:rPr>
      <w:tab/>
      <w:t xml:space="preserve">     </w:t>
    </w:r>
    <w:r w:rsidR="00AC3009">
      <w:rPr>
        <w:rFonts w:ascii="Bookman Old Style" w:hAnsi="Bookman Old Style"/>
        <w:b/>
        <w:sz w:val="24"/>
        <w:szCs w:val="24"/>
      </w:rPr>
      <w:tab/>
      <w:t xml:space="preserve">    </w:t>
    </w:r>
    <w:r w:rsidRPr="00AC3009">
      <w:rPr>
        <w:rFonts w:ascii="Bookman Old Style" w:hAnsi="Bookman Old Style"/>
        <w:b/>
        <w:sz w:val="24"/>
        <w:szCs w:val="24"/>
      </w:rPr>
      <w:t>Gujarat.</w:t>
    </w:r>
  </w:p>
  <w:p w:rsidR="00E77458" w:rsidRPr="00AC3009" w:rsidRDefault="00CC6033" w:rsidP="00E77458">
    <w:pPr>
      <w:rPr>
        <w:rFonts w:ascii="Bookman Old Style" w:hAnsi="Bookman Old Style"/>
        <w:b/>
        <w:sz w:val="24"/>
        <w:szCs w:val="24"/>
      </w:rPr>
    </w:pPr>
    <w:r w:rsidRPr="00AC3009">
      <w:rPr>
        <w:rFonts w:ascii="Bookman Old Style" w:hAnsi="Bookman Old Style"/>
        <w:b/>
        <w:sz w:val="24"/>
        <w:szCs w:val="24"/>
      </w:rPr>
      <w:t>Mob.</w:t>
    </w:r>
    <w:r w:rsidR="00E83810" w:rsidRPr="00AC3009">
      <w:rPr>
        <w:rFonts w:ascii="Bookman Old Style" w:hAnsi="Bookman Old Style"/>
        <w:b/>
        <w:sz w:val="24"/>
        <w:szCs w:val="24"/>
      </w:rPr>
      <w:t xml:space="preserve"> No</w:t>
    </w:r>
    <w:r w:rsidR="00AC3009">
      <w:rPr>
        <w:rFonts w:ascii="Bookman Old Style" w:hAnsi="Bookman Old Style"/>
        <w:b/>
        <w:sz w:val="24"/>
        <w:szCs w:val="24"/>
      </w:rPr>
      <w:t xml:space="preserve"> </w:t>
    </w:r>
    <w:r w:rsidR="00AC3009">
      <w:rPr>
        <w:rFonts w:ascii="Bookman Old Style" w:hAnsi="Bookman Old Style"/>
        <w:b/>
        <w:sz w:val="24"/>
        <w:szCs w:val="24"/>
      </w:rPr>
      <w:tab/>
    </w:r>
    <w:r w:rsidR="00E83810" w:rsidRPr="00AC3009">
      <w:rPr>
        <w:rFonts w:ascii="Bookman Old Style" w:hAnsi="Bookman Old Style"/>
        <w:b/>
        <w:sz w:val="24"/>
        <w:szCs w:val="24"/>
      </w:rPr>
      <w:t xml:space="preserve">:   </w:t>
    </w:r>
    <w:r w:rsidR="00E55813" w:rsidRPr="00AC3009">
      <w:rPr>
        <w:rFonts w:ascii="Bookman Old Style" w:hAnsi="Bookman Old Style"/>
        <w:b/>
        <w:sz w:val="24"/>
        <w:szCs w:val="24"/>
      </w:rPr>
      <w:t>+91</w:t>
    </w:r>
    <w:r w:rsidR="00A11125" w:rsidRPr="00AC3009">
      <w:rPr>
        <w:rFonts w:ascii="Bookman Old Style" w:hAnsi="Bookman Old Style"/>
        <w:b/>
        <w:sz w:val="24"/>
        <w:szCs w:val="24"/>
      </w:rPr>
      <w:t xml:space="preserve"> 999 863 3821</w:t>
    </w:r>
  </w:p>
  <w:p w:rsidR="00E77458" w:rsidRPr="00AC3009" w:rsidRDefault="00CC6033" w:rsidP="00E77458">
    <w:pPr>
      <w:rPr>
        <w:rFonts w:ascii="Bookman Old Style" w:hAnsi="Bookman Old Style"/>
        <w:b/>
        <w:sz w:val="24"/>
        <w:szCs w:val="24"/>
      </w:rPr>
    </w:pPr>
    <w:r w:rsidRPr="00AC3009">
      <w:rPr>
        <w:rFonts w:ascii="Bookman Old Style" w:hAnsi="Bookman Old Style"/>
        <w:b/>
        <w:sz w:val="24"/>
        <w:szCs w:val="24"/>
      </w:rPr>
      <w:t>Email-</w:t>
    </w:r>
    <w:r w:rsidR="00A11125" w:rsidRPr="00AC3009">
      <w:rPr>
        <w:rFonts w:ascii="Bookman Old Style" w:hAnsi="Bookman Old Style"/>
        <w:b/>
        <w:sz w:val="24"/>
        <w:szCs w:val="24"/>
      </w:rPr>
      <w:t>Id</w:t>
    </w:r>
    <w:r w:rsidR="00AC3009">
      <w:rPr>
        <w:rFonts w:ascii="Bookman Old Style" w:hAnsi="Bookman Old Style"/>
        <w:b/>
        <w:sz w:val="24"/>
        <w:szCs w:val="24"/>
      </w:rPr>
      <w:tab/>
    </w:r>
    <w:r w:rsidR="00A11125" w:rsidRPr="00AC3009">
      <w:rPr>
        <w:rFonts w:ascii="Bookman Old Style" w:hAnsi="Bookman Old Style"/>
        <w:b/>
        <w:sz w:val="24"/>
        <w:szCs w:val="24"/>
      </w:rPr>
      <w:t>:   khushiparmar1916</w:t>
    </w:r>
    <w:r w:rsidR="00E83810" w:rsidRPr="00AC3009">
      <w:rPr>
        <w:rFonts w:ascii="Bookman Old Style" w:hAnsi="Bookman Old Style"/>
        <w:b/>
        <w:sz w:val="24"/>
        <w:szCs w:val="24"/>
      </w:rPr>
      <w:t>@gmail.com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  <w:sz w:val="20"/>
      </w:rPr>
    </w:lvl>
  </w:abstractNum>
  <w:abstractNum w:abstractNumId="1">
    <w:nsid w:val="00000002"/>
    <w:multiLevelType w:val="multilevel"/>
    <w:tmpl w:val="00000002"/>
    <w:name w:val="WW8Num2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  <w:sz w:val="20"/>
      </w:rPr>
    </w:lvl>
  </w:abstractNum>
  <w:abstractNum w:abstractNumId="2">
    <w:nsid w:val="00000003"/>
    <w:multiLevelType w:val="multilevel"/>
    <w:tmpl w:val="00000003"/>
    <w:name w:val="WW8Num3"/>
    <w:lvl w:ilvl="0">
      <w:start w:val="4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  <w:sz w:val="20"/>
      </w:rPr>
    </w:lvl>
  </w:abstractNum>
  <w:abstractNum w:abstractNumId="3">
    <w:nsid w:val="00000004"/>
    <w:multiLevelType w:val="multilevel"/>
    <w:tmpl w:val="00000004"/>
    <w:name w:val="WW8Num4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  <w:sz w:val="20"/>
      </w:rPr>
    </w:lvl>
  </w:abstractNum>
  <w:abstractNum w:abstractNumId="4">
    <w:nsid w:val="14A82008"/>
    <w:multiLevelType w:val="singleLevel"/>
    <w:tmpl w:val="C0AAF54E"/>
    <w:lvl w:ilvl="0">
      <w:start w:val="1"/>
      <w:numFmt w:val="bullet"/>
      <w:pStyle w:val="sub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>
    <w:nsid w:val="7D7B2635"/>
    <w:multiLevelType w:val="hybridMultilevel"/>
    <w:tmpl w:val="EA72C1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3810"/>
    <w:rsid w:val="000036CE"/>
    <w:rsid w:val="000858CF"/>
    <w:rsid w:val="00105230"/>
    <w:rsid w:val="001213FE"/>
    <w:rsid w:val="00140180"/>
    <w:rsid w:val="00140BB4"/>
    <w:rsid w:val="00152EF0"/>
    <w:rsid w:val="001B1028"/>
    <w:rsid w:val="001C3F98"/>
    <w:rsid w:val="001F5055"/>
    <w:rsid w:val="00203444"/>
    <w:rsid w:val="00220477"/>
    <w:rsid w:val="002224E8"/>
    <w:rsid w:val="00226DC8"/>
    <w:rsid w:val="00234CD5"/>
    <w:rsid w:val="0031116D"/>
    <w:rsid w:val="0031478D"/>
    <w:rsid w:val="0033025A"/>
    <w:rsid w:val="003C67AF"/>
    <w:rsid w:val="003F136B"/>
    <w:rsid w:val="00417AFB"/>
    <w:rsid w:val="00447849"/>
    <w:rsid w:val="0046021E"/>
    <w:rsid w:val="00475F92"/>
    <w:rsid w:val="004777CC"/>
    <w:rsid w:val="004B0C52"/>
    <w:rsid w:val="004D40C3"/>
    <w:rsid w:val="004D7FA9"/>
    <w:rsid w:val="00520DFF"/>
    <w:rsid w:val="00523AE0"/>
    <w:rsid w:val="00524065"/>
    <w:rsid w:val="00544B58"/>
    <w:rsid w:val="00550354"/>
    <w:rsid w:val="005A5D85"/>
    <w:rsid w:val="005D350B"/>
    <w:rsid w:val="005E77E0"/>
    <w:rsid w:val="006376CC"/>
    <w:rsid w:val="00640D46"/>
    <w:rsid w:val="006515EC"/>
    <w:rsid w:val="006C2D15"/>
    <w:rsid w:val="006E5D5D"/>
    <w:rsid w:val="006F4427"/>
    <w:rsid w:val="00706B33"/>
    <w:rsid w:val="00741F71"/>
    <w:rsid w:val="00750C03"/>
    <w:rsid w:val="007A37AC"/>
    <w:rsid w:val="007B55ED"/>
    <w:rsid w:val="007D249C"/>
    <w:rsid w:val="00800B3F"/>
    <w:rsid w:val="00824EF8"/>
    <w:rsid w:val="00847B50"/>
    <w:rsid w:val="008541B2"/>
    <w:rsid w:val="00874D4C"/>
    <w:rsid w:val="00877898"/>
    <w:rsid w:val="008D46C3"/>
    <w:rsid w:val="009308C4"/>
    <w:rsid w:val="00935B6F"/>
    <w:rsid w:val="009729D4"/>
    <w:rsid w:val="00977C6D"/>
    <w:rsid w:val="00990990"/>
    <w:rsid w:val="009D4CF1"/>
    <w:rsid w:val="009E5048"/>
    <w:rsid w:val="00A11125"/>
    <w:rsid w:val="00A150BD"/>
    <w:rsid w:val="00A2718B"/>
    <w:rsid w:val="00A4302D"/>
    <w:rsid w:val="00A45BE9"/>
    <w:rsid w:val="00A51C68"/>
    <w:rsid w:val="00AC3009"/>
    <w:rsid w:val="00AD7DD4"/>
    <w:rsid w:val="00B231D7"/>
    <w:rsid w:val="00B240D6"/>
    <w:rsid w:val="00B7494C"/>
    <w:rsid w:val="00B756C1"/>
    <w:rsid w:val="00BE67B5"/>
    <w:rsid w:val="00C03651"/>
    <w:rsid w:val="00C24B37"/>
    <w:rsid w:val="00C258B6"/>
    <w:rsid w:val="00C64DDB"/>
    <w:rsid w:val="00CC6033"/>
    <w:rsid w:val="00CF007C"/>
    <w:rsid w:val="00D13A20"/>
    <w:rsid w:val="00D4254D"/>
    <w:rsid w:val="00D52120"/>
    <w:rsid w:val="00D96E6A"/>
    <w:rsid w:val="00DA0F2C"/>
    <w:rsid w:val="00DB1A4B"/>
    <w:rsid w:val="00E55813"/>
    <w:rsid w:val="00E56348"/>
    <w:rsid w:val="00E77458"/>
    <w:rsid w:val="00E80A90"/>
    <w:rsid w:val="00E83810"/>
    <w:rsid w:val="00E91871"/>
    <w:rsid w:val="00EA15AD"/>
    <w:rsid w:val="00EA27EB"/>
    <w:rsid w:val="00EE13AB"/>
    <w:rsid w:val="00EE2CD8"/>
    <w:rsid w:val="00FB2ADA"/>
    <w:rsid w:val="00FC0FE8"/>
    <w:rsid w:val="00FD2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810"/>
    <w:pPr>
      <w:autoSpaceDE w:val="0"/>
      <w:autoSpaceDN w:val="0"/>
    </w:pPr>
    <w:rPr>
      <w:rFonts w:ascii="Arial" w:eastAsia="Times New Roman" w:hAnsi="Arial" w:cs="Arial"/>
    </w:rPr>
  </w:style>
  <w:style w:type="paragraph" w:styleId="Heading1">
    <w:name w:val="heading 1"/>
    <w:basedOn w:val="Normal"/>
    <w:next w:val="Normal"/>
    <w:link w:val="Heading1Char"/>
    <w:qFormat/>
    <w:rsid w:val="00E83810"/>
    <w:pPr>
      <w:keepNext/>
      <w:spacing w:after="60"/>
      <w:jc w:val="both"/>
      <w:outlineLvl w:val="0"/>
    </w:pPr>
    <w:rPr>
      <w:rFonts w:cs="Times New Roman"/>
      <w:b/>
      <w:caps/>
      <w:spacing w:val="4"/>
    </w:rPr>
  </w:style>
  <w:style w:type="paragraph" w:styleId="Heading5">
    <w:name w:val="heading 5"/>
    <w:basedOn w:val="Normal"/>
    <w:next w:val="Normal"/>
    <w:link w:val="Heading5Char"/>
    <w:qFormat/>
    <w:rsid w:val="00E83810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83810"/>
    <w:rPr>
      <w:rFonts w:ascii="Arial" w:eastAsia="Times New Roman" w:hAnsi="Arial" w:cs="Arial"/>
      <w:b/>
      <w:caps/>
      <w:spacing w:val="4"/>
      <w:sz w:val="20"/>
      <w:szCs w:val="20"/>
    </w:rPr>
  </w:style>
  <w:style w:type="character" w:customStyle="1" w:styleId="Heading5Char">
    <w:name w:val="Heading 5 Char"/>
    <w:link w:val="Heading5"/>
    <w:rsid w:val="00E83810"/>
    <w:rPr>
      <w:rFonts w:ascii="Arial" w:eastAsia="Times New Roman" w:hAnsi="Arial" w:cs="Arial"/>
      <w:b/>
      <w:bCs/>
      <w:i/>
      <w:iCs/>
      <w:sz w:val="26"/>
      <w:szCs w:val="26"/>
    </w:rPr>
  </w:style>
  <w:style w:type="character" w:styleId="Strong">
    <w:name w:val="Strong"/>
    <w:qFormat/>
    <w:rsid w:val="00E83810"/>
    <w:rPr>
      <w:b/>
      <w:bCs/>
    </w:rPr>
  </w:style>
  <w:style w:type="paragraph" w:styleId="Header">
    <w:name w:val="header"/>
    <w:basedOn w:val="Normal"/>
    <w:link w:val="HeaderChar"/>
    <w:rsid w:val="00E83810"/>
    <w:pPr>
      <w:pBdr>
        <w:bottom w:val="double" w:sz="12" w:space="1" w:color="auto"/>
      </w:pBdr>
      <w:tabs>
        <w:tab w:val="right" w:pos="10080"/>
      </w:tabs>
      <w:jc w:val="both"/>
    </w:pPr>
    <w:rPr>
      <w:rFonts w:cs="Times New Roman"/>
      <w:b/>
      <w:i/>
      <w:caps/>
      <w:spacing w:val="20"/>
      <w:sz w:val="44"/>
    </w:rPr>
  </w:style>
  <w:style w:type="character" w:customStyle="1" w:styleId="HeaderChar">
    <w:name w:val="Header Char"/>
    <w:link w:val="Header"/>
    <w:rsid w:val="00E83810"/>
    <w:rPr>
      <w:rFonts w:ascii="Arial" w:eastAsia="Times New Roman" w:hAnsi="Arial" w:cs="Arial"/>
      <w:b/>
      <w:i/>
      <w:caps/>
      <w:spacing w:val="20"/>
      <w:sz w:val="44"/>
      <w:szCs w:val="20"/>
    </w:rPr>
  </w:style>
  <w:style w:type="character" w:styleId="PageNumber">
    <w:name w:val="page number"/>
    <w:basedOn w:val="DefaultParagraphFont"/>
    <w:rsid w:val="00E83810"/>
  </w:style>
  <w:style w:type="paragraph" w:styleId="Footer">
    <w:name w:val="footer"/>
    <w:basedOn w:val="Normal"/>
    <w:link w:val="FooterChar"/>
    <w:rsid w:val="00E83810"/>
    <w:pPr>
      <w:pBdr>
        <w:top w:val="single" w:sz="4" w:space="1" w:color="auto"/>
      </w:pBdr>
      <w:tabs>
        <w:tab w:val="right" w:pos="10080"/>
      </w:tabs>
      <w:jc w:val="both"/>
    </w:pPr>
    <w:rPr>
      <w:rFonts w:cs="Times New Roman"/>
      <w:i/>
      <w:sz w:val="16"/>
    </w:rPr>
  </w:style>
  <w:style w:type="character" w:customStyle="1" w:styleId="FooterChar">
    <w:name w:val="Footer Char"/>
    <w:link w:val="Footer"/>
    <w:rsid w:val="00E83810"/>
    <w:rPr>
      <w:rFonts w:ascii="Arial" w:eastAsia="Times New Roman" w:hAnsi="Arial" w:cs="Arial"/>
      <w:i/>
      <w:sz w:val="16"/>
      <w:szCs w:val="20"/>
    </w:rPr>
  </w:style>
  <w:style w:type="paragraph" w:styleId="BodyText">
    <w:name w:val="Body Text"/>
    <w:basedOn w:val="Normal"/>
    <w:link w:val="BodyTextChar"/>
    <w:rsid w:val="00E83810"/>
    <w:pPr>
      <w:spacing w:after="120"/>
    </w:pPr>
    <w:rPr>
      <w:rFonts w:cs="Times New Roman"/>
    </w:rPr>
  </w:style>
  <w:style w:type="character" w:customStyle="1" w:styleId="BodyTextChar">
    <w:name w:val="Body Text Char"/>
    <w:link w:val="BodyText"/>
    <w:rsid w:val="00E83810"/>
    <w:rPr>
      <w:rFonts w:ascii="Arial" w:eastAsia="Times New Roman" w:hAnsi="Arial" w:cs="Arial"/>
      <w:sz w:val="20"/>
      <w:szCs w:val="20"/>
    </w:rPr>
  </w:style>
  <w:style w:type="paragraph" w:customStyle="1" w:styleId="subtext">
    <w:name w:val="subtext"/>
    <w:basedOn w:val="BodyText"/>
    <w:rsid w:val="00E83810"/>
    <w:pPr>
      <w:numPr>
        <w:numId w:val="1"/>
      </w:numPr>
      <w:tabs>
        <w:tab w:val="clear" w:pos="360"/>
      </w:tabs>
      <w:spacing w:after="0"/>
      <w:ind w:left="1440" w:hanging="720"/>
      <w:jc w:val="both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Patel</dc:creator>
  <cp:keywords/>
  <dc:description/>
  <cp:lastModifiedBy>ADMIN</cp:lastModifiedBy>
  <cp:revision>33</cp:revision>
  <cp:lastPrinted>2016-06-21T06:19:00Z</cp:lastPrinted>
  <dcterms:created xsi:type="dcterms:W3CDTF">2015-12-24T20:45:00Z</dcterms:created>
  <dcterms:modified xsi:type="dcterms:W3CDTF">2017-02-03T07:33:00Z</dcterms:modified>
</cp:coreProperties>
</file>