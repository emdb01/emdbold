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344F39" w:rsidRDefault="00344F39" w:rsidP="00344F39">
      <w:pPr>
        <w:rPr>
          <w:rFonts w:cs="Arial"/>
          <w:b/>
          <w:bCs/>
          <w:szCs w:val="22"/>
        </w:rPr>
      </w:pPr>
    </w:p>
    <w:p w:rsidR="00285909" w:rsidRDefault="00344F39" w:rsidP="00285909">
      <w:pPr>
        <w:rPr>
          <w:sz w:val="22"/>
          <w:szCs w:val="22"/>
        </w:rPr>
      </w:pPr>
      <w:r>
        <w:rPr>
          <w:rFonts w:cs="Arial"/>
          <w:b/>
          <w:bCs/>
          <w:szCs w:val="22"/>
        </w:rPr>
        <w:t xml:space="preserve">  </w:t>
      </w:r>
    </w:p>
    <w:p w:rsidR="00344F39" w:rsidRPr="004D20D3" w:rsidRDefault="00285909" w:rsidP="00344F39">
      <w:pPr>
        <w:rPr>
          <w:b/>
          <w:bCs/>
        </w:rPr>
      </w:pPr>
      <w:r w:rsidRPr="004D20D3">
        <w:rPr>
          <w:b/>
        </w:rPr>
        <w:t>DIBYA SAMAJDAR</w:t>
      </w:r>
    </w:p>
    <w:p w:rsidR="00285909" w:rsidRPr="004D20D3" w:rsidRDefault="00285909" w:rsidP="00285909">
      <w:pPr>
        <w:rPr>
          <w:rFonts w:ascii="Calibri" w:hAnsi="Calibri"/>
          <w:b/>
          <w:sz w:val="22"/>
          <w:szCs w:val="22"/>
        </w:rPr>
      </w:pPr>
      <w:r w:rsidRPr="004D20D3">
        <w:rPr>
          <w:rFonts w:ascii="Calibri" w:hAnsi="Calibri"/>
          <w:b/>
          <w:sz w:val="22"/>
          <w:szCs w:val="22"/>
        </w:rPr>
        <w:t xml:space="preserve">515 Rabindranath Tagore Road                                                      </w:t>
      </w:r>
    </w:p>
    <w:p w:rsidR="00285909" w:rsidRPr="004D20D3" w:rsidRDefault="00285909" w:rsidP="00285909">
      <w:pPr>
        <w:rPr>
          <w:rFonts w:ascii="Calibri" w:hAnsi="Calibri" w:cs="Arial"/>
          <w:b/>
          <w:bCs/>
          <w:sz w:val="22"/>
          <w:szCs w:val="22"/>
        </w:rPr>
      </w:pPr>
      <w:r w:rsidRPr="004D20D3">
        <w:rPr>
          <w:rFonts w:ascii="Calibri" w:hAnsi="Calibri"/>
          <w:b/>
          <w:sz w:val="22"/>
          <w:szCs w:val="22"/>
        </w:rPr>
        <w:t>Po.Bediapara</w:t>
      </w:r>
      <w:r w:rsidRPr="004D20D3">
        <w:rPr>
          <w:rFonts w:ascii="Calibri" w:hAnsi="Calibri" w:cs="Arial"/>
          <w:b/>
          <w:bCs/>
          <w:sz w:val="22"/>
          <w:szCs w:val="22"/>
        </w:rPr>
        <w:t xml:space="preserve">                                              </w:t>
      </w:r>
      <w:r w:rsidR="00D866A0" w:rsidRPr="004D20D3">
        <w:rPr>
          <w:rFonts w:ascii="Calibri" w:hAnsi="Calibri" w:cs="Arial"/>
          <w:b/>
          <w:bCs/>
          <w:sz w:val="22"/>
          <w:szCs w:val="22"/>
        </w:rPr>
        <w:t xml:space="preserve">                                </w:t>
      </w:r>
      <w:r w:rsidR="004D20D3">
        <w:rPr>
          <w:rFonts w:ascii="Calibri" w:hAnsi="Calibri" w:cs="Arial"/>
          <w:b/>
          <w:bCs/>
          <w:sz w:val="22"/>
          <w:szCs w:val="22"/>
        </w:rPr>
        <w:t xml:space="preserve">         </w:t>
      </w:r>
      <w:r w:rsidRPr="004D20D3">
        <w:rPr>
          <w:rFonts w:ascii="Calibri" w:hAnsi="Calibri" w:cs="Arial"/>
          <w:b/>
          <w:bCs/>
          <w:sz w:val="22"/>
          <w:szCs w:val="22"/>
        </w:rPr>
        <w:t xml:space="preserve"> Mobile +91 9836671125</w:t>
      </w:r>
    </w:p>
    <w:p w:rsidR="00344F39" w:rsidRPr="004D20D3" w:rsidRDefault="00285909" w:rsidP="00344F39">
      <w:pPr>
        <w:rPr>
          <w:rFonts w:ascii="Calibri" w:hAnsi="Calibri" w:cs="Arial"/>
          <w:b/>
          <w:bCs/>
          <w:sz w:val="22"/>
          <w:szCs w:val="22"/>
        </w:rPr>
      </w:pPr>
      <w:r w:rsidRPr="004D20D3">
        <w:rPr>
          <w:rFonts w:ascii="Calibri" w:hAnsi="Calibri" w:cs="Arial"/>
          <w:b/>
          <w:bCs/>
          <w:sz w:val="22"/>
          <w:szCs w:val="22"/>
        </w:rPr>
        <w:t xml:space="preserve">Kolkata                                                   </w:t>
      </w:r>
      <w:r w:rsidR="00D866A0" w:rsidRPr="004D20D3">
        <w:rPr>
          <w:rFonts w:ascii="Calibri" w:hAnsi="Calibri" w:cs="Arial"/>
          <w:b/>
          <w:bCs/>
          <w:sz w:val="22"/>
          <w:szCs w:val="22"/>
        </w:rPr>
        <w:t xml:space="preserve">                                     </w:t>
      </w:r>
      <w:r w:rsidR="004D20D3">
        <w:rPr>
          <w:rFonts w:ascii="Calibri" w:hAnsi="Calibri" w:cs="Arial"/>
          <w:b/>
          <w:bCs/>
          <w:sz w:val="22"/>
          <w:szCs w:val="22"/>
        </w:rPr>
        <w:t xml:space="preserve">         </w:t>
      </w:r>
      <w:r w:rsidRPr="004D20D3">
        <w:rPr>
          <w:rFonts w:ascii="Calibri" w:hAnsi="Calibri" w:cs="Arial"/>
          <w:b/>
          <w:bCs/>
          <w:sz w:val="22"/>
          <w:szCs w:val="22"/>
        </w:rPr>
        <w:t xml:space="preserve"> </w:t>
      </w:r>
      <w:r w:rsidR="00D866A0" w:rsidRPr="004D20D3">
        <w:rPr>
          <w:rFonts w:ascii="Calibri" w:hAnsi="Calibri" w:cs="Arial"/>
          <w:b/>
          <w:bCs/>
          <w:sz w:val="22"/>
          <w:szCs w:val="22"/>
        </w:rPr>
        <w:t>Home:</w:t>
      </w:r>
      <w:r w:rsidRPr="004D20D3">
        <w:rPr>
          <w:rFonts w:ascii="Calibri" w:hAnsi="Calibri" w:cs="Arial"/>
          <w:b/>
          <w:bCs/>
          <w:sz w:val="22"/>
          <w:szCs w:val="22"/>
        </w:rPr>
        <w:t xml:space="preserve"> </w:t>
      </w:r>
      <w:r w:rsidR="004D20D3" w:rsidRPr="004D20D3">
        <w:rPr>
          <w:rFonts w:ascii="Calibri" w:hAnsi="Calibri" w:cs="Arial"/>
          <w:b/>
          <w:bCs/>
          <w:sz w:val="22"/>
          <w:szCs w:val="22"/>
        </w:rPr>
        <w:t xml:space="preserve"> </w:t>
      </w:r>
      <w:r w:rsidRPr="004D20D3">
        <w:rPr>
          <w:rFonts w:ascii="Calibri" w:hAnsi="Calibri" w:cs="Arial"/>
          <w:b/>
          <w:bCs/>
          <w:sz w:val="22"/>
          <w:szCs w:val="22"/>
        </w:rPr>
        <w:t xml:space="preserve">033 2546 8508                                                                                                                                                              </w:t>
      </w:r>
    </w:p>
    <w:p w:rsidR="00021BC3" w:rsidRPr="00D866A0" w:rsidRDefault="00285909" w:rsidP="00344F39">
      <w:pPr>
        <w:rPr>
          <w:rFonts w:ascii="Calibri" w:hAnsi="Calibri"/>
          <w:b/>
          <w:sz w:val="22"/>
          <w:szCs w:val="22"/>
        </w:rPr>
      </w:pPr>
      <w:r w:rsidRPr="004D20D3">
        <w:rPr>
          <w:rFonts w:ascii="Calibri" w:hAnsi="Calibri" w:cs="Arial"/>
          <w:b/>
          <w:bCs/>
          <w:sz w:val="22"/>
          <w:szCs w:val="22"/>
        </w:rPr>
        <w:t>Pin Code: 700077</w:t>
      </w:r>
      <w:r w:rsidR="001C287C" w:rsidRPr="004D20D3">
        <w:rPr>
          <w:rFonts w:ascii="Calibri" w:hAnsi="Calibri"/>
          <w:sz w:val="22"/>
          <w:szCs w:val="22"/>
        </w:rPr>
        <w:tab/>
      </w:r>
      <w:r w:rsidR="00344F39" w:rsidRPr="004D20D3">
        <w:rPr>
          <w:rFonts w:ascii="Calibri" w:hAnsi="Calibri"/>
          <w:sz w:val="22"/>
          <w:szCs w:val="22"/>
        </w:rPr>
        <w:t xml:space="preserve"> </w:t>
      </w:r>
      <w:r w:rsidR="00344F39" w:rsidRPr="00D866A0">
        <w:rPr>
          <w:rFonts w:ascii="Calibri" w:hAnsi="Calibri"/>
          <w:sz w:val="22"/>
          <w:szCs w:val="22"/>
        </w:rPr>
        <w:t xml:space="preserve">                            </w:t>
      </w:r>
      <w:r w:rsidR="00D866A0" w:rsidRPr="00D866A0">
        <w:rPr>
          <w:rFonts w:ascii="Calibri" w:hAnsi="Calibri"/>
          <w:sz w:val="22"/>
          <w:szCs w:val="22"/>
        </w:rPr>
        <w:t xml:space="preserve">                             </w:t>
      </w:r>
      <w:r w:rsidR="00D866A0">
        <w:rPr>
          <w:rFonts w:ascii="Calibri" w:hAnsi="Calibri"/>
          <w:sz w:val="22"/>
          <w:szCs w:val="22"/>
        </w:rPr>
        <w:t xml:space="preserve">        </w:t>
      </w:r>
      <w:r w:rsidR="00344F39" w:rsidRPr="00D866A0">
        <w:rPr>
          <w:rFonts w:ascii="Calibri" w:hAnsi="Calibri"/>
          <w:sz w:val="22"/>
          <w:szCs w:val="22"/>
        </w:rPr>
        <w:t xml:space="preserve"> </w:t>
      </w:r>
      <w:r w:rsidR="00344F39" w:rsidRPr="004D20D3">
        <w:rPr>
          <w:rFonts w:ascii="Calibri" w:hAnsi="Calibri"/>
          <w:b/>
          <w:sz w:val="22"/>
          <w:szCs w:val="22"/>
        </w:rPr>
        <w:t xml:space="preserve"> </w:t>
      </w:r>
      <w:r w:rsidRPr="004D20D3">
        <w:rPr>
          <w:rFonts w:ascii="Calibri" w:hAnsi="Calibri"/>
          <w:b/>
          <w:sz w:val="22"/>
          <w:szCs w:val="22"/>
        </w:rPr>
        <w:t xml:space="preserve">E-Mail </w:t>
      </w:r>
      <w:r w:rsidR="00D866A0" w:rsidRPr="004D20D3">
        <w:rPr>
          <w:rFonts w:ascii="Calibri" w:hAnsi="Calibri"/>
          <w:b/>
          <w:sz w:val="22"/>
          <w:szCs w:val="22"/>
        </w:rPr>
        <w:t>ID:</w:t>
      </w:r>
      <w:r w:rsidRPr="004D20D3">
        <w:rPr>
          <w:rFonts w:ascii="Calibri" w:hAnsi="Calibri"/>
          <w:b/>
          <w:sz w:val="22"/>
          <w:szCs w:val="22"/>
        </w:rPr>
        <w:t xml:space="preserve"> </w:t>
      </w:r>
      <w:hyperlink r:id="rId6" w:history="1">
        <w:r w:rsidR="00D866A0" w:rsidRPr="004D20D3">
          <w:rPr>
            <w:rStyle w:val="Hyperlink"/>
            <w:rFonts w:ascii="Calibri" w:hAnsi="Calibri"/>
            <w:b/>
            <w:color w:val="auto"/>
            <w:sz w:val="22"/>
            <w:szCs w:val="22"/>
            <w:u w:val="none"/>
          </w:rPr>
          <w:t>dibyapiki@gmail.com</w:t>
        </w:r>
      </w:hyperlink>
    </w:p>
    <w:p w:rsidR="001C287C" w:rsidRDefault="00F03747" w:rsidP="00021BC3">
      <w:pPr>
        <w:rPr>
          <w:sz w:val="22"/>
          <w:szCs w:val="22"/>
        </w:rPr>
      </w:pPr>
      <w:r w:rsidRPr="00F03747">
        <w:pict>
          <v:line id="_x0000_s1026" style="position:absolute;z-index:251653120" from="0,5.25pt" to="6in,5.25pt" strokecolor="#1f497d" strokeweight=".79mm">
            <v:stroke color2="#e0b682" joinstyle="miter"/>
          </v:line>
        </w:pict>
      </w:r>
    </w:p>
    <w:p w:rsidR="001C287C" w:rsidRPr="00EB02FF" w:rsidRDefault="001C287C">
      <w:pPr>
        <w:ind w:right="900"/>
        <w:rPr>
          <w:rFonts w:asciiTheme="minorHAnsi" w:hAnsiTheme="minorHAnsi"/>
          <w:b/>
          <w:smallCaps/>
          <w:color w:val="FFFFFF"/>
          <w:sz w:val="22"/>
          <w:szCs w:val="22"/>
        </w:rPr>
      </w:pPr>
      <w:r w:rsidRPr="00EB02FF">
        <w:rPr>
          <w:rFonts w:asciiTheme="minorHAnsi" w:hAnsiTheme="minorHAnsi"/>
          <w:b/>
          <w:smallCaps/>
          <w:color w:val="FFFFFF"/>
          <w:sz w:val="22"/>
          <w:szCs w:val="22"/>
        </w:rPr>
        <w:t xml:space="preserve"> </w:t>
      </w:r>
      <w:r w:rsidR="00F03747" w:rsidRPr="00F03747">
        <w:rPr>
          <w:rFonts w:asciiTheme="minorHAnsi" w:hAnsiTheme="minorHAnsi"/>
        </w:rPr>
        <w:pict>
          <v:rect id="_x0000_s1027" style="position:absolute;margin-left:0;margin-top:.3pt;width:6in;height:16.5pt;z-index:-251662336;mso-wrap-style:none;mso-position-horizontal-relative:text;mso-position-vertical-relative:text;v-text-anchor:middle" fillcolor="#1f497d" stroked="f">
            <v:fill color2="#e0b682"/>
            <v:stroke joinstyle="round"/>
          </v:rect>
        </w:pict>
      </w:r>
      <w:r w:rsidR="00D706EC">
        <w:rPr>
          <w:rFonts w:asciiTheme="minorHAnsi" w:hAnsiTheme="minorHAnsi"/>
          <w:b/>
          <w:smallCaps/>
          <w:color w:val="FFFFFF"/>
          <w:sz w:val="22"/>
          <w:szCs w:val="22"/>
        </w:rPr>
        <w:t xml:space="preserve"> </w:t>
      </w:r>
      <w:r w:rsidRPr="00EB02FF">
        <w:rPr>
          <w:rFonts w:asciiTheme="minorHAnsi" w:hAnsiTheme="minorHAnsi"/>
          <w:b/>
          <w:smallCaps/>
          <w:color w:val="FFFFFF"/>
          <w:sz w:val="22"/>
          <w:szCs w:val="22"/>
        </w:rPr>
        <w:t>Objective</w:t>
      </w:r>
    </w:p>
    <w:p w:rsidR="001C287C" w:rsidRDefault="001C287C">
      <w:pPr>
        <w:autoSpaceDE w:val="0"/>
        <w:jc w:val="both"/>
        <w:rPr>
          <w:i/>
          <w:sz w:val="22"/>
          <w:szCs w:val="22"/>
        </w:rPr>
      </w:pPr>
    </w:p>
    <w:p w:rsidR="001C287C" w:rsidRPr="008F32B8" w:rsidRDefault="001C287C">
      <w:pPr>
        <w:autoSpaceDE w:val="0"/>
        <w:jc w:val="both"/>
        <w:rPr>
          <w:rFonts w:asciiTheme="minorHAnsi" w:hAnsiTheme="minorHAnsi"/>
          <w:sz w:val="22"/>
          <w:szCs w:val="22"/>
        </w:rPr>
      </w:pPr>
      <w:r w:rsidRPr="008F32B8">
        <w:rPr>
          <w:rFonts w:asciiTheme="minorHAnsi" w:hAnsiTheme="minorHAnsi"/>
        </w:rPr>
        <w:t>S</w:t>
      </w:r>
      <w:r w:rsidRPr="008F32B8">
        <w:rPr>
          <w:rFonts w:asciiTheme="minorHAnsi" w:hAnsiTheme="minorHAnsi"/>
          <w:sz w:val="22"/>
          <w:szCs w:val="22"/>
        </w:rPr>
        <w:t>eeking a position to utilize my skills and abilities in the required field that offers professional growth while being resourceful, innovative and flexible in order to excel in every aspect of my proceedings and also harness my knowledge.</w:t>
      </w:r>
    </w:p>
    <w:p w:rsidR="001C287C" w:rsidRDefault="001C287C">
      <w:pPr>
        <w:rPr>
          <w:b/>
          <w:smallCaps/>
          <w:sz w:val="22"/>
          <w:szCs w:val="22"/>
        </w:rPr>
      </w:pPr>
    </w:p>
    <w:p w:rsidR="001C287C" w:rsidRPr="00EB02FF" w:rsidRDefault="00F03747">
      <w:pPr>
        <w:rPr>
          <w:rFonts w:asciiTheme="minorHAnsi" w:hAnsiTheme="minorHAnsi"/>
          <w:b/>
          <w:smallCaps/>
          <w:color w:val="FFFFFF"/>
          <w:sz w:val="22"/>
          <w:szCs w:val="22"/>
        </w:rPr>
      </w:pPr>
      <w:r w:rsidRPr="00F03747">
        <w:pict>
          <v:rect id="_x0000_s1033" style="position:absolute;margin-left:0;margin-top:.65pt;width:6in;height:17.55pt;z-index:-251656192;mso-wrap-style:none;v-text-anchor:middle" fillcolor="#1f497d" stroked="f">
            <v:fill color2="#e0b682"/>
            <v:stroke joinstyle="round"/>
          </v:rect>
        </w:pict>
      </w:r>
      <w:r w:rsidRPr="00F03747">
        <w:pict>
          <v:rect id="_x0000_s1029" style="position:absolute;margin-left:0;margin-top:.2pt;width:6in;height:18pt;z-index:-251660288;mso-wrap-style:none;v-text-anchor:middle" fillcolor="silver" stroked="f">
            <v:fill opacity=".5" color2="#3f3f3f"/>
            <v:stroke joinstyle="round"/>
          </v:rect>
        </w:pict>
      </w:r>
      <w:r w:rsidR="0023588B">
        <w:rPr>
          <w:b/>
          <w:smallCaps/>
          <w:color w:val="FFFFFF"/>
          <w:sz w:val="22"/>
          <w:szCs w:val="22"/>
        </w:rPr>
        <w:t xml:space="preserve">  </w:t>
      </w:r>
      <w:r w:rsidR="001C287C" w:rsidRPr="00EB02FF">
        <w:rPr>
          <w:rFonts w:asciiTheme="minorHAnsi" w:hAnsiTheme="minorHAnsi"/>
          <w:b/>
          <w:smallCaps/>
          <w:color w:val="FFFFFF"/>
          <w:sz w:val="22"/>
          <w:szCs w:val="22"/>
        </w:rPr>
        <w:t>Academic Details</w:t>
      </w:r>
    </w:p>
    <w:p w:rsidR="001C287C" w:rsidRDefault="001C287C">
      <w:pPr>
        <w:rPr>
          <w:sz w:val="22"/>
          <w:szCs w:val="22"/>
        </w:rPr>
      </w:pPr>
    </w:p>
    <w:tbl>
      <w:tblPr>
        <w:tblW w:w="0" w:type="auto"/>
        <w:tblInd w:w="108" w:type="dxa"/>
        <w:tblLayout w:type="fixed"/>
        <w:tblLook w:val="0000"/>
      </w:tblPr>
      <w:tblGrid>
        <w:gridCol w:w="1530"/>
        <w:gridCol w:w="3690"/>
        <w:gridCol w:w="3425"/>
      </w:tblGrid>
      <w:tr w:rsidR="001C287C" w:rsidTr="00242293">
        <w:trPr>
          <w:trHeight w:val="253"/>
        </w:trPr>
        <w:tc>
          <w:tcPr>
            <w:tcW w:w="1530" w:type="dxa"/>
            <w:tcBorders>
              <w:top w:val="single" w:sz="4" w:space="0" w:color="000000"/>
              <w:left w:val="single" w:sz="4" w:space="0" w:color="000000"/>
              <w:bottom w:val="single" w:sz="4" w:space="0" w:color="000000"/>
            </w:tcBorders>
          </w:tcPr>
          <w:p w:rsidR="001C287C" w:rsidRPr="00EB02FF" w:rsidRDefault="001C287C" w:rsidP="004E1953">
            <w:pPr>
              <w:snapToGrid w:val="0"/>
              <w:jc w:val="center"/>
              <w:rPr>
                <w:rFonts w:asciiTheme="minorHAnsi" w:hAnsiTheme="minorHAnsi"/>
                <w:b/>
                <w:sz w:val="22"/>
                <w:szCs w:val="22"/>
              </w:rPr>
            </w:pPr>
            <w:r w:rsidRPr="00EB02FF">
              <w:rPr>
                <w:rFonts w:asciiTheme="minorHAnsi" w:hAnsiTheme="minorHAnsi"/>
                <w:b/>
                <w:sz w:val="22"/>
                <w:szCs w:val="22"/>
              </w:rPr>
              <w:t>Passing Year</w:t>
            </w:r>
          </w:p>
        </w:tc>
        <w:tc>
          <w:tcPr>
            <w:tcW w:w="3690" w:type="dxa"/>
            <w:tcBorders>
              <w:top w:val="single" w:sz="4" w:space="0" w:color="000000"/>
              <w:left w:val="single" w:sz="4" w:space="0" w:color="000000"/>
              <w:bottom w:val="single" w:sz="4" w:space="0" w:color="000000"/>
            </w:tcBorders>
          </w:tcPr>
          <w:p w:rsidR="001C287C" w:rsidRPr="00EB02FF" w:rsidRDefault="001C287C">
            <w:pPr>
              <w:autoSpaceDE w:val="0"/>
              <w:snapToGrid w:val="0"/>
              <w:rPr>
                <w:rFonts w:asciiTheme="minorHAnsi" w:hAnsiTheme="minorHAnsi"/>
                <w:b/>
                <w:sz w:val="22"/>
                <w:szCs w:val="22"/>
              </w:rPr>
            </w:pPr>
            <w:r w:rsidRPr="00EB02FF">
              <w:rPr>
                <w:rFonts w:asciiTheme="minorHAnsi" w:hAnsiTheme="minorHAnsi"/>
                <w:b/>
                <w:sz w:val="22"/>
                <w:szCs w:val="22"/>
              </w:rPr>
              <w:t>Course</w:t>
            </w:r>
          </w:p>
        </w:tc>
        <w:tc>
          <w:tcPr>
            <w:tcW w:w="3425" w:type="dxa"/>
            <w:tcBorders>
              <w:top w:val="single" w:sz="4" w:space="0" w:color="000000"/>
              <w:left w:val="single" w:sz="4" w:space="0" w:color="000000"/>
              <w:bottom w:val="single" w:sz="4" w:space="0" w:color="000000"/>
              <w:right w:val="single" w:sz="4" w:space="0" w:color="000000"/>
            </w:tcBorders>
          </w:tcPr>
          <w:p w:rsidR="001C287C" w:rsidRPr="00EB02FF" w:rsidRDefault="001C287C">
            <w:pPr>
              <w:autoSpaceDE w:val="0"/>
              <w:snapToGrid w:val="0"/>
              <w:rPr>
                <w:rFonts w:asciiTheme="minorHAnsi" w:hAnsiTheme="minorHAnsi"/>
                <w:b/>
                <w:sz w:val="22"/>
                <w:szCs w:val="22"/>
              </w:rPr>
            </w:pPr>
            <w:r w:rsidRPr="00EB02FF">
              <w:rPr>
                <w:rFonts w:asciiTheme="minorHAnsi" w:hAnsiTheme="minorHAnsi"/>
                <w:b/>
                <w:sz w:val="22"/>
                <w:szCs w:val="22"/>
              </w:rPr>
              <w:t>University/Board/School</w:t>
            </w:r>
          </w:p>
        </w:tc>
      </w:tr>
      <w:tr w:rsidR="001C287C" w:rsidTr="00242293">
        <w:trPr>
          <w:trHeight w:val="253"/>
        </w:trPr>
        <w:tc>
          <w:tcPr>
            <w:tcW w:w="1530" w:type="dxa"/>
            <w:tcBorders>
              <w:top w:val="single" w:sz="4" w:space="0" w:color="000000"/>
              <w:left w:val="single" w:sz="4" w:space="0" w:color="000000"/>
              <w:bottom w:val="single" w:sz="4" w:space="0" w:color="000000"/>
            </w:tcBorders>
          </w:tcPr>
          <w:p w:rsidR="001C287C" w:rsidRPr="00EB02FF" w:rsidRDefault="00D866A0" w:rsidP="004E1953">
            <w:pPr>
              <w:snapToGrid w:val="0"/>
              <w:jc w:val="center"/>
              <w:rPr>
                <w:rFonts w:ascii="Calibri" w:hAnsi="Calibri"/>
                <w:sz w:val="22"/>
                <w:szCs w:val="22"/>
              </w:rPr>
            </w:pPr>
            <w:r w:rsidRPr="00EB02FF">
              <w:rPr>
                <w:rFonts w:ascii="Calibri" w:hAnsi="Calibri"/>
                <w:sz w:val="22"/>
                <w:szCs w:val="22"/>
              </w:rPr>
              <w:t>2012</w:t>
            </w:r>
          </w:p>
        </w:tc>
        <w:tc>
          <w:tcPr>
            <w:tcW w:w="3690" w:type="dxa"/>
            <w:tcBorders>
              <w:top w:val="single" w:sz="4" w:space="0" w:color="000000"/>
              <w:left w:val="single" w:sz="4" w:space="0" w:color="000000"/>
              <w:bottom w:val="single" w:sz="4" w:space="0" w:color="000000"/>
            </w:tcBorders>
          </w:tcPr>
          <w:p w:rsidR="001C287C" w:rsidRPr="00EB02FF" w:rsidRDefault="00242293" w:rsidP="00242293">
            <w:pPr>
              <w:autoSpaceDE w:val="0"/>
              <w:snapToGrid w:val="0"/>
              <w:rPr>
                <w:rFonts w:asciiTheme="minorHAnsi" w:hAnsiTheme="minorHAnsi"/>
                <w:sz w:val="22"/>
                <w:szCs w:val="22"/>
              </w:rPr>
            </w:pPr>
            <w:r w:rsidRPr="001814CA">
              <w:rPr>
                <w:rFonts w:asciiTheme="minorHAnsi" w:hAnsiTheme="minorHAnsi"/>
                <w:b/>
                <w:sz w:val="22"/>
                <w:szCs w:val="22"/>
              </w:rPr>
              <w:t>MBA</w:t>
            </w:r>
            <w:r w:rsidRPr="00EB02FF">
              <w:rPr>
                <w:rFonts w:asciiTheme="minorHAnsi" w:hAnsiTheme="minorHAnsi"/>
                <w:sz w:val="22"/>
                <w:szCs w:val="22"/>
              </w:rPr>
              <w:t xml:space="preserve"> (</w:t>
            </w:r>
            <w:r w:rsidRPr="001814CA">
              <w:rPr>
                <w:rFonts w:asciiTheme="minorHAnsi" w:hAnsiTheme="minorHAnsi"/>
                <w:b/>
                <w:sz w:val="20"/>
                <w:szCs w:val="20"/>
              </w:rPr>
              <w:t>Marketing &amp; HR Management</w:t>
            </w:r>
            <w:r w:rsidRPr="00EB02FF">
              <w:rPr>
                <w:rFonts w:asciiTheme="minorHAnsi" w:hAnsiTheme="minorHAnsi"/>
                <w:sz w:val="22"/>
                <w:szCs w:val="22"/>
              </w:rPr>
              <w:t>)</w:t>
            </w:r>
          </w:p>
        </w:tc>
        <w:tc>
          <w:tcPr>
            <w:tcW w:w="3425" w:type="dxa"/>
            <w:tcBorders>
              <w:top w:val="single" w:sz="4" w:space="0" w:color="000000"/>
              <w:left w:val="single" w:sz="4" w:space="0" w:color="000000"/>
              <w:bottom w:val="single" w:sz="4" w:space="0" w:color="000000"/>
              <w:right w:val="single" w:sz="4" w:space="0" w:color="000000"/>
            </w:tcBorders>
          </w:tcPr>
          <w:p w:rsidR="001C287C" w:rsidRPr="001814CA" w:rsidRDefault="00242293" w:rsidP="001C477B">
            <w:pPr>
              <w:autoSpaceDE w:val="0"/>
              <w:snapToGrid w:val="0"/>
              <w:jc w:val="both"/>
              <w:rPr>
                <w:rFonts w:asciiTheme="minorHAnsi" w:hAnsiTheme="minorHAnsi"/>
                <w:sz w:val="22"/>
                <w:szCs w:val="22"/>
              </w:rPr>
            </w:pPr>
            <w:r w:rsidRPr="001814CA">
              <w:rPr>
                <w:rFonts w:asciiTheme="minorHAnsi" w:hAnsiTheme="minorHAnsi"/>
                <w:sz w:val="22"/>
                <w:szCs w:val="22"/>
              </w:rPr>
              <w:t>Vidyasagar</w:t>
            </w:r>
            <w:r w:rsidR="001C287C" w:rsidRPr="001814CA">
              <w:rPr>
                <w:rFonts w:asciiTheme="minorHAnsi" w:hAnsiTheme="minorHAnsi"/>
                <w:sz w:val="22"/>
                <w:szCs w:val="22"/>
              </w:rPr>
              <w:t xml:space="preserve"> University</w:t>
            </w:r>
          </w:p>
        </w:tc>
      </w:tr>
      <w:tr w:rsidR="001C287C" w:rsidTr="00242293">
        <w:trPr>
          <w:trHeight w:val="253"/>
        </w:trPr>
        <w:tc>
          <w:tcPr>
            <w:tcW w:w="1530" w:type="dxa"/>
            <w:tcBorders>
              <w:left w:val="single" w:sz="4" w:space="0" w:color="000000"/>
              <w:bottom w:val="single" w:sz="4" w:space="0" w:color="000000"/>
            </w:tcBorders>
          </w:tcPr>
          <w:p w:rsidR="001C287C" w:rsidRPr="00EB02FF" w:rsidRDefault="00242293" w:rsidP="004E1953">
            <w:pPr>
              <w:snapToGrid w:val="0"/>
              <w:jc w:val="center"/>
              <w:rPr>
                <w:rFonts w:ascii="Calibri" w:hAnsi="Calibri"/>
                <w:sz w:val="22"/>
                <w:szCs w:val="22"/>
              </w:rPr>
            </w:pPr>
            <w:r w:rsidRPr="00EB02FF">
              <w:rPr>
                <w:rFonts w:ascii="Calibri" w:hAnsi="Calibri"/>
                <w:sz w:val="22"/>
                <w:szCs w:val="22"/>
              </w:rPr>
              <w:t>2009</w:t>
            </w:r>
          </w:p>
        </w:tc>
        <w:tc>
          <w:tcPr>
            <w:tcW w:w="3690" w:type="dxa"/>
            <w:tcBorders>
              <w:left w:val="single" w:sz="4" w:space="0" w:color="000000"/>
              <w:bottom w:val="single" w:sz="4" w:space="0" w:color="000000"/>
            </w:tcBorders>
          </w:tcPr>
          <w:p w:rsidR="001C287C" w:rsidRPr="001814CA" w:rsidRDefault="00242293">
            <w:pPr>
              <w:autoSpaceDE w:val="0"/>
              <w:snapToGrid w:val="0"/>
              <w:rPr>
                <w:rFonts w:asciiTheme="minorHAnsi" w:hAnsiTheme="minorHAnsi"/>
                <w:b/>
                <w:sz w:val="22"/>
                <w:szCs w:val="22"/>
              </w:rPr>
            </w:pPr>
            <w:r w:rsidRPr="001814CA">
              <w:rPr>
                <w:rFonts w:asciiTheme="minorHAnsi" w:hAnsiTheme="minorHAnsi"/>
                <w:b/>
                <w:sz w:val="22"/>
                <w:szCs w:val="22"/>
              </w:rPr>
              <w:t xml:space="preserve">Bachelor Of Pharmacy </w:t>
            </w:r>
          </w:p>
        </w:tc>
        <w:tc>
          <w:tcPr>
            <w:tcW w:w="3425" w:type="dxa"/>
            <w:tcBorders>
              <w:left w:val="single" w:sz="4" w:space="0" w:color="000000"/>
              <w:bottom w:val="single" w:sz="4" w:space="0" w:color="000000"/>
              <w:right w:val="single" w:sz="4" w:space="0" w:color="000000"/>
            </w:tcBorders>
          </w:tcPr>
          <w:p w:rsidR="001C287C" w:rsidRPr="001814CA" w:rsidRDefault="00242293" w:rsidP="001C477B">
            <w:pPr>
              <w:autoSpaceDE w:val="0"/>
              <w:snapToGrid w:val="0"/>
              <w:jc w:val="both"/>
              <w:rPr>
                <w:rFonts w:asciiTheme="minorHAnsi" w:hAnsiTheme="minorHAnsi"/>
                <w:sz w:val="22"/>
                <w:szCs w:val="22"/>
              </w:rPr>
            </w:pPr>
            <w:r w:rsidRPr="001814CA">
              <w:rPr>
                <w:rFonts w:asciiTheme="minorHAnsi" w:hAnsiTheme="minorHAnsi"/>
                <w:sz w:val="22"/>
                <w:szCs w:val="22"/>
              </w:rPr>
              <w:t>WBUT</w:t>
            </w:r>
          </w:p>
        </w:tc>
      </w:tr>
      <w:tr w:rsidR="001C287C" w:rsidTr="00242293">
        <w:trPr>
          <w:trHeight w:val="253"/>
        </w:trPr>
        <w:tc>
          <w:tcPr>
            <w:tcW w:w="1530" w:type="dxa"/>
            <w:tcBorders>
              <w:left w:val="single" w:sz="4" w:space="0" w:color="000000"/>
              <w:bottom w:val="single" w:sz="4" w:space="0" w:color="000000"/>
            </w:tcBorders>
          </w:tcPr>
          <w:p w:rsidR="001C287C" w:rsidRPr="00EB02FF" w:rsidRDefault="00242293" w:rsidP="004E1953">
            <w:pPr>
              <w:snapToGrid w:val="0"/>
              <w:jc w:val="center"/>
              <w:rPr>
                <w:rFonts w:ascii="Calibri" w:hAnsi="Calibri"/>
                <w:sz w:val="22"/>
                <w:szCs w:val="22"/>
              </w:rPr>
            </w:pPr>
            <w:r w:rsidRPr="00EB02FF">
              <w:rPr>
                <w:rFonts w:ascii="Calibri" w:hAnsi="Calibri"/>
                <w:sz w:val="22"/>
                <w:szCs w:val="22"/>
              </w:rPr>
              <w:t>2005</w:t>
            </w:r>
          </w:p>
        </w:tc>
        <w:tc>
          <w:tcPr>
            <w:tcW w:w="3690" w:type="dxa"/>
            <w:tcBorders>
              <w:left w:val="single" w:sz="4" w:space="0" w:color="000000"/>
              <w:bottom w:val="single" w:sz="4" w:space="0" w:color="000000"/>
            </w:tcBorders>
          </w:tcPr>
          <w:p w:rsidR="001C287C" w:rsidRPr="00EB02FF" w:rsidRDefault="00242293">
            <w:pPr>
              <w:autoSpaceDE w:val="0"/>
              <w:snapToGrid w:val="0"/>
              <w:rPr>
                <w:rFonts w:asciiTheme="minorHAnsi" w:hAnsiTheme="minorHAnsi"/>
                <w:sz w:val="22"/>
                <w:szCs w:val="22"/>
              </w:rPr>
            </w:pPr>
            <w:r w:rsidRPr="00EB02FF">
              <w:rPr>
                <w:rFonts w:asciiTheme="minorHAnsi" w:hAnsiTheme="minorHAnsi"/>
                <w:sz w:val="22"/>
                <w:szCs w:val="22"/>
              </w:rPr>
              <w:t>HS</w:t>
            </w:r>
          </w:p>
        </w:tc>
        <w:tc>
          <w:tcPr>
            <w:tcW w:w="3425" w:type="dxa"/>
            <w:tcBorders>
              <w:left w:val="single" w:sz="4" w:space="0" w:color="000000"/>
              <w:bottom w:val="single" w:sz="4" w:space="0" w:color="000000"/>
              <w:right w:val="single" w:sz="4" w:space="0" w:color="000000"/>
            </w:tcBorders>
          </w:tcPr>
          <w:p w:rsidR="001C287C" w:rsidRPr="001814CA" w:rsidRDefault="00242293" w:rsidP="001C477B">
            <w:pPr>
              <w:autoSpaceDE w:val="0"/>
              <w:snapToGrid w:val="0"/>
              <w:jc w:val="both"/>
              <w:rPr>
                <w:rFonts w:asciiTheme="minorHAnsi" w:hAnsiTheme="minorHAnsi"/>
                <w:sz w:val="22"/>
                <w:szCs w:val="22"/>
              </w:rPr>
            </w:pPr>
            <w:r w:rsidRPr="001814CA">
              <w:rPr>
                <w:rFonts w:asciiTheme="minorHAnsi" w:hAnsiTheme="minorHAnsi" w:cs="Arial"/>
                <w:sz w:val="22"/>
                <w:szCs w:val="22"/>
              </w:rPr>
              <w:t>K.A.I</w:t>
            </w:r>
          </w:p>
        </w:tc>
      </w:tr>
      <w:tr w:rsidR="001C287C" w:rsidTr="00242293">
        <w:trPr>
          <w:trHeight w:val="253"/>
        </w:trPr>
        <w:tc>
          <w:tcPr>
            <w:tcW w:w="1530" w:type="dxa"/>
            <w:tcBorders>
              <w:top w:val="single" w:sz="4" w:space="0" w:color="000000"/>
              <w:left w:val="single" w:sz="4" w:space="0" w:color="000000"/>
              <w:bottom w:val="single" w:sz="4" w:space="0" w:color="000000"/>
            </w:tcBorders>
          </w:tcPr>
          <w:p w:rsidR="001C287C" w:rsidRPr="00EB02FF" w:rsidRDefault="00242293" w:rsidP="004E1953">
            <w:pPr>
              <w:snapToGrid w:val="0"/>
              <w:jc w:val="center"/>
              <w:rPr>
                <w:rFonts w:ascii="Calibri" w:hAnsi="Calibri"/>
                <w:sz w:val="22"/>
                <w:szCs w:val="22"/>
              </w:rPr>
            </w:pPr>
            <w:r w:rsidRPr="00EB02FF">
              <w:rPr>
                <w:rFonts w:ascii="Calibri" w:hAnsi="Calibri"/>
                <w:sz w:val="22"/>
                <w:szCs w:val="22"/>
              </w:rPr>
              <w:t>2003</w:t>
            </w:r>
          </w:p>
        </w:tc>
        <w:tc>
          <w:tcPr>
            <w:tcW w:w="3690" w:type="dxa"/>
            <w:tcBorders>
              <w:top w:val="single" w:sz="4" w:space="0" w:color="000000"/>
              <w:left w:val="single" w:sz="4" w:space="0" w:color="000000"/>
              <w:bottom w:val="single" w:sz="4" w:space="0" w:color="000000"/>
            </w:tcBorders>
          </w:tcPr>
          <w:p w:rsidR="001C287C" w:rsidRPr="00EB02FF" w:rsidRDefault="00242293">
            <w:pPr>
              <w:snapToGrid w:val="0"/>
              <w:jc w:val="both"/>
              <w:rPr>
                <w:rFonts w:asciiTheme="minorHAnsi" w:hAnsiTheme="minorHAnsi"/>
                <w:sz w:val="22"/>
                <w:szCs w:val="22"/>
              </w:rPr>
            </w:pPr>
            <w:r w:rsidRPr="00EB02FF">
              <w:rPr>
                <w:rFonts w:asciiTheme="minorHAnsi" w:hAnsiTheme="minorHAnsi"/>
                <w:sz w:val="22"/>
                <w:szCs w:val="22"/>
              </w:rPr>
              <w:t>Madhyamik</w:t>
            </w:r>
          </w:p>
        </w:tc>
        <w:tc>
          <w:tcPr>
            <w:tcW w:w="3425" w:type="dxa"/>
            <w:tcBorders>
              <w:top w:val="single" w:sz="4" w:space="0" w:color="000000"/>
              <w:left w:val="single" w:sz="4" w:space="0" w:color="000000"/>
              <w:bottom w:val="single" w:sz="4" w:space="0" w:color="000000"/>
              <w:right w:val="single" w:sz="4" w:space="0" w:color="000000"/>
            </w:tcBorders>
          </w:tcPr>
          <w:p w:rsidR="001C287C" w:rsidRPr="001814CA" w:rsidRDefault="001C477B" w:rsidP="001C477B">
            <w:pPr>
              <w:snapToGrid w:val="0"/>
              <w:jc w:val="both"/>
              <w:rPr>
                <w:rFonts w:asciiTheme="minorHAnsi" w:hAnsiTheme="minorHAnsi"/>
                <w:sz w:val="22"/>
                <w:szCs w:val="22"/>
              </w:rPr>
            </w:pPr>
            <w:r w:rsidRPr="001814CA">
              <w:rPr>
                <w:rFonts w:asciiTheme="minorHAnsi" w:hAnsiTheme="minorHAnsi" w:cs="Arial"/>
                <w:sz w:val="22"/>
                <w:szCs w:val="22"/>
              </w:rPr>
              <w:t>S.R.S.V.M</w:t>
            </w:r>
          </w:p>
        </w:tc>
      </w:tr>
    </w:tbl>
    <w:p w:rsidR="0023588B" w:rsidRDefault="00F03747" w:rsidP="001C477B">
      <w:pPr>
        <w:rPr>
          <w:b/>
          <w:smallCaps/>
          <w:color w:val="FFFFFF"/>
          <w:sz w:val="20"/>
          <w:szCs w:val="20"/>
        </w:rPr>
      </w:pPr>
      <w:r w:rsidRPr="00F03747">
        <w:rPr>
          <w:noProof/>
          <w:lang w:eastAsia="en-US"/>
        </w:rPr>
        <w:pict>
          <v:rect id="_x0000_s1036" style="position:absolute;margin-left:-2.25pt;margin-top:10.95pt;width:434.25pt;height:16.5pt;z-index:-251653120;mso-wrap-style:none;mso-position-horizontal-relative:text;mso-position-vertical-relative:text;v-text-anchor:middle" fillcolor="#1f497d" stroked="f">
            <v:fill color2="#e0b682"/>
            <v:stroke joinstyle="round"/>
          </v:rect>
        </w:pict>
      </w:r>
    </w:p>
    <w:p w:rsidR="001C287C" w:rsidRPr="00EB02FF" w:rsidRDefault="001C477B" w:rsidP="001C477B">
      <w:pPr>
        <w:rPr>
          <w:rFonts w:asciiTheme="minorHAnsi" w:hAnsiTheme="minorHAnsi"/>
          <w:b/>
          <w:smallCaps/>
          <w:sz w:val="20"/>
          <w:szCs w:val="20"/>
        </w:rPr>
      </w:pPr>
      <w:r w:rsidRPr="00EB02FF">
        <w:rPr>
          <w:rFonts w:asciiTheme="minorHAnsi" w:hAnsiTheme="minorHAnsi"/>
          <w:b/>
          <w:smallCaps/>
          <w:color w:val="FFFFFF"/>
          <w:sz w:val="20"/>
          <w:szCs w:val="20"/>
        </w:rPr>
        <w:t>PRFESSIONAL QUALIFICATION</w:t>
      </w:r>
      <w:r w:rsidRPr="00EB02FF">
        <w:rPr>
          <w:rFonts w:asciiTheme="minorHAnsi" w:hAnsiTheme="minorHAnsi"/>
          <w:b/>
          <w:smallCaps/>
          <w:sz w:val="20"/>
          <w:szCs w:val="20"/>
        </w:rPr>
        <w:tab/>
      </w:r>
    </w:p>
    <w:p w:rsidR="001C477B" w:rsidRDefault="001C477B" w:rsidP="001C477B">
      <w:pPr>
        <w:tabs>
          <w:tab w:val="right" w:pos="8730"/>
        </w:tabs>
        <w:rPr>
          <w:b/>
          <w:smallCaps/>
          <w:sz w:val="22"/>
          <w:szCs w:val="22"/>
        </w:rPr>
      </w:pPr>
    </w:p>
    <w:p w:rsidR="001C477B" w:rsidRPr="00EB02FF" w:rsidRDefault="001C477B" w:rsidP="001C477B">
      <w:pPr>
        <w:rPr>
          <w:rFonts w:asciiTheme="minorHAnsi" w:hAnsiTheme="minorHAnsi"/>
          <w:sz w:val="22"/>
          <w:szCs w:val="22"/>
        </w:rPr>
      </w:pPr>
      <w:r w:rsidRPr="00EB02FF">
        <w:rPr>
          <w:rFonts w:asciiTheme="minorHAnsi" w:hAnsiTheme="minorHAnsi" w:cs="Arial"/>
          <w:sz w:val="22"/>
          <w:szCs w:val="22"/>
        </w:rPr>
        <w:t xml:space="preserve">Diploma in </w:t>
      </w:r>
      <w:r w:rsidRPr="00EB02FF">
        <w:rPr>
          <w:rFonts w:asciiTheme="minorHAnsi" w:hAnsiTheme="minorHAnsi" w:cs="Arial"/>
          <w:b/>
          <w:bCs/>
          <w:sz w:val="22"/>
          <w:szCs w:val="22"/>
        </w:rPr>
        <w:t>Pharmaceutical Management</w:t>
      </w:r>
      <w:r w:rsidRPr="00EB02FF">
        <w:rPr>
          <w:rFonts w:asciiTheme="minorHAnsi" w:hAnsiTheme="minorHAnsi" w:cs="Arial"/>
          <w:sz w:val="22"/>
          <w:szCs w:val="22"/>
        </w:rPr>
        <w:t xml:space="preserve"> from CARREOGRAPH INSTITUTE OF PHAMACEUTICAL MANAGEMENT</w:t>
      </w:r>
    </w:p>
    <w:p w:rsidR="001C477B" w:rsidRPr="00EB729E" w:rsidRDefault="001C477B" w:rsidP="000A535B">
      <w:pPr>
        <w:rPr>
          <w:rFonts w:ascii="Arial" w:hAnsi="Arial" w:cs="Arial"/>
          <w:sz w:val="18"/>
          <w:szCs w:val="18"/>
        </w:rPr>
      </w:pPr>
      <w:r w:rsidRPr="0096779E">
        <w:t xml:space="preserve">       </w:t>
      </w:r>
      <w:r>
        <w:t xml:space="preserve">                  </w:t>
      </w:r>
      <w:r w:rsidRPr="00EB729E">
        <w:rPr>
          <w:rFonts w:ascii="Arial" w:hAnsi="Arial" w:cs="Arial"/>
          <w:sz w:val="18"/>
          <w:szCs w:val="18"/>
        </w:rPr>
        <w:t xml:space="preserve"> </w:t>
      </w:r>
      <w:r>
        <w:rPr>
          <w:rFonts w:ascii="Arial" w:hAnsi="Arial" w:cs="Arial"/>
          <w:sz w:val="18"/>
          <w:szCs w:val="18"/>
        </w:rPr>
        <w:t xml:space="preserve">  </w:t>
      </w:r>
    </w:p>
    <w:p w:rsidR="001C287C" w:rsidRPr="00EB02FF" w:rsidRDefault="00F03747">
      <w:pPr>
        <w:rPr>
          <w:rFonts w:asciiTheme="minorHAnsi" w:hAnsiTheme="minorHAnsi"/>
          <w:b/>
          <w:smallCaps/>
          <w:color w:val="FFFFFF"/>
          <w:sz w:val="22"/>
          <w:szCs w:val="22"/>
        </w:rPr>
      </w:pPr>
      <w:r w:rsidRPr="00F03747">
        <w:pict>
          <v:rect id="_x0000_s1028" style="position:absolute;margin-left:-2.25pt;margin-top:-.35pt;width:436.5pt;height:14.9pt;z-index:-251661312;mso-wrap-style:none;v-text-anchor:middle" fillcolor="#1f497d" stroked="f">
            <v:fill color2="#e0b682"/>
            <v:stroke joinstyle="round"/>
          </v:rect>
        </w:pict>
      </w:r>
      <w:r w:rsidR="001C287C" w:rsidRPr="00EB02FF">
        <w:rPr>
          <w:rFonts w:asciiTheme="minorHAnsi" w:hAnsiTheme="minorHAnsi"/>
          <w:b/>
          <w:smallCaps/>
          <w:color w:val="FFFFFF"/>
          <w:sz w:val="22"/>
          <w:szCs w:val="22"/>
        </w:rPr>
        <w:t>Computer Skills</w:t>
      </w:r>
    </w:p>
    <w:p w:rsidR="001C287C" w:rsidRDefault="001C287C">
      <w:pPr>
        <w:rPr>
          <w:sz w:val="22"/>
          <w:szCs w:val="22"/>
        </w:rPr>
      </w:pPr>
      <w:r>
        <w:rPr>
          <w:sz w:val="22"/>
          <w:szCs w:val="22"/>
        </w:rPr>
        <w:t xml:space="preserve">   </w:t>
      </w:r>
    </w:p>
    <w:tbl>
      <w:tblPr>
        <w:tblW w:w="0" w:type="auto"/>
        <w:tblInd w:w="63" w:type="dxa"/>
        <w:tblLayout w:type="fixed"/>
        <w:tblLook w:val="0000"/>
      </w:tblPr>
      <w:tblGrid>
        <w:gridCol w:w="2908"/>
        <w:gridCol w:w="5887"/>
      </w:tblGrid>
      <w:tr w:rsidR="001C287C" w:rsidRPr="00EB02FF">
        <w:trPr>
          <w:trHeight w:val="300"/>
        </w:trPr>
        <w:tc>
          <w:tcPr>
            <w:tcW w:w="2908" w:type="dxa"/>
            <w:vMerge w:val="restart"/>
            <w:tcBorders>
              <w:top w:val="single" w:sz="4" w:space="0" w:color="000000"/>
              <w:left w:val="single" w:sz="4" w:space="0" w:color="000000"/>
              <w:bottom w:val="single" w:sz="4" w:space="0" w:color="000000"/>
            </w:tcBorders>
            <w:vAlign w:val="bottom"/>
          </w:tcPr>
          <w:p w:rsidR="001C287C" w:rsidRPr="00EB02FF" w:rsidRDefault="001C287C">
            <w:pPr>
              <w:snapToGrid w:val="0"/>
              <w:rPr>
                <w:rFonts w:asciiTheme="minorHAnsi" w:hAnsiTheme="minorHAnsi"/>
                <w:b/>
                <w:sz w:val="22"/>
                <w:szCs w:val="22"/>
              </w:rPr>
            </w:pPr>
            <w:r w:rsidRPr="00EB02FF">
              <w:rPr>
                <w:rFonts w:asciiTheme="minorHAnsi" w:hAnsiTheme="minorHAnsi"/>
                <w:b/>
                <w:sz w:val="22"/>
                <w:szCs w:val="22"/>
              </w:rPr>
              <w:t>Application Packages</w:t>
            </w:r>
          </w:p>
        </w:tc>
        <w:tc>
          <w:tcPr>
            <w:tcW w:w="5887" w:type="dxa"/>
            <w:vMerge w:val="restart"/>
            <w:tcBorders>
              <w:top w:val="single" w:sz="4" w:space="0" w:color="000000"/>
              <w:left w:val="single" w:sz="4" w:space="0" w:color="000000"/>
              <w:bottom w:val="single" w:sz="4" w:space="0" w:color="000000"/>
              <w:right w:val="single" w:sz="4" w:space="0" w:color="000000"/>
            </w:tcBorders>
            <w:vAlign w:val="bottom"/>
          </w:tcPr>
          <w:p w:rsidR="001C287C" w:rsidRPr="00EB02FF" w:rsidRDefault="001C287C">
            <w:pPr>
              <w:snapToGrid w:val="0"/>
              <w:rPr>
                <w:rFonts w:asciiTheme="minorHAnsi" w:hAnsiTheme="minorHAnsi"/>
                <w:sz w:val="22"/>
                <w:szCs w:val="22"/>
              </w:rPr>
            </w:pPr>
            <w:r w:rsidRPr="00EB02FF">
              <w:rPr>
                <w:rFonts w:asciiTheme="minorHAnsi" w:hAnsiTheme="minorHAnsi"/>
                <w:sz w:val="22"/>
                <w:szCs w:val="22"/>
              </w:rPr>
              <w:t>MS. Office</w:t>
            </w:r>
          </w:p>
        </w:tc>
      </w:tr>
      <w:tr w:rsidR="001C287C" w:rsidRPr="00EB02FF">
        <w:trPr>
          <w:trHeight w:val="300"/>
        </w:trPr>
        <w:tc>
          <w:tcPr>
            <w:tcW w:w="2908" w:type="dxa"/>
            <w:tcBorders>
              <w:top w:val="single" w:sz="4" w:space="0" w:color="000000"/>
              <w:left w:val="single" w:sz="4" w:space="0" w:color="000000"/>
              <w:bottom w:val="single" w:sz="4" w:space="0" w:color="000000"/>
            </w:tcBorders>
            <w:vAlign w:val="bottom"/>
          </w:tcPr>
          <w:p w:rsidR="001C287C" w:rsidRPr="00EB02FF" w:rsidRDefault="001C287C">
            <w:pPr>
              <w:snapToGrid w:val="0"/>
              <w:rPr>
                <w:rFonts w:asciiTheme="minorHAnsi" w:hAnsiTheme="minorHAnsi"/>
                <w:b/>
                <w:sz w:val="22"/>
                <w:szCs w:val="22"/>
              </w:rPr>
            </w:pPr>
            <w:r w:rsidRPr="00EB02FF">
              <w:rPr>
                <w:rFonts w:asciiTheme="minorHAnsi" w:hAnsiTheme="minorHAnsi"/>
                <w:b/>
                <w:sz w:val="22"/>
                <w:szCs w:val="22"/>
              </w:rPr>
              <w:t>Operating Systems</w:t>
            </w:r>
          </w:p>
        </w:tc>
        <w:tc>
          <w:tcPr>
            <w:tcW w:w="5887" w:type="dxa"/>
            <w:tcBorders>
              <w:left w:val="single" w:sz="4" w:space="0" w:color="000000"/>
              <w:bottom w:val="single" w:sz="4" w:space="0" w:color="000000"/>
              <w:right w:val="single" w:sz="4" w:space="0" w:color="000000"/>
            </w:tcBorders>
            <w:vAlign w:val="bottom"/>
          </w:tcPr>
          <w:p w:rsidR="001C287C" w:rsidRPr="00EB02FF" w:rsidRDefault="001C287C" w:rsidP="001C477B">
            <w:pPr>
              <w:snapToGrid w:val="0"/>
              <w:rPr>
                <w:rFonts w:asciiTheme="minorHAnsi" w:hAnsiTheme="minorHAnsi"/>
                <w:sz w:val="22"/>
                <w:szCs w:val="22"/>
              </w:rPr>
            </w:pPr>
            <w:r w:rsidRPr="00EB02FF">
              <w:rPr>
                <w:rFonts w:asciiTheme="minorHAnsi" w:hAnsiTheme="minorHAnsi"/>
                <w:sz w:val="22"/>
                <w:szCs w:val="22"/>
              </w:rPr>
              <w:t>Microsoft Windows XP</w:t>
            </w:r>
          </w:p>
        </w:tc>
      </w:tr>
    </w:tbl>
    <w:p w:rsidR="001C287C" w:rsidRPr="00EB02FF" w:rsidRDefault="001C287C">
      <w:pPr>
        <w:rPr>
          <w:rFonts w:asciiTheme="minorHAnsi" w:hAnsiTheme="minorHAnsi"/>
          <w:sz w:val="22"/>
          <w:szCs w:val="22"/>
        </w:rPr>
      </w:pPr>
    </w:p>
    <w:p w:rsidR="001C287C" w:rsidRPr="00EB02FF" w:rsidRDefault="00F03747">
      <w:pPr>
        <w:rPr>
          <w:rFonts w:asciiTheme="minorHAnsi" w:hAnsiTheme="minorHAnsi"/>
          <w:b/>
          <w:smallCaps/>
          <w:color w:val="FFFFFF"/>
          <w:sz w:val="22"/>
          <w:szCs w:val="22"/>
        </w:rPr>
      </w:pPr>
      <w:r w:rsidRPr="00F03747">
        <w:rPr>
          <w:rFonts w:asciiTheme="minorHAnsi" w:hAnsiTheme="minorHAnsi"/>
          <w:color w:val="FFFFFF"/>
        </w:rPr>
        <w:pict>
          <v:rect id="_x0000_s1034" style="position:absolute;margin-left:-2.25pt;margin-top:0;width:436.5pt;height:16.55pt;z-index:-251655168;mso-wrap-style:none;v-text-anchor:middle" fillcolor="#1f497d" stroked="f">
            <v:fill color2="#e0b682"/>
            <v:stroke joinstyle="round"/>
          </v:rect>
        </w:pict>
      </w:r>
      <w:proofErr w:type="gramStart"/>
      <w:r w:rsidR="00493C48" w:rsidRPr="00EB02FF">
        <w:rPr>
          <w:rFonts w:asciiTheme="minorHAnsi" w:hAnsiTheme="minorHAnsi"/>
          <w:b/>
          <w:smallCaps/>
          <w:color w:val="FFFFFF"/>
          <w:sz w:val="22"/>
          <w:szCs w:val="22"/>
        </w:rPr>
        <w:t xml:space="preserve">WORK </w:t>
      </w:r>
      <w:r w:rsidR="001C287C" w:rsidRPr="00EB02FF">
        <w:rPr>
          <w:rFonts w:asciiTheme="minorHAnsi" w:hAnsiTheme="minorHAnsi"/>
          <w:b/>
          <w:smallCaps/>
          <w:color w:val="FFFFFF"/>
          <w:sz w:val="22"/>
          <w:szCs w:val="22"/>
        </w:rPr>
        <w:t xml:space="preserve"> Experience</w:t>
      </w:r>
      <w:proofErr w:type="gramEnd"/>
    </w:p>
    <w:p w:rsidR="001C287C" w:rsidRPr="000A535B" w:rsidRDefault="001C287C" w:rsidP="000A535B"/>
    <w:tbl>
      <w:tblPr>
        <w:tblW w:w="0" w:type="auto"/>
        <w:tblInd w:w="83" w:type="dxa"/>
        <w:tblLayout w:type="fixed"/>
        <w:tblLook w:val="0000"/>
      </w:tblPr>
      <w:tblGrid>
        <w:gridCol w:w="1698"/>
        <w:gridCol w:w="2712"/>
        <w:gridCol w:w="864"/>
        <w:gridCol w:w="3476"/>
      </w:tblGrid>
      <w:tr w:rsidR="001C287C" w:rsidRPr="00EB02FF" w:rsidTr="00493C48">
        <w:trPr>
          <w:trHeight w:val="269"/>
        </w:trPr>
        <w:tc>
          <w:tcPr>
            <w:tcW w:w="1698" w:type="dxa"/>
            <w:vMerge w:val="restart"/>
            <w:tcBorders>
              <w:top w:val="single" w:sz="4" w:space="0" w:color="000000"/>
              <w:left w:val="single" w:sz="4" w:space="0" w:color="000000"/>
              <w:bottom w:val="single" w:sz="4" w:space="0" w:color="000000"/>
            </w:tcBorders>
          </w:tcPr>
          <w:p w:rsidR="001C287C" w:rsidRPr="00EB02FF" w:rsidRDefault="001C287C">
            <w:pPr>
              <w:snapToGrid w:val="0"/>
              <w:rPr>
                <w:rFonts w:ascii="Calibri" w:hAnsi="Calibri"/>
                <w:b/>
                <w:sz w:val="22"/>
                <w:szCs w:val="22"/>
              </w:rPr>
            </w:pPr>
            <w:r w:rsidRPr="00EB02FF">
              <w:rPr>
                <w:rFonts w:ascii="Calibri" w:hAnsi="Calibri"/>
                <w:b/>
                <w:sz w:val="22"/>
                <w:szCs w:val="22"/>
              </w:rPr>
              <w:t>Organization</w:t>
            </w:r>
          </w:p>
        </w:tc>
        <w:tc>
          <w:tcPr>
            <w:tcW w:w="7052" w:type="dxa"/>
            <w:gridSpan w:val="3"/>
            <w:vMerge w:val="restart"/>
            <w:tcBorders>
              <w:top w:val="single" w:sz="4" w:space="0" w:color="000000"/>
              <w:left w:val="single" w:sz="4" w:space="0" w:color="000000"/>
              <w:bottom w:val="single" w:sz="4" w:space="0" w:color="000000"/>
              <w:right w:val="single" w:sz="4" w:space="0" w:color="000000"/>
            </w:tcBorders>
          </w:tcPr>
          <w:p w:rsidR="001C287C" w:rsidRPr="00EB02FF" w:rsidRDefault="002449FC" w:rsidP="002449FC">
            <w:pPr>
              <w:snapToGrid w:val="0"/>
              <w:rPr>
                <w:rFonts w:ascii="Calibri" w:hAnsi="Calibri"/>
                <w:b/>
                <w:sz w:val="22"/>
                <w:szCs w:val="22"/>
              </w:rPr>
            </w:pPr>
            <w:r w:rsidRPr="00EB02FF">
              <w:rPr>
                <w:rFonts w:ascii="Calibri" w:hAnsi="Calibri"/>
                <w:b/>
              </w:rPr>
              <w:t>Vasan Eye Care Hospital</w:t>
            </w:r>
          </w:p>
        </w:tc>
      </w:tr>
      <w:tr w:rsidR="001C287C" w:rsidRPr="00EB02FF" w:rsidTr="00493C48">
        <w:trPr>
          <w:trHeight w:val="269"/>
        </w:trPr>
        <w:tc>
          <w:tcPr>
            <w:tcW w:w="1698" w:type="dxa"/>
            <w:vMerge w:val="restart"/>
            <w:tcBorders>
              <w:left w:val="single" w:sz="4" w:space="0" w:color="000000"/>
              <w:bottom w:val="single" w:sz="4" w:space="0" w:color="000000"/>
            </w:tcBorders>
          </w:tcPr>
          <w:p w:rsidR="001C287C" w:rsidRPr="00EB02FF" w:rsidRDefault="001C287C">
            <w:pPr>
              <w:snapToGrid w:val="0"/>
              <w:rPr>
                <w:rFonts w:ascii="Calibri" w:hAnsi="Calibri"/>
                <w:b/>
                <w:sz w:val="22"/>
                <w:szCs w:val="22"/>
              </w:rPr>
            </w:pPr>
            <w:r w:rsidRPr="00EB02FF">
              <w:rPr>
                <w:rFonts w:ascii="Calibri" w:hAnsi="Calibri"/>
                <w:b/>
                <w:sz w:val="22"/>
                <w:szCs w:val="22"/>
              </w:rPr>
              <w:t>Designation</w:t>
            </w:r>
          </w:p>
        </w:tc>
        <w:tc>
          <w:tcPr>
            <w:tcW w:w="7052" w:type="dxa"/>
            <w:gridSpan w:val="3"/>
            <w:vMerge w:val="restart"/>
            <w:tcBorders>
              <w:left w:val="single" w:sz="4" w:space="0" w:color="000000"/>
              <w:bottom w:val="single" w:sz="4" w:space="0" w:color="000000"/>
              <w:right w:val="single" w:sz="4" w:space="0" w:color="000000"/>
            </w:tcBorders>
          </w:tcPr>
          <w:p w:rsidR="001C287C" w:rsidRPr="00EB02FF" w:rsidRDefault="002449FC">
            <w:pPr>
              <w:snapToGrid w:val="0"/>
              <w:rPr>
                <w:rFonts w:ascii="Calibri" w:hAnsi="Calibri"/>
                <w:b/>
                <w:sz w:val="22"/>
                <w:szCs w:val="22"/>
              </w:rPr>
            </w:pPr>
            <w:r w:rsidRPr="00EB02FF">
              <w:rPr>
                <w:rFonts w:ascii="Calibri" w:hAnsi="Calibri"/>
              </w:rPr>
              <w:t>Pharmacist</w:t>
            </w:r>
          </w:p>
        </w:tc>
      </w:tr>
      <w:tr w:rsidR="001C287C" w:rsidRPr="00EB02FF" w:rsidTr="00493C48">
        <w:trPr>
          <w:trHeight w:val="253"/>
        </w:trPr>
        <w:tc>
          <w:tcPr>
            <w:tcW w:w="1698" w:type="dxa"/>
            <w:tcBorders>
              <w:left w:val="single" w:sz="4" w:space="0" w:color="000000"/>
              <w:bottom w:val="single" w:sz="4" w:space="0" w:color="000000"/>
            </w:tcBorders>
          </w:tcPr>
          <w:p w:rsidR="001C287C" w:rsidRPr="00EB02FF" w:rsidRDefault="001C287C">
            <w:pPr>
              <w:snapToGrid w:val="0"/>
              <w:rPr>
                <w:rFonts w:ascii="Calibri" w:hAnsi="Calibri"/>
                <w:b/>
                <w:sz w:val="22"/>
                <w:szCs w:val="22"/>
              </w:rPr>
            </w:pPr>
            <w:r w:rsidRPr="00EB02FF">
              <w:rPr>
                <w:rFonts w:ascii="Calibri" w:hAnsi="Calibri"/>
                <w:b/>
                <w:sz w:val="22"/>
                <w:szCs w:val="22"/>
              </w:rPr>
              <w:t>From</w:t>
            </w:r>
          </w:p>
        </w:tc>
        <w:tc>
          <w:tcPr>
            <w:tcW w:w="2712" w:type="dxa"/>
            <w:tcBorders>
              <w:left w:val="single" w:sz="4" w:space="0" w:color="000000"/>
              <w:bottom w:val="single" w:sz="4" w:space="0" w:color="000000"/>
            </w:tcBorders>
          </w:tcPr>
          <w:p w:rsidR="001C287C" w:rsidRPr="00EB02FF" w:rsidRDefault="002C5F23" w:rsidP="00493C48">
            <w:pPr>
              <w:snapToGrid w:val="0"/>
              <w:rPr>
                <w:rFonts w:ascii="Calibri" w:hAnsi="Calibri"/>
                <w:bCs/>
                <w:sz w:val="22"/>
                <w:szCs w:val="22"/>
              </w:rPr>
            </w:pPr>
            <w:r w:rsidRPr="00EB02FF">
              <w:rPr>
                <w:rFonts w:ascii="Calibri" w:hAnsi="Calibri"/>
                <w:bCs/>
                <w:sz w:val="22"/>
                <w:szCs w:val="22"/>
              </w:rPr>
              <w:t>May 2012</w:t>
            </w:r>
          </w:p>
        </w:tc>
        <w:tc>
          <w:tcPr>
            <w:tcW w:w="864" w:type="dxa"/>
            <w:tcBorders>
              <w:left w:val="single" w:sz="4" w:space="0" w:color="000000"/>
              <w:bottom w:val="single" w:sz="4" w:space="0" w:color="000000"/>
            </w:tcBorders>
          </w:tcPr>
          <w:p w:rsidR="001C287C" w:rsidRPr="00EB02FF" w:rsidRDefault="001C287C" w:rsidP="00493C48">
            <w:pPr>
              <w:snapToGrid w:val="0"/>
              <w:jc w:val="center"/>
              <w:rPr>
                <w:rFonts w:ascii="Calibri" w:hAnsi="Calibri"/>
                <w:b/>
                <w:sz w:val="22"/>
                <w:szCs w:val="22"/>
              </w:rPr>
            </w:pPr>
            <w:r w:rsidRPr="00EB02FF">
              <w:rPr>
                <w:rFonts w:ascii="Calibri" w:hAnsi="Calibri"/>
                <w:b/>
                <w:sz w:val="22"/>
                <w:szCs w:val="22"/>
              </w:rPr>
              <w:t>To</w:t>
            </w:r>
          </w:p>
        </w:tc>
        <w:tc>
          <w:tcPr>
            <w:tcW w:w="3476" w:type="dxa"/>
            <w:tcBorders>
              <w:left w:val="single" w:sz="4" w:space="0" w:color="000000"/>
              <w:bottom w:val="single" w:sz="4" w:space="0" w:color="000000"/>
              <w:right w:val="single" w:sz="4" w:space="0" w:color="000000"/>
            </w:tcBorders>
          </w:tcPr>
          <w:p w:rsidR="001C287C" w:rsidRPr="00EB02FF" w:rsidRDefault="002C5F23">
            <w:pPr>
              <w:snapToGrid w:val="0"/>
              <w:rPr>
                <w:rFonts w:ascii="Calibri" w:hAnsi="Calibri"/>
                <w:bCs/>
                <w:sz w:val="22"/>
                <w:szCs w:val="22"/>
              </w:rPr>
            </w:pPr>
            <w:r w:rsidRPr="00EB02FF">
              <w:rPr>
                <w:rFonts w:ascii="Calibri" w:hAnsi="Calibri"/>
                <w:bCs/>
                <w:sz w:val="22"/>
                <w:szCs w:val="22"/>
              </w:rPr>
              <w:t>July 2012</w:t>
            </w:r>
          </w:p>
        </w:tc>
      </w:tr>
    </w:tbl>
    <w:p w:rsidR="001C287C" w:rsidRPr="00EB02FF" w:rsidRDefault="001C287C" w:rsidP="000A535B">
      <w:pPr>
        <w:rPr>
          <w:rFonts w:ascii="Calibri" w:hAnsi="Calibri"/>
        </w:rPr>
      </w:pPr>
    </w:p>
    <w:tbl>
      <w:tblPr>
        <w:tblW w:w="0" w:type="auto"/>
        <w:tblInd w:w="83" w:type="dxa"/>
        <w:tblLayout w:type="fixed"/>
        <w:tblLook w:val="0000"/>
      </w:tblPr>
      <w:tblGrid>
        <w:gridCol w:w="1695"/>
        <w:gridCol w:w="2707"/>
        <w:gridCol w:w="863"/>
        <w:gridCol w:w="3470"/>
      </w:tblGrid>
      <w:tr w:rsidR="001C287C" w:rsidRPr="00EB02FF">
        <w:trPr>
          <w:trHeight w:val="269"/>
        </w:trPr>
        <w:tc>
          <w:tcPr>
            <w:tcW w:w="1695" w:type="dxa"/>
            <w:vMerge w:val="restart"/>
            <w:tcBorders>
              <w:top w:val="single" w:sz="4" w:space="0" w:color="000000"/>
              <w:left w:val="single" w:sz="4" w:space="0" w:color="000000"/>
              <w:bottom w:val="single" w:sz="4" w:space="0" w:color="000000"/>
            </w:tcBorders>
          </w:tcPr>
          <w:p w:rsidR="001C287C" w:rsidRPr="00EB02FF" w:rsidRDefault="001C287C">
            <w:pPr>
              <w:snapToGrid w:val="0"/>
              <w:rPr>
                <w:rFonts w:ascii="Calibri" w:hAnsi="Calibri"/>
                <w:b/>
                <w:sz w:val="22"/>
                <w:szCs w:val="22"/>
              </w:rPr>
            </w:pPr>
            <w:r w:rsidRPr="00EB02FF">
              <w:rPr>
                <w:rFonts w:ascii="Calibri" w:hAnsi="Calibri"/>
                <w:b/>
                <w:sz w:val="22"/>
                <w:szCs w:val="22"/>
              </w:rPr>
              <w:t>Organization</w:t>
            </w:r>
          </w:p>
        </w:tc>
        <w:tc>
          <w:tcPr>
            <w:tcW w:w="7040" w:type="dxa"/>
            <w:gridSpan w:val="3"/>
            <w:vMerge w:val="restart"/>
            <w:tcBorders>
              <w:top w:val="single" w:sz="4" w:space="0" w:color="000000"/>
              <w:left w:val="single" w:sz="4" w:space="0" w:color="000000"/>
              <w:bottom w:val="single" w:sz="4" w:space="0" w:color="000000"/>
              <w:right w:val="single" w:sz="4" w:space="0" w:color="000000"/>
            </w:tcBorders>
          </w:tcPr>
          <w:p w:rsidR="001C287C" w:rsidRPr="00EB02FF" w:rsidRDefault="002449FC">
            <w:pPr>
              <w:snapToGrid w:val="0"/>
              <w:rPr>
                <w:rFonts w:ascii="Calibri" w:hAnsi="Calibri"/>
                <w:b/>
                <w:sz w:val="22"/>
                <w:szCs w:val="22"/>
              </w:rPr>
            </w:pPr>
            <w:r w:rsidRPr="00EB02FF">
              <w:rPr>
                <w:rFonts w:ascii="Calibri" w:hAnsi="Calibri"/>
                <w:b/>
              </w:rPr>
              <w:t>Panacea Biotech Limited</w:t>
            </w:r>
          </w:p>
        </w:tc>
      </w:tr>
      <w:tr w:rsidR="001C287C" w:rsidRPr="00EB02FF" w:rsidTr="00EB02FF">
        <w:trPr>
          <w:trHeight w:val="350"/>
        </w:trPr>
        <w:tc>
          <w:tcPr>
            <w:tcW w:w="1695" w:type="dxa"/>
            <w:vMerge w:val="restart"/>
            <w:tcBorders>
              <w:left w:val="single" w:sz="4" w:space="0" w:color="000000"/>
              <w:bottom w:val="single" w:sz="4" w:space="0" w:color="000000"/>
            </w:tcBorders>
          </w:tcPr>
          <w:p w:rsidR="001C287C" w:rsidRPr="00EB02FF" w:rsidRDefault="001C287C">
            <w:pPr>
              <w:snapToGrid w:val="0"/>
              <w:rPr>
                <w:rFonts w:ascii="Calibri" w:hAnsi="Calibri"/>
                <w:b/>
                <w:sz w:val="22"/>
                <w:szCs w:val="22"/>
              </w:rPr>
            </w:pPr>
            <w:r w:rsidRPr="00EB02FF">
              <w:rPr>
                <w:rFonts w:ascii="Calibri" w:hAnsi="Calibri"/>
                <w:b/>
                <w:sz w:val="22"/>
                <w:szCs w:val="22"/>
              </w:rPr>
              <w:t>Designation</w:t>
            </w:r>
          </w:p>
        </w:tc>
        <w:tc>
          <w:tcPr>
            <w:tcW w:w="7040" w:type="dxa"/>
            <w:gridSpan w:val="3"/>
            <w:vMerge w:val="restart"/>
            <w:tcBorders>
              <w:left w:val="single" w:sz="4" w:space="0" w:color="000000"/>
              <w:bottom w:val="single" w:sz="4" w:space="0" w:color="000000"/>
              <w:right w:val="single" w:sz="4" w:space="0" w:color="000000"/>
            </w:tcBorders>
          </w:tcPr>
          <w:p w:rsidR="001C287C" w:rsidRPr="00EB02FF" w:rsidRDefault="002449FC">
            <w:pPr>
              <w:snapToGrid w:val="0"/>
              <w:rPr>
                <w:rFonts w:ascii="Calibri" w:hAnsi="Calibri"/>
                <w:sz w:val="22"/>
                <w:szCs w:val="22"/>
              </w:rPr>
            </w:pPr>
            <w:r w:rsidRPr="00EB02FF">
              <w:rPr>
                <w:rFonts w:ascii="Calibri" w:hAnsi="Calibri"/>
              </w:rPr>
              <w:t>Sales Executive</w:t>
            </w:r>
          </w:p>
        </w:tc>
      </w:tr>
      <w:tr w:rsidR="001C287C" w:rsidRPr="00EB02FF">
        <w:trPr>
          <w:trHeight w:val="253"/>
        </w:trPr>
        <w:tc>
          <w:tcPr>
            <w:tcW w:w="1695" w:type="dxa"/>
            <w:tcBorders>
              <w:left w:val="single" w:sz="4" w:space="0" w:color="000000"/>
              <w:bottom w:val="single" w:sz="4" w:space="0" w:color="000000"/>
            </w:tcBorders>
          </w:tcPr>
          <w:p w:rsidR="001C287C" w:rsidRPr="00EB02FF" w:rsidRDefault="001C287C">
            <w:pPr>
              <w:snapToGrid w:val="0"/>
              <w:rPr>
                <w:rFonts w:ascii="Calibri" w:hAnsi="Calibri"/>
                <w:b/>
                <w:sz w:val="22"/>
                <w:szCs w:val="22"/>
              </w:rPr>
            </w:pPr>
            <w:r w:rsidRPr="00EB02FF">
              <w:rPr>
                <w:rFonts w:ascii="Calibri" w:hAnsi="Calibri"/>
                <w:b/>
                <w:sz w:val="22"/>
                <w:szCs w:val="22"/>
              </w:rPr>
              <w:t>From</w:t>
            </w:r>
          </w:p>
        </w:tc>
        <w:tc>
          <w:tcPr>
            <w:tcW w:w="2707" w:type="dxa"/>
            <w:tcBorders>
              <w:left w:val="single" w:sz="4" w:space="0" w:color="000000"/>
              <w:bottom w:val="single" w:sz="4" w:space="0" w:color="000000"/>
            </w:tcBorders>
          </w:tcPr>
          <w:p w:rsidR="001C287C" w:rsidRPr="00EB02FF" w:rsidRDefault="002449FC">
            <w:pPr>
              <w:snapToGrid w:val="0"/>
              <w:rPr>
                <w:rFonts w:ascii="Calibri" w:hAnsi="Calibri"/>
                <w:sz w:val="22"/>
                <w:szCs w:val="22"/>
              </w:rPr>
            </w:pPr>
            <w:r w:rsidRPr="00EB02FF">
              <w:rPr>
                <w:rFonts w:ascii="Calibri" w:hAnsi="Calibri"/>
                <w:bCs/>
                <w:sz w:val="22"/>
                <w:szCs w:val="22"/>
              </w:rPr>
              <w:t>April  2010</w:t>
            </w:r>
          </w:p>
        </w:tc>
        <w:tc>
          <w:tcPr>
            <w:tcW w:w="863" w:type="dxa"/>
            <w:tcBorders>
              <w:left w:val="single" w:sz="4" w:space="0" w:color="000000"/>
              <w:bottom w:val="single" w:sz="4" w:space="0" w:color="000000"/>
            </w:tcBorders>
          </w:tcPr>
          <w:p w:rsidR="001C287C" w:rsidRPr="00EB02FF" w:rsidRDefault="001C287C" w:rsidP="002449FC">
            <w:pPr>
              <w:snapToGrid w:val="0"/>
              <w:jc w:val="center"/>
              <w:rPr>
                <w:rFonts w:ascii="Calibri" w:hAnsi="Calibri"/>
                <w:b/>
                <w:sz w:val="22"/>
                <w:szCs w:val="22"/>
              </w:rPr>
            </w:pPr>
            <w:r w:rsidRPr="00EB02FF">
              <w:rPr>
                <w:rFonts w:ascii="Calibri" w:hAnsi="Calibri"/>
                <w:b/>
                <w:sz w:val="22"/>
                <w:szCs w:val="22"/>
              </w:rPr>
              <w:t>To</w:t>
            </w:r>
          </w:p>
        </w:tc>
        <w:tc>
          <w:tcPr>
            <w:tcW w:w="3470" w:type="dxa"/>
            <w:tcBorders>
              <w:left w:val="single" w:sz="4" w:space="0" w:color="000000"/>
              <w:bottom w:val="single" w:sz="4" w:space="0" w:color="000000"/>
              <w:right w:val="single" w:sz="4" w:space="0" w:color="000000"/>
            </w:tcBorders>
          </w:tcPr>
          <w:p w:rsidR="001C287C" w:rsidRPr="00EB02FF" w:rsidRDefault="002449FC" w:rsidP="002449FC">
            <w:pPr>
              <w:snapToGrid w:val="0"/>
              <w:rPr>
                <w:rFonts w:ascii="Calibri" w:hAnsi="Calibri"/>
                <w:sz w:val="22"/>
                <w:szCs w:val="22"/>
              </w:rPr>
            </w:pPr>
            <w:r w:rsidRPr="00EB02FF">
              <w:rPr>
                <w:rFonts w:ascii="Calibri" w:hAnsi="Calibri"/>
                <w:sz w:val="22"/>
                <w:szCs w:val="22"/>
              </w:rPr>
              <w:t>March 2012</w:t>
            </w:r>
          </w:p>
        </w:tc>
      </w:tr>
    </w:tbl>
    <w:p w:rsidR="001C287C" w:rsidRPr="00EB02FF" w:rsidRDefault="001C287C">
      <w:pPr>
        <w:rPr>
          <w:rFonts w:ascii="Calibri" w:hAnsi="Calibri"/>
        </w:rPr>
      </w:pPr>
    </w:p>
    <w:tbl>
      <w:tblPr>
        <w:tblW w:w="0" w:type="auto"/>
        <w:tblInd w:w="83" w:type="dxa"/>
        <w:tblLayout w:type="fixed"/>
        <w:tblLook w:val="0000"/>
      </w:tblPr>
      <w:tblGrid>
        <w:gridCol w:w="1695"/>
        <w:gridCol w:w="2707"/>
        <w:gridCol w:w="863"/>
        <w:gridCol w:w="3470"/>
      </w:tblGrid>
      <w:tr w:rsidR="002449FC" w:rsidRPr="00EB02FF" w:rsidTr="000E56A8">
        <w:trPr>
          <w:trHeight w:val="269"/>
        </w:trPr>
        <w:tc>
          <w:tcPr>
            <w:tcW w:w="1695" w:type="dxa"/>
            <w:vMerge w:val="restart"/>
            <w:tcBorders>
              <w:top w:val="single" w:sz="4" w:space="0" w:color="000000"/>
              <w:left w:val="single" w:sz="4" w:space="0" w:color="000000"/>
              <w:bottom w:val="single" w:sz="4" w:space="0" w:color="000000"/>
            </w:tcBorders>
          </w:tcPr>
          <w:p w:rsidR="002449FC" w:rsidRPr="00EB02FF" w:rsidRDefault="002449FC" w:rsidP="000E56A8">
            <w:pPr>
              <w:snapToGrid w:val="0"/>
              <w:rPr>
                <w:rFonts w:ascii="Calibri" w:hAnsi="Calibri"/>
                <w:b/>
                <w:sz w:val="22"/>
                <w:szCs w:val="22"/>
              </w:rPr>
            </w:pPr>
            <w:r w:rsidRPr="00EB02FF">
              <w:rPr>
                <w:rFonts w:ascii="Calibri" w:hAnsi="Calibri"/>
                <w:b/>
                <w:sz w:val="22"/>
                <w:szCs w:val="22"/>
              </w:rPr>
              <w:t>Organization</w:t>
            </w:r>
          </w:p>
        </w:tc>
        <w:tc>
          <w:tcPr>
            <w:tcW w:w="7040" w:type="dxa"/>
            <w:gridSpan w:val="3"/>
            <w:vMerge w:val="restart"/>
            <w:tcBorders>
              <w:top w:val="single" w:sz="4" w:space="0" w:color="000000"/>
              <w:left w:val="single" w:sz="4" w:space="0" w:color="000000"/>
              <w:bottom w:val="single" w:sz="4" w:space="0" w:color="000000"/>
              <w:right w:val="single" w:sz="4" w:space="0" w:color="000000"/>
            </w:tcBorders>
          </w:tcPr>
          <w:p w:rsidR="002449FC" w:rsidRPr="00EB02FF" w:rsidRDefault="002449FC" w:rsidP="000E56A8">
            <w:pPr>
              <w:snapToGrid w:val="0"/>
              <w:rPr>
                <w:rFonts w:ascii="Calibri" w:hAnsi="Calibri"/>
                <w:b/>
                <w:sz w:val="22"/>
                <w:szCs w:val="22"/>
              </w:rPr>
            </w:pPr>
            <w:r w:rsidRPr="00EB02FF">
              <w:rPr>
                <w:rFonts w:ascii="Calibri" w:hAnsi="Calibri"/>
                <w:b/>
              </w:rPr>
              <w:t>Micro Lab Limited</w:t>
            </w:r>
          </w:p>
        </w:tc>
      </w:tr>
      <w:tr w:rsidR="002449FC" w:rsidRPr="00EB02FF" w:rsidTr="000E56A8">
        <w:trPr>
          <w:trHeight w:val="269"/>
        </w:trPr>
        <w:tc>
          <w:tcPr>
            <w:tcW w:w="1695" w:type="dxa"/>
            <w:vMerge w:val="restart"/>
            <w:tcBorders>
              <w:left w:val="single" w:sz="4" w:space="0" w:color="000000"/>
              <w:bottom w:val="single" w:sz="4" w:space="0" w:color="000000"/>
            </w:tcBorders>
          </w:tcPr>
          <w:p w:rsidR="002449FC" w:rsidRPr="00EB02FF" w:rsidRDefault="002449FC" w:rsidP="000E56A8">
            <w:pPr>
              <w:snapToGrid w:val="0"/>
              <w:rPr>
                <w:rFonts w:ascii="Calibri" w:hAnsi="Calibri"/>
                <w:b/>
                <w:sz w:val="22"/>
                <w:szCs w:val="22"/>
              </w:rPr>
            </w:pPr>
            <w:r w:rsidRPr="00EB02FF">
              <w:rPr>
                <w:rFonts w:ascii="Calibri" w:hAnsi="Calibri"/>
                <w:b/>
                <w:sz w:val="22"/>
                <w:szCs w:val="22"/>
              </w:rPr>
              <w:t>Designation</w:t>
            </w:r>
          </w:p>
        </w:tc>
        <w:tc>
          <w:tcPr>
            <w:tcW w:w="7040" w:type="dxa"/>
            <w:gridSpan w:val="3"/>
            <w:vMerge w:val="restart"/>
            <w:tcBorders>
              <w:left w:val="single" w:sz="4" w:space="0" w:color="000000"/>
              <w:bottom w:val="single" w:sz="4" w:space="0" w:color="000000"/>
              <w:right w:val="single" w:sz="4" w:space="0" w:color="000000"/>
            </w:tcBorders>
          </w:tcPr>
          <w:p w:rsidR="002449FC" w:rsidRPr="00EB02FF" w:rsidRDefault="002449FC" w:rsidP="000E56A8">
            <w:pPr>
              <w:snapToGrid w:val="0"/>
              <w:rPr>
                <w:rFonts w:ascii="Calibri" w:hAnsi="Calibri"/>
                <w:sz w:val="22"/>
                <w:szCs w:val="22"/>
              </w:rPr>
            </w:pPr>
            <w:r w:rsidRPr="00EB02FF">
              <w:rPr>
                <w:rFonts w:ascii="Calibri" w:hAnsi="Calibri"/>
                <w:sz w:val="22"/>
                <w:szCs w:val="22"/>
              </w:rPr>
              <w:t>LSO</w:t>
            </w:r>
          </w:p>
        </w:tc>
      </w:tr>
      <w:tr w:rsidR="002449FC" w:rsidRPr="00EB02FF" w:rsidTr="000E56A8">
        <w:trPr>
          <w:trHeight w:val="253"/>
        </w:trPr>
        <w:tc>
          <w:tcPr>
            <w:tcW w:w="1695" w:type="dxa"/>
            <w:tcBorders>
              <w:left w:val="single" w:sz="4" w:space="0" w:color="000000"/>
              <w:bottom w:val="single" w:sz="4" w:space="0" w:color="000000"/>
            </w:tcBorders>
          </w:tcPr>
          <w:p w:rsidR="002449FC" w:rsidRPr="00EB02FF" w:rsidRDefault="002449FC" w:rsidP="000E56A8">
            <w:pPr>
              <w:snapToGrid w:val="0"/>
              <w:rPr>
                <w:rFonts w:ascii="Calibri" w:hAnsi="Calibri"/>
                <w:b/>
                <w:sz w:val="22"/>
                <w:szCs w:val="22"/>
              </w:rPr>
            </w:pPr>
            <w:r w:rsidRPr="00EB02FF">
              <w:rPr>
                <w:rFonts w:ascii="Calibri" w:hAnsi="Calibri"/>
                <w:b/>
                <w:sz w:val="22"/>
                <w:szCs w:val="22"/>
              </w:rPr>
              <w:t>From</w:t>
            </w:r>
          </w:p>
        </w:tc>
        <w:tc>
          <w:tcPr>
            <w:tcW w:w="2707" w:type="dxa"/>
            <w:tcBorders>
              <w:left w:val="single" w:sz="4" w:space="0" w:color="000000"/>
              <w:bottom w:val="single" w:sz="4" w:space="0" w:color="000000"/>
            </w:tcBorders>
          </w:tcPr>
          <w:p w:rsidR="002449FC" w:rsidRPr="00EB02FF" w:rsidRDefault="002449FC" w:rsidP="000E56A8">
            <w:pPr>
              <w:snapToGrid w:val="0"/>
              <w:rPr>
                <w:rFonts w:ascii="Calibri" w:hAnsi="Calibri"/>
                <w:sz w:val="22"/>
                <w:szCs w:val="22"/>
              </w:rPr>
            </w:pPr>
            <w:r w:rsidRPr="00EB02FF">
              <w:rPr>
                <w:rFonts w:ascii="Calibri" w:hAnsi="Calibri"/>
                <w:sz w:val="22"/>
                <w:szCs w:val="22"/>
              </w:rPr>
              <w:t>Sept. 2009</w:t>
            </w:r>
          </w:p>
        </w:tc>
        <w:tc>
          <w:tcPr>
            <w:tcW w:w="863" w:type="dxa"/>
            <w:tcBorders>
              <w:left w:val="single" w:sz="4" w:space="0" w:color="000000"/>
              <w:bottom w:val="single" w:sz="4" w:space="0" w:color="000000"/>
            </w:tcBorders>
          </w:tcPr>
          <w:p w:rsidR="002449FC" w:rsidRPr="00EB02FF" w:rsidRDefault="002449FC" w:rsidP="000E56A8">
            <w:pPr>
              <w:snapToGrid w:val="0"/>
              <w:jc w:val="center"/>
              <w:rPr>
                <w:rFonts w:ascii="Calibri" w:hAnsi="Calibri"/>
                <w:b/>
                <w:sz w:val="22"/>
                <w:szCs w:val="22"/>
              </w:rPr>
            </w:pPr>
            <w:r w:rsidRPr="00EB02FF">
              <w:rPr>
                <w:rFonts w:ascii="Calibri" w:hAnsi="Calibri"/>
                <w:b/>
                <w:sz w:val="22"/>
                <w:szCs w:val="22"/>
              </w:rPr>
              <w:t>To</w:t>
            </w:r>
          </w:p>
        </w:tc>
        <w:tc>
          <w:tcPr>
            <w:tcW w:w="3470" w:type="dxa"/>
            <w:tcBorders>
              <w:left w:val="single" w:sz="4" w:space="0" w:color="000000"/>
              <w:bottom w:val="single" w:sz="4" w:space="0" w:color="000000"/>
              <w:right w:val="single" w:sz="4" w:space="0" w:color="000000"/>
            </w:tcBorders>
          </w:tcPr>
          <w:p w:rsidR="002449FC" w:rsidRPr="00EB02FF" w:rsidRDefault="002449FC" w:rsidP="000E56A8">
            <w:pPr>
              <w:snapToGrid w:val="0"/>
              <w:rPr>
                <w:rFonts w:ascii="Calibri" w:hAnsi="Calibri"/>
                <w:sz w:val="22"/>
                <w:szCs w:val="22"/>
              </w:rPr>
            </w:pPr>
            <w:r w:rsidRPr="00EB02FF">
              <w:rPr>
                <w:rFonts w:ascii="Calibri" w:hAnsi="Calibri"/>
                <w:sz w:val="22"/>
                <w:szCs w:val="22"/>
              </w:rPr>
              <w:t>March 2010</w:t>
            </w:r>
          </w:p>
        </w:tc>
      </w:tr>
    </w:tbl>
    <w:p w:rsidR="00EB02FF" w:rsidRDefault="00F03747">
      <w:pPr>
        <w:rPr>
          <w:b/>
          <w:color w:val="FFFFFF" w:themeColor="background1"/>
          <w:sz w:val="22"/>
          <w:szCs w:val="22"/>
        </w:rPr>
      </w:pPr>
      <w:r w:rsidRPr="00F03747">
        <w:rPr>
          <w:noProof/>
          <w:color w:val="FFFFFF" w:themeColor="background1"/>
          <w:lang w:eastAsia="en-US"/>
        </w:rPr>
        <w:pict>
          <v:rect id="_x0000_s1038" style="position:absolute;margin-left:-2.25pt;margin-top:11.75pt;width:436.5pt;height:16.55pt;z-index:-251652096;mso-wrap-style:none;mso-position-horizontal-relative:text;mso-position-vertical-relative:text;v-text-anchor:middle" fillcolor="#1f497d" stroked="f">
            <v:fill color2="#e0b682"/>
            <v:stroke joinstyle="round"/>
          </v:rect>
        </w:pict>
      </w:r>
    </w:p>
    <w:p w:rsidR="001C287C" w:rsidRPr="00EB02FF" w:rsidRDefault="00EB02FF">
      <w:pPr>
        <w:rPr>
          <w:rFonts w:asciiTheme="minorHAnsi" w:hAnsiTheme="minorHAnsi"/>
          <w:b/>
          <w:sz w:val="22"/>
          <w:szCs w:val="22"/>
        </w:rPr>
      </w:pPr>
      <w:r w:rsidRPr="00EB02FF">
        <w:rPr>
          <w:rFonts w:asciiTheme="minorHAnsi" w:hAnsiTheme="minorHAnsi"/>
          <w:b/>
          <w:color w:val="FFFFFF" w:themeColor="background1"/>
          <w:sz w:val="22"/>
          <w:szCs w:val="22"/>
        </w:rPr>
        <w:t>STRENGTHS</w:t>
      </w:r>
    </w:p>
    <w:p w:rsidR="00EB02FF" w:rsidRDefault="00EB02FF" w:rsidP="002C5F23">
      <w:pPr>
        <w:tabs>
          <w:tab w:val="right" w:pos="8730"/>
        </w:tabs>
        <w:rPr>
          <w:rFonts w:ascii="Arial" w:hAnsi="Arial" w:cs="Arial"/>
          <w:sz w:val="20"/>
          <w:szCs w:val="20"/>
        </w:rPr>
      </w:pPr>
    </w:p>
    <w:p w:rsidR="002C5F23" w:rsidRDefault="00EB02FF" w:rsidP="002C5F23">
      <w:pPr>
        <w:tabs>
          <w:tab w:val="right" w:pos="8730"/>
        </w:tabs>
        <w:rPr>
          <w:rFonts w:ascii="Arial" w:hAnsi="Arial" w:cs="Arial"/>
          <w:sz w:val="20"/>
          <w:szCs w:val="20"/>
        </w:rPr>
      </w:pPr>
      <w:r w:rsidRPr="00F311DA">
        <w:rPr>
          <w:rFonts w:ascii="Arial" w:hAnsi="Arial" w:cs="Arial"/>
          <w:sz w:val="22"/>
          <w:szCs w:val="22"/>
        </w:rPr>
        <w:t>A</w:t>
      </w:r>
      <w:r w:rsidRPr="00EF432C">
        <w:rPr>
          <w:rFonts w:ascii="Arial" w:hAnsi="Arial" w:cs="Arial"/>
          <w:sz w:val="20"/>
          <w:szCs w:val="20"/>
        </w:rPr>
        <w:t>daptable, hard working with positive attitude, tenacity and sincerity</w:t>
      </w:r>
    </w:p>
    <w:p w:rsidR="00EB02FF" w:rsidRDefault="00EB02FF" w:rsidP="002C5F23">
      <w:pPr>
        <w:tabs>
          <w:tab w:val="right" w:pos="8730"/>
        </w:tabs>
        <w:rPr>
          <w:rFonts w:ascii="Arial" w:hAnsi="Arial" w:cs="Arial"/>
          <w:sz w:val="20"/>
          <w:szCs w:val="20"/>
        </w:rPr>
      </w:pPr>
    </w:p>
    <w:p w:rsidR="001C287C" w:rsidRPr="0050771E" w:rsidRDefault="002C5F23" w:rsidP="002C5F23">
      <w:pPr>
        <w:tabs>
          <w:tab w:val="right" w:pos="8730"/>
        </w:tabs>
        <w:rPr>
          <w:rFonts w:asciiTheme="minorHAnsi" w:hAnsiTheme="minorHAnsi"/>
          <w:sz w:val="22"/>
          <w:szCs w:val="22"/>
        </w:rPr>
      </w:pPr>
      <w:r w:rsidRPr="0050771E">
        <w:rPr>
          <w:rFonts w:asciiTheme="minorHAnsi" w:hAnsiTheme="minorHAnsi"/>
          <w:sz w:val="22"/>
          <w:szCs w:val="22"/>
        </w:rPr>
        <w:tab/>
      </w:r>
    </w:p>
    <w:p w:rsidR="00D706EC" w:rsidRDefault="00D706EC" w:rsidP="0050771E">
      <w:pPr>
        <w:tabs>
          <w:tab w:val="right" w:pos="8730"/>
        </w:tabs>
        <w:rPr>
          <w:rFonts w:asciiTheme="minorHAnsi" w:hAnsiTheme="minorHAnsi"/>
          <w:color w:val="FFFFFF" w:themeColor="background1"/>
          <w:sz w:val="22"/>
          <w:szCs w:val="22"/>
        </w:rPr>
      </w:pPr>
    </w:p>
    <w:p w:rsidR="00B267DB" w:rsidRDefault="00B267DB" w:rsidP="0050771E">
      <w:pPr>
        <w:tabs>
          <w:tab w:val="right" w:pos="8730"/>
        </w:tabs>
        <w:rPr>
          <w:rFonts w:asciiTheme="minorHAnsi" w:hAnsiTheme="minorHAnsi"/>
          <w:color w:val="FFFFFF" w:themeColor="background1"/>
          <w:sz w:val="22"/>
          <w:szCs w:val="22"/>
        </w:rPr>
      </w:pPr>
    </w:p>
    <w:p w:rsidR="0050771E" w:rsidRPr="0050771E" w:rsidRDefault="00F03747" w:rsidP="0050771E">
      <w:pPr>
        <w:tabs>
          <w:tab w:val="right" w:pos="8730"/>
        </w:tabs>
        <w:rPr>
          <w:rFonts w:asciiTheme="minorHAnsi" w:hAnsiTheme="minorHAnsi"/>
          <w:color w:val="FFFFFF" w:themeColor="background1"/>
          <w:sz w:val="22"/>
          <w:szCs w:val="22"/>
        </w:rPr>
      </w:pPr>
      <w:r w:rsidRPr="00F03747">
        <w:rPr>
          <w:rFonts w:asciiTheme="minorHAnsi" w:hAnsiTheme="minorHAnsi"/>
          <w:color w:val="FFFFFF" w:themeColor="background1"/>
        </w:rPr>
        <w:pict>
          <v:rect id="_x0000_s1035" style="position:absolute;margin-left:-3.35pt;margin-top:-2.25pt;width:434.25pt;height:16.55pt;z-index:-251654144;mso-wrap-style:none;v-text-anchor:middle" fillcolor="#1f497d" stroked="f">
            <v:fill color2="#e0b682"/>
            <v:stroke joinstyle="round"/>
          </v:rect>
        </w:pict>
      </w:r>
      <w:proofErr w:type="gramStart"/>
      <w:r w:rsidR="0050771E">
        <w:rPr>
          <w:rFonts w:asciiTheme="minorHAnsi" w:hAnsiTheme="minorHAnsi"/>
          <w:color w:val="FFFFFF" w:themeColor="background1"/>
          <w:sz w:val="22"/>
          <w:szCs w:val="22"/>
        </w:rPr>
        <w:t>PERSONAL  PROFILE</w:t>
      </w:r>
      <w:proofErr w:type="gramEnd"/>
    </w:p>
    <w:p w:rsidR="002C5F23" w:rsidRPr="0050771E" w:rsidRDefault="002C5F23" w:rsidP="00117587">
      <w:pPr>
        <w:tabs>
          <w:tab w:val="left" w:pos="8640"/>
          <w:tab w:val="right" w:pos="8730"/>
        </w:tabs>
        <w:rPr>
          <w:rFonts w:asciiTheme="minorHAnsi" w:hAnsiTheme="minorHAnsi"/>
          <w:sz w:val="22"/>
          <w:szCs w:val="22"/>
        </w:rPr>
      </w:pPr>
    </w:p>
    <w:tbl>
      <w:tblPr>
        <w:tblW w:w="8630" w:type="dxa"/>
        <w:tblInd w:w="63" w:type="dxa"/>
        <w:tblLook w:val="0000"/>
      </w:tblPr>
      <w:tblGrid>
        <w:gridCol w:w="2172"/>
        <w:gridCol w:w="6458"/>
      </w:tblGrid>
      <w:tr w:rsidR="001C287C" w:rsidRPr="00EB02FF" w:rsidTr="00117587">
        <w:trPr>
          <w:trHeight w:val="341"/>
        </w:trPr>
        <w:tc>
          <w:tcPr>
            <w:tcW w:w="0" w:type="auto"/>
            <w:vMerge w:val="restart"/>
            <w:tcBorders>
              <w:top w:val="single" w:sz="4" w:space="0" w:color="000000"/>
              <w:left w:val="single" w:sz="4" w:space="0" w:color="000000"/>
              <w:bottom w:val="single" w:sz="4" w:space="0" w:color="000000"/>
            </w:tcBorders>
            <w:vAlign w:val="bottom"/>
          </w:tcPr>
          <w:p w:rsidR="001C287C" w:rsidRPr="00EB02FF" w:rsidRDefault="001C287C" w:rsidP="005B3503">
            <w:pPr>
              <w:snapToGrid w:val="0"/>
              <w:rPr>
                <w:rFonts w:asciiTheme="minorHAnsi" w:hAnsiTheme="minorHAnsi"/>
                <w:b/>
                <w:sz w:val="22"/>
                <w:szCs w:val="22"/>
              </w:rPr>
            </w:pPr>
            <w:r w:rsidRPr="00EB02FF">
              <w:rPr>
                <w:rFonts w:asciiTheme="minorHAnsi" w:hAnsiTheme="minorHAnsi"/>
                <w:b/>
                <w:sz w:val="22"/>
                <w:szCs w:val="22"/>
              </w:rPr>
              <w:t>Date of Birth</w:t>
            </w:r>
          </w:p>
        </w:tc>
        <w:tc>
          <w:tcPr>
            <w:tcW w:w="0" w:type="auto"/>
            <w:vMerge w:val="restart"/>
            <w:tcBorders>
              <w:top w:val="single" w:sz="4" w:space="0" w:color="000000"/>
              <w:left w:val="single" w:sz="4" w:space="0" w:color="000000"/>
              <w:bottom w:val="single" w:sz="4" w:space="0" w:color="000000"/>
              <w:right w:val="single" w:sz="4" w:space="0" w:color="000000"/>
            </w:tcBorders>
            <w:vAlign w:val="bottom"/>
          </w:tcPr>
          <w:p w:rsidR="001C287C" w:rsidRPr="00EB02FF" w:rsidRDefault="002C5F23" w:rsidP="005B3503">
            <w:pPr>
              <w:snapToGrid w:val="0"/>
              <w:rPr>
                <w:rFonts w:asciiTheme="minorHAnsi" w:hAnsiTheme="minorHAnsi"/>
                <w:b/>
                <w:sz w:val="22"/>
                <w:szCs w:val="22"/>
              </w:rPr>
            </w:pPr>
            <w:r w:rsidRPr="00EB02FF">
              <w:rPr>
                <w:rFonts w:asciiTheme="minorHAnsi" w:hAnsiTheme="minorHAnsi"/>
                <w:b/>
                <w:sz w:val="22"/>
                <w:szCs w:val="22"/>
              </w:rPr>
              <w:t>1</w:t>
            </w:r>
            <w:r w:rsidRPr="00EB02FF">
              <w:rPr>
                <w:rFonts w:asciiTheme="minorHAnsi" w:hAnsiTheme="minorHAnsi"/>
                <w:b/>
                <w:sz w:val="22"/>
                <w:szCs w:val="22"/>
                <w:vertAlign w:val="superscript"/>
              </w:rPr>
              <w:t>st</w:t>
            </w:r>
            <w:r w:rsidRPr="00EB02FF">
              <w:rPr>
                <w:rFonts w:asciiTheme="minorHAnsi" w:hAnsiTheme="minorHAnsi"/>
                <w:b/>
                <w:sz w:val="22"/>
                <w:szCs w:val="22"/>
              </w:rPr>
              <w:t>.November 1987</w:t>
            </w:r>
          </w:p>
        </w:tc>
      </w:tr>
      <w:tr w:rsidR="001C287C" w:rsidRPr="00EB02FF" w:rsidTr="00117587">
        <w:trPr>
          <w:trHeight w:val="291"/>
        </w:trPr>
        <w:tc>
          <w:tcPr>
            <w:tcW w:w="0" w:type="auto"/>
            <w:vMerge w:val="restart"/>
            <w:tcBorders>
              <w:top w:val="single" w:sz="4" w:space="0" w:color="000000"/>
              <w:left w:val="single" w:sz="4" w:space="0" w:color="000000"/>
              <w:bottom w:val="single" w:sz="4" w:space="0" w:color="000000"/>
            </w:tcBorders>
            <w:vAlign w:val="bottom"/>
          </w:tcPr>
          <w:p w:rsidR="001C287C" w:rsidRPr="00EB02FF" w:rsidRDefault="001C287C" w:rsidP="005B3503">
            <w:pPr>
              <w:snapToGrid w:val="0"/>
              <w:rPr>
                <w:rFonts w:asciiTheme="minorHAnsi" w:hAnsiTheme="minorHAnsi"/>
                <w:b/>
                <w:sz w:val="22"/>
                <w:szCs w:val="22"/>
              </w:rPr>
            </w:pPr>
            <w:r w:rsidRPr="00EB02FF">
              <w:rPr>
                <w:rFonts w:asciiTheme="minorHAnsi" w:hAnsiTheme="minorHAnsi"/>
                <w:b/>
                <w:sz w:val="22"/>
                <w:szCs w:val="22"/>
              </w:rPr>
              <w:t>Sex</w:t>
            </w:r>
          </w:p>
        </w:tc>
        <w:tc>
          <w:tcPr>
            <w:tcW w:w="0" w:type="auto"/>
            <w:vMerge w:val="restart"/>
            <w:tcBorders>
              <w:left w:val="single" w:sz="4" w:space="0" w:color="000000"/>
              <w:bottom w:val="single" w:sz="4" w:space="0" w:color="000000"/>
              <w:right w:val="single" w:sz="4" w:space="0" w:color="000000"/>
            </w:tcBorders>
            <w:vAlign w:val="bottom"/>
          </w:tcPr>
          <w:p w:rsidR="001C287C" w:rsidRPr="00EB02FF" w:rsidRDefault="001C287C" w:rsidP="005B3503">
            <w:pPr>
              <w:snapToGrid w:val="0"/>
              <w:rPr>
                <w:rFonts w:asciiTheme="minorHAnsi" w:hAnsiTheme="minorHAnsi"/>
                <w:sz w:val="22"/>
                <w:szCs w:val="22"/>
              </w:rPr>
            </w:pPr>
            <w:r w:rsidRPr="00EB02FF">
              <w:rPr>
                <w:rFonts w:asciiTheme="minorHAnsi" w:hAnsiTheme="minorHAnsi"/>
                <w:sz w:val="22"/>
                <w:szCs w:val="22"/>
              </w:rPr>
              <w:t>Female</w:t>
            </w:r>
          </w:p>
        </w:tc>
      </w:tr>
      <w:tr w:rsidR="001C287C" w:rsidRPr="00EB02FF" w:rsidTr="00117587">
        <w:trPr>
          <w:trHeight w:val="291"/>
        </w:trPr>
        <w:tc>
          <w:tcPr>
            <w:tcW w:w="0" w:type="auto"/>
            <w:vMerge w:val="restart"/>
            <w:tcBorders>
              <w:top w:val="single" w:sz="4" w:space="0" w:color="000000"/>
              <w:left w:val="single" w:sz="4" w:space="0" w:color="000000"/>
              <w:bottom w:val="single" w:sz="4" w:space="0" w:color="000000"/>
            </w:tcBorders>
            <w:vAlign w:val="bottom"/>
          </w:tcPr>
          <w:p w:rsidR="001C287C" w:rsidRPr="00EB02FF" w:rsidRDefault="001C287C" w:rsidP="005B3503">
            <w:pPr>
              <w:snapToGrid w:val="0"/>
              <w:rPr>
                <w:rFonts w:asciiTheme="minorHAnsi" w:hAnsiTheme="minorHAnsi"/>
                <w:b/>
                <w:sz w:val="22"/>
                <w:szCs w:val="22"/>
              </w:rPr>
            </w:pPr>
            <w:r w:rsidRPr="00EB02FF">
              <w:rPr>
                <w:rFonts w:asciiTheme="minorHAnsi" w:hAnsiTheme="minorHAnsi"/>
                <w:b/>
                <w:sz w:val="22"/>
                <w:szCs w:val="22"/>
              </w:rPr>
              <w:t>Nationality</w:t>
            </w:r>
          </w:p>
        </w:tc>
        <w:tc>
          <w:tcPr>
            <w:tcW w:w="0" w:type="auto"/>
            <w:vMerge w:val="restart"/>
            <w:tcBorders>
              <w:left w:val="single" w:sz="4" w:space="0" w:color="000000"/>
              <w:bottom w:val="single" w:sz="4" w:space="0" w:color="000000"/>
              <w:right w:val="single" w:sz="4" w:space="0" w:color="000000"/>
            </w:tcBorders>
            <w:vAlign w:val="bottom"/>
          </w:tcPr>
          <w:p w:rsidR="001C287C" w:rsidRPr="00EB02FF" w:rsidRDefault="001C287C" w:rsidP="005B3503">
            <w:pPr>
              <w:snapToGrid w:val="0"/>
              <w:rPr>
                <w:rFonts w:asciiTheme="minorHAnsi" w:hAnsiTheme="minorHAnsi"/>
                <w:sz w:val="22"/>
                <w:szCs w:val="22"/>
              </w:rPr>
            </w:pPr>
            <w:r w:rsidRPr="00EB02FF">
              <w:rPr>
                <w:rFonts w:asciiTheme="minorHAnsi" w:hAnsiTheme="minorHAnsi"/>
                <w:sz w:val="22"/>
                <w:szCs w:val="22"/>
              </w:rPr>
              <w:t>Indian</w:t>
            </w:r>
          </w:p>
        </w:tc>
      </w:tr>
      <w:tr w:rsidR="001C287C" w:rsidRPr="00EB02FF" w:rsidTr="00117587">
        <w:trPr>
          <w:trHeight w:val="291"/>
        </w:trPr>
        <w:tc>
          <w:tcPr>
            <w:tcW w:w="0" w:type="auto"/>
            <w:vMerge w:val="restart"/>
            <w:tcBorders>
              <w:top w:val="single" w:sz="4" w:space="0" w:color="000000"/>
              <w:left w:val="single" w:sz="4" w:space="0" w:color="000000"/>
              <w:bottom w:val="single" w:sz="4" w:space="0" w:color="000000"/>
            </w:tcBorders>
            <w:vAlign w:val="bottom"/>
          </w:tcPr>
          <w:p w:rsidR="001C287C" w:rsidRPr="00EB02FF" w:rsidRDefault="001C287C" w:rsidP="005B3503">
            <w:pPr>
              <w:snapToGrid w:val="0"/>
              <w:rPr>
                <w:rFonts w:asciiTheme="minorHAnsi" w:hAnsiTheme="minorHAnsi"/>
                <w:b/>
                <w:sz w:val="22"/>
                <w:szCs w:val="22"/>
              </w:rPr>
            </w:pPr>
            <w:r w:rsidRPr="00EB02FF">
              <w:rPr>
                <w:rFonts w:asciiTheme="minorHAnsi" w:hAnsiTheme="minorHAnsi"/>
                <w:b/>
                <w:sz w:val="22"/>
                <w:szCs w:val="22"/>
              </w:rPr>
              <w:t>Father’s Name</w:t>
            </w:r>
          </w:p>
        </w:tc>
        <w:tc>
          <w:tcPr>
            <w:tcW w:w="0" w:type="auto"/>
            <w:vMerge w:val="restart"/>
            <w:tcBorders>
              <w:top w:val="single" w:sz="4" w:space="0" w:color="auto"/>
              <w:left w:val="single" w:sz="4" w:space="0" w:color="000000"/>
              <w:bottom w:val="single" w:sz="4" w:space="0" w:color="000000"/>
              <w:right w:val="single" w:sz="4" w:space="0" w:color="000000"/>
            </w:tcBorders>
            <w:vAlign w:val="bottom"/>
          </w:tcPr>
          <w:p w:rsidR="001C287C" w:rsidRPr="00EB02FF" w:rsidRDefault="002C5F23" w:rsidP="005B3503">
            <w:pPr>
              <w:snapToGrid w:val="0"/>
              <w:rPr>
                <w:rFonts w:asciiTheme="minorHAnsi" w:hAnsiTheme="minorHAnsi"/>
                <w:sz w:val="22"/>
                <w:szCs w:val="22"/>
              </w:rPr>
            </w:pPr>
            <w:r w:rsidRPr="00EB02FF">
              <w:rPr>
                <w:rFonts w:asciiTheme="minorHAnsi" w:hAnsiTheme="minorHAnsi"/>
                <w:sz w:val="22"/>
                <w:szCs w:val="22"/>
              </w:rPr>
              <w:t>Dibyendu Samajdar</w:t>
            </w:r>
          </w:p>
        </w:tc>
      </w:tr>
      <w:tr w:rsidR="001C287C" w:rsidRPr="00EB02FF" w:rsidTr="00117587">
        <w:trPr>
          <w:trHeight w:val="291"/>
        </w:trPr>
        <w:tc>
          <w:tcPr>
            <w:tcW w:w="0" w:type="auto"/>
            <w:vMerge w:val="restart"/>
            <w:tcBorders>
              <w:top w:val="single" w:sz="4" w:space="0" w:color="000000"/>
              <w:left w:val="single" w:sz="4" w:space="0" w:color="000000"/>
              <w:bottom w:val="single" w:sz="4" w:space="0" w:color="000000"/>
            </w:tcBorders>
            <w:vAlign w:val="bottom"/>
          </w:tcPr>
          <w:p w:rsidR="001C287C" w:rsidRPr="00EB02FF" w:rsidRDefault="001C287C" w:rsidP="005B3503">
            <w:pPr>
              <w:snapToGrid w:val="0"/>
              <w:jc w:val="both"/>
              <w:rPr>
                <w:rFonts w:asciiTheme="minorHAnsi" w:hAnsiTheme="minorHAnsi"/>
                <w:b/>
                <w:sz w:val="22"/>
                <w:szCs w:val="22"/>
              </w:rPr>
            </w:pPr>
            <w:r w:rsidRPr="00EB02FF">
              <w:rPr>
                <w:rFonts w:asciiTheme="minorHAnsi" w:hAnsiTheme="minorHAnsi"/>
                <w:b/>
                <w:sz w:val="22"/>
                <w:szCs w:val="22"/>
              </w:rPr>
              <w:t>Permanent Address</w:t>
            </w:r>
          </w:p>
        </w:tc>
        <w:tc>
          <w:tcPr>
            <w:tcW w:w="0" w:type="auto"/>
            <w:vMerge w:val="restart"/>
            <w:tcBorders>
              <w:left w:val="single" w:sz="4" w:space="0" w:color="000000"/>
              <w:bottom w:val="single" w:sz="4" w:space="0" w:color="000000"/>
              <w:right w:val="single" w:sz="4" w:space="0" w:color="000000"/>
            </w:tcBorders>
            <w:vAlign w:val="bottom"/>
          </w:tcPr>
          <w:p w:rsidR="001C287C" w:rsidRPr="00EB02FF" w:rsidRDefault="002C5F23" w:rsidP="005B3503">
            <w:pPr>
              <w:rPr>
                <w:rFonts w:asciiTheme="minorHAnsi" w:hAnsiTheme="minorHAnsi"/>
                <w:sz w:val="22"/>
                <w:szCs w:val="22"/>
                <w:lang w:val="pt-BR"/>
              </w:rPr>
            </w:pPr>
            <w:r w:rsidRPr="00EB02FF">
              <w:rPr>
                <w:rFonts w:asciiTheme="minorHAnsi" w:hAnsiTheme="minorHAnsi"/>
                <w:sz w:val="22"/>
                <w:szCs w:val="22"/>
                <w:lang w:val="pt-BR"/>
              </w:rPr>
              <w:t>515 Rabindranath Tagore Road</w:t>
            </w:r>
          </w:p>
          <w:p w:rsidR="002C5F23" w:rsidRPr="00EB02FF" w:rsidRDefault="002C5F23" w:rsidP="005B3503">
            <w:pPr>
              <w:rPr>
                <w:rFonts w:asciiTheme="minorHAnsi" w:hAnsiTheme="minorHAnsi"/>
                <w:sz w:val="22"/>
                <w:szCs w:val="22"/>
                <w:lang w:val="pt-BR"/>
              </w:rPr>
            </w:pPr>
            <w:r w:rsidRPr="00EB02FF">
              <w:rPr>
                <w:rFonts w:asciiTheme="minorHAnsi" w:hAnsiTheme="minorHAnsi"/>
                <w:sz w:val="22"/>
                <w:szCs w:val="22"/>
                <w:lang w:val="pt-BR"/>
              </w:rPr>
              <w:t>Po.Bediapara,Kolkata</w:t>
            </w:r>
          </w:p>
          <w:p w:rsidR="002C5F23" w:rsidRPr="00EB02FF" w:rsidRDefault="002C5F23" w:rsidP="005B3503">
            <w:pPr>
              <w:rPr>
                <w:rFonts w:asciiTheme="minorHAnsi" w:hAnsiTheme="minorHAnsi"/>
                <w:sz w:val="22"/>
                <w:szCs w:val="22"/>
              </w:rPr>
            </w:pPr>
            <w:r w:rsidRPr="00EB02FF">
              <w:rPr>
                <w:rFonts w:asciiTheme="minorHAnsi" w:hAnsiTheme="minorHAnsi"/>
                <w:sz w:val="22"/>
                <w:szCs w:val="22"/>
                <w:lang w:val="pt-BR"/>
              </w:rPr>
              <w:t xml:space="preserve">Pin Code : 700077 </w:t>
            </w:r>
          </w:p>
        </w:tc>
      </w:tr>
      <w:tr w:rsidR="001C287C" w:rsidRPr="00EB02FF" w:rsidTr="00117587">
        <w:trPr>
          <w:trHeight w:val="291"/>
        </w:trPr>
        <w:tc>
          <w:tcPr>
            <w:tcW w:w="0" w:type="auto"/>
            <w:tcBorders>
              <w:top w:val="single" w:sz="4" w:space="0" w:color="000000"/>
              <w:left w:val="single" w:sz="4" w:space="0" w:color="000000"/>
              <w:bottom w:val="single" w:sz="4" w:space="0" w:color="000000"/>
              <w:right w:val="single" w:sz="4" w:space="0" w:color="auto"/>
            </w:tcBorders>
            <w:vAlign w:val="bottom"/>
          </w:tcPr>
          <w:p w:rsidR="001C287C" w:rsidRPr="00EB02FF" w:rsidRDefault="002C5F23" w:rsidP="005B3503">
            <w:pPr>
              <w:snapToGrid w:val="0"/>
              <w:jc w:val="both"/>
              <w:rPr>
                <w:rFonts w:asciiTheme="minorHAnsi" w:hAnsiTheme="minorHAnsi"/>
                <w:b/>
                <w:sz w:val="22"/>
                <w:szCs w:val="22"/>
              </w:rPr>
            </w:pPr>
            <w:r w:rsidRPr="00EB02FF">
              <w:rPr>
                <w:rFonts w:asciiTheme="minorHAnsi" w:hAnsiTheme="minorHAnsi"/>
                <w:b/>
                <w:sz w:val="22"/>
                <w:szCs w:val="22"/>
              </w:rPr>
              <w:t>Languages Known</w:t>
            </w:r>
          </w:p>
        </w:tc>
        <w:tc>
          <w:tcPr>
            <w:tcW w:w="0" w:type="auto"/>
            <w:tcBorders>
              <w:left w:val="single" w:sz="4" w:space="0" w:color="auto"/>
              <w:bottom w:val="single" w:sz="4" w:space="0" w:color="000000"/>
              <w:right w:val="single" w:sz="4" w:space="0" w:color="000000"/>
            </w:tcBorders>
            <w:vAlign w:val="bottom"/>
          </w:tcPr>
          <w:p w:rsidR="001C287C" w:rsidRPr="00EB02FF" w:rsidRDefault="001C287C" w:rsidP="005B3503">
            <w:pPr>
              <w:snapToGrid w:val="0"/>
              <w:rPr>
                <w:rFonts w:asciiTheme="minorHAnsi" w:hAnsiTheme="minorHAnsi"/>
                <w:sz w:val="22"/>
                <w:szCs w:val="22"/>
              </w:rPr>
            </w:pPr>
            <w:r w:rsidRPr="00EB02FF">
              <w:rPr>
                <w:rFonts w:asciiTheme="minorHAnsi" w:hAnsiTheme="minorHAnsi"/>
                <w:sz w:val="22"/>
                <w:szCs w:val="22"/>
              </w:rPr>
              <w:t>English, Hindi, and Bengali</w:t>
            </w:r>
          </w:p>
        </w:tc>
      </w:tr>
      <w:tr w:rsidR="005B3503" w:rsidRPr="005B3503" w:rsidTr="001175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0" w:type="auto"/>
          </w:tcPr>
          <w:p w:rsidR="005B3503" w:rsidRPr="005B3503" w:rsidRDefault="005B3503" w:rsidP="005B3503">
            <w:pPr>
              <w:snapToGrid w:val="0"/>
              <w:jc w:val="both"/>
              <w:rPr>
                <w:rFonts w:asciiTheme="minorHAnsi" w:hAnsiTheme="minorHAnsi"/>
                <w:b/>
                <w:sz w:val="22"/>
                <w:szCs w:val="22"/>
              </w:rPr>
            </w:pPr>
            <w:r>
              <w:rPr>
                <w:rFonts w:asciiTheme="minorHAnsi" w:hAnsiTheme="minorHAnsi"/>
                <w:b/>
                <w:sz w:val="22"/>
                <w:szCs w:val="22"/>
              </w:rPr>
              <w:t>Interest</w:t>
            </w:r>
          </w:p>
        </w:tc>
        <w:tc>
          <w:tcPr>
            <w:tcW w:w="0" w:type="auto"/>
          </w:tcPr>
          <w:p w:rsidR="005B3503" w:rsidRPr="005B3503" w:rsidRDefault="005B3503" w:rsidP="005B3503">
            <w:pPr>
              <w:snapToGrid w:val="0"/>
              <w:rPr>
                <w:rFonts w:asciiTheme="minorHAnsi" w:hAnsiTheme="minorHAnsi"/>
                <w:sz w:val="22"/>
                <w:szCs w:val="22"/>
              </w:rPr>
            </w:pPr>
            <w:r w:rsidRPr="005B3503">
              <w:rPr>
                <w:rFonts w:asciiTheme="minorHAnsi" w:hAnsiTheme="minorHAnsi"/>
                <w:sz w:val="22"/>
                <w:szCs w:val="22"/>
              </w:rPr>
              <w:t>Travelling, Listening to Music, Indoor Games, Mixing with people</w:t>
            </w:r>
          </w:p>
        </w:tc>
      </w:tr>
      <w:tr w:rsidR="005B3503" w:rsidTr="001175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3"/>
        </w:trPr>
        <w:tc>
          <w:tcPr>
            <w:tcW w:w="0" w:type="auto"/>
          </w:tcPr>
          <w:p w:rsidR="005B3503" w:rsidRPr="005B3503" w:rsidRDefault="005B3503" w:rsidP="005B3503">
            <w:pPr>
              <w:pStyle w:val="BodyText2"/>
              <w:spacing w:line="360" w:lineRule="auto"/>
              <w:rPr>
                <w:rFonts w:asciiTheme="minorHAnsi" w:hAnsiTheme="minorHAnsi"/>
                <w:b/>
                <w:sz w:val="22"/>
                <w:szCs w:val="22"/>
              </w:rPr>
            </w:pPr>
            <w:r w:rsidRPr="005B3503">
              <w:rPr>
                <w:rFonts w:asciiTheme="minorHAnsi" w:hAnsiTheme="minorHAnsi"/>
                <w:b/>
                <w:sz w:val="22"/>
                <w:szCs w:val="22"/>
              </w:rPr>
              <w:t>E-Mail  ID</w:t>
            </w:r>
          </w:p>
        </w:tc>
        <w:tc>
          <w:tcPr>
            <w:tcW w:w="0" w:type="auto"/>
          </w:tcPr>
          <w:p w:rsidR="005B3503" w:rsidRPr="00D706EC" w:rsidRDefault="005B3503" w:rsidP="005B3503">
            <w:pPr>
              <w:pStyle w:val="BodyText2"/>
              <w:spacing w:line="360" w:lineRule="auto"/>
              <w:rPr>
                <w:rFonts w:asciiTheme="minorHAnsi" w:hAnsiTheme="minorHAnsi"/>
                <w:b/>
                <w:sz w:val="22"/>
                <w:szCs w:val="22"/>
              </w:rPr>
            </w:pPr>
            <w:r w:rsidRPr="00D706EC">
              <w:rPr>
                <w:rFonts w:asciiTheme="minorHAnsi" w:hAnsiTheme="minorHAnsi"/>
                <w:b/>
                <w:sz w:val="22"/>
                <w:szCs w:val="22"/>
              </w:rPr>
              <w:t>dibyapiki@gmail.com</w:t>
            </w:r>
          </w:p>
        </w:tc>
      </w:tr>
    </w:tbl>
    <w:p w:rsidR="005B3503" w:rsidRDefault="005B3503">
      <w:pPr>
        <w:pStyle w:val="BodyText2"/>
        <w:spacing w:line="360" w:lineRule="auto"/>
        <w:rPr>
          <w:rFonts w:asciiTheme="minorHAnsi" w:hAnsiTheme="minorHAnsi"/>
          <w:sz w:val="22"/>
          <w:szCs w:val="22"/>
        </w:rPr>
      </w:pPr>
    </w:p>
    <w:p w:rsidR="00675484" w:rsidRDefault="00675484">
      <w:pPr>
        <w:pStyle w:val="BodyText2"/>
        <w:spacing w:line="360" w:lineRule="auto"/>
        <w:rPr>
          <w:rFonts w:asciiTheme="minorHAnsi" w:hAnsiTheme="minorHAnsi"/>
          <w:sz w:val="22"/>
          <w:szCs w:val="22"/>
        </w:rPr>
      </w:pPr>
    </w:p>
    <w:p w:rsidR="001C287C" w:rsidRPr="00EB02FF" w:rsidRDefault="001C287C">
      <w:pPr>
        <w:pStyle w:val="BodyText2"/>
        <w:spacing w:line="360" w:lineRule="auto"/>
        <w:rPr>
          <w:rFonts w:asciiTheme="minorHAnsi" w:hAnsiTheme="minorHAnsi"/>
          <w:sz w:val="22"/>
          <w:szCs w:val="22"/>
        </w:rPr>
      </w:pPr>
      <w:r w:rsidRPr="00F311DA">
        <w:rPr>
          <w:rFonts w:asciiTheme="minorHAnsi" w:hAnsiTheme="minorHAnsi"/>
          <w:sz w:val="24"/>
          <w:szCs w:val="24"/>
        </w:rPr>
        <w:t>I</w:t>
      </w:r>
      <w:r w:rsidRPr="00EB02FF">
        <w:rPr>
          <w:rFonts w:asciiTheme="minorHAnsi" w:hAnsiTheme="minorHAnsi"/>
          <w:sz w:val="22"/>
          <w:szCs w:val="22"/>
        </w:rPr>
        <w:t xml:space="preserve"> hereby declare that the above written particulars are true to the best of my knowledge and belief.</w:t>
      </w:r>
    </w:p>
    <w:p w:rsidR="001C287C" w:rsidRDefault="001C287C">
      <w:pPr>
        <w:pStyle w:val="BodyText2"/>
        <w:spacing w:line="360" w:lineRule="auto"/>
        <w:rPr>
          <w:sz w:val="22"/>
          <w:szCs w:val="22"/>
        </w:rPr>
      </w:pPr>
    </w:p>
    <w:p w:rsidR="001C287C" w:rsidRDefault="001C287C">
      <w:pPr>
        <w:pStyle w:val="BodyText2"/>
        <w:spacing w:line="360" w:lineRule="auto"/>
        <w:rPr>
          <w:sz w:val="22"/>
          <w:szCs w:val="22"/>
        </w:rPr>
      </w:pPr>
    </w:p>
    <w:p w:rsidR="00675484" w:rsidRDefault="001C287C">
      <w:pPr>
        <w:tabs>
          <w:tab w:val="center" w:pos="7380"/>
        </w:tabs>
        <w:rPr>
          <w:b/>
          <w:bCs/>
          <w:sz w:val="22"/>
          <w:szCs w:val="22"/>
        </w:rPr>
      </w:pPr>
      <w:r>
        <w:rPr>
          <w:b/>
          <w:bCs/>
          <w:sz w:val="22"/>
          <w:szCs w:val="22"/>
        </w:rPr>
        <w:tab/>
      </w:r>
    </w:p>
    <w:p w:rsidR="00675484" w:rsidRDefault="00675484">
      <w:pPr>
        <w:tabs>
          <w:tab w:val="center" w:pos="7380"/>
        </w:tabs>
        <w:rPr>
          <w:b/>
          <w:bCs/>
          <w:sz w:val="22"/>
          <w:szCs w:val="22"/>
        </w:rPr>
      </w:pPr>
    </w:p>
    <w:p w:rsidR="00675484" w:rsidRDefault="00675484">
      <w:pPr>
        <w:tabs>
          <w:tab w:val="center" w:pos="7380"/>
        </w:tabs>
        <w:rPr>
          <w:b/>
          <w:bCs/>
          <w:sz w:val="22"/>
          <w:szCs w:val="22"/>
        </w:rPr>
      </w:pPr>
    </w:p>
    <w:p w:rsidR="00675484" w:rsidRDefault="00675484">
      <w:pPr>
        <w:tabs>
          <w:tab w:val="center" w:pos="7380"/>
        </w:tabs>
        <w:rPr>
          <w:b/>
          <w:bCs/>
          <w:sz w:val="22"/>
          <w:szCs w:val="22"/>
        </w:rPr>
      </w:pPr>
    </w:p>
    <w:p w:rsidR="00675484" w:rsidRDefault="00675484">
      <w:pPr>
        <w:tabs>
          <w:tab w:val="center" w:pos="7380"/>
        </w:tabs>
        <w:rPr>
          <w:b/>
          <w:bCs/>
          <w:sz w:val="22"/>
          <w:szCs w:val="22"/>
        </w:rPr>
      </w:pPr>
    </w:p>
    <w:p w:rsidR="001C287C" w:rsidRPr="00994F42" w:rsidRDefault="00495BDA">
      <w:pPr>
        <w:tabs>
          <w:tab w:val="center" w:pos="7380"/>
        </w:tabs>
        <w:rPr>
          <w:rFonts w:asciiTheme="minorHAnsi" w:hAnsiTheme="minorHAnsi"/>
          <w:b/>
          <w:bCs/>
          <w:sz w:val="22"/>
          <w:szCs w:val="22"/>
        </w:rPr>
      </w:pPr>
      <w:r>
        <w:rPr>
          <w:rFonts w:asciiTheme="minorHAnsi" w:hAnsiTheme="minorHAnsi"/>
          <w:b/>
          <w:bCs/>
          <w:sz w:val="22"/>
          <w:szCs w:val="22"/>
        </w:rPr>
        <w:t xml:space="preserve">            </w:t>
      </w:r>
      <w:r w:rsidR="00675484">
        <w:rPr>
          <w:rFonts w:asciiTheme="minorHAnsi" w:hAnsiTheme="minorHAnsi"/>
          <w:b/>
          <w:bCs/>
          <w:sz w:val="22"/>
          <w:szCs w:val="22"/>
        </w:rPr>
        <w:t xml:space="preserve">                                                                                                             </w:t>
      </w:r>
      <w:r w:rsidR="001C287C" w:rsidRPr="00994F42">
        <w:rPr>
          <w:rFonts w:asciiTheme="minorHAnsi" w:hAnsiTheme="minorHAnsi"/>
          <w:b/>
          <w:bCs/>
          <w:sz w:val="22"/>
          <w:szCs w:val="22"/>
        </w:rPr>
        <w:t>Signature of</w:t>
      </w:r>
      <w:r w:rsidR="00675484">
        <w:rPr>
          <w:rFonts w:asciiTheme="minorHAnsi" w:hAnsiTheme="minorHAnsi"/>
          <w:b/>
          <w:bCs/>
          <w:sz w:val="22"/>
          <w:szCs w:val="22"/>
        </w:rPr>
        <w:t xml:space="preserve"> candidate</w:t>
      </w:r>
      <w:r w:rsidR="001C287C" w:rsidRPr="00994F42">
        <w:rPr>
          <w:rFonts w:asciiTheme="minorHAnsi" w:hAnsiTheme="minorHAnsi"/>
          <w:b/>
          <w:bCs/>
          <w:sz w:val="22"/>
          <w:szCs w:val="22"/>
        </w:rPr>
        <w:t xml:space="preserve"> </w:t>
      </w:r>
    </w:p>
    <w:p w:rsidR="001C287C" w:rsidRPr="00994F42" w:rsidRDefault="001C287C">
      <w:pPr>
        <w:tabs>
          <w:tab w:val="center" w:pos="7380"/>
        </w:tabs>
        <w:rPr>
          <w:rFonts w:asciiTheme="minorHAnsi" w:hAnsiTheme="minorHAnsi"/>
          <w:b/>
          <w:bCs/>
          <w:sz w:val="22"/>
          <w:szCs w:val="22"/>
        </w:rPr>
      </w:pPr>
      <w:r w:rsidRPr="00994F42">
        <w:rPr>
          <w:rFonts w:asciiTheme="minorHAnsi" w:hAnsiTheme="minorHAnsi"/>
          <w:b/>
          <w:bCs/>
          <w:sz w:val="22"/>
          <w:szCs w:val="22"/>
        </w:rPr>
        <w:t>Date:</w:t>
      </w:r>
      <w:r w:rsidR="00994F42" w:rsidRPr="00994F42">
        <w:rPr>
          <w:b/>
          <w:bCs/>
          <w:sz w:val="22"/>
          <w:szCs w:val="22"/>
        </w:rPr>
        <w:t xml:space="preserve"> </w:t>
      </w:r>
      <w:r w:rsidR="00994F42">
        <w:rPr>
          <w:b/>
          <w:bCs/>
          <w:sz w:val="22"/>
          <w:szCs w:val="22"/>
        </w:rPr>
        <w:t xml:space="preserve">                                                                                                      (Dibya Samajdar)  </w:t>
      </w:r>
    </w:p>
    <w:p w:rsidR="001C287C" w:rsidRDefault="001C287C">
      <w:pPr>
        <w:rPr>
          <w:b/>
          <w:bCs/>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b/>
          <w:bCs/>
          <w:sz w:val="22"/>
          <w:szCs w:val="22"/>
        </w:rPr>
        <w:t xml:space="preserve">           </w:t>
      </w:r>
      <w:r>
        <w:rPr>
          <w:b/>
          <w:bCs/>
          <w:sz w:val="22"/>
          <w:szCs w:val="22"/>
        </w:rPr>
        <w:tab/>
        <w:t xml:space="preserve">   </w:t>
      </w:r>
    </w:p>
    <w:p w:rsidR="00994F42" w:rsidRDefault="00994F42">
      <w:pPr>
        <w:rPr>
          <w:b/>
          <w:bCs/>
          <w:sz w:val="22"/>
          <w:szCs w:val="22"/>
        </w:rPr>
      </w:pPr>
    </w:p>
    <w:sectPr w:rsidR="00994F42" w:rsidSect="00D706EC">
      <w:pgSz w:w="11905" w:h="16837"/>
      <w:pgMar w:top="1530" w:right="2095" w:bottom="90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OpenSymbol">
    <w:altName w:val="Arial Unicode MS"/>
    <w:charset w:val="00"/>
    <w:family w:val="auto"/>
    <w:pitch w:val="default"/>
    <w:sig w:usb0="00000000" w:usb1="00000000" w:usb2="00000000" w:usb3="00000000" w:csb0="0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Text w:val=""/>
      <w:lvlJc w:val="left"/>
      <w:pPr>
        <w:tabs>
          <w:tab w:val="num" w:pos="432"/>
        </w:tabs>
      </w:pPr>
    </w:lvl>
    <w:lvl w:ilvl="1">
      <w:start w:val="1"/>
      <w:numFmt w:val="none"/>
      <w:lvlText w:val=""/>
      <w:lvlJc w:val="left"/>
      <w:pPr>
        <w:tabs>
          <w:tab w:val="num" w:pos="576"/>
        </w:tabs>
      </w:pPr>
    </w:lvl>
    <w:lvl w:ilvl="2">
      <w:start w:val="1"/>
      <w:numFmt w:val="none"/>
      <w:lvlText w:val=""/>
      <w:lvlJc w:val="left"/>
      <w:pPr>
        <w:tabs>
          <w:tab w:val="num" w:pos="720"/>
        </w:tabs>
      </w:pPr>
    </w:lvl>
    <w:lvl w:ilvl="3">
      <w:start w:val="1"/>
      <w:numFmt w:val="none"/>
      <w:lvlText w:val=""/>
      <w:lvlJc w:val="left"/>
      <w:pPr>
        <w:tabs>
          <w:tab w:val="num" w:pos="864"/>
        </w:tabs>
      </w:pPr>
    </w:lvl>
    <w:lvl w:ilvl="4">
      <w:start w:val="1"/>
      <w:numFmt w:val="none"/>
      <w:lvlText w:val=""/>
      <w:lvlJc w:val="left"/>
      <w:pPr>
        <w:tabs>
          <w:tab w:val="num" w:pos="1008"/>
        </w:tabs>
      </w:pPr>
    </w:lvl>
    <w:lvl w:ilvl="5">
      <w:start w:val="1"/>
      <w:numFmt w:val="none"/>
      <w:lvlText w:val=""/>
      <w:lvlJc w:val="left"/>
      <w:pPr>
        <w:tabs>
          <w:tab w:val="num" w:pos="1152"/>
        </w:tabs>
      </w:pPr>
    </w:lvl>
    <w:lvl w:ilvl="6">
      <w:start w:val="1"/>
      <w:numFmt w:val="none"/>
      <w:lvlText w:val=""/>
      <w:lvlJc w:val="left"/>
      <w:pPr>
        <w:tabs>
          <w:tab w:val="num" w:pos="1296"/>
        </w:tabs>
      </w:pPr>
    </w:lvl>
    <w:lvl w:ilvl="7">
      <w:start w:val="1"/>
      <w:numFmt w:val="none"/>
      <w:lvlText w:val=""/>
      <w:lvlJc w:val="left"/>
      <w:pPr>
        <w:tabs>
          <w:tab w:val="num" w:pos="1440"/>
        </w:tabs>
      </w:pPr>
    </w:lvl>
    <w:lvl w:ilvl="8">
      <w:start w:val="1"/>
      <w:numFmt w:val="none"/>
      <w:lvlText w:val=""/>
      <w:lvlJc w:val="left"/>
      <w:pPr>
        <w:tabs>
          <w:tab w:val="num" w:pos="1584"/>
        </w:tabs>
      </w:pPr>
    </w:lvl>
  </w:abstractNum>
  <w:abstractNum w:abstractNumId="1">
    <w:nsid w:val="00000002"/>
    <w:multiLevelType w:val="singleLevel"/>
    <w:tmpl w:val="00000002"/>
    <w:name w:val="WW8Num2"/>
    <w:lvl w:ilvl="0">
      <w:start w:val="1"/>
      <w:numFmt w:val="bullet"/>
      <w:lvlText w:val=""/>
      <w:lvlJc w:val="left"/>
      <w:pPr>
        <w:tabs>
          <w:tab w:val="num" w:pos="0"/>
        </w:tabs>
      </w:pPr>
      <w:rPr>
        <w:rFonts w:ascii="Wingdings" w:hAnsi="Wingdings"/>
      </w:rPr>
    </w:lvl>
  </w:abstractNum>
  <w:abstractNum w:abstractNumId="2">
    <w:nsid w:val="00000003"/>
    <w:multiLevelType w:val="multilevel"/>
    <w:tmpl w:val="00000003"/>
    <w:name w:val="WW8Num3"/>
    <w:lvl w:ilvl="0">
      <w:start w:val="1"/>
      <w:numFmt w:val="bullet"/>
      <w:lvlText w:val=""/>
      <w:lvlJc w:val="left"/>
      <w:pPr>
        <w:tabs>
          <w:tab w:val="num" w:pos="720"/>
        </w:tabs>
      </w:pPr>
      <w:rPr>
        <w:rFonts w:ascii="Symbol" w:hAnsi="Symbol"/>
      </w:rPr>
    </w:lvl>
    <w:lvl w:ilvl="1">
      <w:start w:val="1"/>
      <w:numFmt w:val="bullet"/>
      <w:lvlText w:val=""/>
      <w:lvlJc w:val="left"/>
      <w:pPr>
        <w:tabs>
          <w:tab w:val="num" w:pos="1080"/>
        </w:tabs>
      </w:pPr>
      <w:rPr>
        <w:rFonts w:ascii="Symbol" w:hAnsi="Symbol"/>
      </w:rPr>
    </w:lvl>
    <w:lvl w:ilvl="2">
      <w:start w:val="1"/>
      <w:numFmt w:val="bullet"/>
      <w:lvlText w:val=""/>
      <w:lvlJc w:val="left"/>
      <w:pPr>
        <w:tabs>
          <w:tab w:val="num" w:pos="1440"/>
        </w:tabs>
      </w:pPr>
      <w:rPr>
        <w:rFonts w:ascii="Symbol" w:hAnsi="Symbol"/>
      </w:rPr>
    </w:lvl>
    <w:lvl w:ilvl="3">
      <w:start w:val="1"/>
      <w:numFmt w:val="bullet"/>
      <w:lvlText w:val=""/>
      <w:lvlJc w:val="left"/>
      <w:pPr>
        <w:tabs>
          <w:tab w:val="num" w:pos="1800"/>
        </w:tabs>
      </w:pPr>
      <w:rPr>
        <w:rFonts w:ascii="Symbol" w:hAnsi="Symbol"/>
      </w:rPr>
    </w:lvl>
    <w:lvl w:ilvl="4">
      <w:start w:val="1"/>
      <w:numFmt w:val="bullet"/>
      <w:lvlText w:val=""/>
      <w:lvlJc w:val="left"/>
      <w:pPr>
        <w:tabs>
          <w:tab w:val="num" w:pos="2160"/>
        </w:tabs>
      </w:pPr>
      <w:rPr>
        <w:rFonts w:ascii="Symbol" w:hAnsi="Symbol"/>
      </w:rPr>
    </w:lvl>
    <w:lvl w:ilvl="5">
      <w:start w:val="1"/>
      <w:numFmt w:val="bullet"/>
      <w:lvlText w:val=""/>
      <w:lvlJc w:val="left"/>
      <w:pPr>
        <w:tabs>
          <w:tab w:val="num" w:pos="2520"/>
        </w:tabs>
      </w:pPr>
      <w:rPr>
        <w:rFonts w:ascii="Symbol" w:hAnsi="Symbol"/>
      </w:rPr>
    </w:lvl>
    <w:lvl w:ilvl="6">
      <w:start w:val="1"/>
      <w:numFmt w:val="bullet"/>
      <w:lvlText w:val=""/>
      <w:lvlJc w:val="left"/>
      <w:pPr>
        <w:tabs>
          <w:tab w:val="num" w:pos="2880"/>
        </w:tabs>
      </w:pPr>
      <w:rPr>
        <w:rFonts w:ascii="Symbol" w:hAnsi="Symbol"/>
      </w:rPr>
    </w:lvl>
    <w:lvl w:ilvl="7">
      <w:start w:val="1"/>
      <w:numFmt w:val="bullet"/>
      <w:lvlText w:val=""/>
      <w:lvlJc w:val="left"/>
      <w:pPr>
        <w:tabs>
          <w:tab w:val="num" w:pos="3240"/>
        </w:tabs>
      </w:pPr>
      <w:rPr>
        <w:rFonts w:ascii="Symbol" w:hAnsi="Symbol"/>
      </w:rPr>
    </w:lvl>
    <w:lvl w:ilvl="8">
      <w:start w:val="1"/>
      <w:numFmt w:val="bullet"/>
      <w:lvlText w:val=""/>
      <w:lvlJc w:val="left"/>
      <w:pPr>
        <w:tabs>
          <w:tab w:val="num" w:pos="3600"/>
        </w:tabs>
      </w:pPr>
      <w:rPr>
        <w:rFonts w:ascii="Symbol" w:hAnsi="Symbol"/>
      </w:rPr>
    </w:lvl>
  </w:abstractNum>
  <w:abstractNum w:abstractNumId="3">
    <w:nsid w:val="0CD2023E"/>
    <w:multiLevelType w:val="hybridMultilevel"/>
    <w:tmpl w:val="888CC1EC"/>
    <w:lvl w:ilvl="0" w:tplc="0409000B">
      <w:start w:val="1"/>
      <w:numFmt w:val="bullet"/>
      <w:lvlText w:val=""/>
      <w:lvlJc w:val="left"/>
      <w:pPr>
        <w:tabs>
          <w:tab w:val="num" w:pos="2790"/>
        </w:tabs>
        <w:ind w:left="2790" w:hanging="360"/>
      </w:pPr>
      <w:rPr>
        <w:rFonts w:ascii="Wingdings" w:hAnsi="Wingdings" w:hint="default"/>
      </w:rPr>
    </w:lvl>
    <w:lvl w:ilvl="1" w:tplc="04090003" w:tentative="1">
      <w:start w:val="1"/>
      <w:numFmt w:val="bullet"/>
      <w:lvlText w:val="o"/>
      <w:lvlJc w:val="left"/>
      <w:pPr>
        <w:tabs>
          <w:tab w:val="num" w:pos="3510"/>
        </w:tabs>
        <w:ind w:left="3510" w:hanging="360"/>
      </w:pPr>
      <w:rPr>
        <w:rFonts w:ascii="Courier New" w:hAnsi="Courier New" w:cs="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cs="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cs="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spaceForUL/>
    <w:balanceSingleByteDoubleByteWidth/>
    <w:doNotLeaveBackslashAlone/>
    <w:ulTrailSpace/>
    <w:doNotExpandShiftReturn/>
    <w:adjustLineHeightInTable/>
  </w:compat>
  <w:rsids>
    <w:rsidRoot w:val="00777E7E"/>
    <w:rsid w:val="00021BC3"/>
    <w:rsid w:val="000A535B"/>
    <w:rsid w:val="000B78B9"/>
    <w:rsid w:val="00117587"/>
    <w:rsid w:val="001814CA"/>
    <w:rsid w:val="001C287C"/>
    <w:rsid w:val="001C477B"/>
    <w:rsid w:val="002322D5"/>
    <w:rsid w:val="0023588B"/>
    <w:rsid w:val="00242293"/>
    <w:rsid w:val="002449FC"/>
    <w:rsid w:val="00285909"/>
    <w:rsid w:val="002C5F23"/>
    <w:rsid w:val="00344F39"/>
    <w:rsid w:val="003B19CE"/>
    <w:rsid w:val="004731A6"/>
    <w:rsid w:val="00493C48"/>
    <w:rsid w:val="00495BDA"/>
    <w:rsid w:val="004D20D3"/>
    <w:rsid w:val="004E1953"/>
    <w:rsid w:val="0050771E"/>
    <w:rsid w:val="00532B55"/>
    <w:rsid w:val="005B3503"/>
    <w:rsid w:val="005F7ED6"/>
    <w:rsid w:val="0061060E"/>
    <w:rsid w:val="00675484"/>
    <w:rsid w:val="006D0A00"/>
    <w:rsid w:val="00777E7E"/>
    <w:rsid w:val="00787598"/>
    <w:rsid w:val="008F32B8"/>
    <w:rsid w:val="00994F42"/>
    <w:rsid w:val="009F5246"/>
    <w:rsid w:val="00B05702"/>
    <w:rsid w:val="00B267DB"/>
    <w:rsid w:val="00B26C1C"/>
    <w:rsid w:val="00D62F46"/>
    <w:rsid w:val="00D706EC"/>
    <w:rsid w:val="00D866A0"/>
    <w:rsid w:val="00EB02FF"/>
    <w:rsid w:val="00F03747"/>
    <w:rsid w:val="00F311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B55"/>
    <w:pPr>
      <w:suppressAutoHyphens/>
    </w:pPr>
    <w:rPr>
      <w:sz w:val="24"/>
      <w:szCs w:val="24"/>
      <w:lang w:eastAsia="ar-SA"/>
    </w:rPr>
  </w:style>
  <w:style w:type="paragraph" w:styleId="Heading1">
    <w:name w:val="heading 1"/>
    <w:basedOn w:val="Normal"/>
    <w:next w:val="Normal"/>
    <w:qFormat/>
    <w:rsid w:val="00532B55"/>
    <w:pPr>
      <w:keepNext/>
      <w:tabs>
        <w:tab w:val="num" w:pos="432"/>
      </w:tabs>
      <w:outlineLvl w:val="0"/>
    </w:pPr>
    <w:rPr>
      <w:b/>
      <w:smallCaps/>
      <w:sz w:val="28"/>
      <w:szCs w:val="36"/>
    </w:rPr>
  </w:style>
  <w:style w:type="paragraph" w:styleId="Heading2">
    <w:name w:val="heading 2"/>
    <w:basedOn w:val="Normal"/>
    <w:next w:val="Normal"/>
    <w:qFormat/>
    <w:rsid w:val="00532B55"/>
    <w:pPr>
      <w:keepNext/>
      <w:tabs>
        <w:tab w:val="num" w:pos="576"/>
      </w:tabs>
      <w:spacing w:before="240" w:after="60"/>
      <w:outlineLvl w:val="1"/>
    </w:pPr>
    <w:rPr>
      <w:rFonts w:ascii="Arial" w:hAnsi="Arial" w:cs="Arial"/>
      <w:b/>
      <w:bCs/>
      <w:i/>
      <w:iCs/>
      <w:sz w:val="28"/>
      <w:szCs w:val="28"/>
    </w:rPr>
  </w:style>
  <w:style w:type="paragraph" w:styleId="Heading7">
    <w:name w:val="heading 7"/>
    <w:basedOn w:val="Normal"/>
    <w:next w:val="Normal"/>
    <w:qFormat/>
    <w:rsid w:val="00532B55"/>
    <w:pPr>
      <w:tabs>
        <w:tab w:val="num" w:pos="1296"/>
      </w:tabs>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532B55"/>
    <w:rPr>
      <w:rFonts w:ascii="Wingdings" w:hAnsi="Wingdings"/>
    </w:rPr>
  </w:style>
  <w:style w:type="character" w:customStyle="1" w:styleId="WW8Num3z0">
    <w:name w:val="WW8Num3z0"/>
    <w:rsid w:val="00532B55"/>
    <w:rPr>
      <w:rFonts w:ascii="Wingdings" w:hAnsi="Wingdings"/>
    </w:rPr>
  </w:style>
  <w:style w:type="character" w:customStyle="1" w:styleId="Absatz-Standardschriftart">
    <w:name w:val="Absatz-Standardschriftart"/>
    <w:rsid w:val="00532B55"/>
  </w:style>
  <w:style w:type="character" w:customStyle="1" w:styleId="WW-Absatz-Standardschriftart">
    <w:name w:val="WW-Absatz-Standardschriftart"/>
    <w:rsid w:val="00532B55"/>
  </w:style>
  <w:style w:type="character" w:customStyle="1" w:styleId="WW-Absatz-Standardschriftart1">
    <w:name w:val="WW-Absatz-Standardschriftart1"/>
    <w:rsid w:val="00532B55"/>
  </w:style>
  <w:style w:type="character" w:customStyle="1" w:styleId="WW-Absatz-Standardschriftart11">
    <w:name w:val="WW-Absatz-Standardschriftart11"/>
    <w:rsid w:val="00532B55"/>
  </w:style>
  <w:style w:type="character" w:customStyle="1" w:styleId="WW-Absatz-Standardschriftart111">
    <w:name w:val="WW-Absatz-Standardschriftart111"/>
    <w:rsid w:val="00532B55"/>
  </w:style>
  <w:style w:type="character" w:customStyle="1" w:styleId="WW8Num1z0">
    <w:name w:val="WW8Num1z0"/>
    <w:rsid w:val="00532B55"/>
    <w:rPr>
      <w:rFonts w:ascii="Wingdings" w:hAnsi="Wingdings"/>
    </w:rPr>
  </w:style>
  <w:style w:type="character" w:customStyle="1" w:styleId="WW8Num1z1">
    <w:name w:val="WW8Num1z1"/>
    <w:rsid w:val="00532B55"/>
    <w:rPr>
      <w:rFonts w:ascii="Courier New" w:hAnsi="Courier New" w:cs="Courier New"/>
    </w:rPr>
  </w:style>
  <w:style w:type="character" w:customStyle="1" w:styleId="WW8Num1z3">
    <w:name w:val="WW8Num1z3"/>
    <w:rsid w:val="00532B55"/>
    <w:rPr>
      <w:rFonts w:ascii="Symbol" w:hAnsi="Symbol"/>
    </w:rPr>
  </w:style>
  <w:style w:type="character" w:customStyle="1" w:styleId="WW8Num2z1">
    <w:name w:val="WW8Num2z1"/>
    <w:rsid w:val="00532B55"/>
    <w:rPr>
      <w:rFonts w:ascii="Courier New" w:hAnsi="Courier New"/>
    </w:rPr>
  </w:style>
  <w:style w:type="character" w:customStyle="1" w:styleId="WW8Num2z3">
    <w:name w:val="WW8Num2z3"/>
    <w:rsid w:val="00532B55"/>
    <w:rPr>
      <w:rFonts w:ascii="Symbol" w:hAnsi="Symbol"/>
    </w:rPr>
  </w:style>
  <w:style w:type="character" w:customStyle="1" w:styleId="WW8Num3z1">
    <w:name w:val="WW8Num3z1"/>
    <w:rsid w:val="00532B55"/>
    <w:rPr>
      <w:rFonts w:ascii="Courier New" w:hAnsi="Courier New"/>
    </w:rPr>
  </w:style>
  <w:style w:type="character" w:customStyle="1" w:styleId="WW8Num3z3">
    <w:name w:val="WW8Num3z3"/>
    <w:rsid w:val="00532B55"/>
    <w:rPr>
      <w:rFonts w:ascii="Symbol" w:hAnsi="Symbol"/>
    </w:rPr>
  </w:style>
  <w:style w:type="character" w:customStyle="1" w:styleId="WW8Num4z0">
    <w:name w:val="WW8Num4z0"/>
    <w:rsid w:val="00532B55"/>
    <w:rPr>
      <w:rFonts w:ascii="Wingdings" w:hAnsi="Wingdings"/>
    </w:rPr>
  </w:style>
  <w:style w:type="character" w:customStyle="1" w:styleId="WW8Num4z1">
    <w:name w:val="WW8Num4z1"/>
    <w:rsid w:val="00532B55"/>
    <w:rPr>
      <w:rFonts w:ascii="Courier New" w:hAnsi="Courier New"/>
    </w:rPr>
  </w:style>
  <w:style w:type="character" w:customStyle="1" w:styleId="WW8Num4z3">
    <w:name w:val="WW8Num4z3"/>
    <w:rsid w:val="00532B55"/>
    <w:rPr>
      <w:rFonts w:ascii="Symbol" w:hAnsi="Symbol"/>
    </w:rPr>
  </w:style>
  <w:style w:type="character" w:customStyle="1" w:styleId="WW8Num5z0">
    <w:name w:val="WW8Num5z0"/>
    <w:rsid w:val="00532B55"/>
    <w:rPr>
      <w:rFonts w:ascii="Symbol" w:hAnsi="Symbol"/>
    </w:rPr>
  </w:style>
  <w:style w:type="character" w:customStyle="1" w:styleId="WW8Num5z1">
    <w:name w:val="WW8Num5z1"/>
    <w:rsid w:val="00532B55"/>
    <w:rPr>
      <w:rFonts w:ascii="Courier New" w:hAnsi="Courier New" w:cs="Courier New"/>
    </w:rPr>
  </w:style>
  <w:style w:type="character" w:customStyle="1" w:styleId="WW8Num5z2">
    <w:name w:val="WW8Num5z2"/>
    <w:rsid w:val="00532B55"/>
    <w:rPr>
      <w:rFonts w:ascii="Wingdings" w:hAnsi="Wingdings"/>
    </w:rPr>
  </w:style>
  <w:style w:type="character" w:customStyle="1" w:styleId="WW8Num6z0">
    <w:name w:val="WW8Num6z0"/>
    <w:rsid w:val="00532B55"/>
    <w:rPr>
      <w:rFonts w:ascii="Wingdings" w:hAnsi="Wingdings"/>
    </w:rPr>
  </w:style>
  <w:style w:type="character" w:customStyle="1" w:styleId="WW8Num6z3">
    <w:name w:val="WW8Num6z3"/>
    <w:rsid w:val="00532B55"/>
    <w:rPr>
      <w:rFonts w:ascii="Symbol" w:hAnsi="Symbol"/>
    </w:rPr>
  </w:style>
  <w:style w:type="character" w:customStyle="1" w:styleId="WW8Num6z4">
    <w:name w:val="WW8Num6z4"/>
    <w:rsid w:val="00532B55"/>
    <w:rPr>
      <w:rFonts w:ascii="Courier New" w:hAnsi="Courier New" w:cs="Courier New"/>
    </w:rPr>
  </w:style>
  <w:style w:type="character" w:customStyle="1" w:styleId="WW8Num7z1">
    <w:name w:val="WW8Num7z1"/>
    <w:rsid w:val="00532B55"/>
    <w:rPr>
      <w:rFonts w:ascii="Wingdings" w:hAnsi="Wingdings"/>
    </w:rPr>
  </w:style>
  <w:style w:type="character" w:styleId="Hyperlink">
    <w:name w:val="Hyperlink"/>
    <w:basedOn w:val="DefaultParagraphFont"/>
    <w:rsid w:val="00532B55"/>
    <w:rPr>
      <w:color w:val="0000FF"/>
      <w:u w:val="single"/>
    </w:rPr>
  </w:style>
  <w:style w:type="character" w:styleId="FollowedHyperlink">
    <w:name w:val="FollowedHyperlink"/>
    <w:basedOn w:val="DefaultParagraphFont"/>
    <w:rsid w:val="00532B55"/>
    <w:rPr>
      <w:color w:val="800080"/>
      <w:u w:val="single"/>
    </w:rPr>
  </w:style>
  <w:style w:type="character" w:customStyle="1" w:styleId="BalloonTextChar">
    <w:name w:val="Balloon Text Char"/>
    <w:basedOn w:val="DefaultParagraphFont"/>
    <w:rsid w:val="00532B55"/>
    <w:rPr>
      <w:rFonts w:ascii="Tahoma" w:hAnsi="Tahoma" w:cs="Tahoma"/>
      <w:sz w:val="16"/>
      <w:szCs w:val="16"/>
    </w:rPr>
  </w:style>
  <w:style w:type="character" w:customStyle="1" w:styleId="Bullets">
    <w:name w:val="Bullets"/>
    <w:rsid w:val="00532B55"/>
    <w:rPr>
      <w:rFonts w:ascii="OpenSymbol" w:eastAsia="OpenSymbol" w:hAnsi="OpenSymbol" w:cs="OpenSymbol"/>
    </w:rPr>
  </w:style>
  <w:style w:type="paragraph" w:customStyle="1" w:styleId="Heading">
    <w:name w:val="Heading"/>
    <w:basedOn w:val="Normal"/>
    <w:next w:val="BodyText"/>
    <w:rsid w:val="00532B55"/>
    <w:pPr>
      <w:keepNext/>
      <w:spacing w:before="240" w:after="120"/>
    </w:pPr>
    <w:rPr>
      <w:rFonts w:ascii="Arial" w:eastAsia="MS Mincho" w:hAnsi="Arial" w:cs="Tahoma"/>
      <w:sz w:val="28"/>
      <w:szCs w:val="28"/>
    </w:rPr>
  </w:style>
  <w:style w:type="paragraph" w:styleId="BodyText">
    <w:name w:val="Body Text"/>
    <w:basedOn w:val="Normal"/>
    <w:rsid w:val="00532B55"/>
    <w:rPr>
      <w:rFonts w:ascii="Tahoma" w:hAnsi="Tahoma" w:cs="Tahoma"/>
      <w:sz w:val="28"/>
      <w:lang w:val="en-GB"/>
    </w:rPr>
  </w:style>
  <w:style w:type="paragraph" w:styleId="List">
    <w:name w:val="List"/>
    <w:basedOn w:val="BodyText"/>
    <w:rsid w:val="00532B55"/>
  </w:style>
  <w:style w:type="paragraph" w:styleId="Caption">
    <w:name w:val="caption"/>
    <w:basedOn w:val="Normal"/>
    <w:qFormat/>
    <w:rsid w:val="00532B55"/>
    <w:pPr>
      <w:suppressLineNumbers/>
      <w:spacing w:before="120" w:after="120"/>
    </w:pPr>
    <w:rPr>
      <w:rFonts w:cs="Tahoma"/>
      <w:i/>
      <w:iCs/>
    </w:rPr>
  </w:style>
  <w:style w:type="paragraph" w:customStyle="1" w:styleId="Index">
    <w:name w:val="Index"/>
    <w:basedOn w:val="Normal"/>
    <w:rsid w:val="00532B55"/>
    <w:pPr>
      <w:suppressLineNumbers/>
    </w:pPr>
    <w:rPr>
      <w:rFonts w:cs="Tahoma"/>
    </w:rPr>
  </w:style>
  <w:style w:type="paragraph" w:styleId="BodyText2">
    <w:name w:val="Body Text 2"/>
    <w:basedOn w:val="Normal"/>
    <w:rsid w:val="00532B55"/>
    <w:pPr>
      <w:overflowPunct w:val="0"/>
      <w:autoSpaceDE w:val="0"/>
      <w:textAlignment w:val="baseline"/>
    </w:pPr>
    <w:rPr>
      <w:sz w:val="26"/>
      <w:szCs w:val="20"/>
    </w:rPr>
  </w:style>
  <w:style w:type="paragraph" w:styleId="BodyTextIndent">
    <w:name w:val="Body Text Indent"/>
    <w:basedOn w:val="Normal"/>
    <w:rsid w:val="00532B55"/>
    <w:pPr>
      <w:ind w:left="540"/>
      <w:jc w:val="both"/>
    </w:pPr>
  </w:style>
  <w:style w:type="paragraph" w:styleId="Header">
    <w:name w:val="header"/>
    <w:basedOn w:val="Normal"/>
    <w:rsid w:val="00532B55"/>
    <w:pPr>
      <w:tabs>
        <w:tab w:val="center" w:pos="4320"/>
        <w:tab w:val="right" w:pos="8640"/>
      </w:tabs>
      <w:jc w:val="both"/>
    </w:pPr>
    <w:rPr>
      <w:rFonts w:ascii="Arial" w:hAnsi="Arial"/>
      <w:sz w:val="22"/>
      <w:szCs w:val="20"/>
    </w:rPr>
  </w:style>
  <w:style w:type="paragraph" w:styleId="BodyTextIndent2">
    <w:name w:val="Body Text Indent 2"/>
    <w:basedOn w:val="Normal"/>
    <w:rsid w:val="00532B55"/>
    <w:pPr>
      <w:spacing w:after="120" w:line="480" w:lineRule="auto"/>
      <w:ind w:left="360"/>
    </w:pPr>
  </w:style>
  <w:style w:type="paragraph" w:styleId="DocumentMap">
    <w:name w:val="Document Map"/>
    <w:basedOn w:val="Normal"/>
    <w:rsid w:val="00532B55"/>
    <w:pPr>
      <w:shd w:val="clear" w:color="auto" w:fill="000080"/>
    </w:pPr>
    <w:rPr>
      <w:rFonts w:ascii="Tahoma" w:hAnsi="Tahoma" w:cs="Tahoma"/>
      <w:sz w:val="20"/>
      <w:szCs w:val="20"/>
    </w:rPr>
  </w:style>
  <w:style w:type="paragraph" w:styleId="BalloonText">
    <w:name w:val="Balloon Text"/>
    <w:basedOn w:val="Normal"/>
    <w:rsid w:val="00532B55"/>
    <w:rPr>
      <w:rFonts w:ascii="Tahoma" w:hAnsi="Tahoma" w:cs="Tahoma"/>
      <w:sz w:val="16"/>
      <w:szCs w:val="16"/>
    </w:rPr>
  </w:style>
  <w:style w:type="paragraph" w:customStyle="1" w:styleId="TableContents">
    <w:name w:val="Table Contents"/>
    <w:basedOn w:val="Normal"/>
    <w:rsid w:val="00532B55"/>
    <w:pPr>
      <w:suppressLineNumbers/>
    </w:pPr>
  </w:style>
  <w:style w:type="paragraph" w:customStyle="1" w:styleId="TableHeading">
    <w:name w:val="Table Heading"/>
    <w:basedOn w:val="TableContents"/>
    <w:rsid w:val="00532B55"/>
    <w:pPr>
      <w:jc w:val="center"/>
    </w:pPr>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byapik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7D4BC-86F7-40E8-9056-F0D6A1E03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JITHIN</vt:lpstr>
    </vt:vector>
  </TitlesOfParts>
  <Company>Personal</Company>
  <LinksUpToDate>false</LinksUpToDate>
  <CharactersWithSpaces>2509</CharactersWithSpaces>
  <SharedDoc>false</SharedDoc>
  <HLinks>
    <vt:vector size="6" baseType="variant">
      <vt:variant>
        <vt:i4>1310730</vt:i4>
      </vt:variant>
      <vt:variant>
        <vt:i4>0</vt:i4>
      </vt:variant>
      <vt:variant>
        <vt:i4>0</vt:i4>
      </vt:variant>
      <vt:variant>
        <vt:i4>5</vt:i4>
      </vt:variant>
      <vt:variant>
        <vt:lpwstr>mailto:avishek_rb@yahoo.com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JITHIN</dc:title>
  <dc:subject/>
  <dc:creator>Jithin</dc:creator>
  <cp:keywords/>
  <cp:lastModifiedBy>dibya</cp:lastModifiedBy>
  <cp:revision>22</cp:revision>
  <cp:lastPrinted>1601-01-01T00:00:00Z</cp:lastPrinted>
  <dcterms:created xsi:type="dcterms:W3CDTF">2012-08-22T16:41:00Z</dcterms:created>
  <dcterms:modified xsi:type="dcterms:W3CDTF">2012-08-22T19:49:00Z</dcterms:modified>
</cp:coreProperties>
</file>