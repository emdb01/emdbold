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573" w:rsidRDefault="00845573" w:rsidP="00F60218">
      <w:pPr>
        <w:pStyle w:val="WW-Default"/>
        <w:jc w:val="center"/>
        <w:rPr>
          <w:rFonts w:cs="Tahoma"/>
          <w:b/>
          <w:bCs/>
          <w:sz w:val="24"/>
          <w:szCs w:val="24"/>
          <w:u w:val="single"/>
        </w:rPr>
      </w:pPr>
    </w:p>
    <w:p w:rsidR="00845573" w:rsidRDefault="00845573" w:rsidP="00F60218">
      <w:pPr>
        <w:pStyle w:val="WW-Default"/>
        <w:jc w:val="center"/>
        <w:rPr>
          <w:rFonts w:cs="Tahoma"/>
          <w:b/>
          <w:bCs/>
          <w:sz w:val="24"/>
          <w:szCs w:val="24"/>
          <w:u w:val="single"/>
        </w:rPr>
      </w:pPr>
    </w:p>
    <w:p w:rsidR="00B378BE" w:rsidRDefault="00B378BE" w:rsidP="00F60218">
      <w:pPr>
        <w:pStyle w:val="WW-Default"/>
        <w:jc w:val="center"/>
        <w:rPr>
          <w:rFonts w:cs="Tahoma"/>
          <w:b/>
          <w:bCs/>
          <w:sz w:val="24"/>
          <w:szCs w:val="24"/>
          <w:u w:val="single"/>
        </w:rPr>
      </w:pPr>
    </w:p>
    <w:p w:rsidR="006020C6" w:rsidRDefault="00A762D0" w:rsidP="00F60218">
      <w:pPr>
        <w:pStyle w:val="WW-Default"/>
        <w:jc w:val="center"/>
        <w:rPr>
          <w:rFonts w:cs="Tahoma"/>
          <w:b/>
          <w:bCs/>
          <w:sz w:val="24"/>
          <w:szCs w:val="24"/>
          <w:u w:val="single"/>
        </w:rPr>
      </w:pPr>
      <w:r>
        <w:rPr>
          <w:rFonts w:cs="Tahoma"/>
          <w:b/>
          <w:bCs/>
          <w:sz w:val="24"/>
          <w:szCs w:val="24"/>
          <w:u w:val="single"/>
        </w:rPr>
        <w:t xml:space="preserve">Professional with </w:t>
      </w:r>
      <w:r w:rsidR="003878BC">
        <w:rPr>
          <w:rFonts w:cs="Tahoma"/>
          <w:b/>
          <w:bCs/>
          <w:sz w:val="24"/>
          <w:szCs w:val="24"/>
          <w:u w:val="single"/>
        </w:rPr>
        <w:t xml:space="preserve">more than </w:t>
      </w:r>
      <w:r w:rsidR="005F23C0">
        <w:rPr>
          <w:rFonts w:cs="Tahoma"/>
          <w:b/>
          <w:bCs/>
          <w:sz w:val="24"/>
          <w:szCs w:val="24"/>
          <w:u w:val="single"/>
        </w:rPr>
        <w:t>6</w:t>
      </w:r>
      <w:r w:rsidR="003878BC">
        <w:rPr>
          <w:rFonts w:cs="Tahoma"/>
          <w:b/>
          <w:bCs/>
          <w:sz w:val="24"/>
          <w:szCs w:val="24"/>
          <w:u w:val="single"/>
        </w:rPr>
        <w:t>.5</w:t>
      </w:r>
      <w:r w:rsidR="0036541A">
        <w:rPr>
          <w:rFonts w:cs="Tahoma"/>
          <w:b/>
          <w:bCs/>
          <w:sz w:val="24"/>
          <w:szCs w:val="24"/>
          <w:u w:val="single"/>
        </w:rPr>
        <w:t xml:space="preserve"> </w:t>
      </w:r>
      <w:r w:rsidR="006020C6">
        <w:rPr>
          <w:rFonts w:cs="Tahoma"/>
          <w:b/>
          <w:bCs/>
          <w:sz w:val="24"/>
          <w:szCs w:val="24"/>
          <w:u w:val="single"/>
        </w:rPr>
        <w:t xml:space="preserve">years of Experience </w:t>
      </w:r>
      <w:r w:rsidR="00F55DF8">
        <w:rPr>
          <w:rFonts w:cs="Tahoma"/>
          <w:b/>
          <w:bCs/>
          <w:sz w:val="24"/>
          <w:szCs w:val="24"/>
          <w:u w:val="single"/>
        </w:rPr>
        <w:t xml:space="preserve">as a </w:t>
      </w:r>
      <w:r w:rsidR="002E761D">
        <w:rPr>
          <w:rFonts w:cs="Tahoma"/>
          <w:b/>
          <w:bCs/>
          <w:sz w:val="24"/>
          <w:szCs w:val="24"/>
          <w:u w:val="single"/>
        </w:rPr>
        <w:t>UI</w:t>
      </w:r>
      <w:r w:rsidR="00F55DF8">
        <w:rPr>
          <w:rFonts w:cs="Tahoma"/>
          <w:b/>
          <w:bCs/>
          <w:sz w:val="24"/>
          <w:szCs w:val="24"/>
          <w:u w:val="single"/>
        </w:rPr>
        <w:t xml:space="preserve"> Developer</w:t>
      </w:r>
    </w:p>
    <w:p w:rsidR="006020C6" w:rsidRDefault="006020C6">
      <w:pPr>
        <w:pStyle w:val="WW-Default"/>
        <w:jc w:val="center"/>
        <w:rPr>
          <w:rFonts w:cs="Tahoma"/>
          <w:b/>
          <w:bCs/>
          <w:sz w:val="26"/>
          <w:szCs w:val="26"/>
        </w:rPr>
      </w:pPr>
    </w:p>
    <w:p w:rsidR="00B378BE" w:rsidRDefault="00B378BE">
      <w:pPr>
        <w:pStyle w:val="WW-Default"/>
        <w:jc w:val="center"/>
        <w:rPr>
          <w:rFonts w:cs="Tahoma"/>
          <w:b/>
          <w:bCs/>
          <w:sz w:val="26"/>
          <w:szCs w:val="26"/>
        </w:rPr>
      </w:pPr>
    </w:p>
    <w:p w:rsidR="00A23468" w:rsidRDefault="00A23468">
      <w:pPr>
        <w:pStyle w:val="WW-Default"/>
        <w:rPr>
          <w:rFonts w:cs="Tahoma"/>
          <w:b/>
          <w:bCs/>
          <w:u w:val="single"/>
        </w:rPr>
      </w:pPr>
    </w:p>
    <w:p w:rsidR="006020C6" w:rsidRPr="00100F18" w:rsidRDefault="006020C6">
      <w:pPr>
        <w:pStyle w:val="WW-Default"/>
        <w:rPr>
          <w:rFonts w:cs="Tahoma"/>
          <w:b/>
          <w:bCs/>
          <w:color w:val="0000FF"/>
          <w:u w:val="single"/>
        </w:rPr>
      </w:pPr>
      <w:r w:rsidRPr="00100F18">
        <w:rPr>
          <w:rFonts w:cs="Tahoma"/>
          <w:b/>
          <w:bCs/>
          <w:color w:val="0000FF"/>
          <w:u w:val="single"/>
        </w:rPr>
        <w:t>Objective</w:t>
      </w:r>
    </w:p>
    <w:p w:rsidR="006020C6" w:rsidRDefault="006020C6">
      <w:pPr>
        <w:pStyle w:val="WW-Default"/>
        <w:rPr>
          <w:rFonts w:cs="Tahoma"/>
          <w:b/>
          <w:bCs/>
        </w:rPr>
      </w:pPr>
    </w:p>
    <w:p w:rsidR="00E747ED" w:rsidRDefault="00CC2C79">
      <w:pPr>
        <w:pStyle w:val="WW-Default"/>
        <w:rPr>
          <w:rFonts w:cs="Tahoma"/>
          <w:shd w:val="clear" w:color="auto" w:fill="FFFFFF"/>
        </w:rPr>
      </w:pPr>
      <w:r w:rsidRPr="00BE1538">
        <w:rPr>
          <w:rFonts w:cs="Tahoma"/>
          <w:shd w:val="clear" w:color="auto" w:fill="FFFFFF"/>
        </w:rPr>
        <w:t>A very experienced Sr.</w:t>
      </w:r>
      <w:r w:rsidR="00AF72EC">
        <w:rPr>
          <w:rFonts w:cs="Tahoma"/>
          <w:shd w:val="clear" w:color="auto" w:fill="FFFFFF"/>
        </w:rPr>
        <w:t xml:space="preserve"> </w:t>
      </w:r>
      <w:r w:rsidR="009C1D79">
        <w:rPr>
          <w:rFonts w:cs="Tahoma"/>
          <w:shd w:val="clear" w:color="auto" w:fill="FFFFFF"/>
        </w:rPr>
        <w:t>UI</w:t>
      </w:r>
      <w:r w:rsidRPr="00BE1538">
        <w:rPr>
          <w:rFonts w:cs="Tahoma"/>
          <w:shd w:val="clear" w:color="auto" w:fill="FFFFFF"/>
        </w:rPr>
        <w:t xml:space="preserve"> Developer with over </w:t>
      </w:r>
      <w:r w:rsidR="005B63A2">
        <w:rPr>
          <w:rFonts w:cs="Tahoma"/>
          <w:shd w:val="clear" w:color="auto" w:fill="FFFFFF"/>
        </w:rPr>
        <w:t>7</w:t>
      </w:r>
      <w:r w:rsidR="00BF02D5">
        <w:rPr>
          <w:rFonts w:cs="Tahoma"/>
          <w:shd w:val="clear" w:color="auto" w:fill="FFFFFF"/>
        </w:rPr>
        <w:t>.6</w:t>
      </w:r>
      <w:r w:rsidRPr="00BE1538">
        <w:rPr>
          <w:rFonts w:cs="Tahoma"/>
          <w:shd w:val="clear" w:color="auto" w:fill="FFFFFF"/>
        </w:rPr>
        <w:t xml:space="preserve"> years of experience across </w:t>
      </w:r>
      <w:r w:rsidR="00C71158">
        <w:rPr>
          <w:rFonts w:cs="Tahoma"/>
          <w:shd w:val="clear" w:color="auto" w:fill="FFFFFF"/>
        </w:rPr>
        <w:t>Mobile</w:t>
      </w:r>
      <w:r w:rsidR="00C54B8A" w:rsidRPr="00BE1538">
        <w:rPr>
          <w:rFonts w:cs="Tahoma"/>
          <w:shd w:val="clear" w:color="auto" w:fill="FFFFFF"/>
        </w:rPr>
        <w:t xml:space="preserve"> &amp; Web</w:t>
      </w:r>
      <w:r w:rsidRPr="00BE1538">
        <w:rPr>
          <w:rFonts w:cs="Tahoma"/>
          <w:shd w:val="clear" w:color="auto" w:fill="FFFFFF"/>
        </w:rPr>
        <w:t xml:space="preserve"> environments. Highly focused with a compreh</w:t>
      </w:r>
      <w:r w:rsidR="00C54B8A" w:rsidRPr="00BE1538">
        <w:rPr>
          <w:rFonts w:cs="Tahoma"/>
          <w:shd w:val="clear" w:color="auto" w:fill="FFFFFF"/>
        </w:rPr>
        <w:t>ensive knowledge of</w:t>
      </w:r>
      <w:r w:rsidR="00C076D2">
        <w:rPr>
          <w:rFonts w:cs="Tahoma"/>
          <w:shd w:val="clear" w:color="auto" w:fill="FFFFFF"/>
        </w:rPr>
        <w:t xml:space="preserve"> UI</w:t>
      </w:r>
      <w:r w:rsidR="00C54B8A" w:rsidRPr="00BE1538">
        <w:rPr>
          <w:rFonts w:cs="Tahoma"/>
          <w:shd w:val="clear" w:color="auto" w:fill="FFFFFF"/>
        </w:rPr>
        <w:t xml:space="preserve"> developing </w:t>
      </w:r>
      <w:r w:rsidRPr="00BE1538">
        <w:rPr>
          <w:rFonts w:cs="Tahoma"/>
          <w:shd w:val="clear" w:color="auto" w:fill="FFFFFF"/>
        </w:rPr>
        <w:t xml:space="preserve">and </w:t>
      </w:r>
      <w:r w:rsidR="00C076D2">
        <w:rPr>
          <w:rFonts w:cs="Tahoma"/>
          <w:shd w:val="clear" w:color="auto" w:fill="FFFFFF"/>
        </w:rPr>
        <w:t>fix</w:t>
      </w:r>
      <w:r w:rsidRPr="00BE1538">
        <w:rPr>
          <w:rFonts w:cs="Tahoma"/>
          <w:shd w:val="clear" w:color="auto" w:fill="FFFFFF"/>
        </w:rPr>
        <w:t xml:space="preserve">ing to required specifications, focusing on </w:t>
      </w:r>
      <w:r w:rsidR="00C54B8A" w:rsidRPr="00BE1538">
        <w:rPr>
          <w:rFonts w:cs="Tahoma"/>
          <w:shd w:val="clear" w:color="auto" w:fill="FFFFFF"/>
        </w:rPr>
        <w:t>security and</w:t>
      </w:r>
      <w:r w:rsidRPr="00BE1538">
        <w:rPr>
          <w:rFonts w:cs="Tahoma"/>
          <w:shd w:val="clear" w:color="auto" w:fill="FFFFFF"/>
        </w:rPr>
        <w:t xml:space="preserve"> reliability</w:t>
      </w:r>
      <w:r w:rsidR="00D61202" w:rsidRPr="00BE1538">
        <w:rPr>
          <w:rFonts w:cs="Tahoma"/>
          <w:shd w:val="clear" w:color="auto" w:fill="FFFFFF"/>
        </w:rPr>
        <w:t xml:space="preserve">, determined to find sustainable </w:t>
      </w:r>
      <w:r w:rsidR="002E792D" w:rsidRPr="00BE1538">
        <w:rPr>
          <w:rFonts w:cs="Tahoma"/>
          <w:shd w:val="clear" w:color="auto" w:fill="FFFFFF"/>
        </w:rPr>
        <w:t>solutions. A</w:t>
      </w:r>
      <w:r w:rsidRPr="00BE1538">
        <w:rPr>
          <w:rFonts w:cs="Tahoma"/>
          <w:shd w:val="clear" w:color="auto" w:fill="FFFFFF"/>
        </w:rPr>
        <w:t xml:space="preserve"> consistent track record of successfully completing projects from the</w:t>
      </w:r>
      <w:r w:rsidR="00656CD0">
        <w:rPr>
          <w:rFonts w:cs="Tahoma"/>
          <w:shd w:val="clear" w:color="auto" w:fill="FFFFFF"/>
        </w:rPr>
        <w:t xml:space="preserve"> design</w:t>
      </w:r>
      <w:r w:rsidRPr="00BE1538">
        <w:rPr>
          <w:rFonts w:cs="Tahoma"/>
          <w:shd w:val="clear" w:color="auto" w:fill="FFFFFF"/>
        </w:rPr>
        <w:t xml:space="preserve"> concept and detail of the </w:t>
      </w:r>
      <w:r w:rsidR="00C54B8A" w:rsidRPr="00BE1538">
        <w:rPr>
          <w:rFonts w:cs="Tahoma"/>
          <w:shd w:val="clear" w:color="auto" w:fill="FFFFFF"/>
        </w:rPr>
        <w:t>architecture</w:t>
      </w:r>
      <w:r w:rsidR="00656CD0">
        <w:rPr>
          <w:rFonts w:cs="Tahoma"/>
          <w:shd w:val="clear" w:color="auto" w:fill="FFFFFF"/>
        </w:rPr>
        <w:t xml:space="preserve"> through to implementation and </w:t>
      </w:r>
      <w:r w:rsidRPr="00BE1538">
        <w:rPr>
          <w:rFonts w:cs="Tahoma"/>
          <w:shd w:val="clear" w:color="auto" w:fill="FFFFFF"/>
        </w:rPr>
        <w:t>handover.</w:t>
      </w:r>
    </w:p>
    <w:p w:rsidR="006D58A2" w:rsidRDefault="006D58A2">
      <w:pPr>
        <w:pStyle w:val="WW-Default"/>
        <w:rPr>
          <w:rFonts w:ascii="Verdana" w:hAnsi="Verdana"/>
          <w:sz w:val="18"/>
          <w:szCs w:val="18"/>
          <w:shd w:val="clear" w:color="auto" w:fill="FFFFFF"/>
        </w:rPr>
      </w:pPr>
    </w:p>
    <w:p w:rsidR="00E747ED" w:rsidRDefault="00E747ED" w:rsidP="00E747ED">
      <w:pPr>
        <w:pStyle w:val="WW-Default"/>
      </w:pPr>
    </w:p>
    <w:p w:rsidR="00E747ED" w:rsidRDefault="00E747ED" w:rsidP="00E747ED">
      <w:pPr>
        <w:pStyle w:val="WW-Default"/>
      </w:pPr>
    </w:p>
    <w:p w:rsidR="00E747ED" w:rsidRPr="00527315" w:rsidRDefault="00E747ED" w:rsidP="00E747ED">
      <w:pPr>
        <w:pStyle w:val="WW-Default"/>
        <w:rPr>
          <w:rFonts w:cs="Tahoma"/>
          <w:b/>
          <w:bCs/>
          <w:color w:val="0000FF"/>
          <w:u w:val="single"/>
        </w:rPr>
      </w:pPr>
      <w:r w:rsidRPr="00527315">
        <w:rPr>
          <w:rFonts w:cs="Tahoma"/>
          <w:b/>
          <w:bCs/>
          <w:color w:val="0000FF"/>
          <w:u w:val="single"/>
        </w:rPr>
        <w:t>Education</w:t>
      </w:r>
    </w:p>
    <w:p w:rsidR="00E747ED" w:rsidRDefault="00E747ED" w:rsidP="00E747ED">
      <w:pPr>
        <w:pStyle w:val="WW-Default"/>
        <w:rPr>
          <w:rFonts w:cs="Tahoma"/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6"/>
        <w:gridCol w:w="5488"/>
        <w:gridCol w:w="2050"/>
      </w:tblGrid>
      <w:tr w:rsidR="00E747ED" w:rsidTr="009218CE">
        <w:tc>
          <w:tcPr>
            <w:tcW w:w="2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Degree / Year</w:t>
            </w:r>
          </w:p>
        </w:tc>
        <w:tc>
          <w:tcPr>
            <w:tcW w:w="5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Institute Name</w:t>
            </w:r>
          </w:p>
        </w:tc>
        <w:tc>
          <w:tcPr>
            <w:tcW w:w="20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City</w:t>
            </w:r>
          </w:p>
        </w:tc>
      </w:tr>
      <w:tr w:rsidR="00E747ED" w:rsidTr="009218CE">
        <w:tc>
          <w:tcPr>
            <w:tcW w:w="2446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rPr>
                <w:rFonts w:cs="Tahoma"/>
              </w:rPr>
            </w:pPr>
            <w:r>
              <w:rPr>
                <w:rFonts w:cs="Tahoma"/>
              </w:rPr>
              <w:t>Secondary / 2000</w:t>
            </w:r>
          </w:p>
        </w:tc>
        <w:tc>
          <w:tcPr>
            <w:tcW w:w="5488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Bankura</w:t>
            </w:r>
            <w:r w:rsidR="002E792D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Zilla School</w:t>
            </w:r>
          </w:p>
        </w:tc>
        <w:tc>
          <w:tcPr>
            <w:tcW w:w="20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Bankura</w:t>
            </w:r>
          </w:p>
        </w:tc>
      </w:tr>
      <w:tr w:rsidR="00E747ED" w:rsidTr="009218CE">
        <w:tc>
          <w:tcPr>
            <w:tcW w:w="2446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rPr>
                <w:rFonts w:cs="Tahoma"/>
              </w:rPr>
            </w:pPr>
            <w:r>
              <w:rPr>
                <w:rFonts w:cs="Tahoma"/>
              </w:rPr>
              <w:t>Higher Secondary / 2002</w:t>
            </w:r>
          </w:p>
        </w:tc>
        <w:tc>
          <w:tcPr>
            <w:tcW w:w="5488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Bankura</w:t>
            </w:r>
            <w:r w:rsidR="002E792D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Zilla School</w:t>
            </w:r>
          </w:p>
        </w:tc>
        <w:tc>
          <w:tcPr>
            <w:tcW w:w="20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Bankura</w:t>
            </w:r>
          </w:p>
        </w:tc>
      </w:tr>
      <w:tr w:rsidR="00E747ED" w:rsidTr="009218CE">
        <w:tc>
          <w:tcPr>
            <w:tcW w:w="2446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rPr>
                <w:rFonts w:cs="Tahoma"/>
              </w:rPr>
            </w:pPr>
            <w:r>
              <w:rPr>
                <w:rFonts w:cs="Tahoma"/>
              </w:rPr>
              <w:t>B-Tech / 2007</w:t>
            </w:r>
          </w:p>
        </w:tc>
        <w:tc>
          <w:tcPr>
            <w:tcW w:w="5488" w:type="dxa"/>
            <w:tcBorders>
              <w:left w:val="single" w:sz="1" w:space="0" w:color="000000"/>
              <w:bottom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B.P. Poddar Institute of Management &amp; Technology </w:t>
            </w:r>
          </w:p>
        </w:tc>
        <w:tc>
          <w:tcPr>
            <w:tcW w:w="20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Kolkata</w:t>
            </w:r>
          </w:p>
        </w:tc>
      </w:tr>
      <w:tr w:rsidR="00E747ED" w:rsidTr="009218CE">
        <w:tc>
          <w:tcPr>
            <w:tcW w:w="9984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747ED" w:rsidRDefault="00E747ED" w:rsidP="009218CE">
            <w:pPr>
              <w:pStyle w:val="TableContents"/>
              <w:snapToGrid w:val="0"/>
              <w:rPr>
                <w:rFonts w:cs="Tahoma"/>
              </w:rPr>
            </w:pPr>
          </w:p>
        </w:tc>
      </w:tr>
    </w:tbl>
    <w:p w:rsidR="00E747ED" w:rsidRDefault="00E747ED" w:rsidP="00E747ED">
      <w:pPr>
        <w:pStyle w:val="WW-Default"/>
        <w:rPr>
          <w:rFonts w:cs="Tahoma"/>
          <w:b/>
          <w:bCs/>
          <w:color w:val="0000FF"/>
          <w:u w:val="single"/>
        </w:rPr>
      </w:pPr>
    </w:p>
    <w:p w:rsidR="00845573" w:rsidRDefault="00845573" w:rsidP="00E747ED">
      <w:pPr>
        <w:pStyle w:val="WW-Default"/>
        <w:rPr>
          <w:rFonts w:cs="Tahoma"/>
          <w:b/>
          <w:bCs/>
          <w:color w:val="0000FF"/>
          <w:u w:val="single"/>
        </w:rPr>
      </w:pPr>
    </w:p>
    <w:p w:rsidR="00E747ED" w:rsidRDefault="00E747ED" w:rsidP="00E747ED">
      <w:pPr>
        <w:pStyle w:val="WW-Default"/>
        <w:rPr>
          <w:rFonts w:cs="Tahoma"/>
          <w:b/>
          <w:bCs/>
          <w:color w:val="0000FF"/>
          <w:u w:val="single"/>
        </w:rPr>
      </w:pPr>
    </w:p>
    <w:p w:rsidR="00243497" w:rsidRPr="007115E8" w:rsidRDefault="007115E8" w:rsidP="00243497">
      <w:pPr>
        <w:pStyle w:val="WW-Default"/>
        <w:rPr>
          <w:rFonts w:cs="Tahoma"/>
          <w:b/>
          <w:bCs/>
          <w:color w:val="0000FF"/>
          <w:u w:val="single"/>
        </w:rPr>
      </w:pPr>
      <w:r w:rsidRPr="007115E8">
        <w:rPr>
          <w:rStyle w:val="Strong"/>
          <w:rFonts w:ascii="Verdana" w:hAnsi="Verdana"/>
          <w:color w:val="0000FF"/>
          <w:sz w:val="18"/>
          <w:szCs w:val="18"/>
          <w:u w:val="single"/>
          <w:shd w:val="clear" w:color="auto" w:fill="FFFFFF"/>
        </w:rPr>
        <w:t>KEY COMPETENCIES &amp;</w:t>
      </w:r>
      <w:r w:rsidR="00681475">
        <w:rPr>
          <w:rStyle w:val="Strong"/>
          <w:rFonts w:ascii="Verdana" w:hAnsi="Verdana"/>
          <w:color w:val="0000FF"/>
          <w:sz w:val="18"/>
          <w:szCs w:val="18"/>
          <w:u w:val="single"/>
          <w:shd w:val="clear" w:color="auto" w:fill="FFFFFF"/>
        </w:rPr>
        <w:t xml:space="preserve"> </w:t>
      </w:r>
      <w:r w:rsidR="00681475">
        <w:rPr>
          <w:rFonts w:cs="Tahoma"/>
          <w:b/>
          <w:bCs/>
          <w:color w:val="0000FF"/>
          <w:u w:val="single"/>
        </w:rPr>
        <w:t>SKILL</w:t>
      </w:r>
      <w:r w:rsidR="00D31219">
        <w:rPr>
          <w:rFonts w:cs="Tahoma"/>
          <w:b/>
          <w:bCs/>
          <w:color w:val="0000FF"/>
          <w:u w:val="single"/>
        </w:rPr>
        <w:t>S</w:t>
      </w:r>
    </w:p>
    <w:p w:rsidR="00243497" w:rsidRDefault="00243497" w:rsidP="00243497">
      <w:pPr>
        <w:pStyle w:val="TableContents"/>
        <w:rPr>
          <w:rFonts w:cs="Tahoma"/>
          <w:b/>
          <w:bCs/>
        </w:rPr>
      </w:pPr>
    </w:p>
    <w:p w:rsidR="00B846D8" w:rsidRDefault="00CE4B2A" w:rsidP="00CE4B2A">
      <w:pPr>
        <w:pStyle w:val="TableContents"/>
        <w:numPr>
          <w:ilvl w:val="0"/>
          <w:numId w:val="7"/>
        </w:numPr>
        <w:spacing w:line="360" w:lineRule="auto"/>
        <w:rPr>
          <w:rFonts w:eastAsia="Times New Roman"/>
          <w:b/>
          <w:bCs/>
        </w:rPr>
      </w:pPr>
      <w:r w:rsidRPr="00B846D8">
        <w:rPr>
          <w:rFonts w:eastAsia="Times New Roman"/>
          <w:b/>
          <w:bCs/>
        </w:rPr>
        <w:t xml:space="preserve">User Interface Development with </w:t>
      </w:r>
      <w:r w:rsidR="00BF02D5" w:rsidRPr="00B846D8">
        <w:rPr>
          <w:rFonts w:eastAsia="Times New Roman"/>
          <w:b/>
          <w:bCs/>
        </w:rPr>
        <w:t>Java</w:t>
      </w:r>
      <w:r w:rsidRPr="00B846D8">
        <w:rPr>
          <w:rFonts w:eastAsia="Times New Roman"/>
          <w:b/>
          <w:bCs/>
        </w:rPr>
        <w:t>Script,</w:t>
      </w:r>
      <w:r w:rsidR="00005816" w:rsidRPr="00B846D8">
        <w:rPr>
          <w:rFonts w:eastAsia="Times New Roman"/>
          <w:b/>
          <w:bCs/>
        </w:rPr>
        <w:t xml:space="preserve"> </w:t>
      </w:r>
      <w:r w:rsidR="00B707F7" w:rsidRPr="00B846D8">
        <w:rPr>
          <w:rFonts w:eastAsia="Times New Roman"/>
          <w:b/>
          <w:bCs/>
        </w:rPr>
        <w:t>HTML 5, CSS 3</w:t>
      </w:r>
      <w:r w:rsidR="00B707F7" w:rsidRPr="00B846D8">
        <w:rPr>
          <w:rFonts w:eastAsia="Times New Roman"/>
          <w:bCs/>
        </w:rPr>
        <w:t xml:space="preserve">, </w:t>
      </w:r>
      <w:r w:rsidR="00B707F7" w:rsidRPr="00B846D8">
        <w:rPr>
          <w:rFonts w:eastAsia="Times New Roman"/>
          <w:b/>
          <w:bCs/>
        </w:rPr>
        <w:t xml:space="preserve">Bootstrap, Material Design, </w:t>
      </w:r>
      <w:r w:rsidR="00005816" w:rsidRPr="00B846D8">
        <w:rPr>
          <w:rFonts w:eastAsia="Times New Roman"/>
          <w:b/>
          <w:bCs/>
        </w:rPr>
        <w:t>J</w:t>
      </w:r>
      <w:r w:rsidR="00BF02D5" w:rsidRPr="00B846D8">
        <w:rPr>
          <w:rFonts w:eastAsia="Times New Roman"/>
          <w:b/>
          <w:bCs/>
        </w:rPr>
        <w:t>Q</w:t>
      </w:r>
      <w:r w:rsidR="00005816" w:rsidRPr="00B846D8">
        <w:rPr>
          <w:rFonts w:eastAsia="Times New Roman"/>
          <w:b/>
          <w:bCs/>
        </w:rPr>
        <w:t>uery</w:t>
      </w:r>
      <w:r w:rsidR="00AA5300">
        <w:rPr>
          <w:rFonts w:eastAsia="Times New Roman"/>
          <w:b/>
          <w:bCs/>
        </w:rPr>
        <w:t>, Progressive Web App, Learning Polymer</w:t>
      </w:r>
      <w:bookmarkStart w:id="0" w:name="_GoBack"/>
      <w:bookmarkEnd w:id="0"/>
    </w:p>
    <w:p w:rsidR="0032649C" w:rsidRPr="00B846D8" w:rsidRDefault="000E2A29" w:rsidP="00CE4B2A">
      <w:pPr>
        <w:pStyle w:val="TableContents"/>
        <w:numPr>
          <w:ilvl w:val="0"/>
          <w:numId w:val="7"/>
        </w:numPr>
        <w:spacing w:line="360" w:lineRule="auto"/>
        <w:rPr>
          <w:rFonts w:eastAsia="Times New Roman"/>
          <w:b/>
          <w:bCs/>
        </w:rPr>
      </w:pPr>
      <w:r w:rsidRPr="00B846D8">
        <w:rPr>
          <w:rFonts w:eastAsia="Times New Roman"/>
          <w:b/>
          <w:bCs/>
        </w:rPr>
        <w:t>Basic</w:t>
      </w:r>
      <w:r w:rsidR="0032649C" w:rsidRPr="00B846D8">
        <w:rPr>
          <w:rFonts w:eastAsia="Times New Roman"/>
          <w:b/>
          <w:bCs/>
        </w:rPr>
        <w:t xml:space="preserve"> Angular JS </w:t>
      </w:r>
    </w:p>
    <w:p w:rsidR="0048591F" w:rsidRPr="00AE63EA" w:rsidRDefault="0048591F" w:rsidP="0048591F">
      <w:pPr>
        <w:pStyle w:val="TableContents"/>
        <w:numPr>
          <w:ilvl w:val="0"/>
          <w:numId w:val="7"/>
        </w:numPr>
        <w:spacing w:line="360" w:lineRule="auto"/>
        <w:rPr>
          <w:rFonts w:eastAsia="Times New Roman"/>
          <w:bCs/>
        </w:rPr>
      </w:pPr>
      <w:r>
        <w:rPr>
          <w:rFonts w:eastAsia="Times New Roman"/>
          <w:b/>
          <w:bCs/>
        </w:rPr>
        <w:t xml:space="preserve">Specialist in </w:t>
      </w:r>
      <w:r w:rsidR="00B64262">
        <w:rPr>
          <w:rFonts w:eastAsia="Times New Roman"/>
          <w:b/>
          <w:bCs/>
        </w:rPr>
        <w:t>R</w:t>
      </w:r>
      <w:r>
        <w:rPr>
          <w:rFonts w:eastAsia="Times New Roman"/>
          <w:b/>
          <w:bCs/>
        </w:rPr>
        <w:t>esponsive design</w:t>
      </w:r>
    </w:p>
    <w:p w:rsidR="0085057F" w:rsidRPr="00E60710" w:rsidRDefault="00AE63EA" w:rsidP="00E60710">
      <w:pPr>
        <w:pStyle w:val="TableContents"/>
        <w:numPr>
          <w:ilvl w:val="0"/>
          <w:numId w:val="7"/>
        </w:numPr>
        <w:spacing w:line="360" w:lineRule="auto"/>
        <w:rPr>
          <w:rFonts w:eastAsia="Times New Roman"/>
          <w:bCs/>
        </w:rPr>
      </w:pPr>
      <w:r>
        <w:rPr>
          <w:rFonts w:eastAsia="Times New Roman"/>
          <w:b/>
          <w:bCs/>
        </w:rPr>
        <w:t xml:space="preserve">Complex Problem </w:t>
      </w:r>
      <w:r w:rsidR="00E60710">
        <w:rPr>
          <w:rFonts w:eastAsia="Times New Roman"/>
          <w:b/>
          <w:bCs/>
        </w:rPr>
        <w:t>solving skill related to UI</w:t>
      </w:r>
    </w:p>
    <w:p w:rsidR="00B714F8" w:rsidRPr="00692EB1" w:rsidRDefault="00C53F6A" w:rsidP="006379E8">
      <w:pPr>
        <w:pStyle w:val="TableContents"/>
        <w:numPr>
          <w:ilvl w:val="0"/>
          <w:numId w:val="7"/>
        </w:numPr>
        <w:spacing w:line="360" w:lineRule="auto"/>
        <w:rPr>
          <w:rFonts w:eastAsia="Times New Roman"/>
          <w:b/>
          <w:bCs/>
        </w:rPr>
      </w:pPr>
      <w:r>
        <w:rPr>
          <w:rFonts w:ascii="Verdana" w:hAnsi="Verdana"/>
          <w:b/>
          <w:sz w:val="18"/>
          <w:szCs w:val="18"/>
          <w:shd w:val="clear" w:color="auto" w:fill="F4F8FF"/>
        </w:rPr>
        <w:t>K</w:t>
      </w:r>
      <w:r w:rsidR="00692EB1">
        <w:rPr>
          <w:rFonts w:ascii="Verdana" w:hAnsi="Verdana"/>
          <w:b/>
          <w:sz w:val="18"/>
          <w:szCs w:val="18"/>
          <w:shd w:val="clear" w:color="auto" w:fill="F4F8FF"/>
        </w:rPr>
        <w:t>nowledge in PHP</w:t>
      </w:r>
      <w:r w:rsidR="009137C5">
        <w:rPr>
          <w:rFonts w:ascii="Verdana" w:hAnsi="Verdana"/>
          <w:b/>
          <w:sz w:val="18"/>
          <w:szCs w:val="18"/>
          <w:shd w:val="clear" w:color="auto" w:fill="F4F8FF"/>
        </w:rPr>
        <w:t xml:space="preserve"> and MySQL</w:t>
      </w:r>
    </w:p>
    <w:p w:rsidR="00317767" w:rsidRPr="009D302F" w:rsidRDefault="00317767" w:rsidP="00243497">
      <w:pPr>
        <w:pStyle w:val="TableContents"/>
        <w:rPr>
          <w:rFonts w:eastAsia="Times New Roman"/>
          <w:bCs/>
        </w:rPr>
      </w:pPr>
    </w:p>
    <w:p w:rsidR="00317767" w:rsidRDefault="00317767" w:rsidP="00243497">
      <w:pPr>
        <w:pStyle w:val="TableContents"/>
        <w:rPr>
          <w:rFonts w:eastAsia="Times New Roman"/>
          <w:bCs/>
        </w:rPr>
      </w:pPr>
    </w:p>
    <w:p w:rsidR="00CC2C79" w:rsidRDefault="00CC2C79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845573" w:rsidRDefault="00845573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B27A5D" w:rsidRDefault="00B27A5D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E60710" w:rsidRDefault="00E60710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E60710" w:rsidRDefault="00E60710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E60710" w:rsidRDefault="00E60710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E60710" w:rsidRDefault="00E60710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E60710" w:rsidRDefault="00E60710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845573" w:rsidRDefault="00845573">
      <w:pPr>
        <w:pStyle w:val="WW-Default"/>
        <w:rPr>
          <w:rFonts w:ascii="Verdana" w:hAnsi="Verdana" w:cs="Tahoma"/>
          <w:b/>
          <w:bCs/>
          <w:color w:val="0000FF"/>
          <w:u w:val="single"/>
        </w:rPr>
      </w:pPr>
    </w:p>
    <w:p w:rsidR="00542E88" w:rsidRDefault="00542E88">
      <w:pPr>
        <w:pStyle w:val="WW-Default"/>
        <w:rPr>
          <w:rFonts w:cs="Tahoma"/>
          <w:b/>
          <w:bCs/>
          <w:color w:val="0000FF"/>
          <w:u w:val="single"/>
        </w:rPr>
      </w:pPr>
    </w:p>
    <w:p w:rsidR="00542E88" w:rsidRDefault="00542E88">
      <w:pPr>
        <w:pStyle w:val="WW-Default"/>
        <w:rPr>
          <w:rFonts w:cs="Tahoma"/>
          <w:b/>
          <w:bCs/>
          <w:color w:val="0000FF"/>
          <w:u w:val="single"/>
        </w:rPr>
      </w:pPr>
    </w:p>
    <w:p w:rsidR="006020C6" w:rsidRDefault="006020C6">
      <w:pPr>
        <w:pStyle w:val="WW-Default"/>
        <w:rPr>
          <w:rFonts w:cs="Tahoma"/>
          <w:b/>
          <w:bCs/>
          <w:color w:val="0000FF"/>
          <w:u w:val="single"/>
        </w:rPr>
      </w:pPr>
      <w:r w:rsidRPr="00527315">
        <w:rPr>
          <w:rFonts w:cs="Tahoma"/>
          <w:b/>
          <w:bCs/>
          <w:color w:val="0000FF"/>
          <w:u w:val="single"/>
        </w:rPr>
        <w:t>Experience</w:t>
      </w:r>
    </w:p>
    <w:p w:rsidR="00C00545" w:rsidRDefault="00C00545">
      <w:pPr>
        <w:pStyle w:val="WW-Default"/>
        <w:rPr>
          <w:rFonts w:cs="Tahoma"/>
          <w:b/>
          <w:bCs/>
          <w:color w:val="0000FF"/>
          <w:u w:val="single"/>
        </w:rPr>
      </w:pPr>
    </w:p>
    <w:p w:rsidR="00F36B73" w:rsidRDefault="00F36B73">
      <w:pPr>
        <w:pStyle w:val="WW-Default"/>
        <w:rPr>
          <w:rFonts w:cs="Tahoma"/>
          <w:b/>
          <w:bCs/>
          <w:color w:val="0000FF"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8"/>
        <w:gridCol w:w="3324"/>
        <w:gridCol w:w="3337"/>
      </w:tblGrid>
      <w:tr w:rsidR="00EE66F5" w:rsidTr="009218CE">
        <w:trPr>
          <w:trHeight w:val="450"/>
        </w:trPr>
        <w:tc>
          <w:tcPr>
            <w:tcW w:w="33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EE66F5" w:rsidRDefault="00EE66F5" w:rsidP="009218CE">
            <w:pPr>
              <w:pStyle w:val="WW-Default"/>
              <w:shd w:val="clear" w:color="auto" w:fill="FFFFFF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Dates of Employment</w:t>
            </w: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EE66F5" w:rsidRDefault="00EE66F5" w:rsidP="009218CE">
            <w:pPr>
              <w:pStyle w:val="TableContents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Company Name</w:t>
            </w:r>
          </w:p>
        </w:tc>
        <w:tc>
          <w:tcPr>
            <w:tcW w:w="3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E66F5" w:rsidRDefault="00EE66F5" w:rsidP="009218CE">
            <w:pPr>
              <w:pStyle w:val="TableContents"/>
              <w:snapToGrid w:val="0"/>
              <w:jc w:val="center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City</w:t>
            </w:r>
          </w:p>
        </w:tc>
      </w:tr>
      <w:tr w:rsidR="00F36B73" w:rsidTr="00F168E9">
        <w:tc>
          <w:tcPr>
            <w:tcW w:w="3328" w:type="dxa"/>
            <w:tcBorders>
              <w:left w:val="single" w:sz="1" w:space="0" w:color="000000"/>
              <w:bottom w:val="single" w:sz="1" w:space="0" w:color="000000"/>
            </w:tcBorders>
          </w:tcPr>
          <w:p w:rsidR="00F36B73" w:rsidRDefault="002B1D5E" w:rsidP="0094773C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29/09/2014</w:t>
            </w:r>
            <w:r w:rsidR="00F36B73">
              <w:rPr>
                <w:rFonts w:cs="Tahoma"/>
              </w:rPr>
              <w:t xml:space="preserve"> to Till Date</w:t>
            </w:r>
          </w:p>
        </w:tc>
        <w:tc>
          <w:tcPr>
            <w:tcW w:w="3324" w:type="dxa"/>
            <w:tcBorders>
              <w:left w:val="single" w:sz="1" w:space="0" w:color="000000"/>
              <w:bottom w:val="single" w:sz="1" w:space="0" w:color="000000"/>
            </w:tcBorders>
          </w:tcPr>
          <w:p w:rsidR="00F36B73" w:rsidRPr="00FD7441" w:rsidRDefault="002B1D5E" w:rsidP="0094773C">
            <w:pPr>
              <w:pStyle w:val="TableContents"/>
              <w:snapToGrid w:val="0"/>
              <w:jc w:val="center"/>
              <w:rPr>
                <w:rFonts w:cs="Tahoma"/>
                <w:b/>
              </w:rPr>
            </w:pPr>
            <w:r w:rsidRPr="00FD7441">
              <w:rPr>
                <w:rFonts w:cs="Tahoma"/>
                <w:b/>
              </w:rPr>
              <w:t>ABP</w:t>
            </w:r>
            <w:r w:rsidR="00BC1BA1" w:rsidRPr="00FD7441">
              <w:rPr>
                <w:rFonts w:cs="Tahoma"/>
                <w:b/>
              </w:rPr>
              <w:t xml:space="preserve"> </w:t>
            </w:r>
            <w:r w:rsidR="00F36B73" w:rsidRPr="00FD7441">
              <w:rPr>
                <w:rFonts w:cs="Tahoma"/>
                <w:b/>
              </w:rPr>
              <w:t>Pvt</w:t>
            </w:r>
            <w:r w:rsidR="007B253E" w:rsidRPr="00FD7441">
              <w:rPr>
                <w:rFonts w:cs="Tahoma"/>
                <w:b/>
              </w:rPr>
              <w:t>.</w:t>
            </w:r>
            <w:r w:rsidR="00F36B73" w:rsidRPr="00FD7441">
              <w:rPr>
                <w:rFonts w:cs="Tahoma"/>
                <w:b/>
              </w:rPr>
              <w:t xml:space="preserve"> Ltd</w:t>
            </w:r>
            <w:r w:rsidR="007B253E" w:rsidRPr="00FD7441">
              <w:rPr>
                <w:rFonts w:cs="Tahoma"/>
                <w:b/>
              </w:rPr>
              <w:t>.</w:t>
            </w:r>
          </w:p>
        </w:tc>
        <w:tc>
          <w:tcPr>
            <w:tcW w:w="33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36B73" w:rsidRDefault="00F36B73" w:rsidP="0094773C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Kolkata</w:t>
            </w:r>
          </w:p>
        </w:tc>
      </w:tr>
      <w:tr w:rsidR="00F36B73" w:rsidTr="00445DEE">
        <w:tc>
          <w:tcPr>
            <w:tcW w:w="9989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36B73" w:rsidRDefault="00F36B73" w:rsidP="00F36B73">
            <w:pPr>
              <w:pStyle w:val="TableContents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 xml:space="preserve">[Sr. </w:t>
            </w:r>
            <w:r w:rsidR="002B1D5E">
              <w:rPr>
                <w:rFonts w:cs="Tahoma"/>
                <w:b/>
                <w:bCs/>
              </w:rPr>
              <w:t>Executive (IT &amp; Strategy)</w:t>
            </w:r>
            <w:r>
              <w:rPr>
                <w:rFonts w:cs="Tahoma"/>
                <w:b/>
                <w:bCs/>
              </w:rPr>
              <w:t>] –</w:t>
            </w:r>
          </w:p>
          <w:p w:rsidR="00F36B73" w:rsidRDefault="00F36B73" w:rsidP="00F36B73">
            <w:pPr>
              <w:pStyle w:val="TableContents"/>
              <w:rPr>
                <w:rFonts w:cs="Tahoma"/>
                <w:b/>
                <w:bCs/>
              </w:rPr>
            </w:pPr>
          </w:p>
          <w:p w:rsidR="00A7738E" w:rsidRDefault="00F36B73" w:rsidP="00A7738E">
            <w:pPr>
              <w:pStyle w:val="TableContents"/>
              <w:numPr>
                <w:ilvl w:val="0"/>
                <w:numId w:val="1"/>
              </w:numPr>
              <w:tabs>
                <w:tab w:val="clear" w:pos="0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 xml:space="preserve">Working as UI Developer </w:t>
            </w:r>
            <w:r w:rsidR="0070249F">
              <w:rPr>
                <w:rFonts w:cs="Tahoma"/>
              </w:rPr>
              <w:t>in</w:t>
            </w:r>
            <w:r w:rsidR="001C47C7">
              <w:rPr>
                <w:rFonts w:cs="Tahoma"/>
              </w:rPr>
              <w:t xml:space="preserve"> various online </w:t>
            </w:r>
            <w:r w:rsidR="00A7738E">
              <w:rPr>
                <w:rFonts w:cs="Tahoma"/>
              </w:rPr>
              <w:t>portal</w:t>
            </w:r>
            <w:r>
              <w:rPr>
                <w:rFonts w:cs="Tahoma"/>
              </w:rPr>
              <w:t>,</w:t>
            </w:r>
            <w:r w:rsidR="002F5F1A">
              <w:rPr>
                <w:rFonts w:cs="Tahoma"/>
              </w:rPr>
              <w:t xml:space="preserve"> Currently</w:t>
            </w:r>
            <w:r w:rsidR="001E47ED">
              <w:rPr>
                <w:rFonts w:cs="Tahoma"/>
              </w:rPr>
              <w:t xml:space="preserve"> working o</w:t>
            </w:r>
            <w:r w:rsidR="002F5F1A">
              <w:rPr>
                <w:rFonts w:cs="Tahoma"/>
              </w:rPr>
              <w:t>n ABP Weddings Portal (ABP patra patari).</w:t>
            </w:r>
            <w:r>
              <w:rPr>
                <w:rFonts w:cs="Tahoma"/>
              </w:rPr>
              <w:t xml:space="preserve"> Maintain </w:t>
            </w:r>
            <w:r w:rsidR="0070249F">
              <w:rPr>
                <w:rFonts w:cs="Tahoma"/>
              </w:rPr>
              <w:t xml:space="preserve">few </w:t>
            </w:r>
            <w:r>
              <w:rPr>
                <w:rFonts w:cs="Tahoma"/>
              </w:rPr>
              <w:t xml:space="preserve">Internal Web Based </w:t>
            </w:r>
            <w:r w:rsidR="0070249F">
              <w:rPr>
                <w:rFonts w:cs="Tahoma"/>
              </w:rPr>
              <w:t>applications</w:t>
            </w:r>
            <w:r w:rsidR="00A7738E">
              <w:rPr>
                <w:rFonts w:cs="Tahoma"/>
              </w:rPr>
              <w:t xml:space="preserve"> like </w:t>
            </w:r>
            <w:hyperlink r:id="rId8" w:history="1">
              <w:r w:rsidR="00A7738E" w:rsidRPr="00DF23E9">
                <w:rPr>
                  <w:rStyle w:val="Hyperlink"/>
                  <w:rFonts w:cs="Tahoma"/>
                </w:rPr>
                <w:t>WWW.ANANDABAZAR.COM</w:t>
              </w:r>
            </w:hyperlink>
          </w:p>
          <w:p w:rsidR="00F36B73" w:rsidRPr="00F07186" w:rsidRDefault="00F36B73" w:rsidP="00F07186">
            <w:pPr>
              <w:pStyle w:val="TableContents"/>
              <w:numPr>
                <w:ilvl w:val="0"/>
                <w:numId w:val="1"/>
              </w:numPr>
              <w:tabs>
                <w:tab w:val="clear" w:pos="0"/>
              </w:tabs>
              <w:ind w:left="395" w:hanging="395"/>
              <w:rPr>
                <w:rFonts w:cs="Tahoma"/>
              </w:rPr>
            </w:pPr>
            <w:r w:rsidRPr="00F07186">
              <w:rPr>
                <w:rFonts w:ascii="Verdana" w:hAnsi="Verdana"/>
                <w:sz w:val="18"/>
                <w:szCs w:val="18"/>
              </w:rPr>
              <w:t>Collaboration with</w:t>
            </w:r>
            <w:r w:rsidR="0070249F" w:rsidRPr="00F0718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07186" w:rsidRPr="00F07186">
              <w:rPr>
                <w:rFonts w:ascii="Verdana" w:hAnsi="Verdana"/>
                <w:sz w:val="18"/>
                <w:szCs w:val="18"/>
              </w:rPr>
              <w:t>Development Team</w:t>
            </w:r>
            <w:r w:rsidRPr="00F07186">
              <w:rPr>
                <w:rFonts w:ascii="Verdana" w:hAnsi="Verdana"/>
                <w:sz w:val="18"/>
                <w:szCs w:val="18"/>
              </w:rPr>
              <w:t xml:space="preserve"> to implement site enhancements</w:t>
            </w:r>
            <w:r w:rsidRPr="00F07186">
              <w:rPr>
                <w:rFonts w:eastAsia="Times New Roman" w:cs="Tahoma"/>
                <w:kern w:val="0"/>
                <w:lang w:eastAsia="en-US"/>
              </w:rPr>
              <w:t>.</w:t>
            </w:r>
          </w:p>
          <w:p w:rsidR="00F36B73" w:rsidRDefault="00F36B73" w:rsidP="008A3FD4">
            <w:pPr>
              <w:pStyle w:val="TableContents"/>
              <w:numPr>
                <w:ilvl w:val="0"/>
                <w:numId w:val="1"/>
              </w:numPr>
              <w:tabs>
                <w:tab w:val="clear" w:pos="0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Learning new technologies and working on</w:t>
            </w:r>
            <w:r w:rsidR="00461220">
              <w:rPr>
                <w:rFonts w:cs="Tahoma"/>
              </w:rPr>
              <w:t xml:space="preserve"> HTML, CSS, Javascript</w:t>
            </w:r>
            <w:r w:rsidR="0070249F">
              <w:rPr>
                <w:rFonts w:cs="Tahoma"/>
              </w:rPr>
              <w:t>,</w:t>
            </w:r>
            <w:r w:rsidR="00876516">
              <w:rPr>
                <w:rFonts w:cs="Tahoma"/>
              </w:rPr>
              <w:t xml:space="preserve"> </w:t>
            </w:r>
            <w:r w:rsidR="00DC3CC3">
              <w:rPr>
                <w:rFonts w:cs="Tahoma"/>
              </w:rPr>
              <w:t>Bootstrap,</w:t>
            </w:r>
            <w:r w:rsidR="00F27F71">
              <w:rPr>
                <w:rFonts w:cs="Tahoma"/>
              </w:rPr>
              <w:t xml:space="preserve"> Media Query</w:t>
            </w:r>
            <w:r w:rsidR="00461220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for the company as per requirement.</w:t>
            </w:r>
          </w:p>
          <w:p w:rsidR="00F36B73" w:rsidRDefault="00F36B73" w:rsidP="00F36B73">
            <w:pPr>
              <w:pStyle w:val="TableContents"/>
              <w:snapToGrid w:val="0"/>
              <w:rPr>
                <w:rFonts w:cs="Tahoma"/>
              </w:rPr>
            </w:pPr>
          </w:p>
        </w:tc>
      </w:tr>
      <w:tr w:rsidR="006020C6" w:rsidTr="00F168E9">
        <w:tc>
          <w:tcPr>
            <w:tcW w:w="3328" w:type="dxa"/>
            <w:tcBorders>
              <w:left w:val="single" w:sz="1" w:space="0" w:color="000000"/>
              <w:bottom w:val="single" w:sz="1" w:space="0" w:color="000000"/>
            </w:tcBorders>
          </w:tcPr>
          <w:p w:rsidR="006020C6" w:rsidRDefault="00A762D0" w:rsidP="002B1D5E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07</w:t>
            </w:r>
            <w:r w:rsidR="006020C6">
              <w:rPr>
                <w:rFonts w:cs="Tahoma"/>
              </w:rPr>
              <w:t>/0</w:t>
            </w:r>
            <w:r w:rsidR="001E129F">
              <w:rPr>
                <w:rFonts w:cs="Tahoma"/>
              </w:rPr>
              <w:t>6</w:t>
            </w:r>
            <w:r w:rsidR="006020C6">
              <w:rPr>
                <w:rFonts w:cs="Tahoma"/>
              </w:rPr>
              <w:t>/20</w:t>
            </w:r>
            <w:r>
              <w:rPr>
                <w:rFonts w:cs="Tahoma"/>
              </w:rPr>
              <w:t>10</w:t>
            </w:r>
            <w:r w:rsidR="006020C6">
              <w:rPr>
                <w:rFonts w:cs="Tahoma"/>
              </w:rPr>
              <w:t xml:space="preserve"> to </w:t>
            </w:r>
            <w:r w:rsidR="002B1D5E">
              <w:rPr>
                <w:rFonts w:cs="Tahoma"/>
              </w:rPr>
              <w:t>27/09/2014</w:t>
            </w:r>
          </w:p>
        </w:tc>
        <w:tc>
          <w:tcPr>
            <w:tcW w:w="3324" w:type="dxa"/>
            <w:tcBorders>
              <w:left w:val="single" w:sz="1" w:space="0" w:color="000000"/>
              <w:bottom w:val="single" w:sz="1" w:space="0" w:color="000000"/>
            </w:tcBorders>
          </w:tcPr>
          <w:p w:rsidR="006020C6" w:rsidRPr="00FD7441" w:rsidRDefault="005B7D01">
            <w:pPr>
              <w:pStyle w:val="TableContents"/>
              <w:snapToGrid w:val="0"/>
              <w:jc w:val="center"/>
              <w:rPr>
                <w:rFonts w:cs="Tahoma"/>
                <w:b/>
              </w:rPr>
            </w:pPr>
            <w:r w:rsidRPr="00FD7441">
              <w:rPr>
                <w:rFonts w:cs="Tahoma"/>
                <w:b/>
              </w:rPr>
              <w:t>Wish Net Pvt</w:t>
            </w:r>
            <w:r w:rsidR="007B253E" w:rsidRPr="00FD7441">
              <w:rPr>
                <w:rFonts w:cs="Tahoma"/>
                <w:b/>
              </w:rPr>
              <w:t>.</w:t>
            </w:r>
            <w:r w:rsidRPr="00FD7441">
              <w:rPr>
                <w:rFonts w:cs="Tahoma"/>
                <w:b/>
              </w:rPr>
              <w:t xml:space="preserve"> Ltd</w:t>
            </w:r>
            <w:r w:rsidR="007B253E" w:rsidRPr="00FD7441">
              <w:rPr>
                <w:rFonts w:cs="Tahoma"/>
                <w:b/>
              </w:rPr>
              <w:t>.</w:t>
            </w:r>
          </w:p>
        </w:tc>
        <w:tc>
          <w:tcPr>
            <w:tcW w:w="33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020C6" w:rsidRDefault="006020C6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Kolkata</w:t>
            </w:r>
          </w:p>
        </w:tc>
      </w:tr>
      <w:tr w:rsidR="006020C6" w:rsidTr="00F168E9">
        <w:tc>
          <w:tcPr>
            <w:tcW w:w="9989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020C6" w:rsidRDefault="006020C6">
            <w:pPr>
              <w:pStyle w:val="TableContents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[</w:t>
            </w:r>
            <w:r w:rsidR="008F170F">
              <w:rPr>
                <w:rFonts w:cs="Tahoma"/>
                <w:b/>
                <w:bCs/>
              </w:rPr>
              <w:t xml:space="preserve">Sr. </w:t>
            </w:r>
            <w:r>
              <w:rPr>
                <w:rFonts w:cs="Tahoma"/>
                <w:b/>
                <w:bCs/>
              </w:rPr>
              <w:t>Web Developer] –</w:t>
            </w:r>
          </w:p>
          <w:p w:rsidR="006020C6" w:rsidRDefault="006020C6">
            <w:pPr>
              <w:pStyle w:val="TableContents"/>
              <w:rPr>
                <w:rFonts w:cs="Tahoma"/>
                <w:b/>
                <w:bCs/>
              </w:rPr>
            </w:pPr>
          </w:p>
          <w:p w:rsidR="006020C6" w:rsidRDefault="001C47C7" w:rsidP="002E19DF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Worked</w:t>
            </w:r>
            <w:r w:rsidR="006020C6">
              <w:rPr>
                <w:rFonts w:cs="Tahoma"/>
              </w:rPr>
              <w:t xml:space="preserve"> as </w:t>
            </w:r>
            <w:r w:rsidR="00C13E53">
              <w:rPr>
                <w:rFonts w:cs="Tahoma"/>
              </w:rPr>
              <w:t>UI</w:t>
            </w:r>
            <w:r w:rsidR="006020C6">
              <w:rPr>
                <w:rFonts w:cs="Tahoma"/>
              </w:rPr>
              <w:t xml:space="preserve"> Developer</w:t>
            </w:r>
            <w:r w:rsidR="00CC2012">
              <w:rPr>
                <w:rFonts w:cs="Tahoma"/>
              </w:rPr>
              <w:t xml:space="preserve"> in BSS</w:t>
            </w:r>
            <w:r w:rsidR="006E17B0">
              <w:rPr>
                <w:rFonts w:cs="Tahoma"/>
              </w:rPr>
              <w:t xml:space="preserve"> and Customer login Portal</w:t>
            </w:r>
            <w:r w:rsidR="00830C5F">
              <w:rPr>
                <w:rFonts w:cs="Tahoma"/>
              </w:rPr>
              <w:t xml:space="preserve">, </w:t>
            </w:r>
            <w:r w:rsidR="00063B15">
              <w:rPr>
                <w:rFonts w:cs="Tahoma"/>
              </w:rPr>
              <w:t>Maintained</w:t>
            </w:r>
            <w:r w:rsidR="006020C6">
              <w:rPr>
                <w:rFonts w:cs="Tahoma"/>
              </w:rPr>
              <w:t xml:space="preserve"> in</w:t>
            </w:r>
            <w:r w:rsidR="00BA48FD">
              <w:rPr>
                <w:rFonts w:cs="Tahoma"/>
              </w:rPr>
              <w:t xml:space="preserve"> various</w:t>
            </w:r>
            <w:r w:rsidR="00FC32F4">
              <w:rPr>
                <w:rFonts w:cs="Tahoma"/>
              </w:rPr>
              <w:t xml:space="preserve"> Internal</w:t>
            </w:r>
            <w:r w:rsidR="00F11010">
              <w:rPr>
                <w:rFonts w:cs="Tahoma"/>
              </w:rPr>
              <w:t xml:space="preserve"> Web Based</w:t>
            </w:r>
            <w:r w:rsidR="00FC32F4">
              <w:rPr>
                <w:rFonts w:cs="Tahoma"/>
              </w:rPr>
              <w:t xml:space="preserve"> Software and </w:t>
            </w:r>
            <w:r w:rsidR="00830C5F">
              <w:rPr>
                <w:rFonts w:cs="Tahoma"/>
              </w:rPr>
              <w:t xml:space="preserve">Live </w:t>
            </w:r>
            <w:r w:rsidR="00FC32F4">
              <w:rPr>
                <w:rFonts w:cs="Tahoma"/>
              </w:rPr>
              <w:t>Website</w:t>
            </w:r>
            <w:r w:rsidR="00830C5F">
              <w:rPr>
                <w:rFonts w:cs="Tahoma"/>
              </w:rPr>
              <w:t>s</w:t>
            </w:r>
            <w:r w:rsidR="00BA48FD">
              <w:rPr>
                <w:rFonts w:cs="Tahoma"/>
              </w:rPr>
              <w:t>.</w:t>
            </w:r>
          </w:p>
          <w:p w:rsidR="00F11010" w:rsidRDefault="00F45C47" w:rsidP="002E19DF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Work</w:t>
            </w:r>
            <w:r w:rsidR="001C47C7">
              <w:rPr>
                <w:rFonts w:cs="Tahoma"/>
              </w:rPr>
              <w:t>ed</w:t>
            </w:r>
            <w:r w:rsidR="00F07186">
              <w:rPr>
                <w:rFonts w:cs="Tahoma"/>
              </w:rPr>
              <w:t xml:space="preserve"> in WHM/Cpanel</w:t>
            </w:r>
            <w:r>
              <w:rPr>
                <w:rFonts w:cs="Tahoma"/>
              </w:rPr>
              <w:t>.</w:t>
            </w:r>
          </w:p>
          <w:p w:rsidR="00830C5F" w:rsidRDefault="00830C5F" w:rsidP="002E19DF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Work</w:t>
            </w:r>
            <w:r w:rsidR="001C47C7">
              <w:rPr>
                <w:rFonts w:cs="Tahoma"/>
              </w:rPr>
              <w:t>ed</w:t>
            </w:r>
            <w:r>
              <w:rPr>
                <w:rFonts w:cs="Tahoma"/>
              </w:rPr>
              <w:t xml:space="preserve"> on SEO.</w:t>
            </w:r>
          </w:p>
          <w:p w:rsidR="005B183C" w:rsidRPr="00B6355E" w:rsidRDefault="005B183C" w:rsidP="002E19DF">
            <w:pPr>
              <w:widowControl/>
              <w:numPr>
                <w:ilvl w:val="0"/>
                <w:numId w:val="1"/>
              </w:numPr>
              <w:shd w:val="clear" w:color="auto" w:fill="FFFFFF"/>
              <w:tabs>
                <w:tab w:val="clear" w:pos="0"/>
                <w:tab w:val="left" w:pos="395"/>
              </w:tabs>
              <w:suppressAutoHyphens w:val="0"/>
              <w:spacing w:after="80" w:line="270" w:lineRule="atLeast"/>
              <w:ind w:left="395" w:hanging="395"/>
              <w:rPr>
                <w:rFonts w:ascii="Tahoma" w:eastAsia="Times New Roman" w:hAnsi="Tahoma" w:cs="Tahoma"/>
                <w:kern w:val="0"/>
                <w:sz w:val="20"/>
                <w:szCs w:val="20"/>
                <w:lang w:eastAsia="en-US"/>
              </w:rPr>
            </w:pPr>
            <w:r w:rsidRPr="00B714F8">
              <w:rPr>
                <w:rFonts w:ascii="Verdana" w:hAnsi="Verdana"/>
                <w:sz w:val="18"/>
                <w:szCs w:val="18"/>
              </w:rPr>
              <w:t>Collaboration with programmers to implement site enhancements</w:t>
            </w:r>
            <w:r w:rsidRPr="00EC2FCA">
              <w:rPr>
                <w:rFonts w:ascii="Tahoma" w:eastAsia="Times New Roman" w:hAnsi="Tahoma" w:cs="Tahoma"/>
                <w:kern w:val="0"/>
                <w:sz w:val="20"/>
                <w:szCs w:val="20"/>
                <w:lang w:eastAsia="en-US"/>
              </w:rPr>
              <w:t>.</w:t>
            </w:r>
          </w:p>
          <w:p w:rsidR="006020C6" w:rsidRDefault="001C47C7" w:rsidP="002E19DF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Learned</w:t>
            </w:r>
            <w:r w:rsidR="006020C6">
              <w:rPr>
                <w:rFonts w:cs="Tahoma"/>
              </w:rPr>
              <w:t xml:space="preserve"> n</w:t>
            </w:r>
            <w:r w:rsidR="008D27A2">
              <w:rPr>
                <w:rFonts w:cs="Tahoma"/>
              </w:rPr>
              <w:t>ew technologies and work</w:t>
            </w:r>
            <w:r>
              <w:rPr>
                <w:rFonts w:cs="Tahoma"/>
              </w:rPr>
              <w:t>ed</w:t>
            </w:r>
            <w:r w:rsidR="008D27A2">
              <w:rPr>
                <w:rFonts w:cs="Tahoma"/>
              </w:rPr>
              <w:t xml:space="preserve"> on</w:t>
            </w:r>
            <w:r w:rsidR="00EC1B12">
              <w:rPr>
                <w:rFonts w:cs="Tahoma"/>
              </w:rPr>
              <w:t xml:space="preserve"> User Portal with</w:t>
            </w:r>
            <w:r w:rsidR="00A7738E">
              <w:rPr>
                <w:rFonts w:cs="Tahoma"/>
              </w:rPr>
              <w:t xml:space="preserve"> </w:t>
            </w:r>
            <w:r w:rsidR="00325F4A">
              <w:rPr>
                <w:rFonts w:cs="Tahoma"/>
              </w:rPr>
              <w:t>PHP</w:t>
            </w:r>
            <w:r w:rsidR="00323142">
              <w:rPr>
                <w:rFonts w:cs="Tahoma"/>
              </w:rPr>
              <w:t xml:space="preserve">, </w:t>
            </w:r>
            <w:r w:rsidR="00325F4A">
              <w:rPr>
                <w:rFonts w:cs="Tahoma"/>
              </w:rPr>
              <w:t>MySQL</w:t>
            </w:r>
            <w:r w:rsidR="008D27A2">
              <w:rPr>
                <w:rFonts w:cs="Tahoma"/>
              </w:rPr>
              <w:t xml:space="preserve"> and </w:t>
            </w:r>
            <w:r w:rsidR="00325F4A">
              <w:rPr>
                <w:rFonts w:cs="Tahoma"/>
              </w:rPr>
              <w:t>HTML</w:t>
            </w:r>
            <w:r w:rsidR="006020C6">
              <w:rPr>
                <w:rFonts w:cs="Tahoma"/>
              </w:rPr>
              <w:t xml:space="preserve"> for the company as per requirement.</w:t>
            </w:r>
          </w:p>
          <w:p w:rsidR="006020C6" w:rsidRDefault="006020C6" w:rsidP="00523E57">
            <w:pPr>
              <w:pStyle w:val="TableContents"/>
              <w:rPr>
                <w:rFonts w:cs="Tahoma"/>
                <w:b/>
                <w:bCs/>
              </w:rPr>
            </w:pPr>
          </w:p>
        </w:tc>
      </w:tr>
      <w:tr w:rsidR="006020C6" w:rsidTr="00F168E9">
        <w:tc>
          <w:tcPr>
            <w:tcW w:w="33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020C6" w:rsidRDefault="00A762D0" w:rsidP="00D43D99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 xml:space="preserve">20/07/2009 </w:t>
            </w:r>
            <w:r w:rsidR="006020C6">
              <w:rPr>
                <w:rFonts w:cs="Tahoma"/>
              </w:rPr>
              <w:t xml:space="preserve">to </w:t>
            </w:r>
            <w:r w:rsidR="00D43D99">
              <w:rPr>
                <w:rFonts w:cs="Tahoma"/>
              </w:rPr>
              <w:t>4</w:t>
            </w:r>
            <w:r w:rsidR="006020C6">
              <w:rPr>
                <w:rFonts w:cs="Tahoma"/>
              </w:rPr>
              <w:t>/0</w:t>
            </w:r>
            <w:r w:rsidR="001E129F">
              <w:rPr>
                <w:rFonts w:cs="Tahoma"/>
              </w:rPr>
              <w:t>6</w:t>
            </w:r>
            <w:r w:rsidR="006020C6">
              <w:rPr>
                <w:rFonts w:cs="Tahoma"/>
              </w:rPr>
              <w:t>/20</w:t>
            </w:r>
            <w:r>
              <w:rPr>
                <w:rFonts w:cs="Tahoma"/>
              </w:rPr>
              <w:t>10</w:t>
            </w: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020C6" w:rsidRPr="00FD7441" w:rsidRDefault="00A762D0">
            <w:pPr>
              <w:pStyle w:val="TableContents"/>
              <w:snapToGrid w:val="0"/>
              <w:jc w:val="center"/>
              <w:rPr>
                <w:rFonts w:cs="Tahoma"/>
                <w:b/>
              </w:rPr>
            </w:pPr>
            <w:r w:rsidRPr="00FD7441">
              <w:rPr>
                <w:rFonts w:cs="Tahoma"/>
                <w:b/>
              </w:rPr>
              <w:t>SMART AIMS</w:t>
            </w:r>
            <w:r w:rsidR="00DD6DA4">
              <w:rPr>
                <w:rFonts w:cs="Tahoma"/>
                <w:b/>
              </w:rPr>
              <w:t xml:space="preserve"> (</w:t>
            </w:r>
            <w:r w:rsidR="00DD6DA4" w:rsidRPr="00B6135B">
              <w:rPr>
                <w:rFonts w:cs="Tahoma"/>
                <w:b/>
                <w:sz w:val="16"/>
                <w:szCs w:val="16"/>
              </w:rPr>
              <w:t>CLOSED</w:t>
            </w:r>
            <w:r w:rsidR="00DD6DA4">
              <w:rPr>
                <w:rFonts w:cs="Tahoma"/>
                <w:b/>
              </w:rPr>
              <w:t>)</w:t>
            </w:r>
          </w:p>
        </w:tc>
        <w:tc>
          <w:tcPr>
            <w:tcW w:w="3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020C6" w:rsidRDefault="006020C6">
            <w:pPr>
              <w:pStyle w:val="TableContents"/>
              <w:snapToGrid w:val="0"/>
              <w:jc w:val="center"/>
              <w:rPr>
                <w:rFonts w:cs="Tahoma"/>
              </w:rPr>
            </w:pPr>
            <w:r>
              <w:rPr>
                <w:rFonts w:cs="Tahoma"/>
              </w:rPr>
              <w:t>Kolkata</w:t>
            </w:r>
          </w:p>
        </w:tc>
      </w:tr>
      <w:tr w:rsidR="006020C6" w:rsidTr="00F168E9">
        <w:tc>
          <w:tcPr>
            <w:tcW w:w="9989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020C6" w:rsidRDefault="006020C6">
            <w:pPr>
              <w:pStyle w:val="TableContents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[Web Developer]</w:t>
            </w:r>
          </w:p>
          <w:p w:rsidR="006020C6" w:rsidRDefault="006020C6">
            <w:pPr>
              <w:pStyle w:val="TableContents"/>
              <w:rPr>
                <w:rFonts w:cs="Tahoma"/>
                <w:b/>
                <w:bCs/>
              </w:rPr>
            </w:pPr>
          </w:p>
          <w:p w:rsidR="00A762D0" w:rsidRDefault="00A762D0" w:rsidP="00D12231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Working as Web Develop</w:t>
            </w:r>
            <w:r w:rsidR="00ED4FF0">
              <w:rPr>
                <w:rFonts w:cs="Tahoma"/>
              </w:rPr>
              <w:t>er in various projects with</w:t>
            </w:r>
            <w:r w:rsidR="00325F4A">
              <w:rPr>
                <w:rFonts w:cs="Tahoma"/>
              </w:rPr>
              <w:t xml:space="preserve"> </w:t>
            </w:r>
            <w:r w:rsidR="00343606">
              <w:rPr>
                <w:rFonts w:cs="Tahoma"/>
              </w:rPr>
              <w:t xml:space="preserve">HTML, </w:t>
            </w:r>
            <w:r w:rsidR="00325F4A">
              <w:rPr>
                <w:rFonts w:cs="Tahoma"/>
              </w:rPr>
              <w:t>PHP, MySQL</w:t>
            </w:r>
          </w:p>
          <w:p w:rsidR="00A762D0" w:rsidRDefault="00A762D0" w:rsidP="00D12231">
            <w:pPr>
              <w:pStyle w:val="TableContents"/>
              <w:numPr>
                <w:ilvl w:val="0"/>
                <w:numId w:val="1"/>
              </w:numPr>
              <w:tabs>
                <w:tab w:val="clear" w:pos="0"/>
                <w:tab w:val="left" w:pos="395"/>
              </w:tabs>
              <w:ind w:left="395" w:hanging="395"/>
              <w:rPr>
                <w:rFonts w:cs="Tahoma"/>
              </w:rPr>
            </w:pPr>
            <w:r>
              <w:rPr>
                <w:rFonts w:cs="Tahoma"/>
              </w:rPr>
              <w:t>Learning new technologies and working on</w:t>
            </w:r>
            <w:r w:rsidR="00FC1B45">
              <w:rPr>
                <w:rFonts w:cs="Tahoma"/>
              </w:rPr>
              <w:t xml:space="preserve"> </w:t>
            </w:r>
            <w:r w:rsidR="00A7738E">
              <w:rPr>
                <w:rFonts w:cs="Tahoma"/>
              </w:rPr>
              <w:t xml:space="preserve">Codeigniter </w:t>
            </w:r>
            <w:r w:rsidR="004D2981">
              <w:rPr>
                <w:rFonts w:cs="Tahoma"/>
              </w:rPr>
              <w:t>&amp;</w:t>
            </w:r>
            <w:r>
              <w:rPr>
                <w:rFonts w:cs="Tahoma"/>
              </w:rPr>
              <w:t xml:space="preserve"> Open Source based CMS solutions (Wordpress)</w:t>
            </w:r>
            <w:r w:rsidR="008D27A2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for the company as per requirement.</w:t>
            </w:r>
          </w:p>
          <w:p w:rsidR="00A762D0" w:rsidRDefault="00A762D0" w:rsidP="00523E57">
            <w:pPr>
              <w:pStyle w:val="TableContents"/>
              <w:rPr>
                <w:rFonts w:cs="Tahoma"/>
                <w:b/>
                <w:bCs/>
              </w:rPr>
            </w:pPr>
          </w:p>
        </w:tc>
      </w:tr>
    </w:tbl>
    <w:p w:rsidR="00D50E6D" w:rsidRDefault="00D50E6D">
      <w:pPr>
        <w:pStyle w:val="WW-Default"/>
      </w:pPr>
    </w:p>
    <w:p w:rsidR="00AF548C" w:rsidRDefault="00AF548C">
      <w:pPr>
        <w:pStyle w:val="WW-Default"/>
      </w:pPr>
    </w:p>
    <w:p w:rsidR="00F07186" w:rsidRDefault="00F07186">
      <w:pPr>
        <w:pStyle w:val="WW-Default"/>
      </w:pPr>
    </w:p>
    <w:p w:rsidR="00F07186" w:rsidRDefault="00F07186">
      <w:pPr>
        <w:pStyle w:val="WW-Default"/>
      </w:pPr>
    </w:p>
    <w:p w:rsidR="00DA200E" w:rsidRDefault="00DA200E" w:rsidP="006020C6">
      <w:pPr>
        <w:pStyle w:val="WW-Default"/>
        <w:rPr>
          <w:rFonts w:cs="Tahoma"/>
          <w:b/>
          <w:bCs/>
          <w:u w:val="single"/>
        </w:rPr>
      </w:pPr>
    </w:p>
    <w:p w:rsidR="000810AB" w:rsidRDefault="000810AB" w:rsidP="006020C6">
      <w:pPr>
        <w:pStyle w:val="WW-Default"/>
        <w:rPr>
          <w:rFonts w:cs="Tahoma"/>
          <w:b/>
          <w:bCs/>
          <w:u w:val="single"/>
        </w:rPr>
      </w:pPr>
    </w:p>
    <w:p w:rsidR="000810AB" w:rsidRDefault="000810AB" w:rsidP="006020C6">
      <w:pPr>
        <w:pStyle w:val="WW-Default"/>
        <w:rPr>
          <w:rFonts w:cs="Tahoma"/>
          <w:b/>
          <w:bCs/>
          <w:u w:val="single"/>
        </w:rPr>
      </w:pPr>
    </w:p>
    <w:p w:rsidR="000810AB" w:rsidRDefault="000810AB" w:rsidP="006020C6">
      <w:pPr>
        <w:pStyle w:val="WW-Default"/>
        <w:rPr>
          <w:rFonts w:cs="Tahoma"/>
          <w:b/>
          <w:bCs/>
          <w:u w:val="single"/>
        </w:rPr>
      </w:pPr>
    </w:p>
    <w:p w:rsidR="00CB0A47" w:rsidRDefault="00CB0A47" w:rsidP="006020C6">
      <w:pPr>
        <w:pStyle w:val="WW-Default"/>
        <w:rPr>
          <w:rFonts w:cs="Tahoma"/>
          <w:b/>
          <w:bCs/>
          <w:u w:val="single"/>
        </w:rPr>
      </w:pPr>
    </w:p>
    <w:p w:rsidR="000810AB" w:rsidRDefault="000810AB" w:rsidP="006020C6">
      <w:pPr>
        <w:pStyle w:val="WW-Default"/>
        <w:rPr>
          <w:rFonts w:cs="Tahoma"/>
          <w:b/>
          <w:bCs/>
          <w:u w:val="single"/>
        </w:rPr>
      </w:pPr>
    </w:p>
    <w:p w:rsidR="00444390" w:rsidRDefault="00FB5A48" w:rsidP="00444390">
      <w:pPr>
        <w:pStyle w:val="WW-Default"/>
        <w:rPr>
          <w:rFonts w:cs="Tahoma"/>
          <w:b/>
          <w:bCs/>
          <w:color w:val="0000FF"/>
          <w:u w:val="single"/>
        </w:rPr>
      </w:pPr>
      <w:r>
        <w:rPr>
          <w:rFonts w:cs="Tahoma"/>
          <w:b/>
          <w:bCs/>
          <w:color w:val="0000FF"/>
          <w:u w:val="single"/>
        </w:rPr>
        <w:t>Projects</w:t>
      </w:r>
      <w:r w:rsidR="00CC00CF">
        <w:rPr>
          <w:rFonts w:cs="Tahoma"/>
          <w:b/>
          <w:bCs/>
          <w:color w:val="0000FF"/>
          <w:u w:val="single"/>
        </w:rPr>
        <w:t xml:space="preserve"> details</w:t>
      </w:r>
    </w:p>
    <w:p w:rsidR="00FB5A48" w:rsidRDefault="00FB5A48" w:rsidP="00444390">
      <w:pPr>
        <w:pStyle w:val="WW-Default"/>
        <w:rPr>
          <w:rFonts w:cs="Tahoma"/>
          <w:b/>
          <w:bCs/>
          <w:color w:val="0000FF"/>
          <w:u w:val="single"/>
        </w:rPr>
      </w:pPr>
    </w:p>
    <w:p w:rsidR="00FB5A48" w:rsidRDefault="00FB5A48" w:rsidP="00444390">
      <w:pPr>
        <w:pStyle w:val="WW-Default"/>
        <w:rPr>
          <w:rFonts w:cs="Tahoma"/>
          <w:b/>
          <w:bCs/>
          <w:color w:val="0000FF"/>
          <w:u w:val="single"/>
        </w:rPr>
      </w:pPr>
    </w:p>
    <w:p w:rsidR="006020C6" w:rsidRDefault="006020C6" w:rsidP="006020C6">
      <w:pPr>
        <w:pStyle w:val="WW-Default"/>
        <w:rPr>
          <w:rFonts w:cs="Tahoma"/>
          <w:b/>
          <w:bCs/>
          <w:u w:val="single"/>
        </w:rPr>
      </w:pPr>
      <w:r>
        <w:rPr>
          <w:rFonts w:cs="Tahoma"/>
          <w:b/>
          <w:bCs/>
          <w:u w:val="single"/>
        </w:rPr>
        <w:t>Current Project</w:t>
      </w:r>
      <w:r w:rsidR="008D7597">
        <w:rPr>
          <w:rFonts w:cs="Tahoma"/>
          <w:b/>
          <w:bCs/>
          <w:u w:val="single"/>
        </w:rPr>
        <w:t>s</w:t>
      </w:r>
    </w:p>
    <w:p w:rsidR="007C3FAE" w:rsidRDefault="007C3FAE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7C3FAE" w:rsidTr="00BB38BB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C3FAE" w:rsidRDefault="007C3FAE" w:rsidP="00BB38BB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7C3FAE" w:rsidRDefault="007C3FAE" w:rsidP="00BB38BB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7C3FAE" w:rsidRDefault="007C3FAE" w:rsidP="00BB38BB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7C3FAE" w:rsidRDefault="007C3FAE" w:rsidP="00BB38BB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7C3FAE" w:rsidRDefault="007C3FAE" w:rsidP="00BB38BB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C3FAE" w:rsidRDefault="00934E82" w:rsidP="00BB38BB">
            <w:pPr>
              <w:pStyle w:val="WW-Default"/>
            </w:pPr>
            <w:hyperlink r:id="rId9" w:history="1">
              <w:r w:rsidR="001E5CB8" w:rsidRPr="00F62E87">
                <w:rPr>
                  <w:rStyle w:val="Hyperlink"/>
                </w:rPr>
                <w:t>http://t2online.com/</w:t>
              </w:r>
            </w:hyperlink>
            <w:r w:rsidR="001E5CB8">
              <w:t xml:space="preserve"> </w:t>
            </w:r>
            <w:r w:rsidR="00BD22AF">
              <w:t xml:space="preserve"> </w:t>
            </w:r>
          </w:p>
          <w:p w:rsidR="007C3FAE" w:rsidRPr="00F40D16" w:rsidRDefault="001E5CB8" w:rsidP="00BB38BB">
            <w:pPr>
              <w:pStyle w:val="WW-Default"/>
              <w:rPr>
                <w:rFonts w:cs="Tahoma"/>
                <w:b/>
                <w:color w:val="007635"/>
              </w:rPr>
            </w:pPr>
            <w:r>
              <w:rPr>
                <w:rFonts w:cs="Tahoma"/>
                <w:b/>
                <w:color w:val="007635"/>
              </w:rPr>
              <w:t>Online version of T2 Entertainment of The Telegraph</w:t>
            </w:r>
            <w:r w:rsidR="007C3FAE" w:rsidRPr="00F40D16">
              <w:rPr>
                <w:rFonts w:cs="Tahoma"/>
                <w:b/>
                <w:color w:val="007635"/>
              </w:rPr>
              <w:t>.</w:t>
            </w:r>
          </w:p>
          <w:p w:rsidR="001567D1" w:rsidRDefault="0032649C" w:rsidP="00BB38BB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 xml:space="preserve">Angular JS, </w:t>
            </w:r>
            <w:r w:rsidR="001567D1">
              <w:rPr>
                <w:rFonts w:cs="Tahoma"/>
                <w:b/>
                <w:bCs/>
              </w:rPr>
              <w:t xml:space="preserve">Jquery, </w:t>
            </w:r>
            <w:r w:rsidR="007C3FAE">
              <w:rPr>
                <w:rFonts w:cs="Tahoma"/>
                <w:b/>
                <w:bCs/>
              </w:rPr>
              <w:t xml:space="preserve">HTML 5, CSS 3, </w:t>
            </w:r>
          </w:p>
          <w:p w:rsidR="007C3FAE" w:rsidRDefault="00C605B8" w:rsidP="00BB38BB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6</w:t>
            </w:r>
          </w:p>
          <w:p w:rsidR="007C3FAE" w:rsidRDefault="007C3FAE" w:rsidP="00BB38BB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</w:p>
        </w:tc>
      </w:tr>
    </w:tbl>
    <w:p w:rsidR="00DF249C" w:rsidRDefault="00DF249C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0810AB" w:rsidTr="006C74DF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0810AB" w:rsidRDefault="000810AB" w:rsidP="006C74DF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20A74" w:rsidRDefault="00934E82" w:rsidP="006C74DF">
            <w:pPr>
              <w:pStyle w:val="WW-Default"/>
            </w:pPr>
            <w:hyperlink r:id="rId10" w:history="1">
              <w:r w:rsidR="00420A74" w:rsidRPr="00D4199B">
                <w:rPr>
                  <w:rStyle w:val="Hyperlink"/>
                </w:rPr>
                <w:t>http://fortuneindia.com/</w:t>
              </w:r>
            </w:hyperlink>
            <w:r w:rsidR="00420A74">
              <w:t xml:space="preserve"> </w:t>
            </w:r>
          </w:p>
          <w:p w:rsidR="000810AB" w:rsidRPr="00F40D16" w:rsidRDefault="00BA34CA" w:rsidP="006C74DF">
            <w:pPr>
              <w:pStyle w:val="WW-Default"/>
              <w:rPr>
                <w:rFonts w:cs="Tahoma"/>
                <w:b/>
                <w:color w:val="007635"/>
              </w:rPr>
            </w:pPr>
            <w:r>
              <w:rPr>
                <w:rFonts w:cs="Tahoma"/>
                <w:b/>
                <w:color w:val="007635"/>
              </w:rPr>
              <w:t>Fortune INDIA</w:t>
            </w:r>
            <w:r w:rsidR="000810AB">
              <w:rPr>
                <w:rFonts w:cs="Tahoma"/>
                <w:b/>
                <w:color w:val="007635"/>
              </w:rPr>
              <w:t xml:space="preserve"> Website</w:t>
            </w:r>
            <w:r w:rsidR="000810AB" w:rsidRPr="00F40D16">
              <w:rPr>
                <w:rFonts w:cs="Tahoma"/>
                <w:b/>
                <w:color w:val="007635"/>
              </w:rPr>
              <w:t>.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HTML</w:t>
            </w:r>
            <w:r w:rsidR="00521C0D">
              <w:rPr>
                <w:rFonts w:cs="Tahoma"/>
                <w:b/>
                <w:bCs/>
              </w:rPr>
              <w:t xml:space="preserve"> 5</w:t>
            </w:r>
            <w:r>
              <w:rPr>
                <w:rFonts w:cs="Tahoma"/>
                <w:b/>
                <w:bCs/>
              </w:rPr>
              <w:t>, CSS</w:t>
            </w:r>
            <w:r w:rsidR="00521C0D">
              <w:rPr>
                <w:rFonts w:cs="Tahoma"/>
                <w:b/>
                <w:bCs/>
              </w:rPr>
              <w:t xml:space="preserve"> 3</w:t>
            </w:r>
            <w:r>
              <w:rPr>
                <w:rFonts w:cs="Tahoma"/>
                <w:b/>
                <w:bCs/>
              </w:rPr>
              <w:t xml:space="preserve">, </w:t>
            </w:r>
            <w:r w:rsidR="00521C0D">
              <w:rPr>
                <w:rFonts w:cs="Tahoma"/>
                <w:b/>
                <w:bCs/>
              </w:rPr>
              <w:t>JQuery</w:t>
            </w:r>
            <w:r w:rsidR="00A04412">
              <w:rPr>
                <w:rFonts w:cs="Tahoma"/>
                <w:b/>
                <w:bCs/>
              </w:rPr>
              <w:t>, Bootstrap</w:t>
            </w:r>
            <w:r w:rsidR="00900149">
              <w:rPr>
                <w:rFonts w:cs="Tahoma"/>
                <w:b/>
                <w:bCs/>
              </w:rPr>
              <w:t>, JAVA Script</w:t>
            </w:r>
          </w:p>
          <w:p w:rsidR="000810AB" w:rsidRDefault="00C605B8" w:rsidP="006C74DF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5</w:t>
            </w:r>
          </w:p>
          <w:p w:rsidR="000810AB" w:rsidRDefault="000810AB" w:rsidP="006C74DF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</w:p>
        </w:tc>
      </w:tr>
    </w:tbl>
    <w:p w:rsidR="00A057AA" w:rsidRDefault="00A057AA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F849AC" w:rsidTr="00FB4D24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849AC" w:rsidRDefault="00F849AC" w:rsidP="00FB4D24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F849AC" w:rsidRDefault="00F849AC" w:rsidP="00FB4D24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F849AC" w:rsidRDefault="00F849AC" w:rsidP="00FB4D24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F849AC" w:rsidRDefault="00F849AC" w:rsidP="00FB4D24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F849AC" w:rsidRDefault="00F849AC" w:rsidP="00FB4D24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22877" w:rsidRDefault="00934E82" w:rsidP="00FB4D24">
            <w:pPr>
              <w:pStyle w:val="WW-Default"/>
            </w:pPr>
            <w:hyperlink r:id="rId11" w:history="1">
              <w:r w:rsidR="00366C6C" w:rsidRPr="00D4199B">
                <w:rPr>
                  <w:rStyle w:val="Hyperlink"/>
                </w:rPr>
                <w:t>http://m.abpweddings.com/</w:t>
              </w:r>
            </w:hyperlink>
            <w:r w:rsidR="00222877">
              <w:t xml:space="preserve"> </w:t>
            </w:r>
            <w:r w:rsidR="00222877" w:rsidRPr="00222877">
              <w:t xml:space="preserve"> </w:t>
            </w:r>
          </w:p>
          <w:p w:rsidR="00F849AC" w:rsidRPr="00F40D16" w:rsidRDefault="00F849AC" w:rsidP="00FB4D24">
            <w:pPr>
              <w:pStyle w:val="WW-Default"/>
              <w:rPr>
                <w:rFonts w:cs="Tahoma"/>
                <w:b/>
                <w:color w:val="007635"/>
              </w:rPr>
            </w:pPr>
            <w:r>
              <w:rPr>
                <w:rFonts w:cs="Tahoma"/>
                <w:b/>
                <w:color w:val="007635"/>
              </w:rPr>
              <w:t>Matrimony</w:t>
            </w:r>
            <w:r w:rsidR="00366C6C">
              <w:rPr>
                <w:rFonts w:cs="Tahoma"/>
                <w:b/>
                <w:color w:val="007635"/>
              </w:rPr>
              <w:t xml:space="preserve"> Mobile</w:t>
            </w:r>
            <w:r>
              <w:rPr>
                <w:rFonts w:cs="Tahoma"/>
                <w:b/>
                <w:color w:val="007635"/>
              </w:rPr>
              <w:t xml:space="preserve"> Website of ABP</w:t>
            </w:r>
            <w:r w:rsidRPr="00F40D16">
              <w:rPr>
                <w:rFonts w:cs="Tahoma"/>
                <w:b/>
                <w:color w:val="007635"/>
              </w:rPr>
              <w:t>.</w:t>
            </w:r>
          </w:p>
          <w:p w:rsidR="00F849AC" w:rsidRPr="004A7038" w:rsidRDefault="00F849AC" w:rsidP="00FB4D24">
            <w:pPr>
              <w:pStyle w:val="WW-Default"/>
              <w:rPr>
                <w:rFonts w:cs="Tahoma"/>
                <w:bCs/>
              </w:rPr>
            </w:pPr>
            <w:r>
              <w:rPr>
                <w:rFonts w:cs="Tahoma"/>
                <w:b/>
                <w:bCs/>
              </w:rPr>
              <w:t>HTML 5, CSS 3, JQuery</w:t>
            </w:r>
            <w:r w:rsidR="004A7038">
              <w:rPr>
                <w:rFonts w:cs="Tahoma"/>
                <w:b/>
                <w:bCs/>
              </w:rPr>
              <w:t>,</w:t>
            </w:r>
            <w:r w:rsidR="00743CD3">
              <w:rPr>
                <w:rFonts w:cs="Tahoma"/>
                <w:b/>
                <w:bCs/>
              </w:rPr>
              <w:t xml:space="preserve"> Ajax,</w:t>
            </w:r>
            <w:r w:rsidR="004A7038">
              <w:rPr>
                <w:rFonts w:cs="Tahoma"/>
                <w:b/>
                <w:bCs/>
              </w:rPr>
              <w:t xml:space="preserve"> </w:t>
            </w:r>
            <w:r w:rsidR="00743CD3">
              <w:rPr>
                <w:rFonts w:cs="Tahoma"/>
                <w:b/>
                <w:bCs/>
              </w:rPr>
              <w:t>Material Design</w:t>
            </w:r>
          </w:p>
          <w:p w:rsidR="00F849AC" w:rsidRDefault="00C605B8" w:rsidP="00FB4D24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10</w:t>
            </w:r>
          </w:p>
          <w:p w:rsidR="00F849AC" w:rsidRDefault="00F849AC" w:rsidP="00FB4D24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</w:p>
        </w:tc>
      </w:tr>
    </w:tbl>
    <w:p w:rsidR="00F849AC" w:rsidRDefault="00F849AC"/>
    <w:p w:rsidR="00BF02D5" w:rsidRDefault="00BF02D5"/>
    <w:p w:rsidR="006020C6" w:rsidRDefault="00AD1853" w:rsidP="006020C6">
      <w:pPr>
        <w:pStyle w:val="WW-Default"/>
        <w:rPr>
          <w:rFonts w:cs="Tahoma"/>
          <w:b/>
          <w:bCs/>
          <w:u w:val="single"/>
        </w:rPr>
      </w:pPr>
      <w:r>
        <w:rPr>
          <w:rFonts w:cs="Tahoma"/>
          <w:b/>
          <w:bCs/>
          <w:u w:val="single"/>
        </w:rPr>
        <w:t>Few o</w:t>
      </w:r>
      <w:r w:rsidR="008D7597">
        <w:rPr>
          <w:rFonts w:cs="Tahoma"/>
          <w:b/>
          <w:bCs/>
          <w:u w:val="single"/>
        </w:rPr>
        <w:t>ther</w:t>
      </w:r>
      <w:r w:rsidR="00EA173B">
        <w:rPr>
          <w:rFonts w:cs="Tahoma"/>
          <w:b/>
          <w:bCs/>
          <w:u w:val="single"/>
        </w:rPr>
        <w:t xml:space="preserve"> </w:t>
      </w:r>
      <w:r w:rsidR="006020C6">
        <w:rPr>
          <w:rFonts w:cs="Tahoma"/>
          <w:b/>
          <w:bCs/>
          <w:u w:val="single"/>
        </w:rPr>
        <w:t>Project</w:t>
      </w:r>
      <w:r w:rsidR="008D7597">
        <w:rPr>
          <w:rFonts w:cs="Tahoma"/>
          <w:b/>
          <w:bCs/>
          <w:u w:val="single"/>
        </w:rPr>
        <w:t>s</w:t>
      </w:r>
    </w:p>
    <w:p w:rsidR="007D6905" w:rsidRDefault="007D6905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7D6905" w:rsidTr="006C74DF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D6905" w:rsidRDefault="007D6905" w:rsidP="006C74DF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7D6905" w:rsidRDefault="007D6905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7D6905" w:rsidRDefault="007D6905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7D6905" w:rsidRDefault="007D6905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7D6905" w:rsidRDefault="007D6905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6905" w:rsidRPr="00C7065D" w:rsidRDefault="00934E82" w:rsidP="006C74DF">
            <w:pPr>
              <w:pStyle w:val="WW-Default"/>
            </w:pPr>
            <w:hyperlink r:id="rId12" w:history="1">
              <w:r w:rsidR="009B0DE0" w:rsidRPr="00C14F25">
                <w:rPr>
                  <w:rStyle w:val="Hyperlink"/>
                </w:rPr>
                <w:t>www.</w:t>
              </w:r>
            </w:hyperlink>
            <w:r w:rsidR="007D6905">
              <w:rPr>
                <w:rStyle w:val="Hyperlink"/>
              </w:rPr>
              <w:t>abp.in</w:t>
            </w:r>
          </w:p>
          <w:p w:rsidR="007D6905" w:rsidRPr="00F40D16" w:rsidRDefault="0084237E" w:rsidP="006C74DF">
            <w:pPr>
              <w:pStyle w:val="WW-Default"/>
              <w:rPr>
                <w:rFonts w:cs="Tahoma"/>
                <w:b/>
                <w:color w:val="007635"/>
              </w:rPr>
            </w:pPr>
            <w:r>
              <w:rPr>
                <w:rFonts w:cs="Tahoma"/>
                <w:b/>
                <w:color w:val="007635"/>
              </w:rPr>
              <w:t>ABP corporate site</w:t>
            </w:r>
          </w:p>
          <w:p w:rsidR="007D6905" w:rsidRDefault="007D6905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HTML, CSS, Ajax</w:t>
            </w:r>
            <w:r w:rsidR="004A7038">
              <w:rPr>
                <w:rFonts w:cs="Tahoma"/>
                <w:b/>
                <w:bCs/>
              </w:rPr>
              <w:t>, Bootstrap</w:t>
            </w:r>
            <w:r w:rsidR="00900149">
              <w:rPr>
                <w:rFonts w:cs="Tahoma"/>
                <w:b/>
                <w:bCs/>
              </w:rPr>
              <w:t>, JAVA Script</w:t>
            </w:r>
          </w:p>
          <w:p w:rsidR="007D6905" w:rsidRDefault="007D6905" w:rsidP="006C74DF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2</w:t>
            </w:r>
          </w:p>
          <w:p w:rsidR="007D6905" w:rsidRDefault="007D6905" w:rsidP="006C74DF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  <w:r w:rsidR="001C70B4">
              <w:rPr>
                <w:rFonts w:cs="Tahoma"/>
              </w:rPr>
              <w:t xml:space="preserve"> </w:t>
            </w:r>
            <w:r w:rsidR="001C70B4" w:rsidRPr="001C70B4">
              <w:rPr>
                <w:rFonts w:cs="Tahoma"/>
                <w:b/>
              </w:rPr>
              <w:t>(Projeect Time: 7 Days)</w:t>
            </w:r>
          </w:p>
        </w:tc>
      </w:tr>
    </w:tbl>
    <w:p w:rsidR="000810AB" w:rsidRDefault="000810AB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0810AB" w:rsidTr="006C74DF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0810AB" w:rsidRDefault="000810AB" w:rsidP="006C74DF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810AB" w:rsidRPr="00C7065D" w:rsidRDefault="00934E82" w:rsidP="006C74DF">
            <w:pPr>
              <w:pStyle w:val="WW-Default"/>
            </w:pPr>
            <w:hyperlink r:id="rId13" w:history="1">
              <w:r w:rsidR="000810AB" w:rsidRPr="00687661">
                <w:rPr>
                  <w:rStyle w:val="Hyperlink"/>
                </w:rPr>
                <w:t>www.auctionsguru.com/LookAhead</w:t>
              </w:r>
            </w:hyperlink>
          </w:p>
          <w:p w:rsidR="000810AB" w:rsidRPr="00F40D16" w:rsidRDefault="000810AB" w:rsidP="006C74DF">
            <w:pPr>
              <w:pStyle w:val="WW-Default"/>
              <w:rPr>
                <w:rFonts w:cs="Tahoma"/>
                <w:b/>
                <w:color w:val="007635"/>
              </w:rPr>
            </w:pPr>
            <w:r w:rsidRPr="00F40D16">
              <w:rPr>
                <w:rFonts w:cs="Tahoma"/>
                <w:b/>
                <w:color w:val="007635"/>
              </w:rPr>
              <w:t>Sales Forecasting Software.</w:t>
            </w:r>
            <w:r w:rsidR="00106761">
              <w:rPr>
                <w:rFonts w:cs="Tahoma"/>
                <w:b/>
                <w:color w:val="007635"/>
              </w:rPr>
              <w:t xml:space="preserve"> (Client : GulfOil)</w:t>
            </w:r>
          </w:p>
          <w:p w:rsidR="000810AB" w:rsidRDefault="000810AB" w:rsidP="006C74DF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JAVA Script, HTML, CSS, Ajax</w:t>
            </w:r>
            <w:r w:rsidR="004B7F86">
              <w:rPr>
                <w:rFonts w:cs="Tahoma"/>
                <w:b/>
                <w:bCs/>
              </w:rPr>
              <w:t>, PHP</w:t>
            </w:r>
          </w:p>
          <w:p w:rsidR="000810AB" w:rsidRDefault="001C70B4" w:rsidP="006C74DF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4</w:t>
            </w:r>
          </w:p>
          <w:p w:rsidR="000810AB" w:rsidRDefault="000810AB" w:rsidP="001C70B4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  <w:r w:rsidR="001C70B4">
              <w:rPr>
                <w:rFonts w:cs="Tahoma"/>
              </w:rPr>
              <w:t xml:space="preserve"> </w:t>
            </w:r>
            <w:r w:rsidR="001C70B4" w:rsidRPr="001C70B4">
              <w:rPr>
                <w:rFonts w:cs="Tahoma"/>
                <w:b/>
              </w:rPr>
              <w:t xml:space="preserve">(Projeect Time: </w:t>
            </w:r>
            <w:r w:rsidR="001C70B4">
              <w:rPr>
                <w:rFonts w:cs="Tahoma"/>
                <w:b/>
              </w:rPr>
              <w:t>3</w:t>
            </w:r>
            <w:r w:rsidR="001C70B4" w:rsidRPr="001C70B4">
              <w:rPr>
                <w:rFonts w:cs="Tahoma"/>
                <w:b/>
              </w:rPr>
              <w:t xml:space="preserve"> </w:t>
            </w:r>
            <w:r w:rsidR="001C70B4">
              <w:rPr>
                <w:rFonts w:cs="Tahoma"/>
                <w:b/>
              </w:rPr>
              <w:t>Months</w:t>
            </w:r>
            <w:r w:rsidR="001C70B4" w:rsidRPr="001C70B4">
              <w:rPr>
                <w:rFonts w:cs="Tahoma"/>
                <w:b/>
              </w:rPr>
              <w:t>)</w:t>
            </w:r>
          </w:p>
        </w:tc>
      </w:tr>
    </w:tbl>
    <w:p w:rsidR="004A2E38" w:rsidRDefault="004A2E38" w:rsidP="006020C6">
      <w:pPr>
        <w:pStyle w:val="WW-Default"/>
        <w:rPr>
          <w:rFonts w:cs="Tahoma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45"/>
        <w:gridCol w:w="7842"/>
      </w:tblGrid>
      <w:tr w:rsidR="002B52D5" w:rsidTr="0028709E"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B52D5" w:rsidRDefault="002B52D5" w:rsidP="0028709E">
            <w:pPr>
              <w:pStyle w:val="WW-Default"/>
              <w:snapToGrid w:val="0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Name:</w:t>
            </w:r>
          </w:p>
          <w:p w:rsidR="002B52D5" w:rsidRDefault="002B52D5" w:rsidP="0028709E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Description:</w:t>
            </w:r>
          </w:p>
          <w:p w:rsidR="002B52D5" w:rsidRDefault="002B52D5" w:rsidP="0028709E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Technology:</w:t>
            </w:r>
          </w:p>
          <w:p w:rsidR="002B52D5" w:rsidRDefault="002B52D5" w:rsidP="0028709E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Team Size:</w:t>
            </w:r>
          </w:p>
          <w:p w:rsidR="002B52D5" w:rsidRDefault="002B52D5" w:rsidP="0028709E">
            <w:pPr>
              <w:pStyle w:val="WW-Default"/>
              <w:rPr>
                <w:rFonts w:cs="Tahoma"/>
                <w:b/>
                <w:bCs/>
              </w:rPr>
            </w:pPr>
            <w:r>
              <w:rPr>
                <w:rFonts w:cs="Tahoma"/>
                <w:b/>
                <w:bCs/>
              </w:rPr>
              <w:t>Project Role:</w:t>
            </w:r>
          </w:p>
        </w:tc>
        <w:tc>
          <w:tcPr>
            <w:tcW w:w="7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E5CB8" w:rsidRDefault="00934E82" w:rsidP="001E5CB8">
            <w:pPr>
              <w:pStyle w:val="WW-Default"/>
            </w:pPr>
            <w:hyperlink r:id="rId14" w:history="1">
              <w:r w:rsidR="001E5CB8" w:rsidRPr="00DB0FB6">
                <w:rPr>
                  <w:rStyle w:val="Hyperlink"/>
                </w:rPr>
                <w:t>http://ebela.in</w:t>
              </w:r>
            </w:hyperlink>
            <w:r w:rsidR="001E5CB8">
              <w:t xml:space="preserve"> </w:t>
            </w:r>
          </w:p>
          <w:p w:rsidR="001E5CB8" w:rsidRPr="00F40D16" w:rsidRDefault="001E5CB8" w:rsidP="001E5CB8">
            <w:pPr>
              <w:pStyle w:val="WW-Default"/>
              <w:rPr>
                <w:rFonts w:cs="Tahoma"/>
                <w:b/>
                <w:color w:val="007635"/>
              </w:rPr>
            </w:pPr>
            <w:r>
              <w:rPr>
                <w:rFonts w:cs="Tahoma"/>
                <w:b/>
                <w:color w:val="007635"/>
              </w:rPr>
              <w:t>EBELA Newspaper</w:t>
            </w:r>
            <w:r w:rsidRPr="00F40D16">
              <w:rPr>
                <w:rFonts w:cs="Tahoma"/>
                <w:b/>
                <w:color w:val="007635"/>
              </w:rPr>
              <w:t>.</w:t>
            </w:r>
          </w:p>
          <w:p w:rsidR="001E5CB8" w:rsidRPr="00900149" w:rsidRDefault="001E5CB8" w:rsidP="001E5CB8">
            <w:pPr>
              <w:pStyle w:val="WW-Default"/>
            </w:pPr>
            <w:r>
              <w:rPr>
                <w:rFonts w:cs="Tahoma"/>
                <w:b/>
                <w:bCs/>
              </w:rPr>
              <w:t>HTML 5, CSS 3, JQuery, Bootstrap, JAVA Script</w:t>
            </w:r>
          </w:p>
          <w:p w:rsidR="001E5CB8" w:rsidRDefault="001E5CB8" w:rsidP="001E5CB8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3</w:t>
            </w:r>
          </w:p>
          <w:p w:rsidR="002B52D5" w:rsidRDefault="001E5CB8" w:rsidP="001C70B4">
            <w:pPr>
              <w:pStyle w:val="WW-Default"/>
              <w:rPr>
                <w:rFonts w:cs="Tahoma"/>
              </w:rPr>
            </w:pPr>
            <w:r>
              <w:rPr>
                <w:rFonts w:cs="Tahoma"/>
              </w:rPr>
              <w:t>Sr. UI Developer</w:t>
            </w:r>
            <w:r w:rsidR="001C70B4">
              <w:rPr>
                <w:rFonts w:cs="Tahoma"/>
              </w:rPr>
              <w:t xml:space="preserve"> </w:t>
            </w:r>
            <w:r w:rsidR="001C70B4" w:rsidRPr="001C70B4">
              <w:rPr>
                <w:rFonts w:cs="Tahoma"/>
                <w:b/>
              </w:rPr>
              <w:t xml:space="preserve">(Projeect Time: </w:t>
            </w:r>
            <w:r w:rsidR="001C70B4">
              <w:rPr>
                <w:rFonts w:cs="Tahoma"/>
                <w:b/>
              </w:rPr>
              <w:t>4</w:t>
            </w:r>
            <w:r w:rsidR="001C70B4" w:rsidRPr="001C70B4">
              <w:rPr>
                <w:rFonts w:cs="Tahoma"/>
                <w:b/>
              </w:rPr>
              <w:t xml:space="preserve"> </w:t>
            </w:r>
            <w:r w:rsidR="001C70B4">
              <w:rPr>
                <w:rFonts w:cs="Tahoma"/>
                <w:b/>
              </w:rPr>
              <w:t>Months</w:t>
            </w:r>
            <w:r w:rsidR="001C70B4" w:rsidRPr="001C70B4">
              <w:rPr>
                <w:rFonts w:cs="Tahoma"/>
                <w:b/>
              </w:rPr>
              <w:t>)</w:t>
            </w:r>
          </w:p>
        </w:tc>
      </w:tr>
    </w:tbl>
    <w:p w:rsidR="006020C6" w:rsidRDefault="006020C6">
      <w:pPr>
        <w:pStyle w:val="WW-Default"/>
      </w:pPr>
    </w:p>
    <w:sectPr w:rsidR="006020C6" w:rsidSect="00FF1385">
      <w:headerReference w:type="default" r:id="rId15"/>
      <w:pgSz w:w="12240" w:h="15840"/>
      <w:pgMar w:top="1134" w:right="990" w:bottom="99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E82" w:rsidRDefault="00934E82">
      <w:r>
        <w:separator/>
      </w:r>
    </w:p>
  </w:endnote>
  <w:endnote w:type="continuationSeparator" w:id="0">
    <w:p w:rsidR="00934E82" w:rsidRDefault="00934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E82" w:rsidRDefault="00934E82">
      <w:r>
        <w:separator/>
      </w:r>
    </w:p>
  </w:footnote>
  <w:footnote w:type="continuationSeparator" w:id="0">
    <w:p w:rsidR="00934E82" w:rsidRDefault="00934E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525"/>
      <w:gridCol w:w="3452"/>
    </w:tblGrid>
    <w:tr w:rsidR="0048675B">
      <w:trPr>
        <w:trHeight w:val="1215"/>
      </w:trPr>
      <w:tc>
        <w:tcPr>
          <w:tcW w:w="6525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:rsidR="0048675B" w:rsidRDefault="0048675B">
          <w:pPr>
            <w:pStyle w:val="TableContents"/>
            <w:snapToGrid w:val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Soumen Shit</w:t>
          </w:r>
        </w:p>
        <w:p w:rsidR="0048675B" w:rsidRDefault="0048675B">
          <w:pPr>
            <w:pStyle w:val="TableContents"/>
            <w:rPr>
              <w:b/>
              <w:bCs/>
            </w:rPr>
          </w:pPr>
          <w:r>
            <w:rPr>
              <w:b/>
              <w:bCs/>
            </w:rPr>
            <w:t xml:space="preserve">B-Tech </w:t>
          </w:r>
          <w:r w:rsidR="00EC7A68">
            <w:rPr>
              <w:b/>
              <w:bCs/>
            </w:rPr>
            <w:t>from WBUT</w:t>
          </w:r>
        </w:p>
        <w:p w:rsidR="0048675B" w:rsidRDefault="0048675B">
          <w:pPr>
            <w:pStyle w:val="TableContents"/>
            <w:rPr>
              <w:b/>
              <w:bCs/>
            </w:rPr>
          </w:pPr>
          <w:r>
            <w:rPr>
              <w:b/>
              <w:bCs/>
            </w:rPr>
            <w:t xml:space="preserve">Email: </w:t>
          </w:r>
          <w:r>
            <w:rPr>
              <w:b/>
              <w:bCs/>
              <w:color w:val="280099"/>
              <w:u w:val="single"/>
            </w:rPr>
            <w:t>soumennew@gmail.com</w:t>
          </w:r>
        </w:p>
        <w:p w:rsidR="0048675B" w:rsidRDefault="0048675B" w:rsidP="004D0E7E">
          <w:pPr>
            <w:pStyle w:val="TableContents"/>
            <w:tabs>
              <w:tab w:val="left" w:pos="5475"/>
            </w:tabs>
            <w:rPr>
              <w:b/>
              <w:bCs/>
            </w:rPr>
          </w:pPr>
          <w:r>
            <w:rPr>
              <w:b/>
              <w:bCs/>
            </w:rPr>
            <w:t>Contact No: +9</w:t>
          </w:r>
          <w:r w:rsidR="00D22F6B">
            <w:rPr>
              <w:b/>
              <w:bCs/>
            </w:rPr>
            <w:t>1 9674270946 (m)</w:t>
          </w:r>
          <w:r w:rsidR="004D0E7E">
            <w:rPr>
              <w:b/>
              <w:bCs/>
            </w:rPr>
            <w:tab/>
          </w:r>
        </w:p>
        <w:p w:rsidR="00B96E6F" w:rsidRDefault="00B96E6F">
          <w:pPr>
            <w:pStyle w:val="TableContents"/>
            <w:rPr>
              <w:b/>
              <w:bCs/>
            </w:rPr>
          </w:pPr>
          <w:r>
            <w:rPr>
              <w:b/>
              <w:bCs/>
            </w:rPr>
            <w:t>D.O.B : 21 Dec 1982</w:t>
          </w:r>
        </w:p>
        <w:p w:rsidR="00550C0C" w:rsidRDefault="00550C0C">
          <w:pPr>
            <w:pStyle w:val="TableContents"/>
            <w:rPr>
              <w:b/>
              <w:bCs/>
            </w:rPr>
          </w:pPr>
          <w:r>
            <w:rPr>
              <w:b/>
              <w:bCs/>
            </w:rPr>
            <w:t xml:space="preserve">Marital Status : Married </w:t>
          </w:r>
        </w:p>
      </w:tc>
      <w:tc>
        <w:tcPr>
          <w:tcW w:w="3452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:rsidR="0048675B" w:rsidRDefault="0048675B">
          <w:pPr>
            <w:pStyle w:val="TableContents"/>
            <w:snapToGrid w:val="0"/>
            <w:rPr>
              <w:rFonts w:eastAsia="Times New Roman"/>
              <w:b/>
              <w:bCs/>
            </w:rPr>
          </w:pPr>
          <w:r>
            <w:rPr>
              <w:rFonts w:eastAsia="Times New Roman"/>
              <w:b/>
              <w:bCs/>
            </w:rPr>
            <w:t xml:space="preserve">Address: </w:t>
          </w:r>
        </w:p>
        <w:p w:rsidR="0048675B" w:rsidRDefault="00A75AE8">
          <w:pPr>
            <w:pStyle w:val="TableContents"/>
            <w:rPr>
              <w:rFonts w:eastAsia="Times New Roman"/>
            </w:rPr>
          </w:pPr>
          <w:r>
            <w:rPr>
              <w:rFonts w:eastAsia="Times New Roman"/>
            </w:rPr>
            <w:t>AA 34/3</w:t>
          </w:r>
        </w:p>
        <w:p w:rsidR="0048675B" w:rsidRDefault="0048675B">
          <w:pPr>
            <w:pStyle w:val="TableContents"/>
            <w:rPr>
              <w:rFonts w:eastAsia="Times New Roman"/>
            </w:rPr>
          </w:pPr>
          <w:r>
            <w:rPr>
              <w:rFonts w:eastAsia="Times New Roman"/>
            </w:rPr>
            <w:t>Prafullakanan</w:t>
          </w:r>
        </w:p>
        <w:p w:rsidR="0048675B" w:rsidRDefault="0048675B">
          <w:pPr>
            <w:pStyle w:val="TableContents"/>
            <w:rPr>
              <w:rFonts w:eastAsia="Times New Roman"/>
            </w:rPr>
          </w:pPr>
          <w:r>
            <w:rPr>
              <w:rFonts w:eastAsia="Times New Roman"/>
            </w:rPr>
            <w:t>Kestopur</w:t>
          </w:r>
        </w:p>
        <w:p w:rsidR="0048675B" w:rsidRDefault="0048675B">
          <w:pPr>
            <w:pStyle w:val="TableContents"/>
            <w:rPr>
              <w:rFonts w:eastAsia="Times New Roman"/>
            </w:rPr>
          </w:pPr>
          <w:r>
            <w:rPr>
              <w:rFonts w:eastAsia="Times New Roman"/>
            </w:rPr>
            <w:t>Kolkata-700101</w:t>
          </w:r>
        </w:p>
      </w:tc>
    </w:tr>
  </w:tbl>
  <w:p w:rsidR="0048675B" w:rsidRDefault="004867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041F44CD"/>
    <w:multiLevelType w:val="multilevel"/>
    <w:tmpl w:val="80B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84D8C"/>
    <w:multiLevelType w:val="multilevel"/>
    <w:tmpl w:val="670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995F33"/>
    <w:multiLevelType w:val="hybridMultilevel"/>
    <w:tmpl w:val="D46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8E7E63"/>
    <w:multiLevelType w:val="multilevel"/>
    <w:tmpl w:val="DAE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5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741EC3"/>
    <w:rsid w:val="00000841"/>
    <w:rsid w:val="00003B0A"/>
    <w:rsid w:val="00005816"/>
    <w:rsid w:val="00006DC3"/>
    <w:rsid w:val="00007E51"/>
    <w:rsid w:val="000109D4"/>
    <w:rsid w:val="0001164B"/>
    <w:rsid w:val="00036885"/>
    <w:rsid w:val="0003710A"/>
    <w:rsid w:val="00044144"/>
    <w:rsid w:val="00054116"/>
    <w:rsid w:val="000561CC"/>
    <w:rsid w:val="000605EF"/>
    <w:rsid w:val="00062B2C"/>
    <w:rsid w:val="00063B15"/>
    <w:rsid w:val="00065E0B"/>
    <w:rsid w:val="00077B76"/>
    <w:rsid w:val="000810AB"/>
    <w:rsid w:val="0008470F"/>
    <w:rsid w:val="0008691A"/>
    <w:rsid w:val="00087A85"/>
    <w:rsid w:val="0009387A"/>
    <w:rsid w:val="00093BF8"/>
    <w:rsid w:val="00095F2F"/>
    <w:rsid w:val="000A026D"/>
    <w:rsid w:val="000A59A2"/>
    <w:rsid w:val="000B3FEA"/>
    <w:rsid w:val="000C3A1E"/>
    <w:rsid w:val="000C55AB"/>
    <w:rsid w:val="000C6936"/>
    <w:rsid w:val="000C6AF6"/>
    <w:rsid w:val="000D540A"/>
    <w:rsid w:val="000E1E51"/>
    <w:rsid w:val="000E2A29"/>
    <w:rsid w:val="000E43EB"/>
    <w:rsid w:val="000E6704"/>
    <w:rsid w:val="000F02F4"/>
    <w:rsid w:val="000F6D4C"/>
    <w:rsid w:val="00100F18"/>
    <w:rsid w:val="00106253"/>
    <w:rsid w:val="00106761"/>
    <w:rsid w:val="00127134"/>
    <w:rsid w:val="0013351C"/>
    <w:rsid w:val="00135F2E"/>
    <w:rsid w:val="001446B2"/>
    <w:rsid w:val="00146C61"/>
    <w:rsid w:val="001567D1"/>
    <w:rsid w:val="00156930"/>
    <w:rsid w:val="0015740D"/>
    <w:rsid w:val="00162E43"/>
    <w:rsid w:val="001631D3"/>
    <w:rsid w:val="00166F7F"/>
    <w:rsid w:val="001677A2"/>
    <w:rsid w:val="00171974"/>
    <w:rsid w:val="00181B5A"/>
    <w:rsid w:val="00186149"/>
    <w:rsid w:val="00192AFB"/>
    <w:rsid w:val="001A7DCA"/>
    <w:rsid w:val="001B3875"/>
    <w:rsid w:val="001B3D52"/>
    <w:rsid w:val="001B6F04"/>
    <w:rsid w:val="001C43C4"/>
    <w:rsid w:val="001C47C7"/>
    <w:rsid w:val="001C70B4"/>
    <w:rsid w:val="001D1A43"/>
    <w:rsid w:val="001E129F"/>
    <w:rsid w:val="001E47ED"/>
    <w:rsid w:val="001E5CB7"/>
    <w:rsid w:val="001E5CB8"/>
    <w:rsid w:val="001E5CCB"/>
    <w:rsid w:val="001F1F7A"/>
    <w:rsid w:val="001F2C2D"/>
    <w:rsid w:val="001F5910"/>
    <w:rsid w:val="001F6CB9"/>
    <w:rsid w:val="002140F3"/>
    <w:rsid w:val="00216935"/>
    <w:rsid w:val="00220CC0"/>
    <w:rsid w:val="00222877"/>
    <w:rsid w:val="00230E7A"/>
    <w:rsid w:val="00234508"/>
    <w:rsid w:val="002369AF"/>
    <w:rsid w:val="00243497"/>
    <w:rsid w:val="00244C38"/>
    <w:rsid w:val="00245843"/>
    <w:rsid w:val="00252FA7"/>
    <w:rsid w:val="002647E4"/>
    <w:rsid w:val="0027012C"/>
    <w:rsid w:val="002703B0"/>
    <w:rsid w:val="00271B27"/>
    <w:rsid w:val="00273335"/>
    <w:rsid w:val="0027567C"/>
    <w:rsid w:val="00275931"/>
    <w:rsid w:val="00287561"/>
    <w:rsid w:val="002A302E"/>
    <w:rsid w:val="002B1D5E"/>
    <w:rsid w:val="002B39C6"/>
    <w:rsid w:val="002B52D5"/>
    <w:rsid w:val="002D1588"/>
    <w:rsid w:val="002D15C3"/>
    <w:rsid w:val="002D17EB"/>
    <w:rsid w:val="002D1D99"/>
    <w:rsid w:val="002E1124"/>
    <w:rsid w:val="002E19DF"/>
    <w:rsid w:val="002E2578"/>
    <w:rsid w:val="002E34D1"/>
    <w:rsid w:val="002E664E"/>
    <w:rsid w:val="002E761D"/>
    <w:rsid w:val="002E792D"/>
    <w:rsid w:val="002F3EEE"/>
    <w:rsid w:val="002F5F1A"/>
    <w:rsid w:val="003004A8"/>
    <w:rsid w:val="00306AFA"/>
    <w:rsid w:val="00313A9C"/>
    <w:rsid w:val="00317767"/>
    <w:rsid w:val="00322AAD"/>
    <w:rsid w:val="00323142"/>
    <w:rsid w:val="00325F4A"/>
    <w:rsid w:val="0032649C"/>
    <w:rsid w:val="0033259C"/>
    <w:rsid w:val="0033282B"/>
    <w:rsid w:val="003353BB"/>
    <w:rsid w:val="003422AC"/>
    <w:rsid w:val="00343606"/>
    <w:rsid w:val="00361E2E"/>
    <w:rsid w:val="0036255F"/>
    <w:rsid w:val="0036541A"/>
    <w:rsid w:val="00366C6C"/>
    <w:rsid w:val="003678A0"/>
    <w:rsid w:val="0036794F"/>
    <w:rsid w:val="00370729"/>
    <w:rsid w:val="00376D09"/>
    <w:rsid w:val="0037745E"/>
    <w:rsid w:val="003816A6"/>
    <w:rsid w:val="00384B73"/>
    <w:rsid w:val="00386186"/>
    <w:rsid w:val="003878BC"/>
    <w:rsid w:val="00387F94"/>
    <w:rsid w:val="00391773"/>
    <w:rsid w:val="00392976"/>
    <w:rsid w:val="003A7C40"/>
    <w:rsid w:val="003C3014"/>
    <w:rsid w:val="003C38A0"/>
    <w:rsid w:val="003D7387"/>
    <w:rsid w:val="003E04B1"/>
    <w:rsid w:val="003E2356"/>
    <w:rsid w:val="003E3AD4"/>
    <w:rsid w:val="003E5140"/>
    <w:rsid w:val="003E572B"/>
    <w:rsid w:val="003F1C98"/>
    <w:rsid w:val="003F5006"/>
    <w:rsid w:val="003F5707"/>
    <w:rsid w:val="003F7E44"/>
    <w:rsid w:val="00400170"/>
    <w:rsid w:val="00401DF1"/>
    <w:rsid w:val="00406C26"/>
    <w:rsid w:val="00411F90"/>
    <w:rsid w:val="0041335D"/>
    <w:rsid w:val="004176E2"/>
    <w:rsid w:val="00420A74"/>
    <w:rsid w:val="00424C5C"/>
    <w:rsid w:val="004257DA"/>
    <w:rsid w:val="00431B74"/>
    <w:rsid w:val="00437BAD"/>
    <w:rsid w:val="00444390"/>
    <w:rsid w:val="004572FC"/>
    <w:rsid w:val="00457719"/>
    <w:rsid w:val="00461220"/>
    <w:rsid w:val="00465603"/>
    <w:rsid w:val="00466A54"/>
    <w:rsid w:val="00477783"/>
    <w:rsid w:val="0048591F"/>
    <w:rsid w:val="0048675B"/>
    <w:rsid w:val="00487C7F"/>
    <w:rsid w:val="00491D5A"/>
    <w:rsid w:val="004921DC"/>
    <w:rsid w:val="004938FB"/>
    <w:rsid w:val="00494F04"/>
    <w:rsid w:val="004963D2"/>
    <w:rsid w:val="004A2E38"/>
    <w:rsid w:val="004A5CED"/>
    <w:rsid w:val="004A7038"/>
    <w:rsid w:val="004A7D07"/>
    <w:rsid w:val="004B0578"/>
    <w:rsid w:val="004B7F86"/>
    <w:rsid w:val="004C4E65"/>
    <w:rsid w:val="004C708F"/>
    <w:rsid w:val="004D0E7E"/>
    <w:rsid w:val="004D0EBB"/>
    <w:rsid w:val="004D2981"/>
    <w:rsid w:val="004D3310"/>
    <w:rsid w:val="004E504E"/>
    <w:rsid w:val="004F5F75"/>
    <w:rsid w:val="00502765"/>
    <w:rsid w:val="00506074"/>
    <w:rsid w:val="00507CF3"/>
    <w:rsid w:val="00521C0D"/>
    <w:rsid w:val="00523E57"/>
    <w:rsid w:val="00527315"/>
    <w:rsid w:val="00531515"/>
    <w:rsid w:val="005324B2"/>
    <w:rsid w:val="0053540C"/>
    <w:rsid w:val="00542E88"/>
    <w:rsid w:val="00544901"/>
    <w:rsid w:val="00544C6D"/>
    <w:rsid w:val="00550C0C"/>
    <w:rsid w:val="005619AD"/>
    <w:rsid w:val="00572A99"/>
    <w:rsid w:val="00581902"/>
    <w:rsid w:val="00584386"/>
    <w:rsid w:val="00586367"/>
    <w:rsid w:val="00592A38"/>
    <w:rsid w:val="00594F91"/>
    <w:rsid w:val="0059624E"/>
    <w:rsid w:val="005B183C"/>
    <w:rsid w:val="005B5EA2"/>
    <w:rsid w:val="005B63A2"/>
    <w:rsid w:val="005B7481"/>
    <w:rsid w:val="005B7D01"/>
    <w:rsid w:val="005C085C"/>
    <w:rsid w:val="005C4C0C"/>
    <w:rsid w:val="005C56F3"/>
    <w:rsid w:val="005D2C3C"/>
    <w:rsid w:val="005D4E56"/>
    <w:rsid w:val="005E1479"/>
    <w:rsid w:val="005E2A5D"/>
    <w:rsid w:val="005F23C0"/>
    <w:rsid w:val="005F46DA"/>
    <w:rsid w:val="005F534D"/>
    <w:rsid w:val="005F56E1"/>
    <w:rsid w:val="006020C6"/>
    <w:rsid w:val="00606445"/>
    <w:rsid w:val="00610725"/>
    <w:rsid w:val="006116ED"/>
    <w:rsid w:val="00617BF0"/>
    <w:rsid w:val="00621585"/>
    <w:rsid w:val="00624160"/>
    <w:rsid w:val="00625A12"/>
    <w:rsid w:val="00625CCA"/>
    <w:rsid w:val="00625FBF"/>
    <w:rsid w:val="00626574"/>
    <w:rsid w:val="00633B9C"/>
    <w:rsid w:val="0063478A"/>
    <w:rsid w:val="006379E8"/>
    <w:rsid w:val="00637E06"/>
    <w:rsid w:val="0064109E"/>
    <w:rsid w:val="00643F7D"/>
    <w:rsid w:val="00644960"/>
    <w:rsid w:val="00652AD2"/>
    <w:rsid w:val="00652C33"/>
    <w:rsid w:val="00656CD0"/>
    <w:rsid w:val="00660ED5"/>
    <w:rsid w:val="00661E00"/>
    <w:rsid w:val="00662853"/>
    <w:rsid w:val="00664494"/>
    <w:rsid w:val="00666A82"/>
    <w:rsid w:val="00681475"/>
    <w:rsid w:val="0068403F"/>
    <w:rsid w:val="00692EB1"/>
    <w:rsid w:val="00693455"/>
    <w:rsid w:val="00695992"/>
    <w:rsid w:val="0069666C"/>
    <w:rsid w:val="006A5F89"/>
    <w:rsid w:val="006A7588"/>
    <w:rsid w:val="006A767C"/>
    <w:rsid w:val="006B08F3"/>
    <w:rsid w:val="006B5FFE"/>
    <w:rsid w:val="006C0AC8"/>
    <w:rsid w:val="006C293E"/>
    <w:rsid w:val="006D58A2"/>
    <w:rsid w:val="006D61C0"/>
    <w:rsid w:val="006E17B0"/>
    <w:rsid w:val="006E276E"/>
    <w:rsid w:val="006E2E4E"/>
    <w:rsid w:val="006E4C96"/>
    <w:rsid w:val="006E71D4"/>
    <w:rsid w:val="006F2187"/>
    <w:rsid w:val="006F651B"/>
    <w:rsid w:val="006F7946"/>
    <w:rsid w:val="0070174B"/>
    <w:rsid w:val="00702446"/>
    <w:rsid w:val="0070249F"/>
    <w:rsid w:val="00705A86"/>
    <w:rsid w:val="00705DE4"/>
    <w:rsid w:val="007071E6"/>
    <w:rsid w:val="007115E8"/>
    <w:rsid w:val="007143BA"/>
    <w:rsid w:val="007176A9"/>
    <w:rsid w:val="00724C53"/>
    <w:rsid w:val="00726EA1"/>
    <w:rsid w:val="007322E6"/>
    <w:rsid w:val="007341E7"/>
    <w:rsid w:val="0073441A"/>
    <w:rsid w:val="0073511C"/>
    <w:rsid w:val="00741EC3"/>
    <w:rsid w:val="00743CD3"/>
    <w:rsid w:val="00743E0B"/>
    <w:rsid w:val="00754832"/>
    <w:rsid w:val="00757CBB"/>
    <w:rsid w:val="007639A8"/>
    <w:rsid w:val="00775C4D"/>
    <w:rsid w:val="00776071"/>
    <w:rsid w:val="00785CE9"/>
    <w:rsid w:val="007B09C2"/>
    <w:rsid w:val="007B253E"/>
    <w:rsid w:val="007B41CA"/>
    <w:rsid w:val="007B4CE5"/>
    <w:rsid w:val="007C0032"/>
    <w:rsid w:val="007C22F4"/>
    <w:rsid w:val="007C35B4"/>
    <w:rsid w:val="007C3FAE"/>
    <w:rsid w:val="007C453A"/>
    <w:rsid w:val="007C5585"/>
    <w:rsid w:val="007D6905"/>
    <w:rsid w:val="007E1899"/>
    <w:rsid w:val="007E5838"/>
    <w:rsid w:val="007F6BCC"/>
    <w:rsid w:val="00803A98"/>
    <w:rsid w:val="00805245"/>
    <w:rsid w:val="00805586"/>
    <w:rsid w:val="00807365"/>
    <w:rsid w:val="00807A2D"/>
    <w:rsid w:val="00812D9A"/>
    <w:rsid w:val="008149E7"/>
    <w:rsid w:val="00830C5F"/>
    <w:rsid w:val="00837308"/>
    <w:rsid w:val="0084077C"/>
    <w:rsid w:val="00841995"/>
    <w:rsid w:val="0084237E"/>
    <w:rsid w:val="00843084"/>
    <w:rsid w:val="00845573"/>
    <w:rsid w:val="0085057F"/>
    <w:rsid w:val="00854480"/>
    <w:rsid w:val="0086327A"/>
    <w:rsid w:val="00864DD8"/>
    <w:rsid w:val="00867BBD"/>
    <w:rsid w:val="008760BA"/>
    <w:rsid w:val="00876516"/>
    <w:rsid w:val="0087724F"/>
    <w:rsid w:val="00885FC4"/>
    <w:rsid w:val="0089259E"/>
    <w:rsid w:val="00895F14"/>
    <w:rsid w:val="008A3FD4"/>
    <w:rsid w:val="008A5218"/>
    <w:rsid w:val="008A647A"/>
    <w:rsid w:val="008B03AB"/>
    <w:rsid w:val="008B10BF"/>
    <w:rsid w:val="008B6466"/>
    <w:rsid w:val="008B7791"/>
    <w:rsid w:val="008C0CB8"/>
    <w:rsid w:val="008C39F6"/>
    <w:rsid w:val="008C6682"/>
    <w:rsid w:val="008D27A2"/>
    <w:rsid w:val="008D4624"/>
    <w:rsid w:val="008D7597"/>
    <w:rsid w:val="008F0D6D"/>
    <w:rsid w:val="008F170F"/>
    <w:rsid w:val="00900149"/>
    <w:rsid w:val="009043FF"/>
    <w:rsid w:val="009056EF"/>
    <w:rsid w:val="00911C5C"/>
    <w:rsid w:val="00911E43"/>
    <w:rsid w:val="009137C5"/>
    <w:rsid w:val="00914E88"/>
    <w:rsid w:val="009218CE"/>
    <w:rsid w:val="00932EE2"/>
    <w:rsid w:val="00934E82"/>
    <w:rsid w:val="00940B92"/>
    <w:rsid w:val="00942CFB"/>
    <w:rsid w:val="00946723"/>
    <w:rsid w:val="00957B3C"/>
    <w:rsid w:val="009644B3"/>
    <w:rsid w:val="009726EA"/>
    <w:rsid w:val="00974634"/>
    <w:rsid w:val="00982824"/>
    <w:rsid w:val="0098573F"/>
    <w:rsid w:val="0099100B"/>
    <w:rsid w:val="0099226C"/>
    <w:rsid w:val="0099352D"/>
    <w:rsid w:val="0099522D"/>
    <w:rsid w:val="009A16EF"/>
    <w:rsid w:val="009A3A81"/>
    <w:rsid w:val="009A4565"/>
    <w:rsid w:val="009B0DE0"/>
    <w:rsid w:val="009C02EE"/>
    <w:rsid w:val="009C1D79"/>
    <w:rsid w:val="009C306C"/>
    <w:rsid w:val="009C32F1"/>
    <w:rsid w:val="009C55F0"/>
    <w:rsid w:val="009C573B"/>
    <w:rsid w:val="009D2241"/>
    <w:rsid w:val="009D302F"/>
    <w:rsid w:val="009E0DF3"/>
    <w:rsid w:val="009E1EA1"/>
    <w:rsid w:val="009E4183"/>
    <w:rsid w:val="00A0425E"/>
    <w:rsid w:val="00A04412"/>
    <w:rsid w:val="00A057AA"/>
    <w:rsid w:val="00A11C62"/>
    <w:rsid w:val="00A15E55"/>
    <w:rsid w:val="00A23468"/>
    <w:rsid w:val="00A363DF"/>
    <w:rsid w:val="00A40579"/>
    <w:rsid w:val="00A40CC2"/>
    <w:rsid w:val="00A42547"/>
    <w:rsid w:val="00A535E6"/>
    <w:rsid w:val="00A56EE8"/>
    <w:rsid w:val="00A6288F"/>
    <w:rsid w:val="00A6585C"/>
    <w:rsid w:val="00A67047"/>
    <w:rsid w:val="00A67614"/>
    <w:rsid w:val="00A71111"/>
    <w:rsid w:val="00A75AE8"/>
    <w:rsid w:val="00A762D0"/>
    <w:rsid w:val="00A7642B"/>
    <w:rsid w:val="00A7738E"/>
    <w:rsid w:val="00A9505D"/>
    <w:rsid w:val="00A963D3"/>
    <w:rsid w:val="00AA0DE2"/>
    <w:rsid w:val="00AA5300"/>
    <w:rsid w:val="00AC513F"/>
    <w:rsid w:val="00AD1853"/>
    <w:rsid w:val="00AD2864"/>
    <w:rsid w:val="00AE2CB7"/>
    <w:rsid w:val="00AE473A"/>
    <w:rsid w:val="00AE63EA"/>
    <w:rsid w:val="00AF3A4B"/>
    <w:rsid w:val="00AF548C"/>
    <w:rsid w:val="00AF72EC"/>
    <w:rsid w:val="00B0461D"/>
    <w:rsid w:val="00B161BB"/>
    <w:rsid w:val="00B16CBD"/>
    <w:rsid w:val="00B25687"/>
    <w:rsid w:val="00B26FA5"/>
    <w:rsid w:val="00B27A5D"/>
    <w:rsid w:val="00B31080"/>
    <w:rsid w:val="00B378BE"/>
    <w:rsid w:val="00B406FF"/>
    <w:rsid w:val="00B46C2F"/>
    <w:rsid w:val="00B50765"/>
    <w:rsid w:val="00B5370F"/>
    <w:rsid w:val="00B54B63"/>
    <w:rsid w:val="00B55C44"/>
    <w:rsid w:val="00B61188"/>
    <w:rsid w:val="00B6135B"/>
    <w:rsid w:val="00B6355E"/>
    <w:rsid w:val="00B64262"/>
    <w:rsid w:val="00B64FA2"/>
    <w:rsid w:val="00B7044C"/>
    <w:rsid w:val="00B707F7"/>
    <w:rsid w:val="00B714F8"/>
    <w:rsid w:val="00B77252"/>
    <w:rsid w:val="00B77F9B"/>
    <w:rsid w:val="00B81B5A"/>
    <w:rsid w:val="00B82ACB"/>
    <w:rsid w:val="00B846D8"/>
    <w:rsid w:val="00B91F50"/>
    <w:rsid w:val="00B942FC"/>
    <w:rsid w:val="00B96773"/>
    <w:rsid w:val="00B96DF4"/>
    <w:rsid w:val="00B96E6F"/>
    <w:rsid w:val="00BA34CA"/>
    <w:rsid w:val="00BA48FD"/>
    <w:rsid w:val="00BB27CC"/>
    <w:rsid w:val="00BC1BA1"/>
    <w:rsid w:val="00BC33E1"/>
    <w:rsid w:val="00BD22AF"/>
    <w:rsid w:val="00BD3415"/>
    <w:rsid w:val="00BE1538"/>
    <w:rsid w:val="00BE4188"/>
    <w:rsid w:val="00BF02D5"/>
    <w:rsid w:val="00BF3160"/>
    <w:rsid w:val="00BF5818"/>
    <w:rsid w:val="00BF7863"/>
    <w:rsid w:val="00C00545"/>
    <w:rsid w:val="00C01835"/>
    <w:rsid w:val="00C02C07"/>
    <w:rsid w:val="00C06CB9"/>
    <w:rsid w:val="00C076D2"/>
    <w:rsid w:val="00C13E53"/>
    <w:rsid w:val="00C1509A"/>
    <w:rsid w:val="00C220AB"/>
    <w:rsid w:val="00C2710C"/>
    <w:rsid w:val="00C30638"/>
    <w:rsid w:val="00C3069B"/>
    <w:rsid w:val="00C343F3"/>
    <w:rsid w:val="00C3698F"/>
    <w:rsid w:val="00C41436"/>
    <w:rsid w:val="00C41605"/>
    <w:rsid w:val="00C4380E"/>
    <w:rsid w:val="00C53F6A"/>
    <w:rsid w:val="00C54744"/>
    <w:rsid w:val="00C54B8A"/>
    <w:rsid w:val="00C605B8"/>
    <w:rsid w:val="00C7047D"/>
    <w:rsid w:val="00C7065D"/>
    <w:rsid w:val="00C71158"/>
    <w:rsid w:val="00C720E5"/>
    <w:rsid w:val="00C73F9E"/>
    <w:rsid w:val="00C75938"/>
    <w:rsid w:val="00C85961"/>
    <w:rsid w:val="00C9183B"/>
    <w:rsid w:val="00C96491"/>
    <w:rsid w:val="00CA2983"/>
    <w:rsid w:val="00CA72A7"/>
    <w:rsid w:val="00CA7D74"/>
    <w:rsid w:val="00CB0A47"/>
    <w:rsid w:val="00CB54ED"/>
    <w:rsid w:val="00CB64BC"/>
    <w:rsid w:val="00CB6F73"/>
    <w:rsid w:val="00CC00CF"/>
    <w:rsid w:val="00CC2012"/>
    <w:rsid w:val="00CC2C79"/>
    <w:rsid w:val="00CC3DF1"/>
    <w:rsid w:val="00CC5987"/>
    <w:rsid w:val="00CC6665"/>
    <w:rsid w:val="00CD2C0D"/>
    <w:rsid w:val="00CD7686"/>
    <w:rsid w:val="00CE36EB"/>
    <w:rsid w:val="00CE4B2A"/>
    <w:rsid w:val="00CF0347"/>
    <w:rsid w:val="00CF7B85"/>
    <w:rsid w:val="00D02995"/>
    <w:rsid w:val="00D02E0F"/>
    <w:rsid w:val="00D0323B"/>
    <w:rsid w:val="00D1114A"/>
    <w:rsid w:val="00D12231"/>
    <w:rsid w:val="00D15A0F"/>
    <w:rsid w:val="00D22F6B"/>
    <w:rsid w:val="00D31219"/>
    <w:rsid w:val="00D33E80"/>
    <w:rsid w:val="00D3552A"/>
    <w:rsid w:val="00D35668"/>
    <w:rsid w:val="00D37762"/>
    <w:rsid w:val="00D43D99"/>
    <w:rsid w:val="00D50E6D"/>
    <w:rsid w:val="00D51B6A"/>
    <w:rsid w:val="00D61202"/>
    <w:rsid w:val="00D6414B"/>
    <w:rsid w:val="00D77F02"/>
    <w:rsid w:val="00D85B36"/>
    <w:rsid w:val="00DA200E"/>
    <w:rsid w:val="00DA2075"/>
    <w:rsid w:val="00DA3474"/>
    <w:rsid w:val="00DA4B62"/>
    <w:rsid w:val="00DB7737"/>
    <w:rsid w:val="00DC1AEA"/>
    <w:rsid w:val="00DC1F7A"/>
    <w:rsid w:val="00DC3CC3"/>
    <w:rsid w:val="00DD2C37"/>
    <w:rsid w:val="00DD6DA4"/>
    <w:rsid w:val="00DE2297"/>
    <w:rsid w:val="00DE26DB"/>
    <w:rsid w:val="00DF249C"/>
    <w:rsid w:val="00DF584A"/>
    <w:rsid w:val="00E11C44"/>
    <w:rsid w:val="00E16D3E"/>
    <w:rsid w:val="00E21250"/>
    <w:rsid w:val="00E239FC"/>
    <w:rsid w:val="00E403E8"/>
    <w:rsid w:val="00E45CCE"/>
    <w:rsid w:val="00E51BA8"/>
    <w:rsid w:val="00E54BB4"/>
    <w:rsid w:val="00E552F7"/>
    <w:rsid w:val="00E56BE1"/>
    <w:rsid w:val="00E57E73"/>
    <w:rsid w:val="00E60710"/>
    <w:rsid w:val="00E61AB7"/>
    <w:rsid w:val="00E61AEA"/>
    <w:rsid w:val="00E708CB"/>
    <w:rsid w:val="00E72280"/>
    <w:rsid w:val="00E734B9"/>
    <w:rsid w:val="00E747ED"/>
    <w:rsid w:val="00E74A88"/>
    <w:rsid w:val="00E771A5"/>
    <w:rsid w:val="00E779E3"/>
    <w:rsid w:val="00E8081D"/>
    <w:rsid w:val="00E83EF7"/>
    <w:rsid w:val="00EA173B"/>
    <w:rsid w:val="00EA294D"/>
    <w:rsid w:val="00EA3AB6"/>
    <w:rsid w:val="00EB1602"/>
    <w:rsid w:val="00EC1B12"/>
    <w:rsid w:val="00EC2FCA"/>
    <w:rsid w:val="00EC5A2B"/>
    <w:rsid w:val="00EC7A68"/>
    <w:rsid w:val="00ED2DE6"/>
    <w:rsid w:val="00ED4FF0"/>
    <w:rsid w:val="00EE09EC"/>
    <w:rsid w:val="00EE2D0B"/>
    <w:rsid w:val="00EE66F5"/>
    <w:rsid w:val="00EE7D2F"/>
    <w:rsid w:val="00EF2F88"/>
    <w:rsid w:val="00EF7F58"/>
    <w:rsid w:val="00F00496"/>
    <w:rsid w:val="00F07186"/>
    <w:rsid w:val="00F11010"/>
    <w:rsid w:val="00F168E9"/>
    <w:rsid w:val="00F17F7D"/>
    <w:rsid w:val="00F21C95"/>
    <w:rsid w:val="00F225CF"/>
    <w:rsid w:val="00F27F71"/>
    <w:rsid w:val="00F35CF3"/>
    <w:rsid w:val="00F36B73"/>
    <w:rsid w:val="00F36BD6"/>
    <w:rsid w:val="00F40D16"/>
    <w:rsid w:val="00F42094"/>
    <w:rsid w:val="00F45C47"/>
    <w:rsid w:val="00F4602B"/>
    <w:rsid w:val="00F55DF8"/>
    <w:rsid w:val="00F577D3"/>
    <w:rsid w:val="00F60218"/>
    <w:rsid w:val="00F6521B"/>
    <w:rsid w:val="00F8059E"/>
    <w:rsid w:val="00F82032"/>
    <w:rsid w:val="00F832F0"/>
    <w:rsid w:val="00F849AC"/>
    <w:rsid w:val="00FA7D6B"/>
    <w:rsid w:val="00FB5A48"/>
    <w:rsid w:val="00FC173F"/>
    <w:rsid w:val="00FC1B45"/>
    <w:rsid w:val="00FC32F4"/>
    <w:rsid w:val="00FC5DCD"/>
    <w:rsid w:val="00FC6A66"/>
    <w:rsid w:val="00FD47ED"/>
    <w:rsid w:val="00FD7441"/>
    <w:rsid w:val="00FF13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49E7"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149E7"/>
    <w:rPr>
      <w:rFonts w:ascii="Symbol" w:hAnsi="Symbol" w:cs="OpenSymbol"/>
    </w:rPr>
  </w:style>
  <w:style w:type="character" w:customStyle="1" w:styleId="WW8Num1z1">
    <w:name w:val="WW8Num1z1"/>
    <w:rsid w:val="008149E7"/>
    <w:rPr>
      <w:rFonts w:ascii="OpenSymbol" w:hAnsi="OpenSymbol" w:cs="OpenSymbol"/>
    </w:rPr>
  </w:style>
  <w:style w:type="character" w:customStyle="1" w:styleId="WW8Num2z0">
    <w:name w:val="WW8Num2z0"/>
    <w:rsid w:val="008149E7"/>
    <w:rPr>
      <w:rFonts w:ascii="Symbol" w:hAnsi="Symbol" w:cs="OpenSymbol"/>
    </w:rPr>
  </w:style>
  <w:style w:type="character" w:customStyle="1" w:styleId="WW8Num2z1">
    <w:name w:val="WW8Num2z1"/>
    <w:rsid w:val="008149E7"/>
    <w:rPr>
      <w:rFonts w:ascii="OpenSymbol" w:hAnsi="OpenSymbol" w:cs="OpenSymbol"/>
    </w:rPr>
  </w:style>
  <w:style w:type="character" w:customStyle="1" w:styleId="Absatz-Standardschriftart">
    <w:name w:val="Absatz-Standardschriftart"/>
    <w:rsid w:val="008149E7"/>
  </w:style>
  <w:style w:type="character" w:customStyle="1" w:styleId="WW-Absatz-Standardschriftart">
    <w:name w:val="WW-Absatz-Standardschriftart"/>
    <w:rsid w:val="008149E7"/>
  </w:style>
  <w:style w:type="character" w:customStyle="1" w:styleId="WW-Absatz-Standardschriftart1">
    <w:name w:val="WW-Absatz-Standardschriftart1"/>
    <w:rsid w:val="008149E7"/>
  </w:style>
  <w:style w:type="character" w:customStyle="1" w:styleId="WW-Absatz-Standardschriftart11">
    <w:name w:val="WW-Absatz-Standardschriftart11"/>
    <w:rsid w:val="008149E7"/>
  </w:style>
  <w:style w:type="character" w:customStyle="1" w:styleId="WW8Num3z0">
    <w:name w:val="WW8Num3z0"/>
    <w:rsid w:val="008149E7"/>
    <w:rPr>
      <w:rFonts w:ascii="Symbol" w:hAnsi="Symbol" w:cs="OpenSymbol"/>
    </w:rPr>
  </w:style>
  <w:style w:type="character" w:customStyle="1" w:styleId="WW8Num3z1">
    <w:name w:val="WW8Num3z1"/>
    <w:rsid w:val="008149E7"/>
    <w:rPr>
      <w:rFonts w:ascii="OpenSymbol" w:hAnsi="OpenSymbol" w:cs="OpenSymbol"/>
    </w:rPr>
  </w:style>
  <w:style w:type="character" w:customStyle="1" w:styleId="WW-Absatz-Standardschriftart111">
    <w:name w:val="WW-Absatz-Standardschriftart111"/>
    <w:rsid w:val="008149E7"/>
  </w:style>
  <w:style w:type="character" w:customStyle="1" w:styleId="Bullets">
    <w:name w:val="Bullets"/>
    <w:rsid w:val="008149E7"/>
    <w:rPr>
      <w:rFonts w:ascii="OpenSymbol" w:eastAsia="OpenSymbol" w:hAnsi="OpenSymbol" w:cs="OpenSymbol"/>
    </w:rPr>
  </w:style>
  <w:style w:type="character" w:styleId="Hyperlink">
    <w:name w:val="Hyperlink"/>
    <w:rsid w:val="008149E7"/>
    <w:rPr>
      <w:color w:val="000080"/>
      <w:u w:val="single"/>
    </w:rPr>
  </w:style>
  <w:style w:type="paragraph" w:customStyle="1" w:styleId="Heading">
    <w:name w:val="Heading"/>
    <w:basedOn w:val="WW-Default"/>
    <w:next w:val="BodyText"/>
    <w:rsid w:val="008149E7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WW-Default"/>
    <w:rsid w:val="008149E7"/>
    <w:pPr>
      <w:spacing w:after="120"/>
    </w:pPr>
  </w:style>
  <w:style w:type="paragraph" w:styleId="List">
    <w:name w:val="List"/>
    <w:basedOn w:val="BodyText"/>
    <w:rsid w:val="008149E7"/>
    <w:rPr>
      <w:rFonts w:cs="Tahoma"/>
    </w:rPr>
  </w:style>
  <w:style w:type="paragraph" w:styleId="Caption">
    <w:name w:val="caption"/>
    <w:basedOn w:val="WW-Default"/>
    <w:qFormat/>
    <w:rsid w:val="008149E7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WW-Default"/>
    <w:rsid w:val="008149E7"/>
    <w:pPr>
      <w:suppressLineNumbers/>
    </w:pPr>
    <w:rPr>
      <w:rFonts w:cs="Tahoma"/>
    </w:rPr>
  </w:style>
  <w:style w:type="paragraph" w:customStyle="1" w:styleId="WW-Default">
    <w:name w:val="WW-Default"/>
    <w:rsid w:val="008149E7"/>
    <w:pPr>
      <w:widowControl w:val="0"/>
      <w:suppressAutoHyphens/>
    </w:pPr>
    <w:rPr>
      <w:rFonts w:ascii="Tahoma" w:eastAsia="Lucida Sans Unicode" w:hAnsi="Tahoma"/>
      <w:kern w:val="1"/>
      <w:lang w:val="en-US"/>
    </w:rPr>
  </w:style>
  <w:style w:type="paragraph" w:customStyle="1" w:styleId="TableContents">
    <w:name w:val="Table Contents"/>
    <w:basedOn w:val="WW-Default"/>
    <w:rsid w:val="008149E7"/>
    <w:pPr>
      <w:suppressLineNumbers/>
    </w:pPr>
  </w:style>
  <w:style w:type="paragraph" w:customStyle="1" w:styleId="BodyText1">
    <w:name w:val="Body Text 1"/>
    <w:basedOn w:val="WW-Default"/>
    <w:rsid w:val="008149E7"/>
    <w:pPr>
      <w:tabs>
        <w:tab w:val="left" w:pos="2160"/>
        <w:tab w:val="right" w:pos="6480"/>
      </w:tabs>
      <w:spacing w:before="240" w:after="40" w:line="220" w:lineRule="atLeast"/>
    </w:pPr>
    <w:rPr>
      <w:rFonts w:ascii="Times New Roman" w:hAnsi="Times New Roman"/>
      <w:sz w:val="22"/>
    </w:rPr>
  </w:style>
  <w:style w:type="paragraph" w:customStyle="1" w:styleId="TableHeading">
    <w:name w:val="Table Heading"/>
    <w:basedOn w:val="TableContents"/>
    <w:rsid w:val="008149E7"/>
    <w:pPr>
      <w:jc w:val="center"/>
    </w:pPr>
    <w:rPr>
      <w:b/>
      <w:bCs/>
    </w:rPr>
  </w:style>
  <w:style w:type="paragraph" w:styleId="Header">
    <w:name w:val="header"/>
    <w:basedOn w:val="Normal"/>
    <w:rsid w:val="008149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49E7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F17F7D"/>
  </w:style>
  <w:style w:type="character" w:styleId="Strong">
    <w:name w:val="Strong"/>
    <w:uiPriority w:val="22"/>
    <w:qFormat/>
    <w:rsid w:val="007115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5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ANDABAZAR.COM" TargetMode="External"/><Relationship Id="rId13" Type="http://schemas.openxmlformats.org/officeDocument/2006/relationships/hyperlink" Target="http://www.auctionsguru.com/LookAhea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m.abpweddings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fortuneindi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2online.com/" TargetMode="External"/><Relationship Id="rId14" Type="http://schemas.openxmlformats.org/officeDocument/2006/relationships/hyperlink" Target="http://ebela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Web Developer</vt:lpstr>
    </vt:vector>
  </TitlesOfParts>
  <Company/>
  <LinksUpToDate>false</LinksUpToDate>
  <CharactersWithSpaces>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Web Developer</dc:title>
  <dc:creator>Soumen Shit</dc:creator>
  <cp:keywords>PHP Developer, Open Source Developer</cp:keywords>
  <cp:lastModifiedBy>Soumen Shit</cp:lastModifiedBy>
  <cp:revision>257</cp:revision>
  <cp:lastPrinted>2112-12-31T18:30:00Z</cp:lastPrinted>
  <dcterms:created xsi:type="dcterms:W3CDTF">2014-05-20T06:30:00Z</dcterms:created>
  <dcterms:modified xsi:type="dcterms:W3CDTF">2017-04-14T09:54:00Z</dcterms:modified>
</cp:coreProperties>
</file>