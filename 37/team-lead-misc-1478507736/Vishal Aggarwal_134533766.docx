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070B" w:rsidRPr="008F1883" w:rsidRDefault="0081070B" w:rsidP="00B60B4F">
      <w:pPr>
        <w:pStyle w:val="Title"/>
        <w:jc w:val="left"/>
        <w:rPr>
          <w:rStyle w:val="Strong"/>
          <w:rFonts w:ascii="Verdana" w:eastAsia="Batang" w:hAnsi="Verdana"/>
          <w:b/>
          <w:bCs/>
        </w:rPr>
      </w:pPr>
    </w:p>
    <w:p w:rsidR="00AD643B" w:rsidRPr="008F1883" w:rsidRDefault="00BD1A51" w:rsidP="00B60B4F">
      <w:pPr>
        <w:pStyle w:val="Title"/>
        <w:jc w:val="left"/>
        <w:rPr>
          <w:rStyle w:val="Strong"/>
          <w:rFonts w:ascii="Verdana" w:eastAsia="Batang" w:hAnsi="Verdana"/>
          <w:b/>
          <w:bCs/>
        </w:rPr>
      </w:pPr>
      <w:r w:rsidRPr="008F1883">
        <w:rPr>
          <w:rFonts w:ascii="Verdana" w:hAnsi="Verdana"/>
          <w:i/>
          <w:noProof/>
        </w:rPr>
        <w:t>Vishal Aggarwal</w:t>
      </w:r>
      <w:r w:rsidR="00E7652B" w:rsidRPr="008F1883">
        <w:rPr>
          <w:rFonts w:ascii="Verdana" w:hAnsi="Verdana"/>
          <w:i/>
          <w:noProof/>
        </w:rPr>
        <w:tab/>
      </w:r>
      <w:r w:rsidR="00E7652B" w:rsidRPr="008F1883">
        <w:rPr>
          <w:rFonts w:ascii="Verdana" w:hAnsi="Verdana"/>
          <w:i/>
          <w:noProof/>
        </w:rPr>
        <w:tab/>
      </w:r>
      <w:r w:rsidR="00E7652B" w:rsidRPr="008F1883">
        <w:rPr>
          <w:rFonts w:ascii="Verdana" w:hAnsi="Verdana"/>
          <w:i/>
          <w:noProof/>
        </w:rPr>
        <w:tab/>
      </w:r>
      <w:r w:rsidR="00E7652B" w:rsidRPr="008F1883">
        <w:rPr>
          <w:rFonts w:ascii="Verdana" w:hAnsi="Verdana"/>
          <w:i/>
          <w:noProof/>
        </w:rPr>
        <w:tab/>
      </w:r>
      <w:r w:rsidR="00E7652B" w:rsidRPr="008F1883">
        <w:rPr>
          <w:rFonts w:ascii="Verdana" w:hAnsi="Verdana"/>
          <w:i/>
          <w:noProof/>
        </w:rPr>
        <w:tab/>
      </w:r>
      <w:r w:rsidR="00E7652B" w:rsidRPr="008F1883">
        <w:rPr>
          <w:rFonts w:ascii="Verdana" w:hAnsi="Verdana"/>
          <w:i/>
          <w:noProof/>
        </w:rPr>
        <w:tab/>
      </w:r>
      <w:r w:rsidR="00EF091B" w:rsidRPr="008F1883">
        <w:rPr>
          <w:rFonts w:ascii="Verdana" w:hAnsi="Verdana"/>
          <w:i/>
          <w:noProof/>
        </w:rPr>
        <w:t xml:space="preserve">Mobile : </w:t>
      </w:r>
      <w:r w:rsidR="00B23DE8" w:rsidRPr="008F1883">
        <w:rPr>
          <w:rFonts w:ascii="Verdana" w:hAnsi="Verdana"/>
          <w:i/>
          <w:noProof/>
        </w:rPr>
        <w:t>+91</w:t>
      </w:r>
      <w:r w:rsidRPr="008F1883">
        <w:rPr>
          <w:rFonts w:ascii="Verdana" w:hAnsi="Verdana"/>
          <w:i/>
          <w:noProof/>
        </w:rPr>
        <w:t>7840051964</w:t>
      </w:r>
    </w:p>
    <w:p w:rsidR="0098132C" w:rsidRPr="008F1883" w:rsidRDefault="0098132C">
      <w:pPr>
        <w:jc w:val="both"/>
        <w:rPr>
          <w:rFonts w:ascii="Verdana" w:hAnsi="Verdana" w:cs="Arial"/>
          <w:sz w:val="20"/>
          <w:szCs w:val="20"/>
        </w:rPr>
      </w:pPr>
      <w:r w:rsidRPr="008F1883">
        <w:rPr>
          <w:rFonts w:ascii="Verdana" w:hAnsi="Verdana"/>
          <w:sz w:val="20"/>
          <w:szCs w:val="20"/>
        </w:rPr>
        <w:t>RC 18, Subhash Park II,</w:t>
      </w:r>
      <w:r w:rsidRPr="008F1883">
        <w:rPr>
          <w:rFonts w:ascii="Verdana" w:hAnsi="Verdana"/>
          <w:sz w:val="20"/>
          <w:szCs w:val="20"/>
        </w:rPr>
        <w:tab/>
      </w:r>
      <w:r w:rsidR="00ED25BB" w:rsidRPr="008F1883">
        <w:rPr>
          <w:rFonts w:ascii="Verdana" w:hAnsi="Verdana" w:cs="Arial"/>
          <w:sz w:val="20"/>
          <w:szCs w:val="20"/>
        </w:rPr>
        <w:tab/>
      </w:r>
      <w:r w:rsidR="00ED25BB" w:rsidRPr="008F1883">
        <w:rPr>
          <w:rFonts w:ascii="Verdana" w:hAnsi="Verdana" w:cs="Arial"/>
          <w:sz w:val="20"/>
          <w:szCs w:val="20"/>
        </w:rPr>
        <w:tab/>
      </w:r>
      <w:r w:rsidR="00ED25BB" w:rsidRPr="008F1883">
        <w:rPr>
          <w:rFonts w:ascii="Verdana" w:hAnsi="Verdana" w:cs="Arial"/>
          <w:sz w:val="20"/>
          <w:szCs w:val="20"/>
        </w:rPr>
        <w:tab/>
      </w:r>
      <w:r w:rsidR="00ED25BB" w:rsidRPr="008F1883">
        <w:rPr>
          <w:rFonts w:ascii="Verdana" w:hAnsi="Verdana" w:cs="Arial"/>
          <w:sz w:val="20"/>
          <w:szCs w:val="20"/>
        </w:rPr>
        <w:tab/>
      </w:r>
      <w:r w:rsidR="00E7652B" w:rsidRPr="008F1883">
        <w:rPr>
          <w:rFonts w:ascii="Verdana" w:hAnsi="Verdana" w:cs="Arial"/>
          <w:b/>
          <w:sz w:val="20"/>
          <w:szCs w:val="20"/>
        </w:rPr>
        <w:t>Email :</w:t>
      </w:r>
      <w:r w:rsidR="00E7652B" w:rsidRPr="008F1883">
        <w:rPr>
          <w:rFonts w:ascii="Verdana" w:hAnsi="Verdana" w:cs="Arial"/>
          <w:sz w:val="20"/>
          <w:szCs w:val="20"/>
        </w:rPr>
        <w:t xml:space="preserve"> </w:t>
      </w:r>
      <w:hyperlink r:id="rId7" w:history="1">
        <w:r w:rsidRPr="008F1883">
          <w:rPr>
            <w:rStyle w:val="Hyperlink"/>
            <w:rFonts w:ascii="Verdana" w:hAnsi="Verdana" w:cs="Arial"/>
            <w:sz w:val="20"/>
            <w:szCs w:val="20"/>
          </w:rPr>
          <w:t>vishal_garg_23@yahoo.com</w:t>
        </w:r>
      </w:hyperlink>
    </w:p>
    <w:p w:rsidR="00B03F31" w:rsidRPr="008F1883" w:rsidRDefault="0098132C">
      <w:pPr>
        <w:jc w:val="both"/>
        <w:rPr>
          <w:rFonts w:ascii="Verdana" w:hAnsi="Verdana" w:cs="Arial"/>
          <w:sz w:val="20"/>
          <w:szCs w:val="20"/>
        </w:rPr>
      </w:pPr>
      <w:r w:rsidRPr="008F1883">
        <w:rPr>
          <w:rFonts w:ascii="Verdana" w:hAnsi="Verdana"/>
          <w:sz w:val="20"/>
          <w:szCs w:val="20"/>
        </w:rPr>
        <w:t>Near New Durga Mandir, Khora Colony</w:t>
      </w:r>
      <w:r w:rsidR="00E7652B" w:rsidRPr="008F1883">
        <w:rPr>
          <w:rFonts w:ascii="Verdana" w:hAnsi="Verdana" w:cs="Arial"/>
          <w:sz w:val="20"/>
          <w:szCs w:val="20"/>
        </w:rPr>
        <w:t xml:space="preserve">   </w:t>
      </w:r>
    </w:p>
    <w:p w:rsidR="00AD643B" w:rsidRPr="008F1883" w:rsidRDefault="00E85F72">
      <w:pPr>
        <w:jc w:val="both"/>
        <w:rPr>
          <w:rFonts w:ascii="Verdana" w:hAnsi="Verdana" w:cs="Arial"/>
          <w:sz w:val="20"/>
          <w:szCs w:val="20"/>
        </w:rPr>
      </w:pPr>
      <w:r w:rsidRPr="008F1883">
        <w:rPr>
          <w:rFonts w:ascii="Verdana" w:hAnsi="Verdana" w:cs="Arial"/>
          <w:sz w:val="20"/>
          <w:szCs w:val="20"/>
        </w:rPr>
        <w:t>Ghaziabad, UP-201</w:t>
      </w:r>
      <w:r w:rsidR="0098132C" w:rsidRPr="008F1883">
        <w:rPr>
          <w:rFonts w:ascii="Verdana" w:hAnsi="Verdana" w:cs="Arial"/>
          <w:sz w:val="20"/>
          <w:szCs w:val="20"/>
        </w:rPr>
        <w:t>005</w:t>
      </w:r>
    </w:p>
    <w:p w:rsidR="002E08E5" w:rsidRPr="008F1883" w:rsidRDefault="00AD643B" w:rsidP="003865B4">
      <w:pPr>
        <w:tabs>
          <w:tab w:val="left" w:pos="6255"/>
        </w:tabs>
        <w:jc w:val="both"/>
        <w:rPr>
          <w:rFonts w:ascii="Verdana" w:hAnsi="Verdana"/>
          <w:b/>
          <w:caps/>
          <w:color w:val="000080"/>
          <w:sz w:val="20"/>
          <w:szCs w:val="20"/>
        </w:rPr>
      </w:pPr>
      <w:r w:rsidRPr="008F1883">
        <w:rPr>
          <w:rFonts w:ascii="Verdana" w:hAnsi="Verdana" w:cs="Arial"/>
          <w:sz w:val="20"/>
          <w:szCs w:val="20"/>
        </w:rPr>
        <w:tab/>
      </w:r>
    </w:p>
    <w:p w:rsidR="002E08E5"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p>
    <w:p w:rsidR="003865B4" w:rsidRPr="008F1883" w:rsidRDefault="003865B4"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p>
    <w:p w:rsidR="003865B4"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t>objective</w:t>
      </w:r>
    </w:p>
    <w:p w:rsidR="002E08E5" w:rsidRPr="008F1883" w:rsidRDefault="002E08E5" w:rsidP="002E08E5">
      <w:pPr>
        <w:widowControl w:val="0"/>
        <w:autoSpaceDE w:val="0"/>
        <w:jc w:val="both"/>
        <w:rPr>
          <w:rFonts w:ascii="Verdana" w:hAnsi="Verdana"/>
          <w:sz w:val="20"/>
          <w:szCs w:val="20"/>
        </w:rPr>
      </w:pPr>
    </w:p>
    <w:p w:rsidR="002E08E5" w:rsidRPr="008F1883" w:rsidRDefault="002534A0" w:rsidP="002E08E5">
      <w:pPr>
        <w:pStyle w:val="BodyText"/>
        <w:rPr>
          <w:rFonts w:ascii="Verdana" w:hAnsi="Verdana" w:cs="Times New Roman"/>
          <w:sz w:val="20"/>
          <w:szCs w:val="20"/>
        </w:rPr>
      </w:pPr>
      <w:r w:rsidRPr="008F1883">
        <w:rPr>
          <w:rFonts w:ascii="Verdana" w:hAnsi="Verdana" w:cs="Times New Roman"/>
          <w:sz w:val="20"/>
          <w:szCs w:val="20"/>
        </w:rPr>
        <w:t xml:space="preserve">To </w:t>
      </w:r>
      <w:r w:rsidR="003A4501" w:rsidRPr="008F1883">
        <w:rPr>
          <w:rFonts w:ascii="Verdana" w:hAnsi="Verdana" w:cs="Times New Roman"/>
          <w:sz w:val="20"/>
          <w:szCs w:val="20"/>
        </w:rPr>
        <w:t>dedicate myself towards the growth of an o</w:t>
      </w:r>
      <w:r w:rsidRPr="008F1883">
        <w:rPr>
          <w:rFonts w:ascii="Verdana" w:hAnsi="Verdana" w:cs="Times New Roman"/>
          <w:sz w:val="20"/>
          <w:szCs w:val="20"/>
        </w:rPr>
        <w:t xml:space="preserve">rganization, </w:t>
      </w:r>
      <w:r w:rsidR="003A4501" w:rsidRPr="008F1883">
        <w:rPr>
          <w:rFonts w:ascii="Verdana" w:hAnsi="Verdana" w:cs="Times New Roman"/>
          <w:sz w:val="20"/>
          <w:szCs w:val="20"/>
        </w:rPr>
        <w:t>by contributing my technical and interpersonal skills and thereby growing myself in an Organization.</w:t>
      </w:r>
    </w:p>
    <w:p w:rsidR="002E08E5" w:rsidRPr="008F1883" w:rsidRDefault="002E08E5" w:rsidP="002E08E5">
      <w:pPr>
        <w:pStyle w:val="BodyText"/>
        <w:rPr>
          <w:rFonts w:ascii="Verdana" w:hAnsi="Verdana"/>
          <w:sz w:val="20"/>
          <w:szCs w:val="20"/>
        </w:rPr>
      </w:pPr>
    </w:p>
    <w:p w:rsidR="002E08E5"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t>summary</w:t>
      </w:r>
    </w:p>
    <w:p w:rsidR="002E08E5" w:rsidRPr="008F1883" w:rsidRDefault="002E08E5" w:rsidP="002E08E5">
      <w:pPr>
        <w:widowControl w:val="0"/>
        <w:autoSpaceDE w:val="0"/>
        <w:jc w:val="both"/>
        <w:rPr>
          <w:rFonts w:ascii="Verdana" w:hAnsi="Verdana"/>
          <w:sz w:val="20"/>
          <w:szCs w:val="20"/>
        </w:rPr>
      </w:pPr>
    </w:p>
    <w:p w:rsidR="00A728BC" w:rsidRPr="008F1883" w:rsidRDefault="0066165B" w:rsidP="002E08E5">
      <w:pPr>
        <w:jc w:val="both"/>
        <w:rPr>
          <w:rFonts w:ascii="Verdana" w:hAnsi="Verdana"/>
          <w:sz w:val="20"/>
          <w:szCs w:val="20"/>
        </w:rPr>
      </w:pPr>
      <w:r w:rsidRPr="008F1883">
        <w:rPr>
          <w:rFonts w:ascii="Verdana" w:hAnsi="Verdana"/>
          <w:b/>
          <w:sz w:val="20"/>
          <w:szCs w:val="20"/>
        </w:rPr>
        <w:t>3.6+</w:t>
      </w:r>
      <w:r w:rsidR="00B665EE" w:rsidRPr="008F1883">
        <w:rPr>
          <w:rFonts w:ascii="Verdana" w:hAnsi="Verdana"/>
          <w:b/>
          <w:sz w:val="20"/>
          <w:szCs w:val="20"/>
        </w:rPr>
        <w:t xml:space="preserve"> </w:t>
      </w:r>
      <w:r w:rsidRPr="008F1883">
        <w:rPr>
          <w:rFonts w:ascii="Verdana" w:hAnsi="Verdana"/>
          <w:b/>
          <w:sz w:val="20"/>
          <w:szCs w:val="20"/>
        </w:rPr>
        <w:t>Years</w:t>
      </w:r>
      <w:r w:rsidR="002E08E5" w:rsidRPr="008F1883">
        <w:rPr>
          <w:rFonts w:ascii="Verdana" w:hAnsi="Verdana"/>
          <w:b/>
          <w:sz w:val="20"/>
          <w:szCs w:val="20"/>
        </w:rPr>
        <w:t xml:space="preserve"> </w:t>
      </w:r>
      <w:r w:rsidR="002B2739" w:rsidRPr="008F1883">
        <w:rPr>
          <w:rFonts w:ascii="Verdana" w:hAnsi="Verdana"/>
          <w:b/>
          <w:sz w:val="20"/>
          <w:szCs w:val="20"/>
        </w:rPr>
        <w:t>E</w:t>
      </w:r>
      <w:r w:rsidR="00F50C2B" w:rsidRPr="008F1883">
        <w:rPr>
          <w:rFonts w:ascii="Verdana" w:hAnsi="Verdana"/>
          <w:b/>
          <w:sz w:val="20"/>
          <w:szCs w:val="20"/>
        </w:rPr>
        <w:t>xperience</w:t>
      </w:r>
      <w:r w:rsidR="00F50C2B" w:rsidRPr="008F1883">
        <w:rPr>
          <w:rFonts w:ascii="Verdana" w:hAnsi="Verdana"/>
          <w:sz w:val="20"/>
          <w:szCs w:val="20"/>
        </w:rPr>
        <w:t xml:space="preserve"> as a </w:t>
      </w:r>
      <w:r w:rsidR="00B23DE8" w:rsidRPr="008F1883">
        <w:rPr>
          <w:rFonts w:ascii="Verdana" w:hAnsi="Verdana"/>
          <w:sz w:val="20"/>
          <w:szCs w:val="20"/>
        </w:rPr>
        <w:t xml:space="preserve">PHP Application programmer </w:t>
      </w:r>
      <w:r w:rsidR="002B2739" w:rsidRPr="008F1883">
        <w:rPr>
          <w:rFonts w:ascii="Verdana" w:hAnsi="Verdana"/>
          <w:sz w:val="20"/>
          <w:szCs w:val="20"/>
        </w:rPr>
        <w:t>using skills -</w:t>
      </w:r>
      <w:r w:rsidR="002E08E5" w:rsidRPr="008F1883">
        <w:rPr>
          <w:rFonts w:ascii="Verdana" w:hAnsi="Verdana"/>
          <w:sz w:val="20"/>
          <w:szCs w:val="20"/>
        </w:rPr>
        <w:t xml:space="preserve"> P</w:t>
      </w:r>
      <w:r w:rsidRPr="008F1883">
        <w:rPr>
          <w:rFonts w:ascii="Verdana" w:hAnsi="Verdana"/>
          <w:sz w:val="20"/>
          <w:szCs w:val="20"/>
        </w:rPr>
        <w:t xml:space="preserve">HP, Wordpress, Codeigniter, Custom Cms, </w:t>
      </w:r>
      <w:r w:rsidR="002B2739" w:rsidRPr="008F1883">
        <w:rPr>
          <w:rFonts w:ascii="Verdana" w:hAnsi="Verdana"/>
          <w:sz w:val="20"/>
          <w:szCs w:val="20"/>
        </w:rPr>
        <w:t>MySQL,</w:t>
      </w:r>
      <w:r w:rsidR="00A6069C" w:rsidRPr="008F1883">
        <w:rPr>
          <w:rFonts w:ascii="Verdana" w:hAnsi="Verdana"/>
          <w:sz w:val="20"/>
          <w:szCs w:val="20"/>
        </w:rPr>
        <w:t xml:space="preserve"> Jquery ,</w:t>
      </w:r>
      <w:r w:rsidR="002B2739" w:rsidRPr="008F1883">
        <w:rPr>
          <w:rFonts w:ascii="Verdana" w:hAnsi="Verdana"/>
          <w:sz w:val="20"/>
          <w:szCs w:val="20"/>
        </w:rPr>
        <w:t xml:space="preserve"> Ajax, JavaScript, </w:t>
      </w:r>
      <w:r w:rsidR="002E08E5" w:rsidRPr="008F1883">
        <w:rPr>
          <w:rFonts w:ascii="Verdana" w:hAnsi="Verdana"/>
          <w:sz w:val="20"/>
          <w:szCs w:val="20"/>
        </w:rPr>
        <w:t>CSS</w:t>
      </w:r>
      <w:r w:rsidR="00A728BC" w:rsidRPr="008F1883">
        <w:rPr>
          <w:rFonts w:ascii="Verdana" w:hAnsi="Verdana"/>
          <w:sz w:val="20"/>
          <w:szCs w:val="20"/>
        </w:rPr>
        <w:t xml:space="preserve"> including 1 Year experience as PHP Team Lead</w:t>
      </w:r>
    </w:p>
    <w:p w:rsidR="002E08E5" w:rsidRPr="008F1883" w:rsidRDefault="002E08E5" w:rsidP="00A728BC">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cs="Arial"/>
          <w:sz w:val="20"/>
          <w:szCs w:val="20"/>
        </w:rPr>
      </w:pPr>
    </w:p>
    <w:p w:rsidR="00A728BC" w:rsidRPr="008F1883" w:rsidRDefault="00A728BC" w:rsidP="00A728BC">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p>
    <w:p w:rsidR="002E08E5" w:rsidRPr="008F1883" w:rsidRDefault="000B1C73"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t>Job Profile and responsibilities</w:t>
      </w:r>
    </w:p>
    <w:p w:rsidR="002E08E5" w:rsidRPr="008F1883" w:rsidRDefault="002E08E5" w:rsidP="002E08E5">
      <w:pPr>
        <w:rPr>
          <w:rFonts w:ascii="Verdana" w:hAnsi="Verdana" w:cs="Arial"/>
          <w:sz w:val="20"/>
          <w:szCs w:val="20"/>
          <w:lang w:val="en-GB"/>
        </w:rPr>
      </w:pPr>
    </w:p>
    <w:p w:rsidR="002E08E5" w:rsidRPr="008F1883" w:rsidRDefault="002E08E5" w:rsidP="002E08E5">
      <w:pPr>
        <w:pStyle w:val="BodyText"/>
        <w:rPr>
          <w:rFonts w:ascii="Verdana" w:hAnsi="Verdana" w:cs="Times New Roman"/>
          <w:sz w:val="20"/>
          <w:szCs w:val="20"/>
        </w:rPr>
      </w:pPr>
      <w:r w:rsidRPr="008F1883">
        <w:rPr>
          <w:rFonts w:ascii="Verdana" w:hAnsi="Verdana" w:cs="Times New Roman"/>
          <w:sz w:val="20"/>
          <w:szCs w:val="20"/>
        </w:rPr>
        <w:t xml:space="preserve">A Professional having </w:t>
      </w:r>
      <w:r w:rsidR="00C327E9" w:rsidRPr="008F1883">
        <w:rPr>
          <w:rFonts w:ascii="Verdana" w:hAnsi="Verdana" w:cs="Times New Roman"/>
          <w:sz w:val="20"/>
          <w:szCs w:val="20"/>
        </w:rPr>
        <w:t xml:space="preserve">a </w:t>
      </w:r>
      <w:r w:rsidR="00510E97" w:rsidRPr="008F1883">
        <w:rPr>
          <w:rFonts w:ascii="Verdana" w:hAnsi="Verdana" w:cs="Times New Roman"/>
          <w:b/>
          <w:sz w:val="20"/>
          <w:szCs w:val="20"/>
        </w:rPr>
        <w:t>3.6+</w:t>
      </w:r>
      <w:r w:rsidR="00454179" w:rsidRPr="008F1883">
        <w:rPr>
          <w:rFonts w:ascii="Verdana" w:hAnsi="Verdana" w:cs="Times New Roman"/>
          <w:b/>
          <w:sz w:val="20"/>
          <w:szCs w:val="20"/>
        </w:rPr>
        <w:t xml:space="preserve"> </w:t>
      </w:r>
      <w:r w:rsidR="00510E97" w:rsidRPr="008F1883">
        <w:rPr>
          <w:rFonts w:ascii="Verdana" w:hAnsi="Verdana" w:cs="Times New Roman"/>
          <w:b/>
          <w:sz w:val="20"/>
          <w:szCs w:val="20"/>
        </w:rPr>
        <w:t>Years</w:t>
      </w:r>
      <w:r w:rsidRPr="008F1883">
        <w:rPr>
          <w:rFonts w:ascii="Verdana" w:hAnsi="Verdana" w:cs="Times New Roman"/>
          <w:sz w:val="20"/>
          <w:szCs w:val="20"/>
        </w:rPr>
        <w:t xml:space="preserve"> of IT experience with stretching responsibilities. This tenure has not only helped me to enrich my technical &amp; functional skills but also provided me with an opportunity to interact with Clients</w:t>
      </w:r>
      <w:r w:rsidR="002F0075" w:rsidRPr="008F1883">
        <w:rPr>
          <w:rFonts w:ascii="Verdana" w:hAnsi="Verdana" w:cs="Times New Roman"/>
          <w:sz w:val="20"/>
          <w:szCs w:val="20"/>
        </w:rPr>
        <w:t>.</w:t>
      </w:r>
    </w:p>
    <w:p w:rsidR="002F0075" w:rsidRPr="008F1883" w:rsidRDefault="002F0075" w:rsidP="002E08E5">
      <w:pPr>
        <w:pStyle w:val="BodyText"/>
        <w:rPr>
          <w:rFonts w:ascii="Verdana" w:hAnsi="Verdana" w:cs="Times New Roman"/>
          <w:sz w:val="20"/>
          <w:szCs w:val="20"/>
        </w:rPr>
      </w:pPr>
    </w:p>
    <w:p w:rsidR="002E08E5" w:rsidRPr="008F1883" w:rsidRDefault="002E08E5" w:rsidP="002E08E5">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Excellent analytical skills</w:t>
      </w:r>
    </w:p>
    <w:p w:rsidR="002E08E5" w:rsidRPr="008F1883" w:rsidRDefault="002E08E5" w:rsidP="002E08E5">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Have the capacity to work hard in order to meet the stipulated deadlines</w:t>
      </w:r>
    </w:p>
    <w:p w:rsidR="002E08E5" w:rsidRPr="008F1883" w:rsidRDefault="002E08E5" w:rsidP="002E08E5">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Diagnostic Ability - Ability to go to the core of the problem</w:t>
      </w:r>
      <w:r w:rsidR="00A728BC" w:rsidRPr="008F1883">
        <w:rPr>
          <w:rFonts w:ascii="Verdana" w:hAnsi="Verdana" w:cs="Times New Roman"/>
          <w:sz w:val="20"/>
          <w:szCs w:val="20"/>
        </w:rPr>
        <w:t>.</w:t>
      </w:r>
    </w:p>
    <w:p w:rsidR="00A728BC" w:rsidRPr="008F1883" w:rsidRDefault="00A728BC" w:rsidP="002E08E5">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Team Management.</w:t>
      </w:r>
    </w:p>
    <w:p w:rsidR="00A728BC" w:rsidRPr="008F1883" w:rsidRDefault="00A728BC" w:rsidP="002E08E5">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Client Handling – Taking requirement, providing time lines.</w:t>
      </w:r>
    </w:p>
    <w:p w:rsidR="00A728BC" w:rsidRPr="008F1883" w:rsidRDefault="00A728BC" w:rsidP="002E08E5">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Provides best and cost effective solution to the client as per their requirement.</w:t>
      </w:r>
    </w:p>
    <w:p w:rsidR="002E08E5" w:rsidRPr="008F1883" w:rsidRDefault="002E08E5" w:rsidP="002E08E5">
      <w:pPr>
        <w:pStyle w:val="BodyText"/>
        <w:rPr>
          <w:rFonts w:ascii="Verdana" w:hAnsi="Verdana" w:cs="Times New Roman"/>
          <w:sz w:val="20"/>
          <w:szCs w:val="20"/>
        </w:rPr>
      </w:pPr>
    </w:p>
    <w:p w:rsidR="00A728BC" w:rsidRPr="008F1883" w:rsidRDefault="002E08E5" w:rsidP="0098132C">
      <w:pPr>
        <w:pStyle w:val="BodyText"/>
        <w:jc w:val="left"/>
        <w:rPr>
          <w:rFonts w:ascii="Verdana" w:hAnsi="Verdana"/>
          <w:sz w:val="20"/>
          <w:szCs w:val="20"/>
        </w:rPr>
      </w:pPr>
      <w:r w:rsidRPr="008F1883">
        <w:rPr>
          <w:rFonts w:ascii="Verdana" w:hAnsi="Verdana" w:cs="Times New Roman"/>
          <w:sz w:val="20"/>
          <w:szCs w:val="20"/>
        </w:rPr>
        <w:t xml:space="preserve">I have a good foundation in the areas of </w:t>
      </w:r>
      <w:r w:rsidR="004E1669" w:rsidRPr="008F1883">
        <w:rPr>
          <w:rFonts w:ascii="Verdana" w:hAnsi="Verdana"/>
          <w:sz w:val="20"/>
          <w:szCs w:val="20"/>
        </w:rPr>
        <w:t>PHP,</w:t>
      </w:r>
      <w:r w:rsidR="00A728BC" w:rsidRPr="008F1883">
        <w:rPr>
          <w:rFonts w:ascii="Verdana" w:hAnsi="Verdana"/>
          <w:sz w:val="20"/>
          <w:szCs w:val="20"/>
        </w:rPr>
        <w:t xml:space="preserve"> Wordpress, Codeigniter.</w:t>
      </w:r>
    </w:p>
    <w:p w:rsidR="00A728BC" w:rsidRPr="008F1883" w:rsidRDefault="00A728BC" w:rsidP="0098132C">
      <w:pPr>
        <w:pStyle w:val="BodyText"/>
        <w:jc w:val="left"/>
        <w:rPr>
          <w:rFonts w:ascii="Verdana" w:hAnsi="Verdana"/>
          <w:sz w:val="20"/>
          <w:szCs w:val="20"/>
        </w:rPr>
      </w:pPr>
    </w:p>
    <w:p w:rsidR="00A728BC" w:rsidRPr="008F1883" w:rsidRDefault="00A728BC" w:rsidP="0098132C">
      <w:pPr>
        <w:pStyle w:val="BodyText"/>
        <w:jc w:val="left"/>
        <w:rPr>
          <w:rFonts w:ascii="Verdana" w:hAnsi="Verdana"/>
          <w:b/>
          <w:sz w:val="20"/>
          <w:szCs w:val="20"/>
        </w:rPr>
      </w:pPr>
      <w:r w:rsidRPr="008F1883">
        <w:rPr>
          <w:rFonts w:ascii="Verdana" w:hAnsi="Verdana"/>
          <w:b/>
          <w:sz w:val="20"/>
          <w:szCs w:val="20"/>
        </w:rPr>
        <w:t xml:space="preserve">Technical Responsibilities:- </w:t>
      </w:r>
    </w:p>
    <w:p w:rsidR="00A728BC" w:rsidRPr="008F1883" w:rsidRDefault="00A728BC" w:rsidP="0098132C">
      <w:pPr>
        <w:pStyle w:val="BodyText"/>
        <w:jc w:val="left"/>
        <w:rPr>
          <w:rFonts w:ascii="Verdana" w:hAnsi="Verdana"/>
          <w:b/>
          <w:sz w:val="20"/>
          <w:szCs w:val="20"/>
        </w:rPr>
      </w:pPr>
      <w:r w:rsidRPr="008F1883">
        <w:rPr>
          <w:rFonts w:ascii="Verdana" w:hAnsi="Verdana"/>
          <w:b/>
          <w:sz w:val="20"/>
          <w:szCs w:val="20"/>
        </w:rPr>
        <w:t xml:space="preserve"> </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Creating Custom CMS based website Using PHP and Codeigniter</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Creating Online Portals In codeigniter PHP and third party apis according to clients requirement</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Creating API, Integrating third party API.</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Payment gateway integration as per the client requirement</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In Wordpress creating theme from the HTML</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Customize premium and no premium themes as per the client requirement.</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Creating and customize plugins</w:t>
      </w:r>
    </w:p>
    <w:p w:rsidR="00A728BC" w:rsidRPr="008F1883" w:rsidRDefault="00A728BC" w:rsidP="00A728BC">
      <w:pPr>
        <w:pStyle w:val="BodyText"/>
        <w:widowControl w:val="0"/>
        <w:numPr>
          <w:ilvl w:val="0"/>
          <w:numId w:val="16"/>
        </w:numPr>
        <w:tabs>
          <w:tab w:val="left" w:pos="720"/>
        </w:tabs>
        <w:suppressAutoHyphens/>
        <w:autoSpaceDN/>
        <w:spacing w:line="240" w:lineRule="auto"/>
        <w:rPr>
          <w:rFonts w:ascii="Verdana" w:hAnsi="Verdana" w:cs="Times New Roman"/>
          <w:sz w:val="20"/>
          <w:szCs w:val="20"/>
        </w:rPr>
      </w:pPr>
      <w:r w:rsidRPr="008F1883">
        <w:rPr>
          <w:rFonts w:ascii="Verdana" w:hAnsi="Verdana" w:cs="Times New Roman"/>
          <w:sz w:val="20"/>
          <w:szCs w:val="20"/>
        </w:rPr>
        <w:t>Providing technical support to team in other technologies.</w:t>
      </w:r>
    </w:p>
    <w:p w:rsidR="00A728BC" w:rsidRPr="008F1883" w:rsidRDefault="00A728BC" w:rsidP="0098132C">
      <w:pPr>
        <w:pStyle w:val="BodyText"/>
        <w:jc w:val="left"/>
        <w:rPr>
          <w:rFonts w:ascii="Verdana" w:hAnsi="Verdana"/>
          <w:sz w:val="20"/>
          <w:szCs w:val="20"/>
        </w:rPr>
      </w:pPr>
    </w:p>
    <w:p w:rsidR="002E08E5" w:rsidRPr="008F1883" w:rsidRDefault="002E08E5" w:rsidP="0098132C">
      <w:pPr>
        <w:pStyle w:val="BodyText"/>
        <w:jc w:val="left"/>
        <w:rPr>
          <w:rFonts w:ascii="Verdana" w:hAnsi="Verdana" w:cs="Times New Roman"/>
          <w:sz w:val="20"/>
          <w:szCs w:val="20"/>
        </w:rPr>
      </w:pPr>
      <w:r w:rsidRPr="008F1883">
        <w:rPr>
          <w:rFonts w:ascii="Verdana" w:hAnsi="Verdana" w:cs="Times New Roman"/>
          <w:sz w:val="20"/>
          <w:szCs w:val="20"/>
        </w:rPr>
        <w:t>I am a keen learner who tries to handle all the situations with relative ease. I have excellent work ethics and am willing to learn and adapt to new challenges. I am a self-motivated, quick learner and good team player.</w:t>
      </w:r>
    </w:p>
    <w:p w:rsidR="000B1C73" w:rsidRPr="008F1883" w:rsidRDefault="000B1C73" w:rsidP="002E08E5">
      <w:pPr>
        <w:pStyle w:val="BodyText"/>
        <w:rPr>
          <w:rFonts w:ascii="Verdana" w:hAnsi="Verdana"/>
          <w:sz w:val="20"/>
          <w:szCs w:val="20"/>
        </w:rPr>
      </w:pPr>
    </w:p>
    <w:p w:rsidR="002E08E5"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p>
    <w:p w:rsidR="00A728BC" w:rsidRDefault="00A728BC"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p>
    <w:p w:rsidR="00A2164D" w:rsidRPr="008F1883" w:rsidRDefault="00A2164D"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p>
    <w:p w:rsidR="002E08E5"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lastRenderedPageBreak/>
        <w:t>QUALIFICATIONS SUMMARY</w:t>
      </w:r>
    </w:p>
    <w:p w:rsidR="002E08E5" w:rsidRPr="008F1883" w:rsidRDefault="002E08E5" w:rsidP="002E08E5">
      <w:pPr>
        <w:rPr>
          <w:rFonts w:ascii="Verdana" w:hAnsi="Verdana"/>
          <w:sz w:val="20"/>
          <w:szCs w:val="20"/>
        </w:rPr>
      </w:pPr>
    </w:p>
    <w:p w:rsidR="004E1669" w:rsidRPr="008F1883" w:rsidRDefault="00D55422" w:rsidP="002E08E5">
      <w:pPr>
        <w:widowControl w:val="0"/>
        <w:numPr>
          <w:ilvl w:val="0"/>
          <w:numId w:val="18"/>
        </w:numPr>
        <w:tabs>
          <w:tab w:val="left" w:pos="0"/>
          <w:tab w:val="left" w:pos="360"/>
        </w:tabs>
        <w:suppressAutoHyphens/>
        <w:autoSpaceDE w:val="0"/>
        <w:jc w:val="both"/>
        <w:rPr>
          <w:rFonts w:ascii="Verdana" w:hAnsi="Verdana"/>
          <w:sz w:val="20"/>
          <w:szCs w:val="20"/>
        </w:rPr>
      </w:pPr>
      <w:r w:rsidRPr="008F1883">
        <w:rPr>
          <w:rFonts w:ascii="Verdana" w:hAnsi="Verdana"/>
          <w:b/>
          <w:sz w:val="20"/>
          <w:szCs w:val="20"/>
        </w:rPr>
        <w:t>MCA</w:t>
      </w:r>
      <w:r w:rsidRPr="008F1883">
        <w:rPr>
          <w:rFonts w:ascii="Verdana" w:hAnsi="Verdana"/>
          <w:sz w:val="20"/>
          <w:szCs w:val="20"/>
        </w:rPr>
        <w:t xml:space="preserve"> from Sikkim manipal university</w:t>
      </w:r>
      <w:r w:rsidR="00A728BC" w:rsidRPr="008F1883">
        <w:rPr>
          <w:rFonts w:ascii="Verdana" w:hAnsi="Verdana"/>
          <w:sz w:val="20"/>
          <w:szCs w:val="20"/>
        </w:rPr>
        <w:t xml:space="preserve"> in 2014</w:t>
      </w:r>
    </w:p>
    <w:p w:rsidR="002E08E5" w:rsidRPr="008F1883" w:rsidRDefault="00D02923" w:rsidP="002E08E5">
      <w:pPr>
        <w:widowControl w:val="0"/>
        <w:numPr>
          <w:ilvl w:val="0"/>
          <w:numId w:val="18"/>
        </w:numPr>
        <w:tabs>
          <w:tab w:val="left" w:pos="0"/>
          <w:tab w:val="left" w:pos="360"/>
        </w:tabs>
        <w:suppressAutoHyphens/>
        <w:autoSpaceDE w:val="0"/>
        <w:jc w:val="both"/>
        <w:rPr>
          <w:rFonts w:ascii="Verdana" w:hAnsi="Verdana"/>
          <w:sz w:val="20"/>
          <w:szCs w:val="20"/>
        </w:rPr>
      </w:pPr>
      <w:r w:rsidRPr="008F1883">
        <w:rPr>
          <w:rFonts w:ascii="Verdana" w:hAnsi="Verdana"/>
          <w:b/>
          <w:sz w:val="20"/>
          <w:szCs w:val="20"/>
        </w:rPr>
        <w:t>BCOM</w:t>
      </w:r>
      <w:r w:rsidR="002E08E5" w:rsidRPr="008F1883">
        <w:rPr>
          <w:rFonts w:ascii="Verdana" w:hAnsi="Verdana" w:cs="Arial"/>
          <w:sz w:val="20"/>
          <w:szCs w:val="20"/>
        </w:rPr>
        <w:t xml:space="preserve"> </w:t>
      </w:r>
      <w:r w:rsidR="002E08E5" w:rsidRPr="008F1883">
        <w:rPr>
          <w:rFonts w:ascii="Verdana" w:hAnsi="Verdana"/>
          <w:sz w:val="20"/>
          <w:szCs w:val="20"/>
        </w:rPr>
        <w:t xml:space="preserve">from </w:t>
      </w:r>
      <w:r w:rsidRPr="008F1883">
        <w:rPr>
          <w:rFonts w:ascii="Verdana" w:hAnsi="Verdana"/>
          <w:sz w:val="20"/>
          <w:szCs w:val="20"/>
        </w:rPr>
        <w:t>Delhi University</w:t>
      </w:r>
      <w:r w:rsidR="00A728BC" w:rsidRPr="008F1883">
        <w:rPr>
          <w:rFonts w:ascii="Verdana" w:hAnsi="Verdana"/>
          <w:sz w:val="20"/>
          <w:szCs w:val="20"/>
        </w:rPr>
        <w:t xml:space="preserve"> in 2011</w:t>
      </w:r>
    </w:p>
    <w:p w:rsidR="002E08E5" w:rsidRPr="008F1883" w:rsidRDefault="002E08E5" w:rsidP="002E08E5">
      <w:pPr>
        <w:widowControl w:val="0"/>
        <w:numPr>
          <w:ilvl w:val="0"/>
          <w:numId w:val="18"/>
        </w:numPr>
        <w:tabs>
          <w:tab w:val="left" w:pos="0"/>
          <w:tab w:val="left" w:pos="360"/>
        </w:tabs>
        <w:suppressAutoHyphens/>
        <w:autoSpaceDE w:val="0"/>
        <w:jc w:val="both"/>
        <w:rPr>
          <w:rFonts w:ascii="Verdana" w:hAnsi="Verdana"/>
          <w:sz w:val="20"/>
          <w:szCs w:val="20"/>
        </w:rPr>
      </w:pPr>
      <w:r w:rsidRPr="008F1883">
        <w:rPr>
          <w:rFonts w:ascii="Verdana" w:hAnsi="Verdana"/>
          <w:sz w:val="20"/>
          <w:szCs w:val="20"/>
        </w:rPr>
        <w:t xml:space="preserve">Intermediate in </w:t>
      </w:r>
      <w:r w:rsidR="00E01B8E" w:rsidRPr="008F1883">
        <w:rPr>
          <w:rFonts w:ascii="Verdana" w:hAnsi="Verdana"/>
          <w:sz w:val="20"/>
          <w:szCs w:val="20"/>
        </w:rPr>
        <w:t xml:space="preserve">Commerce </w:t>
      </w:r>
      <w:r w:rsidRPr="008F1883">
        <w:rPr>
          <w:rFonts w:ascii="Verdana" w:hAnsi="Verdana"/>
          <w:sz w:val="20"/>
          <w:szCs w:val="20"/>
        </w:rPr>
        <w:t xml:space="preserve">from </w:t>
      </w:r>
      <w:r w:rsidR="00E01B8E" w:rsidRPr="008F1883">
        <w:rPr>
          <w:rFonts w:ascii="Verdana" w:hAnsi="Verdana"/>
          <w:b/>
          <w:sz w:val="20"/>
          <w:szCs w:val="20"/>
        </w:rPr>
        <w:t>CBSE</w:t>
      </w:r>
      <w:r w:rsidR="00A728BC" w:rsidRPr="008F1883">
        <w:rPr>
          <w:rFonts w:ascii="Verdana" w:hAnsi="Verdana"/>
          <w:b/>
          <w:sz w:val="20"/>
          <w:szCs w:val="20"/>
        </w:rPr>
        <w:t xml:space="preserve"> in 2007</w:t>
      </w:r>
    </w:p>
    <w:p w:rsidR="002E08E5" w:rsidRPr="008F1883" w:rsidRDefault="002E08E5" w:rsidP="002E08E5">
      <w:pPr>
        <w:widowControl w:val="0"/>
        <w:numPr>
          <w:ilvl w:val="0"/>
          <w:numId w:val="18"/>
        </w:numPr>
        <w:tabs>
          <w:tab w:val="left" w:pos="0"/>
          <w:tab w:val="left" w:pos="360"/>
        </w:tabs>
        <w:suppressAutoHyphens/>
        <w:autoSpaceDE w:val="0"/>
        <w:jc w:val="both"/>
        <w:rPr>
          <w:rFonts w:ascii="Verdana" w:hAnsi="Verdana"/>
          <w:sz w:val="20"/>
          <w:szCs w:val="20"/>
        </w:rPr>
      </w:pPr>
      <w:r w:rsidRPr="008F1883">
        <w:rPr>
          <w:rFonts w:ascii="Verdana" w:hAnsi="Verdana"/>
          <w:sz w:val="20"/>
          <w:szCs w:val="20"/>
        </w:rPr>
        <w:t xml:space="preserve">Matriculation from </w:t>
      </w:r>
      <w:r w:rsidR="00492595" w:rsidRPr="008F1883">
        <w:rPr>
          <w:rFonts w:ascii="Verdana" w:hAnsi="Verdana"/>
          <w:b/>
          <w:sz w:val="20"/>
          <w:szCs w:val="20"/>
        </w:rPr>
        <w:t>CBSE</w:t>
      </w:r>
      <w:r w:rsidR="00A728BC" w:rsidRPr="008F1883">
        <w:rPr>
          <w:rFonts w:ascii="Verdana" w:hAnsi="Verdana"/>
          <w:b/>
          <w:sz w:val="20"/>
          <w:szCs w:val="20"/>
        </w:rPr>
        <w:t xml:space="preserve"> in 2005</w:t>
      </w:r>
    </w:p>
    <w:p w:rsidR="002E08E5" w:rsidRPr="008F1883" w:rsidRDefault="002E08E5" w:rsidP="002E08E5">
      <w:pPr>
        <w:widowControl w:val="0"/>
        <w:tabs>
          <w:tab w:val="left" w:pos="360"/>
        </w:tabs>
        <w:autoSpaceDE w:val="0"/>
        <w:jc w:val="both"/>
        <w:rPr>
          <w:rFonts w:ascii="Verdana" w:hAnsi="Verdana"/>
          <w:sz w:val="20"/>
          <w:szCs w:val="20"/>
        </w:rPr>
      </w:pPr>
    </w:p>
    <w:p w:rsidR="00622DC9" w:rsidRPr="008F1883" w:rsidRDefault="00622DC9" w:rsidP="002E08E5">
      <w:pPr>
        <w:widowControl w:val="0"/>
        <w:tabs>
          <w:tab w:val="left" w:pos="360"/>
        </w:tabs>
        <w:autoSpaceDE w:val="0"/>
        <w:jc w:val="both"/>
        <w:rPr>
          <w:rFonts w:ascii="Verdana" w:hAnsi="Verdana"/>
          <w:sz w:val="20"/>
          <w:szCs w:val="20"/>
        </w:rPr>
      </w:pPr>
    </w:p>
    <w:p w:rsidR="00622DC9" w:rsidRPr="008F1883" w:rsidRDefault="00622DC9" w:rsidP="002E08E5">
      <w:pPr>
        <w:widowControl w:val="0"/>
        <w:tabs>
          <w:tab w:val="left" w:pos="360"/>
        </w:tabs>
        <w:autoSpaceDE w:val="0"/>
        <w:jc w:val="both"/>
        <w:rPr>
          <w:rFonts w:ascii="Verdana" w:hAnsi="Verdana"/>
          <w:sz w:val="20"/>
          <w:szCs w:val="20"/>
        </w:rPr>
      </w:pPr>
    </w:p>
    <w:p w:rsidR="002E08E5"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color w:val="000000"/>
          <w:sz w:val="20"/>
          <w:szCs w:val="20"/>
        </w:rPr>
      </w:pPr>
      <w:r w:rsidRPr="008F1883">
        <w:rPr>
          <w:rFonts w:ascii="Verdana" w:hAnsi="Verdana"/>
          <w:b/>
          <w:caps/>
          <w:color w:val="000080"/>
          <w:sz w:val="20"/>
          <w:szCs w:val="20"/>
        </w:rPr>
        <w:t>PROGRAMMING SKILLS</w:t>
      </w:r>
      <w:r w:rsidRPr="008F1883">
        <w:rPr>
          <w:rFonts w:ascii="Verdana" w:hAnsi="Verdana"/>
          <w:color w:val="000000"/>
          <w:sz w:val="20"/>
          <w:szCs w:val="20"/>
        </w:rPr>
        <w:t xml:space="preserve"> </w:t>
      </w:r>
    </w:p>
    <w:p w:rsidR="002E08E5" w:rsidRPr="008F1883" w:rsidRDefault="002E08E5" w:rsidP="002E08E5">
      <w:pPr>
        <w:widowControl w:val="0"/>
        <w:autoSpaceDE w:val="0"/>
        <w:ind w:left="7200"/>
        <w:jc w:val="both"/>
        <w:rPr>
          <w:rFonts w:ascii="Verdana" w:hAnsi="Verdana"/>
          <w:b/>
          <w:caps/>
          <w:color w:val="000080"/>
          <w:sz w:val="20"/>
          <w:szCs w:val="20"/>
        </w:rPr>
      </w:pPr>
    </w:p>
    <w:p w:rsidR="002E08E5" w:rsidRPr="008F1883" w:rsidRDefault="002E08E5" w:rsidP="002E08E5">
      <w:pPr>
        <w:widowControl w:val="0"/>
        <w:autoSpaceDE w:val="0"/>
        <w:jc w:val="both"/>
        <w:rPr>
          <w:rFonts w:ascii="Verdana" w:hAnsi="Verdana"/>
          <w:sz w:val="20"/>
          <w:szCs w:val="20"/>
        </w:rPr>
      </w:pPr>
      <w:r w:rsidRPr="008F1883">
        <w:rPr>
          <w:rFonts w:ascii="Verdana" w:hAnsi="Verdana"/>
          <w:sz w:val="20"/>
          <w:szCs w:val="20"/>
        </w:rPr>
        <w:t xml:space="preserve">1. </w:t>
      </w:r>
      <w:r w:rsidR="00970108" w:rsidRPr="008F1883">
        <w:rPr>
          <w:rFonts w:ascii="Verdana" w:hAnsi="Verdana"/>
          <w:b/>
          <w:sz w:val="20"/>
          <w:szCs w:val="20"/>
        </w:rPr>
        <w:t>Languages</w:t>
      </w:r>
      <w:r w:rsidR="00970108" w:rsidRPr="008F1883">
        <w:rPr>
          <w:rFonts w:ascii="Verdana" w:hAnsi="Verdana"/>
          <w:b/>
          <w:sz w:val="20"/>
          <w:szCs w:val="20"/>
        </w:rPr>
        <w:tab/>
      </w:r>
      <w:r w:rsidR="00970108" w:rsidRPr="008F1883">
        <w:rPr>
          <w:rFonts w:ascii="Verdana" w:hAnsi="Verdana"/>
          <w:b/>
          <w:sz w:val="20"/>
          <w:szCs w:val="20"/>
        </w:rPr>
        <w:tab/>
      </w:r>
      <w:r w:rsidR="00622DC9" w:rsidRPr="008F1883">
        <w:rPr>
          <w:rFonts w:ascii="Verdana" w:hAnsi="Verdana"/>
          <w:b/>
          <w:sz w:val="20"/>
          <w:szCs w:val="20"/>
        </w:rPr>
        <w:tab/>
      </w:r>
      <w:r w:rsidRPr="008F1883">
        <w:rPr>
          <w:rFonts w:ascii="Verdana" w:hAnsi="Verdana"/>
          <w:b/>
          <w:sz w:val="20"/>
          <w:szCs w:val="20"/>
        </w:rPr>
        <w:t>:</w:t>
      </w:r>
      <w:r w:rsidR="00DD57CF" w:rsidRPr="008F1883">
        <w:rPr>
          <w:rFonts w:ascii="Verdana" w:hAnsi="Verdana"/>
          <w:b/>
          <w:sz w:val="20"/>
          <w:szCs w:val="20"/>
        </w:rPr>
        <w:tab/>
      </w:r>
      <w:r w:rsidR="00D86990" w:rsidRPr="008F1883">
        <w:rPr>
          <w:rFonts w:ascii="Verdana" w:hAnsi="Verdana"/>
          <w:sz w:val="20"/>
          <w:szCs w:val="20"/>
        </w:rPr>
        <w:t>PHP</w:t>
      </w:r>
      <w:r w:rsidR="004E1669" w:rsidRPr="008F1883">
        <w:rPr>
          <w:rFonts w:ascii="Verdana" w:hAnsi="Verdana"/>
          <w:sz w:val="20"/>
          <w:szCs w:val="20"/>
        </w:rPr>
        <w:t xml:space="preserve">, Ajax, </w:t>
      </w:r>
      <w:r w:rsidR="00D5706B" w:rsidRPr="008F1883">
        <w:rPr>
          <w:rFonts w:ascii="Verdana" w:hAnsi="Verdana"/>
          <w:sz w:val="20"/>
          <w:szCs w:val="20"/>
        </w:rPr>
        <w:t>Jquery</w:t>
      </w:r>
    </w:p>
    <w:p w:rsidR="002E08E5" w:rsidRPr="008F1883" w:rsidRDefault="000474B4" w:rsidP="002E08E5">
      <w:pPr>
        <w:widowControl w:val="0"/>
        <w:autoSpaceDE w:val="0"/>
        <w:jc w:val="both"/>
        <w:rPr>
          <w:rFonts w:ascii="Verdana" w:hAnsi="Verdana"/>
          <w:sz w:val="20"/>
          <w:szCs w:val="20"/>
        </w:rPr>
      </w:pPr>
      <w:r w:rsidRPr="008F1883">
        <w:rPr>
          <w:rFonts w:ascii="Verdana" w:hAnsi="Verdana"/>
          <w:sz w:val="20"/>
          <w:szCs w:val="20"/>
        </w:rPr>
        <w:t>2</w:t>
      </w:r>
      <w:r w:rsidR="002E08E5" w:rsidRPr="008F1883">
        <w:rPr>
          <w:rFonts w:ascii="Verdana" w:hAnsi="Verdana"/>
          <w:sz w:val="20"/>
          <w:szCs w:val="20"/>
        </w:rPr>
        <w:t xml:space="preserve">. </w:t>
      </w:r>
      <w:r w:rsidR="00970108" w:rsidRPr="008F1883">
        <w:rPr>
          <w:rFonts w:ascii="Verdana" w:hAnsi="Verdana"/>
          <w:b/>
          <w:sz w:val="20"/>
          <w:szCs w:val="20"/>
        </w:rPr>
        <w:t>Database</w:t>
      </w:r>
      <w:r w:rsidR="00970108" w:rsidRPr="008F1883">
        <w:rPr>
          <w:rFonts w:ascii="Verdana" w:hAnsi="Verdana"/>
          <w:b/>
          <w:sz w:val="20"/>
          <w:szCs w:val="20"/>
        </w:rPr>
        <w:tab/>
      </w:r>
      <w:r w:rsidR="00970108" w:rsidRPr="008F1883">
        <w:rPr>
          <w:rFonts w:ascii="Verdana" w:hAnsi="Verdana"/>
          <w:b/>
          <w:sz w:val="20"/>
          <w:szCs w:val="20"/>
        </w:rPr>
        <w:tab/>
      </w:r>
      <w:r w:rsidR="00622DC9" w:rsidRPr="008F1883">
        <w:rPr>
          <w:rFonts w:ascii="Verdana" w:hAnsi="Verdana"/>
          <w:b/>
          <w:sz w:val="20"/>
          <w:szCs w:val="20"/>
        </w:rPr>
        <w:tab/>
      </w:r>
      <w:r w:rsidR="00970108" w:rsidRPr="008F1883">
        <w:rPr>
          <w:rFonts w:ascii="Verdana" w:hAnsi="Verdana"/>
          <w:b/>
          <w:sz w:val="20"/>
          <w:szCs w:val="20"/>
        </w:rPr>
        <w:tab/>
      </w:r>
      <w:r w:rsidR="00DD57CF" w:rsidRPr="008F1883">
        <w:rPr>
          <w:rFonts w:ascii="Verdana" w:hAnsi="Verdana"/>
          <w:b/>
          <w:sz w:val="20"/>
          <w:szCs w:val="20"/>
        </w:rPr>
        <w:t>:</w:t>
      </w:r>
      <w:r w:rsidR="00DD57CF" w:rsidRPr="008F1883">
        <w:rPr>
          <w:rFonts w:ascii="Verdana" w:hAnsi="Verdana"/>
          <w:b/>
          <w:sz w:val="20"/>
          <w:szCs w:val="20"/>
        </w:rPr>
        <w:tab/>
      </w:r>
      <w:r w:rsidR="00B5407E" w:rsidRPr="008F1883">
        <w:rPr>
          <w:rFonts w:ascii="Verdana" w:hAnsi="Verdana"/>
          <w:sz w:val="20"/>
          <w:szCs w:val="20"/>
        </w:rPr>
        <w:t>MySQL</w:t>
      </w:r>
    </w:p>
    <w:p w:rsidR="002E08E5" w:rsidRPr="008F1883" w:rsidRDefault="000474B4" w:rsidP="002E08E5">
      <w:pPr>
        <w:widowControl w:val="0"/>
        <w:tabs>
          <w:tab w:val="left" w:pos="360"/>
        </w:tabs>
        <w:autoSpaceDE w:val="0"/>
        <w:jc w:val="both"/>
        <w:rPr>
          <w:rFonts w:ascii="Verdana" w:hAnsi="Verdana"/>
          <w:sz w:val="20"/>
          <w:szCs w:val="20"/>
        </w:rPr>
      </w:pPr>
      <w:r w:rsidRPr="008F1883">
        <w:rPr>
          <w:rFonts w:ascii="Verdana" w:hAnsi="Verdana"/>
          <w:sz w:val="20"/>
          <w:szCs w:val="20"/>
        </w:rPr>
        <w:t>3</w:t>
      </w:r>
      <w:r w:rsidR="002E08E5" w:rsidRPr="008F1883">
        <w:rPr>
          <w:rFonts w:ascii="Verdana" w:hAnsi="Verdana"/>
          <w:sz w:val="20"/>
          <w:szCs w:val="20"/>
        </w:rPr>
        <w:t xml:space="preserve">. </w:t>
      </w:r>
      <w:r w:rsidR="00970108" w:rsidRPr="008F1883">
        <w:rPr>
          <w:rFonts w:ascii="Verdana" w:hAnsi="Verdana"/>
          <w:b/>
          <w:sz w:val="20"/>
          <w:szCs w:val="20"/>
        </w:rPr>
        <w:t>Operating Systems</w:t>
      </w:r>
      <w:r w:rsidR="00622DC9" w:rsidRPr="008F1883">
        <w:rPr>
          <w:rFonts w:ascii="Verdana" w:hAnsi="Verdana"/>
          <w:b/>
          <w:sz w:val="20"/>
          <w:szCs w:val="20"/>
        </w:rPr>
        <w:tab/>
      </w:r>
      <w:r w:rsidR="00970108" w:rsidRPr="008F1883">
        <w:rPr>
          <w:rFonts w:ascii="Verdana" w:hAnsi="Verdana"/>
          <w:b/>
          <w:sz w:val="20"/>
          <w:szCs w:val="20"/>
        </w:rPr>
        <w:tab/>
      </w:r>
      <w:r w:rsidR="00DD57CF" w:rsidRPr="008F1883">
        <w:rPr>
          <w:rFonts w:ascii="Verdana" w:hAnsi="Verdana"/>
          <w:b/>
          <w:sz w:val="20"/>
          <w:szCs w:val="20"/>
        </w:rPr>
        <w:t>:</w:t>
      </w:r>
      <w:r w:rsidR="00DD57CF" w:rsidRPr="008F1883">
        <w:rPr>
          <w:rFonts w:ascii="Verdana" w:hAnsi="Verdana"/>
          <w:b/>
          <w:sz w:val="20"/>
          <w:szCs w:val="20"/>
        </w:rPr>
        <w:tab/>
      </w:r>
      <w:r w:rsidR="000E24C9" w:rsidRPr="008F1883">
        <w:rPr>
          <w:rFonts w:ascii="Verdana" w:hAnsi="Verdana"/>
          <w:sz w:val="20"/>
          <w:szCs w:val="20"/>
        </w:rPr>
        <w:t>Windows xp/Vista/7</w:t>
      </w:r>
    </w:p>
    <w:p w:rsidR="007D2A52" w:rsidRPr="008F1883" w:rsidRDefault="007D2A52" w:rsidP="002E08E5">
      <w:pPr>
        <w:widowControl w:val="0"/>
        <w:tabs>
          <w:tab w:val="left" w:pos="360"/>
        </w:tabs>
        <w:autoSpaceDE w:val="0"/>
        <w:jc w:val="both"/>
        <w:rPr>
          <w:rFonts w:ascii="Verdana" w:hAnsi="Verdana"/>
          <w:sz w:val="20"/>
          <w:szCs w:val="20"/>
        </w:rPr>
      </w:pPr>
      <w:r w:rsidRPr="008F1883">
        <w:rPr>
          <w:rFonts w:ascii="Verdana" w:hAnsi="Verdana"/>
          <w:sz w:val="20"/>
          <w:szCs w:val="20"/>
        </w:rPr>
        <w:t>4.</w:t>
      </w:r>
      <w:r w:rsidR="00622DC9" w:rsidRPr="008F1883">
        <w:rPr>
          <w:rFonts w:ascii="Verdana" w:hAnsi="Verdana"/>
          <w:sz w:val="20"/>
          <w:szCs w:val="20"/>
        </w:rPr>
        <w:t xml:space="preserve"> </w:t>
      </w:r>
      <w:r w:rsidRPr="008F1883">
        <w:rPr>
          <w:rFonts w:ascii="Verdana" w:hAnsi="Verdana"/>
          <w:sz w:val="20"/>
          <w:szCs w:val="20"/>
        </w:rPr>
        <w:t>CM’s</w:t>
      </w:r>
      <w:r w:rsidRPr="008F1883">
        <w:rPr>
          <w:rFonts w:ascii="Verdana" w:hAnsi="Verdana"/>
          <w:sz w:val="20"/>
          <w:szCs w:val="20"/>
        </w:rPr>
        <w:tab/>
      </w:r>
      <w:r w:rsidRPr="008F1883">
        <w:rPr>
          <w:rFonts w:ascii="Verdana" w:hAnsi="Verdana"/>
          <w:sz w:val="20"/>
          <w:szCs w:val="20"/>
        </w:rPr>
        <w:tab/>
      </w:r>
      <w:r w:rsidRPr="008F1883">
        <w:rPr>
          <w:rFonts w:ascii="Verdana" w:hAnsi="Verdana"/>
          <w:sz w:val="20"/>
          <w:szCs w:val="20"/>
        </w:rPr>
        <w:tab/>
      </w:r>
      <w:r w:rsidRPr="008F1883">
        <w:rPr>
          <w:rFonts w:ascii="Verdana" w:hAnsi="Verdana"/>
          <w:sz w:val="20"/>
          <w:szCs w:val="20"/>
        </w:rPr>
        <w:tab/>
        <w:t>:</w:t>
      </w:r>
      <w:r w:rsidR="00DD57CF" w:rsidRPr="008F1883">
        <w:rPr>
          <w:rFonts w:ascii="Verdana" w:hAnsi="Verdana"/>
          <w:sz w:val="20"/>
          <w:szCs w:val="20"/>
        </w:rPr>
        <w:tab/>
      </w:r>
      <w:r w:rsidR="00622DC9" w:rsidRPr="008F1883">
        <w:rPr>
          <w:rFonts w:ascii="Verdana" w:hAnsi="Verdana"/>
          <w:sz w:val="20"/>
          <w:szCs w:val="20"/>
        </w:rPr>
        <w:t>Wordpress,</w:t>
      </w:r>
    </w:p>
    <w:p w:rsidR="00E566ED" w:rsidRPr="008F1883" w:rsidRDefault="00DD57CF" w:rsidP="002E08E5">
      <w:pPr>
        <w:widowControl w:val="0"/>
        <w:tabs>
          <w:tab w:val="left" w:pos="360"/>
        </w:tabs>
        <w:autoSpaceDE w:val="0"/>
        <w:jc w:val="both"/>
        <w:rPr>
          <w:rFonts w:ascii="Verdana" w:hAnsi="Verdana"/>
          <w:sz w:val="20"/>
          <w:szCs w:val="20"/>
        </w:rPr>
      </w:pPr>
      <w:r w:rsidRPr="008F1883">
        <w:rPr>
          <w:rFonts w:ascii="Verdana" w:hAnsi="Verdana"/>
          <w:sz w:val="20"/>
          <w:szCs w:val="20"/>
        </w:rPr>
        <w:t>5.</w:t>
      </w:r>
      <w:r w:rsidR="00622DC9" w:rsidRPr="008F1883">
        <w:rPr>
          <w:rFonts w:ascii="Verdana" w:hAnsi="Verdana"/>
          <w:sz w:val="20"/>
          <w:szCs w:val="20"/>
        </w:rPr>
        <w:t xml:space="preserve"> </w:t>
      </w:r>
      <w:r w:rsidRPr="008F1883">
        <w:rPr>
          <w:rFonts w:ascii="Verdana" w:hAnsi="Verdana"/>
          <w:sz w:val="20"/>
          <w:szCs w:val="20"/>
        </w:rPr>
        <w:t>Framework</w:t>
      </w:r>
      <w:r w:rsidRPr="008F1883">
        <w:rPr>
          <w:rFonts w:ascii="Verdana" w:hAnsi="Verdana"/>
          <w:sz w:val="20"/>
          <w:szCs w:val="20"/>
        </w:rPr>
        <w:tab/>
      </w:r>
      <w:r w:rsidRPr="008F1883">
        <w:rPr>
          <w:rFonts w:ascii="Verdana" w:hAnsi="Verdana"/>
          <w:sz w:val="20"/>
          <w:szCs w:val="20"/>
        </w:rPr>
        <w:tab/>
      </w:r>
      <w:r w:rsidRPr="008F1883">
        <w:rPr>
          <w:rFonts w:ascii="Verdana" w:hAnsi="Verdana"/>
          <w:sz w:val="20"/>
          <w:szCs w:val="20"/>
        </w:rPr>
        <w:tab/>
      </w:r>
      <w:r w:rsidR="00622DC9" w:rsidRPr="008F1883">
        <w:rPr>
          <w:rFonts w:ascii="Verdana" w:hAnsi="Verdana"/>
          <w:sz w:val="20"/>
          <w:szCs w:val="20"/>
        </w:rPr>
        <w:tab/>
      </w:r>
      <w:r w:rsidRPr="008F1883">
        <w:rPr>
          <w:rFonts w:ascii="Verdana" w:hAnsi="Verdana"/>
          <w:sz w:val="20"/>
          <w:szCs w:val="20"/>
        </w:rPr>
        <w:t>:</w:t>
      </w:r>
      <w:r w:rsidRPr="008F1883">
        <w:rPr>
          <w:rFonts w:ascii="Verdana" w:hAnsi="Verdana"/>
          <w:sz w:val="20"/>
          <w:szCs w:val="20"/>
        </w:rPr>
        <w:tab/>
      </w:r>
      <w:r w:rsidR="00E566ED" w:rsidRPr="008F1883">
        <w:rPr>
          <w:rFonts w:ascii="Verdana" w:hAnsi="Verdana"/>
          <w:sz w:val="20"/>
          <w:szCs w:val="20"/>
        </w:rPr>
        <w:t>Codeigniter</w:t>
      </w:r>
    </w:p>
    <w:p w:rsidR="003A63A2" w:rsidRPr="008F1883" w:rsidRDefault="003A63A2" w:rsidP="004805EF">
      <w:pPr>
        <w:widowControl w:val="0"/>
        <w:tabs>
          <w:tab w:val="left" w:pos="360"/>
        </w:tabs>
        <w:autoSpaceDE w:val="0"/>
        <w:jc w:val="both"/>
        <w:rPr>
          <w:rFonts w:ascii="Verdana" w:hAnsi="Verdana"/>
          <w:sz w:val="20"/>
          <w:szCs w:val="20"/>
        </w:rPr>
      </w:pPr>
      <w:r w:rsidRPr="008F1883">
        <w:rPr>
          <w:rFonts w:ascii="Verdana" w:hAnsi="Verdana"/>
          <w:sz w:val="20"/>
          <w:szCs w:val="20"/>
        </w:rPr>
        <w:t>4.</w:t>
      </w:r>
      <w:r w:rsidR="00885965" w:rsidRPr="008F1883">
        <w:rPr>
          <w:rFonts w:ascii="Verdana" w:hAnsi="Verdana"/>
          <w:b/>
          <w:sz w:val="20"/>
          <w:szCs w:val="20"/>
        </w:rPr>
        <w:t xml:space="preserve"> Application</w:t>
      </w:r>
      <w:r w:rsidR="00622DC9" w:rsidRPr="008F1883">
        <w:rPr>
          <w:rFonts w:ascii="Verdana" w:hAnsi="Verdana"/>
          <w:b/>
          <w:sz w:val="20"/>
          <w:szCs w:val="20"/>
        </w:rPr>
        <w:t xml:space="preserve"> and Tools</w:t>
      </w:r>
      <w:r w:rsidR="00885965" w:rsidRPr="008F1883">
        <w:rPr>
          <w:rFonts w:ascii="Verdana" w:hAnsi="Verdana"/>
          <w:b/>
          <w:sz w:val="20"/>
          <w:szCs w:val="20"/>
        </w:rPr>
        <w:tab/>
      </w:r>
      <w:r w:rsidR="00885965" w:rsidRPr="008F1883">
        <w:rPr>
          <w:rFonts w:ascii="Verdana" w:hAnsi="Verdana"/>
          <w:b/>
          <w:sz w:val="20"/>
          <w:szCs w:val="20"/>
        </w:rPr>
        <w:tab/>
      </w:r>
      <w:r w:rsidR="00DD57CF" w:rsidRPr="008F1883">
        <w:rPr>
          <w:rFonts w:ascii="Verdana" w:hAnsi="Verdana"/>
          <w:b/>
          <w:sz w:val="20"/>
          <w:szCs w:val="20"/>
        </w:rPr>
        <w:t>:</w:t>
      </w:r>
      <w:r w:rsidR="00DD57CF" w:rsidRPr="008F1883">
        <w:rPr>
          <w:rFonts w:ascii="Verdana" w:hAnsi="Verdana"/>
          <w:b/>
          <w:sz w:val="20"/>
          <w:szCs w:val="20"/>
        </w:rPr>
        <w:tab/>
      </w:r>
      <w:r w:rsidRPr="008F1883">
        <w:rPr>
          <w:rFonts w:ascii="Verdana" w:hAnsi="Verdana"/>
          <w:b/>
          <w:sz w:val="20"/>
          <w:szCs w:val="20"/>
        </w:rPr>
        <w:t>Wamp, Xampp</w:t>
      </w:r>
      <w:r w:rsidR="00090DE9" w:rsidRPr="008F1883">
        <w:rPr>
          <w:rFonts w:ascii="Verdana" w:hAnsi="Verdana"/>
          <w:b/>
          <w:sz w:val="20"/>
          <w:szCs w:val="20"/>
        </w:rPr>
        <w:t>, Dreamweaver, Notepad++</w:t>
      </w:r>
    </w:p>
    <w:p w:rsidR="00D6101C" w:rsidRPr="008F1883" w:rsidRDefault="00D6101C" w:rsidP="004805EF">
      <w:pPr>
        <w:widowControl w:val="0"/>
        <w:tabs>
          <w:tab w:val="left" w:pos="360"/>
        </w:tabs>
        <w:autoSpaceDE w:val="0"/>
        <w:jc w:val="both"/>
        <w:rPr>
          <w:rFonts w:ascii="Verdana" w:hAnsi="Verdana"/>
          <w:sz w:val="20"/>
          <w:szCs w:val="20"/>
        </w:rPr>
      </w:pPr>
    </w:p>
    <w:p w:rsidR="009B1980" w:rsidRPr="008F1883" w:rsidRDefault="009B1980" w:rsidP="004805EF">
      <w:pPr>
        <w:widowControl w:val="0"/>
        <w:tabs>
          <w:tab w:val="left" w:pos="360"/>
        </w:tabs>
        <w:autoSpaceDE w:val="0"/>
        <w:jc w:val="both"/>
        <w:rPr>
          <w:rFonts w:ascii="Verdana" w:hAnsi="Verdana"/>
          <w:sz w:val="20"/>
          <w:szCs w:val="20"/>
        </w:rPr>
      </w:pPr>
    </w:p>
    <w:p w:rsidR="004805EF" w:rsidRPr="008F1883" w:rsidRDefault="004805EF" w:rsidP="004805EF">
      <w:pPr>
        <w:widowControl w:val="0"/>
        <w:tabs>
          <w:tab w:val="left" w:pos="360"/>
        </w:tabs>
        <w:autoSpaceDE w:val="0"/>
        <w:jc w:val="both"/>
        <w:rPr>
          <w:rFonts w:ascii="Verdana" w:hAnsi="Verdana"/>
          <w:sz w:val="20"/>
          <w:szCs w:val="20"/>
        </w:rPr>
      </w:pPr>
    </w:p>
    <w:p w:rsidR="002E08E5"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t>PROFESSIONAL EXPERIENCE</w:t>
      </w:r>
    </w:p>
    <w:p w:rsidR="002E08E5" w:rsidRPr="008F1883" w:rsidRDefault="002E08E5" w:rsidP="002E08E5">
      <w:pPr>
        <w:widowControl w:val="0"/>
        <w:autoSpaceDE w:val="0"/>
        <w:ind w:left="7200"/>
        <w:jc w:val="both"/>
        <w:rPr>
          <w:rFonts w:ascii="Verdana" w:hAnsi="Verdana"/>
          <w:b/>
          <w:caps/>
          <w:color w:val="000080"/>
          <w:sz w:val="20"/>
          <w:szCs w:val="20"/>
        </w:rPr>
      </w:pPr>
    </w:p>
    <w:p w:rsidR="00622DC9" w:rsidRPr="008F1883" w:rsidRDefault="00F87BA2" w:rsidP="00622DC9">
      <w:pPr>
        <w:rPr>
          <w:rFonts w:ascii="Verdana" w:hAnsi="Verdana"/>
          <w:sz w:val="20"/>
          <w:szCs w:val="20"/>
        </w:rPr>
      </w:pPr>
      <w:r w:rsidRPr="008F1883">
        <w:rPr>
          <w:rFonts w:ascii="Verdana" w:hAnsi="Verdana"/>
          <w:sz w:val="20"/>
          <w:szCs w:val="20"/>
        </w:rPr>
        <w:t xml:space="preserve">Working </w:t>
      </w:r>
      <w:r w:rsidR="00622DC9" w:rsidRPr="008F1883">
        <w:rPr>
          <w:rFonts w:ascii="Verdana" w:hAnsi="Verdana"/>
          <w:sz w:val="20"/>
          <w:szCs w:val="20"/>
        </w:rPr>
        <w:t xml:space="preserve">with </w:t>
      </w:r>
      <w:r w:rsidR="00622DC9" w:rsidRPr="008F1883">
        <w:rPr>
          <w:rFonts w:ascii="Verdana" w:hAnsi="Verdana"/>
          <w:b/>
          <w:sz w:val="20"/>
          <w:szCs w:val="20"/>
        </w:rPr>
        <w:t>Striderinfotech Pvt. Ltd</w:t>
      </w:r>
      <w:r w:rsidR="00622DC9" w:rsidRPr="008F1883">
        <w:rPr>
          <w:rFonts w:ascii="Verdana" w:hAnsi="Verdana"/>
          <w:sz w:val="20"/>
          <w:szCs w:val="20"/>
        </w:rPr>
        <w:t xml:space="preserve">. As </w:t>
      </w:r>
      <w:r w:rsidR="00622DC9" w:rsidRPr="008F1883">
        <w:rPr>
          <w:rFonts w:ascii="Verdana" w:hAnsi="Verdana"/>
          <w:b/>
          <w:sz w:val="20"/>
          <w:szCs w:val="20"/>
        </w:rPr>
        <w:t>Team lead</w:t>
      </w:r>
      <w:r w:rsidR="00622DC9" w:rsidRPr="008F1883">
        <w:rPr>
          <w:rFonts w:ascii="Verdana" w:hAnsi="Verdana"/>
          <w:sz w:val="20"/>
          <w:szCs w:val="20"/>
        </w:rPr>
        <w:t xml:space="preserve"> from </w:t>
      </w:r>
      <w:r w:rsidR="00622DC9" w:rsidRPr="008F1883">
        <w:rPr>
          <w:rFonts w:ascii="Verdana" w:hAnsi="Verdana"/>
          <w:b/>
          <w:sz w:val="20"/>
          <w:szCs w:val="20"/>
        </w:rPr>
        <w:t>March 2015 To Present</w:t>
      </w:r>
    </w:p>
    <w:p w:rsidR="00622DC9" w:rsidRPr="008F1883" w:rsidRDefault="00622DC9" w:rsidP="00622DC9">
      <w:pPr>
        <w:rPr>
          <w:rFonts w:ascii="Verdana" w:hAnsi="Verdana"/>
          <w:sz w:val="20"/>
          <w:szCs w:val="20"/>
        </w:rPr>
      </w:pPr>
    </w:p>
    <w:p w:rsidR="00622DC9" w:rsidRPr="008F1883" w:rsidRDefault="00622DC9" w:rsidP="00622DC9">
      <w:pPr>
        <w:rPr>
          <w:rFonts w:ascii="Verdana" w:hAnsi="Verdana"/>
          <w:sz w:val="20"/>
          <w:szCs w:val="20"/>
        </w:rPr>
      </w:pPr>
      <w:r w:rsidRPr="008F1883">
        <w:rPr>
          <w:rFonts w:ascii="Verdana" w:hAnsi="Verdana"/>
          <w:sz w:val="20"/>
          <w:szCs w:val="20"/>
        </w:rPr>
        <w:t xml:space="preserve">Worked with </w:t>
      </w:r>
      <w:r w:rsidRPr="008F1883">
        <w:rPr>
          <w:rFonts w:ascii="Verdana" w:hAnsi="Verdana"/>
          <w:b/>
          <w:bCs/>
          <w:sz w:val="20"/>
          <w:szCs w:val="20"/>
        </w:rPr>
        <w:t>Web Page Boom Solutions</w:t>
      </w:r>
      <w:r w:rsidRPr="008F1883">
        <w:rPr>
          <w:rFonts w:ascii="Verdana" w:hAnsi="Verdana"/>
          <w:bCs/>
          <w:sz w:val="20"/>
          <w:szCs w:val="20"/>
        </w:rPr>
        <w:t xml:space="preserve"> as </w:t>
      </w:r>
      <w:r w:rsidRPr="008F1883">
        <w:rPr>
          <w:rFonts w:ascii="Verdana" w:hAnsi="Verdana"/>
          <w:b/>
          <w:bCs/>
          <w:sz w:val="20"/>
          <w:szCs w:val="20"/>
        </w:rPr>
        <w:t>PHP Programmer</w:t>
      </w:r>
      <w:r w:rsidRPr="008F1883">
        <w:rPr>
          <w:rFonts w:ascii="Verdana" w:hAnsi="Verdana"/>
          <w:bCs/>
          <w:sz w:val="20"/>
          <w:szCs w:val="20"/>
        </w:rPr>
        <w:t xml:space="preserve"> from </w:t>
      </w:r>
      <w:r w:rsidRPr="008F1883">
        <w:rPr>
          <w:rFonts w:ascii="Verdana" w:hAnsi="Verdana"/>
          <w:b/>
          <w:bCs/>
          <w:sz w:val="20"/>
          <w:szCs w:val="20"/>
        </w:rPr>
        <w:t>Jan 2013 To Feb 2015</w:t>
      </w:r>
    </w:p>
    <w:p w:rsidR="002E08E5" w:rsidRPr="008F1883" w:rsidRDefault="002E08E5" w:rsidP="00117689">
      <w:pPr>
        <w:ind w:left="1440"/>
        <w:rPr>
          <w:rFonts w:ascii="Verdana" w:hAnsi="Verdana"/>
          <w:sz w:val="20"/>
          <w:szCs w:val="20"/>
        </w:rPr>
      </w:pPr>
      <w:r w:rsidRPr="008F1883">
        <w:rPr>
          <w:rFonts w:ascii="Verdana" w:hAnsi="Verdana"/>
          <w:sz w:val="20"/>
          <w:szCs w:val="20"/>
        </w:rPr>
        <w:t xml:space="preserve">  </w:t>
      </w:r>
      <w:r w:rsidRPr="008F1883">
        <w:rPr>
          <w:rFonts w:ascii="Verdana" w:hAnsi="Verdana"/>
          <w:sz w:val="20"/>
          <w:szCs w:val="20"/>
        </w:rPr>
        <w:tab/>
      </w:r>
    </w:p>
    <w:p w:rsidR="00117689" w:rsidRPr="008F1883" w:rsidRDefault="00117689" w:rsidP="00117689">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p>
    <w:p w:rsidR="00117689" w:rsidRPr="008F1883" w:rsidRDefault="00117689" w:rsidP="00117689">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t>PROJect Details</w:t>
      </w:r>
    </w:p>
    <w:p w:rsidR="009D2140" w:rsidRPr="008F1883" w:rsidRDefault="009D2140" w:rsidP="009D2140">
      <w:pPr>
        <w:pStyle w:val="ListParagraph"/>
        <w:rPr>
          <w:rFonts w:ascii="Verdana" w:hAnsi="Verdana"/>
          <w:b/>
          <w:sz w:val="20"/>
          <w:szCs w:val="20"/>
        </w:rPr>
      </w:pPr>
    </w:p>
    <w:p w:rsidR="00454A0D" w:rsidRPr="008F1883" w:rsidRDefault="00454A0D" w:rsidP="009D2140">
      <w:pPr>
        <w:pStyle w:val="ListParagraph"/>
        <w:rPr>
          <w:rFonts w:ascii="Verdana" w:hAnsi="Verdana"/>
          <w:b/>
          <w:sz w:val="20"/>
          <w:szCs w:val="20"/>
        </w:rPr>
      </w:pPr>
    </w:p>
    <w:p w:rsidR="009D2140" w:rsidRPr="008F1883" w:rsidRDefault="006929B9" w:rsidP="006929B9">
      <w:pPr>
        <w:pStyle w:val="ListParagraph"/>
        <w:numPr>
          <w:ilvl w:val="0"/>
          <w:numId w:val="33"/>
        </w:numPr>
        <w:rPr>
          <w:rFonts w:ascii="Verdana" w:hAnsi="Verdana"/>
          <w:b/>
          <w:sz w:val="20"/>
          <w:szCs w:val="20"/>
          <w:u w:val="single"/>
        </w:rPr>
      </w:pPr>
      <w:r w:rsidRPr="008F1883">
        <w:rPr>
          <w:rFonts w:ascii="Verdana" w:hAnsi="Verdana"/>
          <w:b/>
          <w:sz w:val="20"/>
          <w:szCs w:val="20"/>
          <w:u w:val="single"/>
        </w:rPr>
        <w:t>Sonalika Tractors</w:t>
      </w:r>
    </w:p>
    <w:p w:rsidR="009D2140" w:rsidRPr="008F1883" w:rsidRDefault="009D2140" w:rsidP="006929B9">
      <w:pPr>
        <w:ind w:left="1440"/>
        <w:rPr>
          <w:rFonts w:ascii="Verdana" w:hAnsi="Verdana"/>
          <w:b/>
          <w:sz w:val="20"/>
          <w:szCs w:val="20"/>
        </w:rPr>
      </w:pPr>
    </w:p>
    <w:p w:rsidR="006929B9" w:rsidRPr="008F1883" w:rsidRDefault="006929B9" w:rsidP="006929B9">
      <w:pPr>
        <w:ind w:left="360" w:firstLine="360"/>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It is a Sonalika Tractors website managed by a custom CMS created with</w:t>
      </w:r>
    </w:p>
    <w:p w:rsidR="006929B9" w:rsidRPr="008F1883" w:rsidRDefault="006929B9" w:rsidP="006929B9">
      <w:pPr>
        <w:ind w:left="2160"/>
        <w:rPr>
          <w:rFonts w:ascii="Verdana" w:hAnsi="Verdana"/>
          <w:sz w:val="20"/>
          <w:szCs w:val="20"/>
        </w:rPr>
      </w:pPr>
      <w:r w:rsidRPr="008F1883">
        <w:rPr>
          <w:rFonts w:ascii="Verdana" w:hAnsi="Verdana"/>
          <w:sz w:val="20"/>
          <w:szCs w:val="20"/>
        </w:rPr>
        <w:t xml:space="preserve"> Codeigniter.</w:t>
      </w:r>
      <w:r w:rsidR="00396858" w:rsidRPr="008F1883">
        <w:rPr>
          <w:rFonts w:ascii="Verdana" w:hAnsi="Verdana"/>
          <w:sz w:val="20"/>
          <w:szCs w:val="20"/>
        </w:rPr>
        <w:t xml:space="preserve"> A complete informative website for tractors viewing different brands and models online which fully managed by backend.</w:t>
      </w:r>
    </w:p>
    <w:p w:rsidR="006929B9" w:rsidRPr="008F1883" w:rsidRDefault="006929B9" w:rsidP="006929B9">
      <w:pPr>
        <w:ind w:firstLine="720"/>
        <w:rPr>
          <w:rFonts w:ascii="Verdana" w:hAnsi="Verdana"/>
          <w:sz w:val="20"/>
          <w:szCs w:val="20"/>
        </w:rPr>
      </w:pPr>
      <w:r w:rsidRPr="008F1883">
        <w:rPr>
          <w:rFonts w:ascii="Verdana" w:hAnsi="Verdana"/>
          <w:b/>
          <w:sz w:val="20"/>
          <w:szCs w:val="20"/>
        </w:rPr>
        <w:t>T</w:t>
      </w:r>
      <w:r w:rsidR="00396858" w:rsidRPr="008F1883">
        <w:rPr>
          <w:rFonts w:ascii="Verdana" w:hAnsi="Verdana"/>
          <w:b/>
          <w:sz w:val="20"/>
          <w:szCs w:val="20"/>
        </w:rPr>
        <w:t>echnology :-</w:t>
      </w:r>
      <w:r w:rsidR="00396858" w:rsidRPr="008F1883">
        <w:rPr>
          <w:rFonts w:ascii="Verdana" w:hAnsi="Verdana"/>
          <w:sz w:val="20"/>
          <w:szCs w:val="20"/>
        </w:rPr>
        <w:t xml:space="preserve"> Codeigniter, Mysql, Jquery, Ajax, Social Sharing integration etc.</w:t>
      </w:r>
    </w:p>
    <w:p w:rsidR="00396858" w:rsidRPr="008F1883" w:rsidRDefault="00396858" w:rsidP="006929B9">
      <w:pPr>
        <w:ind w:firstLine="720"/>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3 Month</w:t>
      </w:r>
    </w:p>
    <w:p w:rsidR="00396858" w:rsidRPr="008F1883" w:rsidRDefault="00396858" w:rsidP="006929B9">
      <w:pPr>
        <w:ind w:firstLine="720"/>
        <w:rPr>
          <w:rFonts w:ascii="Verdana" w:hAnsi="Verdana"/>
          <w:sz w:val="20"/>
          <w:szCs w:val="20"/>
        </w:rPr>
      </w:pPr>
      <w:r w:rsidRPr="008F1883">
        <w:rPr>
          <w:rFonts w:ascii="Verdana" w:hAnsi="Verdana"/>
          <w:b/>
          <w:sz w:val="20"/>
          <w:szCs w:val="20"/>
        </w:rPr>
        <w:t>Team Member</w:t>
      </w:r>
      <w:r w:rsidR="00A1440B" w:rsidRPr="008F1883">
        <w:rPr>
          <w:rFonts w:ascii="Verdana" w:hAnsi="Verdana"/>
          <w:b/>
          <w:sz w:val="20"/>
          <w:szCs w:val="20"/>
        </w:rPr>
        <w:t>s</w:t>
      </w:r>
      <w:r w:rsidRPr="008F1883">
        <w:rPr>
          <w:rFonts w:ascii="Verdana" w:hAnsi="Verdana"/>
          <w:b/>
          <w:sz w:val="20"/>
          <w:szCs w:val="20"/>
        </w:rPr>
        <w:t xml:space="preserve"> :-</w:t>
      </w:r>
      <w:r w:rsidRPr="008F1883">
        <w:rPr>
          <w:rFonts w:ascii="Verdana" w:hAnsi="Verdana"/>
          <w:sz w:val="20"/>
          <w:szCs w:val="20"/>
        </w:rPr>
        <w:t xml:space="preserve"> </w:t>
      </w:r>
      <w:r w:rsidR="00D8027C" w:rsidRPr="008F1883">
        <w:rPr>
          <w:rFonts w:ascii="Verdana" w:hAnsi="Verdana"/>
          <w:sz w:val="20"/>
          <w:szCs w:val="20"/>
        </w:rPr>
        <w:t>2</w:t>
      </w:r>
      <w:r w:rsidRPr="008F1883">
        <w:rPr>
          <w:rFonts w:ascii="Verdana" w:hAnsi="Verdana"/>
          <w:sz w:val="20"/>
          <w:szCs w:val="20"/>
        </w:rPr>
        <w:t xml:space="preserve"> Person</w:t>
      </w:r>
    </w:p>
    <w:p w:rsidR="00454A0D" w:rsidRPr="008F1883" w:rsidRDefault="00396858" w:rsidP="00A2164D">
      <w:pPr>
        <w:ind w:firstLine="720"/>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8" w:history="1">
        <w:r w:rsidRPr="008F1883">
          <w:rPr>
            <w:rStyle w:val="Hyperlink"/>
            <w:rFonts w:ascii="Verdana" w:hAnsi="Verdana"/>
            <w:sz w:val="20"/>
            <w:szCs w:val="20"/>
          </w:rPr>
          <w:t>http://www.sonalika.com/india</w:t>
        </w:r>
      </w:hyperlink>
    </w:p>
    <w:p w:rsidR="00454A0D" w:rsidRPr="008F1883" w:rsidRDefault="00454A0D" w:rsidP="006929B9">
      <w:pPr>
        <w:ind w:firstLine="720"/>
        <w:rPr>
          <w:rFonts w:ascii="Verdana" w:hAnsi="Verdana"/>
          <w:sz w:val="20"/>
          <w:szCs w:val="20"/>
        </w:rPr>
      </w:pPr>
    </w:p>
    <w:p w:rsidR="00396858" w:rsidRPr="008F1883" w:rsidRDefault="00396858" w:rsidP="00396858">
      <w:pPr>
        <w:rPr>
          <w:rFonts w:ascii="Verdana" w:hAnsi="Verdana"/>
          <w:b/>
          <w:sz w:val="20"/>
          <w:szCs w:val="20"/>
        </w:rPr>
      </w:pPr>
    </w:p>
    <w:p w:rsidR="00396858" w:rsidRPr="008F1883" w:rsidRDefault="00396858" w:rsidP="00396858">
      <w:pPr>
        <w:pStyle w:val="ListParagraph"/>
        <w:numPr>
          <w:ilvl w:val="0"/>
          <w:numId w:val="33"/>
        </w:numPr>
        <w:rPr>
          <w:rFonts w:ascii="Verdana" w:hAnsi="Verdana"/>
          <w:b/>
          <w:sz w:val="20"/>
          <w:szCs w:val="20"/>
        </w:rPr>
      </w:pPr>
      <w:r w:rsidRPr="008F1883">
        <w:rPr>
          <w:rFonts w:ascii="Verdana" w:hAnsi="Verdana"/>
          <w:b/>
          <w:sz w:val="20"/>
          <w:szCs w:val="20"/>
        </w:rPr>
        <w:t>Daikin IPL game</w:t>
      </w:r>
    </w:p>
    <w:p w:rsidR="00396858" w:rsidRPr="008F1883" w:rsidRDefault="00396858" w:rsidP="00396858">
      <w:pPr>
        <w:ind w:left="720"/>
        <w:rPr>
          <w:rFonts w:ascii="Verdana" w:hAnsi="Verdana"/>
          <w:b/>
          <w:sz w:val="20"/>
          <w:szCs w:val="20"/>
        </w:rPr>
      </w:pPr>
    </w:p>
    <w:p w:rsidR="00396858" w:rsidRPr="008F1883" w:rsidRDefault="00396858" w:rsidP="00396858">
      <w:pPr>
        <w:ind w:left="720"/>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It contain three online game which is running under the campaign of IPL. Game one is flip coin in this user need to click on flip a coin button after that user can select the listed dare and can perform that dare and click pics and upload that on website and share on fb, another game is a picture puzzle of Delhi Daredevil Players and third game is like dubmash in which user can upoad his commentary against the listed videos. Game is created with the help of jquey and other js plugins and backend and data is managed through codeigniter. </w:t>
      </w:r>
    </w:p>
    <w:p w:rsidR="00396858" w:rsidRPr="008F1883" w:rsidRDefault="00396858" w:rsidP="00A2164D">
      <w:pPr>
        <w:rPr>
          <w:rFonts w:ascii="Verdana" w:hAnsi="Verdana"/>
          <w:sz w:val="20"/>
          <w:szCs w:val="20"/>
        </w:rPr>
      </w:pPr>
    </w:p>
    <w:p w:rsidR="00396858" w:rsidRPr="008F1883" w:rsidRDefault="00396858" w:rsidP="00396858">
      <w:pPr>
        <w:ind w:left="720"/>
        <w:rPr>
          <w:rFonts w:ascii="Verdana" w:hAnsi="Verdana"/>
          <w:sz w:val="20"/>
          <w:szCs w:val="20"/>
        </w:rPr>
      </w:pPr>
      <w:r w:rsidRPr="008F1883">
        <w:rPr>
          <w:rFonts w:ascii="Verdana" w:hAnsi="Verdana"/>
          <w:b/>
          <w:sz w:val="20"/>
          <w:szCs w:val="20"/>
        </w:rPr>
        <w:t xml:space="preserve">Technology :- </w:t>
      </w:r>
      <w:r w:rsidRPr="008F1883">
        <w:rPr>
          <w:rFonts w:ascii="Verdana" w:hAnsi="Verdana"/>
          <w:sz w:val="20"/>
          <w:szCs w:val="20"/>
        </w:rPr>
        <w:t>Codeigniter, Jquery, Puzzleimg js, jrecorder js , Countdown timer js, Mysql, Social Sharing etc.</w:t>
      </w:r>
    </w:p>
    <w:p w:rsidR="00396858" w:rsidRPr="008F1883" w:rsidRDefault="00396858" w:rsidP="00396858">
      <w:pPr>
        <w:ind w:left="720"/>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1 Month</w:t>
      </w:r>
    </w:p>
    <w:p w:rsidR="00396858" w:rsidRPr="008F1883" w:rsidRDefault="00396858" w:rsidP="00396858">
      <w:pPr>
        <w:ind w:left="720"/>
        <w:rPr>
          <w:rFonts w:ascii="Verdana" w:hAnsi="Verdana"/>
          <w:sz w:val="20"/>
          <w:szCs w:val="20"/>
        </w:rPr>
      </w:pPr>
      <w:r w:rsidRPr="008F1883">
        <w:rPr>
          <w:rFonts w:ascii="Verdana" w:hAnsi="Verdana"/>
          <w:b/>
          <w:sz w:val="20"/>
          <w:szCs w:val="20"/>
        </w:rPr>
        <w:t>Team Member</w:t>
      </w:r>
      <w:r w:rsidR="00A1440B" w:rsidRPr="008F1883">
        <w:rPr>
          <w:rFonts w:ascii="Verdana" w:hAnsi="Verdana"/>
          <w:b/>
          <w:sz w:val="20"/>
          <w:szCs w:val="20"/>
        </w:rPr>
        <w:t>s</w:t>
      </w:r>
      <w:r w:rsidRPr="008F1883">
        <w:rPr>
          <w:rFonts w:ascii="Verdana" w:hAnsi="Verdana"/>
          <w:b/>
          <w:sz w:val="20"/>
          <w:szCs w:val="20"/>
        </w:rPr>
        <w:t xml:space="preserve"> :-</w:t>
      </w:r>
      <w:r w:rsidRPr="008F1883">
        <w:rPr>
          <w:rFonts w:ascii="Verdana" w:hAnsi="Verdana"/>
          <w:sz w:val="20"/>
          <w:szCs w:val="20"/>
        </w:rPr>
        <w:t xml:space="preserve"> </w:t>
      </w:r>
      <w:r w:rsidR="003857CE" w:rsidRPr="008F1883">
        <w:rPr>
          <w:rFonts w:ascii="Verdana" w:hAnsi="Verdana"/>
          <w:sz w:val="20"/>
          <w:szCs w:val="20"/>
        </w:rPr>
        <w:t>2</w:t>
      </w:r>
      <w:r w:rsidRPr="008F1883">
        <w:rPr>
          <w:rFonts w:ascii="Verdana" w:hAnsi="Verdana"/>
          <w:sz w:val="20"/>
          <w:szCs w:val="20"/>
        </w:rPr>
        <w:t xml:space="preserve"> Person</w:t>
      </w:r>
    </w:p>
    <w:p w:rsidR="00B74C01" w:rsidRPr="008F1883" w:rsidRDefault="00B74C01" w:rsidP="00396858">
      <w:pPr>
        <w:ind w:left="720"/>
        <w:rPr>
          <w:rFonts w:ascii="Verdana" w:hAnsi="Verdana"/>
          <w:b/>
          <w:sz w:val="20"/>
          <w:szCs w:val="20"/>
        </w:rPr>
      </w:pPr>
      <w:r w:rsidRPr="008F1883">
        <w:rPr>
          <w:rFonts w:ascii="Verdana" w:hAnsi="Verdana"/>
          <w:b/>
          <w:sz w:val="20"/>
          <w:szCs w:val="20"/>
        </w:rPr>
        <w:t xml:space="preserve">Domain :- </w:t>
      </w:r>
      <w:hyperlink r:id="rId9" w:history="1">
        <w:r w:rsidRPr="008F1883">
          <w:rPr>
            <w:rStyle w:val="Hyperlink"/>
            <w:rFonts w:ascii="Verdana" w:hAnsi="Verdana"/>
            <w:sz w:val="20"/>
            <w:szCs w:val="20"/>
          </w:rPr>
          <w:t>http://checkdemos.club/projects/daikingame/</w:t>
        </w:r>
      </w:hyperlink>
    </w:p>
    <w:p w:rsidR="00B74C01" w:rsidRPr="008F1883" w:rsidRDefault="00B74C01" w:rsidP="00396858">
      <w:pPr>
        <w:ind w:left="720"/>
        <w:rPr>
          <w:rFonts w:ascii="Verdana" w:hAnsi="Verdana"/>
          <w:b/>
          <w:sz w:val="20"/>
          <w:szCs w:val="20"/>
        </w:rPr>
      </w:pPr>
    </w:p>
    <w:p w:rsidR="00B74C01" w:rsidRPr="008F1883" w:rsidRDefault="00B74C01" w:rsidP="00396858">
      <w:pPr>
        <w:ind w:left="720"/>
        <w:rPr>
          <w:rFonts w:ascii="Verdana" w:hAnsi="Verdana"/>
          <w:b/>
          <w:sz w:val="20"/>
          <w:szCs w:val="20"/>
        </w:rPr>
      </w:pPr>
    </w:p>
    <w:p w:rsidR="00B74C01" w:rsidRPr="008F1883" w:rsidRDefault="00B74C01" w:rsidP="00B74C01">
      <w:pPr>
        <w:pStyle w:val="ListParagraph"/>
        <w:numPr>
          <w:ilvl w:val="0"/>
          <w:numId w:val="33"/>
        </w:numPr>
        <w:rPr>
          <w:rFonts w:ascii="Verdana" w:hAnsi="Verdana"/>
          <w:b/>
          <w:sz w:val="20"/>
          <w:szCs w:val="20"/>
          <w:u w:val="single"/>
        </w:rPr>
      </w:pPr>
      <w:r w:rsidRPr="008F1883">
        <w:rPr>
          <w:rFonts w:ascii="Verdana" w:hAnsi="Verdana"/>
          <w:b/>
          <w:sz w:val="20"/>
          <w:szCs w:val="20"/>
          <w:u w:val="single"/>
        </w:rPr>
        <w:t>Smaart U</w:t>
      </w:r>
    </w:p>
    <w:p w:rsidR="00B74C01" w:rsidRPr="008F1883" w:rsidRDefault="00B74C01" w:rsidP="00B74C01">
      <w:pPr>
        <w:ind w:left="720"/>
        <w:rPr>
          <w:rFonts w:ascii="Verdana" w:hAnsi="Verdana"/>
          <w:b/>
          <w:sz w:val="20"/>
          <w:szCs w:val="20"/>
        </w:rPr>
      </w:pPr>
    </w:p>
    <w:p w:rsidR="00B74C01" w:rsidRPr="008F1883" w:rsidRDefault="00B74C01" w:rsidP="00B74C01">
      <w:pPr>
        <w:ind w:left="720"/>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Smaartu is a online portal for online profile creation and Resume Creation. It contain three domains </w:t>
      </w:r>
    </w:p>
    <w:p w:rsidR="00B74C01" w:rsidRPr="008F1883" w:rsidRDefault="00B74C01" w:rsidP="009348FF">
      <w:pPr>
        <w:pStyle w:val="ListParagraph"/>
        <w:numPr>
          <w:ilvl w:val="0"/>
          <w:numId w:val="34"/>
        </w:numPr>
        <w:rPr>
          <w:rFonts w:ascii="Verdana" w:hAnsi="Verdana"/>
          <w:sz w:val="20"/>
          <w:szCs w:val="20"/>
        </w:rPr>
      </w:pPr>
      <w:r w:rsidRPr="008F1883">
        <w:rPr>
          <w:rFonts w:ascii="Verdana" w:hAnsi="Verdana"/>
          <w:sz w:val="20"/>
          <w:szCs w:val="20"/>
        </w:rPr>
        <w:t>Identete.com :- Online Resume Portal with different templates</w:t>
      </w:r>
    </w:p>
    <w:p w:rsidR="00B74C01" w:rsidRPr="008F1883" w:rsidRDefault="00B74C01" w:rsidP="00B74C01">
      <w:pPr>
        <w:pStyle w:val="ListParagraph"/>
        <w:numPr>
          <w:ilvl w:val="0"/>
          <w:numId w:val="34"/>
        </w:numPr>
        <w:rPr>
          <w:rFonts w:ascii="Verdana" w:hAnsi="Verdana"/>
          <w:sz w:val="20"/>
          <w:szCs w:val="20"/>
        </w:rPr>
      </w:pPr>
      <w:r w:rsidRPr="008F1883">
        <w:rPr>
          <w:rFonts w:ascii="Verdana" w:hAnsi="Verdana"/>
          <w:sz w:val="20"/>
          <w:szCs w:val="20"/>
        </w:rPr>
        <w:t>Hiringlounze.com :- Job Portal</w:t>
      </w:r>
    </w:p>
    <w:p w:rsidR="00B74C01" w:rsidRPr="008F1883" w:rsidRDefault="00B74C01" w:rsidP="00B74C01">
      <w:pPr>
        <w:pStyle w:val="ListParagraph"/>
        <w:numPr>
          <w:ilvl w:val="0"/>
          <w:numId w:val="34"/>
        </w:numPr>
        <w:rPr>
          <w:rFonts w:ascii="Verdana" w:hAnsi="Verdana"/>
          <w:sz w:val="20"/>
          <w:szCs w:val="20"/>
        </w:rPr>
      </w:pPr>
      <w:r w:rsidRPr="008F1883">
        <w:rPr>
          <w:rFonts w:ascii="Verdana" w:hAnsi="Verdana"/>
          <w:sz w:val="20"/>
          <w:szCs w:val="20"/>
        </w:rPr>
        <w:t>Smaartme.com :- Social Networking Portal like facebook for the candidates on identete.com</w:t>
      </w:r>
    </w:p>
    <w:p w:rsidR="00A2164D" w:rsidRDefault="00B74C01" w:rsidP="00665882">
      <w:pPr>
        <w:ind w:firstLine="720"/>
        <w:rPr>
          <w:rFonts w:ascii="Verdana" w:hAnsi="Verdana"/>
          <w:sz w:val="20"/>
          <w:szCs w:val="20"/>
        </w:rPr>
      </w:pPr>
      <w:r w:rsidRPr="008F1883">
        <w:rPr>
          <w:rFonts w:ascii="Verdana" w:hAnsi="Verdana"/>
          <w:sz w:val="20"/>
          <w:szCs w:val="20"/>
        </w:rPr>
        <w:t xml:space="preserve">All these three website is depends on a single database and all three website depends on </w:t>
      </w:r>
    </w:p>
    <w:p w:rsidR="00B74C01" w:rsidRPr="008F1883" w:rsidRDefault="00B74C01" w:rsidP="006B1940">
      <w:pPr>
        <w:ind w:firstLine="720"/>
        <w:rPr>
          <w:rFonts w:ascii="Verdana" w:hAnsi="Verdana"/>
          <w:sz w:val="20"/>
          <w:szCs w:val="20"/>
        </w:rPr>
      </w:pPr>
      <w:r w:rsidRPr="008F1883">
        <w:rPr>
          <w:rFonts w:ascii="Verdana" w:hAnsi="Verdana"/>
          <w:sz w:val="20"/>
          <w:szCs w:val="20"/>
        </w:rPr>
        <w:t>each other.</w:t>
      </w:r>
    </w:p>
    <w:p w:rsidR="00B74C01" w:rsidRPr="008F1883" w:rsidRDefault="00B74C01" w:rsidP="00B74C01">
      <w:pPr>
        <w:rPr>
          <w:rFonts w:ascii="Verdana" w:hAnsi="Verdana"/>
          <w:sz w:val="20"/>
          <w:szCs w:val="20"/>
        </w:rPr>
      </w:pPr>
      <w:r w:rsidRPr="008F1883">
        <w:rPr>
          <w:rFonts w:ascii="Verdana" w:hAnsi="Verdana"/>
          <w:sz w:val="20"/>
          <w:szCs w:val="20"/>
        </w:rPr>
        <w:tab/>
      </w:r>
      <w:r w:rsidRPr="008F1883">
        <w:rPr>
          <w:rFonts w:ascii="Verdana" w:hAnsi="Verdana"/>
          <w:b/>
          <w:sz w:val="20"/>
          <w:szCs w:val="20"/>
        </w:rPr>
        <w:t>Technology :-</w:t>
      </w:r>
      <w:r w:rsidRPr="008F1883">
        <w:rPr>
          <w:rFonts w:ascii="Verdana" w:hAnsi="Verdana"/>
          <w:sz w:val="20"/>
          <w:szCs w:val="20"/>
        </w:rPr>
        <w:t xml:space="preserve"> Codeigniter, Jquery, Ajax, Mysql</w:t>
      </w:r>
    </w:p>
    <w:p w:rsidR="00B74C01" w:rsidRPr="008F1883" w:rsidRDefault="00B74C01" w:rsidP="00B74C01">
      <w:pPr>
        <w:rPr>
          <w:rFonts w:ascii="Verdana" w:hAnsi="Verdana"/>
          <w:sz w:val="20"/>
          <w:szCs w:val="20"/>
        </w:rPr>
      </w:pPr>
      <w:r w:rsidRPr="008F1883">
        <w:rPr>
          <w:rFonts w:ascii="Verdana" w:hAnsi="Verdana"/>
          <w:sz w:val="20"/>
          <w:szCs w:val="20"/>
        </w:rPr>
        <w:tab/>
      </w:r>
      <w:r w:rsidRPr="008F1883">
        <w:rPr>
          <w:rFonts w:ascii="Verdana" w:hAnsi="Verdana"/>
          <w:b/>
          <w:sz w:val="20"/>
          <w:szCs w:val="20"/>
        </w:rPr>
        <w:t>Duration :-</w:t>
      </w:r>
      <w:r w:rsidRPr="008F1883">
        <w:rPr>
          <w:rFonts w:ascii="Verdana" w:hAnsi="Verdana"/>
          <w:sz w:val="20"/>
          <w:szCs w:val="20"/>
        </w:rPr>
        <w:t xml:space="preserve"> 6 Month</w:t>
      </w:r>
    </w:p>
    <w:p w:rsidR="00B74C01" w:rsidRPr="008F1883" w:rsidRDefault="00B74C01" w:rsidP="00B74C01">
      <w:pPr>
        <w:rPr>
          <w:rFonts w:ascii="Verdana" w:hAnsi="Verdana"/>
          <w:sz w:val="20"/>
          <w:szCs w:val="20"/>
        </w:rPr>
      </w:pPr>
      <w:r w:rsidRPr="008F1883">
        <w:rPr>
          <w:rFonts w:ascii="Verdana" w:hAnsi="Verdana"/>
          <w:sz w:val="20"/>
          <w:szCs w:val="20"/>
        </w:rPr>
        <w:tab/>
      </w:r>
      <w:r w:rsidRPr="008F1883">
        <w:rPr>
          <w:rFonts w:ascii="Verdana" w:hAnsi="Verdana"/>
          <w:b/>
          <w:sz w:val="20"/>
          <w:szCs w:val="20"/>
        </w:rPr>
        <w:t>Team Member</w:t>
      </w:r>
      <w:r w:rsidR="00A1440B" w:rsidRPr="008F1883">
        <w:rPr>
          <w:rFonts w:ascii="Verdana" w:hAnsi="Verdana"/>
          <w:b/>
          <w:sz w:val="20"/>
          <w:szCs w:val="20"/>
        </w:rPr>
        <w:t>s</w:t>
      </w:r>
      <w:r w:rsidRPr="008F1883">
        <w:rPr>
          <w:rFonts w:ascii="Verdana" w:hAnsi="Verdana"/>
          <w:b/>
          <w:sz w:val="20"/>
          <w:szCs w:val="20"/>
        </w:rPr>
        <w:t xml:space="preserve"> :-</w:t>
      </w:r>
      <w:r w:rsidRPr="008F1883">
        <w:rPr>
          <w:rFonts w:ascii="Verdana" w:hAnsi="Verdana"/>
          <w:sz w:val="20"/>
          <w:szCs w:val="20"/>
        </w:rPr>
        <w:t xml:space="preserve"> </w:t>
      </w:r>
      <w:r w:rsidR="00D5049A" w:rsidRPr="008F1883">
        <w:rPr>
          <w:rFonts w:ascii="Verdana" w:hAnsi="Verdana"/>
          <w:sz w:val="20"/>
          <w:szCs w:val="20"/>
        </w:rPr>
        <w:t>5</w:t>
      </w:r>
      <w:r w:rsidRPr="008F1883">
        <w:rPr>
          <w:rFonts w:ascii="Verdana" w:hAnsi="Verdana"/>
          <w:sz w:val="20"/>
          <w:szCs w:val="20"/>
        </w:rPr>
        <w:t xml:space="preserve"> Persons </w:t>
      </w:r>
    </w:p>
    <w:p w:rsidR="009348FF" w:rsidRPr="008F1883" w:rsidRDefault="00B74C01" w:rsidP="009348FF">
      <w:pPr>
        <w:ind w:firstLine="720"/>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0" w:history="1">
        <w:r w:rsidRPr="008F1883">
          <w:rPr>
            <w:rStyle w:val="Hyperlink"/>
            <w:rFonts w:ascii="Verdana" w:hAnsi="Verdana"/>
            <w:sz w:val="20"/>
            <w:szCs w:val="20"/>
          </w:rPr>
          <w:t>http://smaartu.com/</w:t>
        </w:r>
      </w:hyperlink>
    </w:p>
    <w:p w:rsidR="001D0325" w:rsidRPr="008F1883" w:rsidRDefault="001D0325" w:rsidP="00A2164D">
      <w:pPr>
        <w:rPr>
          <w:rFonts w:ascii="Verdana" w:hAnsi="Verdana"/>
          <w:sz w:val="20"/>
          <w:szCs w:val="20"/>
        </w:rPr>
      </w:pPr>
    </w:p>
    <w:p w:rsidR="00B74C01" w:rsidRPr="008F1883" w:rsidRDefault="00B74C01" w:rsidP="00396858">
      <w:pPr>
        <w:ind w:left="720"/>
        <w:rPr>
          <w:rFonts w:ascii="Verdana" w:hAnsi="Verdana"/>
          <w:b/>
          <w:sz w:val="20"/>
          <w:szCs w:val="20"/>
        </w:rPr>
      </w:pPr>
    </w:p>
    <w:p w:rsidR="00ED5A03" w:rsidRPr="008F1883" w:rsidRDefault="00ED5A03" w:rsidP="00ED5A03">
      <w:pPr>
        <w:pStyle w:val="ListParagraph"/>
        <w:numPr>
          <w:ilvl w:val="0"/>
          <w:numId w:val="33"/>
        </w:numPr>
        <w:rPr>
          <w:rFonts w:ascii="Verdana" w:hAnsi="Verdana"/>
          <w:b/>
          <w:sz w:val="20"/>
          <w:szCs w:val="20"/>
          <w:u w:val="single"/>
        </w:rPr>
      </w:pPr>
      <w:r w:rsidRPr="008F1883">
        <w:rPr>
          <w:rFonts w:ascii="Verdana" w:hAnsi="Verdana"/>
          <w:b/>
          <w:sz w:val="20"/>
          <w:szCs w:val="20"/>
          <w:u w:val="single"/>
        </w:rPr>
        <w:t>Imperial Finance Academy</w:t>
      </w:r>
    </w:p>
    <w:p w:rsidR="00ED5A03" w:rsidRPr="008F1883" w:rsidRDefault="00ED5A03" w:rsidP="00ED5A03">
      <w:pPr>
        <w:pStyle w:val="ListParagraph"/>
        <w:rPr>
          <w:rFonts w:ascii="Verdana" w:hAnsi="Verdana"/>
          <w:sz w:val="20"/>
          <w:szCs w:val="20"/>
        </w:rPr>
      </w:pPr>
    </w:p>
    <w:p w:rsidR="00ED5A03" w:rsidRPr="008F1883" w:rsidRDefault="00ED5A03" w:rsidP="00ED5A03">
      <w:pPr>
        <w:pStyle w:val="ListParagraph"/>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It is a online study portal where students can subscribe for the course materials and purchase them through the paypal payment.</w:t>
      </w:r>
    </w:p>
    <w:p w:rsidR="00ED5A03" w:rsidRPr="008F1883" w:rsidRDefault="00ED5A03" w:rsidP="00ED5A03">
      <w:pPr>
        <w:pStyle w:val="ListParagraph"/>
        <w:rPr>
          <w:rFonts w:ascii="Verdana" w:hAnsi="Verdana"/>
          <w:sz w:val="20"/>
          <w:szCs w:val="20"/>
        </w:rPr>
      </w:pPr>
      <w:r w:rsidRPr="008F1883">
        <w:rPr>
          <w:rFonts w:ascii="Verdana" w:hAnsi="Verdana"/>
          <w:b/>
          <w:sz w:val="20"/>
          <w:szCs w:val="20"/>
        </w:rPr>
        <w:t>Technology :-</w:t>
      </w:r>
      <w:r w:rsidRPr="008F1883">
        <w:rPr>
          <w:rFonts w:ascii="Verdana" w:hAnsi="Verdana"/>
          <w:sz w:val="20"/>
          <w:szCs w:val="20"/>
        </w:rPr>
        <w:t xml:space="preserve"> </w:t>
      </w:r>
      <w:r w:rsidR="00D35AED" w:rsidRPr="008F1883">
        <w:rPr>
          <w:rFonts w:ascii="Verdana" w:hAnsi="Verdana"/>
          <w:sz w:val="20"/>
          <w:szCs w:val="20"/>
        </w:rPr>
        <w:t>Codeigniter, Mysql, Jquery</w:t>
      </w:r>
    </w:p>
    <w:p w:rsidR="00D35AED" w:rsidRPr="008F1883" w:rsidRDefault="00D35AED" w:rsidP="00ED5A03">
      <w:pPr>
        <w:pStyle w:val="ListParagraph"/>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1" w:history="1">
        <w:r w:rsidRPr="008F1883">
          <w:rPr>
            <w:rStyle w:val="Hyperlink"/>
            <w:rFonts w:ascii="Verdana" w:hAnsi="Verdana"/>
            <w:sz w:val="20"/>
            <w:szCs w:val="20"/>
          </w:rPr>
          <w:t>http://i-f-a.co.uk/</w:t>
        </w:r>
      </w:hyperlink>
    </w:p>
    <w:p w:rsidR="00D5049A" w:rsidRPr="008F1883" w:rsidRDefault="00D5049A" w:rsidP="00ED5A03">
      <w:pPr>
        <w:pStyle w:val="ListParagraph"/>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1 Month</w:t>
      </w:r>
    </w:p>
    <w:p w:rsidR="00D5049A" w:rsidRPr="008F1883" w:rsidRDefault="00D5049A" w:rsidP="00ED5A03">
      <w:pPr>
        <w:pStyle w:val="ListParagraph"/>
        <w:rPr>
          <w:rFonts w:ascii="Verdana" w:hAnsi="Verdana"/>
          <w:sz w:val="20"/>
          <w:szCs w:val="20"/>
        </w:rPr>
      </w:pPr>
      <w:r w:rsidRPr="008F1883">
        <w:rPr>
          <w:rFonts w:ascii="Verdana" w:hAnsi="Verdana"/>
          <w:b/>
          <w:sz w:val="20"/>
          <w:szCs w:val="20"/>
        </w:rPr>
        <w:t>Team Member</w:t>
      </w:r>
      <w:r w:rsidR="00A1440B" w:rsidRPr="008F1883">
        <w:rPr>
          <w:rFonts w:ascii="Verdana" w:hAnsi="Verdana"/>
          <w:b/>
          <w:sz w:val="20"/>
          <w:szCs w:val="20"/>
        </w:rPr>
        <w:t>s</w:t>
      </w:r>
      <w:r w:rsidRPr="008F1883">
        <w:rPr>
          <w:rFonts w:ascii="Verdana" w:hAnsi="Verdana"/>
          <w:b/>
          <w:sz w:val="20"/>
          <w:szCs w:val="20"/>
        </w:rPr>
        <w:t xml:space="preserve"> :-</w:t>
      </w:r>
      <w:r w:rsidRPr="008F1883">
        <w:rPr>
          <w:rFonts w:ascii="Verdana" w:hAnsi="Verdana"/>
          <w:sz w:val="20"/>
          <w:szCs w:val="20"/>
        </w:rPr>
        <w:t xml:space="preserve"> </w:t>
      </w:r>
      <w:r w:rsidR="00A1440B" w:rsidRPr="008F1883">
        <w:rPr>
          <w:rFonts w:ascii="Verdana" w:hAnsi="Verdana"/>
          <w:sz w:val="20"/>
          <w:szCs w:val="20"/>
        </w:rPr>
        <w:t>1 Person</w:t>
      </w:r>
    </w:p>
    <w:p w:rsidR="00D35AED" w:rsidRPr="008F1883" w:rsidRDefault="00D35AED" w:rsidP="00ED5A03">
      <w:pPr>
        <w:pStyle w:val="ListParagraph"/>
        <w:rPr>
          <w:rFonts w:ascii="Verdana" w:hAnsi="Verdana"/>
          <w:sz w:val="20"/>
          <w:szCs w:val="20"/>
        </w:rPr>
      </w:pPr>
    </w:p>
    <w:p w:rsidR="00D5049A" w:rsidRPr="008F1883" w:rsidRDefault="00D5049A" w:rsidP="00ED5A03">
      <w:pPr>
        <w:pStyle w:val="ListParagraph"/>
        <w:rPr>
          <w:rFonts w:ascii="Verdana" w:hAnsi="Verdana"/>
          <w:b/>
          <w:sz w:val="20"/>
          <w:szCs w:val="20"/>
        </w:rPr>
      </w:pPr>
    </w:p>
    <w:p w:rsidR="000F7FA6" w:rsidRPr="008F1883" w:rsidRDefault="00D5049A" w:rsidP="00D5049A">
      <w:pPr>
        <w:pStyle w:val="ListParagraph"/>
        <w:numPr>
          <w:ilvl w:val="0"/>
          <w:numId w:val="33"/>
        </w:numPr>
        <w:rPr>
          <w:rFonts w:ascii="Verdana" w:hAnsi="Verdana"/>
          <w:b/>
          <w:sz w:val="20"/>
          <w:szCs w:val="20"/>
          <w:u w:val="single"/>
        </w:rPr>
      </w:pPr>
      <w:r w:rsidRPr="008F1883">
        <w:rPr>
          <w:rFonts w:ascii="Verdana" w:hAnsi="Verdana"/>
          <w:b/>
          <w:sz w:val="20"/>
          <w:szCs w:val="20"/>
          <w:u w:val="single"/>
        </w:rPr>
        <w:t>Excelity Global</w:t>
      </w:r>
    </w:p>
    <w:p w:rsidR="00D5049A" w:rsidRPr="008F1883" w:rsidRDefault="00D5049A" w:rsidP="000F7FA6">
      <w:pPr>
        <w:pStyle w:val="ListParagraph"/>
        <w:rPr>
          <w:rFonts w:ascii="Verdana" w:hAnsi="Verdana"/>
          <w:b/>
          <w:sz w:val="20"/>
          <w:szCs w:val="20"/>
          <w:u w:val="single"/>
        </w:rPr>
      </w:pPr>
      <w:r w:rsidRPr="008F1883">
        <w:rPr>
          <w:rFonts w:ascii="Verdana" w:hAnsi="Verdana"/>
          <w:b/>
          <w:sz w:val="20"/>
          <w:szCs w:val="20"/>
          <w:u w:val="single"/>
        </w:rPr>
        <w:t xml:space="preserve"> </w:t>
      </w:r>
    </w:p>
    <w:p w:rsidR="00D5049A" w:rsidRPr="008F1883" w:rsidRDefault="00D5049A" w:rsidP="00D5049A">
      <w:pPr>
        <w:ind w:left="720"/>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It is a informative website for the payroll management system. A cms based website with the multilingual support, it is created in wordpress.</w:t>
      </w:r>
    </w:p>
    <w:p w:rsidR="00D5049A" w:rsidRPr="008F1883" w:rsidRDefault="008E52F5" w:rsidP="00D5049A">
      <w:pPr>
        <w:ind w:left="720"/>
        <w:rPr>
          <w:rFonts w:ascii="Verdana" w:hAnsi="Verdana"/>
          <w:sz w:val="20"/>
          <w:szCs w:val="20"/>
        </w:rPr>
      </w:pPr>
      <w:r w:rsidRPr="008F1883">
        <w:rPr>
          <w:rFonts w:ascii="Verdana" w:hAnsi="Verdana"/>
          <w:b/>
          <w:sz w:val="20"/>
          <w:szCs w:val="20"/>
        </w:rPr>
        <w:t>Technology :-</w:t>
      </w:r>
      <w:r w:rsidRPr="008F1883">
        <w:rPr>
          <w:rFonts w:ascii="Verdana" w:hAnsi="Verdana"/>
          <w:sz w:val="20"/>
          <w:szCs w:val="20"/>
        </w:rPr>
        <w:t xml:space="preserve"> Wordpress</w:t>
      </w:r>
    </w:p>
    <w:p w:rsidR="008E52F5" w:rsidRPr="008F1883" w:rsidRDefault="008E52F5" w:rsidP="00D5049A">
      <w:pPr>
        <w:ind w:left="720"/>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2" w:history="1">
        <w:r w:rsidRPr="008F1883">
          <w:rPr>
            <w:rStyle w:val="Hyperlink"/>
            <w:rFonts w:ascii="Verdana" w:hAnsi="Verdana"/>
            <w:sz w:val="20"/>
            <w:szCs w:val="20"/>
          </w:rPr>
          <w:t>http://www.excelityglobal.com/</w:t>
        </w:r>
      </w:hyperlink>
    </w:p>
    <w:p w:rsidR="008E52F5" w:rsidRPr="008F1883" w:rsidRDefault="00AF0600" w:rsidP="00D5049A">
      <w:pPr>
        <w:ind w:left="720"/>
        <w:rPr>
          <w:rFonts w:ascii="Verdana" w:hAnsi="Verdana"/>
          <w:sz w:val="20"/>
          <w:szCs w:val="20"/>
        </w:rPr>
      </w:pPr>
      <w:r w:rsidRPr="008F1883">
        <w:rPr>
          <w:rFonts w:ascii="Verdana" w:hAnsi="Verdana"/>
          <w:b/>
          <w:sz w:val="20"/>
          <w:szCs w:val="20"/>
        </w:rPr>
        <w:t xml:space="preserve">Team Members </w:t>
      </w:r>
      <w:r w:rsidR="008E52F5" w:rsidRPr="008F1883">
        <w:rPr>
          <w:rFonts w:ascii="Verdana" w:hAnsi="Verdana"/>
          <w:b/>
          <w:sz w:val="20"/>
          <w:szCs w:val="20"/>
        </w:rPr>
        <w:t>:-</w:t>
      </w:r>
      <w:r w:rsidR="008E52F5" w:rsidRPr="008F1883">
        <w:rPr>
          <w:rFonts w:ascii="Verdana" w:hAnsi="Verdana"/>
          <w:sz w:val="20"/>
          <w:szCs w:val="20"/>
        </w:rPr>
        <w:t xml:space="preserve"> 1</w:t>
      </w:r>
      <w:r w:rsidRPr="008F1883">
        <w:rPr>
          <w:rFonts w:ascii="Verdana" w:hAnsi="Verdana"/>
          <w:sz w:val="20"/>
          <w:szCs w:val="20"/>
        </w:rPr>
        <w:t xml:space="preserve"> Person</w:t>
      </w:r>
    </w:p>
    <w:p w:rsidR="001D36AA" w:rsidRPr="008F1883" w:rsidRDefault="001D36AA" w:rsidP="00D5049A">
      <w:pPr>
        <w:ind w:left="720"/>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2.5 Month</w:t>
      </w:r>
    </w:p>
    <w:p w:rsidR="001942DE" w:rsidRPr="008F1883" w:rsidRDefault="001942DE" w:rsidP="00A2164D">
      <w:pPr>
        <w:rPr>
          <w:rFonts w:ascii="Verdana" w:hAnsi="Verdana"/>
          <w:b/>
          <w:sz w:val="20"/>
          <w:szCs w:val="20"/>
        </w:rPr>
      </w:pPr>
    </w:p>
    <w:p w:rsidR="009740ED" w:rsidRPr="008F1883" w:rsidRDefault="009740ED" w:rsidP="00D5049A">
      <w:pPr>
        <w:ind w:left="720"/>
        <w:rPr>
          <w:rFonts w:ascii="Verdana" w:hAnsi="Verdana"/>
          <w:b/>
          <w:sz w:val="20"/>
          <w:szCs w:val="20"/>
        </w:rPr>
      </w:pPr>
    </w:p>
    <w:p w:rsidR="001D36AA" w:rsidRPr="008F1883" w:rsidRDefault="001D36AA" w:rsidP="001D36AA">
      <w:pPr>
        <w:pStyle w:val="ListParagraph"/>
        <w:numPr>
          <w:ilvl w:val="0"/>
          <w:numId w:val="33"/>
        </w:numPr>
        <w:rPr>
          <w:rFonts w:ascii="Verdana" w:hAnsi="Verdana"/>
          <w:b/>
          <w:sz w:val="20"/>
          <w:szCs w:val="20"/>
          <w:u w:val="single"/>
        </w:rPr>
      </w:pPr>
      <w:r w:rsidRPr="008F1883">
        <w:rPr>
          <w:rFonts w:ascii="Verdana" w:hAnsi="Verdana"/>
          <w:b/>
          <w:sz w:val="20"/>
          <w:szCs w:val="20"/>
          <w:u w:val="single"/>
        </w:rPr>
        <w:t>Water Aid Healthy Start Campaign</w:t>
      </w:r>
    </w:p>
    <w:p w:rsidR="00DF033B" w:rsidRPr="008F1883" w:rsidRDefault="00DF033B" w:rsidP="00665882">
      <w:pPr>
        <w:pStyle w:val="ListParagraph"/>
        <w:rPr>
          <w:rFonts w:ascii="Verdana" w:hAnsi="Verdana"/>
          <w:b/>
          <w:sz w:val="20"/>
          <w:szCs w:val="20"/>
          <w:u w:val="single"/>
        </w:rPr>
      </w:pPr>
    </w:p>
    <w:p w:rsidR="001D36AA" w:rsidRPr="008F1883" w:rsidRDefault="001D36AA" w:rsidP="001D36AA">
      <w:pPr>
        <w:pStyle w:val="ListParagraph"/>
        <w:rPr>
          <w:rFonts w:ascii="Verdana" w:hAnsi="Verdana"/>
          <w:sz w:val="20"/>
          <w:szCs w:val="20"/>
        </w:rPr>
      </w:pPr>
      <w:r w:rsidRPr="008F1883">
        <w:rPr>
          <w:rFonts w:ascii="Verdana" w:hAnsi="Verdana"/>
          <w:b/>
          <w:sz w:val="20"/>
          <w:szCs w:val="20"/>
        </w:rPr>
        <w:t xml:space="preserve">Description :- </w:t>
      </w:r>
      <w:r w:rsidRPr="008F1883">
        <w:rPr>
          <w:rFonts w:ascii="Verdana" w:hAnsi="Verdana"/>
          <w:sz w:val="20"/>
          <w:szCs w:val="20"/>
        </w:rPr>
        <w:t>It is a small campaign based micro site created with wordpress, it is a normal CMS based website with a data map functionality.</w:t>
      </w:r>
    </w:p>
    <w:p w:rsidR="001D36AA" w:rsidRPr="008F1883" w:rsidRDefault="001D36AA" w:rsidP="001D36AA">
      <w:pPr>
        <w:pStyle w:val="ListParagraph"/>
        <w:rPr>
          <w:rFonts w:ascii="Verdana" w:hAnsi="Verdana"/>
          <w:sz w:val="20"/>
          <w:szCs w:val="20"/>
        </w:rPr>
      </w:pPr>
      <w:r w:rsidRPr="008F1883">
        <w:rPr>
          <w:rFonts w:ascii="Verdana" w:hAnsi="Verdana"/>
          <w:b/>
          <w:sz w:val="20"/>
          <w:szCs w:val="20"/>
        </w:rPr>
        <w:t>Technology:-</w:t>
      </w:r>
      <w:r w:rsidRPr="008F1883">
        <w:rPr>
          <w:rFonts w:ascii="Verdana" w:hAnsi="Verdana"/>
          <w:sz w:val="20"/>
          <w:szCs w:val="20"/>
        </w:rPr>
        <w:t xml:space="preserve"> Wordpress</w:t>
      </w:r>
    </w:p>
    <w:p w:rsidR="001D36AA" w:rsidRPr="008F1883" w:rsidRDefault="001D36AA" w:rsidP="001D36AA">
      <w:pPr>
        <w:pStyle w:val="ListParagraph"/>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3" w:history="1">
        <w:r w:rsidRPr="008F1883">
          <w:rPr>
            <w:rStyle w:val="Hyperlink"/>
            <w:rFonts w:ascii="Verdana" w:hAnsi="Verdana"/>
            <w:sz w:val="20"/>
            <w:szCs w:val="20"/>
          </w:rPr>
          <w:t>http://wateraidindia.in/healthystart/</w:t>
        </w:r>
      </w:hyperlink>
    </w:p>
    <w:p w:rsidR="001D36AA" w:rsidRPr="008F1883" w:rsidRDefault="006342F7" w:rsidP="001D36AA">
      <w:pPr>
        <w:pStyle w:val="ListParagraph"/>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10 Days</w:t>
      </w:r>
    </w:p>
    <w:p w:rsidR="006342F7" w:rsidRPr="008F1883" w:rsidRDefault="006342F7" w:rsidP="001D36AA">
      <w:pPr>
        <w:pStyle w:val="ListParagraph"/>
        <w:rPr>
          <w:rFonts w:ascii="Verdana" w:hAnsi="Verdana"/>
          <w:sz w:val="20"/>
          <w:szCs w:val="20"/>
        </w:rPr>
      </w:pPr>
      <w:r w:rsidRPr="008F1883">
        <w:rPr>
          <w:rFonts w:ascii="Verdana" w:hAnsi="Verdana"/>
          <w:b/>
          <w:sz w:val="20"/>
          <w:szCs w:val="20"/>
        </w:rPr>
        <w:t>Team Members :-</w:t>
      </w:r>
      <w:r w:rsidRPr="008F1883">
        <w:rPr>
          <w:rFonts w:ascii="Verdana" w:hAnsi="Verdana"/>
          <w:sz w:val="20"/>
          <w:szCs w:val="20"/>
        </w:rPr>
        <w:t xml:space="preserve"> 1 Person</w:t>
      </w:r>
    </w:p>
    <w:p w:rsidR="00665882" w:rsidRPr="008F1883" w:rsidRDefault="00665882" w:rsidP="001D36AA">
      <w:pPr>
        <w:pStyle w:val="ListParagraph"/>
        <w:rPr>
          <w:rFonts w:ascii="Verdana" w:hAnsi="Verdana"/>
          <w:sz w:val="20"/>
          <w:szCs w:val="20"/>
        </w:rPr>
      </w:pPr>
    </w:p>
    <w:p w:rsidR="006342F7" w:rsidRPr="00A2164D" w:rsidRDefault="006342F7" w:rsidP="00A2164D">
      <w:pPr>
        <w:rPr>
          <w:rFonts w:ascii="Verdana" w:hAnsi="Verdana"/>
          <w:b/>
          <w:sz w:val="20"/>
          <w:szCs w:val="20"/>
        </w:rPr>
      </w:pPr>
    </w:p>
    <w:p w:rsidR="006342F7" w:rsidRPr="008F1883" w:rsidRDefault="006342F7" w:rsidP="006342F7">
      <w:pPr>
        <w:pStyle w:val="ListParagraph"/>
        <w:numPr>
          <w:ilvl w:val="0"/>
          <w:numId w:val="33"/>
        </w:numPr>
        <w:rPr>
          <w:rFonts w:ascii="Verdana" w:hAnsi="Verdana"/>
          <w:b/>
          <w:sz w:val="20"/>
          <w:szCs w:val="20"/>
          <w:u w:val="single"/>
        </w:rPr>
      </w:pPr>
      <w:r w:rsidRPr="008F1883">
        <w:rPr>
          <w:rFonts w:ascii="Verdana" w:hAnsi="Verdana"/>
          <w:b/>
          <w:sz w:val="20"/>
          <w:szCs w:val="20"/>
          <w:u w:val="single"/>
        </w:rPr>
        <w:t>Haier</w:t>
      </w:r>
    </w:p>
    <w:p w:rsidR="004455FE" w:rsidRPr="008F1883" w:rsidRDefault="004455FE" w:rsidP="004455FE">
      <w:pPr>
        <w:pStyle w:val="ListParagraph"/>
        <w:rPr>
          <w:rFonts w:ascii="Verdana" w:hAnsi="Verdana"/>
          <w:b/>
          <w:sz w:val="20"/>
          <w:szCs w:val="20"/>
          <w:u w:val="single"/>
        </w:rPr>
      </w:pPr>
    </w:p>
    <w:p w:rsidR="006342F7" w:rsidRPr="008F1883" w:rsidRDefault="006342F7" w:rsidP="006342F7">
      <w:pPr>
        <w:pStyle w:val="ListParagraph"/>
        <w:rPr>
          <w:rFonts w:ascii="Verdana" w:hAnsi="Verdana"/>
          <w:sz w:val="20"/>
          <w:szCs w:val="20"/>
        </w:rPr>
      </w:pPr>
      <w:r w:rsidRPr="008F1883">
        <w:rPr>
          <w:rFonts w:ascii="Verdana" w:hAnsi="Verdana"/>
          <w:b/>
          <w:sz w:val="20"/>
          <w:szCs w:val="20"/>
        </w:rPr>
        <w:t xml:space="preserve">Description :- </w:t>
      </w:r>
      <w:r w:rsidRPr="008F1883">
        <w:rPr>
          <w:rFonts w:ascii="Verdana" w:hAnsi="Verdana"/>
          <w:sz w:val="20"/>
          <w:szCs w:val="20"/>
        </w:rPr>
        <w:t>A CMS based blogging website for haier inspired living</w:t>
      </w:r>
    </w:p>
    <w:p w:rsidR="006342F7" w:rsidRPr="008F1883" w:rsidRDefault="006342F7" w:rsidP="006342F7">
      <w:pPr>
        <w:pStyle w:val="ListParagraph"/>
        <w:rPr>
          <w:rFonts w:ascii="Verdana" w:hAnsi="Verdana"/>
          <w:sz w:val="20"/>
          <w:szCs w:val="20"/>
        </w:rPr>
      </w:pPr>
      <w:r w:rsidRPr="008F1883">
        <w:rPr>
          <w:rFonts w:ascii="Verdana" w:hAnsi="Verdana"/>
          <w:b/>
          <w:sz w:val="20"/>
          <w:szCs w:val="20"/>
        </w:rPr>
        <w:t>Technology :-</w:t>
      </w:r>
      <w:r w:rsidRPr="008F1883">
        <w:rPr>
          <w:rFonts w:ascii="Verdana" w:hAnsi="Verdana"/>
          <w:sz w:val="20"/>
          <w:szCs w:val="20"/>
        </w:rPr>
        <w:t xml:space="preserve"> Wordpress</w:t>
      </w:r>
    </w:p>
    <w:p w:rsidR="006342F7" w:rsidRPr="008F1883" w:rsidRDefault="006342F7" w:rsidP="006342F7">
      <w:pPr>
        <w:pStyle w:val="ListParagraph"/>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4" w:history="1">
        <w:r w:rsidRPr="008F1883">
          <w:rPr>
            <w:rStyle w:val="Hyperlink"/>
            <w:rFonts w:ascii="Verdana" w:hAnsi="Verdana"/>
            <w:sz w:val="20"/>
            <w:szCs w:val="20"/>
          </w:rPr>
          <w:t>http://www.haierinspiredliving.com/</w:t>
        </w:r>
      </w:hyperlink>
    </w:p>
    <w:p w:rsidR="006342F7" w:rsidRPr="008F1883" w:rsidRDefault="006342F7" w:rsidP="006342F7">
      <w:pPr>
        <w:pStyle w:val="ListParagraph"/>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15 Days</w:t>
      </w:r>
    </w:p>
    <w:p w:rsidR="00CF6AA6" w:rsidRPr="008F1883" w:rsidRDefault="00CF6AA6" w:rsidP="006342F7">
      <w:pPr>
        <w:pStyle w:val="ListParagraph"/>
        <w:rPr>
          <w:rFonts w:ascii="Verdana" w:hAnsi="Verdana"/>
          <w:sz w:val="20"/>
          <w:szCs w:val="20"/>
        </w:rPr>
      </w:pPr>
      <w:r w:rsidRPr="008F1883">
        <w:rPr>
          <w:rFonts w:ascii="Verdana" w:hAnsi="Verdana"/>
          <w:b/>
          <w:sz w:val="20"/>
          <w:szCs w:val="20"/>
        </w:rPr>
        <w:t>Team Members :</w:t>
      </w:r>
      <w:r w:rsidRPr="008F1883">
        <w:rPr>
          <w:rFonts w:ascii="Verdana" w:hAnsi="Verdana"/>
          <w:sz w:val="20"/>
          <w:szCs w:val="20"/>
        </w:rPr>
        <w:t>- 1 Person</w:t>
      </w:r>
    </w:p>
    <w:p w:rsidR="004455FE" w:rsidRPr="008F1883" w:rsidRDefault="004455FE" w:rsidP="006342F7">
      <w:pPr>
        <w:pStyle w:val="ListParagraph"/>
        <w:rPr>
          <w:rFonts w:ascii="Verdana" w:hAnsi="Verdana"/>
          <w:b/>
          <w:sz w:val="20"/>
          <w:szCs w:val="20"/>
        </w:rPr>
      </w:pPr>
    </w:p>
    <w:p w:rsidR="004455FE" w:rsidRPr="008F1883" w:rsidRDefault="004455FE" w:rsidP="006342F7">
      <w:pPr>
        <w:pStyle w:val="ListParagraph"/>
        <w:rPr>
          <w:rFonts w:ascii="Verdana" w:hAnsi="Verdana"/>
          <w:b/>
          <w:sz w:val="20"/>
          <w:szCs w:val="20"/>
        </w:rPr>
      </w:pPr>
    </w:p>
    <w:p w:rsidR="006342F7" w:rsidRPr="008F1883" w:rsidRDefault="00875002" w:rsidP="006342F7">
      <w:pPr>
        <w:pStyle w:val="ListParagraph"/>
        <w:numPr>
          <w:ilvl w:val="0"/>
          <w:numId w:val="33"/>
        </w:numPr>
        <w:rPr>
          <w:rFonts w:ascii="Verdana" w:hAnsi="Verdana"/>
          <w:b/>
          <w:sz w:val="20"/>
          <w:szCs w:val="20"/>
          <w:u w:val="single"/>
        </w:rPr>
      </w:pPr>
      <w:r w:rsidRPr="008F1883">
        <w:rPr>
          <w:rFonts w:ascii="Verdana" w:hAnsi="Verdana"/>
          <w:b/>
          <w:sz w:val="20"/>
          <w:szCs w:val="20"/>
          <w:u w:val="single"/>
        </w:rPr>
        <w:lastRenderedPageBreak/>
        <w:t>Industryxpert</w:t>
      </w:r>
    </w:p>
    <w:p w:rsidR="00CE5FF3" w:rsidRPr="008F1883" w:rsidRDefault="00CE5FF3" w:rsidP="00CE5FF3">
      <w:pPr>
        <w:pStyle w:val="ListParagraph"/>
        <w:rPr>
          <w:rFonts w:ascii="Verdana" w:hAnsi="Verdana"/>
          <w:b/>
          <w:sz w:val="20"/>
          <w:szCs w:val="20"/>
        </w:rPr>
      </w:pPr>
    </w:p>
    <w:p w:rsidR="00875002" w:rsidRPr="008F1883" w:rsidRDefault="00875002" w:rsidP="00875002">
      <w:pPr>
        <w:pStyle w:val="ListParagraph"/>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It’s a ecommerce website in wordpress using the plugin wocommerce.</w:t>
      </w:r>
    </w:p>
    <w:p w:rsidR="00875002" w:rsidRPr="008F1883" w:rsidRDefault="00875002" w:rsidP="00875002">
      <w:pPr>
        <w:pStyle w:val="ListParagraph"/>
        <w:rPr>
          <w:rFonts w:ascii="Verdana" w:hAnsi="Verdana"/>
          <w:sz w:val="20"/>
          <w:szCs w:val="20"/>
        </w:rPr>
      </w:pPr>
      <w:r w:rsidRPr="008F1883">
        <w:rPr>
          <w:rFonts w:ascii="Verdana" w:hAnsi="Verdana"/>
          <w:b/>
          <w:sz w:val="20"/>
          <w:szCs w:val="20"/>
        </w:rPr>
        <w:t xml:space="preserve">Technology :- </w:t>
      </w:r>
      <w:r w:rsidRPr="008F1883">
        <w:rPr>
          <w:rFonts w:ascii="Verdana" w:hAnsi="Verdana"/>
          <w:sz w:val="20"/>
          <w:szCs w:val="20"/>
        </w:rPr>
        <w:t>wordpress, wocommerce.</w:t>
      </w:r>
    </w:p>
    <w:p w:rsidR="00875002" w:rsidRPr="008F1883" w:rsidRDefault="00875002" w:rsidP="00875002">
      <w:pPr>
        <w:pStyle w:val="ListParagraph"/>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5" w:history="1">
        <w:r w:rsidRPr="008F1883">
          <w:rPr>
            <w:rStyle w:val="Hyperlink"/>
            <w:rFonts w:ascii="Verdana" w:hAnsi="Verdana"/>
            <w:sz w:val="20"/>
            <w:szCs w:val="20"/>
          </w:rPr>
          <w:t>http://www.industryxpert.com/</w:t>
        </w:r>
      </w:hyperlink>
    </w:p>
    <w:p w:rsidR="00875002" w:rsidRPr="008F1883" w:rsidRDefault="00875002" w:rsidP="00875002">
      <w:pPr>
        <w:pStyle w:val="ListParagraph"/>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30 Days</w:t>
      </w:r>
    </w:p>
    <w:p w:rsidR="00875002" w:rsidRPr="008F1883" w:rsidRDefault="00875002" w:rsidP="00875002">
      <w:pPr>
        <w:pStyle w:val="ListParagraph"/>
        <w:rPr>
          <w:rFonts w:ascii="Verdana" w:hAnsi="Verdana"/>
          <w:sz w:val="20"/>
          <w:szCs w:val="20"/>
        </w:rPr>
      </w:pPr>
      <w:r w:rsidRPr="008F1883">
        <w:rPr>
          <w:rFonts w:ascii="Verdana" w:hAnsi="Verdana"/>
          <w:b/>
          <w:sz w:val="20"/>
          <w:szCs w:val="20"/>
        </w:rPr>
        <w:t>Persons :-</w:t>
      </w:r>
      <w:r w:rsidRPr="008F1883">
        <w:rPr>
          <w:rFonts w:ascii="Verdana" w:hAnsi="Verdana"/>
          <w:sz w:val="20"/>
          <w:szCs w:val="20"/>
        </w:rPr>
        <w:t xml:space="preserve"> 1 Person</w:t>
      </w:r>
    </w:p>
    <w:p w:rsidR="00875002" w:rsidRPr="008F1883" w:rsidRDefault="00875002" w:rsidP="00875002">
      <w:pPr>
        <w:pStyle w:val="ListParagraph"/>
        <w:rPr>
          <w:rFonts w:ascii="Verdana" w:hAnsi="Verdana"/>
          <w:b/>
          <w:sz w:val="20"/>
          <w:szCs w:val="20"/>
        </w:rPr>
      </w:pPr>
    </w:p>
    <w:p w:rsidR="004A5649" w:rsidRPr="008F1883" w:rsidRDefault="004A5649" w:rsidP="00875002">
      <w:pPr>
        <w:pStyle w:val="ListParagraph"/>
        <w:rPr>
          <w:rFonts w:ascii="Verdana" w:hAnsi="Verdana"/>
          <w:b/>
          <w:sz w:val="20"/>
          <w:szCs w:val="20"/>
        </w:rPr>
      </w:pPr>
    </w:p>
    <w:p w:rsidR="004A5649" w:rsidRPr="008F1883" w:rsidRDefault="004A5649" w:rsidP="004A5649">
      <w:pPr>
        <w:pStyle w:val="ListParagraph"/>
        <w:numPr>
          <w:ilvl w:val="0"/>
          <w:numId w:val="33"/>
        </w:numPr>
        <w:rPr>
          <w:rFonts w:ascii="Verdana" w:hAnsi="Verdana"/>
          <w:b/>
          <w:sz w:val="20"/>
          <w:szCs w:val="20"/>
          <w:u w:val="single"/>
        </w:rPr>
      </w:pPr>
      <w:r w:rsidRPr="008F1883">
        <w:rPr>
          <w:rFonts w:ascii="Verdana" w:hAnsi="Verdana"/>
          <w:b/>
          <w:sz w:val="20"/>
          <w:szCs w:val="20"/>
          <w:u w:val="single"/>
        </w:rPr>
        <w:t>Dental Zoo</w:t>
      </w:r>
    </w:p>
    <w:p w:rsidR="00CE5FF3" w:rsidRPr="008F1883" w:rsidRDefault="00CE5FF3" w:rsidP="00CE5FF3">
      <w:pPr>
        <w:pStyle w:val="ListParagraph"/>
        <w:rPr>
          <w:rFonts w:ascii="Verdana" w:hAnsi="Verdana"/>
          <w:b/>
          <w:sz w:val="20"/>
          <w:szCs w:val="20"/>
        </w:rPr>
      </w:pPr>
    </w:p>
    <w:p w:rsidR="004A5649" w:rsidRPr="008F1883" w:rsidRDefault="004A5649" w:rsidP="004A5649">
      <w:pPr>
        <w:pStyle w:val="ListParagraph"/>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It’s a ecommerce website in corePHP with a custom CMS</w:t>
      </w:r>
    </w:p>
    <w:p w:rsidR="004A5649" w:rsidRPr="008F1883" w:rsidRDefault="004A5649" w:rsidP="004A5649">
      <w:pPr>
        <w:pStyle w:val="ListParagraph"/>
        <w:rPr>
          <w:rFonts w:ascii="Verdana" w:hAnsi="Verdana"/>
          <w:sz w:val="20"/>
          <w:szCs w:val="20"/>
        </w:rPr>
      </w:pPr>
      <w:r w:rsidRPr="008F1883">
        <w:rPr>
          <w:rFonts w:ascii="Verdana" w:hAnsi="Verdana"/>
          <w:b/>
          <w:sz w:val="20"/>
          <w:szCs w:val="20"/>
        </w:rPr>
        <w:t>Technology:-</w:t>
      </w:r>
      <w:r w:rsidRPr="008F1883">
        <w:rPr>
          <w:rFonts w:ascii="Verdana" w:hAnsi="Verdana"/>
          <w:sz w:val="20"/>
          <w:szCs w:val="20"/>
        </w:rPr>
        <w:t xml:space="preserve"> CorePHP</w:t>
      </w:r>
    </w:p>
    <w:p w:rsidR="004A5649" w:rsidRPr="008F1883" w:rsidRDefault="004A5649" w:rsidP="004A5649">
      <w:pPr>
        <w:pStyle w:val="ListParagraph"/>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6" w:history="1">
        <w:r w:rsidRPr="008F1883">
          <w:rPr>
            <w:rStyle w:val="Hyperlink"/>
            <w:rFonts w:ascii="Verdana" w:hAnsi="Verdana"/>
            <w:sz w:val="20"/>
            <w:szCs w:val="20"/>
          </w:rPr>
          <w:t>http://shakwg.com/projects/dentalzoo/php/</w:t>
        </w:r>
      </w:hyperlink>
    </w:p>
    <w:p w:rsidR="004A5649" w:rsidRPr="008F1883" w:rsidRDefault="004A5649" w:rsidP="004A5649">
      <w:pPr>
        <w:pStyle w:val="ListParagraph"/>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2 Month</w:t>
      </w:r>
    </w:p>
    <w:p w:rsidR="004A5649" w:rsidRPr="008F1883" w:rsidRDefault="004A5649" w:rsidP="004A5649">
      <w:pPr>
        <w:pStyle w:val="ListParagraph"/>
        <w:rPr>
          <w:rFonts w:ascii="Verdana" w:hAnsi="Verdana"/>
          <w:sz w:val="20"/>
          <w:szCs w:val="20"/>
        </w:rPr>
      </w:pPr>
      <w:r w:rsidRPr="008F1883">
        <w:rPr>
          <w:rFonts w:ascii="Verdana" w:hAnsi="Verdana"/>
          <w:b/>
          <w:sz w:val="20"/>
          <w:szCs w:val="20"/>
        </w:rPr>
        <w:t>Persons :-</w:t>
      </w:r>
      <w:r w:rsidRPr="008F1883">
        <w:rPr>
          <w:rFonts w:ascii="Verdana" w:hAnsi="Verdana"/>
          <w:sz w:val="20"/>
          <w:szCs w:val="20"/>
        </w:rPr>
        <w:t xml:space="preserve"> 1 Person</w:t>
      </w:r>
    </w:p>
    <w:p w:rsidR="004F6A11" w:rsidRPr="008F1883" w:rsidRDefault="004F6A11" w:rsidP="004A5649">
      <w:pPr>
        <w:pStyle w:val="ListParagraph"/>
        <w:rPr>
          <w:rFonts w:ascii="Verdana" w:hAnsi="Verdana"/>
          <w:b/>
          <w:sz w:val="20"/>
          <w:szCs w:val="20"/>
        </w:rPr>
      </w:pPr>
    </w:p>
    <w:p w:rsidR="004F6A11" w:rsidRPr="008F1883" w:rsidRDefault="004F6A11" w:rsidP="004A5649">
      <w:pPr>
        <w:pStyle w:val="ListParagraph"/>
        <w:rPr>
          <w:rFonts w:ascii="Verdana" w:hAnsi="Verdana"/>
          <w:b/>
          <w:sz w:val="20"/>
          <w:szCs w:val="20"/>
        </w:rPr>
      </w:pPr>
    </w:p>
    <w:p w:rsidR="00703BB4" w:rsidRPr="008F1883" w:rsidRDefault="005D0360" w:rsidP="004F6A11">
      <w:pPr>
        <w:pStyle w:val="ListParagraph"/>
        <w:numPr>
          <w:ilvl w:val="0"/>
          <w:numId w:val="33"/>
        </w:numPr>
        <w:rPr>
          <w:rFonts w:ascii="Verdana" w:hAnsi="Verdana"/>
          <w:b/>
          <w:sz w:val="20"/>
          <w:szCs w:val="20"/>
          <w:u w:val="single"/>
        </w:rPr>
      </w:pPr>
      <w:r w:rsidRPr="008F1883">
        <w:rPr>
          <w:rFonts w:ascii="Verdana" w:hAnsi="Verdana"/>
          <w:b/>
          <w:sz w:val="20"/>
          <w:szCs w:val="20"/>
          <w:u w:val="single"/>
        </w:rPr>
        <w:t>Kumar Carpets</w:t>
      </w:r>
    </w:p>
    <w:p w:rsidR="004F6A11" w:rsidRPr="008F1883" w:rsidRDefault="005D0360" w:rsidP="004373F0">
      <w:pPr>
        <w:pStyle w:val="ListParagraph"/>
        <w:rPr>
          <w:rFonts w:ascii="Verdana" w:hAnsi="Verdana"/>
          <w:b/>
          <w:sz w:val="20"/>
          <w:szCs w:val="20"/>
          <w:u w:val="single"/>
        </w:rPr>
      </w:pPr>
      <w:r w:rsidRPr="008F1883">
        <w:rPr>
          <w:rFonts w:ascii="Verdana" w:hAnsi="Verdana"/>
          <w:b/>
          <w:sz w:val="20"/>
          <w:szCs w:val="20"/>
          <w:u w:val="single"/>
        </w:rPr>
        <w:t xml:space="preserve"> </w:t>
      </w:r>
    </w:p>
    <w:p w:rsidR="005D0360" w:rsidRPr="008F1883" w:rsidRDefault="005D0360" w:rsidP="005D0360">
      <w:pPr>
        <w:ind w:left="720"/>
        <w:rPr>
          <w:rFonts w:ascii="Verdana" w:hAnsi="Verdana"/>
          <w:sz w:val="20"/>
          <w:szCs w:val="20"/>
        </w:rPr>
      </w:pPr>
      <w:r w:rsidRPr="008F1883">
        <w:rPr>
          <w:rFonts w:ascii="Verdana" w:hAnsi="Verdana"/>
          <w:b/>
          <w:sz w:val="20"/>
          <w:szCs w:val="20"/>
        </w:rPr>
        <w:t>Description :-</w:t>
      </w:r>
      <w:r w:rsidRPr="008F1883">
        <w:rPr>
          <w:rFonts w:ascii="Verdana" w:hAnsi="Verdana"/>
          <w:sz w:val="20"/>
          <w:szCs w:val="20"/>
        </w:rPr>
        <w:t xml:space="preserve"> It’s a carpet website created in CorePHP with custom CMS.</w:t>
      </w:r>
    </w:p>
    <w:p w:rsidR="005D0360" w:rsidRPr="008F1883" w:rsidRDefault="005D0360" w:rsidP="005D0360">
      <w:pPr>
        <w:ind w:left="720"/>
        <w:rPr>
          <w:rFonts w:ascii="Verdana" w:hAnsi="Verdana"/>
          <w:sz w:val="20"/>
          <w:szCs w:val="20"/>
        </w:rPr>
      </w:pPr>
      <w:r w:rsidRPr="008F1883">
        <w:rPr>
          <w:rFonts w:ascii="Verdana" w:hAnsi="Verdana"/>
          <w:b/>
          <w:sz w:val="20"/>
          <w:szCs w:val="20"/>
        </w:rPr>
        <w:t xml:space="preserve">Technoloy :- </w:t>
      </w:r>
      <w:r w:rsidRPr="008F1883">
        <w:rPr>
          <w:rFonts w:ascii="Verdana" w:hAnsi="Verdana"/>
          <w:sz w:val="20"/>
          <w:szCs w:val="20"/>
        </w:rPr>
        <w:t>Core PHP</w:t>
      </w:r>
    </w:p>
    <w:p w:rsidR="005D0360" w:rsidRPr="008F1883" w:rsidRDefault="005D0360" w:rsidP="005D0360">
      <w:pPr>
        <w:ind w:left="720"/>
        <w:rPr>
          <w:rFonts w:ascii="Verdana" w:hAnsi="Verdana"/>
          <w:sz w:val="20"/>
          <w:szCs w:val="20"/>
        </w:rPr>
      </w:pPr>
      <w:r w:rsidRPr="008F1883">
        <w:rPr>
          <w:rFonts w:ascii="Verdana" w:hAnsi="Verdana"/>
          <w:b/>
          <w:sz w:val="20"/>
          <w:szCs w:val="20"/>
        </w:rPr>
        <w:t>Domain :-</w:t>
      </w:r>
      <w:r w:rsidRPr="008F1883">
        <w:rPr>
          <w:rFonts w:ascii="Verdana" w:hAnsi="Verdana"/>
          <w:sz w:val="20"/>
          <w:szCs w:val="20"/>
        </w:rPr>
        <w:t xml:space="preserve"> </w:t>
      </w:r>
      <w:hyperlink r:id="rId17" w:history="1">
        <w:r w:rsidRPr="008F1883">
          <w:rPr>
            <w:rStyle w:val="Hyperlink"/>
            <w:rFonts w:ascii="Verdana" w:hAnsi="Verdana"/>
            <w:sz w:val="20"/>
            <w:szCs w:val="20"/>
          </w:rPr>
          <w:t>http://www.kumarcarpets.com/</w:t>
        </w:r>
      </w:hyperlink>
    </w:p>
    <w:p w:rsidR="005D0360" w:rsidRPr="008F1883" w:rsidRDefault="005D0360" w:rsidP="005D0360">
      <w:pPr>
        <w:ind w:left="720"/>
        <w:rPr>
          <w:rFonts w:ascii="Verdana" w:hAnsi="Verdana"/>
          <w:sz w:val="20"/>
          <w:szCs w:val="20"/>
        </w:rPr>
      </w:pPr>
      <w:r w:rsidRPr="008F1883">
        <w:rPr>
          <w:rFonts w:ascii="Verdana" w:hAnsi="Verdana"/>
          <w:b/>
          <w:sz w:val="20"/>
          <w:szCs w:val="20"/>
        </w:rPr>
        <w:t>Duration :-</w:t>
      </w:r>
      <w:r w:rsidRPr="008F1883">
        <w:rPr>
          <w:rFonts w:ascii="Verdana" w:hAnsi="Verdana"/>
          <w:sz w:val="20"/>
          <w:szCs w:val="20"/>
        </w:rPr>
        <w:t xml:space="preserve"> 20 Days</w:t>
      </w:r>
    </w:p>
    <w:p w:rsidR="005D0360" w:rsidRPr="008F1883" w:rsidRDefault="005D0360" w:rsidP="005D0360">
      <w:pPr>
        <w:ind w:left="720"/>
        <w:rPr>
          <w:rFonts w:ascii="Verdana" w:hAnsi="Verdana"/>
          <w:sz w:val="20"/>
          <w:szCs w:val="20"/>
        </w:rPr>
      </w:pPr>
      <w:r w:rsidRPr="008F1883">
        <w:rPr>
          <w:rFonts w:ascii="Verdana" w:hAnsi="Verdana"/>
          <w:b/>
          <w:sz w:val="20"/>
          <w:szCs w:val="20"/>
        </w:rPr>
        <w:t>Person :-</w:t>
      </w:r>
      <w:r w:rsidRPr="008F1883">
        <w:rPr>
          <w:rFonts w:ascii="Verdana" w:hAnsi="Verdana"/>
          <w:sz w:val="20"/>
          <w:szCs w:val="20"/>
        </w:rPr>
        <w:t xml:space="preserve"> 1 Person</w:t>
      </w:r>
    </w:p>
    <w:p w:rsidR="005D0360" w:rsidRPr="008F1883" w:rsidRDefault="005D0360" w:rsidP="005D0360">
      <w:pPr>
        <w:ind w:left="720"/>
        <w:rPr>
          <w:rFonts w:ascii="Verdana" w:hAnsi="Verdana"/>
          <w:b/>
          <w:sz w:val="20"/>
          <w:szCs w:val="20"/>
        </w:rPr>
      </w:pPr>
    </w:p>
    <w:p w:rsidR="002A1292" w:rsidRPr="008F1883" w:rsidRDefault="002A1292" w:rsidP="006929B9">
      <w:pPr>
        <w:ind w:left="1440"/>
        <w:rPr>
          <w:rFonts w:ascii="Verdana" w:hAnsi="Verdana"/>
          <w:b/>
          <w:sz w:val="20"/>
          <w:szCs w:val="20"/>
        </w:rPr>
      </w:pPr>
    </w:p>
    <w:p w:rsidR="006929B9" w:rsidRPr="008F1883" w:rsidRDefault="006929B9" w:rsidP="006929B9">
      <w:pPr>
        <w:ind w:left="360"/>
        <w:rPr>
          <w:rFonts w:ascii="Verdana" w:hAnsi="Verdana"/>
          <w:b/>
          <w:sz w:val="20"/>
          <w:szCs w:val="20"/>
        </w:rPr>
      </w:pPr>
    </w:p>
    <w:p w:rsidR="005B5623" w:rsidRPr="008F1883" w:rsidRDefault="005B5623" w:rsidP="005B5623">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t>PERSONAL DETAILS</w:t>
      </w:r>
    </w:p>
    <w:p w:rsidR="00F34ED0" w:rsidRPr="008F1883" w:rsidRDefault="00F34ED0" w:rsidP="000C7356">
      <w:pPr>
        <w:widowControl w:val="0"/>
        <w:tabs>
          <w:tab w:val="left" w:pos="360"/>
        </w:tabs>
        <w:suppressAutoHyphens/>
        <w:autoSpaceDE w:val="0"/>
        <w:jc w:val="both"/>
        <w:rPr>
          <w:rFonts w:ascii="Verdana" w:hAnsi="Verdana"/>
          <w:sz w:val="20"/>
          <w:szCs w:val="20"/>
        </w:rPr>
      </w:pPr>
    </w:p>
    <w:p w:rsidR="002E08E5" w:rsidRPr="008F1883" w:rsidRDefault="000F481B" w:rsidP="000C735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r>
      <w:r w:rsidR="002E08E5" w:rsidRPr="008F1883">
        <w:rPr>
          <w:rFonts w:ascii="Verdana" w:hAnsi="Verdana"/>
          <w:sz w:val="20"/>
          <w:szCs w:val="20"/>
        </w:rPr>
        <w:t>Father’s Name</w:t>
      </w:r>
      <w:r w:rsidR="002E08E5" w:rsidRPr="008F1883">
        <w:rPr>
          <w:rFonts w:ascii="Verdana" w:hAnsi="Verdana"/>
          <w:sz w:val="20"/>
          <w:szCs w:val="20"/>
        </w:rPr>
        <w:tab/>
      </w:r>
      <w:r w:rsidR="002E08E5" w:rsidRPr="008F1883">
        <w:rPr>
          <w:rFonts w:ascii="Verdana" w:hAnsi="Verdana"/>
          <w:sz w:val="20"/>
          <w:szCs w:val="20"/>
        </w:rPr>
        <w:tab/>
      </w:r>
      <w:r w:rsidR="00D040A5" w:rsidRPr="008F1883">
        <w:rPr>
          <w:rFonts w:ascii="Verdana" w:hAnsi="Verdana"/>
          <w:sz w:val="20"/>
          <w:szCs w:val="20"/>
        </w:rPr>
        <w:t xml:space="preserve">Mr. </w:t>
      </w:r>
      <w:r w:rsidR="00F73DF8" w:rsidRPr="008F1883">
        <w:rPr>
          <w:rFonts w:ascii="Verdana" w:hAnsi="Verdana"/>
          <w:sz w:val="20"/>
          <w:szCs w:val="20"/>
        </w:rPr>
        <w:t>Hari Bilash Aggarwal</w:t>
      </w:r>
      <w:r w:rsidR="00BD7DFF" w:rsidRPr="008F1883">
        <w:rPr>
          <w:rFonts w:ascii="Verdana" w:hAnsi="Verdana"/>
          <w:sz w:val="20"/>
          <w:szCs w:val="20"/>
        </w:rPr>
        <w:t xml:space="preserve"> </w:t>
      </w:r>
    </w:p>
    <w:p w:rsidR="002E08E5" w:rsidRPr="008F1883" w:rsidRDefault="000F481B" w:rsidP="000C735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t xml:space="preserve">Date of Birth         </w:t>
      </w:r>
      <w:r w:rsidR="000C7356" w:rsidRPr="008F1883">
        <w:rPr>
          <w:rFonts w:ascii="Verdana" w:hAnsi="Verdana"/>
          <w:sz w:val="20"/>
          <w:szCs w:val="20"/>
        </w:rPr>
        <w:tab/>
      </w:r>
      <w:r w:rsidR="00F73DF8" w:rsidRPr="008F1883">
        <w:rPr>
          <w:rFonts w:ascii="Verdana" w:hAnsi="Verdana"/>
          <w:sz w:val="20"/>
          <w:szCs w:val="20"/>
        </w:rPr>
        <w:t>28</w:t>
      </w:r>
      <w:r w:rsidR="00F73DF8" w:rsidRPr="008F1883">
        <w:rPr>
          <w:rFonts w:ascii="Verdana" w:hAnsi="Verdana"/>
          <w:sz w:val="20"/>
          <w:szCs w:val="20"/>
          <w:vertAlign w:val="superscript"/>
        </w:rPr>
        <w:t>th</w:t>
      </w:r>
      <w:r w:rsidR="00F73DF8" w:rsidRPr="008F1883">
        <w:rPr>
          <w:rFonts w:ascii="Verdana" w:hAnsi="Verdana"/>
          <w:sz w:val="20"/>
          <w:szCs w:val="20"/>
        </w:rPr>
        <w:t xml:space="preserve"> Feb 1990</w:t>
      </w:r>
    </w:p>
    <w:p w:rsidR="002E08E5" w:rsidRPr="008F1883" w:rsidRDefault="000F481B" w:rsidP="000C735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r>
      <w:r w:rsidR="00DD44F2" w:rsidRPr="008F1883">
        <w:rPr>
          <w:rFonts w:ascii="Verdana" w:hAnsi="Verdana"/>
          <w:sz w:val="20"/>
          <w:szCs w:val="20"/>
        </w:rPr>
        <w:t>Languages</w:t>
      </w:r>
      <w:r w:rsidR="00DD44F2" w:rsidRPr="008F1883">
        <w:rPr>
          <w:rFonts w:ascii="Verdana" w:hAnsi="Verdana"/>
          <w:sz w:val="20"/>
          <w:szCs w:val="20"/>
        </w:rPr>
        <w:tab/>
      </w:r>
      <w:r w:rsidR="00DD44F2" w:rsidRPr="008F1883">
        <w:rPr>
          <w:rFonts w:ascii="Verdana" w:hAnsi="Verdana"/>
          <w:sz w:val="20"/>
          <w:szCs w:val="20"/>
        </w:rPr>
        <w:tab/>
        <w:t xml:space="preserve">   </w:t>
      </w:r>
      <w:r w:rsidR="00DD44F2" w:rsidRPr="008F1883">
        <w:rPr>
          <w:rFonts w:ascii="Verdana" w:hAnsi="Verdana"/>
          <w:sz w:val="20"/>
          <w:szCs w:val="20"/>
        </w:rPr>
        <w:tab/>
        <w:t>English, Hindi</w:t>
      </w:r>
    </w:p>
    <w:p w:rsidR="002E08E5" w:rsidRPr="008F1883" w:rsidRDefault="000F481B" w:rsidP="000C735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r>
      <w:r w:rsidR="0069187B" w:rsidRPr="008F1883">
        <w:rPr>
          <w:rFonts w:ascii="Verdana" w:hAnsi="Verdana"/>
          <w:sz w:val="20"/>
          <w:szCs w:val="20"/>
        </w:rPr>
        <w:t>Gender</w:t>
      </w:r>
      <w:r w:rsidRPr="008F1883">
        <w:rPr>
          <w:rFonts w:ascii="Verdana" w:hAnsi="Verdana"/>
          <w:sz w:val="20"/>
          <w:szCs w:val="20"/>
        </w:rPr>
        <w:tab/>
      </w:r>
      <w:r w:rsidRPr="008F1883">
        <w:rPr>
          <w:rFonts w:ascii="Verdana" w:hAnsi="Verdana"/>
          <w:sz w:val="20"/>
          <w:szCs w:val="20"/>
        </w:rPr>
        <w:tab/>
      </w:r>
      <w:r w:rsidR="000C7356" w:rsidRPr="008F1883">
        <w:rPr>
          <w:rFonts w:ascii="Verdana" w:hAnsi="Verdana"/>
          <w:sz w:val="20"/>
          <w:szCs w:val="20"/>
        </w:rPr>
        <w:tab/>
      </w:r>
      <w:r w:rsidR="00E307F6" w:rsidRPr="008F1883">
        <w:rPr>
          <w:rFonts w:ascii="Verdana" w:hAnsi="Verdana"/>
          <w:sz w:val="20"/>
          <w:szCs w:val="20"/>
        </w:rPr>
        <w:t>Male</w:t>
      </w:r>
    </w:p>
    <w:p w:rsidR="002E08E5" w:rsidRPr="008F1883" w:rsidRDefault="000F481B" w:rsidP="000C735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t>Marital Status</w:t>
      </w:r>
      <w:r w:rsidRPr="008F1883">
        <w:rPr>
          <w:rFonts w:ascii="Verdana" w:hAnsi="Verdana"/>
          <w:sz w:val="20"/>
          <w:szCs w:val="20"/>
        </w:rPr>
        <w:tab/>
      </w:r>
      <w:r w:rsidR="000C7356" w:rsidRPr="008F1883">
        <w:rPr>
          <w:rFonts w:ascii="Verdana" w:hAnsi="Verdana"/>
          <w:sz w:val="20"/>
          <w:szCs w:val="20"/>
        </w:rPr>
        <w:tab/>
      </w:r>
      <w:r w:rsidR="002E08E5" w:rsidRPr="008F1883">
        <w:rPr>
          <w:rFonts w:ascii="Verdana" w:hAnsi="Verdana"/>
          <w:sz w:val="20"/>
          <w:szCs w:val="20"/>
        </w:rPr>
        <w:t>Single</w:t>
      </w:r>
    </w:p>
    <w:p w:rsidR="00F50C2B" w:rsidRPr="008F1883" w:rsidRDefault="000F481B" w:rsidP="000C735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r>
      <w:r w:rsidR="00F73DF8" w:rsidRPr="008F1883">
        <w:rPr>
          <w:rFonts w:ascii="Verdana" w:hAnsi="Verdana"/>
          <w:sz w:val="20"/>
          <w:szCs w:val="20"/>
        </w:rPr>
        <w:t xml:space="preserve">Strength  </w:t>
      </w:r>
      <w:r w:rsidR="00F73DF8" w:rsidRPr="008F1883">
        <w:rPr>
          <w:rFonts w:ascii="Verdana" w:hAnsi="Verdana"/>
          <w:sz w:val="20"/>
          <w:szCs w:val="20"/>
        </w:rPr>
        <w:tab/>
      </w:r>
      <w:r w:rsidR="00F73DF8" w:rsidRPr="008F1883">
        <w:rPr>
          <w:rFonts w:ascii="Verdana" w:hAnsi="Verdana"/>
          <w:sz w:val="20"/>
          <w:szCs w:val="20"/>
        </w:rPr>
        <w:tab/>
      </w:r>
      <w:r w:rsidR="00F73DF8" w:rsidRPr="008F1883">
        <w:rPr>
          <w:rFonts w:ascii="Verdana" w:hAnsi="Verdana"/>
          <w:sz w:val="20"/>
          <w:szCs w:val="20"/>
        </w:rPr>
        <w:tab/>
        <w:t xml:space="preserve">Punctual, </w:t>
      </w:r>
      <w:r w:rsidR="00F50C2B" w:rsidRPr="008F1883">
        <w:rPr>
          <w:rFonts w:ascii="Verdana" w:hAnsi="Verdana"/>
          <w:sz w:val="20"/>
          <w:szCs w:val="20"/>
        </w:rPr>
        <w:t>Hard Working</w:t>
      </w:r>
      <w:r w:rsidR="00F73DF8" w:rsidRPr="008F1883">
        <w:rPr>
          <w:rFonts w:ascii="Verdana" w:hAnsi="Verdana"/>
          <w:sz w:val="20"/>
          <w:szCs w:val="20"/>
        </w:rPr>
        <w:t xml:space="preserve"> and Curious for advance knowledge</w:t>
      </w:r>
    </w:p>
    <w:p w:rsidR="00F73DF8" w:rsidRPr="008F1883" w:rsidRDefault="000F481B" w:rsidP="004D21D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r>
      <w:r w:rsidR="00BD7DFF" w:rsidRPr="008F1883">
        <w:rPr>
          <w:rFonts w:ascii="Verdana" w:hAnsi="Verdana"/>
          <w:sz w:val="20"/>
          <w:szCs w:val="20"/>
        </w:rPr>
        <w:t>Ho</w:t>
      </w:r>
      <w:r w:rsidRPr="008F1883">
        <w:rPr>
          <w:rFonts w:ascii="Verdana" w:hAnsi="Verdana"/>
          <w:sz w:val="20"/>
          <w:szCs w:val="20"/>
        </w:rPr>
        <w:t>bby</w:t>
      </w:r>
      <w:r w:rsidRPr="008F1883">
        <w:rPr>
          <w:rFonts w:ascii="Verdana" w:hAnsi="Verdana"/>
          <w:sz w:val="20"/>
          <w:szCs w:val="20"/>
        </w:rPr>
        <w:tab/>
      </w:r>
      <w:r w:rsidRPr="008F1883">
        <w:rPr>
          <w:rFonts w:ascii="Verdana" w:hAnsi="Verdana"/>
          <w:sz w:val="20"/>
          <w:szCs w:val="20"/>
        </w:rPr>
        <w:tab/>
      </w:r>
      <w:r w:rsidR="000C7356" w:rsidRPr="008F1883">
        <w:rPr>
          <w:rFonts w:ascii="Verdana" w:hAnsi="Verdana"/>
          <w:sz w:val="20"/>
          <w:szCs w:val="20"/>
        </w:rPr>
        <w:tab/>
      </w:r>
      <w:r w:rsidR="002E08E5" w:rsidRPr="008F1883">
        <w:rPr>
          <w:rFonts w:ascii="Verdana" w:hAnsi="Verdana"/>
          <w:sz w:val="20"/>
          <w:szCs w:val="20"/>
        </w:rPr>
        <w:t>I</w:t>
      </w:r>
      <w:r w:rsidR="00F73DF8" w:rsidRPr="008F1883">
        <w:rPr>
          <w:rFonts w:ascii="Verdana" w:hAnsi="Verdana"/>
          <w:sz w:val="20"/>
          <w:szCs w:val="20"/>
        </w:rPr>
        <w:t xml:space="preserve">nternet Surfing for enhance professional knowledge, </w:t>
      </w:r>
    </w:p>
    <w:p w:rsidR="004D21D6" w:rsidRPr="008F1883" w:rsidRDefault="00F73DF8" w:rsidP="004D21D6">
      <w:pPr>
        <w:widowControl w:val="0"/>
        <w:tabs>
          <w:tab w:val="left" w:pos="360"/>
        </w:tabs>
        <w:suppressAutoHyphens/>
        <w:autoSpaceDE w:val="0"/>
        <w:jc w:val="both"/>
        <w:rPr>
          <w:rFonts w:ascii="Verdana" w:hAnsi="Verdana"/>
          <w:sz w:val="20"/>
          <w:szCs w:val="20"/>
        </w:rPr>
      </w:pPr>
      <w:r w:rsidRPr="008F1883">
        <w:rPr>
          <w:rFonts w:ascii="Verdana" w:hAnsi="Verdana"/>
          <w:sz w:val="20"/>
          <w:szCs w:val="20"/>
        </w:rPr>
        <w:tab/>
      </w:r>
      <w:r w:rsidRPr="008F1883">
        <w:rPr>
          <w:rFonts w:ascii="Verdana" w:hAnsi="Verdana"/>
          <w:sz w:val="20"/>
          <w:szCs w:val="20"/>
        </w:rPr>
        <w:tab/>
      </w:r>
      <w:r w:rsidRPr="008F1883">
        <w:rPr>
          <w:rFonts w:ascii="Verdana" w:hAnsi="Verdana"/>
          <w:sz w:val="20"/>
          <w:szCs w:val="20"/>
        </w:rPr>
        <w:tab/>
      </w:r>
      <w:r w:rsidRPr="008F1883">
        <w:rPr>
          <w:rFonts w:ascii="Verdana" w:hAnsi="Verdana"/>
          <w:sz w:val="20"/>
          <w:szCs w:val="20"/>
        </w:rPr>
        <w:tab/>
      </w:r>
      <w:r w:rsidRPr="008F1883">
        <w:rPr>
          <w:rFonts w:ascii="Verdana" w:hAnsi="Verdana"/>
          <w:sz w:val="20"/>
          <w:szCs w:val="20"/>
        </w:rPr>
        <w:tab/>
      </w:r>
      <w:r w:rsidR="004E306E" w:rsidRPr="008F1883">
        <w:rPr>
          <w:rFonts w:ascii="Verdana" w:hAnsi="Verdana"/>
          <w:sz w:val="20"/>
          <w:szCs w:val="20"/>
        </w:rPr>
        <w:t xml:space="preserve">Listening </w:t>
      </w:r>
      <w:r w:rsidR="005B2496" w:rsidRPr="008F1883">
        <w:rPr>
          <w:rFonts w:ascii="Verdana" w:hAnsi="Verdana"/>
          <w:sz w:val="20"/>
          <w:szCs w:val="20"/>
        </w:rPr>
        <w:t>Songs</w:t>
      </w:r>
    </w:p>
    <w:p w:rsidR="004D21D6" w:rsidRPr="008F1883" w:rsidRDefault="004D21D6" w:rsidP="004D21D6">
      <w:pPr>
        <w:widowControl w:val="0"/>
        <w:tabs>
          <w:tab w:val="left" w:pos="360"/>
        </w:tabs>
        <w:suppressAutoHyphens/>
        <w:autoSpaceDE w:val="0"/>
        <w:jc w:val="both"/>
        <w:rPr>
          <w:rFonts w:ascii="Verdana" w:hAnsi="Verdana"/>
          <w:sz w:val="20"/>
          <w:szCs w:val="20"/>
        </w:rPr>
      </w:pPr>
    </w:p>
    <w:p w:rsidR="004D21D6" w:rsidRPr="008F1883" w:rsidRDefault="004D21D6" w:rsidP="004D21D6">
      <w:pPr>
        <w:widowControl w:val="0"/>
        <w:tabs>
          <w:tab w:val="left" w:pos="360"/>
        </w:tabs>
        <w:suppressAutoHyphens/>
        <w:autoSpaceDE w:val="0"/>
        <w:jc w:val="both"/>
        <w:rPr>
          <w:rFonts w:ascii="Verdana" w:hAnsi="Verdana"/>
          <w:sz w:val="20"/>
          <w:szCs w:val="20"/>
        </w:rPr>
      </w:pPr>
    </w:p>
    <w:p w:rsidR="00712E6A" w:rsidRPr="008F1883" w:rsidRDefault="00712E6A" w:rsidP="004D21D6">
      <w:pPr>
        <w:widowControl w:val="0"/>
        <w:tabs>
          <w:tab w:val="left" w:pos="360"/>
        </w:tabs>
        <w:suppressAutoHyphens/>
        <w:autoSpaceDE w:val="0"/>
        <w:jc w:val="both"/>
        <w:rPr>
          <w:rFonts w:ascii="Verdana" w:hAnsi="Verdana"/>
          <w:sz w:val="20"/>
          <w:szCs w:val="20"/>
        </w:rPr>
      </w:pPr>
    </w:p>
    <w:p w:rsidR="002E08E5" w:rsidRPr="008F1883" w:rsidRDefault="002E08E5" w:rsidP="002E08E5">
      <w:pPr>
        <w:widowControl w:val="0"/>
        <w:pBdr>
          <w:bottom w:val="single" w:sz="8"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rFonts w:ascii="Verdana" w:hAnsi="Verdana"/>
          <w:b/>
          <w:caps/>
          <w:color w:val="000080"/>
          <w:sz w:val="20"/>
          <w:szCs w:val="20"/>
        </w:rPr>
      </w:pPr>
      <w:r w:rsidRPr="008F1883">
        <w:rPr>
          <w:rFonts w:ascii="Verdana" w:hAnsi="Verdana"/>
          <w:b/>
          <w:caps/>
          <w:color w:val="000080"/>
          <w:sz w:val="20"/>
          <w:szCs w:val="20"/>
        </w:rPr>
        <w:t>DECLARATION</w:t>
      </w:r>
    </w:p>
    <w:p w:rsidR="002E08E5" w:rsidRPr="008F1883" w:rsidRDefault="002E08E5" w:rsidP="002E08E5">
      <w:pPr>
        <w:pStyle w:val="Heading7"/>
        <w:widowControl w:val="0"/>
        <w:tabs>
          <w:tab w:val="left" w:pos="0"/>
        </w:tabs>
        <w:autoSpaceDE w:val="0"/>
        <w:rPr>
          <w:rFonts w:ascii="Verdana" w:hAnsi="Verdana"/>
        </w:rPr>
      </w:pPr>
    </w:p>
    <w:p w:rsidR="002E08E5" w:rsidRPr="008F1883" w:rsidRDefault="002E08E5" w:rsidP="002E08E5">
      <w:pPr>
        <w:pStyle w:val="Heading7"/>
        <w:widowControl w:val="0"/>
        <w:tabs>
          <w:tab w:val="left" w:pos="0"/>
        </w:tabs>
        <w:autoSpaceDE w:val="0"/>
        <w:rPr>
          <w:rFonts w:ascii="Verdana" w:hAnsi="Verdana"/>
        </w:rPr>
      </w:pPr>
      <w:r w:rsidRPr="008F1883">
        <w:rPr>
          <w:rFonts w:ascii="Verdana" w:hAnsi="Verdana"/>
        </w:rPr>
        <w:t>I hereby declare that all the information mentioned above is true to the best of my knowledge.</w:t>
      </w:r>
    </w:p>
    <w:p w:rsidR="002E08E5" w:rsidRPr="008F1883" w:rsidRDefault="002E08E5" w:rsidP="002E08E5">
      <w:pPr>
        <w:rPr>
          <w:rFonts w:ascii="Verdana" w:hAnsi="Verdana" w:cs="Arial"/>
          <w:sz w:val="20"/>
          <w:szCs w:val="20"/>
        </w:rPr>
      </w:pPr>
    </w:p>
    <w:p w:rsidR="002E08E5" w:rsidRPr="008F1883" w:rsidRDefault="002E08E5" w:rsidP="00410BEF">
      <w:pPr>
        <w:ind w:firstLine="720"/>
        <w:rPr>
          <w:rFonts w:ascii="Verdana" w:hAnsi="Verdana" w:cs="Arial"/>
          <w:sz w:val="20"/>
          <w:szCs w:val="20"/>
        </w:rPr>
      </w:pPr>
      <w:r w:rsidRPr="008F1883">
        <w:rPr>
          <w:rFonts w:ascii="Verdana" w:hAnsi="Verdana" w:cs="Arial"/>
          <w:sz w:val="20"/>
          <w:szCs w:val="20"/>
        </w:rPr>
        <w:t>Date……………………………..</w:t>
      </w:r>
    </w:p>
    <w:p w:rsidR="002E08E5" w:rsidRPr="008F1883" w:rsidRDefault="002E08E5" w:rsidP="002E08E5">
      <w:pPr>
        <w:rPr>
          <w:rFonts w:ascii="Verdana" w:hAnsi="Verdana" w:cs="Arial"/>
          <w:b/>
          <w:sz w:val="20"/>
          <w:szCs w:val="20"/>
        </w:rPr>
      </w:pP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t xml:space="preserve"> </w:t>
      </w:r>
      <w:r w:rsidRPr="008F1883">
        <w:rPr>
          <w:rFonts w:ascii="Verdana" w:hAnsi="Verdana" w:cs="Arial"/>
          <w:sz w:val="20"/>
          <w:szCs w:val="20"/>
        </w:rPr>
        <w:tab/>
      </w:r>
      <w:r w:rsidRPr="008F1883">
        <w:rPr>
          <w:rFonts w:ascii="Verdana" w:hAnsi="Verdana" w:cs="Arial"/>
          <w:b/>
          <w:sz w:val="20"/>
          <w:szCs w:val="20"/>
        </w:rPr>
        <w:t xml:space="preserve"> Signature</w:t>
      </w:r>
    </w:p>
    <w:p w:rsidR="0041731F" w:rsidRPr="008F1883" w:rsidRDefault="002E08E5" w:rsidP="0041731F">
      <w:pPr>
        <w:rPr>
          <w:rFonts w:ascii="Verdana" w:hAnsi="Verdana" w:cs="Arial"/>
          <w:sz w:val="20"/>
          <w:szCs w:val="20"/>
        </w:rPr>
      </w:pPr>
      <w:r w:rsidRPr="008F1883">
        <w:rPr>
          <w:rFonts w:ascii="Verdana" w:hAnsi="Verdana" w:cs="Arial"/>
          <w:sz w:val="20"/>
          <w:szCs w:val="20"/>
        </w:rPr>
        <w:tab/>
      </w:r>
      <w:r w:rsidR="00410BEF" w:rsidRPr="008F1883">
        <w:rPr>
          <w:rFonts w:ascii="Verdana" w:hAnsi="Verdana" w:cs="Arial"/>
          <w:sz w:val="20"/>
          <w:szCs w:val="20"/>
        </w:rPr>
        <w:t xml:space="preserve">Place…………………………….   </w:t>
      </w:r>
      <w:r w:rsidRPr="008F1883">
        <w:rPr>
          <w:rFonts w:ascii="Verdana" w:hAnsi="Verdana" w:cs="Arial"/>
          <w:sz w:val="20"/>
          <w:szCs w:val="20"/>
        </w:rPr>
        <w:tab/>
      </w:r>
      <w:r w:rsidRPr="008F1883">
        <w:rPr>
          <w:rFonts w:ascii="Verdana" w:hAnsi="Verdana" w:cs="Arial"/>
          <w:sz w:val="20"/>
          <w:szCs w:val="20"/>
        </w:rPr>
        <w:tab/>
      </w:r>
      <w:r w:rsidRPr="008F1883">
        <w:rPr>
          <w:rFonts w:ascii="Verdana" w:hAnsi="Verdana" w:cs="Arial"/>
          <w:sz w:val="20"/>
          <w:szCs w:val="20"/>
        </w:rPr>
        <w:tab/>
        <w:t xml:space="preserve">      </w:t>
      </w:r>
      <w:r w:rsidR="00D040A5" w:rsidRPr="008F1883">
        <w:rPr>
          <w:rFonts w:ascii="Verdana" w:hAnsi="Verdana" w:cs="Arial"/>
          <w:sz w:val="20"/>
          <w:szCs w:val="20"/>
        </w:rPr>
        <w:t xml:space="preserve">            </w:t>
      </w:r>
      <w:r w:rsidR="00981108" w:rsidRPr="008F1883">
        <w:rPr>
          <w:rFonts w:ascii="Verdana" w:hAnsi="Verdana" w:cs="Arial"/>
          <w:sz w:val="20"/>
          <w:szCs w:val="20"/>
        </w:rPr>
        <w:t xml:space="preserve"> </w:t>
      </w:r>
    </w:p>
    <w:sectPr w:rsidR="0041731F" w:rsidRPr="008F1883" w:rsidSect="00A83687">
      <w:pgSz w:w="12240" w:h="15840"/>
      <w:pgMar w:top="720" w:right="1080" w:bottom="1260" w:left="1440" w:header="706" w:footer="706" w:gutter="0"/>
      <w:cols w:space="70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0BD0" w:rsidRDefault="00440BD0" w:rsidP="004805EF">
      <w:r>
        <w:separator/>
      </w:r>
    </w:p>
  </w:endnote>
  <w:endnote w:type="continuationSeparator" w:id="1">
    <w:p w:rsidR="00440BD0" w:rsidRDefault="00440BD0" w:rsidP="004805E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Arial Unicode MS"/>
    <w:panose1 w:val="02030600000101010101"/>
    <w:charset w:val="81"/>
    <w:family w:val="auto"/>
    <w:notTrueType/>
    <w:pitch w:val="fixed"/>
    <w:sig w:usb0="00000000"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0BD0" w:rsidRDefault="00440BD0" w:rsidP="004805EF">
      <w:r>
        <w:separator/>
      </w:r>
    </w:p>
  </w:footnote>
  <w:footnote w:type="continuationSeparator" w:id="1">
    <w:p w:rsidR="00440BD0" w:rsidRDefault="00440BD0" w:rsidP="004805E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7F237FE"/>
    <w:lvl w:ilvl="0">
      <w:start w:val="1"/>
      <w:numFmt w:val="decimal"/>
      <w:lvlText w:val="%1."/>
      <w:lvlJc w:val="left"/>
      <w:pPr>
        <w:tabs>
          <w:tab w:val="num" w:pos="1800"/>
        </w:tabs>
        <w:ind w:left="1800" w:hanging="360"/>
      </w:pPr>
    </w:lvl>
  </w:abstractNum>
  <w:abstractNum w:abstractNumId="1">
    <w:nsid w:val="FFFFFF7D"/>
    <w:multiLevelType w:val="singleLevel"/>
    <w:tmpl w:val="C0122028"/>
    <w:lvl w:ilvl="0">
      <w:start w:val="1"/>
      <w:numFmt w:val="decimal"/>
      <w:lvlText w:val="%1."/>
      <w:lvlJc w:val="left"/>
      <w:pPr>
        <w:tabs>
          <w:tab w:val="num" w:pos="1440"/>
        </w:tabs>
        <w:ind w:left="1440" w:hanging="360"/>
      </w:pPr>
    </w:lvl>
  </w:abstractNum>
  <w:abstractNum w:abstractNumId="2">
    <w:nsid w:val="FFFFFF7E"/>
    <w:multiLevelType w:val="singleLevel"/>
    <w:tmpl w:val="3D6E3810"/>
    <w:lvl w:ilvl="0">
      <w:start w:val="1"/>
      <w:numFmt w:val="decimal"/>
      <w:lvlText w:val="%1."/>
      <w:lvlJc w:val="left"/>
      <w:pPr>
        <w:tabs>
          <w:tab w:val="num" w:pos="1080"/>
        </w:tabs>
        <w:ind w:left="1080" w:hanging="360"/>
      </w:pPr>
    </w:lvl>
  </w:abstractNum>
  <w:abstractNum w:abstractNumId="3">
    <w:nsid w:val="FFFFFF7F"/>
    <w:multiLevelType w:val="singleLevel"/>
    <w:tmpl w:val="07E650C6"/>
    <w:lvl w:ilvl="0">
      <w:start w:val="1"/>
      <w:numFmt w:val="decimal"/>
      <w:lvlText w:val="%1."/>
      <w:lvlJc w:val="left"/>
      <w:pPr>
        <w:tabs>
          <w:tab w:val="num" w:pos="720"/>
        </w:tabs>
        <w:ind w:left="720" w:hanging="360"/>
      </w:pPr>
    </w:lvl>
  </w:abstractNum>
  <w:abstractNum w:abstractNumId="4">
    <w:nsid w:val="FFFFFF80"/>
    <w:multiLevelType w:val="singleLevel"/>
    <w:tmpl w:val="4E1AA36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77E6B9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1C4792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CA9E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946687C"/>
    <w:lvl w:ilvl="0">
      <w:start w:val="1"/>
      <w:numFmt w:val="decimal"/>
      <w:lvlText w:val="%1."/>
      <w:lvlJc w:val="left"/>
      <w:pPr>
        <w:tabs>
          <w:tab w:val="num" w:pos="360"/>
        </w:tabs>
        <w:ind w:left="360" w:hanging="360"/>
      </w:pPr>
    </w:lvl>
  </w:abstractNum>
  <w:abstractNum w:abstractNumId="9">
    <w:nsid w:val="FFFFFF89"/>
    <w:multiLevelType w:val="singleLevel"/>
    <w:tmpl w:val="494AF706"/>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2">
    <w:nsid w:val="00000005"/>
    <w:multiLevelType w:val="singleLevel"/>
    <w:tmpl w:val="00000005"/>
    <w:name w:val="WW8Num6"/>
    <w:lvl w:ilvl="0">
      <w:numFmt w:val="bullet"/>
      <w:lvlText w:val=""/>
      <w:lvlJc w:val="left"/>
      <w:pPr>
        <w:tabs>
          <w:tab w:val="num" w:pos="0"/>
        </w:tabs>
        <w:ind w:left="0" w:firstLine="0"/>
      </w:pPr>
      <w:rPr>
        <w:rFonts w:ascii="Symbol" w:hAnsi="Symbol"/>
      </w:rPr>
    </w:lvl>
  </w:abstractNum>
  <w:abstractNum w:abstractNumId="13">
    <w:nsid w:val="00000009"/>
    <w:multiLevelType w:val="singleLevel"/>
    <w:tmpl w:val="00000009"/>
    <w:lvl w:ilvl="0">
      <w:numFmt w:val="bullet"/>
      <w:lvlText w:val=""/>
      <w:lvlJc w:val="left"/>
      <w:pPr>
        <w:tabs>
          <w:tab w:val="num" w:pos="0"/>
        </w:tabs>
        <w:ind w:left="0" w:firstLine="0"/>
      </w:pPr>
      <w:rPr>
        <w:rFonts w:ascii="Symbol" w:hAnsi="Symbol"/>
      </w:rPr>
    </w:lvl>
  </w:abstractNum>
  <w:abstractNum w:abstractNumId="14">
    <w:nsid w:val="02692C2C"/>
    <w:multiLevelType w:val="hybridMultilevel"/>
    <w:tmpl w:val="216A5E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A7B4CB3"/>
    <w:multiLevelType w:val="hybridMultilevel"/>
    <w:tmpl w:val="7C76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B5C56C4"/>
    <w:multiLevelType w:val="hybridMultilevel"/>
    <w:tmpl w:val="C992A1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09F26B8"/>
    <w:multiLevelType w:val="hybridMultilevel"/>
    <w:tmpl w:val="45623BD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E507D3"/>
    <w:multiLevelType w:val="hybridMultilevel"/>
    <w:tmpl w:val="8264B7D6"/>
    <w:lvl w:ilvl="0" w:tplc="6A2460C2">
      <w:start w:val="1"/>
      <w:numFmt w:val="bullet"/>
      <w:lvlText w:val=""/>
      <w:lvlJc w:val="left"/>
      <w:pPr>
        <w:tabs>
          <w:tab w:val="num" w:pos="3240"/>
        </w:tabs>
        <w:ind w:left="3240" w:hanging="360"/>
      </w:pPr>
      <w:rPr>
        <w:rFonts w:ascii="Wingdings 2" w:hAnsi="Wingdings 2"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2A692704"/>
    <w:multiLevelType w:val="hybridMultilevel"/>
    <w:tmpl w:val="0FE2C82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B95359B"/>
    <w:multiLevelType w:val="hybridMultilevel"/>
    <w:tmpl w:val="3F02A212"/>
    <w:lvl w:ilvl="0" w:tplc="ADB0AFF8">
      <w:start w:val="3"/>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2F243C5A"/>
    <w:multiLevelType w:val="hybridMultilevel"/>
    <w:tmpl w:val="E5BAC59A"/>
    <w:lvl w:ilvl="0" w:tplc="07387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F16B8C"/>
    <w:multiLevelType w:val="hybridMultilevel"/>
    <w:tmpl w:val="4CEA3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58B4431"/>
    <w:multiLevelType w:val="hybridMultilevel"/>
    <w:tmpl w:val="3948D754"/>
    <w:lvl w:ilvl="0" w:tplc="6096F20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3DB2038C"/>
    <w:multiLevelType w:val="hybridMultilevel"/>
    <w:tmpl w:val="2E84E140"/>
    <w:lvl w:ilvl="0" w:tplc="F3582726">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ED568D"/>
    <w:multiLevelType w:val="hybridMultilevel"/>
    <w:tmpl w:val="50461E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63620C4"/>
    <w:multiLevelType w:val="hybridMultilevel"/>
    <w:tmpl w:val="D7BE13AA"/>
    <w:lvl w:ilvl="0" w:tplc="04090001">
      <w:start w:val="1"/>
      <w:numFmt w:val="bullet"/>
      <w:lvlText w:val=""/>
      <w:lvlJc w:val="left"/>
      <w:pPr>
        <w:tabs>
          <w:tab w:val="num" w:pos="1800"/>
        </w:tabs>
        <w:ind w:left="1800" w:hanging="360"/>
      </w:pPr>
      <w:rPr>
        <w:rFonts w:ascii="Symbol" w:hAnsi="Symbol"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nsid w:val="5E470185"/>
    <w:multiLevelType w:val="hybridMultilevel"/>
    <w:tmpl w:val="D7BE13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C0A7C09"/>
    <w:multiLevelType w:val="hybridMultilevel"/>
    <w:tmpl w:val="6EF892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EDF3698"/>
    <w:multiLevelType w:val="hybridMultilevel"/>
    <w:tmpl w:val="609A8AFC"/>
    <w:lvl w:ilvl="0" w:tplc="04090001">
      <w:start w:val="1"/>
      <w:numFmt w:val="bullet"/>
      <w:lvlText w:val=""/>
      <w:lvlJc w:val="left"/>
      <w:pPr>
        <w:tabs>
          <w:tab w:val="num" w:pos="855"/>
        </w:tabs>
        <w:ind w:left="855" w:hanging="360"/>
      </w:pPr>
      <w:rPr>
        <w:rFonts w:ascii="Symbol" w:hAnsi="Symbol" w:hint="default"/>
      </w:rPr>
    </w:lvl>
    <w:lvl w:ilvl="1" w:tplc="04090003" w:tentative="1">
      <w:start w:val="1"/>
      <w:numFmt w:val="bullet"/>
      <w:lvlText w:val="o"/>
      <w:lvlJc w:val="left"/>
      <w:pPr>
        <w:tabs>
          <w:tab w:val="num" w:pos="1575"/>
        </w:tabs>
        <w:ind w:left="1575" w:hanging="360"/>
      </w:pPr>
      <w:rPr>
        <w:rFonts w:ascii="Courier New" w:hAnsi="Courier New" w:hint="default"/>
      </w:rPr>
    </w:lvl>
    <w:lvl w:ilvl="2" w:tplc="04090005" w:tentative="1">
      <w:start w:val="1"/>
      <w:numFmt w:val="bullet"/>
      <w:lvlText w:val=""/>
      <w:lvlJc w:val="left"/>
      <w:pPr>
        <w:tabs>
          <w:tab w:val="num" w:pos="2295"/>
        </w:tabs>
        <w:ind w:left="2295" w:hanging="360"/>
      </w:pPr>
      <w:rPr>
        <w:rFonts w:ascii="Wingdings" w:hAnsi="Wingdings" w:hint="default"/>
      </w:rPr>
    </w:lvl>
    <w:lvl w:ilvl="3" w:tplc="04090001" w:tentative="1">
      <w:start w:val="1"/>
      <w:numFmt w:val="bullet"/>
      <w:lvlText w:val=""/>
      <w:lvlJc w:val="left"/>
      <w:pPr>
        <w:tabs>
          <w:tab w:val="num" w:pos="3015"/>
        </w:tabs>
        <w:ind w:left="3015" w:hanging="360"/>
      </w:pPr>
      <w:rPr>
        <w:rFonts w:ascii="Symbol" w:hAnsi="Symbol" w:hint="default"/>
      </w:rPr>
    </w:lvl>
    <w:lvl w:ilvl="4" w:tplc="04090003" w:tentative="1">
      <w:start w:val="1"/>
      <w:numFmt w:val="bullet"/>
      <w:lvlText w:val="o"/>
      <w:lvlJc w:val="left"/>
      <w:pPr>
        <w:tabs>
          <w:tab w:val="num" w:pos="3735"/>
        </w:tabs>
        <w:ind w:left="3735" w:hanging="360"/>
      </w:pPr>
      <w:rPr>
        <w:rFonts w:ascii="Courier New" w:hAnsi="Courier New" w:hint="default"/>
      </w:rPr>
    </w:lvl>
    <w:lvl w:ilvl="5" w:tplc="04090005" w:tentative="1">
      <w:start w:val="1"/>
      <w:numFmt w:val="bullet"/>
      <w:lvlText w:val=""/>
      <w:lvlJc w:val="left"/>
      <w:pPr>
        <w:tabs>
          <w:tab w:val="num" w:pos="4455"/>
        </w:tabs>
        <w:ind w:left="4455" w:hanging="360"/>
      </w:pPr>
      <w:rPr>
        <w:rFonts w:ascii="Wingdings" w:hAnsi="Wingdings" w:hint="default"/>
      </w:rPr>
    </w:lvl>
    <w:lvl w:ilvl="6" w:tplc="04090001" w:tentative="1">
      <w:start w:val="1"/>
      <w:numFmt w:val="bullet"/>
      <w:lvlText w:val=""/>
      <w:lvlJc w:val="left"/>
      <w:pPr>
        <w:tabs>
          <w:tab w:val="num" w:pos="5175"/>
        </w:tabs>
        <w:ind w:left="5175" w:hanging="360"/>
      </w:pPr>
      <w:rPr>
        <w:rFonts w:ascii="Symbol" w:hAnsi="Symbol" w:hint="default"/>
      </w:rPr>
    </w:lvl>
    <w:lvl w:ilvl="7" w:tplc="04090003" w:tentative="1">
      <w:start w:val="1"/>
      <w:numFmt w:val="bullet"/>
      <w:lvlText w:val="o"/>
      <w:lvlJc w:val="left"/>
      <w:pPr>
        <w:tabs>
          <w:tab w:val="num" w:pos="5895"/>
        </w:tabs>
        <w:ind w:left="5895" w:hanging="360"/>
      </w:pPr>
      <w:rPr>
        <w:rFonts w:ascii="Courier New" w:hAnsi="Courier New" w:hint="default"/>
      </w:rPr>
    </w:lvl>
    <w:lvl w:ilvl="8" w:tplc="04090005" w:tentative="1">
      <w:start w:val="1"/>
      <w:numFmt w:val="bullet"/>
      <w:lvlText w:val=""/>
      <w:lvlJc w:val="left"/>
      <w:pPr>
        <w:tabs>
          <w:tab w:val="num" w:pos="6615"/>
        </w:tabs>
        <w:ind w:left="6615" w:hanging="360"/>
      </w:pPr>
      <w:rPr>
        <w:rFonts w:ascii="Wingdings" w:hAnsi="Wingdings" w:hint="default"/>
      </w:rPr>
    </w:lvl>
  </w:abstractNum>
  <w:abstractNum w:abstractNumId="30">
    <w:nsid w:val="6F915D59"/>
    <w:multiLevelType w:val="hybridMultilevel"/>
    <w:tmpl w:val="C2B087A6"/>
    <w:lvl w:ilvl="0" w:tplc="68D89772">
      <w:start w:val="1"/>
      <w:numFmt w:val="lowerLetter"/>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0FE16C7"/>
    <w:multiLevelType w:val="hybridMultilevel"/>
    <w:tmpl w:val="E7CC22C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67E001A"/>
    <w:multiLevelType w:val="hybridMultilevel"/>
    <w:tmpl w:val="CF1ABFB4"/>
    <w:lvl w:ilvl="0" w:tplc="CB4239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78621110"/>
    <w:multiLevelType w:val="hybridMultilevel"/>
    <w:tmpl w:val="9B50BCB6"/>
    <w:lvl w:ilvl="0" w:tplc="0409000B">
      <w:start w:val="1"/>
      <w:numFmt w:val="bullet"/>
      <w:lvlText w:val=""/>
      <w:lvlJc w:val="left"/>
      <w:pPr>
        <w:tabs>
          <w:tab w:val="num" w:pos="900"/>
        </w:tabs>
        <w:ind w:left="900" w:hanging="360"/>
      </w:pPr>
      <w:rPr>
        <w:rFonts w:ascii="Wingdings" w:hAnsi="Wingdings" w:hint="default"/>
      </w:rPr>
    </w:lvl>
    <w:lvl w:ilvl="1" w:tplc="04090009">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23"/>
  </w:num>
  <w:num w:numId="3">
    <w:abstractNumId w:val="27"/>
  </w:num>
  <w:num w:numId="4">
    <w:abstractNumId w:val="26"/>
  </w:num>
  <w:num w:numId="5">
    <w:abstractNumId w:val="20"/>
  </w:num>
  <w:num w:numId="6">
    <w:abstractNumId w:val="33"/>
  </w:num>
  <w:num w:numId="7">
    <w:abstractNumId w:val="17"/>
  </w:num>
  <w:num w:numId="8">
    <w:abstractNumId w:val="19"/>
  </w:num>
  <w:num w:numId="9">
    <w:abstractNumId w:val="29"/>
  </w:num>
  <w:num w:numId="10">
    <w:abstractNumId w:val="16"/>
  </w:num>
  <w:num w:numId="11">
    <w:abstractNumId w:val="31"/>
  </w:num>
  <w:num w:numId="12">
    <w:abstractNumId w:val="22"/>
  </w:num>
  <w:num w:numId="13">
    <w:abstractNumId w:val="10"/>
    <w:lvlOverride w:ilvl="0">
      <w:lvl w:ilvl="0">
        <w:numFmt w:val="bullet"/>
        <w:lvlText w:val=""/>
        <w:legacy w:legacy="1" w:legacySpace="0" w:legacyIndent="0"/>
        <w:lvlJc w:val="left"/>
        <w:rPr>
          <w:rFonts w:ascii="Symbol" w:hAnsi="Symbol" w:hint="default"/>
        </w:rPr>
      </w:lvl>
    </w:lvlOverride>
  </w:num>
  <w:num w:numId="14">
    <w:abstractNumId w:val="28"/>
  </w:num>
  <w:num w:numId="15">
    <w:abstractNumId w:val="25"/>
  </w:num>
  <w:num w:numId="16">
    <w:abstractNumId w:val="11"/>
  </w:num>
  <w:num w:numId="17">
    <w:abstractNumId w:val="12"/>
  </w:num>
  <w:num w:numId="18">
    <w:abstractNumId w:val="13"/>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5"/>
  </w:num>
  <w:num w:numId="30">
    <w:abstractNumId w:val="21"/>
  </w:num>
  <w:num w:numId="31">
    <w:abstractNumId w:val="24"/>
  </w:num>
  <w:num w:numId="32">
    <w:abstractNumId w:val="32"/>
  </w:num>
  <w:num w:numId="33">
    <w:abstractNumId w:val="14"/>
  </w:num>
  <w:num w:numId="34">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rsids>
    <w:rsidRoot w:val="00D07689"/>
    <w:rsid w:val="000022B3"/>
    <w:rsid w:val="00002FFD"/>
    <w:rsid w:val="000033C4"/>
    <w:rsid w:val="00006FAF"/>
    <w:rsid w:val="000073D5"/>
    <w:rsid w:val="0000777C"/>
    <w:rsid w:val="000145E1"/>
    <w:rsid w:val="0001692B"/>
    <w:rsid w:val="000201FA"/>
    <w:rsid w:val="000222C6"/>
    <w:rsid w:val="00022475"/>
    <w:rsid w:val="000224E3"/>
    <w:rsid w:val="00023AF9"/>
    <w:rsid w:val="00025365"/>
    <w:rsid w:val="00026F7C"/>
    <w:rsid w:val="00027E15"/>
    <w:rsid w:val="000304DE"/>
    <w:rsid w:val="00034B55"/>
    <w:rsid w:val="00035EC9"/>
    <w:rsid w:val="0003701E"/>
    <w:rsid w:val="00044612"/>
    <w:rsid w:val="000455D7"/>
    <w:rsid w:val="00046769"/>
    <w:rsid w:val="000474B4"/>
    <w:rsid w:val="0005017D"/>
    <w:rsid w:val="00050344"/>
    <w:rsid w:val="00051369"/>
    <w:rsid w:val="00052CF2"/>
    <w:rsid w:val="00054F49"/>
    <w:rsid w:val="0005506B"/>
    <w:rsid w:val="00060639"/>
    <w:rsid w:val="0006161B"/>
    <w:rsid w:val="00061DE0"/>
    <w:rsid w:val="0006276D"/>
    <w:rsid w:val="00062899"/>
    <w:rsid w:val="000651D4"/>
    <w:rsid w:val="00066924"/>
    <w:rsid w:val="000675D3"/>
    <w:rsid w:val="00073735"/>
    <w:rsid w:val="000744A1"/>
    <w:rsid w:val="0008002F"/>
    <w:rsid w:val="00081D5C"/>
    <w:rsid w:val="00087165"/>
    <w:rsid w:val="00090233"/>
    <w:rsid w:val="00090DE9"/>
    <w:rsid w:val="000914CB"/>
    <w:rsid w:val="000923F4"/>
    <w:rsid w:val="000927CF"/>
    <w:rsid w:val="000A0F2F"/>
    <w:rsid w:val="000B1706"/>
    <w:rsid w:val="000B1C73"/>
    <w:rsid w:val="000B232F"/>
    <w:rsid w:val="000B243E"/>
    <w:rsid w:val="000B68C9"/>
    <w:rsid w:val="000B7867"/>
    <w:rsid w:val="000B7AAC"/>
    <w:rsid w:val="000B7E66"/>
    <w:rsid w:val="000C33B2"/>
    <w:rsid w:val="000C4D2E"/>
    <w:rsid w:val="000C7356"/>
    <w:rsid w:val="000D1FEC"/>
    <w:rsid w:val="000D4714"/>
    <w:rsid w:val="000E09A0"/>
    <w:rsid w:val="000E24C9"/>
    <w:rsid w:val="000E32FD"/>
    <w:rsid w:val="000E3C7F"/>
    <w:rsid w:val="000F10CF"/>
    <w:rsid w:val="000F3A6C"/>
    <w:rsid w:val="000F4214"/>
    <w:rsid w:val="000F481B"/>
    <w:rsid w:val="000F51F8"/>
    <w:rsid w:val="000F7FA6"/>
    <w:rsid w:val="0010016C"/>
    <w:rsid w:val="00101E02"/>
    <w:rsid w:val="00103B27"/>
    <w:rsid w:val="001042B2"/>
    <w:rsid w:val="00110785"/>
    <w:rsid w:val="0011251B"/>
    <w:rsid w:val="0011379A"/>
    <w:rsid w:val="00117105"/>
    <w:rsid w:val="00117689"/>
    <w:rsid w:val="0012215A"/>
    <w:rsid w:val="0012509C"/>
    <w:rsid w:val="00131644"/>
    <w:rsid w:val="00136957"/>
    <w:rsid w:val="00140E05"/>
    <w:rsid w:val="001440B1"/>
    <w:rsid w:val="001446F8"/>
    <w:rsid w:val="00145C0E"/>
    <w:rsid w:val="00151145"/>
    <w:rsid w:val="0015723A"/>
    <w:rsid w:val="00157622"/>
    <w:rsid w:val="0016414F"/>
    <w:rsid w:val="00164CA3"/>
    <w:rsid w:val="00170835"/>
    <w:rsid w:val="001709DB"/>
    <w:rsid w:val="00172AA1"/>
    <w:rsid w:val="0017318A"/>
    <w:rsid w:val="00176F00"/>
    <w:rsid w:val="00184569"/>
    <w:rsid w:val="001849DC"/>
    <w:rsid w:val="0018570B"/>
    <w:rsid w:val="00185B2D"/>
    <w:rsid w:val="00185FCF"/>
    <w:rsid w:val="001942DE"/>
    <w:rsid w:val="0019484C"/>
    <w:rsid w:val="00194A39"/>
    <w:rsid w:val="0019582B"/>
    <w:rsid w:val="001A0F44"/>
    <w:rsid w:val="001A3458"/>
    <w:rsid w:val="001A436B"/>
    <w:rsid w:val="001A43D0"/>
    <w:rsid w:val="001A51B6"/>
    <w:rsid w:val="001A5618"/>
    <w:rsid w:val="001A7762"/>
    <w:rsid w:val="001B3581"/>
    <w:rsid w:val="001B4E87"/>
    <w:rsid w:val="001B7274"/>
    <w:rsid w:val="001C0564"/>
    <w:rsid w:val="001C110C"/>
    <w:rsid w:val="001C60DC"/>
    <w:rsid w:val="001D0325"/>
    <w:rsid w:val="001D2725"/>
    <w:rsid w:val="001D36AA"/>
    <w:rsid w:val="001E2D5E"/>
    <w:rsid w:val="001E40DE"/>
    <w:rsid w:val="001E6AA8"/>
    <w:rsid w:val="001F031B"/>
    <w:rsid w:val="001F05ED"/>
    <w:rsid w:val="001F21B6"/>
    <w:rsid w:val="001F325B"/>
    <w:rsid w:val="00214CB3"/>
    <w:rsid w:val="002236A6"/>
    <w:rsid w:val="002248FC"/>
    <w:rsid w:val="00230824"/>
    <w:rsid w:val="00231607"/>
    <w:rsid w:val="002321AA"/>
    <w:rsid w:val="0023417C"/>
    <w:rsid w:val="00242E1F"/>
    <w:rsid w:val="00245676"/>
    <w:rsid w:val="00245D7A"/>
    <w:rsid w:val="002469B7"/>
    <w:rsid w:val="00247278"/>
    <w:rsid w:val="0025214E"/>
    <w:rsid w:val="002534A0"/>
    <w:rsid w:val="00260534"/>
    <w:rsid w:val="00261E6B"/>
    <w:rsid w:val="00266F2F"/>
    <w:rsid w:val="00266F7B"/>
    <w:rsid w:val="0026789E"/>
    <w:rsid w:val="00275B7C"/>
    <w:rsid w:val="00275CE3"/>
    <w:rsid w:val="002850EE"/>
    <w:rsid w:val="00291F11"/>
    <w:rsid w:val="00292CDF"/>
    <w:rsid w:val="00294A03"/>
    <w:rsid w:val="002A1292"/>
    <w:rsid w:val="002A6D33"/>
    <w:rsid w:val="002B2739"/>
    <w:rsid w:val="002B4118"/>
    <w:rsid w:val="002B5605"/>
    <w:rsid w:val="002C13E8"/>
    <w:rsid w:val="002C2F43"/>
    <w:rsid w:val="002C3D15"/>
    <w:rsid w:val="002C4124"/>
    <w:rsid w:val="002C455C"/>
    <w:rsid w:val="002C61DA"/>
    <w:rsid w:val="002D05AA"/>
    <w:rsid w:val="002D11B8"/>
    <w:rsid w:val="002D2788"/>
    <w:rsid w:val="002E08E5"/>
    <w:rsid w:val="002E0A2E"/>
    <w:rsid w:val="002E3E77"/>
    <w:rsid w:val="002E5062"/>
    <w:rsid w:val="002E65DF"/>
    <w:rsid w:val="002E6E65"/>
    <w:rsid w:val="002E7CF4"/>
    <w:rsid w:val="002F0075"/>
    <w:rsid w:val="002F06CA"/>
    <w:rsid w:val="002F4DD3"/>
    <w:rsid w:val="002F595C"/>
    <w:rsid w:val="002F6344"/>
    <w:rsid w:val="002F7989"/>
    <w:rsid w:val="003023DE"/>
    <w:rsid w:val="003027FA"/>
    <w:rsid w:val="00306F3E"/>
    <w:rsid w:val="0030787C"/>
    <w:rsid w:val="00317C28"/>
    <w:rsid w:val="00320A05"/>
    <w:rsid w:val="00324E37"/>
    <w:rsid w:val="00327546"/>
    <w:rsid w:val="00333BAE"/>
    <w:rsid w:val="00342DBB"/>
    <w:rsid w:val="003445A1"/>
    <w:rsid w:val="00350578"/>
    <w:rsid w:val="00352CD7"/>
    <w:rsid w:val="003549A6"/>
    <w:rsid w:val="003570EA"/>
    <w:rsid w:val="003601B6"/>
    <w:rsid w:val="003636B4"/>
    <w:rsid w:val="003663E3"/>
    <w:rsid w:val="00372CFF"/>
    <w:rsid w:val="00377196"/>
    <w:rsid w:val="003811D3"/>
    <w:rsid w:val="0038467A"/>
    <w:rsid w:val="0038508E"/>
    <w:rsid w:val="003857CE"/>
    <w:rsid w:val="003865B4"/>
    <w:rsid w:val="00386F8B"/>
    <w:rsid w:val="00390E11"/>
    <w:rsid w:val="00392D3A"/>
    <w:rsid w:val="00392F7B"/>
    <w:rsid w:val="00393274"/>
    <w:rsid w:val="00395C95"/>
    <w:rsid w:val="00396858"/>
    <w:rsid w:val="0039733C"/>
    <w:rsid w:val="00397632"/>
    <w:rsid w:val="003A0069"/>
    <w:rsid w:val="003A1712"/>
    <w:rsid w:val="003A1F4F"/>
    <w:rsid w:val="003A35AA"/>
    <w:rsid w:val="003A4501"/>
    <w:rsid w:val="003A63A2"/>
    <w:rsid w:val="003A6A72"/>
    <w:rsid w:val="003B0A43"/>
    <w:rsid w:val="003B15B4"/>
    <w:rsid w:val="003B2CAC"/>
    <w:rsid w:val="003D1036"/>
    <w:rsid w:val="003D4579"/>
    <w:rsid w:val="003E0177"/>
    <w:rsid w:val="003E1C54"/>
    <w:rsid w:val="003E39F5"/>
    <w:rsid w:val="003E5179"/>
    <w:rsid w:val="003E5AFF"/>
    <w:rsid w:val="003F1AB6"/>
    <w:rsid w:val="003F2207"/>
    <w:rsid w:val="003F6B41"/>
    <w:rsid w:val="00400799"/>
    <w:rsid w:val="004017BC"/>
    <w:rsid w:val="00410408"/>
    <w:rsid w:val="00410BEF"/>
    <w:rsid w:val="00411376"/>
    <w:rsid w:val="00411D70"/>
    <w:rsid w:val="00413ED0"/>
    <w:rsid w:val="00414CF0"/>
    <w:rsid w:val="004153DA"/>
    <w:rsid w:val="0041731F"/>
    <w:rsid w:val="00421228"/>
    <w:rsid w:val="00421FF8"/>
    <w:rsid w:val="00422966"/>
    <w:rsid w:val="00423D92"/>
    <w:rsid w:val="00425329"/>
    <w:rsid w:val="00431FC9"/>
    <w:rsid w:val="00433E40"/>
    <w:rsid w:val="00434B39"/>
    <w:rsid w:val="0043613F"/>
    <w:rsid w:val="004362F8"/>
    <w:rsid w:val="004363B3"/>
    <w:rsid w:val="004373F0"/>
    <w:rsid w:val="004375A1"/>
    <w:rsid w:val="00440BD0"/>
    <w:rsid w:val="00442680"/>
    <w:rsid w:val="004426BD"/>
    <w:rsid w:val="004455FE"/>
    <w:rsid w:val="004456E8"/>
    <w:rsid w:val="00445AF7"/>
    <w:rsid w:val="004506CD"/>
    <w:rsid w:val="00451250"/>
    <w:rsid w:val="00454179"/>
    <w:rsid w:val="00454A0D"/>
    <w:rsid w:val="00454A85"/>
    <w:rsid w:val="00455336"/>
    <w:rsid w:val="00465695"/>
    <w:rsid w:val="0046592D"/>
    <w:rsid w:val="00465BA9"/>
    <w:rsid w:val="00466F4A"/>
    <w:rsid w:val="004723C1"/>
    <w:rsid w:val="004727E2"/>
    <w:rsid w:val="00477EBE"/>
    <w:rsid w:val="004804F9"/>
    <w:rsid w:val="004805EF"/>
    <w:rsid w:val="004814FE"/>
    <w:rsid w:val="00481535"/>
    <w:rsid w:val="00483E1F"/>
    <w:rsid w:val="0048506F"/>
    <w:rsid w:val="00485DA7"/>
    <w:rsid w:val="00486DD5"/>
    <w:rsid w:val="0049038B"/>
    <w:rsid w:val="00492595"/>
    <w:rsid w:val="00495673"/>
    <w:rsid w:val="004A3DC1"/>
    <w:rsid w:val="004A5649"/>
    <w:rsid w:val="004B3041"/>
    <w:rsid w:val="004B31EB"/>
    <w:rsid w:val="004B3325"/>
    <w:rsid w:val="004B4E6C"/>
    <w:rsid w:val="004B639C"/>
    <w:rsid w:val="004B76AA"/>
    <w:rsid w:val="004B7BF1"/>
    <w:rsid w:val="004C1706"/>
    <w:rsid w:val="004C2073"/>
    <w:rsid w:val="004C24DB"/>
    <w:rsid w:val="004C2D69"/>
    <w:rsid w:val="004C54C1"/>
    <w:rsid w:val="004C6FA2"/>
    <w:rsid w:val="004D21D6"/>
    <w:rsid w:val="004D2C38"/>
    <w:rsid w:val="004D3A71"/>
    <w:rsid w:val="004D77DF"/>
    <w:rsid w:val="004E1669"/>
    <w:rsid w:val="004E172D"/>
    <w:rsid w:val="004E306E"/>
    <w:rsid w:val="004F4281"/>
    <w:rsid w:val="004F52DD"/>
    <w:rsid w:val="004F5B8B"/>
    <w:rsid w:val="004F6928"/>
    <w:rsid w:val="004F6A11"/>
    <w:rsid w:val="005017CE"/>
    <w:rsid w:val="00502CA5"/>
    <w:rsid w:val="00502E6A"/>
    <w:rsid w:val="00504847"/>
    <w:rsid w:val="0050532C"/>
    <w:rsid w:val="00510354"/>
    <w:rsid w:val="00510E97"/>
    <w:rsid w:val="00513EE4"/>
    <w:rsid w:val="00514383"/>
    <w:rsid w:val="00514E84"/>
    <w:rsid w:val="00517644"/>
    <w:rsid w:val="00520867"/>
    <w:rsid w:val="00521EEE"/>
    <w:rsid w:val="005231A7"/>
    <w:rsid w:val="00523405"/>
    <w:rsid w:val="00524771"/>
    <w:rsid w:val="005252F9"/>
    <w:rsid w:val="005272BE"/>
    <w:rsid w:val="00531AE7"/>
    <w:rsid w:val="00543D40"/>
    <w:rsid w:val="00543EF3"/>
    <w:rsid w:val="005475B6"/>
    <w:rsid w:val="0055140C"/>
    <w:rsid w:val="00552FAE"/>
    <w:rsid w:val="005555E8"/>
    <w:rsid w:val="005565E6"/>
    <w:rsid w:val="00562435"/>
    <w:rsid w:val="005659A1"/>
    <w:rsid w:val="00570F5B"/>
    <w:rsid w:val="00571CD4"/>
    <w:rsid w:val="00576468"/>
    <w:rsid w:val="00576669"/>
    <w:rsid w:val="0057772A"/>
    <w:rsid w:val="005822B3"/>
    <w:rsid w:val="00582CAC"/>
    <w:rsid w:val="005830A9"/>
    <w:rsid w:val="00585B5B"/>
    <w:rsid w:val="00587607"/>
    <w:rsid w:val="00587D35"/>
    <w:rsid w:val="00590244"/>
    <w:rsid w:val="00590BDC"/>
    <w:rsid w:val="00596558"/>
    <w:rsid w:val="005A47A2"/>
    <w:rsid w:val="005A5A2F"/>
    <w:rsid w:val="005A5D71"/>
    <w:rsid w:val="005A7C69"/>
    <w:rsid w:val="005B2496"/>
    <w:rsid w:val="005B5623"/>
    <w:rsid w:val="005B796C"/>
    <w:rsid w:val="005C035F"/>
    <w:rsid w:val="005C0E8D"/>
    <w:rsid w:val="005C1B20"/>
    <w:rsid w:val="005C4196"/>
    <w:rsid w:val="005C5CEC"/>
    <w:rsid w:val="005C718E"/>
    <w:rsid w:val="005D008A"/>
    <w:rsid w:val="005D0360"/>
    <w:rsid w:val="005D6FA0"/>
    <w:rsid w:val="005D7DA3"/>
    <w:rsid w:val="005E0C21"/>
    <w:rsid w:val="005E319C"/>
    <w:rsid w:val="005E3BF8"/>
    <w:rsid w:val="005E4C9E"/>
    <w:rsid w:val="005F6349"/>
    <w:rsid w:val="00602322"/>
    <w:rsid w:val="00602EF0"/>
    <w:rsid w:val="006047A3"/>
    <w:rsid w:val="00605092"/>
    <w:rsid w:val="00606EC6"/>
    <w:rsid w:val="00607049"/>
    <w:rsid w:val="00613021"/>
    <w:rsid w:val="00614282"/>
    <w:rsid w:val="00614867"/>
    <w:rsid w:val="00616F27"/>
    <w:rsid w:val="0061791A"/>
    <w:rsid w:val="00622D9F"/>
    <w:rsid w:val="00622DC9"/>
    <w:rsid w:val="006255BE"/>
    <w:rsid w:val="00625BCE"/>
    <w:rsid w:val="00625FEE"/>
    <w:rsid w:val="00626F4D"/>
    <w:rsid w:val="00630324"/>
    <w:rsid w:val="00631DE5"/>
    <w:rsid w:val="00632E89"/>
    <w:rsid w:val="00633861"/>
    <w:rsid w:val="006342F7"/>
    <w:rsid w:val="0064324B"/>
    <w:rsid w:val="0064364A"/>
    <w:rsid w:val="00645497"/>
    <w:rsid w:val="006508FA"/>
    <w:rsid w:val="00652CB1"/>
    <w:rsid w:val="00656965"/>
    <w:rsid w:val="0066165B"/>
    <w:rsid w:val="00661A48"/>
    <w:rsid w:val="006623AB"/>
    <w:rsid w:val="00663F36"/>
    <w:rsid w:val="00665882"/>
    <w:rsid w:val="00665D43"/>
    <w:rsid w:val="00666E42"/>
    <w:rsid w:val="006678C9"/>
    <w:rsid w:val="00675DAB"/>
    <w:rsid w:val="00686C83"/>
    <w:rsid w:val="00687837"/>
    <w:rsid w:val="006879D2"/>
    <w:rsid w:val="006900B5"/>
    <w:rsid w:val="00690BCC"/>
    <w:rsid w:val="0069187B"/>
    <w:rsid w:val="006922A0"/>
    <w:rsid w:val="006929B9"/>
    <w:rsid w:val="00692DBB"/>
    <w:rsid w:val="00693106"/>
    <w:rsid w:val="00693454"/>
    <w:rsid w:val="006959A1"/>
    <w:rsid w:val="006A086E"/>
    <w:rsid w:val="006A2D69"/>
    <w:rsid w:val="006A3A40"/>
    <w:rsid w:val="006A6883"/>
    <w:rsid w:val="006B1940"/>
    <w:rsid w:val="006B1971"/>
    <w:rsid w:val="006B2797"/>
    <w:rsid w:val="006B2DDC"/>
    <w:rsid w:val="006B35D8"/>
    <w:rsid w:val="006B50B7"/>
    <w:rsid w:val="006B7565"/>
    <w:rsid w:val="006C477F"/>
    <w:rsid w:val="006D31C9"/>
    <w:rsid w:val="006D7B94"/>
    <w:rsid w:val="006E136B"/>
    <w:rsid w:val="006E52EB"/>
    <w:rsid w:val="006E6E74"/>
    <w:rsid w:val="006F292C"/>
    <w:rsid w:val="006F3764"/>
    <w:rsid w:val="006F3CCF"/>
    <w:rsid w:val="0070007A"/>
    <w:rsid w:val="00701BD5"/>
    <w:rsid w:val="00703BB4"/>
    <w:rsid w:val="00705C14"/>
    <w:rsid w:val="007066B0"/>
    <w:rsid w:val="00712E6A"/>
    <w:rsid w:val="00723BC1"/>
    <w:rsid w:val="007276B2"/>
    <w:rsid w:val="00731499"/>
    <w:rsid w:val="007369EE"/>
    <w:rsid w:val="00736B66"/>
    <w:rsid w:val="00737903"/>
    <w:rsid w:val="0074064B"/>
    <w:rsid w:val="00740FCF"/>
    <w:rsid w:val="0074196E"/>
    <w:rsid w:val="00743899"/>
    <w:rsid w:val="00752F50"/>
    <w:rsid w:val="00755264"/>
    <w:rsid w:val="00756EB7"/>
    <w:rsid w:val="007647AF"/>
    <w:rsid w:val="00765CEA"/>
    <w:rsid w:val="00767679"/>
    <w:rsid w:val="00767A51"/>
    <w:rsid w:val="00767C3D"/>
    <w:rsid w:val="007709B3"/>
    <w:rsid w:val="00771237"/>
    <w:rsid w:val="0077165D"/>
    <w:rsid w:val="007741A3"/>
    <w:rsid w:val="007744D2"/>
    <w:rsid w:val="0077527C"/>
    <w:rsid w:val="00775358"/>
    <w:rsid w:val="00780463"/>
    <w:rsid w:val="00782609"/>
    <w:rsid w:val="00782FC7"/>
    <w:rsid w:val="007831B4"/>
    <w:rsid w:val="00784C26"/>
    <w:rsid w:val="00787E2C"/>
    <w:rsid w:val="00792AFD"/>
    <w:rsid w:val="0079323C"/>
    <w:rsid w:val="0079503C"/>
    <w:rsid w:val="007A2C79"/>
    <w:rsid w:val="007A7C25"/>
    <w:rsid w:val="007B1B5D"/>
    <w:rsid w:val="007C054D"/>
    <w:rsid w:val="007D2A52"/>
    <w:rsid w:val="007D4030"/>
    <w:rsid w:val="007D5505"/>
    <w:rsid w:val="007D6E4B"/>
    <w:rsid w:val="007E1984"/>
    <w:rsid w:val="007E21DA"/>
    <w:rsid w:val="007E28AC"/>
    <w:rsid w:val="007E5530"/>
    <w:rsid w:val="007E7EFD"/>
    <w:rsid w:val="007F1591"/>
    <w:rsid w:val="007F5C2F"/>
    <w:rsid w:val="008001FC"/>
    <w:rsid w:val="0080266C"/>
    <w:rsid w:val="008037C3"/>
    <w:rsid w:val="00805079"/>
    <w:rsid w:val="0081070B"/>
    <w:rsid w:val="008201C2"/>
    <w:rsid w:val="00822978"/>
    <w:rsid w:val="0082536E"/>
    <w:rsid w:val="008262A4"/>
    <w:rsid w:val="00831C71"/>
    <w:rsid w:val="0083296E"/>
    <w:rsid w:val="008339B8"/>
    <w:rsid w:val="008359A6"/>
    <w:rsid w:val="00843CD2"/>
    <w:rsid w:val="00845CC4"/>
    <w:rsid w:val="00845D71"/>
    <w:rsid w:val="0084697F"/>
    <w:rsid w:val="00855E7A"/>
    <w:rsid w:val="00857719"/>
    <w:rsid w:val="008613F9"/>
    <w:rsid w:val="00862773"/>
    <w:rsid w:val="008637CD"/>
    <w:rsid w:val="008638AA"/>
    <w:rsid w:val="008665BD"/>
    <w:rsid w:val="00870122"/>
    <w:rsid w:val="008706EA"/>
    <w:rsid w:val="00873D55"/>
    <w:rsid w:val="00875002"/>
    <w:rsid w:val="00875A1D"/>
    <w:rsid w:val="00875BC3"/>
    <w:rsid w:val="00876403"/>
    <w:rsid w:val="00880EA9"/>
    <w:rsid w:val="008855C7"/>
    <w:rsid w:val="00885965"/>
    <w:rsid w:val="00886B7F"/>
    <w:rsid w:val="00886E66"/>
    <w:rsid w:val="008968C2"/>
    <w:rsid w:val="008968D9"/>
    <w:rsid w:val="008A1C22"/>
    <w:rsid w:val="008A24B9"/>
    <w:rsid w:val="008A55C5"/>
    <w:rsid w:val="008B4CBA"/>
    <w:rsid w:val="008C11F2"/>
    <w:rsid w:val="008C1B08"/>
    <w:rsid w:val="008C5F3A"/>
    <w:rsid w:val="008D0AA0"/>
    <w:rsid w:val="008D0C92"/>
    <w:rsid w:val="008D138D"/>
    <w:rsid w:val="008D163B"/>
    <w:rsid w:val="008D3863"/>
    <w:rsid w:val="008D77FE"/>
    <w:rsid w:val="008D7B70"/>
    <w:rsid w:val="008E1999"/>
    <w:rsid w:val="008E50C1"/>
    <w:rsid w:val="008E52F5"/>
    <w:rsid w:val="008E5705"/>
    <w:rsid w:val="008E6CD0"/>
    <w:rsid w:val="008F0240"/>
    <w:rsid w:val="008F1663"/>
    <w:rsid w:val="008F1883"/>
    <w:rsid w:val="008F555A"/>
    <w:rsid w:val="008F5C9A"/>
    <w:rsid w:val="00900557"/>
    <w:rsid w:val="0090356A"/>
    <w:rsid w:val="00910E16"/>
    <w:rsid w:val="00912120"/>
    <w:rsid w:val="00916624"/>
    <w:rsid w:val="00920863"/>
    <w:rsid w:val="0092096F"/>
    <w:rsid w:val="00923FDF"/>
    <w:rsid w:val="00930C9F"/>
    <w:rsid w:val="009317A6"/>
    <w:rsid w:val="00932485"/>
    <w:rsid w:val="0093420E"/>
    <w:rsid w:val="009348FF"/>
    <w:rsid w:val="0093548E"/>
    <w:rsid w:val="0094121B"/>
    <w:rsid w:val="00941222"/>
    <w:rsid w:val="00952542"/>
    <w:rsid w:val="00954DFC"/>
    <w:rsid w:val="00956EFD"/>
    <w:rsid w:val="009579B0"/>
    <w:rsid w:val="00960522"/>
    <w:rsid w:val="00961039"/>
    <w:rsid w:val="009610C0"/>
    <w:rsid w:val="0096156C"/>
    <w:rsid w:val="00961C0C"/>
    <w:rsid w:val="00963E2A"/>
    <w:rsid w:val="00970108"/>
    <w:rsid w:val="00971260"/>
    <w:rsid w:val="009740ED"/>
    <w:rsid w:val="00976BDD"/>
    <w:rsid w:val="00981108"/>
    <w:rsid w:val="0098132C"/>
    <w:rsid w:val="009844BF"/>
    <w:rsid w:val="00986A1D"/>
    <w:rsid w:val="00987432"/>
    <w:rsid w:val="00991B66"/>
    <w:rsid w:val="00991D9D"/>
    <w:rsid w:val="00992CCD"/>
    <w:rsid w:val="00992FC7"/>
    <w:rsid w:val="009942C5"/>
    <w:rsid w:val="00996B2F"/>
    <w:rsid w:val="009A1F0B"/>
    <w:rsid w:val="009A4A1C"/>
    <w:rsid w:val="009A6E23"/>
    <w:rsid w:val="009B10C1"/>
    <w:rsid w:val="009B1980"/>
    <w:rsid w:val="009B2210"/>
    <w:rsid w:val="009B4DA7"/>
    <w:rsid w:val="009B7D2D"/>
    <w:rsid w:val="009C0678"/>
    <w:rsid w:val="009C2415"/>
    <w:rsid w:val="009C3D6C"/>
    <w:rsid w:val="009D03B4"/>
    <w:rsid w:val="009D2140"/>
    <w:rsid w:val="009D22B1"/>
    <w:rsid w:val="009D4E13"/>
    <w:rsid w:val="009D573B"/>
    <w:rsid w:val="009E7720"/>
    <w:rsid w:val="009F2648"/>
    <w:rsid w:val="009F2FC3"/>
    <w:rsid w:val="009F68B4"/>
    <w:rsid w:val="00A003DA"/>
    <w:rsid w:val="00A01340"/>
    <w:rsid w:val="00A04474"/>
    <w:rsid w:val="00A044A6"/>
    <w:rsid w:val="00A06F49"/>
    <w:rsid w:val="00A101C1"/>
    <w:rsid w:val="00A108EA"/>
    <w:rsid w:val="00A12132"/>
    <w:rsid w:val="00A12C5E"/>
    <w:rsid w:val="00A1440B"/>
    <w:rsid w:val="00A15A99"/>
    <w:rsid w:val="00A15CD9"/>
    <w:rsid w:val="00A161F0"/>
    <w:rsid w:val="00A16EF9"/>
    <w:rsid w:val="00A2029D"/>
    <w:rsid w:val="00A202D0"/>
    <w:rsid w:val="00A2164D"/>
    <w:rsid w:val="00A21CC8"/>
    <w:rsid w:val="00A37CAB"/>
    <w:rsid w:val="00A42DE4"/>
    <w:rsid w:val="00A46869"/>
    <w:rsid w:val="00A51B0B"/>
    <w:rsid w:val="00A52052"/>
    <w:rsid w:val="00A54D1D"/>
    <w:rsid w:val="00A6069C"/>
    <w:rsid w:val="00A657F3"/>
    <w:rsid w:val="00A66C71"/>
    <w:rsid w:val="00A70D56"/>
    <w:rsid w:val="00A728BC"/>
    <w:rsid w:val="00A7573A"/>
    <w:rsid w:val="00A80FB9"/>
    <w:rsid w:val="00A81B29"/>
    <w:rsid w:val="00A83687"/>
    <w:rsid w:val="00A836BA"/>
    <w:rsid w:val="00A83F67"/>
    <w:rsid w:val="00A846DF"/>
    <w:rsid w:val="00A93DE3"/>
    <w:rsid w:val="00A95A83"/>
    <w:rsid w:val="00A97A28"/>
    <w:rsid w:val="00AA0669"/>
    <w:rsid w:val="00AA3D19"/>
    <w:rsid w:val="00AA3EAC"/>
    <w:rsid w:val="00AA4A30"/>
    <w:rsid w:val="00AA7494"/>
    <w:rsid w:val="00AB00AA"/>
    <w:rsid w:val="00AB1046"/>
    <w:rsid w:val="00AB43BE"/>
    <w:rsid w:val="00AC35B8"/>
    <w:rsid w:val="00AC3B53"/>
    <w:rsid w:val="00AC4672"/>
    <w:rsid w:val="00AC4BE6"/>
    <w:rsid w:val="00AC56D6"/>
    <w:rsid w:val="00AD0554"/>
    <w:rsid w:val="00AD2099"/>
    <w:rsid w:val="00AD643B"/>
    <w:rsid w:val="00AE0229"/>
    <w:rsid w:val="00AE32ED"/>
    <w:rsid w:val="00AE4702"/>
    <w:rsid w:val="00AF0600"/>
    <w:rsid w:val="00AF4B97"/>
    <w:rsid w:val="00AF6679"/>
    <w:rsid w:val="00AF7481"/>
    <w:rsid w:val="00AF7C53"/>
    <w:rsid w:val="00B0238D"/>
    <w:rsid w:val="00B03F31"/>
    <w:rsid w:val="00B0411B"/>
    <w:rsid w:val="00B10241"/>
    <w:rsid w:val="00B17D00"/>
    <w:rsid w:val="00B23DE8"/>
    <w:rsid w:val="00B2534E"/>
    <w:rsid w:val="00B307C0"/>
    <w:rsid w:val="00B3383F"/>
    <w:rsid w:val="00B36F58"/>
    <w:rsid w:val="00B37721"/>
    <w:rsid w:val="00B37840"/>
    <w:rsid w:val="00B433AD"/>
    <w:rsid w:val="00B51B2F"/>
    <w:rsid w:val="00B525BD"/>
    <w:rsid w:val="00B5371D"/>
    <w:rsid w:val="00B5383E"/>
    <w:rsid w:val="00B5407E"/>
    <w:rsid w:val="00B5504A"/>
    <w:rsid w:val="00B60B4F"/>
    <w:rsid w:val="00B63D57"/>
    <w:rsid w:val="00B665EE"/>
    <w:rsid w:val="00B668C3"/>
    <w:rsid w:val="00B702BA"/>
    <w:rsid w:val="00B70830"/>
    <w:rsid w:val="00B71564"/>
    <w:rsid w:val="00B73B69"/>
    <w:rsid w:val="00B74850"/>
    <w:rsid w:val="00B74C01"/>
    <w:rsid w:val="00B75A60"/>
    <w:rsid w:val="00B761B6"/>
    <w:rsid w:val="00B770E5"/>
    <w:rsid w:val="00B8007C"/>
    <w:rsid w:val="00B813E5"/>
    <w:rsid w:val="00B81766"/>
    <w:rsid w:val="00B81F82"/>
    <w:rsid w:val="00B823D7"/>
    <w:rsid w:val="00B825F5"/>
    <w:rsid w:val="00B852EE"/>
    <w:rsid w:val="00B867E1"/>
    <w:rsid w:val="00B91144"/>
    <w:rsid w:val="00BA19D9"/>
    <w:rsid w:val="00BA28EC"/>
    <w:rsid w:val="00BA35E4"/>
    <w:rsid w:val="00BA5A59"/>
    <w:rsid w:val="00BB013B"/>
    <w:rsid w:val="00BB38BA"/>
    <w:rsid w:val="00BC1FA9"/>
    <w:rsid w:val="00BC36AD"/>
    <w:rsid w:val="00BD0FE3"/>
    <w:rsid w:val="00BD1A51"/>
    <w:rsid w:val="00BD2353"/>
    <w:rsid w:val="00BD5DBD"/>
    <w:rsid w:val="00BD5FEF"/>
    <w:rsid w:val="00BD7DFF"/>
    <w:rsid w:val="00BE1185"/>
    <w:rsid w:val="00BE181F"/>
    <w:rsid w:val="00BE202C"/>
    <w:rsid w:val="00BE2504"/>
    <w:rsid w:val="00BE400F"/>
    <w:rsid w:val="00BE59B8"/>
    <w:rsid w:val="00BE656B"/>
    <w:rsid w:val="00BF24C9"/>
    <w:rsid w:val="00BF4BC8"/>
    <w:rsid w:val="00BF63A2"/>
    <w:rsid w:val="00BF63B1"/>
    <w:rsid w:val="00BF69F6"/>
    <w:rsid w:val="00BF7A63"/>
    <w:rsid w:val="00C01604"/>
    <w:rsid w:val="00C039ED"/>
    <w:rsid w:val="00C05634"/>
    <w:rsid w:val="00C067F5"/>
    <w:rsid w:val="00C14589"/>
    <w:rsid w:val="00C1476A"/>
    <w:rsid w:val="00C16412"/>
    <w:rsid w:val="00C20557"/>
    <w:rsid w:val="00C23468"/>
    <w:rsid w:val="00C24409"/>
    <w:rsid w:val="00C26E17"/>
    <w:rsid w:val="00C327E9"/>
    <w:rsid w:val="00C33562"/>
    <w:rsid w:val="00C34A2B"/>
    <w:rsid w:val="00C360DD"/>
    <w:rsid w:val="00C447BF"/>
    <w:rsid w:val="00C44B28"/>
    <w:rsid w:val="00C45752"/>
    <w:rsid w:val="00C47311"/>
    <w:rsid w:val="00C476B9"/>
    <w:rsid w:val="00C47BB4"/>
    <w:rsid w:val="00C50350"/>
    <w:rsid w:val="00C53D3A"/>
    <w:rsid w:val="00C54048"/>
    <w:rsid w:val="00C54635"/>
    <w:rsid w:val="00C568C5"/>
    <w:rsid w:val="00C60A29"/>
    <w:rsid w:val="00C61A97"/>
    <w:rsid w:val="00C64C0B"/>
    <w:rsid w:val="00C658D8"/>
    <w:rsid w:val="00C66159"/>
    <w:rsid w:val="00C6670A"/>
    <w:rsid w:val="00C72B84"/>
    <w:rsid w:val="00C76472"/>
    <w:rsid w:val="00C76C63"/>
    <w:rsid w:val="00C76D7F"/>
    <w:rsid w:val="00C77E7D"/>
    <w:rsid w:val="00C801EC"/>
    <w:rsid w:val="00C84790"/>
    <w:rsid w:val="00C85FFD"/>
    <w:rsid w:val="00C8773F"/>
    <w:rsid w:val="00C908AE"/>
    <w:rsid w:val="00C90FDD"/>
    <w:rsid w:val="00C916A5"/>
    <w:rsid w:val="00C95C0D"/>
    <w:rsid w:val="00C95CDE"/>
    <w:rsid w:val="00CA070D"/>
    <w:rsid w:val="00CA10C9"/>
    <w:rsid w:val="00CA7A59"/>
    <w:rsid w:val="00CB0261"/>
    <w:rsid w:val="00CB2F7F"/>
    <w:rsid w:val="00CB379A"/>
    <w:rsid w:val="00CB4344"/>
    <w:rsid w:val="00CB57CB"/>
    <w:rsid w:val="00CC2EFE"/>
    <w:rsid w:val="00CC530C"/>
    <w:rsid w:val="00CC6E65"/>
    <w:rsid w:val="00CD15D4"/>
    <w:rsid w:val="00CD670B"/>
    <w:rsid w:val="00CD6CD3"/>
    <w:rsid w:val="00CD7A4C"/>
    <w:rsid w:val="00CE0145"/>
    <w:rsid w:val="00CE1DE1"/>
    <w:rsid w:val="00CE254F"/>
    <w:rsid w:val="00CE3E4D"/>
    <w:rsid w:val="00CE41F7"/>
    <w:rsid w:val="00CE45A5"/>
    <w:rsid w:val="00CE55ED"/>
    <w:rsid w:val="00CE5FF3"/>
    <w:rsid w:val="00CE6D10"/>
    <w:rsid w:val="00CF2325"/>
    <w:rsid w:val="00CF5B94"/>
    <w:rsid w:val="00CF6AA6"/>
    <w:rsid w:val="00CF7BE5"/>
    <w:rsid w:val="00D02923"/>
    <w:rsid w:val="00D03141"/>
    <w:rsid w:val="00D040A5"/>
    <w:rsid w:val="00D044ED"/>
    <w:rsid w:val="00D0709E"/>
    <w:rsid w:val="00D07689"/>
    <w:rsid w:val="00D07F3A"/>
    <w:rsid w:val="00D14202"/>
    <w:rsid w:val="00D148F8"/>
    <w:rsid w:val="00D16383"/>
    <w:rsid w:val="00D21C8C"/>
    <w:rsid w:val="00D223F6"/>
    <w:rsid w:val="00D232C5"/>
    <w:rsid w:val="00D27247"/>
    <w:rsid w:val="00D32C19"/>
    <w:rsid w:val="00D33952"/>
    <w:rsid w:val="00D34D29"/>
    <w:rsid w:val="00D35AED"/>
    <w:rsid w:val="00D36A63"/>
    <w:rsid w:val="00D47CAB"/>
    <w:rsid w:val="00D5049A"/>
    <w:rsid w:val="00D518C6"/>
    <w:rsid w:val="00D54F56"/>
    <w:rsid w:val="00D55422"/>
    <w:rsid w:val="00D5706B"/>
    <w:rsid w:val="00D6101C"/>
    <w:rsid w:val="00D67D9C"/>
    <w:rsid w:val="00D70A7F"/>
    <w:rsid w:val="00D722CE"/>
    <w:rsid w:val="00D8027C"/>
    <w:rsid w:val="00D839F2"/>
    <w:rsid w:val="00D8551B"/>
    <w:rsid w:val="00D86990"/>
    <w:rsid w:val="00D90812"/>
    <w:rsid w:val="00D909B2"/>
    <w:rsid w:val="00D916E0"/>
    <w:rsid w:val="00D93CE0"/>
    <w:rsid w:val="00D9681D"/>
    <w:rsid w:val="00D97869"/>
    <w:rsid w:val="00DA0686"/>
    <w:rsid w:val="00DA3440"/>
    <w:rsid w:val="00DA4146"/>
    <w:rsid w:val="00DA64D0"/>
    <w:rsid w:val="00DB0787"/>
    <w:rsid w:val="00DB1781"/>
    <w:rsid w:val="00DB1EF5"/>
    <w:rsid w:val="00DB2196"/>
    <w:rsid w:val="00DC60C8"/>
    <w:rsid w:val="00DD0101"/>
    <w:rsid w:val="00DD18FA"/>
    <w:rsid w:val="00DD44F2"/>
    <w:rsid w:val="00DD57CF"/>
    <w:rsid w:val="00DD6388"/>
    <w:rsid w:val="00DE032A"/>
    <w:rsid w:val="00DE2EF3"/>
    <w:rsid w:val="00DE3FA3"/>
    <w:rsid w:val="00DF033B"/>
    <w:rsid w:val="00DF3496"/>
    <w:rsid w:val="00DF7772"/>
    <w:rsid w:val="00E01B8E"/>
    <w:rsid w:val="00E0378D"/>
    <w:rsid w:val="00E04E7B"/>
    <w:rsid w:val="00E067BE"/>
    <w:rsid w:val="00E13F3B"/>
    <w:rsid w:val="00E21869"/>
    <w:rsid w:val="00E22886"/>
    <w:rsid w:val="00E26907"/>
    <w:rsid w:val="00E307F6"/>
    <w:rsid w:val="00E375F7"/>
    <w:rsid w:val="00E37E20"/>
    <w:rsid w:val="00E411A4"/>
    <w:rsid w:val="00E46ABE"/>
    <w:rsid w:val="00E4765D"/>
    <w:rsid w:val="00E566ED"/>
    <w:rsid w:val="00E62AAF"/>
    <w:rsid w:val="00E62B64"/>
    <w:rsid w:val="00E75074"/>
    <w:rsid w:val="00E75B02"/>
    <w:rsid w:val="00E7652B"/>
    <w:rsid w:val="00E77121"/>
    <w:rsid w:val="00E80580"/>
    <w:rsid w:val="00E8066A"/>
    <w:rsid w:val="00E81F4C"/>
    <w:rsid w:val="00E828B4"/>
    <w:rsid w:val="00E82A9E"/>
    <w:rsid w:val="00E8366C"/>
    <w:rsid w:val="00E83972"/>
    <w:rsid w:val="00E83B29"/>
    <w:rsid w:val="00E83C1C"/>
    <w:rsid w:val="00E84372"/>
    <w:rsid w:val="00E85F72"/>
    <w:rsid w:val="00E87EA1"/>
    <w:rsid w:val="00E92BFB"/>
    <w:rsid w:val="00E94245"/>
    <w:rsid w:val="00E94569"/>
    <w:rsid w:val="00E95781"/>
    <w:rsid w:val="00E95A5A"/>
    <w:rsid w:val="00EA113F"/>
    <w:rsid w:val="00EA6D63"/>
    <w:rsid w:val="00EB306D"/>
    <w:rsid w:val="00EB6421"/>
    <w:rsid w:val="00EC1CD5"/>
    <w:rsid w:val="00EC443A"/>
    <w:rsid w:val="00ED0103"/>
    <w:rsid w:val="00ED0A46"/>
    <w:rsid w:val="00ED1070"/>
    <w:rsid w:val="00ED25BB"/>
    <w:rsid w:val="00ED5A03"/>
    <w:rsid w:val="00ED7D70"/>
    <w:rsid w:val="00EE02B5"/>
    <w:rsid w:val="00EE2716"/>
    <w:rsid w:val="00EE6217"/>
    <w:rsid w:val="00EE65C5"/>
    <w:rsid w:val="00EE7788"/>
    <w:rsid w:val="00EF08C1"/>
    <w:rsid w:val="00EF091B"/>
    <w:rsid w:val="00EF3AD5"/>
    <w:rsid w:val="00F039EC"/>
    <w:rsid w:val="00F0653A"/>
    <w:rsid w:val="00F15073"/>
    <w:rsid w:val="00F20217"/>
    <w:rsid w:val="00F2415A"/>
    <w:rsid w:val="00F24E1D"/>
    <w:rsid w:val="00F2709E"/>
    <w:rsid w:val="00F3196A"/>
    <w:rsid w:val="00F3204B"/>
    <w:rsid w:val="00F3211D"/>
    <w:rsid w:val="00F34ED0"/>
    <w:rsid w:val="00F36D86"/>
    <w:rsid w:val="00F44356"/>
    <w:rsid w:val="00F4601D"/>
    <w:rsid w:val="00F47DA9"/>
    <w:rsid w:val="00F50C2B"/>
    <w:rsid w:val="00F50F23"/>
    <w:rsid w:val="00F51803"/>
    <w:rsid w:val="00F60EDB"/>
    <w:rsid w:val="00F62B76"/>
    <w:rsid w:val="00F671D8"/>
    <w:rsid w:val="00F70CFD"/>
    <w:rsid w:val="00F73DF8"/>
    <w:rsid w:val="00F74A31"/>
    <w:rsid w:val="00F77190"/>
    <w:rsid w:val="00F77F44"/>
    <w:rsid w:val="00F80E9B"/>
    <w:rsid w:val="00F8194A"/>
    <w:rsid w:val="00F81B0D"/>
    <w:rsid w:val="00F81F6C"/>
    <w:rsid w:val="00F823FA"/>
    <w:rsid w:val="00F84799"/>
    <w:rsid w:val="00F85F3F"/>
    <w:rsid w:val="00F87BA2"/>
    <w:rsid w:val="00F9370D"/>
    <w:rsid w:val="00F95D77"/>
    <w:rsid w:val="00F973DF"/>
    <w:rsid w:val="00F9746D"/>
    <w:rsid w:val="00F97EE2"/>
    <w:rsid w:val="00FA1003"/>
    <w:rsid w:val="00FA5A47"/>
    <w:rsid w:val="00FA5D93"/>
    <w:rsid w:val="00FB0E88"/>
    <w:rsid w:val="00FB12F3"/>
    <w:rsid w:val="00FB3478"/>
    <w:rsid w:val="00FB526B"/>
    <w:rsid w:val="00FB767B"/>
    <w:rsid w:val="00FC1BD7"/>
    <w:rsid w:val="00FC5586"/>
    <w:rsid w:val="00FC6205"/>
    <w:rsid w:val="00FD2208"/>
    <w:rsid w:val="00FD227C"/>
    <w:rsid w:val="00FD3A8B"/>
    <w:rsid w:val="00FD7684"/>
    <w:rsid w:val="00FE0A43"/>
    <w:rsid w:val="00FE159D"/>
    <w:rsid w:val="00FE33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687"/>
    <w:rPr>
      <w:sz w:val="24"/>
      <w:szCs w:val="24"/>
    </w:rPr>
  </w:style>
  <w:style w:type="paragraph" w:styleId="Heading1">
    <w:name w:val="heading 1"/>
    <w:basedOn w:val="Normal"/>
    <w:next w:val="Normal"/>
    <w:qFormat/>
    <w:rsid w:val="00A83687"/>
    <w:pPr>
      <w:keepNext/>
      <w:autoSpaceDE w:val="0"/>
      <w:autoSpaceDN w:val="0"/>
      <w:outlineLvl w:val="0"/>
    </w:pPr>
    <w:rPr>
      <w:rFonts w:ascii="Arial" w:hAnsi="Arial" w:cs="Arial"/>
      <w:sz w:val="20"/>
      <w:szCs w:val="20"/>
      <w:u w:val="single"/>
    </w:rPr>
  </w:style>
  <w:style w:type="paragraph" w:styleId="Heading2">
    <w:name w:val="heading 2"/>
    <w:basedOn w:val="Normal"/>
    <w:next w:val="Normal"/>
    <w:qFormat/>
    <w:rsid w:val="00A83687"/>
    <w:pPr>
      <w:keepNext/>
      <w:outlineLvl w:val="1"/>
    </w:pPr>
    <w:rPr>
      <w:rFonts w:ascii="Courier New" w:hAnsi="Courier New" w:cs="Courier New"/>
      <w:b/>
      <w:bCs/>
      <w:sz w:val="22"/>
      <w:u w:val="single"/>
    </w:rPr>
  </w:style>
  <w:style w:type="paragraph" w:styleId="Heading3">
    <w:name w:val="heading 3"/>
    <w:basedOn w:val="Normal"/>
    <w:next w:val="Normal"/>
    <w:qFormat/>
    <w:rsid w:val="00A83687"/>
    <w:pPr>
      <w:keepNext/>
      <w:autoSpaceDE w:val="0"/>
      <w:autoSpaceDN w:val="0"/>
      <w:outlineLvl w:val="2"/>
    </w:pPr>
    <w:rPr>
      <w:rFonts w:ascii="Arial" w:hAnsi="Arial" w:cs="Arial"/>
      <w:b/>
      <w:bCs/>
      <w:sz w:val="20"/>
      <w:szCs w:val="20"/>
      <w:u w:val="single"/>
    </w:rPr>
  </w:style>
  <w:style w:type="paragraph" w:styleId="Heading4">
    <w:name w:val="heading 4"/>
    <w:basedOn w:val="Normal"/>
    <w:next w:val="Normal"/>
    <w:qFormat/>
    <w:rsid w:val="00A83687"/>
    <w:pPr>
      <w:keepNext/>
      <w:widowControl w:val="0"/>
      <w:tabs>
        <w:tab w:val="left" w:pos="360"/>
      </w:tabs>
      <w:autoSpaceDE w:val="0"/>
      <w:autoSpaceDN w:val="0"/>
      <w:adjustRightInd w:val="0"/>
      <w:jc w:val="both"/>
      <w:outlineLvl w:val="3"/>
    </w:pPr>
    <w:rPr>
      <w:rFonts w:ascii="Courier New" w:hAnsi="Courier New" w:cs="Courier New"/>
      <w:b/>
      <w:bCs/>
      <w:sz w:val="22"/>
      <w:u w:val="single"/>
    </w:rPr>
  </w:style>
  <w:style w:type="paragraph" w:styleId="Heading5">
    <w:name w:val="heading 5"/>
    <w:basedOn w:val="Normal"/>
    <w:next w:val="Normal"/>
    <w:qFormat/>
    <w:rsid w:val="00A83687"/>
    <w:pPr>
      <w:keepNext/>
      <w:autoSpaceDE w:val="0"/>
      <w:autoSpaceDN w:val="0"/>
      <w:spacing w:line="280" w:lineRule="exact"/>
      <w:jc w:val="both"/>
      <w:outlineLvl w:val="4"/>
    </w:pPr>
    <w:rPr>
      <w:rFonts w:ascii="Arial" w:hAnsi="Arial" w:cs="Arial"/>
      <w:b/>
      <w:bCs/>
      <w:sz w:val="22"/>
      <w:szCs w:val="22"/>
    </w:rPr>
  </w:style>
  <w:style w:type="paragraph" w:styleId="Heading6">
    <w:name w:val="heading 6"/>
    <w:basedOn w:val="Normal"/>
    <w:next w:val="Normal"/>
    <w:qFormat/>
    <w:rsid w:val="00A83687"/>
    <w:pPr>
      <w:keepNext/>
      <w:outlineLvl w:val="5"/>
    </w:pPr>
    <w:rPr>
      <w:rFonts w:ascii="Arial" w:hAnsi="Arial" w:cs="Arial"/>
      <w:b/>
      <w:bCs/>
      <w:sz w:val="20"/>
      <w:szCs w:val="22"/>
    </w:rPr>
  </w:style>
  <w:style w:type="paragraph" w:styleId="Heading7">
    <w:name w:val="heading 7"/>
    <w:basedOn w:val="Normal"/>
    <w:next w:val="Normal"/>
    <w:qFormat/>
    <w:rsid w:val="00A83687"/>
    <w:pPr>
      <w:keepNext/>
      <w:jc w:val="both"/>
      <w:outlineLvl w:val="6"/>
    </w:pPr>
    <w:rPr>
      <w:rFonts w:ascii="Book Antiqua" w:hAnsi="Book Antiqua"/>
      <w:b/>
      <w:sz w:val="20"/>
      <w:szCs w:val="20"/>
    </w:rPr>
  </w:style>
  <w:style w:type="paragraph" w:styleId="Heading8">
    <w:name w:val="heading 8"/>
    <w:basedOn w:val="Normal"/>
    <w:next w:val="Normal"/>
    <w:qFormat/>
    <w:rsid w:val="00A83687"/>
    <w:pPr>
      <w:keepNext/>
      <w:jc w:val="both"/>
      <w:outlineLvl w:val="7"/>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83687"/>
    <w:pPr>
      <w:autoSpaceDE w:val="0"/>
      <w:autoSpaceDN w:val="0"/>
      <w:jc w:val="center"/>
    </w:pPr>
    <w:rPr>
      <w:rFonts w:ascii="Arial" w:hAnsi="Arial" w:cs="Arial"/>
      <w:b/>
      <w:bCs/>
      <w:sz w:val="20"/>
      <w:szCs w:val="20"/>
    </w:rPr>
  </w:style>
  <w:style w:type="character" w:styleId="Strong">
    <w:name w:val="Strong"/>
    <w:basedOn w:val="DefaultParagraphFont"/>
    <w:qFormat/>
    <w:rsid w:val="00A83687"/>
    <w:rPr>
      <w:b/>
      <w:bCs/>
    </w:rPr>
  </w:style>
  <w:style w:type="paragraph" w:styleId="BodyText">
    <w:name w:val="Body Text"/>
    <w:basedOn w:val="Normal"/>
    <w:semiHidden/>
    <w:rsid w:val="00A83687"/>
    <w:pPr>
      <w:autoSpaceDE w:val="0"/>
      <w:autoSpaceDN w:val="0"/>
      <w:spacing w:line="280" w:lineRule="exact"/>
      <w:jc w:val="both"/>
    </w:pPr>
    <w:rPr>
      <w:rFonts w:ascii="Arial" w:hAnsi="Arial" w:cs="Arial"/>
      <w:sz w:val="22"/>
      <w:szCs w:val="22"/>
    </w:rPr>
  </w:style>
  <w:style w:type="character" w:styleId="Hyperlink">
    <w:name w:val="Hyperlink"/>
    <w:basedOn w:val="DefaultParagraphFont"/>
    <w:rsid w:val="00A83687"/>
    <w:rPr>
      <w:color w:val="0000FF"/>
      <w:u w:val="single"/>
    </w:rPr>
  </w:style>
  <w:style w:type="character" w:styleId="FollowedHyperlink">
    <w:name w:val="FollowedHyperlink"/>
    <w:basedOn w:val="DefaultParagraphFont"/>
    <w:semiHidden/>
    <w:rsid w:val="00A83687"/>
    <w:rPr>
      <w:color w:val="800080"/>
      <w:u w:val="single"/>
    </w:rPr>
  </w:style>
  <w:style w:type="paragraph" w:styleId="BodyTextIndent">
    <w:name w:val="Body Text Indent"/>
    <w:basedOn w:val="Normal"/>
    <w:semiHidden/>
    <w:rsid w:val="00A83687"/>
    <w:pPr>
      <w:ind w:left="2880"/>
      <w:jc w:val="both"/>
    </w:pPr>
    <w:rPr>
      <w:rFonts w:ascii="Century" w:hAnsi="Century"/>
    </w:rPr>
  </w:style>
  <w:style w:type="paragraph" w:customStyle="1" w:styleId="JobTitle">
    <w:name w:val="Job Title"/>
    <w:next w:val="Normal"/>
    <w:rsid w:val="00A83687"/>
    <w:pPr>
      <w:spacing w:after="60" w:line="220" w:lineRule="atLeast"/>
    </w:pPr>
    <w:rPr>
      <w:rFonts w:ascii="Arial Black" w:hAnsi="Arial Black"/>
      <w:spacing w:val="-10"/>
    </w:rPr>
  </w:style>
  <w:style w:type="paragraph" w:styleId="BodyText2">
    <w:name w:val="Body Text 2"/>
    <w:basedOn w:val="Normal"/>
    <w:semiHidden/>
    <w:rsid w:val="00A83687"/>
    <w:rPr>
      <w:rFonts w:ascii="Courier New" w:hAnsi="Courier New" w:cs="Courier New"/>
      <w:sz w:val="22"/>
      <w:szCs w:val="22"/>
    </w:rPr>
  </w:style>
  <w:style w:type="character" w:customStyle="1" w:styleId="BodyTextChar">
    <w:name w:val="Body Text Char"/>
    <w:basedOn w:val="DefaultParagraphFont"/>
    <w:rsid w:val="00A83687"/>
    <w:rPr>
      <w:sz w:val="24"/>
      <w:lang w:val="en-US" w:eastAsia="en-US" w:bidi="ar-SA"/>
    </w:rPr>
  </w:style>
  <w:style w:type="paragraph" w:customStyle="1" w:styleId="M-sub-1">
    <w:name w:val="M-sub-1"/>
    <w:rsid w:val="00A83687"/>
    <w:pPr>
      <w:autoSpaceDE w:val="0"/>
      <w:autoSpaceDN w:val="0"/>
      <w:adjustRightInd w:val="0"/>
      <w:spacing w:before="240"/>
      <w:jc w:val="both"/>
    </w:pPr>
    <w:rPr>
      <w:rFonts w:ascii="Arial" w:hAnsi="Arial"/>
      <w:b/>
      <w:sz w:val="24"/>
      <w:szCs w:val="24"/>
    </w:rPr>
  </w:style>
  <w:style w:type="paragraph" w:styleId="NormalWeb">
    <w:name w:val="Normal (Web)"/>
    <w:basedOn w:val="Normal"/>
    <w:rsid w:val="00BE1185"/>
    <w:pPr>
      <w:spacing w:before="100" w:beforeAutospacing="1" w:after="100" w:afterAutospacing="1"/>
    </w:pPr>
  </w:style>
  <w:style w:type="paragraph" w:styleId="Header">
    <w:name w:val="header"/>
    <w:basedOn w:val="Normal"/>
    <w:link w:val="HeaderChar"/>
    <w:uiPriority w:val="99"/>
    <w:semiHidden/>
    <w:unhideWhenUsed/>
    <w:rsid w:val="004805EF"/>
    <w:pPr>
      <w:tabs>
        <w:tab w:val="center" w:pos="4680"/>
        <w:tab w:val="right" w:pos="9360"/>
      </w:tabs>
    </w:pPr>
  </w:style>
  <w:style w:type="character" w:customStyle="1" w:styleId="HeaderChar">
    <w:name w:val="Header Char"/>
    <w:basedOn w:val="DefaultParagraphFont"/>
    <w:link w:val="Header"/>
    <w:uiPriority w:val="99"/>
    <w:semiHidden/>
    <w:rsid w:val="004805EF"/>
    <w:rPr>
      <w:sz w:val="24"/>
      <w:szCs w:val="24"/>
    </w:rPr>
  </w:style>
  <w:style w:type="paragraph" w:styleId="Footer">
    <w:name w:val="footer"/>
    <w:basedOn w:val="Normal"/>
    <w:link w:val="FooterChar"/>
    <w:uiPriority w:val="99"/>
    <w:semiHidden/>
    <w:unhideWhenUsed/>
    <w:rsid w:val="004805EF"/>
    <w:pPr>
      <w:tabs>
        <w:tab w:val="center" w:pos="4680"/>
        <w:tab w:val="right" w:pos="9360"/>
      </w:tabs>
    </w:pPr>
  </w:style>
  <w:style w:type="character" w:customStyle="1" w:styleId="FooterChar">
    <w:name w:val="Footer Char"/>
    <w:basedOn w:val="DefaultParagraphFont"/>
    <w:link w:val="Footer"/>
    <w:uiPriority w:val="99"/>
    <w:semiHidden/>
    <w:rsid w:val="004805EF"/>
    <w:rPr>
      <w:sz w:val="24"/>
      <w:szCs w:val="24"/>
    </w:rPr>
  </w:style>
  <w:style w:type="paragraph" w:styleId="ListParagraph">
    <w:name w:val="List Paragraph"/>
    <w:basedOn w:val="Normal"/>
    <w:uiPriority w:val="34"/>
    <w:qFormat/>
    <w:rsid w:val="00451250"/>
    <w:pPr>
      <w:ind w:left="720"/>
      <w:contextualSpacing/>
    </w:pPr>
  </w:style>
</w:styles>
</file>

<file path=word/webSettings.xml><?xml version="1.0" encoding="utf-8"?>
<w:webSettings xmlns:r="http://schemas.openxmlformats.org/officeDocument/2006/relationships" xmlns:w="http://schemas.openxmlformats.org/wordprocessingml/2006/main">
  <w:divs>
    <w:div w:id="116551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nalika.com/india" TargetMode="External"/><Relationship Id="rId13" Type="http://schemas.openxmlformats.org/officeDocument/2006/relationships/hyperlink" Target="http://wateraidindia.in/healthystar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ishal_garg_23@yahoo.com" TargetMode="External"/><Relationship Id="rId12" Type="http://schemas.openxmlformats.org/officeDocument/2006/relationships/hyperlink" Target="http://www.excelityglobal.com/" TargetMode="External"/><Relationship Id="rId17" Type="http://schemas.openxmlformats.org/officeDocument/2006/relationships/hyperlink" Target="http://www.kumarcarpets.com/" TargetMode="External"/><Relationship Id="rId2" Type="http://schemas.openxmlformats.org/officeDocument/2006/relationships/styles" Target="styles.xml"/><Relationship Id="rId16" Type="http://schemas.openxmlformats.org/officeDocument/2006/relationships/hyperlink" Target="http://shakwg.com/projects/dentalzoo/ph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f-a.co.uk/" TargetMode="External"/><Relationship Id="rId5" Type="http://schemas.openxmlformats.org/officeDocument/2006/relationships/footnotes" Target="footnotes.xml"/><Relationship Id="rId15" Type="http://schemas.openxmlformats.org/officeDocument/2006/relationships/hyperlink" Target="http://www.industryxpert.com/" TargetMode="External"/><Relationship Id="rId10" Type="http://schemas.openxmlformats.org/officeDocument/2006/relationships/hyperlink" Target="http://smaartu.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checkdemos.club/projects/daikingame/" TargetMode="External"/><Relationship Id="rId14" Type="http://schemas.openxmlformats.org/officeDocument/2006/relationships/hyperlink" Target="http://www.haierinspiredliv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4</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Shiv Kumar Sah</vt:lpstr>
    </vt:vector>
  </TitlesOfParts>
  <Company>creative</Company>
  <LinksUpToDate>false</LinksUpToDate>
  <CharactersWithSpaces>6992</CharactersWithSpaces>
  <SharedDoc>false</SharedDoc>
  <HLinks>
    <vt:vector size="6" baseType="variant">
      <vt:variant>
        <vt:i4>4390912</vt:i4>
      </vt:variant>
      <vt:variant>
        <vt:i4>0</vt:i4>
      </vt:variant>
      <vt:variant>
        <vt:i4>0</vt:i4>
      </vt:variant>
      <vt:variant>
        <vt:i4>5</vt:i4>
      </vt:variant>
      <vt:variant>
        <vt:lpwstr>mailto:sanjeev_kumar1086@yahoo.co.in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 Kumar Sah</dc:title>
  <dc:creator>bagesh</dc:creator>
  <cp:lastModifiedBy>Vishal</cp:lastModifiedBy>
  <cp:revision>93</cp:revision>
  <cp:lastPrinted>2002-03-19T04:02:00Z</cp:lastPrinted>
  <dcterms:created xsi:type="dcterms:W3CDTF">2014-02-03T10:10:00Z</dcterms:created>
  <dcterms:modified xsi:type="dcterms:W3CDTF">2016-10-02T16:16:00Z</dcterms:modified>
</cp:coreProperties>
</file>