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35F" w:rsidRPr="0066135F" w:rsidRDefault="00583C4C" w:rsidP="003F03C0">
      <w:pPr>
        <w:pStyle w:val="WPHeading6"/>
        <w:keepLines/>
        <w:widowControl/>
        <w:ind w:left="2160" w:firstLine="720"/>
        <w:rPr>
          <w:rFonts w:ascii="Bookman Old Style" w:hAnsi="Bookman Old Style"/>
          <w:sz w:val="32"/>
          <w:szCs w:val="32"/>
        </w:rPr>
      </w:pPr>
      <w:r w:rsidRPr="0066135F">
        <w:rPr>
          <w:rFonts w:ascii="Bookman Old Style" w:hAnsi="Bookman Old Style"/>
          <w:sz w:val="32"/>
          <w:szCs w:val="32"/>
        </w:rPr>
        <w:fldChar w:fldCharType="begin"/>
      </w:r>
      <w:r w:rsidR="0066135F" w:rsidRPr="0066135F">
        <w:rPr>
          <w:rFonts w:ascii="Bookman Old Style" w:hAnsi="Bookman Old Style"/>
          <w:sz w:val="32"/>
          <w:szCs w:val="32"/>
        </w:rPr>
        <w:instrText xml:space="preserve"> SEQ CHAPTER \h \r 1</w:instrText>
      </w:r>
      <w:r w:rsidRPr="0066135F">
        <w:rPr>
          <w:rFonts w:ascii="Bookman Old Style" w:hAnsi="Bookman Old Style"/>
          <w:sz w:val="32"/>
          <w:szCs w:val="32"/>
        </w:rPr>
        <w:fldChar w:fldCharType="end"/>
      </w:r>
      <w:r w:rsidR="0066135F" w:rsidRPr="0066135F">
        <w:rPr>
          <w:rFonts w:ascii="Bookman Old Style" w:hAnsi="Bookman Old Style"/>
          <w:sz w:val="32"/>
          <w:szCs w:val="32"/>
        </w:rPr>
        <w:t>AMOD KAKADE</w:t>
      </w:r>
    </w:p>
    <w:p w:rsidR="00166BC1" w:rsidRDefault="00166BC1" w:rsidP="0066135F">
      <w:pPr>
        <w:rPr>
          <w:sz w:val="22"/>
          <w:szCs w:val="22"/>
        </w:rPr>
      </w:pPr>
    </w:p>
    <w:p w:rsidR="00166BC1" w:rsidRDefault="00166BC1" w:rsidP="0066135F">
      <w:pPr>
        <w:rPr>
          <w:sz w:val="22"/>
          <w:szCs w:val="22"/>
        </w:rPr>
      </w:pPr>
    </w:p>
    <w:p w:rsidR="0066135F" w:rsidRPr="0007431E" w:rsidRDefault="0066135F" w:rsidP="0066135F">
      <w:pPr>
        <w:rPr>
          <w:sz w:val="22"/>
          <w:szCs w:val="22"/>
        </w:rPr>
      </w:pPr>
      <w:r w:rsidRPr="0007431E">
        <w:rPr>
          <w:sz w:val="22"/>
          <w:szCs w:val="22"/>
        </w:rPr>
        <w:t>A-6, Punyanagari,</w:t>
      </w:r>
    </w:p>
    <w:p w:rsidR="0066135F" w:rsidRPr="0007431E" w:rsidRDefault="0066135F" w:rsidP="0066135F">
      <w:pPr>
        <w:keepLines/>
        <w:jc w:val="both"/>
        <w:rPr>
          <w:b/>
          <w:bCs/>
          <w:sz w:val="22"/>
          <w:szCs w:val="22"/>
        </w:rPr>
      </w:pPr>
      <w:r w:rsidRPr="0007431E">
        <w:rPr>
          <w:sz w:val="22"/>
          <w:szCs w:val="22"/>
        </w:rPr>
        <w:t xml:space="preserve">Near Amrapali petrol pump,                   </w:t>
      </w:r>
      <w:r w:rsidR="0007431E">
        <w:rPr>
          <w:sz w:val="22"/>
          <w:szCs w:val="22"/>
        </w:rPr>
        <w:t xml:space="preserve">                       </w:t>
      </w:r>
      <w:r w:rsidRPr="0007431E">
        <w:rPr>
          <w:sz w:val="22"/>
          <w:szCs w:val="22"/>
        </w:rPr>
        <w:t xml:space="preserve">E-mail: </w:t>
      </w:r>
      <w:hyperlink r:id="rId8" w:history="1">
        <w:r w:rsidRPr="0007431E">
          <w:rPr>
            <w:rStyle w:val="Hyperlink"/>
            <w:b/>
            <w:bCs/>
            <w:sz w:val="22"/>
            <w:szCs w:val="22"/>
          </w:rPr>
          <w:t>amod.kakade@rediffmail.com</w:t>
        </w:r>
      </w:hyperlink>
    </w:p>
    <w:p w:rsidR="0066135F" w:rsidRPr="0007431E" w:rsidRDefault="0066135F" w:rsidP="0066135F">
      <w:pPr>
        <w:rPr>
          <w:sz w:val="22"/>
          <w:szCs w:val="22"/>
        </w:rPr>
      </w:pPr>
      <w:r w:rsidRPr="0007431E">
        <w:rPr>
          <w:sz w:val="22"/>
          <w:szCs w:val="22"/>
        </w:rPr>
        <w:t xml:space="preserve">Bibwewadi,                                                                           </w:t>
      </w:r>
    </w:p>
    <w:p w:rsidR="0066135F" w:rsidRPr="0007431E" w:rsidRDefault="0066135F" w:rsidP="0066135F">
      <w:pPr>
        <w:rPr>
          <w:sz w:val="22"/>
          <w:szCs w:val="22"/>
        </w:rPr>
      </w:pPr>
      <w:r w:rsidRPr="0007431E">
        <w:rPr>
          <w:sz w:val="22"/>
          <w:szCs w:val="22"/>
        </w:rPr>
        <w:t>Pune -411037</w:t>
      </w:r>
      <w:r w:rsidR="0007431E" w:rsidRPr="0007431E">
        <w:rPr>
          <w:sz w:val="22"/>
          <w:szCs w:val="22"/>
        </w:rPr>
        <w:t xml:space="preserve">                                                                        </w:t>
      </w:r>
      <w:r w:rsidR="00325967" w:rsidRPr="0007431E">
        <w:rPr>
          <w:sz w:val="22"/>
          <w:szCs w:val="22"/>
        </w:rPr>
        <w:t xml:space="preserve">Contact </w:t>
      </w:r>
      <w:r w:rsidR="00986D9B" w:rsidRPr="0007431E">
        <w:rPr>
          <w:sz w:val="22"/>
          <w:szCs w:val="22"/>
        </w:rPr>
        <w:t>number</w:t>
      </w:r>
      <w:r w:rsidR="00986D9B">
        <w:rPr>
          <w:sz w:val="22"/>
          <w:szCs w:val="22"/>
        </w:rPr>
        <w:t>:</w:t>
      </w:r>
      <w:r w:rsidR="00325967" w:rsidRPr="0007431E">
        <w:rPr>
          <w:sz w:val="22"/>
          <w:szCs w:val="22"/>
        </w:rPr>
        <w:t xml:space="preserve"> </w:t>
      </w:r>
      <w:r w:rsidR="00325967" w:rsidRPr="0007431E">
        <w:rPr>
          <w:b/>
          <w:sz w:val="22"/>
          <w:szCs w:val="22"/>
        </w:rPr>
        <w:t>9096732803</w:t>
      </w:r>
    </w:p>
    <w:p w:rsidR="0066135F" w:rsidRPr="0007431E" w:rsidRDefault="00583C4C" w:rsidP="0066135F">
      <w:pPr>
        <w:tabs>
          <w:tab w:val="left" w:pos="720"/>
          <w:tab w:val="left" w:pos="1440"/>
          <w:tab w:val="left" w:pos="2160"/>
          <w:tab w:val="left" w:pos="2880"/>
          <w:tab w:val="left" w:pos="3585"/>
        </w:tabs>
        <w:rPr>
          <w:sz w:val="22"/>
          <w:szCs w:val="22"/>
        </w:rPr>
      </w:pPr>
      <w:r w:rsidRPr="00583C4C">
        <w:rPr>
          <w:noProof/>
          <w:sz w:val="22"/>
          <w:szCs w:val="22"/>
        </w:rPr>
        <w:pict>
          <v:line id="_x0000_s1026" style="position:absolute;z-index:251657728" from="-18pt,9pt" to="450pt,9pt" strokeweight="1.5pt"/>
        </w:pict>
      </w:r>
      <w:r w:rsidR="0066135F" w:rsidRPr="0007431E">
        <w:rPr>
          <w:sz w:val="22"/>
          <w:szCs w:val="22"/>
        </w:rPr>
        <w:t xml:space="preserve">                     </w:t>
      </w:r>
      <w:r w:rsidR="0066135F" w:rsidRPr="0007431E">
        <w:rPr>
          <w:sz w:val="22"/>
          <w:szCs w:val="22"/>
        </w:rPr>
        <w:tab/>
      </w:r>
      <w:r w:rsidR="0066135F" w:rsidRPr="0007431E">
        <w:rPr>
          <w:sz w:val="22"/>
          <w:szCs w:val="22"/>
        </w:rPr>
        <w:tab/>
      </w:r>
      <w:r w:rsidR="0066135F" w:rsidRPr="0007431E">
        <w:rPr>
          <w:sz w:val="22"/>
          <w:szCs w:val="22"/>
        </w:rPr>
        <w:tab/>
      </w:r>
      <w:r w:rsidR="0066135F" w:rsidRPr="0007431E">
        <w:rPr>
          <w:sz w:val="22"/>
          <w:szCs w:val="22"/>
        </w:rPr>
        <w:tab/>
      </w:r>
    </w:p>
    <w:p w:rsidR="0066135F" w:rsidRDefault="0066135F" w:rsidP="0066135F">
      <w:pPr>
        <w:ind w:left="2160" w:hanging="2160"/>
        <w:rPr>
          <w:rFonts w:ascii="Verdana" w:hAnsi="Verdana"/>
          <w:b/>
          <w:sz w:val="18"/>
          <w:szCs w:val="18"/>
        </w:rPr>
      </w:pPr>
    </w:p>
    <w:p w:rsidR="00430B9E" w:rsidRDefault="00430B9E" w:rsidP="00A9543D">
      <w:pPr>
        <w:pStyle w:val="Heading2"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</w:tabs>
      </w:pPr>
    </w:p>
    <w:p w:rsidR="001E469B" w:rsidRDefault="001E469B" w:rsidP="00A9543D">
      <w:pPr>
        <w:pStyle w:val="Heading2"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</w:tabs>
      </w:pPr>
    </w:p>
    <w:p w:rsidR="002F687B" w:rsidRPr="00A9543D" w:rsidRDefault="002F687B" w:rsidP="00A9543D">
      <w:pPr>
        <w:pStyle w:val="Heading2"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</w:tabs>
      </w:pPr>
      <w:r w:rsidRPr="00A9543D">
        <w:t>SUMMARY</w:t>
      </w:r>
    </w:p>
    <w:p w:rsidR="002F687B" w:rsidRPr="00A9543D" w:rsidRDefault="002F687B" w:rsidP="00A9543D">
      <w:pPr>
        <w:jc w:val="both"/>
        <w:rPr>
          <w:rFonts w:ascii="Bookman Old Style" w:hAnsi="Bookman Old Style"/>
          <w:b/>
          <w:bCs/>
          <w:sz w:val="20"/>
          <w:lang w:val="en-GB"/>
        </w:rPr>
      </w:pPr>
    </w:p>
    <w:p w:rsidR="002F687B" w:rsidRPr="00A9543D" w:rsidRDefault="002F687B" w:rsidP="00A9543D">
      <w:pPr>
        <w:jc w:val="both"/>
        <w:rPr>
          <w:rFonts w:ascii="Bookman Old Style" w:hAnsi="Bookman Old Style"/>
          <w:b/>
          <w:bCs/>
          <w:sz w:val="20"/>
          <w:lang w:val="en-GB"/>
        </w:rPr>
      </w:pPr>
    </w:p>
    <w:p w:rsidR="002F687B" w:rsidRPr="00CB0FB5" w:rsidRDefault="00C60535" w:rsidP="00AD236C">
      <w:pPr>
        <w:rPr>
          <w:rFonts w:ascii="Bookman Old Style" w:hAnsi="Bookman Old Style"/>
          <w:b/>
          <w:sz w:val="20"/>
        </w:rPr>
      </w:pPr>
      <w:r w:rsidRPr="00CB0FB5">
        <w:rPr>
          <w:rFonts w:ascii="Bookman Old Style" w:hAnsi="Bookman Old Style"/>
          <w:b/>
          <w:bCs/>
          <w:sz w:val="20"/>
          <w:lang w:val="en-GB"/>
        </w:rPr>
        <w:t xml:space="preserve">Embedded software </w:t>
      </w:r>
      <w:r w:rsidR="00C95002">
        <w:rPr>
          <w:rFonts w:ascii="Bookman Old Style" w:hAnsi="Bookman Old Style"/>
          <w:b/>
          <w:bCs/>
          <w:sz w:val="20"/>
          <w:lang w:val="en-GB"/>
        </w:rPr>
        <w:t>professional in</w:t>
      </w:r>
      <w:r w:rsidR="002F687B" w:rsidRPr="00CB0FB5">
        <w:rPr>
          <w:rFonts w:ascii="Bookman Old Style" w:hAnsi="Bookman Old Style"/>
          <w:b/>
          <w:sz w:val="20"/>
          <w:lang w:val="en-GB"/>
        </w:rPr>
        <w:t xml:space="preserve"> Bachelor's degree in Electronics </w:t>
      </w:r>
      <w:r w:rsidR="00C95002">
        <w:rPr>
          <w:rFonts w:ascii="Bookman Old Style" w:hAnsi="Bookman Old Style"/>
          <w:b/>
          <w:sz w:val="20"/>
          <w:lang w:val="en-GB"/>
        </w:rPr>
        <w:t xml:space="preserve">and </w:t>
      </w:r>
      <w:r w:rsidR="00672D4C" w:rsidRPr="00CB0FB5">
        <w:rPr>
          <w:rFonts w:ascii="Bookman Old Style" w:hAnsi="Bookman Old Style"/>
          <w:b/>
          <w:sz w:val="20"/>
          <w:lang w:val="en-GB"/>
        </w:rPr>
        <w:t xml:space="preserve">Telecommunication </w:t>
      </w:r>
      <w:r w:rsidR="00536C50" w:rsidRPr="00CB0FB5">
        <w:rPr>
          <w:rFonts w:ascii="Bookman Old Style" w:hAnsi="Bookman Old Style"/>
          <w:b/>
          <w:sz w:val="20"/>
          <w:lang w:val="en-GB"/>
        </w:rPr>
        <w:t>engineering</w:t>
      </w:r>
      <w:r w:rsidR="00861AD4">
        <w:rPr>
          <w:rFonts w:ascii="Bookman Old Style" w:hAnsi="Bookman Old Style"/>
          <w:b/>
          <w:sz w:val="20"/>
        </w:rPr>
        <w:t xml:space="preserve"> </w:t>
      </w:r>
      <w:r w:rsidR="002E49F5">
        <w:rPr>
          <w:rFonts w:ascii="Bookman Old Style" w:hAnsi="Bookman Old Style"/>
          <w:b/>
          <w:sz w:val="20"/>
        </w:rPr>
        <w:t>with</w:t>
      </w:r>
      <w:r w:rsidR="00BA1AEA">
        <w:rPr>
          <w:rFonts w:ascii="Bookman Old Style" w:hAnsi="Bookman Old Style"/>
          <w:b/>
          <w:sz w:val="20"/>
        </w:rPr>
        <w:t xml:space="preserve"> </w:t>
      </w:r>
      <w:r w:rsidR="002E49F5">
        <w:rPr>
          <w:rFonts w:ascii="Bookman Old Style" w:hAnsi="Bookman Old Style"/>
          <w:b/>
          <w:sz w:val="20"/>
        </w:rPr>
        <w:t>4</w:t>
      </w:r>
      <w:r w:rsidR="00D63D9A">
        <w:rPr>
          <w:rFonts w:ascii="Bookman Old Style" w:hAnsi="Bookman Old Style"/>
          <w:b/>
          <w:sz w:val="20"/>
        </w:rPr>
        <w:t xml:space="preserve"> plus</w:t>
      </w:r>
      <w:r w:rsidR="002E49F5">
        <w:rPr>
          <w:rFonts w:ascii="Bookman Old Style" w:hAnsi="Bookman Old Style"/>
          <w:b/>
          <w:sz w:val="20"/>
        </w:rPr>
        <w:t xml:space="preserve"> </w:t>
      </w:r>
      <w:r w:rsidR="002E49F5" w:rsidRPr="00CB0FB5">
        <w:rPr>
          <w:rFonts w:ascii="Bookman Old Style" w:hAnsi="Bookman Old Style"/>
          <w:b/>
          <w:sz w:val="20"/>
        </w:rPr>
        <w:t xml:space="preserve">years of experience in </w:t>
      </w:r>
      <w:r w:rsidR="00D63D9A">
        <w:rPr>
          <w:rFonts w:ascii="Bookman Old Style" w:hAnsi="Bookman Old Style"/>
          <w:b/>
          <w:sz w:val="20"/>
        </w:rPr>
        <w:t xml:space="preserve">firmware development &amp; 4 </w:t>
      </w:r>
      <w:r w:rsidR="00957FCD">
        <w:rPr>
          <w:rFonts w:ascii="Bookman Old Style" w:hAnsi="Bookman Old Style"/>
          <w:b/>
          <w:sz w:val="20"/>
        </w:rPr>
        <w:t xml:space="preserve">plus </w:t>
      </w:r>
      <w:r w:rsidR="00D63D9A">
        <w:rPr>
          <w:rFonts w:ascii="Bookman Old Style" w:hAnsi="Bookman Old Style"/>
          <w:b/>
          <w:sz w:val="20"/>
        </w:rPr>
        <w:t xml:space="preserve">years in </w:t>
      </w:r>
      <w:r w:rsidR="00D63D9A" w:rsidRPr="00CB0FB5">
        <w:rPr>
          <w:rFonts w:ascii="Bookman Old Style" w:hAnsi="Bookman Old Style"/>
          <w:b/>
          <w:sz w:val="20"/>
        </w:rPr>
        <w:t>firm</w:t>
      </w:r>
      <w:r w:rsidR="00D63D9A">
        <w:rPr>
          <w:rFonts w:ascii="Bookman Old Style" w:hAnsi="Bookman Old Style"/>
          <w:b/>
          <w:sz w:val="20"/>
        </w:rPr>
        <w:t>ware testing</w:t>
      </w:r>
      <w:r w:rsidR="00C95002">
        <w:rPr>
          <w:rFonts w:ascii="Bookman Old Style" w:hAnsi="Bookman Old Style"/>
          <w:b/>
          <w:sz w:val="20"/>
        </w:rPr>
        <w:t xml:space="preserve">. </w:t>
      </w:r>
      <w:r w:rsidR="002F687B" w:rsidRPr="00CB0FB5">
        <w:rPr>
          <w:rFonts w:ascii="Bookman Old Style" w:hAnsi="Bookman Old Style"/>
          <w:b/>
          <w:sz w:val="20"/>
        </w:rPr>
        <w:t>Ex</w:t>
      </w:r>
      <w:r w:rsidR="004A22B5" w:rsidRPr="00CB0FB5">
        <w:rPr>
          <w:rFonts w:ascii="Bookman Old Style" w:hAnsi="Bookman Old Style"/>
          <w:b/>
          <w:sz w:val="20"/>
        </w:rPr>
        <w:t xml:space="preserve">perience includes </w:t>
      </w:r>
      <w:r w:rsidR="00A86A4F">
        <w:rPr>
          <w:rFonts w:ascii="Bookman Old Style" w:hAnsi="Bookman Old Style"/>
          <w:b/>
          <w:sz w:val="20"/>
        </w:rPr>
        <w:t>firmware</w:t>
      </w:r>
      <w:r w:rsidR="00A5301C">
        <w:rPr>
          <w:rFonts w:ascii="Bookman Old Style" w:hAnsi="Bookman Old Style"/>
          <w:b/>
          <w:sz w:val="20"/>
        </w:rPr>
        <w:t xml:space="preserve"> </w:t>
      </w:r>
      <w:r w:rsidR="00173F54">
        <w:rPr>
          <w:rFonts w:ascii="Bookman Old Style" w:hAnsi="Bookman Old Style"/>
          <w:b/>
          <w:sz w:val="20"/>
        </w:rPr>
        <w:t>d</w:t>
      </w:r>
      <w:r w:rsidR="00173F54" w:rsidRPr="00CB0FB5">
        <w:rPr>
          <w:rFonts w:ascii="Bookman Old Style" w:hAnsi="Bookman Old Style"/>
          <w:b/>
          <w:sz w:val="20"/>
        </w:rPr>
        <w:t>evelopment, testing</w:t>
      </w:r>
      <w:r w:rsidR="00057778">
        <w:rPr>
          <w:rFonts w:ascii="Bookman Old Style" w:hAnsi="Bookman Old Style"/>
          <w:b/>
          <w:sz w:val="20"/>
        </w:rPr>
        <w:t xml:space="preserve">, </w:t>
      </w:r>
      <w:r w:rsidR="002323EF">
        <w:rPr>
          <w:rFonts w:ascii="Bookman Old Style" w:hAnsi="Bookman Old Style"/>
          <w:b/>
          <w:sz w:val="20"/>
        </w:rPr>
        <w:t xml:space="preserve">validation, </w:t>
      </w:r>
      <w:r w:rsidR="00057778">
        <w:rPr>
          <w:rFonts w:ascii="Bookman Old Style" w:hAnsi="Bookman Old Style"/>
          <w:b/>
          <w:sz w:val="20"/>
        </w:rPr>
        <w:t xml:space="preserve">verification, bug </w:t>
      </w:r>
      <w:r w:rsidR="00015931">
        <w:rPr>
          <w:rFonts w:ascii="Bookman Old Style" w:hAnsi="Bookman Old Style"/>
          <w:b/>
          <w:sz w:val="20"/>
        </w:rPr>
        <w:t>fixing and documentation</w:t>
      </w:r>
      <w:r w:rsidR="002F687B" w:rsidRPr="00CB0FB5">
        <w:rPr>
          <w:rFonts w:ascii="Bookman Old Style" w:hAnsi="Bookman Old Style"/>
          <w:b/>
          <w:sz w:val="20"/>
        </w:rPr>
        <w:t>.</w:t>
      </w:r>
    </w:p>
    <w:p w:rsidR="002F687B" w:rsidRPr="00CB0FB5" w:rsidRDefault="002F687B" w:rsidP="00672D4C">
      <w:pPr>
        <w:ind w:left="-90" w:firstLine="90"/>
        <w:jc w:val="both"/>
        <w:rPr>
          <w:rFonts w:ascii="Bookman Old Style" w:hAnsi="Bookman Old Style"/>
          <w:sz w:val="20"/>
        </w:rPr>
      </w:pPr>
    </w:p>
    <w:p w:rsidR="002F687B" w:rsidRPr="00A9543D" w:rsidRDefault="002F687B" w:rsidP="00A9543D">
      <w:pPr>
        <w:pStyle w:val="levnl14"/>
        <w:widowControl/>
        <w:tabs>
          <w:tab w:val="clear" w:pos="0"/>
          <w:tab w:val="clear" w:pos="720"/>
        </w:tabs>
        <w:ind w:firstLine="0"/>
        <w:jc w:val="both"/>
        <w:rPr>
          <w:rFonts w:ascii="Bookman Old Style" w:hAnsi="Bookman Old Style"/>
          <w:sz w:val="20"/>
        </w:rPr>
      </w:pPr>
    </w:p>
    <w:p w:rsidR="002F687B" w:rsidRPr="000A2DD0" w:rsidRDefault="002F687B" w:rsidP="00A9543D">
      <w:pPr>
        <w:pStyle w:val="levnl14"/>
        <w:widowControl/>
        <w:numPr>
          <w:ilvl w:val="0"/>
          <w:numId w:val="7"/>
        </w:numPr>
        <w:tabs>
          <w:tab w:val="clear" w:pos="0"/>
        </w:tabs>
        <w:jc w:val="both"/>
        <w:rPr>
          <w:rFonts w:ascii="Bookman Old Style" w:hAnsi="Bookman Old Style"/>
          <w:sz w:val="20"/>
        </w:rPr>
      </w:pPr>
      <w:r w:rsidRPr="000A2DD0">
        <w:rPr>
          <w:rFonts w:ascii="Bookman Old Style" w:hAnsi="Bookman Old Style"/>
          <w:sz w:val="20"/>
        </w:rPr>
        <w:t xml:space="preserve">Developed firmware in C </w:t>
      </w:r>
      <w:r w:rsidRPr="000A2DD0">
        <w:rPr>
          <w:rFonts w:ascii="Bookman Old Style" w:hAnsi="Bookman Old Style"/>
          <w:bCs/>
          <w:sz w:val="20"/>
        </w:rPr>
        <w:t>for</w:t>
      </w:r>
      <w:r w:rsidRPr="000A2DD0">
        <w:rPr>
          <w:rFonts w:ascii="Bookman Old Style" w:hAnsi="Bookman Old Style"/>
          <w:sz w:val="20"/>
        </w:rPr>
        <w:t xml:space="preserve"> </w:t>
      </w:r>
      <w:r w:rsidR="00872267" w:rsidRPr="000A2DD0">
        <w:rPr>
          <w:rFonts w:ascii="Bookman Old Style" w:hAnsi="Bookman Old Style"/>
          <w:sz w:val="20"/>
        </w:rPr>
        <w:t>8 bit</w:t>
      </w:r>
      <w:r w:rsidR="008C21B7" w:rsidRPr="000A2DD0">
        <w:rPr>
          <w:rFonts w:ascii="Bookman Old Style" w:hAnsi="Bookman Old Style"/>
          <w:sz w:val="20"/>
        </w:rPr>
        <w:t>/32 bit</w:t>
      </w:r>
      <w:r w:rsidR="00872267" w:rsidRPr="000A2DD0">
        <w:rPr>
          <w:rFonts w:ascii="Bookman Old Style" w:hAnsi="Bookman Old Style"/>
          <w:sz w:val="20"/>
        </w:rPr>
        <w:t xml:space="preserve"> Micro</w:t>
      </w:r>
      <w:r w:rsidRPr="000A2DD0">
        <w:rPr>
          <w:rFonts w:ascii="Bookman Old Style" w:hAnsi="Bookman Old Style"/>
          <w:sz w:val="20"/>
        </w:rPr>
        <w:t>controller, and its peripheral devices</w:t>
      </w:r>
      <w:r w:rsidR="00015931">
        <w:rPr>
          <w:rFonts w:ascii="Bookman Old Style" w:hAnsi="Bookman Old Style"/>
          <w:sz w:val="20"/>
        </w:rPr>
        <w:t>.</w:t>
      </w:r>
    </w:p>
    <w:p w:rsidR="00872267" w:rsidRDefault="00514715" w:rsidP="00A9543D">
      <w:pPr>
        <w:pStyle w:val="levnl14"/>
        <w:widowControl/>
        <w:numPr>
          <w:ilvl w:val="0"/>
          <w:numId w:val="7"/>
        </w:numPr>
        <w:tabs>
          <w:tab w:val="clear" w:pos="0"/>
        </w:tabs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Developed driver software for I2C, </w:t>
      </w:r>
      <w:r w:rsidR="008C21B7">
        <w:rPr>
          <w:rFonts w:ascii="Bookman Old Style" w:hAnsi="Bookman Old Style"/>
          <w:sz w:val="20"/>
        </w:rPr>
        <w:t>SPI, RTC</w:t>
      </w:r>
      <w:r>
        <w:rPr>
          <w:rFonts w:ascii="Bookman Old Style" w:hAnsi="Bookman Old Style"/>
          <w:sz w:val="20"/>
        </w:rPr>
        <w:t xml:space="preserve"> </w:t>
      </w:r>
      <w:r w:rsidR="00CE7FD6">
        <w:rPr>
          <w:rFonts w:ascii="Bookman Old Style" w:hAnsi="Bookman Old Style"/>
          <w:sz w:val="20"/>
        </w:rPr>
        <w:t>and</w:t>
      </w:r>
      <w:r w:rsidR="00CA78A6">
        <w:rPr>
          <w:rFonts w:ascii="Bookman Old Style" w:hAnsi="Bookman Old Style"/>
          <w:sz w:val="20"/>
        </w:rPr>
        <w:t xml:space="preserve"> </w:t>
      </w:r>
      <w:r w:rsidR="00015931">
        <w:rPr>
          <w:rFonts w:ascii="Bookman Old Style" w:hAnsi="Bookman Old Style"/>
          <w:sz w:val="20"/>
        </w:rPr>
        <w:t xml:space="preserve">UART </w:t>
      </w:r>
      <w:r w:rsidR="002F687B" w:rsidRPr="00A9543D">
        <w:rPr>
          <w:rFonts w:ascii="Bookman Old Style" w:hAnsi="Bookman Old Style"/>
          <w:sz w:val="20"/>
        </w:rPr>
        <w:t>communication</w:t>
      </w:r>
      <w:r w:rsidR="00045808" w:rsidRPr="00A9543D">
        <w:rPr>
          <w:rFonts w:ascii="Bookman Old Style" w:hAnsi="Bookman Old Style"/>
          <w:sz w:val="20"/>
        </w:rPr>
        <w:t>,</w:t>
      </w:r>
      <w:r w:rsidR="002F687B" w:rsidRPr="00A9543D">
        <w:rPr>
          <w:rFonts w:ascii="Bookman Old Style" w:hAnsi="Bookman Old Style"/>
          <w:sz w:val="20"/>
        </w:rPr>
        <w:t xml:space="preserve"> Seven Segment </w:t>
      </w:r>
      <w:r w:rsidR="007F7B0C" w:rsidRPr="00A9543D">
        <w:rPr>
          <w:rFonts w:ascii="Bookman Old Style" w:hAnsi="Bookman Old Style"/>
          <w:sz w:val="20"/>
        </w:rPr>
        <w:t xml:space="preserve">LED </w:t>
      </w:r>
      <w:r w:rsidR="00872267" w:rsidRPr="00A9543D">
        <w:rPr>
          <w:rFonts w:ascii="Bookman Old Style" w:hAnsi="Bookman Old Style"/>
          <w:sz w:val="20"/>
        </w:rPr>
        <w:t xml:space="preserve">Display, LCD. </w:t>
      </w:r>
    </w:p>
    <w:p w:rsidR="00A5301C" w:rsidRPr="00A5301C" w:rsidRDefault="00514715" w:rsidP="00A5301C">
      <w:pPr>
        <w:pStyle w:val="levnl14"/>
        <w:widowControl/>
        <w:numPr>
          <w:ilvl w:val="0"/>
          <w:numId w:val="7"/>
        </w:numPr>
        <w:tabs>
          <w:tab w:val="clear" w:pos="0"/>
        </w:tabs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Basic knowledge of CAN</w:t>
      </w:r>
      <w:r w:rsidR="007F7DC3">
        <w:rPr>
          <w:rFonts w:ascii="Bookman Old Style" w:hAnsi="Bookman Old Style"/>
          <w:sz w:val="20"/>
        </w:rPr>
        <w:t xml:space="preserve"> &amp; Modbus</w:t>
      </w:r>
      <w:r>
        <w:rPr>
          <w:rFonts w:ascii="Bookman Old Style" w:hAnsi="Bookman Old Style"/>
          <w:sz w:val="20"/>
        </w:rPr>
        <w:t xml:space="preserve"> Protocol.</w:t>
      </w:r>
    </w:p>
    <w:p w:rsidR="002F687B" w:rsidRPr="000A2DD0" w:rsidRDefault="00872267" w:rsidP="00A9543D">
      <w:pPr>
        <w:pStyle w:val="levnl14"/>
        <w:widowControl/>
        <w:numPr>
          <w:ilvl w:val="0"/>
          <w:numId w:val="7"/>
        </w:numPr>
        <w:tabs>
          <w:tab w:val="clear" w:pos="0"/>
        </w:tabs>
        <w:jc w:val="both"/>
        <w:rPr>
          <w:rFonts w:ascii="Bookman Old Style" w:hAnsi="Bookman Old Style"/>
          <w:sz w:val="20"/>
        </w:rPr>
      </w:pPr>
      <w:r w:rsidRPr="000A2DD0">
        <w:rPr>
          <w:rFonts w:ascii="Bookman Old Style" w:hAnsi="Bookman Old Style"/>
          <w:sz w:val="20"/>
        </w:rPr>
        <w:t>Experience</w:t>
      </w:r>
      <w:r w:rsidR="00424DEE" w:rsidRPr="000A2DD0">
        <w:rPr>
          <w:rFonts w:ascii="Bookman Old Style" w:hAnsi="Bookman Old Style"/>
          <w:sz w:val="20"/>
        </w:rPr>
        <w:t xml:space="preserve"> programming</w:t>
      </w:r>
      <w:r w:rsidRPr="000A2DD0">
        <w:rPr>
          <w:rFonts w:ascii="Bookman Old Style" w:hAnsi="Bookman Old Style"/>
          <w:sz w:val="20"/>
        </w:rPr>
        <w:t xml:space="preserve"> in M</w:t>
      </w:r>
      <w:r w:rsidR="00D766C3" w:rsidRPr="000A2DD0">
        <w:rPr>
          <w:rFonts w:ascii="Bookman Old Style" w:hAnsi="Bookman Old Style"/>
          <w:sz w:val="20"/>
        </w:rPr>
        <w:t>icro</w:t>
      </w:r>
      <w:r w:rsidR="002F687B" w:rsidRPr="000A2DD0">
        <w:rPr>
          <w:rFonts w:ascii="Bookman Old Style" w:hAnsi="Bookman Old Style"/>
          <w:sz w:val="20"/>
        </w:rPr>
        <w:t xml:space="preserve">controllers like </w:t>
      </w:r>
      <w:r w:rsidR="002F687B" w:rsidRPr="000A2DD0">
        <w:rPr>
          <w:rFonts w:ascii="Bookman Old Style" w:hAnsi="Bookman Old Style"/>
          <w:bCs/>
          <w:sz w:val="20"/>
        </w:rPr>
        <w:t>Freescale</w:t>
      </w:r>
      <w:r w:rsidR="00906395" w:rsidRPr="000A2DD0">
        <w:rPr>
          <w:rFonts w:ascii="Bookman Old Style" w:hAnsi="Bookman Old Style"/>
          <w:bCs/>
          <w:sz w:val="20"/>
        </w:rPr>
        <w:t xml:space="preserve"> HCS08</w:t>
      </w:r>
      <w:r w:rsidR="007F7DC3">
        <w:rPr>
          <w:rFonts w:ascii="Bookman Old Style" w:hAnsi="Bookman Old Style"/>
          <w:bCs/>
          <w:sz w:val="20"/>
        </w:rPr>
        <w:t>,</w:t>
      </w:r>
      <w:r w:rsidR="002F687B" w:rsidRPr="000A2DD0">
        <w:rPr>
          <w:rFonts w:ascii="Bookman Old Style" w:hAnsi="Bookman Old Style"/>
          <w:bCs/>
          <w:sz w:val="20"/>
        </w:rPr>
        <w:t xml:space="preserve"> Microchip PIC</w:t>
      </w:r>
      <w:r w:rsidR="007F7DC3">
        <w:rPr>
          <w:rFonts w:ascii="Bookman Old Style" w:hAnsi="Bookman Old Style"/>
          <w:bCs/>
          <w:sz w:val="20"/>
        </w:rPr>
        <w:t xml:space="preserve"> 18F &amp; 16F Series</w:t>
      </w:r>
      <w:r w:rsidR="00B139A4" w:rsidRPr="000A2DD0">
        <w:rPr>
          <w:rFonts w:ascii="Bookman Old Style" w:hAnsi="Bookman Old Style"/>
          <w:sz w:val="20"/>
        </w:rPr>
        <w:t>,</w:t>
      </w:r>
      <w:r w:rsidR="007F7DC3">
        <w:rPr>
          <w:rFonts w:ascii="Bookman Old Style" w:hAnsi="Bookman Old Style"/>
          <w:sz w:val="20"/>
        </w:rPr>
        <w:t xml:space="preserve"> </w:t>
      </w:r>
      <w:r w:rsidR="007F7DC3" w:rsidRPr="000A2DD0">
        <w:rPr>
          <w:rFonts w:ascii="Bookman Old Style" w:hAnsi="Bookman Old Style"/>
          <w:sz w:val="20"/>
        </w:rPr>
        <w:t>Freescale ARM Cortex K70 Series</w:t>
      </w:r>
      <w:r w:rsidR="007F7DC3">
        <w:rPr>
          <w:rFonts w:ascii="Bookman Old Style" w:hAnsi="Bookman Old Style"/>
          <w:sz w:val="20"/>
        </w:rPr>
        <w:t xml:space="preserve"> and </w:t>
      </w:r>
      <w:r w:rsidR="007F7DC3" w:rsidRPr="000A2DD0">
        <w:rPr>
          <w:rFonts w:ascii="Bookman Old Style" w:hAnsi="Bookman Old Style"/>
          <w:sz w:val="20"/>
        </w:rPr>
        <w:t>Atmel</w:t>
      </w:r>
      <w:r w:rsidR="007F7DC3">
        <w:rPr>
          <w:rFonts w:ascii="Bookman Old Style" w:hAnsi="Bookman Old Style"/>
          <w:bCs/>
          <w:sz w:val="20"/>
        </w:rPr>
        <w:t xml:space="preserve"> 80</w:t>
      </w:r>
      <w:r w:rsidR="007F7DC3" w:rsidRPr="000A2DD0">
        <w:rPr>
          <w:rFonts w:ascii="Bookman Old Style" w:hAnsi="Bookman Old Style"/>
          <w:bCs/>
          <w:sz w:val="20"/>
        </w:rPr>
        <w:t>51</w:t>
      </w:r>
      <w:r w:rsidR="007F7DC3">
        <w:rPr>
          <w:rFonts w:ascii="Bookman Old Style" w:hAnsi="Bookman Old Style"/>
          <w:bCs/>
          <w:sz w:val="20"/>
        </w:rPr>
        <w:t>.</w:t>
      </w:r>
    </w:p>
    <w:p w:rsidR="002F687B" w:rsidRPr="000A2DD0" w:rsidRDefault="002F687B" w:rsidP="00A9543D">
      <w:pPr>
        <w:pStyle w:val="levnl14"/>
        <w:widowControl/>
        <w:numPr>
          <w:ilvl w:val="0"/>
          <w:numId w:val="7"/>
        </w:numPr>
        <w:tabs>
          <w:tab w:val="clear" w:pos="0"/>
        </w:tabs>
        <w:jc w:val="both"/>
        <w:rPr>
          <w:rFonts w:ascii="Bookman Old Style" w:hAnsi="Bookman Old Style"/>
          <w:sz w:val="20"/>
        </w:rPr>
      </w:pPr>
      <w:r w:rsidRPr="000A2DD0">
        <w:rPr>
          <w:rFonts w:ascii="Bookman Old Style" w:hAnsi="Bookman Old Style"/>
          <w:sz w:val="20"/>
        </w:rPr>
        <w:t xml:space="preserve">Worked on </w:t>
      </w:r>
      <w:r w:rsidR="00A5301C" w:rsidRPr="00A9543D">
        <w:rPr>
          <w:rFonts w:ascii="Bookman Old Style" w:hAnsi="Bookman Old Style"/>
          <w:sz w:val="20"/>
        </w:rPr>
        <w:t xml:space="preserve">embedded development/debugging tools </w:t>
      </w:r>
      <w:r w:rsidRPr="000A2DD0">
        <w:rPr>
          <w:rFonts w:ascii="Bookman Old Style" w:hAnsi="Bookman Old Style"/>
          <w:sz w:val="20"/>
        </w:rPr>
        <w:t xml:space="preserve">like </w:t>
      </w:r>
      <w:r w:rsidR="00E24C64" w:rsidRPr="000A2DD0">
        <w:rPr>
          <w:rFonts w:ascii="Bookman Old Style" w:hAnsi="Bookman Old Style"/>
          <w:bCs/>
          <w:sz w:val="20"/>
        </w:rPr>
        <w:t>CodeW</w:t>
      </w:r>
      <w:r w:rsidRPr="000A2DD0">
        <w:rPr>
          <w:rFonts w:ascii="Bookman Old Style" w:hAnsi="Bookman Old Style"/>
          <w:bCs/>
          <w:sz w:val="20"/>
        </w:rPr>
        <w:t>arrior, MPLAB IDE</w:t>
      </w:r>
      <w:r w:rsidR="007F7DC3" w:rsidRPr="000A2DD0">
        <w:rPr>
          <w:rFonts w:ascii="Bookman Old Style" w:hAnsi="Bookman Old Style"/>
          <w:sz w:val="20"/>
        </w:rPr>
        <w:t>, Keil</w:t>
      </w:r>
      <w:r w:rsidR="00740979" w:rsidRPr="000A2DD0">
        <w:rPr>
          <w:rFonts w:ascii="Bookman Old Style" w:hAnsi="Bookman Old Style"/>
          <w:sz w:val="20"/>
        </w:rPr>
        <w:t xml:space="preserve"> compiler</w:t>
      </w:r>
      <w:r w:rsidR="00A5301C">
        <w:rPr>
          <w:rFonts w:ascii="Bookman Old Style" w:hAnsi="Bookman Old Style"/>
          <w:sz w:val="20"/>
        </w:rPr>
        <w:t xml:space="preserve">, </w:t>
      </w:r>
      <w:r w:rsidR="00A5301C" w:rsidRPr="00A9543D">
        <w:rPr>
          <w:rFonts w:ascii="Bookman Old Style" w:hAnsi="Bookman Old Style"/>
          <w:sz w:val="20"/>
        </w:rPr>
        <w:t>debuggers oscilloscopes</w:t>
      </w:r>
      <w:r w:rsidRPr="000A2DD0">
        <w:rPr>
          <w:rFonts w:ascii="Bookman Old Style" w:hAnsi="Bookman Old Style"/>
          <w:sz w:val="20"/>
        </w:rPr>
        <w:t xml:space="preserve">. </w:t>
      </w:r>
    </w:p>
    <w:p w:rsidR="00872267" w:rsidRPr="00E24C64" w:rsidRDefault="00872267" w:rsidP="00A9543D">
      <w:pPr>
        <w:pStyle w:val="levnl14"/>
        <w:widowControl/>
        <w:numPr>
          <w:ilvl w:val="0"/>
          <w:numId w:val="7"/>
        </w:numPr>
        <w:tabs>
          <w:tab w:val="clear" w:pos="0"/>
        </w:tabs>
        <w:jc w:val="both"/>
        <w:rPr>
          <w:rFonts w:ascii="Bookman Old Style" w:hAnsi="Bookman Old Style"/>
          <w:sz w:val="20"/>
        </w:rPr>
      </w:pPr>
      <w:r w:rsidRPr="00E24C64">
        <w:rPr>
          <w:rFonts w:ascii="Bookman Old Style" w:hAnsi="Bookman Old Style"/>
          <w:sz w:val="20"/>
        </w:rPr>
        <w:t>Documenting the software, Test procedures and validation results.</w:t>
      </w:r>
    </w:p>
    <w:p w:rsidR="002F687B" w:rsidRPr="00A9543D" w:rsidRDefault="002F687B" w:rsidP="00A9543D">
      <w:pPr>
        <w:pStyle w:val="levnl14"/>
        <w:widowControl/>
        <w:numPr>
          <w:ilvl w:val="0"/>
          <w:numId w:val="7"/>
        </w:numPr>
        <w:tabs>
          <w:tab w:val="clear" w:pos="0"/>
        </w:tabs>
        <w:jc w:val="both"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sz w:val="20"/>
        </w:rPr>
        <w:t>Strong interpersonal and communication skills and a committed team player.</w:t>
      </w:r>
    </w:p>
    <w:p w:rsidR="00872267" w:rsidRPr="00A9543D" w:rsidRDefault="006C6FE8" w:rsidP="00A9543D">
      <w:pPr>
        <w:pStyle w:val="levnl14"/>
        <w:widowControl/>
        <w:numPr>
          <w:ilvl w:val="0"/>
          <w:numId w:val="7"/>
        </w:numPr>
        <w:tabs>
          <w:tab w:val="clear" w:pos="0"/>
        </w:tabs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Traveled</w:t>
      </w:r>
      <w:r w:rsidR="008C21B7">
        <w:rPr>
          <w:rFonts w:ascii="Bookman Old Style" w:hAnsi="Bookman Old Style"/>
          <w:sz w:val="20"/>
        </w:rPr>
        <w:t xml:space="preserve"> to C</w:t>
      </w:r>
      <w:r w:rsidR="00872267" w:rsidRPr="00A9543D">
        <w:rPr>
          <w:rFonts w:ascii="Bookman Old Style" w:hAnsi="Bookman Old Style"/>
          <w:sz w:val="20"/>
        </w:rPr>
        <w:t>hina for Cypress PSoc (Cap Sense) training.</w:t>
      </w:r>
    </w:p>
    <w:p w:rsidR="002F687B" w:rsidRPr="00A9543D" w:rsidRDefault="002F687B" w:rsidP="00A9543D">
      <w:pPr>
        <w:pStyle w:val="WPHeading1"/>
        <w:keepLines/>
        <w:widowControl/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36"/>
          <w:tab w:val="left" w:pos="9936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Bookman Old Style" w:hAnsi="Bookman Old Style"/>
          <w:sz w:val="20"/>
        </w:rPr>
      </w:pPr>
    </w:p>
    <w:p w:rsidR="007F7B0C" w:rsidRPr="00A9543D" w:rsidRDefault="007F7B0C" w:rsidP="00A9543D">
      <w:pPr>
        <w:pStyle w:val="WPHeading1"/>
        <w:keepLines/>
        <w:widowControl/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36"/>
          <w:tab w:val="left" w:pos="9936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Bookman Old Style" w:hAnsi="Bookman Old Style"/>
          <w:sz w:val="20"/>
        </w:rPr>
      </w:pPr>
    </w:p>
    <w:p w:rsidR="00D766C3" w:rsidRDefault="00D766C3" w:rsidP="00A9543D">
      <w:pPr>
        <w:pStyle w:val="WPHeading1"/>
        <w:keepLines/>
        <w:widowControl/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36"/>
          <w:tab w:val="left" w:pos="9936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Bookman Old Style" w:hAnsi="Bookman Old Style"/>
          <w:sz w:val="20"/>
        </w:rPr>
      </w:pPr>
    </w:p>
    <w:p w:rsidR="002F687B" w:rsidRPr="00A9543D" w:rsidRDefault="002F687B" w:rsidP="00A9543D">
      <w:pPr>
        <w:pStyle w:val="WPHeading1"/>
        <w:keepLines/>
        <w:widowControl/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36"/>
          <w:tab w:val="left" w:pos="9936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sz w:val="20"/>
        </w:rPr>
        <w:t>TECHNICAL SKILLS</w:t>
      </w:r>
      <w:r w:rsidR="00583C4C" w:rsidRPr="00A9543D">
        <w:rPr>
          <w:rFonts w:ascii="Bookman Old Style" w:hAnsi="Bookman Old Style"/>
        </w:rPr>
        <w:fldChar w:fldCharType="begin"/>
      </w:r>
      <w:r w:rsidRPr="00A9543D">
        <w:rPr>
          <w:rFonts w:ascii="Bookman Old Style" w:hAnsi="Bookman Old Style"/>
          <w:vanish/>
        </w:rPr>
        <w:instrText xml:space="preserve"> TC \l1 "</w:instrText>
      </w:r>
      <w:r w:rsidR="00583C4C" w:rsidRPr="00A9543D">
        <w:rPr>
          <w:rFonts w:ascii="Bookman Old Style" w:hAnsi="Bookman Old Style"/>
        </w:rPr>
        <w:fldChar w:fldCharType="end"/>
      </w:r>
    </w:p>
    <w:p w:rsidR="002F687B" w:rsidRPr="00A9543D" w:rsidRDefault="002F687B" w:rsidP="00A9543D">
      <w:pPr>
        <w:pStyle w:val="BodyTextI2"/>
        <w:keepLines/>
        <w:widowControl/>
        <w:tabs>
          <w:tab w:val="clear" w:pos="2160"/>
          <w:tab w:val="left" w:pos="2520"/>
        </w:tabs>
        <w:ind w:left="2520" w:hanging="2520"/>
        <w:rPr>
          <w:rFonts w:ascii="Bookman Old Style" w:hAnsi="Bookman Old Style"/>
          <w:b/>
          <w:sz w:val="20"/>
        </w:rPr>
      </w:pPr>
    </w:p>
    <w:p w:rsidR="002F687B" w:rsidRPr="00A9543D" w:rsidRDefault="002F687B" w:rsidP="00A9543D">
      <w:pPr>
        <w:pStyle w:val="BodyTextI2"/>
        <w:keepLines/>
        <w:widowControl/>
        <w:tabs>
          <w:tab w:val="clear" w:pos="2160"/>
          <w:tab w:val="left" w:pos="2520"/>
        </w:tabs>
        <w:ind w:left="2520" w:hanging="2520"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b/>
          <w:sz w:val="20"/>
        </w:rPr>
        <w:t>Languages:</w:t>
      </w:r>
      <w:r w:rsidRPr="00A9543D">
        <w:rPr>
          <w:rFonts w:ascii="Bookman Old Style" w:hAnsi="Bookman Old Style"/>
          <w:b/>
          <w:sz w:val="20"/>
        </w:rPr>
        <w:tab/>
      </w:r>
      <w:r w:rsidR="008C21B7" w:rsidRPr="008C21B7">
        <w:rPr>
          <w:rFonts w:ascii="Bookman Old Style" w:hAnsi="Bookman Old Style"/>
          <w:sz w:val="20"/>
        </w:rPr>
        <w:t>Embedded</w:t>
      </w:r>
      <w:r w:rsidR="008C21B7">
        <w:rPr>
          <w:rFonts w:ascii="Bookman Old Style" w:hAnsi="Bookman Old Style"/>
          <w:b/>
          <w:sz w:val="20"/>
        </w:rPr>
        <w:t xml:space="preserve"> </w:t>
      </w:r>
      <w:r w:rsidRPr="00051AA4">
        <w:rPr>
          <w:rFonts w:ascii="Bookman Old Style" w:hAnsi="Bookman Old Style"/>
          <w:sz w:val="20"/>
        </w:rPr>
        <w:t>C</w:t>
      </w:r>
      <w:r w:rsidR="00AA7CDF" w:rsidRPr="00051AA4">
        <w:rPr>
          <w:rFonts w:ascii="Bookman Old Style" w:hAnsi="Bookman Old Style"/>
          <w:sz w:val="20"/>
        </w:rPr>
        <w:t xml:space="preserve"> </w:t>
      </w:r>
      <w:r w:rsidR="00951264" w:rsidRPr="00051AA4">
        <w:rPr>
          <w:rFonts w:ascii="Bookman Old Style" w:hAnsi="Bookman Old Style"/>
          <w:sz w:val="20"/>
        </w:rPr>
        <w:t>language</w:t>
      </w:r>
      <w:r w:rsidRPr="00051AA4">
        <w:rPr>
          <w:rFonts w:ascii="Bookman Old Style" w:hAnsi="Bookman Old Style"/>
          <w:bCs/>
          <w:sz w:val="20"/>
        </w:rPr>
        <w:t>.</w:t>
      </w:r>
      <w:r w:rsidRPr="00A9543D">
        <w:rPr>
          <w:rFonts w:ascii="Bookman Old Style" w:hAnsi="Bookman Old Style"/>
          <w:sz w:val="20"/>
        </w:rPr>
        <w:t xml:space="preserve"> </w:t>
      </w:r>
    </w:p>
    <w:p w:rsidR="00694A5E" w:rsidRPr="00A9543D" w:rsidRDefault="00694A5E" w:rsidP="00A9543D">
      <w:pPr>
        <w:pStyle w:val="BodyTextI2"/>
        <w:keepLines/>
        <w:widowControl/>
        <w:tabs>
          <w:tab w:val="clear" w:pos="2160"/>
          <w:tab w:val="left" w:pos="2520"/>
        </w:tabs>
        <w:ind w:left="2520" w:hanging="2520"/>
        <w:rPr>
          <w:rFonts w:ascii="Bookman Old Style" w:hAnsi="Bookman Old Style"/>
          <w:b/>
          <w:sz w:val="20"/>
        </w:rPr>
      </w:pPr>
    </w:p>
    <w:p w:rsidR="002F687B" w:rsidRPr="00A9543D" w:rsidRDefault="002F687B" w:rsidP="00A9543D">
      <w:pPr>
        <w:pStyle w:val="WPHeading7"/>
        <w:keepLines/>
        <w:widowControl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sz w:val="20"/>
        </w:rPr>
        <w:t>Development/</w:t>
      </w:r>
      <w:r w:rsidR="00583C4C" w:rsidRPr="00A9543D">
        <w:rPr>
          <w:rFonts w:ascii="Bookman Old Style" w:hAnsi="Bookman Old Style"/>
        </w:rPr>
        <w:fldChar w:fldCharType="begin"/>
      </w:r>
      <w:r w:rsidRPr="00A9543D">
        <w:rPr>
          <w:rFonts w:ascii="Bookman Old Style" w:hAnsi="Bookman Old Style"/>
          <w:vanish/>
        </w:rPr>
        <w:instrText xml:space="preserve"> TC \l5 "</w:instrText>
      </w:r>
      <w:r w:rsidR="00583C4C" w:rsidRPr="00A9543D">
        <w:rPr>
          <w:rFonts w:ascii="Bookman Old Style" w:hAnsi="Bookman Old Style"/>
        </w:rPr>
        <w:fldChar w:fldCharType="end"/>
      </w:r>
    </w:p>
    <w:p w:rsidR="002F687B" w:rsidRPr="00A9543D" w:rsidRDefault="002F687B" w:rsidP="0085271D">
      <w:pPr>
        <w:pStyle w:val="BodyTextI2"/>
        <w:keepLines/>
        <w:widowControl/>
        <w:tabs>
          <w:tab w:val="clear" w:pos="2160"/>
          <w:tab w:val="left" w:pos="2520"/>
        </w:tabs>
        <w:ind w:left="2520" w:hanging="2520"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b/>
          <w:sz w:val="20"/>
        </w:rPr>
        <w:t>Debugging Tools:</w:t>
      </w:r>
      <w:r w:rsidR="005F144D">
        <w:rPr>
          <w:rFonts w:ascii="Bookman Old Style" w:hAnsi="Bookman Old Style"/>
          <w:sz w:val="20"/>
        </w:rPr>
        <w:t xml:space="preserve">  </w:t>
      </w:r>
      <w:r w:rsidR="007508B1">
        <w:rPr>
          <w:rFonts w:ascii="Bookman Old Style" w:hAnsi="Bookman Old Style"/>
          <w:sz w:val="20"/>
        </w:rPr>
        <w:t xml:space="preserve"> </w:t>
      </w:r>
      <w:r w:rsidR="001A5E3C">
        <w:rPr>
          <w:rFonts w:ascii="Bookman Old Style" w:hAnsi="Bookman Old Style"/>
          <w:sz w:val="20"/>
        </w:rPr>
        <w:tab/>
      </w:r>
      <w:r w:rsidR="005E26F3">
        <w:rPr>
          <w:rFonts w:ascii="Bookman Old Style" w:hAnsi="Bookman Old Style"/>
          <w:sz w:val="20"/>
        </w:rPr>
        <w:t xml:space="preserve">Freescale </w:t>
      </w:r>
      <w:r w:rsidR="00D53A8D">
        <w:rPr>
          <w:rFonts w:ascii="Bookman Old Style" w:hAnsi="Bookman Old Style"/>
          <w:sz w:val="20"/>
        </w:rPr>
        <w:t>CodeW</w:t>
      </w:r>
      <w:r w:rsidR="005E26F3">
        <w:rPr>
          <w:rFonts w:ascii="Bookman Old Style" w:hAnsi="Bookman Old Style"/>
          <w:sz w:val="20"/>
        </w:rPr>
        <w:t>arrior</w:t>
      </w:r>
      <w:r w:rsidR="00672D4C">
        <w:rPr>
          <w:rFonts w:ascii="Bookman Old Style" w:hAnsi="Bookman Old Style"/>
          <w:sz w:val="20"/>
        </w:rPr>
        <w:t>,</w:t>
      </w:r>
      <w:r w:rsidR="00BA76D0">
        <w:rPr>
          <w:rFonts w:ascii="Bookman Old Style" w:hAnsi="Bookman Old Style"/>
          <w:sz w:val="20"/>
        </w:rPr>
        <w:t xml:space="preserve"> Microchip MPLAB </w:t>
      </w:r>
      <w:r w:rsidR="00BA76D0" w:rsidRPr="00A9543D">
        <w:rPr>
          <w:rFonts w:ascii="Bookman Old Style" w:hAnsi="Bookman Old Style"/>
          <w:sz w:val="20"/>
        </w:rPr>
        <w:t>IDE</w:t>
      </w:r>
      <w:r w:rsidR="00BA76D0">
        <w:rPr>
          <w:rFonts w:ascii="Bookman Old Style" w:hAnsi="Bookman Old Style"/>
          <w:sz w:val="20"/>
        </w:rPr>
        <w:t>, Atmel</w:t>
      </w:r>
      <w:r w:rsidR="00BC5F08">
        <w:rPr>
          <w:rFonts w:ascii="Bookman Old Style" w:hAnsi="Bookman Old Style"/>
          <w:sz w:val="20"/>
        </w:rPr>
        <w:t xml:space="preserve"> Kei</w:t>
      </w:r>
      <w:r w:rsidR="00BA76D0" w:rsidRPr="00A9543D">
        <w:rPr>
          <w:rFonts w:ascii="Bookman Old Style" w:hAnsi="Bookman Old Style"/>
          <w:sz w:val="20"/>
        </w:rPr>
        <w:t>l</w:t>
      </w:r>
      <w:r w:rsidR="005F144D">
        <w:rPr>
          <w:rFonts w:ascii="Bookman Old Style" w:hAnsi="Bookman Old Style"/>
          <w:sz w:val="20"/>
        </w:rPr>
        <w:t xml:space="preserve"> </w:t>
      </w:r>
      <w:r w:rsidR="001A5E3C">
        <w:rPr>
          <w:rFonts w:ascii="Bookman Old Style" w:hAnsi="Bookman Old Style"/>
          <w:sz w:val="20"/>
        </w:rPr>
        <w:t>compiler, Cypress</w:t>
      </w:r>
      <w:r w:rsidR="007F7DC3">
        <w:rPr>
          <w:rFonts w:ascii="Bookman Old Style" w:hAnsi="Bookman Old Style"/>
          <w:sz w:val="20"/>
        </w:rPr>
        <w:t xml:space="preserve"> Psoc Express</w:t>
      </w:r>
      <w:r w:rsidR="00817BB5">
        <w:rPr>
          <w:rFonts w:ascii="Bookman Old Style" w:hAnsi="Bookman Old Style"/>
          <w:sz w:val="20"/>
        </w:rPr>
        <w:t>, Software</w:t>
      </w:r>
      <w:r w:rsidR="008C21B7">
        <w:rPr>
          <w:rFonts w:ascii="Bookman Old Style" w:hAnsi="Bookman Old Style"/>
          <w:sz w:val="20"/>
        </w:rPr>
        <w:t xml:space="preserve"> testing TESSY tool 2.9.97 </w:t>
      </w:r>
      <w:r w:rsidR="00173F54">
        <w:rPr>
          <w:rFonts w:ascii="Bookman Old Style" w:hAnsi="Bookman Old Style"/>
          <w:sz w:val="20"/>
        </w:rPr>
        <w:t>version</w:t>
      </w:r>
      <w:r w:rsidR="00173F54" w:rsidRPr="00A9543D">
        <w:rPr>
          <w:rFonts w:ascii="Bookman Old Style" w:hAnsi="Bookman Old Style"/>
          <w:sz w:val="20"/>
        </w:rPr>
        <w:t>,</w:t>
      </w:r>
      <w:r w:rsidR="00173F54">
        <w:rPr>
          <w:rFonts w:ascii="Bookman Old Style" w:hAnsi="Bookman Old Style"/>
          <w:sz w:val="20"/>
        </w:rPr>
        <w:t xml:space="preserve"> </w:t>
      </w:r>
      <w:r w:rsidR="007F7DC3">
        <w:rPr>
          <w:rFonts w:ascii="Bookman Old Style" w:hAnsi="Bookman Old Style"/>
          <w:sz w:val="20"/>
        </w:rPr>
        <w:t>Redmine testing tool, Digital storage oscilloscope</w:t>
      </w:r>
    </w:p>
    <w:p w:rsidR="002F687B" w:rsidRPr="00A9543D" w:rsidRDefault="002F687B" w:rsidP="00A9543D">
      <w:pPr>
        <w:pStyle w:val="WPHeading5"/>
        <w:keepLines/>
        <w:widowControl/>
        <w:jc w:val="both"/>
        <w:rPr>
          <w:rFonts w:ascii="Bookman Old Style" w:hAnsi="Bookman Old Style"/>
          <w:sz w:val="20"/>
        </w:rPr>
      </w:pPr>
    </w:p>
    <w:p w:rsidR="002F687B" w:rsidRPr="00A9543D" w:rsidRDefault="002F687B" w:rsidP="00A9543D">
      <w:pPr>
        <w:pStyle w:val="WPHeading5"/>
        <w:keepLines/>
        <w:widowControl/>
        <w:jc w:val="both"/>
        <w:rPr>
          <w:rFonts w:ascii="Bookman Old Style" w:hAnsi="Bookman Old Style"/>
        </w:rPr>
      </w:pPr>
      <w:r w:rsidRPr="00A9543D">
        <w:rPr>
          <w:rFonts w:ascii="Bookman Old Style" w:hAnsi="Bookman Old Style"/>
          <w:sz w:val="20"/>
        </w:rPr>
        <w:t>Serial Communication/</w:t>
      </w:r>
      <w:r w:rsidR="00583C4C" w:rsidRPr="00A9543D">
        <w:rPr>
          <w:rFonts w:ascii="Bookman Old Style" w:hAnsi="Bookman Old Style"/>
        </w:rPr>
        <w:fldChar w:fldCharType="begin"/>
      </w:r>
      <w:r w:rsidRPr="00A9543D">
        <w:rPr>
          <w:rFonts w:ascii="Bookman Old Style" w:hAnsi="Bookman Old Style"/>
          <w:vanish/>
        </w:rPr>
        <w:instrText xml:space="preserve"> TC \l5 "</w:instrText>
      </w:r>
      <w:r w:rsidR="00583C4C" w:rsidRPr="00A9543D">
        <w:rPr>
          <w:rFonts w:ascii="Bookman Old Style" w:hAnsi="Bookman Old Style"/>
        </w:rPr>
        <w:fldChar w:fldCharType="end"/>
      </w:r>
    </w:p>
    <w:p w:rsidR="002F687B" w:rsidRDefault="002F687B" w:rsidP="00A9543D">
      <w:pPr>
        <w:keepLines/>
        <w:tabs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520" w:hanging="2520"/>
        <w:jc w:val="both"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b/>
          <w:sz w:val="20"/>
        </w:rPr>
        <w:t>Network protocols:</w:t>
      </w:r>
      <w:r w:rsidRPr="00A9543D">
        <w:rPr>
          <w:rFonts w:ascii="Bookman Old Style" w:hAnsi="Bookman Old Style"/>
          <w:b/>
          <w:sz w:val="20"/>
        </w:rPr>
        <w:tab/>
      </w:r>
      <w:r w:rsidR="00CA78A6">
        <w:rPr>
          <w:rFonts w:ascii="Bookman Old Style" w:hAnsi="Bookman Old Style"/>
          <w:sz w:val="20"/>
        </w:rPr>
        <w:t>RS232</w:t>
      </w:r>
      <w:r w:rsidR="00CF3CCD">
        <w:rPr>
          <w:rFonts w:ascii="Bookman Old Style" w:hAnsi="Bookman Old Style"/>
          <w:sz w:val="20"/>
        </w:rPr>
        <w:t>,</w:t>
      </w:r>
      <w:r w:rsidR="00015931">
        <w:rPr>
          <w:rFonts w:ascii="Bookman Old Style" w:hAnsi="Bookman Old Style"/>
          <w:sz w:val="20"/>
        </w:rPr>
        <w:t xml:space="preserve"> RS485,</w:t>
      </w:r>
      <w:r w:rsidR="000B0A24" w:rsidRPr="00A9543D">
        <w:rPr>
          <w:rFonts w:ascii="Bookman Old Style" w:hAnsi="Bookman Old Style"/>
          <w:sz w:val="20"/>
        </w:rPr>
        <w:t xml:space="preserve"> I2C, SPI and </w:t>
      </w:r>
      <w:r w:rsidRPr="00A9543D">
        <w:rPr>
          <w:rFonts w:ascii="Bookman Old Style" w:hAnsi="Bookman Old Style"/>
          <w:sz w:val="20"/>
        </w:rPr>
        <w:t>Infrared (IR) communication protocol</w:t>
      </w:r>
    </w:p>
    <w:p w:rsidR="0084249D" w:rsidRPr="0084249D" w:rsidRDefault="0084249D" w:rsidP="00A9543D">
      <w:pPr>
        <w:keepLines/>
        <w:tabs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520" w:hanging="2520"/>
        <w:jc w:val="both"/>
        <w:rPr>
          <w:rFonts w:ascii="Bookman Old Style" w:hAnsi="Bookman Old Style"/>
          <w:sz w:val="20"/>
        </w:rPr>
      </w:pPr>
      <w:r w:rsidRPr="0084249D">
        <w:rPr>
          <w:rFonts w:ascii="Bookman Old Style" w:hAnsi="Bookman Old Style"/>
          <w:sz w:val="20"/>
        </w:rPr>
        <w:t xml:space="preserve">      </w:t>
      </w:r>
      <w:r w:rsidR="00C76C18">
        <w:rPr>
          <w:rFonts w:ascii="Bookman Old Style" w:hAnsi="Bookman Old Style"/>
          <w:sz w:val="20"/>
        </w:rPr>
        <w:t xml:space="preserve">                           </w:t>
      </w:r>
      <w:r w:rsidR="007508B1">
        <w:rPr>
          <w:rFonts w:ascii="Bookman Old Style" w:hAnsi="Bookman Old Style"/>
          <w:sz w:val="20"/>
        </w:rPr>
        <w:t xml:space="preserve"> </w:t>
      </w:r>
      <w:r w:rsidRPr="0084249D">
        <w:rPr>
          <w:rFonts w:ascii="Bookman Old Style" w:hAnsi="Bookman Old Style"/>
          <w:sz w:val="20"/>
        </w:rPr>
        <w:t>CANOpen</w:t>
      </w:r>
      <w:r>
        <w:rPr>
          <w:rFonts w:ascii="Bookman Old Style" w:hAnsi="Bookman Old Style"/>
          <w:sz w:val="20"/>
        </w:rPr>
        <w:t xml:space="preserve"> </w:t>
      </w:r>
      <w:r w:rsidRPr="0084249D">
        <w:rPr>
          <w:rFonts w:ascii="Bookman Old Style" w:hAnsi="Bookman Old Style"/>
          <w:sz w:val="20"/>
        </w:rPr>
        <w:t>protocol</w:t>
      </w:r>
      <w:r w:rsidR="007F7DC3">
        <w:rPr>
          <w:rFonts w:ascii="Bookman Old Style" w:hAnsi="Bookman Old Style"/>
          <w:sz w:val="20"/>
        </w:rPr>
        <w:t>, Modbus RTU Protocol.</w:t>
      </w:r>
    </w:p>
    <w:p w:rsidR="002F687B" w:rsidRPr="00A9543D" w:rsidRDefault="002F687B" w:rsidP="00A9543D">
      <w:pPr>
        <w:keepLines/>
        <w:tabs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520" w:hanging="2520"/>
        <w:jc w:val="both"/>
        <w:rPr>
          <w:rFonts w:ascii="Bookman Old Style" w:hAnsi="Bookman Old Style"/>
          <w:b/>
          <w:sz w:val="20"/>
        </w:rPr>
      </w:pPr>
    </w:p>
    <w:p w:rsidR="002F687B" w:rsidRPr="00A9543D" w:rsidRDefault="002F687B" w:rsidP="00A9543D">
      <w:pPr>
        <w:tabs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520" w:hanging="2520"/>
        <w:jc w:val="both"/>
        <w:rPr>
          <w:rFonts w:ascii="Bookman Old Style" w:hAnsi="Bookman Old Style"/>
          <w:b/>
          <w:sz w:val="20"/>
        </w:rPr>
      </w:pPr>
    </w:p>
    <w:p w:rsidR="00314BEB" w:rsidRDefault="00314BEB" w:rsidP="00430B9E">
      <w:pPr>
        <w:pStyle w:val="Heading2"/>
      </w:pPr>
    </w:p>
    <w:p w:rsidR="00D56535" w:rsidRDefault="00D56535" w:rsidP="00D56535"/>
    <w:p w:rsidR="00D56535" w:rsidRDefault="00D56535" w:rsidP="00D56535"/>
    <w:p w:rsidR="00817BB5" w:rsidRDefault="00817BB5" w:rsidP="00D56535"/>
    <w:p w:rsidR="00EF1B15" w:rsidRDefault="00EF1B15" w:rsidP="00D56535"/>
    <w:p w:rsidR="00D56535" w:rsidRDefault="00D56535" w:rsidP="00D56535"/>
    <w:p w:rsidR="00250602" w:rsidRDefault="00250602" w:rsidP="00430B9E">
      <w:pPr>
        <w:pStyle w:val="Heading2"/>
        <w:rPr>
          <w:rFonts w:ascii="Times New Roman" w:hAnsi="Times New Roman"/>
          <w:b w:val="0"/>
          <w:sz w:val="24"/>
          <w:u w:val="none"/>
        </w:rPr>
      </w:pPr>
    </w:p>
    <w:p w:rsidR="00F634F9" w:rsidRDefault="00F634F9" w:rsidP="00F634F9"/>
    <w:p w:rsidR="00F634F9" w:rsidRPr="00F634F9" w:rsidRDefault="00F634F9" w:rsidP="00F634F9"/>
    <w:p w:rsidR="00430B9E" w:rsidRDefault="00430B9E" w:rsidP="00430B9E">
      <w:pPr>
        <w:pStyle w:val="Heading2"/>
      </w:pPr>
      <w:r w:rsidRPr="00A9543D">
        <w:t>PROFESSIONAL EXPERIENCE</w:t>
      </w:r>
    </w:p>
    <w:p w:rsidR="00EF7278" w:rsidRPr="00EF7278" w:rsidRDefault="00EF7278" w:rsidP="00EF7278"/>
    <w:p w:rsidR="00015931" w:rsidRDefault="00015931" w:rsidP="00015931"/>
    <w:p w:rsidR="00F634F9" w:rsidRDefault="00F634F9" w:rsidP="00015931"/>
    <w:p w:rsidR="00015931" w:rsidRPr="00E0368D" w:rsidRDefault="003A3853" w:rsidP="00015931">
      <w:pPr>
        <w:pStyle w:val="WPHeading2"/>
        <w:keepLines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 w:rsidRPr="00E0368D">
        <w:rPr>
          <w:rFonts w:ascii="Bookman Old Style" w:hAnsi="Bookman Old Style"/>
          <w:sz w:val="20"/>
        </w:rPr>
        <w:t>ACCOLADE ELECTRONICS</w:t>
      </w:r>
      <w:r w:rsidR="00015931" w:rsidRPr="00E0368D">
        <w:rPr>
          <w:rFonts w:ascii="Bookman Old Style" w:hAnsi="Bookman Old Style"/>
          <w:sz w:val="20"/>
        </w:rPr>
        <w:t>, Pune, India</w:t>
      </w:r>
    </w:p>
    <w:p w:rsidR="00015931" w:rsidRPr="00E0368D" w:rsidRDefault="00015931" w:rsidP="00015931">
      <w:pPr>
        <w:pStyle w:val="WPHeading2"/>
        <w:keepLines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 w:rsidRPr="00E0368D">
        <w:rPr>
          <w:rFonts w:ascii="Bookman Old Style" w:hAnsi="Bookman Old Style"/>
          <w:sz w:val="20"/>
        </w:rPr>
        <w:t>June 2014 – Till Date</w:t>
      </w:r>
    </w:p>
    <w:p w:rsidR="00015931" w:rsidRPr="00E0368D" w:rsidRDefault="003A45C7" w:rsidP="00015931">
      <w:pPr>
        <w:pStyle w:val="Heading3"/>
      </w:pPr>
      <w:r w:rsidRPr="00E0368D">
        <w:t>Firmware</w:t>
      </w:r>
      <w:r w:rsidR="00F768AE" w:rsidRPr="00E0368D">
        <w:t xml:space="preserve"> </w:t>
      </w:r>
      <w:r w:rsidRPr="00E0368D">
        <w:t>Test</w:t>
      </w:r>
      <w:r w:rsidR="00717A52" w:rsidRPr="00717A52">
        <w:t xml:space="preserve"> </w:t>
      </w:r>
      <w:r w:rsidR="00717A52">
        <w:t xml:space="preserve">/ </w:t>
      </w:r>
      <w:r w:rsidR="00717A52" w:rsidRPr="00E0368D">
        <w:t>Developer</w:t>
      </w:r>
      <w:r w:rsidR="002751FC" w:rsidRPr="00E0368D">
        <w:t xml:space="preserve"> </w:t>
      </w:r>
      <w:r w:rsidR="008B582E" w:rsidRPr="00E0368D">
        <w:t>Lead</w:t>
      </w:r>
      <w:r w:rsidR="00077108" w:rsidRPr="00E0368D">
        <w:t xml:space="preserve"> Engineer </w:t>
      </w:r>
    </w:p>
    <w:p w:rsidR="00015931" w:rsidRPr="00D95412" w:rsidRDefault="00015931" w:rsidP="00015931">
      <w:pPr>
        <w:rPr>
          <w:sz w:val="22"/>
          <w:szCs w:val="22"/>
        </w:rPr>
      </w:pPr>
    </w:p>
    <w:p w:rsidR="00015931" w:rsidRDefault="00015931" w:rsidP="00015931">
      <w:r>
        <w:t>Accolade Electronics is developing several types of products used in Data logger, Medical Domain, Industrial Automation Domain etc. I am working as Firmware developer &amp; tester.</w:t>
      </w:r>
    </w:p>
    <w:p w:rsidR="00015931" w:rsidRDefault="00015931" w:rsidP="00015931"/>
    <w:p w:rsidR="00015931" w:rsidRPr="00A9543D" w:rsidRDefault="00015931" w:rsidP="000159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b/>
          <w:sz w:val="20"/>
        </w:rPr>
      </w:pPr>
      <w:r w:rsidRPr="00A9543D">
        <w:rPr>
          <w:rFonts w:ascii="Bookman Old Style" w:hAnsi="Bookman Old Style"/>
          <w:b/>
          <w:sz w:val="20"/>
        </w:rPr>
        <w:t>Environment:</w:t>
      </w:r>
    </w:p>
    <w:p w:rsidR="00015931" w:rsidRPr="00A9543D" w:rsidRDefault="00015931" w:rsidP="000159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342"/>
        <w:jc w:val="both"/>
        <w:rPr>
          <w:rFonts w:ascii="Bookman Old Style" w:hAnsi="Bookman Old Style"/>
          <w:b/>
          <w:sz w:val="20"/>
        </w:rPr>
      </w:pPr>
    </w:p>
    <w:p w:rsidR="00015931" w:rsidRPr="00F900CB" w:rsidRDefault="00015931" w:rsidP="00F900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 w:hanging="2160"/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b/>
          <w:sz w:val="20"/>
        </w:rPr>
        <w:t>Microcontrollers</w:t>
      </w:r>
      <w:r w:rsidRPr="00A9543D">
        <w:rPr>
          <w:rFonts w:ascii="Bookman Old Style" w:hAnsi="Bookman Old Style"/>
          <w:b/>
          <w:sz w:val="20"/>
        </w:rPr>
        <w:t>:</w:t>
      </w:r>
      <w:r w:rsidRPr="00A9543D">
        <w:rPr>
          <w:rFonts w:ascii="Bookman Old Style" w:hAnsi="Bookman Old Style"/>
          <w:b/>
          <w:sz w:val="20"/>
        </w:rPr>
        <w:tab/>
      </w:r>
      <w:r w:rsidRPr="00A9543D">
        <w:rPr>
          <w:rFonts w:ascii="Bookman Old Style" w:hAnsi="Bookman Old Style"/>
          <w:b/>
          <w:bCs/>
          <w:sz w:val="20"/>
        </w:rPr>
        <w:t>Microchip</w:t>
      </w:r>
      <w:r w:rsidRPr="00A9543D">
        <w:rPr>
          <w:rFonts w:ascii="Bookman Old Style" w:hAnsi="Bookman Old Style"/>
          <w:sz w:val="20"/>
        </w:rPr>
        <w:t xml:space="preserve"> PIC 16F, PIC 18F </w:t>
      </w:r>
      <w:r>
        <w:rPr>
          <w:rFonts w:ascii="Bookman Old Style" w:hAnsi="Bookman Old Style"/>
          <w:sz w:val="20"/>
        </w:rPr>
        <w:t>Controller</w:t>
      </w:r>
    </w:p>
    <w:p w:rsidR="00015931" w:rsidRPr="00A9543D" w:rsidRDefault="00015931" w:rsidP="000159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jc w:val="both"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b/>
          <w:sz w:val="20"/>
        </w:rPr>
        <w:t>Software:</w:t>
      </w:r>
      <w:r w:rsidRPr="00A9543D">
        <w:rPr>
          <w:rFonts w:ascii="Bookman Old Style" w:hAnsi="Bookman Old Style"/>
          <w:b/>
          <w:sz w:val="20"/>
        </w:rPr>
        <w:tab/>
      </w:r>
      <w:r>
        <w:rPr>
          <w:rFonts w:ascii="Bookman Old Style" w:hAnsi="Bookman Old Style"/>
          <w:b/>
          <w:sz w:val="20"/>
        </w:rPr>
        <w:tab/>
      </w:r>
      <w:r w:rsidRPr="00F23341">
        <w:rPr>
          <w:rFonts w:ascii="Bookman Old Style" w:hAnsi="Bookman Old Style"/>
          <w:sz w:val="20"/>
        </w:rPr>
        <w:t>C Language</w:t>
      </w:r>
    </w:p>
    <w:p w:rsidR="00015931" w:rsidRDefault="00015931" w:rsidP="000159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 w:hanging="2160"/>
        <w:jc w:val="both"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b/>
          <w:sz w:val="20"/>
        </w:rPr>
        <w:t>Tools</w:t>
      </w:r>
      <w:r w:rsidRPr="00A9543D">
        <w:rPr>
          <w:rFonts w:ascii="Bookman Old Style" w:hAnsi="Bookman Old Style"/>
          <w:sz w:val="20"/>
        </w:rPr>
        <w:t>:</w:t>
      </w:r>
      <w:r w:rsidRPr="00A9543D">
        <w:rPr>
          <w:rFonts w:ascii="Bookman Old Style" w:hAnsi="Bookman Old Style"/>
          <w:sz w:val="20"/>
        </w:rPr>
        <w:tab/>
      </w:r>
      <w:r w:rsidRPr="00A9543D">
        <w:rPr>
          <w:rFonts w:ascii="Bookman Old Style" w:hAnsi="Bookman Old Style"/>
          <w:sz w:val="20"/>
        </w:rPr>
        <w:tab/>
      </w:r>
      <w:r w:rsidR="00963EC8">
        <w:rPr>
          <w:rFonts w:ascii="Bookman Old Style" w:hAnsi="Bookman Old Style"/>
          <w:sz w:val="20"/>
        </w:rPr>
        <w:tab/>
      </w:r>
      <w:r>
        <w:rPr>
          <w:rFonts w:ascii="Bookman Old Style" w:hAnsi="Bookman Old Style"/>
          <w:sz w:val="20"/>
        </w:rPr>
        <w:t>MPLAB IDE, Oscilloscope and Debugger</w:t>
      </w:r>
      <w:r w:rsidRPr="00A9543D">
        <w:rPr>
          <w:rFonts w:ascii="Bookman Old Style" w:hAnsi="Bookman Old Style"/>
          <w:sz w:val="20"/>
        </w:rPr>
        <w:t>.</w:t>
      </w:r>
    </w:p>
    <w:p w:rsidR="00015931" w:rsidRDefault="00015931" w:rsidP="00015931"/>
    <w:p w:rsidR="00015931" w:rsidRDefault="00015931" w:rsidP="00015931">
      <w:pPr>
        <w:numPr>
          <w:ilvl w:val="0"/>
          <w:numId w:val="26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Develop Firmware Application &amp; Test case Validation.</w:t>
      </w:r>
    </w:p>
    <w:p w:rsidR="00015931" w:rsidRDefault="00015931" w:rsidP="00015931"/>
    <w:p w:rsidR="00960380" w:rsidRPr="007E475C" w:rsidRDefault="00960380" w:rsidP="0096038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b/>
          <w:sz w:val="20"/>
          <w:u w:val="single"/>
        </w:rPr>
      </w:pPr>
      <w:r w:rsidRPr="007E475C">
        <w:rPr>
          <w:rFonts w:ascii="Bookman Old Style" w:hAnsi="Bookman Old Style"/>
          <w:b/>
          <w:sz w:val="20"/>
          <w:u w:val="single"/>
        </w:rPr>
        <w:t>Project in Accolade Electronics:</w:t>
      </w:r>
    </w:p>
    <w:p w:rsidR="00960380" w:rsidRDefault="00960380" w:rsidP="0096038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960380" w:rsidRPr="007E475C" w:rsidRDefault="00960380" w:rsidP="00960380">
      <w:pPr>
        <w:numPr>
          <w:ilvl w:val="0"/>
          <w:numId w:val="1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b/>
          <w:sz w:val="20"/>
        </w:rPr>
      </w:pPr>
      <w:r w:rsidRPr="007E475C">
        <w:rPr>
          <w:rFonts w:ascii="Bookman Old Style" w:hAnsi="Bookman Old Style"/>
          <w:b/>
          <w:sz w:val="20"/>
        </w:rPr>
        <w:t>Medical Bed Controller:</w:t>
      </w:r>
    </w:p>
    <w:p w:rsidR="00960380" w:rsidRPr="007E475C" w:rsidRDefault="00960380" w:rsidP="0096038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/>
        <w:jc w:val="both"/>
        <w:rPr>
          <w:rFonts w:ascii="Bookman Old Style" w:hAnsi="Bookman Old Style"/>
          <w:sz w:val="20"/>
        </w:rPr>
      </w:pPr>
      <w:r w:rsidRPr="007E475C">
        <w:rPr>
          <w:rFonts w:ascii="Bookman Old Style" w:hAnsi="Bookman Old Style"/>
          <w:sz w:val="20"/>
        </w:rPr>
        <w:t xml:space="preserve">Medical Bed position can control with Handheld Device which is used in Hospital. </w:t>
      </w:r>
      <w:r>
        <w:rPr>
          <w:rFonts w:ascii="Bookman Old Style" w:hAnsi="Bookman Old Style"/>
          <w:sz w:val="20"/>
        </w:rPr>
        <w:t xml:space="preserve">             </w:t>
      </w:r>
      <w:r w:rsidRPr="007E475C">
        <w:rPr>
          <w:rFonts w:ascii="Bookman Old Style" w:hAnsi="Bookman Old Style"/>
          <w:sz w:val="20"/>
        </w:rPr>
        <w:t>The patient &amp; Nurse can independently adjust the bed into a comfortable position.</w:t>
      </w:r>
    </w:p>
    <w:p w:rsidR="0081381C" w:rsidRDefault="0081381C" w:rsidP="0081381C"/>
    <w:p w:rsidR="00EF7278" w:rsidRPr="008E1933" w:rsidRDefault="008F5E07" w:rsidP="008F5E07">
      <w:pPr>
        <w:numPr>
          <w:ilvl w:val="0"/>
          <w:numId w:val="1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b/>
          <w:sz w:val="20"/>
        </w:rPr>
      </w:pPr>
      <w:r w:rsidRPr="008E1933">
        <w:rPr>
          <w:rFonts w:ascii="Bookman Old Style" w:hAnsi="Bookman Old Style"/>
          <w:b/>
          <w:sz w:val="20"/>
        </w:rPr>
        <w:t>FAN Controller</w:t>
      </w:r>
    </w:p>
    <w:p w:rsidR="00C76C18" w:rsidRPr="00445A9B" w:rsidRDefault="008F5E07" w:rsidP="00445A9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/>
        <w:jc w:val="both"/>
        <w:rPr>
          <w:rFonts w:ascii="Bookman Old Style" w:hAnsi="Bookman Old Style"/>
          <w:sz w:val="20"/>
        </w:rPr>
      </w:pPr>
      <w:r w:rsidRPr="00445A9B">
        <w:rPr>
          <w:rFonts w:ascii="Bookman Old Style" w:hAnsi="Bookman Old Style"/>
          <w:sz w:val="20"/>
        </w:rPr>
        <w:t>This Product is used in telecom sector. Fan speed is controlled to maintaining temperature of Electronic load in telecom Rack.</w:t>
      </w:r>
    </w:p>
    <w:p w:rsidR="00DC3A21" w:rsidRDefault="00DC3A21" w:rsidP="0081381C"/>
    <w:p w:rsidR="00817BB5" w:rsidRDefault="00817BB5" w:rsidP="0081381C"/>
    <w:p w:rsidR="00DB4958" w:rsidRPr="00E0368D" w:rsidRDefault="003A3853" w:rsidP="00DB4958">
      <w:pPr>
        <w:pStyle w:val="WPHeading2"/>
        <w:keepLines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 w:rsidRPr="00E0368D">
        <w:rPr>
          <w:rFonts w:ascii="Bookman Old Style" w:hAnsi="Bookman Old Style"/>
          <w:sz w:val="20"/>
        </w:rPr>
        <w:t>iGATE GLOBAL SOLUTION</w:t>
      </w:r>
      <w:r w:rsidR="00FF1C5D" w:rsidRPr="00E0368D">
        <w:rPr>
          <w:rFonts w:ascii="Bookman Old Style" w:hAnsi="Bookman Old Style"/>
          <w:sz w:val="20"/>
        </w:rPr>
        <w:t>,</w:t>
      </w:r>
      <w:r w:rsidR="00DB4958" w:rsidRPr="00E0368D">
        <w:rPr>
          <w:rFonts w:ascii="Bookman Old Style" w:hAnsi="Bookman Old Style"/>
          <w:sz w:val="20"/>
        </w:rPr>
        <w:t xml:space="preserve"> Pune, India</w:t>
      </w:r>
    </w:p>
    <w:p w:rsidR="00DB4958" w:rsidRPr="00E0368D" w:rsidRDefault="00DB4958" w:rsidP="00DB4958">
      <w:pPr>
        <w:pStyle w:val="WPHeading2"/>
        <w:keepLines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 w:rsidRPr="00E0368D">
        <w:rPr>
          <w:rFonts w:ascii="Bookman Old Style" w:hAnsi="Bookman Old Style"/>
          <w:sz w:val="20"/>
        </w:rPr>
        <w:t>July 2011</w:t>
      </w:r>
      <w:r w:rsidR="00243385" w:rsidRPr="00E0368D">
        <w:rPr>
          <w:rFonts w:ascii="Bookman Old Style" w:hAnsi="Bookman Old Style"/>
          <w:sz w:val="20"/>
        </w:rPr>
        <w:t xml:space="preserve"> – June 2014</w:t>
      </w:r>
    </w:p>
    <w:p w:rsidR="00DB4958" w:rsidRPr="00E0368D" w:rsidRDefault="00183301" w:rsidP="00DB4958">
      <w:pPr>
        <w:pStyle w:val="Heading3"/>
      </w:pPr>
      <w:r w:rsidRPr="00E0368D">
        <w:t>Senior</w:t>
      </w:r>
      <w:r w:rsidR="00DB4958" w:rsidRPr="00E0368D">
        <w:t xml:space="preserve"> Engineer</w:t>
      </w:r>
      <w:r w:rsidR="000A2DD0" w:rsidRPr="00E0368D">
        <w:t xml:space="preserve"> – Hardware </w:t>
      </w:r>
      <w:r w:rsidR="00AA3B9B" w:rsidRPr="00E0368D">
        <w:t>Division (Sr. Firmware Testing Engineer)</w:t>
      </w:r>
    </w:p>
    <w:p w:rsidR="00DB4958" w:rsidRPr="00D95412" w:rsidRDefault="00DB4958" w:rsidP="00DB4958">
      <w:pPr>
        <w:pStyle w:val="WPHeading1"/>
        <w:rPr>
          <w:rFonts w:ascii="Bookman Old Style" w:hAnsi="Bookman Old Style"/>
          <w:sz w:val="22"/>
          <w:szCs w:val="22"/>
        </w:rPr>
      </w:pPr>
    </w:p>
    <w:p w:rsidR="00DB4958" w:rsidRPr="00A9543D" w:rsidRDefault="003A3853" w:rsidP="00DB495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IGATE Global Solution</w:t>
      </w:r>
      <w:r w:rsidR="00386EF6">
        <w:rPr>
          <w:rFonts w:ascii="Bookman Old Style" w:hAnsi="Bookman Old Style"/>
          <w:sz w:val="20"/>
        </w:rPr>
        <w:t xml:space="preserve"> is</w:t>
      </w:r>
      <w:r w:rsidR="003C0C6B">
        <w:rPr>
          <w:rFonts w:ascii="Bookman Old Style" w:hAnsi="Bookman Old Style"/>
          <w:sz w:val="20"/>
        </w:rPr>
        <w:t xml:space="preserve"> global consul</w:t>
      </w:r>
      <w:r w:rsidR="00DB4958">
        <w:rPr>
          <w:rFonts w:ascii="Bookman Old Style" w:hAnsi="Bookman Old Style"/>
          <w:sz w:val="20"/>
        </w:rPr>
        <w:t>tancy services all over the world. I am working in</w:t>
      </w:r>
      <w:r w:rsidR="00A97229">
        <w:rPr>
          <w:rFonts w:ascii="Bookman Old Style" w:hAnsi="Bookman Old Style"/>
          <w:sz w:val="20"/>
        </w:rPr>
        <w:t xml:space="preserve"> their</w:t>
      </w:r>
      <w:r w:rsidR="00DB4958">
        <w:rPr>
          <w:rFonts w:ascii="Bookman Old Style" w:hAnsi="Bookman Old Style"/>
          <w:sz w:val="20"/>
        </w:rPr>
        <w:t xml:space="preserve"> Product </w:t>
      </w:r>
      <w:r w:rsidR="00FF1C5D">
        <w:rPr>
          <w:rFonts w:ascii="Bookman Old Style" w:hAnsi="Bookman Old Style"/>
          <w:sz w:val="20"/>
        </w:rPr>
        <w:t>engineering</w:t>
      </w:r>
      <w:r w:rsidR="00DB4958">
        <w:rPr>
          <w:rFonts w:ascii="Bookman Old Style" w:hAnsi="Bookman Old Style"/>
          <w:sz w:val="20"/>
        </w:rPr>
        <w:t xml:space="preserve"> services </w:t>
      </w:r>
      <w:r w:rsidR="00FF1C5D">
        <w:rPr>
          <w:rFonts w:ascii="Bookman Old Style" w:hAnsi="Bookman Old Style"/>
          <w:sz w:val="20"/>
        </w:rPr>
        <w:t>division</w:t>
      </w:r>
      <w:r w:rsidR="00E50456">
        <w:rPr>
          <w:rFonts w:ascii="Bookman Old Style" w:hAnsi="Bookman Old Style"/>
          <w:sz w:val="20"/>
        </w:rPr>
        <w:t xml:space="preserve"> as senior firmware</w:t>
      </w:r>
      <w:r w:rsidR="0043169C">
        <w:rPr>
          <w:rFonts w:ascii="Bookman Old Style" w:hAnsi="Bookman Old Style"/>
          <w:sz w:val="20"/>
        </w:rPr>
        <w:t xml:space="preserve"> testing</w:t>
      </w:r>
      <w:r w:rsidR="00E50456">
        <w:rPr>
          <w:rFonts w:ascii="Bookman Old Style" w:hAnsi="Bookman Old Style"/>
          <w:sz w:val="20"/>
        </w:rPr>
        <w:t xml:space="preserve"> engineer</w:t>
      </w:r>
      <w:r w:rsidR="00DB4958">
        <w:rPr>
          <w:rFonts w:ascii="Bookman Old Style" w:hAnsi="Bookman Old Style"/>
          <w:sz w:val="20"/>
        </w:rPr>
        <w:t xml:space="preserve">. </w:t>
      </w:r>
    </w:p>
    <w:p w:rsidR="00DB4958" w:rsidRDefault="00DB4958" w:rsidP="00DB4958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675"/>
        <w:jc w:val="both"/>
        <w:rPr>
          <w:rFonts w:ascii="Bookman Old Style" w:hAnsi="Bookman Old Style"/>
          <w:sz w:val="20"/>
        </w:rPr>
      </w:pPr>
    </w:p>
    <w:p w:rsidR="009B0B34" w:rsidRPr="009B0B34" w:rsidRDefault="009B0B34" w:rsidP="009B0B34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675"/>
        <w:jc w:val="both"/>
        <w:rPr>
          <w:rFonts w:ascii="Bookman Old Style" w:hAnsi="Bookman Old Style"/>
          <w:b/>
          <w:sz w:val="20"/>
        </w:rPr>
      </w:pPr>
      <w:r w:rsidRPr="009B0B34">
        <w:rPr>
          <w:rFonts w:ascii="Bookman Old Style" w:hAnsi="Bookman Old Style"/>
          <w:b/>
          <w:sz w:val="20"/>
        </w:rPr>
        <w:t>Environment:</w:t>
      </w:r>
    </w:p>
    <w:p w:rsidR="009B0B34" w:rsidRPr="009B0B34" w:rsidRDefault="00DF6A70" w:rsidP="00DF6A70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b/>
          <w:sz w:val="20"/>
        </w:rPr>
        <w:t xml:space="preserve">          </w:t>
      </w:r>
      <w:r w:rsidR="009B0B34" w:rsidRPr="00DF6A70">
        <w:rPr>
          <w:rFonts w:ascii="Bookman Old Style" w:hAnsi="Bookman Old Style"/>
          <w:sz w:val="20"/>
        </w:rPr>
        <w:t>Microcontrollers:</w:t>
      </w:r>
      <w:r w:rsidR="009B0B34" w:rsidRPr="009B0B34">
        <w:rPr>
          <w:rFonts w:ascii="Bookman Old Style" w:hAnsi="Bookman Old Style"/>
          <w:b/>
          <w:sz w:val="20"/>
        </w:rPr>
        <w:tab/>
      </w:r>
      <w:r w:rsidR="009B0B34" w:rsidRPr="009B0B34">
        <w:rPr>
          <w:rFonts w:ascii="Bookman Old Style" w:hAnsi="Bookman Old Style"/>
          <w:sz w:val="20"/>
        </w:rPr>
        <w:t>Freescale ARM Cortex K70 Series</w:t>
      </w:r>
    </w:p>
    <w:p w:rsidR="009B0B34" w:rsidRPr="008A5C6C" w:rsidRDefault="009B0B34" w:rsidP="009B0B34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675"/>
        <w:jc w:val="both"/>
        <w:rPr>
          <w:rFonts w:ascii="Bookman Old Style" w:hAnsi="Bookman Old Style"/>
          <w:sz w:val="20"/>
        </w:rPr>
      </w:pPr>
      <w:r w:rsidRPr="00DF6A70">
        <w:rPr>
          <w:rFonts w:ascii="Bookman Old Style" w:hAnsi="Bookman Old Style"/>
          <w:sz w:val="20"/>
        </w:rPr>
        <w:t>Software:</w:t>
      </w:r>
      <w:r w:rsidRPr="009B0B34">
        <w:rPr>
          <w:rFonts w:ascii="Bookman Old Style" w:hAnsi="Bookman Old Style"/>
          <w:b/>
          <w:sz w:val="20"/>
        </w:rPr>
        <w:tab/>
      </w:r>
      <w:r w:rsidRPr="009B0B34">
        <w:rPr>
          <w:rFonts w:ascii="Bookman Old Style" w:hAnsi="Bookman Old Style"/>
          <w:b/>
          <w:sz w:val="20"/>
        </w:rPr>
        <w:tab/>
      </w:r>
      <w:r w:rsidR="008A5C6C" w:rsidRPr="008A5C6C">
        <w:rPr>
          <w:rFonts w:ascii="Bookman Old Style" w:hAnsi="Bookman Old Style"/>
          <w:sz w:val="20"/>
        </w:rPr>
        <w:t xml:space="preserve">Embedded </w:t>
      </w:r>
      <w:r w:rsidRPr="008A5C6C">
        <w:rPr>
          <w:rFonts w:ascii="Bookman Old Style" w:hAnsi="Bookman Old Style"/>
          <w:sz w:val="20"/>
        </w:rPr>
        <w:t>C Language</w:t>
      </w:r>
    </w:p>
    <w:p w:rsidR="009B0B34" w:rsidRDefault="009B0B34" w:rsidP="009B0B34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675"/>
        <w:jc w:val="both"/>
        <w:rPr>
          <w:rFonts w:ascii="Bookman Old Style" w:hAnsi="Bookman Old Style"/>
          <w:sz w:val="20"/>
        </w:rPr>
      </w:pPr>
      <w:r w:rsidRPr="00DF6A70">
        <w:rPr>
          <w:rFonts w:ascii="Bookman Old Style" w:hAnsi="Bookman Old Style"/>
          <w:sz w:val="20"/>
        </w:rPr>
        <w:t>Tools:</w:t>
      </w:r>
      <w:r w:rsidRPr="00DF6A70">
        <w:rPr>
          <w:rFonts w:ascii="Bookman Old Style" w:hAnsi="Bookman Old Style"/>
          <w:sz w:val="20"/>
        </w:rPr>
        <w:tab/>
      </w:r>
      <w:r w:rsidRPr="009B0B34">
        <w:rPr>
          <w:rFonts w:ascii="Bookman Old Style" w:hAnsi="Bookman Old Style"/>
          <w:sz w:val="20"/>
        </w:rPr>
        <w:tab/>
      </w:r>
      <w:r w:rsidRPr="009B0B34">
        <w:rPr>
          <w:rFonts w:ascii="Bookman Old Style" w:hAnsi="Bookman Old Style"/>
          <w:sz w:val="20"/>
        </w:rPr>
        <w:tab/>
        <w:t>Keil Compiler, uC3 Configurator, Oscilloscope and Debugger</w:t>
      </w:r>
      <w:r w:rsidR="00CC55E6">
        <w:rPr>
          <w:rFonts w:ascii="Bookman Old Style" w:hAnsi="Bookman Old Style"/>
          <w:sz w:val="20"/>
        </w:rPr>
        <w:t>,</w:t>
      </w:r>
    </w:p>
    <w:p w:rsidR="00CC55E6" w:rsidRDefault="00CC55E6" w:rsidP="00CC55E6">
      <w:pPr>
        <w:spacing w:after="120"/>
        <w:ind w:left="2880"/>
        <w:rPr>
          <w:rFonts w:ascii="Bookman Old Style" w:hAnsi="Bookman Old Style"/>
          <w:sz w:val="20"/>
        </w:rPr>
      </w:pPr>
      <w:r w:rsidRPr="00CC55E6">
        <w:rPr>
          <w:rFonts w:ascii="Bookman Old Style" w:hAnsi="Bookman Old Style"/>
          <w:sz w:val="20"/>
        </w:rPr>
        <w:t xml:space="preserve">Eclipse Editor </w:t>
      </w:r>
      <w:r w:rsidR="00A21985">
        <w:rPr>
          <w:rFonts w:ascii="Bookman Old Style" w:hAnsi="Bookman Old Style"/>
          <w:sz w:val="20"/>
        </w:rPr>
        <w:t>Software, TESSY Version-2.9.97</w:t>
      </w:r>
      <w:r w:rsidR="002E49F5">
        <w:rPr>
          <w:rFonts w:ascii="Bookman Old Style" w:hAnsi="Bookman Old Style"/>
          <w:sz w:val="20"/>
        </w:rPr>
        <w:t>.</w:t>
      </w:r>
    </w:p>
    <w:p w:rsidR="00CC55E6" w:rsidRPr="009B0B34" w:rsidRDefault="008A5C6C" w:rsidP="008A5C6C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          </w:t>
      </w:r>
      <w:r w:rsidRPr="00DF6A70">
        <w:rPr>
          <w:rFonts w:ascii="Bookman Old Style" w:hAnsi="Bookman Old Style"/>
          <w:sz w:val="20"/>
        </w:rPr>
        <w:t>Hardware:</w:t>
      </w:r>
      <w:r w:rsidRPr="008A5C6C">
        <w:rPr>
          <w:rFonts w:ascii="Bookman Old Style" w:hAnsi="Bookman Old Style"/>
          <w:sz w:val="20"/>
        </w:rPr>
        <w:t xml:space="preserve">   </w:t>
      </w:r>
      <w:r>
        <w:rPr>
          <w:rFonts w:ascii="Bookman Old Style" w:hAnsi="Bookman Old Style"/>
          <w:sz w:val="20"/>
        </w:rPr>
        <w:tab/>
      </w:r>
      <w:r>
        <w:rPr>
          <w:rFonts w:ascii="Bookman Old Style" w:hAnsi="Bookman Old Style"/>
          <w:sz w:val="20"/>
        </w:rPr>
        <w:tab/>
      </w:r>
      <w:r w:rsidR="00D10742">
        <w:rPr>
          <w:rFonts w:ascii="Bookman Old Style" w:hAnsi="Bookman Old Style"/>
          <w:sz w:val="20"/>
        </w:rPr>
        <w:t xml:space="preserve"> PCS</w:t>
      </w:r>
      <w:r w:rsidR="00963638">
        <w:rPr>
          <w:rFonts w:ascii="Bookman Old Style" w:hAnsi="Bookman Old Style"/>
          <w:sz w:val="20"/>
        </w:rPr>
        <w:t xml:space="preserve"> Machine</w:t>
      </w:r>
      <w:r w:rsidR="00674685">
        <w:rPr>
          <w:rFonts w:ascii="Bookman Old Style" w:hAnsi="Bookman Old Style"/>
          <w:sz w:val="20"/>
        </w:rPr>
        <w:t>, CO2</w:t>
      </w:r>
      <w:r w:rsidR="00963638">
        <w:rPr>
          <w:rFonts w:ascii="Bookman Old Style" w:hAnsi="Bookman Old Style"/>
          <w:sz w:val="20"/>
        </w:rPr>
        <w:t xml:space="preserve"> GUI Monitoring Machine</w:t>
      </w:r>
    </w:p>
    <w:p w:rsidR="009B0B34" w:rsidRPr="009B0B34" w:rsidRDefault="009B0B34" w:rsidP="009B0B34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675"/>
        <w:jc w:val="both"/>
        <w:rPr>
          <w:rFonts w:ascii="Bookman Old Style" w:hAnsi="Bookman Old Style"/>
          <w:b/>
          <w:sz w:val="20"/>
        </w:rPr>
      </w:pPr>
    </w:p>
    <w:p w:rsidR="009B0B34" w:rsidRDefault="009B0B34" w:rsidP="00DB4958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675"/>
        <w:jc w:val="both"/>
        <w:rPr>
          <w:rFonts w:ascii="Bookman Old Style" w:hAnsi="Bookman Old Style"/>
          <w:sz w:val="20"/>
        </w:rPr>
      </w:pPr>
    </w:p>
    <w:p w:rsidR="009B0B34" w:rsidRPr="009B0B34" w:rsidRDefault="009B0B34" w:rsidP="009B0B34">
      <w:pPr>
        <w:numPr>
          <w:ilvl w:val="0"/>
          <w:numId w:val="26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 w:rsidRPr="009B0B34">
        <w:rPr>
          <w:rFonts w:ascii="Bookman Old Style" w:hAnsi="Bookman Old Style"/>
          <w:sz w:val="20"/>
        </w:rPr>
        <w:t xml:space="preserve">Develop software </w:t>
      </w:r>
      <w:r>
        <w:rPr>
          <w:rFonts w:ascii="Bookman Old Style" w:hAnsi="Bookman Old Style"/>
          <w:sz w:val="20"/>
        </w:rPr>
        <w:t xml:space="preserve">driver </w:t>
      </w:r>
      <w:r w:rsidR="005B180A">
        <w:rPr>
          <w:rFonts w:ascii="Bookman Old Style" w:hAnsi="Bookman Old Style"/>
          <w:sz w:val="20"/>
        </w:rPr>
        <w:t xml:space="preserve">BSP </w:t>
      </w:r>
      <w:r w:rsidR="00852745">
        <w:rPr>
          <w:rFonts w:ascii="Bookman Old Style" w:hAnsi="Bookman Old Style"/>
          <w:sz w:val="20"/>
        </w:rPr>
        <w:t>code for F</w:t>
      </w:r>
      <w:r>
        <w:rPr>
          <w:rFonts w:ascii="Bookman Old Style" w:hAnsi="Bookman Old Style"/>
          <w:sz w:val="20"/>
        </w:rPr>
        <w:t xml:space="preserve">reescale ARM </w:t>
      </w:r>
      <w:r w:rsidRPr="009B0B34">
        <w:rPr>
          <w:rFonts w:ascii="Bookman Old Style" w:hAnsi="Bookman Old Style"/>
          <w:sz w:val="20"/>
        </w:rPr>
        <w:t>microcontroller MK-70F120M series.</w:t>
      </w:r>
    </w:p>
    <w:p w:rsidR="009B0B34" w:rsidRPr="008A5C6C" w:rsidRDefault="009B0B34" w:rsidP="008A5C6C">
      <w:pPr>
        <w:numPr>
          <w:ilvl w:val="0"/>
          <w:numId w:val="26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 w:rsidRPr="009B0B34">
        <w:rPr>
          <w:rFonts w:ascii="Bookman Old Style" w:hAnsi="Bookman Old Style"/>
          <w:sz w:val="20"/>
        </w:rPr>
        <w:t>Create new test cases, modification in test cases</w:t>
      </w:r>
      <w:r>
        <w:rPr>
          <w:rFonts w:ascii="Bookman Old Style" w:hAnsi="Bookman Old Style"/>
          <w:sz w:val="20"/>
        </w:rPr>
        <w:t>, review test</w:t>
      </w:r>
      <w:r w:rsidRPr="009B0B34">
        <w:rPr>
          <w:rFonts w:ascii="Bookman Old Style" w:hAnsi="Bookman Old Style"/>
          <w:sz w:val="20"/>
        </w:rPr>
        <w:t xml:space="preserve"> cases, dr</w:t>
      </w:r>
      <w:r w:rsidR="008A5C6C">
        <w:rPr>
          <w:rFonts w:ascii="Bookman Old Style" w:hAnsi="Bookman Old Style"/>
          <w:sz w:val="20"/>
        </w:rPr>
        <w:t xml:space="preserve">y </w:t>
      </w:r>
      <w:r w:rsidR="000A2DD0">
        <w:rPr>
          <w:rFonts w:ascii="Bookman Old Style" w:hAnsi="Bookman Old Style"/>
          <w:sz w:val="20"/>
        </w:rPr>
        <w:t>run test cases using test editor for firmware code.</w:t>
      </w:r>
    </w:p>
    <w:p w:rsidR="008A5C6C" w:rsidRDefault="008A5C6C" w:rsidP="008A5C6C">
      <w:pPr>
        <w:numPr>
          <w:ilvl w:val="0"/>
          <w:numId w:val="26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 w:rsidRPr="008A5C6C">
        <w:rPr>
          <w:rFonts w:ascii="Bookman Old Style" w:hAnsi="Bookman Old Style"/>
          <w:sz w:val="20"/>
        </w:rPr>
        <w:t xml:space="preserve">Perform Unit Testing with TESSY </w:t>
      </w:r>
      <w:r w:rsidR="000A2DD0">
        <w:rPr>
          <w:rFonts w:ascii="Bookman Old Style" w:hAnsi="Bookman Old Style"/>
          <w:sz w:val="20"/>
        </w:rPr>
        <w:t xml:space="preserve">Tool Testing </w:t>
      </w:r>
      <w:r w:rsidRPr="008A5C6C">
        <w:rPr>
          <w:rFonts w:ascii="Bookman Old Style" w:hAnsi="Bookman Old Style"/>
          <w:sz w:val="20"/>
        </w:rPr>
        <w:t>version – 2.9.97</w:t>
      </w:r>
    </w:p>
    <w:p w:rsidR="00FD68C5" w:rsidRDefault="00FD68C5" w:rsidP="008A5C6C">
      <w:pPr>
        <w:numPr>
          <w:ilvl w:val="0"/>
          <w:numId w:val="26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GUI Screen design using PEG+ GUI Tool.</w:t>
      </w:r>
    </w:p>
    <w:p w:rsidR="008A5C6C" w:rsidRDefault="008A5C6C" w:rsidP="008A5C6C">
      <w:pPr>
        <w:numPr>
          <w:ilvl w:val="0"/>
          <w:numId w:val="26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 w:rsidRPr="008A5C6C">
        <w:rPr>
          <w:rFonts w:ascii="Bookman Old Style" w:hAnsi="Bookman Old Style"/>
          <w:sz w:val="20"/>
        </w:rPr>
        <w:t>Review of Test cases and defect fixing.</w:t>
      </w:r>
    </w:p>
    <w:p w:rsidR="008A5C6C" w:rsidRDefault="008A5C6C" w:rsidP="008A5C6C">
      <w:pPr>
        <w:numPr>
          <w:ilvl w:val="0"/>
          <w:numId w:val="26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 w:rsidRPr="008A5C6C">
        <w:rPr>
          <w:rFonts w:ascii="Bookman Old Style" w:hAnsi="Bookman Old Style"/>
          <w:sz w:val="20"/>
        </w:rPr>
        <w:t>Formal verification of Test Cases</w:t>
      </w:r>
      <w:r>
        <w:rPr>
          <w:rFonts w:ascii="Bookman Old Style" w:hAnsi="Bookman Old Style"/>
          <w:sz w:val="20"/>
        </w:rPr>
        <w:t>.</w:t>
      </w:r>
    </w:p>
    <w:p w:rsidR="00C76C18" w:rsidRDefault="00C76C18" w:rsidP="00C76C18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C76C18" w:rsidRDefault="00C76C18" w:rsidP="00C76C18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C76C18" w:rsidRDefault="00C76C18" w:rsidP="00C76C18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DC3A21" w:rsidRDefault="00DC3A21" w:rsidP="0081381C">
      <w:pPr>
        <w:pStyle w:val="WPHeading2"/>
        <w:keepLines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81381C" w:rsidRPr="00E0368D" w:rsidRDefault="0081381C" w:rsidP="0081381C">
      <w:pPr>
        <w:pStyle w:val="WPHeading2"/>
        <w:keepLines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 w:rsidRPr="00E0368D">
        <w:rPr>
          <w:rFonts w:ascii="Bookman Old Style" w:hAnsi="Bookman Old Style"/>
          <w:sz w:val="20"/>
        </w:rPr>
        <w:t>MESSUNG SYSTEMS, Pune, India</w:t>
      </w:r>
    </w:p>
    <w:p w:rsidR="0081381C" w:rsidRPr="00E0368D" w:rsidRDefault="0081381C" w:rsidP="0081381C">
      <w:pPr>
        <w:pStyle w:val="WPHeading2"/>
        <w:keepLines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 w:rsidRPr="00E0368D">
        <w:rPr>
          <w:rFonts w:ascii="Bookman Old Style" w:hAnsi="Bookman Old Style"/>
          <w:sz w:val="20"/>
        </w:rPr>
        <w:t>October 2010</w:t>
      </w:r>
      <w:r w:rsidR="00DF3D58" w:rsidRPr="00E0368D">
        <w:rPr>
          <w:rFonts w:ascii="Bookman Old Style" w:hAnsi="Bookman Old Style"/>
          <w:sz w:val="20"/>
        </w:rPr>
        <w:t xml:space="preserve"> – June 2011</w:t>
      </w:r>
    </w:p>
    <w:p w:rsidR="0081381C" w:rsidRPr="00E0368D" w:rsidRDefault="006E09CF" w:rsidP="0081381C">
      <w:pPr>
        <w:pStyle w:val="Heading3"/>
      </w:pPr>
      <w:r w:rsidRPr="00E0368D">
        <w:t>R &amp; D</w:t>
      </w:r>
      <w:r w:rsidR="00945607" w:rsidRPr="00E0368D">
        <w:t xml:space="preserve"> Firmware</w:t>
      </w:r>
      <w:r w:rsidR="0081381C" w:rsidRPr="00E0368D">
        <w:t xml:space="preserve"> Engineer</w:t>
      </w:r>
    </w:p>
    <w:p w:rsidR="0081381C" w:rsidRPr="00D95412" w:rsidRDefault="0081381C" w:rsidP="0081381C">
      <w:pPr>
        <w:pStyle w:val="WPHeading1"/>
        <w:rPr>
          <w:rFonts w:ascii="Bookman Old Style" w:hAnsi="Bookman Old Style"/>
          <w:sz w:val="22"/>
          <w:szCs w:val="22"/>
        </w:rPr>
      </w:pPr>
    </w:p>
    <w:p w:rsidR="008D5F11" w:rsidRDefault="008D5F11" w:rsidP="008D5F1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Messung Systems is specializing in Industrial Automation Systems</w:t>
      </w:r>
      <w:r w:rsidR="00133A8E">
        <w:rPr>
          <w:rFonts w:ascii="Bookman Old Style" w:hAnsi="Bookman Old Style"/>
          <w:sz w:val="20"/>
        </w:rPr>
        <w:t>,</w:t>
      </w:r>
      <w:r w:rsidR="00D00835">
        <w:rPr>
          <w:rFonts w:ascii="Bookman Old Style" w:hAnsi="Bookman Old Style"/>
          <w:sz w:val="20"/>
        </w:rPr>
        <w:t xml:space="preserve"> Manufacturing of PLC's. Worked</w:t>
      </w:r>
      <w:r>
        <w:rPr>
          <w:rFonts w:ascii="Bookman Old Style" w:hAnsi="Bookman Old Style"/>
          <w:sz w:val="20"/>
        </w:rPr>
        <w:t xml:space="preserve"> as a R &amp; D </w:t>
      </w:r>
      <w:r w:rsidR="008532EB">
        <w:t>Firmware</w:t>
      </w:r>
      <w:r w:rsidR="008532EB">
        <w:rPr>
          <w:rFonts w:ascii="Bookman Old Style" w:hAnsi="Bookman Old Style"/>
          <w:sz w:val="20"/>
        </w:rPr>
        <w:t xml:space="preserve"> </w:t>
      </w:r>
      <w:r>
        <w:rPr>
          <w:rFonts w:ascii="Bookman Old Style" w:hAnsi="Bookman Old Style"/>
          <w:sz w:val="20"/>
        </w:rPr>
        <w:t>Engineer in Development Team which is responsible for development of CPU firmware for PLC’s.</w:t>
      </w:r>
    </w:p>
    <w:p w:rsidR="0081381C" w:rsidRPr="00A9543D" w:rsidRDefault="0081381C" w:rsidP="0081381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8D5F11" w:rsidRDefault="008D5F11" w:rsidP="008D5F11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675"/>
        <w:jc w:val="both"/>
        <w:rPr>
          <w:rFonts w:ascii="Bookman Old Style" w:hAnsi="Bookman Old Style"/>
          <w:sz w:val="20"/>
        </w:rPr>
      </w:pPr>
    </w:p>
    <w:p w:rsidR="008D5F11" w:rsidRPr="00A9543D" w:rsidRDefault="008D5F11" w:rsidP="008D5F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b/>
          <w:sz w:val="20"/>
        </w:rPr>
      </w:pPr>
      <w:r w:rsidRPr="00A9543D">
        <w:rPr>
          <w:rFonts w:ascii="Bookman Old Style" w:hAnsi="Bookman Old Style"/>
          <w:b/>
          <w:sz w:val="20"/>
        </w:rPr>
        <w:t>Environment:</w:t>
      </w:r>
    </w:p>
    <w:p w:rsidR="008D5F11" w:rsidRPr="00A9543D" w:rsidRDefault="008D5F11" w:rsidP="008D5F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342"/>
        <w:jc w:val="both"/>
        <w:rPr>
          <w:rFonts w:ascii="Bookman Old Style" w:hAnsi="Bookman Old Style"/>
          <w:b/>
          <w:sz w:val="20"/>
        </w:rPr>
      </w:pPr>
    </w:p>
    <w:p w:rsidR="008D5F11" w:rsidRDefault="008D5F11" w:rsidP="008D5F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 w:hanging="2160"/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b/>
          <w:sz w:val="20"/>
        </w:rPr>
        <w:t>Microcontrollers</w:t>
      </w:r>
      <w:r w:rsidRPr="00A9543D">
        <w:rPr>
          <w:rFonts w:ascii="Bookman Old Style" w:hAnsi="Bookman Old Style"/>
          <w:b/>
          <w:sz w:val="20"/>
        </w:rPr>
        <w:t>:</w:t>
      </w:r>
      <w:r w:rsidRPr="00A9543D">
        <w:rPr>
          <w:rFonts w:ascii="Bookman Old Style" w:hAnsi="Bookman Old Style"/>
          <w:b/>
          <w:sz w:val="20"/>
        </w:rPr>
        <w:tab/>
      </w:r>
      <w:r w:rsidR="008C5CA7" w:rsidRPr="00A9543D">
        <w:rPr>
          <w:rFonts w:ascii="Bookman Old Style" w:hAnsi="Bookman Old Style"/>
          <w:b/>
          <w:bCs/>
          <w:sz w:val="20"/>
        </w:rPr>
        <w:t>Freescale</w:t>
      </w:r>
      <w:r w:rsidR="008C5CA7">
        <w:rPr>
          <w:rFonts w:ascii="Bookman Old Style" w:hAnsi="Bookman Old Style"/>
          <w:b/>
          <w:bCs/>
          <w:sz w:val="20"/>
        </w:rPr>
        <w:t xml:space="preserve"> </w:t>
      </w:r>
      <w:r w:rsidR="008C5CA7">
        <w:rPr>
          <w:rFonts w:ascii="Bookman Old Style" w:hAnsi="Bookman Old Style"/>
          <w:sz w:val="20"/>
        </w:rPr>
        <w:t>HCS08</w:t>
      </w:r>
      <w:r w:rsidRPr="00A9543D">
        <w:rPr>
          <w:rFonts w:ascii="Bookman Old Style" w:hAnsi="Bookman Old Style"/>
          <w:sz w:val="20"/>
        </w:rPr>
        <w:t xml:space="preserve"> Core Controller</w:t>
      </w:r>
      <w:r>
        <w:rPr>
          <w:rFonts w:ascii="Bookman Old Style" w:hAnsi="Bookman Old Style"/>
          <w:sz w:val="20"/>
        </w:rPr>
        <w:t>, ET1200 – EtherCAT ASIC.</w:t>
      </w:r>
    </w:p>
    <w:p w:rsidR="008D5F11" w:rsidRPr="00D65E79" w:rsidRDefault="008D5F11" w:rsidP="00D65E7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 w:hanging="2160"/>
        <w:jc w:val="both"/>
        <w:rPr>
          <w:rFonts w:ascii="Bookman Old Style" w:hAnsi="Bookman Old Style"/>
          <w:b/>
          <w:sz w:val="20"/>
        </w:rPr>
      </w:pPr>
      <w:r w:rsidRPr="00A9543D">
        <w:rPr>
          <w:rFonts w:ascii="Bookman Old Style" w:hAnsi="Bookman Old Style"/>
          <w:b/>
          <w:sz w:val="20"/>
        </w:rPr>
        <w:t>Software:</w:t>
      </w:r>
      <w:r w:rsidRPr="00A9543D">
        <w:rPr>
          <w:rFonts w:ascii="Bookman Old Style" w:hAnsi="Bookman Old Style"/>
          <w:b/>
          <w:sz w:val="20"/>
        </w:rPr>
        <w:tab/>
      </w:r>
      <w:r>
        <w:rPr>
          <w:rFonts w:ascii="Bookman Old Style" w:hAnsi="Bookman Old Style"/>
          <w:b/>
          <w:sz w:val="20"/>
        </w:rPr>
        <w:tab/>
      </w:r>
      <w:r w:rsidRPr="00F23341">
        <w:rPr>
          <w:rFonts w:ascii="Bookman Old Style" w:hAnsi="Bookman Old Style"/>
          <w:sz w:val="20"/>
        </w:rPr>
        <w:t>C Language</w:t>
      </w:r>
      <w:r w:rsidR="00F116E7">
        <w:rPr>
          <w:rFonts w:ascii="Bookman Old Style" w:hAnsi="Bookman Old Style"/>
          <w:sz w:val="20"/>
        </w:rPr>
        <w:t>, CANOpen Protocol</w:t>
      </w:r>
    </w:p>
    <w:p w:rsidR="008D5F11" w:rsidRDefault="008D5F11" w:rsidP="008D5F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 w:hanging="2160"/>
        <w:jc w:val="both"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b/>
          <w:sz w:val="20"/>
        </w:rPr>
        <w:t>Tools</w:t>
      </w:r>
      <w:r w:rsidRPr="00A9543D">
        <w:rPr>
          <w:rFonts w:ascii="Bookman Old Style" w:hAnsi="Bookman Old Style"/>
          <w:sz w:val="20"/>
        </w:rPr>
        <w:t>:</w:t>
      </w:r>
      <w:r w:rsidRPr="00A9543D">
        <w:rPr>
          <w:rFonts w:ascii="Bookman Old Style" w:hAnsi="Bookman Old Style"/>
          <w:sz w:val="20"/>
        </w:rPr>
        <w:tab/>
      </w:r>
      <w:r w:rsidRPr="00A9543D">
        <w:rPr>
          <w:rFonts w:ascii="Bookman Old Style" w:hAnsi="Bookman Old Style"/>
          <w:sz w:val="20"/>
        </w:rPr>
        <w:tab/>
      </w:r>
      <w:r>
        <w:rPr>
          <w:rFonts w:ascii="Bookman Old Style" w:hAnsi="Bookman Old Style"/>
          <w:sz w:val="20"/>
        </w:rPr>
        <w:tab/>
        <w:t>Code Warrior</w:t>
      </w:r>
      <w:r w:rsidR="006A5FBF">
        <w:rPr>
          <w:rFonts w:ascii="Bookman Old Style" w:hAnsi="Bookman Old Style"/>
          <w:sz w:val="20"/>
        </w:rPr>
        <w:t xml:space="preserve"> </w:t>
      </w:r>
      <w:r w:rsidR="00852745">
        <w:rPr>
          <w:rFonts w:ascii="Bookman Old Style" w:hAnsi="Bookman Old Style"/>
          <w:sz w:val="20"/>
        </w:rPr>
        <w:t>C</w:t>
      </w:r>
      <w:r w:rsidR="006A5FBF">
        <w:rPr>
          <w:rFonts w:ascii="Bookman Old Style" w:hAnsi="Bookman Old Style"/>
          <w:sz w:val="20"/>
        </w:rPr>
        <w:t>ompiler</w:t>
      </w:r>
      <w:r w:rsidRPr="00A9543D">
        <w:rPr>
          <w:rFonts w:ascii="Bookman Old Style" w:hAnsi="Bookman Old Style"/>
          <w:sz w:val="20"/>
        </w:rPr>
        <w:t xml:space="preserve">, </w:t>
      </w:r>
      <w:r>
        <w:rPr>
          <w:rFonts w:ascii="Bookman Old Style" w:hAnsi="Bookman Old Style"/>
          <w:sz w:val="20"/>
        </w:rPr>
        <w:t xml:space="preserve">Codesys </w:t>
      </w:r>
      <w:r w:rsidR="00852745">
        <w:rPr>
          <w:rFonts w:ascii="Bookman Old Style" w:hAnsi="Bookman Old Style"/>
          <w:sz w:val="20"/>
        </w:rPr>
        <w:t xml:space="preserve">PLC </w:t>
      </w:r>
      <w:r w:rsidR="003D77C6">
        <w:rPr>
          <w:rFonts w:ascii="Bookman Old Style" w:hAnsi="Bookman Old Style"/>
          <w:sz w:val="20"/>
        </w:rPr>
        <w:t xml:space="preserve">Compiler </w:t>
      </w:r>
      <w:r w:rsidR="00852745">
        <w:rPr>
          <w:rFonts w:ascii="Bookman Old Style" w:hAnsi="Bookman Old Style"/>
          <w:sz w:val="20"/>
        </w:rPr>
        <w:t>Software</w:t>
      </w:r>
      <w:r>
        <w:rPr>
          <w:rFonts w:ascii="Bookman Old Style" w:hAnsi="Bookman Old Style"/>
          <w:sz w:val="20"/>
        </w:rPr>
        <w:t>, Oscilloscope and Debugger</w:t>
      </w:r>
      <w:r w:rsidRPr="00A9543D">
        <w:rPr>
          <w:rFonts w:ascii="Bookman Old Style" w:hAnsi="Bookman Old Style"/>
          <w:sz w:val="20"/>
        </w:rPr>
        <w:t>.</w:t>
      </w:r>
    </w:p>
    <w:p w:rsidR="00DF6A70" w:rsidRDefault="00DF6A70" w:rsidP="00314BEB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314BEB" w:rsidRDefault="00314BEB" w:rsidP="00314BEB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8D5F11" w:rsidRDefault="008D5F11" w:rsidP="00F67C27">
      <w:pPr>
        <w:numPr>
          <w:ilvl w:val="0"/>
          <w:numId w:val="22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Written code for OS </w:t>
      </w:r>
      <w:r w:rsidR="001F35D9">
        <w:rPr>
          <w:rFonts w:ascii="Bookman Old Style" w:hAnsi="Bookman Old Style"/>
          <w:sz w:val="20"/>
        </w:rPr>
        <w:t xml:space="preserve">of I/O Cards </w:t>
      </w:r>
      <w:r>
        <w:rPr>
          <w:rFonts w:ascii="Bookman Old Style" w:hAnsi="Bookman Old Style"/>
          <w:sz w:val="20"/>
        </w:rPr>
        <w:t>of PLC</w:t>
      </w:r>
      <w:r w:rsidR="00F67C27">
        <w:rPr>
          <w:rFonts w:ascii="Bookman Old Style" w:hAnsi="Bookman Old Style"/>
          <w:sz w:val="20"/>
        </w:rPr>
        <w:t>- NEXTO</w:t>
      </w:r>
      <w:r>
        <w:rPr>
          <w:rFonts w:ascii="Bookman Old Style" w:hAnsi="Bookman Old Style"/>
          <w:sz w:val="20"/>
        </w:rPr>
        <w:t>. There are different scanning processes (Input scan, Logic Scan, Outpu</w:t>
      </w:r>
      <w:r w:rsidR="001F35D9">
        <w:rPr>
          <w:rFonts w:ascii="Bookman Old Style" w:hAnsi="Bookman Old Style"/>
          <w:sz w:val="20"/>
        </w:rPr>
        <w:t>t Scan) written a code for it.</w:t>
      </w:r>
    </w:p>
    <w:p w:rsidR="001F35D9" w:rsidRDefault="008D5F11" w:rsidP="00F67C27">
      <w:pPr>
        <w:pStyle w:val="levnl14"/>
        <w:widowControl/>
        <w:numPr>
          <w:ilvl w:val="0"/>
          <w:numId w:val="22"/>
        </w:numPr>
        <w:tabs>
          <w:tab w:val="clear" w:pos="0"/>
        </w:tabs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Design and implementation of IOScan</w:t>
      </w:r>
      <w:r w:rsidR="001F35D9">
        <w:rPr>
          <w:rFonts w:ascii="Bookman Old Style" w:hAnsi="Bookman Old Style"/>
          <w:sz w:val="20"/>
        </w:rPr>
        <w:t xml:space="preserve"> </w:t>
      </w:r>
      <w:r w:rsidR="0030289F">
        <w:rPr>
          <w:rFonts w:ascii="Bookman Old Style" w:hAnsi="Bookman Old Style"/>
          <w:sz w:val="20"/>
        </w:rPr>
        <w:t>micro</w:t>
      </w:r>
      <w:r w:rsidR="001F35D9">
        <w:rPr>
          <w:rFonts w:ascii="Bookman Old Style" w:hAnsi="Bookman Old Style"/>
          <w:sz w:val="20"/>
        </w:rPr>
        <w:t>controller</w:t>
      </w:r>
      <w:r w:rsidR="0061150F">
        <w:rPr>
          <w:rFonts w:ascii="Bookman Old Style" w:hAnsi="Bookman Old Style"/>
          <w:sz w:val="20"/>
        </w:rPr>
        <w:t xml:space="preserve"> based</w:t>
      </w:r>
      <w:r w:rsidR="001F35D9">
        <w:rPr>
          <w:rFonts w:ascii="Bookman Old Style" w:hAnsi="Bookman Old Style"/>
          <w:sz w:val="20"/>
        </w:rPr>
        <w:t xml:space="preserve"> peripheral device driver. </w:t>
      </w:r>
      <w:r>
        <w:rPr>
          <w:rFonts w:ascii="Bookman Old Style" w:hAnsi="Bookman Old Style"/>
          <w:sz w:val="20"/>
        </w:rPr>
        <w:t xml:space="preserve"> </w:t>
      </w:r>
    </w:p>
    <w:p w:rsidR="008D5F11" w:rsidRDefault="00663B1D" w:rsidP="00F67C27">
      <w:pPr>
        <w:pStyle w:val="levnl14"/>
        <w:widowControl/>
        <w:numPr>
          <w:ilvl w:val="0"/>
          <w:numId w:val="22"/>
        </w:numPr>
        <w:tabs>
          <w:tab w:val="clear" w:pos="0"/>
        </w:tabs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Design</w:t>
      </w:r>
      <w:r w:rsidR="008D5F11">
        <w:rPr>
          <w:rFonts w:ascii="Bookman Old Style" w:hAnsi="Bookman Old Style"/>
          <w:sz w:val="20"/>
        </w:rPr>
        <w:t xml:space="preserve"> and implementation for PLC interface using serial communication (i.e.SPI) with Display</w:t>
      </w:r>
      <w:r w:rsidR="001F35D9">
        <w:rPr>
          <w:rFonts w:ascii="Bookman Old Style" w:hAnsi="Bookman Old Style"/>
          <w:sz w:val="20"/>
        </w:rPr>
        <w:t>,</w:t>
      </w:r>
      <w:r w:rsidR="008D5F11">
        <w:rPr>
          <w:rFonts w:ascii="Bookman Old Style" w:hAnsi="Bookman Old Style"/>
          <w:sz w:val="20"/>
        </w:rPr>
        <w:t xml:space="preserve"> Keyboard</w:t>
      </w:r>
      <w:r w:rsidR="001F35D9">
        <w:rPr>
          <w:rFonts w:ascii="Bookman Old Style" w:hAnsi="Bookman Old Style"/>
          <w:sz w:val="20"/>
        </w:rPr>
        <w:t xml:space="preserve"> and EtherCAT </w:t>
      </w:r>
      <w:r w:rsidR="00621849">
        <w:rPr>
          <w:rFonts w:ascii="Bookman Old Style" w:hAnsi="Bookman Old Style"/>
          <w:sz w:val="20"/>
        </w:rPr>
        <w:t>ASIC (ET1200 IC)</w:t>
      </w:r>
      <w:r w:rsidR="008D5F11">
        <w:rPr>
          <w:rFonts w:ascii="Bookman Old Style" w:hAnsi="Bookman Old Style"/>
          <w:sz w:val="20"/>
        </w:rPr>
        <w:t xml:space="preserve"> Unit.</w:t>
      </w:r>
    </w:p>
    <w:p w:rsidR="008D5F11" w:rsidRDefault="008D5F11" w:rsidP="00F67C27">
      <w:pPr>
        <w:numPr>
          <w:ilvl w:val="0"/>
          <w:numId w:val="22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Test jig for system testing.</w:t>
      </w:r>
    </w:p>
    <w:p w:rsidR="0081381C" w:rsidRDefault="0081381C" w:rsidP="0081381C"/>
    <w:p w:rsidR="00EF7278" w:rsidRDefault="00EF7278" w:rsidP="0081381C"/>
    <w:p w:rsidR="00DC3A21" w:rsidRDefault="00DC3A21" w:rsidP="0081381C"/>
    <w:p w:rsidR="00D56535" w:rsidRDefault="00D56535" w:rsidP="00430B9E">
      <w:pPr>
        <w:pStyle w:val="WPHeading2"/>
        <w:keepLines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430B9E" w:rsidRPr="00E0368D" w:rsidRDefault="00430B9E" w:rsidP="00430B9E">
      <w:pPr>
        <w:pStyle w:val="WPHeading2"/>
        <w:keepLines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 w:rsidRPr="00E0368D">
        <w:rPr>
          <w:rFonts w:ascii="Bookman Old Style" w:hAnsi="Bookman Old Style"/>
          <w:sz w:val="20"/>
        </w:rPr>
        <w:t>FUTURE ELECTRONICS, Pune, India</w:t>
      </w:r>
    </w:p>
    <w:p w:rsidR="00430B9E" w:rsidRPr="00E0368D" w:rsidRDefault="0081381C" w:rsidP="00430B9E">
      <w:pPr>
        <w:pStyle w:val="WPHeading2"/>
        <w:keepLines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 w:rsidRPr="00E0368D">
        <w:rPr>
          <w:rFonts w:ascii="Bookman Old Style" w:hAnsi="Bookman Old Style"/>
          <w:sz w:val="20"/>
        </w:rPr>
        <w:t>August 2007 – September 2010</w:t>
      </w:r>
    </w:p>
    <w:p w:rsidR="00430B9E" w:rsidRPr="00E0368D" w:rsidRDefault="00430B9E" w:rsidP="00430B9E">
      <w:pPr>
        <w:pStyle w:val="Heading3"/>
      </w:pPr>
      <w:r w:rsidRPr="00E0368D">
        <w:t>Design Engineer</w:t>
      </w:r>
      <w:r w:rsidR="00077108" w:rsidRPr="00E0368D">
        <w:t xml:space="preserve"> (Firmware Engineer)</w:t>
      </w:r>
    </w:p>
    <w:p w:rsidR="00430B9E" w:rsidRPr="00E0368D" w:rsidRDefault="00430B9E" w:rsidP="00430B9E">
      <w:pPr>
        <w:pStyle w:val="WPHeading1"/>
        <w:rPr>
          <w:rFonts w:ascii="Bookman Old Style" w:hAnsi="Bookman Old Style"/>
          <w:sz w:val="20"/>
        </w:rPr>
      </w:pPr>
    </w:p>
    <w:p w:rsidR="00430B9E" w:rsidRPr="00A9543D" w:rsidRDefault="00430B9E" w:rsidP="00430B9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sz w:val="20"/>
        </w:rPr>
        <w:t xml:space="preserve">Future Electronics is global distributor </w:t>
      </w:r>
      <w:r w:rsidR="00E203F9">
        <w:rPr>
          <w:rFonts w:ascii="Bookman Old Style" w:hAnsi="Bookman Old Style"/>
          <w:sz w:val="20"/>
        </w:rPr>
        <w:t>of electronic component. Worked</w:t>
      </w:r>
      <w:r w:rsidRPr="00A9543D">
        <w:rPr>
          <w:rFonts w:ascii="Bookman Old Style" w:hAnsi="Bookman Old Style"/>
          <w:sz w:val="20"/>
        </w:rPr>
        <w:t xml:space="preserve"> as a Design Engineer in Future Electronics Design House. Responsible for support and enhancement of controller based products. </w:t>
      </w:r>
    </w:p>
    <w:p w:rsidR="00430B9E" w:rsidRPr="00A9543D" w:rsidRDefault="00430B9E" w:rsidP="00430B9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430B9E" w:rsidRPr="00A9543D" w:rsidRDefault="00430B9E" w:rsidP="00430B9E">
      <w:p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jc w:val="both"/>
        <w:rPr>
          <w:rFonts w:ascii="Bookman Old Style" w:hAnsi="Bookman Old Style"/>
          <w:sz w:val="20"/>
        </w:rPr>
      </w:pPr>
    </w:p>
    <w:p w:rsidR="00430B9E" w:rsidRPr="00A9543D" w:rsidRDefault="00430B9E" w:rsidP="00430B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b/>
          <w:sz w:val="20"/>
        </w:rPr>
      </w:pPr>
      <w:r w:rsidRPr="00A9543D">
        <w:rPr>
          <w:rFonts w:ascii="Bookman Old Style" w:hAnsi="Bookman Old Style"/>
          <w:b/>
          <w:sz w:val="20"/>
        </w:rPr>
        <w:t>Environment:</w:t>
      </w:r>
    </w:p>
    <w:p w:rsidR="00430B9E" w:rsidRPr="00A9543D" w:rsidRDefault="00430B9E" w:rsidP="00430B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342"/>
        <w:jc w:val="both"/>
        <w:rPr>
          <w:rFonts w:ascii="Bookman Old Style" w:hAnsi="Bookman Old Style"/>
          <w:b/>
          <w:sz w:val="20"/>
        </w:rPr>
      </w:pPr>
    </w:p>
    <w:p w:rsidR="00430B9E" w:rsidRDefault="00430B9E" w:rsidP="00430B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 w:hanging="2160"/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b/>
          <w:sz w:val="20"/>
        </w:rPr>
        <w:t>Microcontrollers</w:t>
      </w:r>
      <w:r w:rsidRPr="00A9543D">
        <w:rPr>
          <w:rFonts w:ascii="Bookman Old Style" w:hAnsi="Bookman Old Style"/>
          <w:b/>
          <w:sz w:val="20"/>
        </w:rPr>
        <w:t>:</w:t>
      </w:r>
      <w:r w:rsidRPr="00A9543D">
        <w:rPr>
          <w:rFonts w:ascii="Bookman Old Style" w:hAnsi="Bookman Old Style"/>
          <w:b/>
          <w:sz w:val="20"/>
        </w:rPr>
        <w:tab/>
      </w:r>
      <w:r w:rsidRPr="00A9543D">
        <w:rPr>
          <w:rFonts w:ascii="Bookman Old Style" w:hAnsi="Bookman Old Style"/>
          <w:b/>
          <w:bCs/>
          <w:sz w:val="20"/>
        </w:rPr>
        <w:t>Freescale</w:t>
      </w:r>
      <w:r w:rsidR="00FB77EF">
        <w:rPr>
          <w:rFonts w:ascii="Bookman Old Style" w:hAnsi="Bookman Old Style"/>
          <w:sz w:val="20"/>
        </w:rPr>
        <w:t xml:space="preserve"> RS08, HCS0</w:t>
      </w:r>
      <w:r w:rsidRPr="00A9543D">
        <w:rPr>
          <w:rFonts w:ascii="Bookman Old Style" w:hAnsi="Bookman Old Style"/>
          <w:sz w:val="20"/>
        </w:rPr>
        <w:t>8, HC</w:t>
      </w:r>
      <w:r w:rsidR="00FB77EF">
        <w:rPr>
          <w:rFonts w:ascii="Bookman Old Style" w:hAnsi="Bookman Old Style"/>
          <w:sz w:val="20"/>
        </w:rPr>
        <w:t>0</w:t>
      </w:r>
      <w:r w:rsidRPr="00A9543D">
        <w:rPr>
          <w:rFonts w:ascii="Bookman Old Style" w:hAnsi="Bookman Old Style"/>
          <w:sz w:val="20"/>
        </w:rPr>
        <w:t>8 Core Controller</w:t>
      </w:r>
    </w:p>
    <w:p w:rsidR="00430B9E" w:rsidRPr="00A9543D" w:rsidRDefault="00430B9E" w:rsidP="00430B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 w:hanging="2160"/>
        <w:jc w:val="both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ab/>
      </w:r>
      <w:r>
        <w:rPr>
          <w:rFonts w:ascii="Bookman Old Style" w:hAnsi="Bookman Old Style"/>
          <w:b/>
          <w:sz w:val="20"/>
        </w:rPr>
        <w:tab/>
      </w:r>
      <w:r>
        <w:rPr>
          <w:rFonts w:ascii="Bookman Old Style" w:hAnsi="Bookman Old Style"/>
          <w:b/>
          <w:sz w:val="20"/>
        </w:rPr>
        <w:tab/>
      </w:r>
      <w:r w:rsidRPr="00A9543D">
        <w:rPr>
          <w:rFonts w:ascii="Bookman Old Style" w:hAnsi="Bookman Old Style"/>
          <w:b/>
          <w:bCs/>
          <w:sz w:val="20"/>
        </w:rPr>
        <w:t>Microchip</w:t>
      </w:r>
      <w:r w:rsidRPr="00A9543D">
        <w:rPr>
          <w:rFonts w:ascii="Bookman Old Style" w:hAnsi="Bookman Old Style"/>
          <w:sz w:val="20"/>
        </w:rPr>
        <w:t xml:space="preserve"> PIC 16F, PIC 18F </w:t>
      </w:r>
      <w:r>
        <w:rPr>
          <w:rFonts w:ascii="Bookman Old Style" w:hAnsi="Bookman Old Style"/>
          <w:sz w:val="20"/>
        </w:rPr>
        <w:t>Controller</w:t>
      </w:r>
    </w:p>
    <w:p w:rsidR="00430B9E" w:rsidRPr="00A9543D" w:rsidRDefault="00430B9E" w:rsidP="00430B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720"/>
        <w:jc w:val="both"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b/>
          <w:sz w:val="20"/>
        </w:rPr>
        <w:t>Software:</w:t>
      </w:r>
      <w:r w:rsidRPr="00A9543D">
        <w:rPr>
          <w:rFonts w:ascii="Bookman Old Style" w:hAnsi="Bookman Old Style"/>
          <w:b/>
          <w:sz w:val="20"/>
        </w:rPr>
        <w:tab/>
      </w:r>
      <w:r>
        <w:rPr>
          <w:rFonts w:ascii="Bookman Old Style" w:hAnsi="Bookman Old Style"/>
          <w:b/>
          <w:sz w:val="20"/>
        </w:rPr>
        <w:tab/>
      </w:r>
      <w:r w:rsidRPr="00F23341">
        <w:rPr>
          <w:rFonts w:ascii="Bookman Old Style" w:hAnsi="Bookman Old Style"/>
          <w:sz w:val="20"/>
        </w:rPr>
        <w:t>C Language</w:t>
      </w:r>
    </w:p>
    <w:p w:rsidR="00430B9E" w:rsidRDefault="00430B9E" w:rsidP="00430B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 w:hanging="2160"/>
        <w:jc w:val="both"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b/>
          <w:sz w:val="20"/>
        </w:rPr>
        <w:t>Tools</w:t>
      </w:r>
      <w:r w:rsidRPr="00A9543D">
        <w:rPr>
          <w:rFonts w:ascii="Bookman Old Style" w:hAnsi="Bookman Old Style"/>
          <w:sz w:val="20"/>
        </w:rPr>
        <w:t>:</w:t>
      </w:r>
      <w:r w:rsidRPr="00A9543D">
        <w:rPr>
          <w:rFonts w:ascii="Bookman Old Style" w:hAnsi="Bookman Old Style"/>
          <w:sz w:val="20"/>
        </w:rPr>
        <w:tab/>
      </w:r>
      <w:r w:rsidRPr="00A9543D">
        <w:rPr>
          <w:rFonts w:ascii="Bookman Old Style" w:hAnsi="Bookman Old Style"/>
          <w:sz w:val="20"/>
        </w:rPr>
        <w:tab/>
      </w:r>
      <w:r>
        <w:rPr>
          <w:rFonts w:ascii="Bookman Old Style" w:hAnsi="Bookman Old Style"/>
          <w:sz w:val="20"/>
        </w:rPr>
        <w:tab/>
        <w:t>Code Warrior</w:t>
      </w:r>
      <w:r w:rsidRPr="00A9543D">
        <w:rPr>
          <w:rFonts w:ascii="Bookman Old Style" w:hAnsi="Bookman Old Style"/>
          <w:sz w:val="20"/>
        </w:rPr>
        <w:t xml:space="preserve">, </w:t>
      </w:r>
      <w:r>
        <w:rPr>
          <w:rFonts w:ascii="Bookman Old Style" w:hAnsi="Bookman Old Style"/>
          <w:sz w:val="20"/>
        </w:rPr>
        <w:t>MPLAB IDE</w:t>
      </w:r>
      <w:r w:rsidRPr="00A9543D">
        <w:rPr>
          <w:rFonts w:ascii="Bookman Old Style" w:hAnsi="Bookman Old Style"/>
          <w:sz w:val="20"/>
        </w:rPr>
        <w:t xml:space="preserve">, </w:t>
      </w:r>
      <w:r w:rsidR="00051AA4">
        <w:rPr>
          <w:rFonts w:ascii="Bookman Old Style" w:hAnsi="Bookman Old Style"/>
          <w:sz w:val="20"/>
        </w:rPr>
        <w:t>PSoc Creator</w:t>
      </w:r>
      <w:r w:rsidRPr="00A9543D">
        <w:rPr>
          <w:rFonts w:ascii="Bookman Old Style" w:hAnsi="Bookman Old Style"/>
          <w:sz w:val="20"/>
        </w:rPr>
        <w:t xml:space="preserve">, </w:t>
      </w:r>
      <w:r>
        <w:rPr>
          <w:rFonts w:ascii="Bookman Old Style" w:hAnsi="Bookman Old Style"/>
          <w:sz w:val="20"/>
        </w:rPr>
        <w:t>PSoc Express, Oscilloscope and</w:t>
      </w:r>
      <w:r w:rsidR="00663A37">
        <w:rPr>
          <w:rFonts w:ascii="Bookman Old Style" w:hAnsi="Bookman Old Style"/>
          <w:sz w:val="20"/>
        </w:rPr>
        <w:t xml:space="preserve"> </w:t>
      </w:r>
      <w:r w:rsidR="009B0816">
        <w:rPr>
          <w:rFonts w:ascii="Bookman Old Style" w:hAnsi="Bookman Old Style"/>
          <w:sz w:val="20"/>
        </w:rPr>
        <w:t>D</w:t>
      </w:r>
      <w:r w:rsidR="00663A37">
        <w:rPr>
          <w:rFonts w:ascii="Bookman Old Style" w:hAnsi="Bookman Old Style"/>
          <w:sz w:val="20"/>
        </w:rPr>
        <w:t>ebugger</w:t>
      </w:r>
      <w:r w:rsidRPr="00A9543D">
        <w:rPr>
          <w:rFonts w:ascii="Bookman Old Style" w:hAnsi="Bookman Old Style"/>
          <w:sz w:val="20"/>
        </w:rPr>
        <w:t>.</w:t>
      </w:r>
    </w:p>
    <w:p w:rsidR="00430B9E" w:rsidRDefault="00430B9E" w:rsidP="00430B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 w:hanging="2160"/>
        <w:jc w:val="both"/>
        <w:rPr>
          <w:rFonts w:ascii="Bookman Old Style" w:hAnsi="Bookman Old Style"/>
          <w:sz w:val="20"/>
        </w:rPr>
      </w:pPr>
    </w:p>
    <w:p w:rsidR="00430B9E" w:rsidRDefault="00430B9E" w:rsidP="00F67AC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b/>
          <w:sz w:val="20"/>
        </w:rPr>
      </w:pPr>
      <w:r w:rsidRPr="00004157">
        <w:rPr>
          <w:rFonts w:ascii="Bookman Old Style" w:hAnsi="Bookman Old Style"/>
          <w:b/>
          <w:sz w:val="20"/>
          <w:u w:val="single"/>
        </w:rPr>
        <w:t xml:space="preserve">Projects </w:t>
      </w:r>
      <w:r>
        <w:rPr>
          <w:rFonts w:ascii="Bookman Old Style" w:hAnsi="Bookman Old Style"/>
          <w:b/>
          <w:sz w:val="20"/>
          <w:u w:val="single"/>
        </w:rPr>
        <w:t xml:space="preserve">Developed in </w:t>
      </w:r>
      <w:r w:rsidRPr="00004157">
        <w:rPr>
          <w:rFonts w:ascii="Bookman Old Style" w:hAnsi="Bookman Old Style"/>
          <w:b/>
          <w:sz w:val="20"/>
          <w:u w:val="single"/>
        </w:rPr>
        <w:t>Future Electronics</w:t>
      </w:r>
      <w:r w:rsidRPr="00004157">
        <w:rPr>
          <w:rFonts w:ascii="Bookman Old Style" w:hAnsi="Bookman Old Style"/>
          <w:b/>
          <w:sz w:val="20"/>
        </w:rPr>
        <w:t>:</w:t>
      </w:r>
    </w:p>
    <w:p w:rsidR="00CC5827" w:rsidRPr="00004157" w:rsidRDefault="00CC5827" w:rsidP="00430B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 w:hanging="2160"/>
        <w:jc w:val="both"/>
        <w:rPr>
          <w:rFonts w:ascii="Bookman Old Style" w:hAnsi="Bookman Old Style"/>
          <w:b/>
          <w:sz w:val="20"/>
        </w:rPr>
      </w:pPr>
    </w:p>
    <w:p w:rsidR="00B139A4" w:rsidRDefault="00B139A4" w:rsidP="00B139A4">
      <w:pPr>
        <w:numPr>
          <w:ilvl w:val="0"/>
          <w:numId w:val="1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b/>
          <w:sz w:val="20"/>
        </w:rPr>
      </w:pPr>
      <w:r>
        <w:rPr>
          <w:rFonts w:ascii="Bookman Old Style" w:hAnsi="Bookman Old Style"/>
          <w:b/>
          <w:sz w:val="20"/>
        </w:rPr>
        <w:t>AC Controller with Remote Control :</w:t>
      </w:r>
    </w:p>
    <w:p w:rsidR="00B139A4" w:rsidRDefault="00B139A4" w:rsidP="00B139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40"/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   Application is developed for carrier Air conditioner control unit with carrier remote control.</w:t>
      </w:r>
    </w:p>
    <w:p w:rsidR="00B139A4" w:rsidRDefault="00B139A4" w:rsidP="00B139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40"/>
        <w:jc w:val="both"/>
        <w:rPr>
          <w:rFonts w:ascii="Bookman Old Style" w:hAnsi="Bookman Old Style"/>
          <w:b/>
          <w:sz w:val="20"/>
        </w:rPr>
      </w:pPr>
    </w:p>
    <w:p w:rsidR="00430B9E" w:rsidRPr="00A928B6" w:rsidRDefault="00430B9E" w:rsidP="00430B9E">
      <w:pPr>
        <w:numPr>
          <w:ilvl w:val="0"/>
          <w:numId w:val="1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b/>
          <w:sz w:val="20"/>
        </w:rPr>
      </w:pPr>
      <w:r w:rsidRPr="00A928B6">
        <w:rPr>
          <w:rFonts w:ascii="Bookman Old Style" w:hAnsi="Bookman Old Style"/>
          <w:b/>
          <w:sz w:val="20"/>
        </w:rPr>
        <w:t xml:space="preserve">Speed Limiter : </w:t>
      </w:r>
    </w:p>
    <w:p w:rsidR="00430B9E" w:rsidRDefault="00430B9E" w:rsidP="00430B9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40"/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   </w:t>
      </w:r>
      <w:r w:rsidRPr="00004157">
        <w:rPr>
          <w:rFonts w:ascii="Bookman Old Style" w:hAnsi="Bookman Old Style"/>
          <w:sz w:val="20"/>
        </w:rPr>
        <w:t>Application is to govern the speed of any vehicle. If v</w:t>
      </w:r>
      <w:r>
        <w:rPr>
          <w:rFonts w:ascii="Bookman Old Style" w:hAnsi="Bookman Old Style"/>
          <w:sz w:val="20"/>
        </w:rPr>
        <w:t xml:space="preserve">ehicle tries to move beyond the </w:t>
      </w:r>
      <w:r w:rsidRPr="00004157">
        <w:rPr>
          <w:rFonts w:ascii="Bookman Old Style" w:hAnsi="Bookman Old Style"/>
          <w:sz w:val="20"/>
        </w:rPr>
        <w:t>set speed, speed is limited to the set point. Speed can be set by using PC</w:t>
      </w:r>
      <w:r w:rsidR="00865DDD">
        <w:rPr>
          <w:rFonts w:ascii="Bookman Old Style" w:hAnsi="Bookman Old Style"/>
          <w:sz w:val="20"/>
        </w:rPr>
        <w:t>.</w:t>
      </w:r>
    </w:p>
    <w:p w:rsidR="00865DDD" w:rsidRDefault="00865DDD" w:rsidP="00430B9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40"/>
        <w:jc w:val="both"/>
        <w:rPr>
          <w:rFonts w:ascii="Bookman Old Style" w:hAnsi="Bookman Old Style"/>
          <w:sz w:val="20"/>
        </w:rPr>
      </w:pPr>
    </w:p>
    <w:p w:rsidR="00865DDD" w:rsidRDefault="00865DDD" w:rsidP="00430B9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40"/>
        <w:jc w:val="both"/>
        <w:rPr>
          <w:rFonts w:ascii="Bookman Old Style" w:hAnsi="Bookman Old Style"/>
          <w:sz w:val="20"/>
        </w:rPr>
      </w:pPr>
    </w:p>
    <w:p w:rsidR="00430B9E" w:rsidRDefault="00430B9E" w:rsidP="00430B9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430B9E" w:rsidRPr="00A928B6" w:rsidRDefault="00430B9E" w:rsidP="00430B9E">
      <w:pPr>
        <w:numPr>
          <w:ilvl w:val="0"/>
          <w:numId w:val="17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b/>
          <w:sz w:val="20"/>
        </w:rPr>
      </w:pPr>
      <w:r w:rsidRPr="00A928B6">
        <w:rPr>
          <w:rFonts w:ascii="Bookman Old Style" w:hAnsi="Bookman Old Style"/>
          <w:b/>
          <w:sz w:val="20"/>
        </w:rPr>
        <w:t>Home Automation :</w:t>
      </w:r>
    </w:p>
    <w:p w:rsidR="00430B9E" w:rsidRDefault="00430B9E" w:rsidP="00430B9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40"/>
        <w:jc w:val="both"/>
        <w:rPr>
          <w:rFonts w:ascii="Bookman Old Style" w:hAnsi="Bookman Old Style"/>
          <w:sz w:val="20"/>
        </w:rPr>
      </w:pPr>
      <w:r w:rsidRPr="007342EC">
        <w:rPr>
          <w:rFonts w:ascii="Bookman Old Style" w:hAnsi="Bookman Old Style"/>
          <w:sz w:val="20"/>
        </w:rPr>
        <w:t>The application is developed to control the operation of ba</w:t>
      </w:r>
      <w:r>
        <w:rPr>
          <w:rFonts w:ascii="Bookman Old Style" w:hAnsi="Bookman Old Style"/>
          <w:sz w:val="20"/>
        </w:rPr>
        <w:t xml:space="preserve">sic electrical instruments like </w:t>
      </w:r>
      <w:r w:rsidRPr="007342EC">
        <w:rPr>
          <w:rFonts w:ascii="Bookman Old Style" w:hAnsi="Bookman Old Style"/>
          <w:sz w:val="20"/>
        </w:rPr>
        <w:t>FAN and incandescent/CFL bulbs. Maximum 4 ON/OFF and 2 variable operations can be achieved using IR based remote control</w:t>
      </w:r>
    </w:p>
    <w:p w:rsidR="00430B9E" w:rsidRDefault="00430B9E" w:rsidP="00430B9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40"/>
        <w:jc w:val="both"/>
        <w:rPr>
          <w:rFonts w:ascii="Bookman Old Style" w:hAnsi="Bookman Old Style"/>
          <w:sz w:val="20"/>
        </w:rPr>
      </w:pPr>
    </w:p>
    <w:p w:rsidR="00430B9E" w:rsidRDefault="00430B9E" w:rsidP="00430B9E">
      <w:pPr>
        <w:numPr>
          <w:ilvl w:val="0"/>
          <w:numId w:val="17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b/>
          <w:sz w:val="20"/>
        </w:rPr>
      </w:pPr>
      <w:r w:rsidRPr="00A928B6">
        <w:rPr>
          <w:rFonts w:ascii="Bookman Old Style" w:hAnsi="Bookman Old Style"/>
          <w:b/>
          <w:sz w:val="20"/>
        </w:rPr>
        <w:t>Circular Timer :</w:t>
      </w:r>
    </w:p>
    <w:p w:rsidR="00430B9E" w:rsidRDefault="00430B9E" w:rsidP="00430B9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540"/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b/>
          <w:sz w:val="20"/>
        </w:rPr>
        <w:t xml:space="preserve">   </w:t>
      </w:r>
      <w:r w:rsidRPr="00A928B6">
        <w:rPr>
          <w:rFonts w:ascii="Bookman Old Style" w:hAnsi="Bookman Old Style"/>
          <w:sz w:val="20"/>
        </w:rPr>
        <w:t>Application is to override manual lighting control of society / residential / commercial complex. Real Time adjustment facility is provided to actually control the ON/OFF action. User can set the start and total operation time in hours and min</w:t>
      </w:r>
      <w:r>
        <w:rPr>
          <w:rFonts w:ascii="Bookman Old Style" w:hAnsi="Bookman Old Style"/>
          <w:sz w:val="20"/>
        </w:rPr>
        <w:t>ute</w:t>
      </w:r>
      <w:r w:rsidRPr="00A928B6">
        <w:rPr>
          <w:rFonts w:ascii="Bookman Old Style" w:hAnsi="Bookman Old Style"/>
          <w:sz w:val="20"/>
        </w:rPr>
        <w:t>s.</w:t>
      </w:r>
    </w:p>
    <w:p w:rsidR="00430B9E" w:rsidRPr="00004157" w:rsidRDefault="00430B9E" w:rsidP="000768C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DC3A21" w:rsidRDefault="00DC3A21" w:rsidP="00430B9E">
      <w:pPr>
        <w:pStyle w:val="WPHeading2"/>
        <w:keepLines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0768C8" w:rsidRDefault="000768C8" w:rsidP="00430B9E">
      <w:pPr>
        <w:pStyle w:val="WPHeading2"/>
        <w:keepLines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2E2277" w:rsidRDefault="002E2277" w:rsidP="00430B9E">
      <w:pPr>
        <w:pStyle w:val="WPHeading2"/>
        <w:keepLines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430B9E" w:rsidRPr="00E0368D" w:rsidRDefault="00430B9E" w:rsidP="00430B9E">
      <w:pPr>
        <w:pStyle w:val="WPHeading2"/>
        <w:keepLines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  <w:r w:rsidRPr="00E0368D">
        <w:rPr>
          <w:rFonts w:ascii="Bookman Old Style" w:hAnsi="Bookman Old Style"/>
          <w:sz w:val="20"/>
        </w:rPr>
        <w:t>BADAWE ENGINEERS Pvt Ltd, Pune, India</w:t>
      </w:r>
      <w:r w:rsidRPr="00E0368D">
        <w:rPr>
          <w:rFonts w:ascii="Bookman Old Style" w:hAnsi="Bookman Old Style"/>
          <w:sz w:val="20"/>
        </w:rPr>
        <w:tab/>
        <w:t xml:space="preserve">                                                                        </w:t>
      </w:r>
      <w:r w:rsidR="001D4FBE" w:rsidRPr="00E0368D">
        <w:rPr>
          <w:rFonts w:ascii="Bookman Old Style" w:hAnsi="Bookman Old Style"/>
          <w:sz w:val="20"/>
        </w:rPr>
        <w:t xml:space="preserve">                 Feb 2005 – May</w:t>
      </w:r>
      <w:r w:rsidRPr="00E0368D">
        <w:rPr>
          <w:rFonts w:ascii="Bookman Old Style" w:hAnsi="Bookman Old Style"/>
          <w:sz w:val="20"/>
        </w:rPr>
        <w:t xml:space="preserve"> 2006</w:t>
      </w:r>
    </w:p>
    <w:p w:rsidR="00430B9E" w:rsidRPr="00E0368D" w:rsidRDefault="009E3075" w:rsidP="00430B9E">
      <w:pPr>
        <w:pStyle w:val="Heading3"/>
      </w:pPr>
      <w:r w:rsidRPr="00E0368D">
        <w:t>Trainee</w:t>
      </w:r>
      <w:r w:rsidR="003F3A9E" w:rsidRPr="00E0368D">
        <w:t>, Apprentice Jr.</w:t>
      </w:r>
      <w:r w:rsidR="00430B9E" w:rsidRPr="00E0368D">
        <w:t xml:space="preserve"> Engineer</w:t>
      </w:r>
    </w:p>
    <w:p w:rsidR="00430B9E" w:rsidRPr="00A9543D" w:rsidRDefault="00430B9E" w:rsidP="00430B9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Bookman Old Style" w:hAnsi="Bookman Old Style"/>
          <w:sz w:val="20"/>
        </w:rPr>
      </w:pPr>
    </w:p>
    <w:p w:rsidR="00430B9E" w:rsidRPr="00A9543D" w:rsidRDefault="00430B9E" w:rsidP="00430B9E">
      <w:pPr>
        <w:pStyle w:val="levnl14"/>
        <w:widowControl/>
        <w:tabs>
          <w:tab w:val="clear" w:pos="0"/>
        </w:tabs>
        <w:ind w:left="0" w:firstLine="0"/>
        <w:jc w:val="both"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sz w:val="20"/>
        </w:rPr>
        <w:t>Badawe Engi</w:t>
      </w:r>
      <w:r>
        <w:rPr>
          <w:rFonts w:ascii="Bookman Old Style" w:hAnsi="Bookman Old Style"/>
          <w:sz w:val="20"/>
        </w:rPr>
        <w:t>neers Pvt Ltd is</w:t>
      </w:r>
      <w:r w:rsidRPr="00A9543D">
        <w:rPr>
          <w:rFonts w:ascii="Bookman Old Style" w:hAnsi="Bookman Old Style"/>
          <w:sz w:val="20"/>
        </w:rPr>
        <w:t xml:space="preserve"> working in servo systems for Defense application.</w:t>
      </w:r>
    </w:p>
    <w:p w:rsidR="00430B9E" w:rsidRPr="00A9543D" w:rsidRDefault="00430B9E" w:rsidP="00430B9E">
      <w:pPr>
        <w:pStyle w:val="levnl14"/>
        <w:widowControl/>
        <w:tabs>
          <w:tab w:val="clear" w:pos="0"/>
        </w:tabs>
        <w:ind w:left="0" w:firstLine="0"/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Worked</w:t>
      </w:r>
      <w:r w:rsidRPr="00A9543D">
        <w:rPr>
          <w:rFonts w:ascii="Bookman Old Style" w:hAnsi="Bookman Old Style"/>
          <w:sz w:val="20"/>
        </w:rPr>
        <w:t xml:space="preserve"> in Badawe Engineer’s </w:t>
      </w:r>
      <w:smartTag w:uri="urn:schemas-microsoft-com:office:smarttags" w:element="place">
        <w:smartTag w:uri="urn:schemas-microsoft-com:office:smarttags" w:element="PlaceName">
          <w:r w:rsidRPr="00A9543D">
            <w:rPr>
              <w:rFonts w:ascii="Bookman Old Style" w:hAnsi="Bookman Old Style"/>
              <w:sz w:val="20"/>
            </w:rPr>
            <w:t>Design</w:t>
          </w:r>
        </w:smartTag>
        <w:r w:rsidRPr="00A9543D">
          <w:rPr>
            <w:rFonts w:ascii="Bookman Old Style" w:hAnsi="Bookman Old Style"/>
            <w:sz w:val="20"/>
          </w:rPr>
          <w:t xml:space="preserve"> </w:t>
        </w:r>
        <w:smartTag w:uri="urn:schemas-microsoft-com:office:smarttags" w:element="PlaceType">
          <w:r w:rsidRPr="00A9543D">
            <w:rPr>
              <w:rFonts w:ascii="Bookman Old Style" w:hAnsi="Bookman Old Style"/>
              <w:sz w:val="20"/>
            </w:rPr>
            <w:t>Center</w:t>
          </w:r>
        </w:smartTag>
      </w:smartTag>
      <w:r>
        <w:rPr>
          <w:rFonts w:ascii="Bookman Old Style" w:hAnsi="Bookman Old Style"/>
          <w:sz w:val="20"/>
        </w:rPr>
        <w:t xml:space="preserve"> </w:t>
      </w:r>
      <w:r w:rsidR="00C0139E">
        <w:rPr>
          <w:rFonts w:ascii="Bookman Old Style" w:hAnsi="Bookman Old Style"/>
          <w:sz w:val="20"/>
        </w:rPr>
        <w:t>as a Trainee</w:t>
      </w:r>
      <w:r w:rsidRPr="00A9543D">
        <w:rPr>
          <w:rFonts w:ascii="Bookman Old Style" w:hAnsi="Bookman Old Style"/>
          <w:sz w:val="20"/>
        </w:rPr>
        <w:t xml:space="preserve"> Engineer. </w:t>
      </w:r>
      <w:r>
        <w:rPr>
          <w:rFonts w:ascii="Bookman Old Style" w:hAnsi="Bookman Old Style"/>
          <w:sz w:val="20"/>
        </w:rPr>
        <w:t>Main responsibility was providing support for</w:t>
      </w:r>
      <w:r w:rsidR="00461284">
        <w:rPr>
          <w:rFonts w:ascii="Bookman Old Style" w:hAnsi="Bookman Old Style"/>
          <w:sz w:val="20"/>
        </w:rPr>
        <w:t xml:space="preserve"> Environmental Testing,</w:t>
      </w:r>
      <w:r>
        <w:rPr>
          <w:rFonts w:ascii="Bookman Old Style" w:hAnsi="Bookman Old Style"/>
          <w:sz w:val="20"/>
        </w:rPr>
        <w:t xml:space="preserve"> </w:t>
      </w:r>
      <w:r w:rsidRPr="00A9543D">
        <w:rPr>
          <w:rFonts w:ascii="Bookman Old Style" w:hAnsi="Bookman Old Style"/>
          <w:sz w:val="20"/>
        </w:rPr>
        <w:t>Embedde</w:t>
      </w:r>
      <w:r>
        <w:rPr>
          <w:rFonts w:ascii="Bookman Old Style" w:hAnsi="Bookman Old Style"/>
          <w:sz w:val="20"/>
        </w:rPr>
        <w:t>d Testing</w:t>
      </w:r>
      <w:r w:rsidRPr="00A9543D">
        <w:rPr>
          <w:rFonts w:ascii="Bookman Old Style" w:hAnsi="Bookman Old Style"/>
          <w:sz w:val="20"/>
        </w:rPr>
        <w:t>.</w:t>
      </w:r>
    </w:p>
    <w:p w:rsidR="00430B9E" w:rsidRPr="00A9543D" w:rsidRDefault="00430B9E" w:rsidP="00430B9E">
      <w:pPr>
        <w:pStyle w:val="levnl14"/>
        <w:widowControl/>
        <w:tabs>
          <w:tab w:val="clear" w:pos="0"/>
        </w:tabs>
        <w:ind w:left="0" w:firstLine="0"/>
        <w:jc w:val="both"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sz w:val="20"/>
        </w:rPr>
        <w:t xml:space="preserve"> </w:t>
      </w:r>
    </w:p>
    <w:p w:rsidR="00430B9E" w:rsidRPr="00A9543D" w:rsidRDefault="00430B9E" w:rsidP="00430B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720" w:hanging="342"/>
        <w:jc w:val="both"/>
        <w:rPr>
          <w:rFonts w:ascii="Bookman Old Style" w:hAnsi="Bookman Old Style"/>
          <w:b/>
          <w:sz w:val="20"/>
        </w:rPr>
      </w:pPr>
    </w:p>
    <w:p w:rsidR="00430B9E" w:rsidRPr="00A9543D" w:rsidRDefault="00430B9E" w:rsidP="00430B9E">
      <w:pPr>
        <w:pStyle w:val="BodyTextIn"/>
        <w:widowControl/>
        <w:tabs>
          <w:tab w:val="left" w:pos="0"/>
          <w:tab w:val="left" w:pos="720"/>
        </w:tabs>
        <w:ind w:left="0" w:firstLine="0"/>
        <w:rPr>
          <w:rFonts w:ascii="Bookman Old Style" w:hAnsi="Bookman Old Style"/>
          <w:b/>
          <w:sz w:val="20"/>
        </w:rPr>
      </w:pPr>
      <w:r w:rsidRPr="00A9543D">
        <w:rPr>
          <w:rFonts w:ascii="Bookman Old Style" w:hAnsi="Bookman Old Style"/>
          <w:b/>
          <w:sz w:val="20"/>
        </w:rPr>
        <w:t>Environment:</w:t>
      </w:r>
    </w:p>
    <w:p w:rsidR="00430B9E" w:rsidRPr="00A9543D" w:rsidRDefault="00430B9E" w:rsidP="00430B9E">
      <w:pPr>
        <w:pStyle w:val="BodyTextIn"/>
        <w:widowControl/>
        <w:tabs>
          <w:tab w:val="left" w:pos="0"/>
          <w:tab w:val="left" w:pos="720"/>
        </w:tabs>
        <w:ind w:left="0" w:firstLine="0"/>
        <w:rPr>
          <w:rFonts w:ascii="Bookman Old Style" w:hAnsi="Bookman Old Style"/>
          <w:b/>
        </w:rPr>
      </w:pPr>
    </w:p>
    <w:p w:rsidR="00430B9E" w:rsidRPr="00A9543D" w:rsidRDefault="00430B9E" w:rsidP="00EA5DE1">
      <w:pPr>
        <w:pStyle w:val="BodyTextIn"/>
        <w:widowControl/>
        <w:rPr>
          <w:rFonts w:ascii="Bookman Old Style" w:hAnsi="Bookman Old Style"/>
          <w:b/>
        </w:rPr>
      </w:pPr>
      <w:r w:rsidRPr="00A9543D">
        <w:rPr>
          <w:rFonts w:ascii="Bookman Old Style" w:hAnsi="Bookman Old Style"/>
          <w:b/>
          <w:sz w:val="20"/>
        </w:rPr>
        <w:t>Hardware:</w:t>
      </w:r>
      <w:r w:rsidRPr="00A9543D">
        <w:rPr>
          <w:rFonts w:ascii="Bookman Old Style" w:hAnsi="Bookman Old Style"/>
          <w:b/>
          <w:sz w:val="20"/>
        </w:rPr>
        <w:tab/>
      </w:r>
      <w:r w:rsidR="00BA6334">
        <w:rPr>
          <w:rFonts w:ascii="Bookman Old Style" w:hAnsi="Bookman Old Style"/>
          <w:sz w:val="20"/>
        </w:rPr>
        <w:t>ATMEL 8051 Controller,</w:t>
      </w:r>
      <w:r w:rsidR="00EA5DE1">
        <w:rPr>
          <w:rFonts w:ascii="Bookman Old Style" w:hAnsi="Bookman Old Style"/>
          <w:sz w:val="20"/>
        </w:rPr>
        <w:t xml:space="preserve"> Basic knowledge of DSP</w:t>
      </w:r>
      <w:r w:rsidRPr="00A9543D">
        <w:rPr>
          <w:rFonts w:ascii="Bookman Old Style" w:hAnsi="Bookman Old Style" w:cs="Arial"/>
          <w:bCs/>
          <w:sz w:val="20"/>
        </w:rPr>
        <w:t>21060 Processor</w:t>
      </w:r>
      <w:r w:rsidR="00BA6334">
        <w:rPr>
          <w:rFonts w:ascii="Bookman Old Style" w:hAnsi="Bookman Old Style" w:cs="Arial"/>
          <w:bCs/>
          <w:sz w:val="20"/>
        </w:rPr>
        <w:t>.</w:t>
      </w:r>
    </w:p>
    <w:p w:rsidR="00430B9E" w:rsidRPr="00A9543D" w:rsidRDefault="00430B9E" w:rsidP="00430B9E">
      <w:pPr>
        <w:pStyle w:val="BodyTextIn"/>
        <w:widowControl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b/>
          <w:sz w:val="20"/>
        </w:rPr>
        <w:t>Software:</w:t>
      </w:r>
      <w:r w:rsidRPr="00A9543D">
        <w:rPr>
          <w:rFonts w:ascii="Bookman Old Style" w:hAnsi="Bookman Old Style"/>
          <w:sz w:val="20"/>
        </w:rPr>
        <w:tab/>
      </w:r>
      <w:r w:rsidRPr="00F23341">
        <w:rPr>
          <w:rFonts w:ascii="Bookman Old Style" w:hAnsi="Bookman Old Style"/>
          <w:bCs/>
          <w:sz w:val="20"/>
        </w:rPr>
        <w:t>C</w:t>
      </w:r>
      <w:r w:rsidR="00A3703F">
        <w:rPr>
          <w:rFonts w:ascii="Bookman Old Style" w:hAnsi="Bookman Old Style"/>
          <w:bCs/>
          <w:sz w:val="20"/>
        </w:rPr>
        <w:t xml:space="preserve"> language</w:t>
      </w:r>
      <w:r w:rsidRPr="00A9543D">
        <w:rPr>
          <w:rFonts w:ascii="Bookman Old Style" w:hAnsi="Bookman Old Style"/>
          <w:sz w:val="20"/>
        </w:rPr>
        <w:t xml:space="preserve"> </w:t>
      </w:r>
    </w:p>
    <w:p w:rsidR="00430B9E" w:rsidRPr="00A9543D" w:rsidRDefault="00430B9E" w:rsidP="00430B9E">
      <w:pPr>
        <w:tabs>
          <w:tab w:val="left" w:pos="2220"/>
        </w:tabs>
        <w:jc w:val="both"/>
        <w:rPr>
          <w:rFonts w:ascii="Bookman Old Style" w:hAnsi="Bookman Old Style" w:cs="Arial"/>
          <w:bCs/>
          <w:sz w:val="20"/>
        </w:rPr>
      </w:pPr>
      <w:r w:rsidRPr="00A9543D">
        <w:rPr>
          <w:rFonts w:ascii="Bookman Old Style" w:hAnsi="Bookman Old Style"/>
          <w:b/>
          <w:sz w:val="20"/>
        </w:rPr>
        <w:t>Tools:</w:t>
      </w:r>
      <w:r w:rsidR="00F26C9B">
        <w:rPr>
          <w:rFonts w:ascii="Bookman Old Style" w:hAnsi="Bookman Old Style"/>
          <w:sz w:val="20"/>
        </w:rPr>
        <w:t xml:space="preserve">            Kei</w:t>
      </w:r>
      <w:r w:rsidRPr="00A9543D">
        <w:rPr>
          <w:rFonts w:ascii="Bookman Old Style" w:hAnsi="Bookman Old Style"/>
          <w:sz w:val="20"/>
        </w:rPr>
        <w:t xml:space="preserve">l compiler, Oscilloscope, </w:t>
      </w:r>
      <w:r w:rsidRPr="00A9543D">
        <w:rPr>
          <w:rFonts w:ascii="Bookman Old Style" w:hAnsi="Bookman Old Style" w:cs="Arial"/>
          <w:bCs/>
          <w:sz w:val="20"/>
        </w:rPr>
        <w:t>Basic knowledge of</w:t>
      </w:r>
      <w:r>
        <w:rPr>
          <w:rFonts w:ascii="Bookman Old Style" w:hAnsi="Bookman Old Style" w:cs="Arial"/>
          <w:bCs/>
          <w:sz w:val="20"/>
        </w:rPr>
        <w:t xml:space="preserve"> Code composer</w:t>
      </w:r>
      <w:r w:rsidRPr="00A9543D">
        <w:rPr>
          <w:rFonts w:ascii="Bookman Old Style" w:hAnsi="Bookman Old Style" w:cs="Arial"/>
          <w:bCs/>
          <w:sz w:val="20"/>
        </w:rPr>
        <w:t>.</w:t>
      </w:r>
    </w:p>
    <w:p w:rsidR="00430B9E" w:rsidRDefault="00430B9E" w:rsidP="00430B9E">
      <w:pPr>
        <w:pStyle w:val="BodyTextIn"/>
        <w:widowControl/>
        <w:rPr>
          <w:rFonts w:ascii="Bookman Old Style" w:hAnsi="Bookman Old Style"/>
        </w:rPr>
      </w:pPr>
    </w:p>
    <w:p w:rsidR="00BB5117" w:rsidRDefault="00BB5117" w:rsidP="00BB5117">
      <w:pPr>
        <w:pStyle w:val="WPHeading5"/>
        <w:numPr>
          <w:ilvl w:val="0"/>
          <w:numId w:val="30"/>
        </w:numPr>
        <w:rPr>
          <w:rFonts w:ascii="Bookman Old Style" w:hAnsi="Bookman Old Style"/>
          <w:b w:val="0"/>
          <w:bCs/>
          <w:sz w:val="20"/>
        </w:rPr>
      </w:pPr>
      <w:r w:rsidRPr="00BB5117">
        <w:rPr>
          <w:rFonts w:ascii="Bookman Old Style" w:hAnsi="Bookman Old Style"/>
          <w:b w:val="0"/>
          <w:bCs/>
          <w:sz w:val="20"/>
        </w:rPr>
        <w:t>Environmental Testing for Embedded Unit.</w:t>
      </w:r>
    </w:p>
    <w:p w:rsidR="00461284" w:rsidRPr="00BB5117" w:rsidRDefault="00461284" w:rsidP="00461284">
      <w:pPr>
        <w:pStyle w:val="WPHeading5"/>
        <w:numPr>
          <w:ilvl w:val="0"/>
          <w:numId w:val="30"/>
        </w:numPr>
        <w:rPr>
          <w:rFonts w:ascii="Bookman Old Style" w:hAnsi="Bookman Old Style"/>
          <w:b w:val="0"/>
          <w:bCs/>
          <w:sz w:val="20"/>
        </w:rPr>
      </w:pPr>
      <w:r w:rsidRPr="00BB5117">
        <w:rPr>
          <w:rFonts w:ascii="Bookman Old Style" w:hAnsi="Bookman Old Style"/>
          <w:b w:val="0"/>
          <w:bCs/>
          <w:sz w:val="20"/>
        </w:rPr>
        <w:t>Embedded Testing for developed firmware module.</w:t>
      </w:r>
    </w:p>
    <w:p w:rsidR="00461284" w:rsidRDefault="00461284" w:rsidP="00461284">
      <w:pPr>
        <w:pStyle w:val="WPHeading5"/>
        <w:ind w:left="1113" w:firstLine="0"/>
        <w:rPr>
          <w:rFonts w:ascii="Bookman Old Style" w:hAnsi="Bookman Old Style"/>
          <w:b w:val="0"/>
          <w:bCs/>
          <w:sz w:val="20"/>
        </w:rPr>
      </w:pPr>
    </w:p>
    <w:p w:rsidR="00937777" w:rsidRPr="00BB5117" w:rsidRDefault="00937777" w:rsidP="004E6A06">
      <w:pPr>
        <w:pStyle w:val="WPHeading5"/>
        <w:ind w:left="1113" w:firstLine="0"/>
        <w:rPr>
          <w:rFonts w:ascii="Bookman Old Style" w:hAnsi="Bookman Old Style"/>
          <w:b w:val="0"/>
          <w:bCs/>
          <w:sz w:val="20"/>
        </w:rPr>
      </w:pPr>
    </w:p>
    <w:p w:rsidR="002E2277" w:rsidRDefault="002E2277" w:rsidP="00171E58">
      <w:pPr>
        <w:pStyle w:val="BodyTextIn"/>
        <w:widowControl/>
        <w:tabs>
          <w:tab w:val="clear" w:pos="144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</w:tabs>
        <w:rPr>
          <w:rFonts w:ascii="Bookman Old Style" w:hAnsi="Bookman Old Style"/>
        </w:rPr>
      </w:pPr>
    </w:p>
    <w:p w:rsidR="002E2277" w:rsidRDefault="002E2277" w:rsidP="00171E58">
      <w:pPr>
        <w:pStyle w:val="BodyTextIn"/>
        <w:widowControl/>
        <w:tabs>
          <w:tab w:val="clear" w:pos="144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</w:tabs>
        <w:rPr>
          <w:rFonts w:ascii="Bookman Old Style" w:hAnsi="Bookman Old Style"/>
        </w:rPr>
      </w:pPr>
    </w:p>
    <w:p w:rsidR="00E1684D" w:rsidRPr="00171E58" w:rsidRDefault="00430B9E" w:rsidP="00171E58">
      <w:pPr>
        <w:pStyle w:val="BodyTextIn"/>
        <w:widowControl/>
        <w:tabs>
          <w:tab w:val="clear" w:pos="144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</w:tabs>
        <w:rPr>
          <w:rFonts w:ascii="Bookman Old Style" w:hAnsi="Bookman Old Style"/>
        </w:rPr>
      </w:pPr>
      <w:r w:rsidRPr="00A9543D">
        <w:rPr>
          <w:rFonts w:ascii="Bookman Old Style" w:hAnsi="Bookman Old Style"/>
        </w:rPr>
        <w:tab/>
      </w:r>
    </w:p>
    <w:p w:rsidR="00430B9E" w:rsidRPr="00A9543D" w:rsidRDefault="00430B9E" w:rsidP="00430B9E">
      <w:pPr>
        <w:pStyle w:val="WPHeading1"/>
        <w:keepLines/>
        <w:widowControl/>
        <w:tabs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sz w:val="20"/>
        </w:rPr>
        <w:t>EDUCATION</w:t>
      </w:r>
      <w:r>
        <w:rPr>
          <w:rFonts w:ascii="Bookman Old Style" w:hAnsi="Bookman Old Style"/>
          <w:sz w:val="20"/>
        </w:rPr>
        <w:t>AL QUALIFICATIONS</w:t>
      </w:r>
    </w:p>
    <w:p w:rsidR="00430B9E" w:rsidRPr="00A9543D" w:rsidRDefault="00583C4C" w:rsidP="00430B9E">
      <w:pPr>
        <w:pStyle w:val="WPHeading1"/>
        <w:keepLines/>
        <w:widowControl/>
        <w:tabs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ind w:left="720" w:hanging="612"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</w:rPr>
        <w:fldChar w:fldCharType="begin"/>
      </w:r>
      <w:r w:rsidR="00430B9E" w:rsidRPr="00A9543D">
        <w:rPr>
          <w:rFonts w:ascii="Bookman Old Style" w:hAnsi="Bookman Old Style"/>
          <w:vanish/>
        </w:rPr>
        <w:instrText xml:space="preserve"> TC \l1 "</w:instrText>
      </w:r>
      <w:r w:rsidRPr="00A9543D">
        <w:rPr>
          <w:rFonts w:ascii="Bookman Old Style" w:hAnsi="Bookman Old Style"/>
        </w:rPr>
        <w:fldChar w:fldCharType="end"/>
      </w:r>
    </w:p>
    <w:p w:rsidR="00430B9E" w:rsidRPr="00A9543D" w:rsidRDefault="00430B9E" w:rsidP="00430B9E">
      <w:pPr>
        <w:keepLines/>
        <w:tabs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jc w:val="both"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b/>
          <w:sz w:val="20"/>
        </w:rPr>
        <w:t>Bachelor's Degree in Electronics &amp; Telecommunication Engineering</w:t>
      </w:r>
      <w:r w:rsidRPr="00A9543D">
        <w:rPr>
          <w:rFonts w:ascii="Bookman Old Style" w:hAnsi="Bookman Old Style"/>
          <w:sz w:val="20"/>
        </w:rPr>
        <w:t xml:space="preserve">, </w:t>
      </w:r>
      <w:smartTag w:uri="urn:schemas-microsoft-com:office:smarttags" w:element="place">
        <w:smartTag w:uri="urn:schemas-microsoft-com:office:smarttags" w:element="PlaceName">
          <w:r>
            <w:rPr>
              <w:rFonts w:ascii="Bookman Old Style" w:hAnsi="Bookman Old Style"/>
              <w:sz w:val="20"/>
            </w:rPr>
            <w:t>Pune</w:t>
          </w:r>
        </w:smartTag>
        <w:r>
          <w:rPr>
            <w:rFonts w:ascii="Bookman Old Style" w:hAnsi="Bookman Old Style"/>
            <w:sz w:val="20"/>
          </w:rPr>
          <w:t xml:space="preserve"> </w:t>
        </w:r>
        <w:smartTag w:uri="urn:schemas-microsoft-com:office:smarttags" w:element="PlaceType">
          <w:r w:rsidRPr="00A9543D">
            <w:rPr>
              <w:rFonts w:ascii="Bookman Old Style" w:hAnsi="Bookman Old Style"/>
              <w:sz w:val="20"/>
            </w:rPr>
            <w:t>University</w:t>
          </w:r>
        </w:smartTag>
      </w:smartTag>
      <w:r>
        <w:rPr>
          <w:rFonts w:ascii="Bookman Old Style" w:hAnsi="Bookman Old Style"/>
          <w:sz w:val="20"/>
        </w:rPr>
        <w:t>.</w:t>
      </w:r>
    </w:p>
    <w:p w:rsidR="00430B9E" w:rsidRPr="00A9543D" w:rsidRDefault="00430B9E" w:rsidP="00430B9E">
      <w:pPr>
        <w:keepLines/>
        <w:tabs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jc w:val="both"/>
        <w:rPr>
          <w:rFonts w:ascii="Bookman Old Style" w:hAnsi="Bookman Old Style"/>
          <w:sz w:val="20"/>
        </w:rPr>
      </w:pPr>
      <w:r w:rsidRPr="00A9543D">
        <w:rPr>
          <w:rFonts w:ascii="Bookman Old Style" w:hAnsi="Bookman Old Style"/>
          <w:b/>
          <w:sz w:val="20"/>
        </w:rPr>
        <w:t>Diploma in Electrical Engineering,</w:t>
      </w:r>
      <w:r>
        <w:rPr>
          <w:rFonts w:ascii="Bookman Old Style" w:hAnsi="Bookman Old Style"/>
          <w:sz w:val="20"/>
        </w:rPr>
        <w:t xml:space="preserve"> Government Polytechnic, Pune.</w:t>
      </w:r>
    </w:p>
    <w:p w:rsidR="00430B9E" w:rsidRPr="00A9543D" w:rsidRDefault="00430B9E" w:rsidP="00430B9E">
      <w:pPr>
        <w:tabs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jc w:val="both"/>
        <w:rPr>
          <w:rFonts w:ascii="Bookman Old Style" w:hAnsi="Bookman Old Style"/>
          <w:b/>
          <w:sz w:val="20"/>
        </w:rPr>
      </w:pPr>
      <w:r w:rsidRPr="00A9543D">
        <w:rPr>
          <w:rFonts w:ascii="Bookman Old Style" w:hAnsi="Bookman Old Style"/>
          <w:b/>
          <w:bCs/>
          <w:sz w:val="20"/>
        </w:rPr>
        <w:t>Certificate Course in</w:t>
      </w:r>
      <w:r w:rsidRPr="00A9543D">
        <w:rPr>
          <w:rFonts w:ascii="Bookman Old Style" w:hAnsi="Bookman Old Style"/>
          <w:sz w:val="20"/>
        </w:rPr>
        <w:t xml:space="preserve"> </w:t>
      </w:r>
      <w:r w:rsidRPr="00A9543D">
        <w:rPr>
          <w:rFonts w:ascii="Bookman Old Style" w:hAnsi="Bookman Old Style"/>
          <w:b/>
          <w:sz w:val="20"/>
        </w:rPr>
        <w:t>Embedded System</w:t>
      </w:r>
      <w:r w:rsidRPr="00A9543D">
        <w:rPr>
          <w:rFonts w:ascii="Bookman Old Style" w:hAnsi="Bookman Old Style"/>
          <w:sz w:val="20"/>
        </w:rPr>
        <w:t>, PICT Pune from August 2006 to May 2007.</w:t>
      </w:r>
    </w:p>
    <w:p w:rsidR="00430B9E" w:rsidRPr="00A9543D" w:rsidRDefault="00430B9E" w:rsidP="00430B9E">
      <w:pPr>
        <w:tabs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  <w:tab w:val="left" w:pos="9720"/>
        </w:tabs>
        <w:ind w:left="720" w:hanging="612"/>
        <w:jc w:val="both"/>
        <w:rPr>
          <w:rFonts w:ascii="Bookman Old Style" w:hAnsi="Bookman Old Style"/>
          <w:sz w:val="20"/>
        </w:rPr>
      </w:pPr>
    </w:p>
    <w:p w:rsidR="00430B9E" w:rsidRPr="00A9543D" w:rsidRDefault="00430B9E" w:rsidP="00430B9E">
      <w:pPr>
        <w:pStyle w:val="levnl14"/>
        <w:widowControl/>
        <w:tabs>
          <w:tab w:val="clear" w:pos="0"/>
        </w:tabs>
        <w:ind w:left="1080" w:firstLine="0"/>
        <w:jc w:val="both"/>
        <w:rPr>
          <w:rFonts w:ascii="Bookman Old Style" w:hAnsi="Bookman Old Style"/>
          <w:sz w:val="20"/>
        </w:rPr>
      </w:pPr>
    </w:p>
    <w:p w:rsidR="00E1684D" w:rsidRDefault="00E1684D" w:rsidP="00430B9E">
      <w:pPr>
        <w:pStyle w:val="Heading1"/>
        <w:jc w:val="both"/>
      </w:pPr>
    </w:p>
    <w:sectPr w:rsidR="00E1684D" w:rsidSect="00D56535">
      <w:pgSz w:w="11909" w:h="16834" w:code="9"/>
      <w:pgMar w:top="1440" w:right="1440" w:bottom="1440" w:left="1440" w:header="1008" w:footer="1008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5005" w:rsidRDefault="000D5005" w:rsidP="00E1684D">
      <w:r>
        <w:separator/>
      </w:r>
    </w:p>
  </w:endnote>
  <w:endnote w:type="continuationSeparator" w:id="1">
    <w:p w:rsidR="000D5005" w:rsidRDefault="000D5005" w:rsidP="00E168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P TypographicSymbols"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5005" w:rsidRDefault="000D5005" w:rsidP="00E1684D">
      <w:r>
        <w:separator/>
      </w:r>
    </w:p>
  </w:footnote>
  <w:footnote w:type="continuationSeparator" w:id="1">
    <w:p w:rsidR="000D5005" w:rsidRDefault="000D5005" w:rsidP="00E1684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·"/>
      <w:lvlJc w:val="left"/>
    </w:lvl>
    <w:lvl w:ilvl="1">
      <w:start w:val="1"/>
      <w:numFmt w:val="none"/>
      <w:suff w:val="nothing"/>
      <w:lvlText w:val="o"/>
      <w:lvlJc w:val="left"/>
    </w:lvl>
    <w:lvl w:ilvl="2">
      <w:start w:val="1"/>
      <w:numFmt w:val="none"/>
      <w:suff w:val="nothing"/>
      <w:lvlText w:val="§"/>
      <w:lvlJc w:val="left"/>
    </w:lvl>
    <w:lvl w:ilvl="3">
      <w:start w:val="1"/>
      <w:numFmt w:val="none"/>
      <w:suff w:val="nothing"/>
      <w:lvlText w:val="·"/>
      <w:lvlJc w:val="left"/>
    </w:lvl>
    <w:lvl w:ilvl="4">
      <w:start w:val="1"/>
      <w:numFmt w:val="none"/>
      <w:suff w:val="nothing"/>
      <w:lvlText w:val="o"/>
      <w:lvlJc w:val="left"/>
    </w:lvl>
    <w:lvl w:ilvl="5">
      <w:start w:val="1"/>
      <w:numFmt w:val="none"/>
      <w:suff w:val="nothing"/>
      <w:lvlText w:val="§"/>
      <w:lvlJc w:val="left"/>
    </w:lvl>
    <w:lvl w:ilvl="6">
      <w:start w:val="1"/>
      <w:numFmt w:val="none"/>
      <w:suff w:val="nothing"/>
      <w:lvlText w:val="·"/>
      <w:lvlJc w:val="left"/>
    </w:lvl>
    <w:lvl w:ilvl="7">
      <w:start w:val="1"/>
      <w:numFmt w:val="none"/>
      <w:suff w:val="nothing"/>
      <w:lvlText w:val="o"/>
      <w:lvlJc w:val="left"/>
    </w:lvl>
    <w:lvl w:ilvl="8">
      <w:start w:val="1"/>
      <w:numFmt w:val="none"/>
      <w:suff w:val="nothing"/>
      <w:lvlText w:val="§"/>
      <w:lvlJc w:val="left"/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Text w:val="·"/>
      <w:lvlJc w:val="left"/>
    </w:lvl>
    <w:lvl w:ilvl="1">
      <w:start w:val="1"/>
      <w:numFmt w:val="none"/>
      <w:suff w:val="nothing"/>
      <w:lvlText w:val="o"/>
      <w:lvlJc w:val="left"/>
    </w:lvl>
    <w:lvl w:ilvl="2">
      <w:start w:val="1"/>
      <w:numFmt w:val="none"/>
      <w:suff w:val="nothing"/>
      <w:lvlText w:val="§"/>
      <w:lvlJc w:val="left"/>
    </w:lvl>
    <w:lvl w:ilvl="3">
      <w:start w:val="1"/>
      <w:numFmt w:val="none"/>
      <w:suff w:val="nothing"/>
      <w:lvlText w:val="·"/>
      <w:lvlJc w:val="left"/>
    </w:lvl>
    <w:lvl w:ilvl="4">
      <w:start w:val="1"/>
      <w:numFmt w:val="none"/>
      <w:suff w:val="nothing"/>
      <w:lvlText w:val="o"/>
      <w:lvlJc w:val="left"/>
    </w:lvl>
    <w:lvl w:ilvl="5">
      <w:start w:val="1"/>
      <w:numFmt w:val="none"/>
      <w:suff w:val="nothing"/>
      <w:lvlText w:val="§"/>
      <w:lvlJc w:val="left"/>
    </w:lvl>
    <w:lvl w:ilvl="6">
      <w:start w:val="1"/>
      <w:numFmt w:val="none"/>
      <w:suff w:val="nothing"/>
      <w:lvlText w:val="·"/>
      <w:lvlJc w:val="left"/>
    </w:lvl>
    <w:lvl w:ilvl="7">
      <w:start w:val="1"/>
      <w:numFmt w:val="none"/>
      <w:suff w:val="nothing"/>
      <w:lvlText w:val="o"/>
      <w:lvlJc w:val="left"/>
    </w:lvl>
    <w:lvl w:ilvl="8">
      <w:start w:val="1"/>
      <w:numFmt w:val="none"/>
      <w:suff w:val="nothing"/>
      <w:lvlText w:val="§"/>
      <w:lvlJc w:val="left"/>
    </w:lvl>
  </w:abstractNum>
  <w:abstractNum w:abstractNumId="2">
    <w:nsid w:val="00000003"/>
    <w:multiLevelType w:val="multilevel"/>
    <w:tmpl w:val="00000003"/>
    <w:lvl w:ilvl="0">
      <w:start w:val="1"/>
      <w:numFmt w:val="none"/>
      <w:suff w:val="nothing"/>
      <w:lvlText w:val="!"/>
      <w:lvlJc w:val="left"/>
    </w:lvl>
    <w:lvl w:ilvl="1">
      <w:start w:val="1"/>
      <w:numFmt w:val="none"/>
      <w:suff w:val="nothing"/>
      <w:lvlText w:val="!"/>
      <w:lvlJc w:val="left"/>
    </w:lvl>
    <w:lvl w:ilvl="2">
      <w:start w:val="1"/>
      <w:numFmt w:val="none"/>
      <w:suff w:val="nothing"/>
      <w:lvlText w:val="!"/>
      <w:lvlJc w:val="left"/>
    </w:lvl>
    <w:lvl w:ilvl="3">
      <w:start w:val="1"/>
      <w:numFmt w:val="none"/>
      <w:suff w:val="nothing"/>
      <w:lvlText w:val="!"/>
      <w:lvlJc w:val="left"/>
    </w:lvl>
    <w:lvl w:ilvl="4">
      <w:start w:val="1"/>
      <w:numFmt w:val="none"/>
      <w:suff w:val="nothing"/>
      <w:lvlText w:val="!"/>
      <w:lvlJc w:val="left"/>
    </w:lvl>
    <w:lvl w:ilvl="5">
      <w:start w:val="1"/>
      <w:numFmt w:val="none"/>
      <w:suff w:val="nothing"/>
      <w:lvlText w:val="!"/>
      <w:lvlJc w:val="left"/>
    </w:lvl>
    <w:lvl w:ilvl="6">
      <w:start w:val="1"/>
      <w:numFmt w:val="none"/>
      <w:suff w:val="nothing"/>
      <w:lvlText w:val="!"/>
      <w:lvlJc w:val="left"/>
    </w:lvl>
    <w:lvl w:ilvl="7">
      <w:start w:val="1"/>
      <w:numFmt w:val="none"/>
      <w:suff w:val="nothing"/>
      <w:lvlText w:val="!"/>
      <w:lvlJc w:val="left"/>
    </w:lvl>
    <w:lvl w:ilvl="8">
      <w:start w:val="1"/>
      <w:numFmt w:val="none"/>
      <w:suff w:val="nothing"/>
      <w:lvlText w:val="!"/>
      <w:lvlJc w:val="left"/>
    </w:lvl>
  </w:abstractNum>
  <w:abstractNum w:abstractNumId="3">
    <w:nsid w:val="00000004"/>
    <w:multiLevelType w:val="multilevel"/>
    <w:tmpl w:val="00000004"/>
    <w:lvl w:ilvl="0">
      <w:start w:val="1"/>
      <w:numFmt w:val="none"/>
      <w:suff w:val="nothing"/>
      <w:lvlText w:val="!"/>
      <w:lvlJc w:val="left"/>
    </w:lvl>
    <w:lvl w:ilvl="1">
      <w:start w:val="1"/>
      <w:numFmt w:val="none"/>
      <w:suff w:val="nothing"/>
      <w:lvlText w:val="!"/>
      <w:lvlJc w:val="left"/>
    </w:lvl>
    <w:lvl w:ilvl="2">
      <w:start w:val="1"/>
      <w:numFmt w:val="none"/>
      <w:suff w:val="nothing"/>
      <w:lvlText w:val="!"/>
      <w:lvlJc w:val="left"/>
    </w:lvl>
    <w:lvl w:ilvl="3">
      <w:start w:val="1"/>
      <w:numFmt w:val="none"/>
      <w:suff w:val="nothing"/>
      <w:lvlText w:val="!"/>
      <w:lvlJc w:val="left"/>
    </w:lvl>
    <w:lvl w:ilvl="4">
      <w:start w:val="1"/>
      <w:numFmt w:val="none"/>
      <w:suff w:val="nothing"/>
      <w:lvlText w:val="!"/>
      <w:lvlJc w:val="left"/>
    </w:lvl>
    <w:lvl w:ilvl="5">
      <w:start w:val="1"/>
      <w:numFmt w:val="none"/>
      <w:suff w:val="nothing"/>
      <w:lvlText w:val="!"/>
      <w:lvlJc w:val="left"/>
    </w:lvl>
    <w:lvl w:ilvl="6">
      <w:start w:val="1"/>
      <w:numFmt w:val="none"/>
      <w:suff w:val="nothing"/>
      <w:lvlText w:val="!"/>
      <w:lvlJc w:val="left"/>
    </w:lvl>
    <w:lvl w:ilvl="7">
      <w:start w:val="1"/>
      <w:numFmt w:val="none"/>
      <w:suff w:val="nothing"/>
      <w:lvlText w:val="!"/>
      <w:lvlJc w:val="left"/>
    </w:lvl>
    <w:lvl w:ilvl="8">
      <w:start w:val="1"/>
      <w:numFmt w:val="none"/>
      <w:suff w:val="nothing"/>
      <w:lvlText w:val="!"/>
      <w:lvlJc w:val="left"/>
    </w:lvl>
  </w:abstractNum>
  <w:abstractNum w:abstractNumId="4">
    <w:nsid w:val="00000005"/>
    <w:multiLevelType w:val="multilevel"/>
    <w:tmpl w:val="00000005"/>
    <w:lvl w:ilvl="0">
      <w:start w:val="1"/>
      <w:numFmt w:val="none"/>
      <w:suff w:val="nothing"/>
      <w:lvlText w:val="!"/>
      <w:lvlJc w:val="left"/>
    </w:lvl>
    <w:lvl w:ilvl="1">
      <w:start w:val="1"/>
      <w:numFmt w:val="none"/>
      <w:suff w:val="nothing"/>
      <w:lvlText w:val="!"/>
      <w:lvlJc w:val="left"/>
    </w:lvl>
    <w:lvl w:ilvl="2">
      <w:start w:val="1"/>
      <w:numFmt w:val="none"/>
      <w:suff w:val="nothing"/>
      <w:lvlText w:val="!"/>
      <w:lvlJc w:val="left"/>
    </w:lvl>
    <w:lvl w:ilvl="3">
      <w:start w:val="1"/>
      <w:numFmt w:val="none"/>
      <w:suff w:val="nothing"/>
      <w:lvlText w:val="!"/>
      <w:lvlJc w:val="left"/>
    </w:lvl>
    <w:lvl w:ilvl="4">
      <w:start w:val="1"/>
      <w:numFmt w:val="none"/>
      <w:suff w:val="nothing"/>
      <w:lvlText w:val="!"/>
      <w:lvlJc w:val="left"/>
    </w:lvl>
    <w:lvl w:ilvl="5">
      <w:start w:val="1"/>
      <w:numFmt w:val="none"/>
      <w:suff w:val="nothing"/>
      <w:lvlText w:val="!"/>
      <w:lvlJc w:val="left"/>
    </w:lvl>
    <w:lvl w:ilvl="6">
      <w:start w:val="1"/>
      <w:numFmt w:val="none"/>
      <w:suff w:val="nothing"/>
      <w:lvlText w:val="!"/>
      <w:lvlJc w:val="left"/>
    </w:lvl>
    <w:lvl w:ilvl="7">
      <w:start w:val="1"/>
      <w:numFmt w:val="none"/>
      <w:suff w:val="nothing"/>
      <w:lvlText w:val="!"/>
      <w:lvlJc w:val="left"/>
    </w:lvl>
    <w:lvl w:ilvl="8">
      <w:start w:val="1"/>
      <w:numFmt w:val="none"/>
      <w:suff w:val="nothing"/>
      <w:lvlText w:val="!"/>
      <w:lvlJc w:val="left"/>
    </w:lvl>
  </w:abstractNum>
  <w:abstractNum w:abstractNumId="5">
    <w:nsid w:val="00000006"/>
    <w:multiLevelType w:val="multilevel"/>
    <w:tmpl w:val="00000006"/>
    <w:lvl w:ilvl="0">
      <w:start w:val="1"/>
      <w:numFmt w:val="none"/>
      <w:suff w:val="nothing"/>
      <w:lvlText w:val="!"/>
      <w:lvlJc w:val="left"/>
    </w:lvl>
    <w:lvl w:ilvl="1">
      <w:start w:val="1"/>
      <w:numFmt w:val="none"/>
      <w:suff w:val="nothing"/>
      <w:lvlText w:val="!"/>
      <w:lvlJc w:val="left"/>
    </w:lvl>
    <w:lvl w:ilvl="2">
      <w:start w:val="1"/>
      <w:numFmt w:val="none"/>
      <w:suff w:val="nothing"/>
      <w:lvlText w:val="!"/>
      <w:lvlJc w:val="left"/>
    </w:lvl>
    <w:lvl w:ilvl="3">
      <w:start w:val="1"/>
      <w:numFmt w:val="none"/>
      <w:suff w:val="nothing"/>
      <w:lvlText w:val="!"/>
      <w:lvlJc w:val="left"/>
    </w:lvl>
    <w:lvl w:ilvl="4">
      <w:start w:val="1"/>
      <w:numFmt w:val="none"/>
      <w:suff w:val="nothing"/>
      <w:lvlText w:val="!"/>
      <w:lvlJc w:val="left"/>
    </w:lvl>
    <w:lvl w:ilvl="5">
      <w:start w:val="1"/>
      <w:numFmt w:val="none"/>
      <w:suff w:val="nothing"/>
      <w:lvlText w:val="!"/>
      <w:lvlJc w:val="left"/>
    </w:lvl>
    <w:lvl w:ilvl="6">
      <w:start w:val="1"/>
      <w:numFmt w:val="none"/>
      <w:suff w:val="nothing"/>
      <w:lvlText w:val="!"/>
      <w:lvlJc w:val="left"/>
    </w:lvl>
    <w:lvl w:ilvl="7">
      <w:start w:val="1"/>
      <w:numFmt w:val="none"/>
      <w:suff w:val="nothing"/>
      <w:lvlText w:val="!"/>
      <w:lvlJc w:val="left"/>
    </w:lvl>
    <w:lvl w:ilvl="8">
      <w:start w:val="1"/>
      <w:numFmt w:val="none"/>
      <w:suff w:val="nothing"/>
      <w:lvlText w:val="!"/>
      <w:lvlJc w:val="left"/>
    </w:lvl>
  </w:abstractNum>
  <w:abstractNum w:abstractNumId="6">
    <w:nsid w:val="01124057"/>
    <w:multiLevelType w:val="hybridMultilevel"/>
    <w:tmpl w:val="00647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42642FA"/>
    <w:multiLevelType w:val="hybridMultilevel"/>
    <w:tmpl w:val="3AEE24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F4341F7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o"/>
      <w:lvlJc w:val="left"/>
    </w:lvl>
    <w:lvl w:ilvl="2">
      <w:start w:val="1"/>
      <w:numFmt w:val="none"/>
      <w:suff w:val="nothing"/>
      <w:lvlText w:val="§"/>
      <w:lvlJc w:val="left"/>
    </w:lvl>
    <w:lvl w:ilvl="3">
      <w:start w:val="1"/>
      <w:numFmt w:val="none"/>
      <w:suff w:val="nothing"/>
      <w:lvlText w:val="·"/>
      <w:lvlJc w:val="left"/>
    </w:lvl>
    <w:lvl w:ilvl="4">
      <w:start w:val="1"/>
      <w:numFmt w:val="none"/>
      <w:suff w:val="nothing"/>
      <w:lvlText w:val="o"/>
      <w:lvlJc w:val="left"/>
    </w:lvl>
    <w:lvl w:ilvl="5">
      <w:start w:val="1"/>
      <w:numFmt w:val="none"/>
      <w:suff w:val="nothing"/>
      <w:lvlText w:val="§"/>
      <w:lvlJc w:val="left"/>
    </w:lvl>
    <w:lvl w:ilvl="6">
      <w:start w:val="1"/>
      <w:numFmt w:val="none"/>
      <w:suff w:val="nothing"/>
      <w:lvlText w:val="·"/>
      <w:lvlJc w:val="left"/>
    </w:lvl>
    <w:lvl w:ilvl="7">
      <w:start w:val="1"/>
      <w:numFmt w:val="none"/>
      <w:suff w:val="nothing"/>
      <w:lvlText w:val="o"/>
      <w:lvlJc w:val="left"/>
    </w:lvl>
    <w:lvl w:ilvl="8">
      <w:start w:val="1"/>
      <w:numFmt w:val="none"/>
      <w:suff w:val="nothing"/>
      <w:lvlText w:val="§"/>
      <w:lvlJc w:val="left"/>
    </w:lvl>
  </w:abstractNum>
  <w:abstractNum w:abstractNumId="9">
    <w:nsid w:val="14605767"/>
    <w:multiLevelType w:val="hybridMultilevel"/>
    <w:tmpl w:val="9A5C38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61C650E"/>
    <w:multiLevelType w:val="hybridMultilevel"/>
    <w:tmpl w:val="25B4D432"/>
    <w:lvl w:ilvl="0" w:tplc="40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1">
    <w:nsid w:val="1A1C59F1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!"/>
      <w:lvlJc w:val="left"/>
    </w:lvl>
    <w:lvl w:ilvl="2">
      <w:start w:val="1"/>
      <w:numFmt w:val="none"/>
      <w:suff w:val="nothing"/>
      <w:lvlText w:val="!"/>
      <w:lvlJc w:val="left"/>
    </w:lvl>
    <w:lvl w:ilvl="3">
      <w:start w:val="1"/>
      <w:numFmt w:val="none"/>
      <w:suff w:val="nothing"/>
      <w:lvlText w:val="!"/>
      <w:lvlJc w:val="left"/>
    </w:lvl>
    <w:lvl w:ilvl="4">
      <w:start w:val="1"/>
      <w:numFmt w:val="none"/>
      <w:suff w:val="nothing"/>
      <w:lvlText w:val="!"/>
      <w:lvlJc w:val="left"/>
    </w:lvl>
    <w:lvl w:ilvl="5">
      <w:start w:val="1"/>
      <w:numFmt w:val="none"/>
      <w:suff w:val="nothing"/>
      <w:lvlText w:val="!"/>
      <w:lvlJc w:val="left"/>
    </w:lvl>
    <w:lvl w:ilvl="6">
      <w:start w:val="1"/>
      <w:numFmt w:val="none"/>
      <w:suff w:val="nothing"/>
      <w:lvlText w:val="!"/>
      <w:lvlJc w:val="left"/>
    </w:lvl>
    <w:lvl w:ilvl="7">
      <w:start w:val="1"/>
      <w:numFmt w:val="none"/>
      <w:suff w:val="nothing"/>
      <w:lvlText w:val="!"/>
      <w:lvlJc w:val="left"/>
    </w:lvl>
    <w:lvl w:ilvl="8">
      <w:start w:val="1"/>
      <w:numFmt w:val="none"/>
      <w:suff w:val="nothing"/>
      <w:lvlText w:val="!"/>
      <w:lvlJc w:val="left"/>
    </w:lvl>
  </w:abstractNum>
  <w:abstractNum w:abstractNumId="12">
    <w:nsid w:val="1B3F7400"/>
    <w:multiLevelType w:val="hybridMultilevel"/>
    <w:tmpl w:val="BC14E402"/>
    <w:lvl w:ilvl="0" w:tplc="4CA247B0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1C6E6E7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!"/>
      <w:lvlJc w:val="left"/>
    </w:lvl>
    <w:lvl w:ilvl="2">
      <w:start w:val="1"/>
      <w:numFmt w:val="none"/>
      <w:suff w:val="nothing"/>
      <w:lvlText w:val="!"/>
      <w:lvlJc w:val="left"/>
    </w:lvl>
    <w:lvl w:ilvl="3">
      <w:start w:val="1"/>
      <w:numFmt w:val="none"/>
      <w:suff w:val="nothing"/>
      <w:lvlText w:val="!"/>
      <w:lvlJc w:val="left"/>
    </w:lvl>
    <w:lvl w:ilvl="4">
      <w:start w:val="1"/>
      <w:numFmt w:val="none"/>
      <w:suff w:val="nothing"/>
      <w:lvlText w:val="!"/>
      <w:lvlJc w:val="left"/>
    </w:lvl>
    <w:lvl w:ilvl="5">
      <w:start w:val="1"/>
      <w:numFmt w:val="none"/>
      <w:suff w:val="nothing"/>
      <w:lvlText w:val="!"/>
      <w:lvlJc w:val="left"/>
    </w:lvl>
    <w:lvl w:ilvl="6">
      <w:start w:val="1"/>
      <w:numFmt w:val="none"/>
      <w:suff w:val="nothing"/>
      <w:lvlText w:val="!"/>
      <w:lvlJc w:val="left"/>
    </w:lvl>
    <w:lvl w:ilvl="7">
      <w:start w:val="1"/>
      <w:numFmt w:val="none"/>
      <w:suff w:val="nothing"/>
      <w:lvlText w:val="!"/>
      <w:lvlJc w:val="left"/>
    </w:lvl>
    <w:lvl w:ilvl="8">
      <w:start w:val="1"/>
      <w:numFmt w:val="none"/>
      <w:suff w:val="nothing"/>
      <w:lvlText w:val="!"/>
      <w:lvlJc w:val="left"/>
    </w:lvl>
  </w:abstractNum>
  <w:abstractNum w:abstractNumId="14">
    <w:nsid w:val="1C8E359E"/>
    <w:multiLevelType w:val="hybridMultilevel"/>
    <w:tmpl w:val="74F4505E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5">
    <w:nsid w:val="2A2A5255"/>
    <w:multiLevelType w:val="hybridMultilevel"/>
    <w:tmpl w:val="9D3C7D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B982F6F"/>
    <w:multiLevelType w:val="hybridMultilevel"/>
    <w:tmpl w:val="FE28D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D35745B"/>
    <w:multiLevelType w:val="hybridMultilevel"/>
    <w:tmpl w:val="A114FC0C"/>
    <w:lvl w:ilvl="0" w:tplc="04090001">
      <w:start w:val="1"/>
      <w:numFmt w:val="bullet"/>
      <w:lvlText w:val=""/>
      <w:lvlJc w:val="left"/>
      <w:pPr>
        <w:tabs>
          <w:tab w:val="num" w:pos="1395"/>
        </w:tabs>
        <w:ind w:left="1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15"/>
        </w:tabs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35"/>
        </w:tabs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55"/>
        </w:tabs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75"/>
        </w:tabs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95"/>
        </w:tabs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15"/>
        </w:tabs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35"/>
        </w:tabs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55"/>
        </w:tabs>
        <w:ind w:left="7155" w:hanging="360"/>
      </w:pPr>
      <w:rPr>
        <w:rFonts w:ascii="Wingdings" w:hAnsi="Wingdings" w:hint="default"/>
      </w:rPr>
    </w:lvl>
  </w:abstractNum>
  <w:abstractNum w:abstractNumId="18">
    <w:nsid w:val="2F9A5FBA"/>
    <w:multiLevelType w:val="hybridMultilevel"/>
    <w:tmpl w:val="61CE9F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>
    <w:nsid w:val="3845682A"/>
    <w:multiLevelType w:val="hybridMultilevel"/>
    <w:tmpl w:val="F8D230A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0">
    <w:nsid w:val="3A812B0F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o"/>
      <w:lvlJc w:val="left"/>
    </w:lvl>
    <w:lvl w:ilvl="2">
      <w:start w:val="1"/>
      <w:numFmt w:val="none"/>
      <w:suff w:val="nothing"/>
      <w:lvlText w:val="§"/>
      <w:lvlJc w:val="left"/>
    </w:lvl>
    <w:lvl w:ilvl="3">
      <w:start w:val="1"/>
      <w:numFmt w:val="none"/>
      <w:suff w:val="nothing"/>
      <w:lvlText w:val="·"/>
      <w:lvlJc w:val="left"/>
    </w:lvl>
    <w:lvl w:ilvl="4">
      <w:start w:val="1"/>
      <w:numFmt w:val="none"/>
      <w:suff w:val="nothing"/>
      <w:lvlText w:val="o"/>
      <w:lvlJc w:val="left"/>
    </w:lvl>
    <w:lvl w:ilvl="5">
      <w:start w:val="1"/>
      <w:numFmt w:val="none"/>
      <w:suff w:val="nothing"/>
      <w:lvlText w:val="§"/>
      <w:lvlJc w:val="left"/>
    </w:lvl>
    <w:lvl w:ilvl="6">
      <w:start w:val="1"/>
      <w:numFmt w:val="none"/>
      <w:suff w:val="nothing"/>
      <w:lvlText w:val="·"/>
      <w:lvlJc w:val="left"/>
    </w:lvl>
    <w:lvl w:ilvl="7">
      <w:start w:val="1"/>
      <w:numFmt w:val="none"/>
      <w:suff w:val="nothing"/>
      <w:lvlText w:val="o"/>
      <w:lvlJc w:val="left"/>
    </w:lvl>
    <w:lvl w:ilvl="8">
      <w:start w:val="1"/>
      <w:numFmt w:val="none"/>
      <w:suff w:val="nothing"/>
      <w:lvlText w:val="§"/>
      <w:lvlJc w:val="left"/>
    </w:lvl>
  </w:abstractNum>
  <w:abstractNum w:abstractNumId="21">
    <w:nsid w:val="440A6465"/>
    <w:multiLevelType w:val="hybridMultilevel"/>
    <w:tmpl w:val="AB429E6A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2">
    <w:nsid w:val="58AE5921"/>
    <w:multiLevelType w:val="hybridMultilevel"/>
    <w:tmpl w:val="632E6CA8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E4AA0DF4">
      <w:start w:val="5"/>
      <w:numFmt w:val="upperLetter"/>
      <w:lvlText w:val="%2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3">
    <w:nsid w:val="5E96716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o"/>
      <w:lvlJc w:val="left"/>
    </w:lvl>
    <w:lvl w:ilvl="2">
      <w:start w:val="1"/>
      <w:numFmt w:val="none"/>
      <w:suff w:val="nothing"/>
      <w:lvlText w:val="§"/>
      <w:lvlJc w:val="left"/>
    </w:lvl>
    <w:lvl w:ilvl="3">
      <w:start w:val="1"/>
      <w:numFmt w:val="none"/>
      <w:suff w:val="nothing"/>
      <w:lvlText w:val="·"/>
      <w:lvlJc w:val="left"/>
    </w:lvl>
    <w:lvl w:ilvl="4">
      <w:start w:val="1"/>
      <w:numFmt w:val="none"/>
      <w:suff w:val="nothing"/>
      <w:lvlText w:val="o"/>
      <w:lvlJc w:val="left"/>
    </w:lvl>
    <w:lvl w:ilvl="5">
      <w:start w:val="1"/>
      <w:numFmt w:val="none"/>
      <w:suff w:val="nothing"/>
      <w:lvlText w:val="§"/>
      <w:lvlJc w:val="left"/>
    </w:lvl>
    <w:lvl w:ilvl="6">
      <w:start w:val="1"/>
      <w:numFmt w:val="none"/>
      <w:suff w:val="nothing"/>
      <w:lvlText w:val="·"/>
      <w:lvlJc w:val="left"/>
    </w:lvl>
    <w:lvl w:ilvl="7">
      <w:start w:val="1"/>
      <w:numFmt w:val="none"/>
      <w:suff w:val="nothing"/>
      <w:lvlText w:val="o"/>
      <w:lvlJc w:val="left"/>
    </w:lvl>
    <w:lvl w:ilvl="8">
      <w:start w:val="1"/>
      <w:numFmt w:val="none"/>
      <w:suff w:val="nothing"/>
      <w:lvlText w:val="§"/>
      <w:lvlJc w:val="left"/>
    </w:lvl>
  </w:abstractNum>
  <w:abstractNum w:abstractNumId="24">
    <w:nsid w:val="69AF1A42"/>
    <w:multiLevelType w:val="hybridMultilevel"/>
    <w:tmpl w:val="100C1E48"/>
    <w:lvl w:ilvl="0" w:tplc="0409000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40" w:hanging="360"/>
      </w:pPr>
      <w:rPr>
        <w:rFonts w:ascii="Wingdings" w:hAnsi="Wingdings" w:hint="default"/>
      </w:rPr>
    </w:lvl>
  </w:abstractNum>
  <w:abstractNum w:abstractNumId="25">
    <w:nsid w:val="6C5E239A"/>
    <w:multiLevelType w:val="hybridMultilevel"/>
    <w:tmpl w:val="2928296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12E337F"/>
    <w:multiLevelType w:val="hybridMultilevel"/>
    <w:tmpl w:val="BDD65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7041456"/>
    <w:multiLevelType w:val="hybridMultilevel"/>
    <w:tmpl w:val="A1F480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>
    <w:nsid w:val="77CE5D7E"/>
    <w:multiLevelType w:val="hybridMultilevel"/>
    <w:tmpl w:val="EF7CF6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E031C2A"/>
    <w:multiLevelType w:val="hybridMultilevel"/>
    <w:tmpl w:val="4BB26B3C"/>
    <w:lvl w:ilvl="0" w:tplc="04090001">
      <w:start w:val="1"/>
      <w:numFmt w:val="bullet"/>
      <w:lvlText w:val=""/>
      <w:lvlJc w:val="left"/>
      <w:pPr>
        <w:tabs>
          <w:tab w:val="num" w:pos="1035"/>
        </w:tabs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55"/>
        </w:tabs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75"/>
        </w:tabs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95"/>
        </w:tabs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15"/>
        </w:tabs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35"/>
        </w:tabs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55"/>
        </w:tabs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75"/>
        </w:tabs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95"/>
        </w:tabs>
        <w:ind w:left="679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8"/>
  </w:num>
  <w:num w:numId="8">
    <w:abstractNumId w:val="23"/>
  </w:num>
  <w:num w:numId="9">
    <w:abstractNumId w:val="20"/>
  </w:num>
  <w:num w:numId="10">
    <w:abstractNumId w:val="13"/>
  </w:num>
  <w:num w:numId="11">
    <w:abstractNumId w:val="15"/>
  </w:num>
  <w:num w:numId="12">
    <w:abstractNumId w:val="11"/>
  </w:num>
  <w:num w:numId="13">
    <w:abstractNumId w:val="18"/>
  </w:num>
  <w:num w:numId="14">
    <w:abstractNumId w:val="28"/>
  </w:num>
  <w:num w:numId="15">
    <w:abstractNumId w:val="9"/>
  </w:num>
  <w:num w:numId="16">
    <w:abstractNumId w:val="16"/>
  </w:num>
  <w:num w:numId="17">
    <w:abstractNumId w:val="21"/>
  </w:num>
  <w:num w:numId="18">
    <w:abstractNumId w:val="25"/>
  </w:num>
  <w:num w:numId="19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7"/>
  </w:num>
  <w:num w:numId="21">
    <w:abstractNumId w:val="29"/>
  </w:num>
  <w:num w:numId="22">
    <w:abstractNumId w:val="17"/>
  </w:num>
  <w:num w:numId="23">
    <w:abstractNumId w:val="26"/>
  </w:num>
  <w:num w:numId="24">
    <w:abstractNumId w:val="12"/>
  </w:num>
  <w:num w:numId="25">
    <w:abstractNumId w:val="24"/>
  </w:num>
  <w:num w:numId="26">
    <w:abstractNumId w:val="7"/>
  </w:num>
  <w:num w:numId="27">
    <w:abstractNumId w:val="19"/>
  </w:num>
  <w:num w:numId="28">
    <w:abstractNumId w:val="14"/>
  </w:num>
  <w:num w:numId="29">
    <w:abstractNumId w:val="22"/>
  </w:num>
  <w:num w:numId="30">
    <w:abstractNumId w:val="10"/>
  </w:num>
  <w:num w:numId="3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stylePaneFormatFilter w:val="3F01"/>
  <w:defaultTabStop w:val="720"/>
  <w:hyphenationZone w:val="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116738"/>
  </w:hdrShapeDefaults>
  <w:footnotePr>
    <w:footnote w:id="0"/>
    <w:footnote w:id="1"/>
  </w:footnotePr>
  <w:endnotePr>
    <w:endnote w:id="0"/>
    <w:endnote w:id="1"/>
  </w:endnotePr>
  <w:compat/>
  <w:rsids>
    <w:rsidRoot w:val="003D3A1D"/>
    <w:rsid w:val="00004157"/>
    <w:rsid w:val="00015931"/>
    <w:rsid w:val="000167B3"/>
    <w:rsid w:val="00031272"/>
    <w:rsid w:val="0003364F"/>
    <w:rsid w:val="000362C6"/>
    <w:rsid w:val="00045808"/>
    <w:rsid w:val="000461FB"/>
    <w:rsid w:val="00046E64"/>
    <w:rsid w:val="00051AA4"/>
    <w:rsid w:val="00057230"/>
    <w:rsid w:val="00057778"/>
    <w:rsid w:val="00060F2B"/>
    <w:rsid w:val="000679E2"/>
    <w:rsid w:val="0007431E"/>
    <w:rsid w:val="000768C8"/>
    <w:rsid w:val="00077108"/>
    <w:rsid w:val="00091CBA"/>
    <w:rsid w:val="000933C6"/>
    <w:rsid w:val="00095315"/>
    <w:rsid w:val="000A2DD0"/>
    <w:rsid w:val="000A3097"/>
    <w:rsid w:val="000B0A24"/>
    <w:rsid w:val="000B0C48"/>
    <w:rsid w:val="000C27D3"/>
    <w:rsid w:val="000C46A5"/>
    <w:rsid w:val="000D5005"/>
    <w:rsid w:val="000D5735"/>
    <w:rsid w:val="000E1042"/>
    <w:rsid w:val="000F3DB3"/>
    <w:rsid w:val="001247A9"/>
    <w:rsid w:val="00125E3B"/>
    <w:rsid w:val="00133A8E"/>
    <w:rsid w:val="0013498C"/>
    <w:rsid w:val="001352D8"/>
    <w:rsid w:val="0013532B"/>
    <w:rsid w:val="0014033F"/>
    <w:rsid w:val="00166BC1"/>
    <w:rsid w:val="00171E58"/>
    <w:rsid w:val="00173F54"/>
    <w:rsid w:val="00182638"/>
    <w:rsid w:val="00183301"/>
    <w:rsid w:val="00184273"/>
    <w:rsid w:val="001917A1"/>
    <w:rsid w:val="001931B1"/>
    <w:rsid w:val="001A5E3C"/>
    <w:rsid w:val="001C58B5"/>
    <w:rsid w:val="001C7F88"/>
    <w:rsid w:val="001D2F9E"/>
    <w:rsid w:val="001D4FBE"/>
    <w:rsid w:val="001E469B"/>
    <w:rsid w:val="001F2CA3"/>
    <w:rsid w:val="001F35D9"/>
    <w:rsid w:val="001F3BDF"/>
    <w:rsid w:val="002069BE"/>
    <w:rsid w:val="00206E83"/>
    <w:rsid w:val="00207995"/>
    <w:rsid w:val="00210F52"/>
    <w:rsid w:val="002323EF"/>
    <w:rsid w:val="00243385"/>
    <w:rsid w:val="0024776F"/>
    <w:rsid w:val="00250602"/>
    <w:rsid w:val="002579DD"/>
    <w:rsid w:val="00263E35"/>
    <w:rsid w:val="00264340"/>
    <w:rsid w:val="002751FC"/>
    <w:rsid w:val="00280BBC"/>
    <w:rsid w:val="00282F08"/>
    <w:rsid w:val="002936AE"/>
    <w:rsid w:val="002965CB"/>
    <w:rsid w:val="002A4817"/>
    <w:rsid w:val="002C5DF0"/>
    <w:rsid w:val="002E2277"/>
    <w:rsid w:val="002E3B53"/>
    <w:rsid w:val="002E49F5"/>
    <w:rsid w:val="002F687B"/>
    <w:rsid w:val="0030289F"/>
    <w:rsid w:val="00313183"/>
    <w:rsid w:val="00314BEB"/>
    <w:rsid w:val="00322146"/>
    <w:rsid w:val="00325967"/>
    <w:rsid w:val="0033176E"/>
    <w:rsid w:val="003349D8"/>
    <w:rsid w:val="00343195"/>
    <w:rsid w:val="00351A18"/>
    <w:rsid w:val="00375409"/>
    <w:rsid w:val="00386EF6"/>
    <w:rsid w:val="00387E01"/>
    <w:rsid w:val="003925EB"/>
    <w:rsid w:val="003932F2"/>
    <w:rsid w:val="00396638"/>
    <w:rsid w:val="003A3853"/>
    <w:rsid w:val="003A45C7"/>
    <w:rsid w:val="003A7ABA"/>
    <w:rsid w:val="003C0C6B"/>
    <w:rsid w:val="003D3A1D"/>
    <w:rsid w:val="003D6227"/>
    <w:rsid w:val="003D77C6"/>
    <w:rsid w:val="003E2B8E"/>
    <w:rsid w:val="003E5751"/>
    <w:rsid w:val="003F03C0"/>
    <w:rsid w:val="003F3A9E"/>
    <w:rsid w:val="004017EA"/>
    <w:rsid w:val="004071E2"/>
    <w:rsid w:val="00415F84"/>
    <w:rsid w:val="00424DEE"/>
    <w:rsid w:val="00425410"/>
    <w:rsid w:val="00430B9E"/>
    <w:rsid w:val="004315DA"/>
    <w:rsid w:val="0043169C"/>
    <w:rsid w:val="00445A9B"/>
    <w:rsid w:val="00453EAD"/>
    <w:rsid w:val="004573FD"/>
    <w:rsid w:val="00461284"/>
    <w:rsid w:val="00467CA8"/>
    <w:rsid w:val="00481466"/>
    <w:rsid w:val="004970D3"/>
    <w:rsid w:val="004A22B5"/>
    <w:rsid w:val="004B2831"/>
    <w:rsid w:val="004B3758"/>
    <w:rsid w:val="004C1E95"/>
    <w:rsid w:val="004E6A06"/>
    <w:rsid w:val="004F225D"/>
    <w:rsid w:val="004F2D10"/>
    <w:rsid w:val="00514715"/>
    <w:rsid w:val="005310DD"/>
    <w:rsid w:val="00536C50"/>
    <w:rsid w:val="005443D0"/>
    <w:rsid w:val="00544AD3"/>
    <w:rsid w:val="005516E2"/>
    <w:rsid w:val="00551FF9"/>
    <w:rsid w:val="00564190"/>
    <w:rsid w:val="00567099"/>
    <w:rsid w:val="0057058E"/>
    <w:rsid w:val="00583C4C"/>
    <w:rsid w:val="005871D1"/>
    <w:rsid w:val="00587A6B"/>
    <w:rsid w:val="0059374F"/>
    <w:rsid w:val="005A133C"/>
    <w:rsid w:val="005B180A"/>
    <w:rsid w:val="005C7133"/>
    <w:rsid w:val="005D1539"/>
    <w:rsid w:val="005D5A22"/>
    <w:rsid w:val="005E26F3"/>
    <w:rsid w:val="005E5ED7"/>
    <w:rsid w:val="005F144D"/>
    <w:rsid w:val="005F3052"/>
    <w:rsid w:val="00601E60"/>
    <w:rsid w:val="0061150F"/>
    <w:rsid w:val="00621849"/>
    <w:rsid w:val="0063129C"/>
    <w:rsid w:val="00643EBA"/>
    <w:rsid w:val="00650694"/>
    <w:rsid w:val="0066135F"/>
    <w:rsid w:val="006625BE"/>
    <w:rsid w:val="0066307B"/>
    <w:rsid w:val="00663A37"/>
    <w:rsid w:val="00663B1D"/>
    <w:rsid w:val="00672D4C"/>
    <w:rsid w:val="00674685"/>
    <w:rsid w:val="00677DBF"/>
    <w:rsid w:val="0068008B"/>
    <w:rsid w:val="0068020D"/>
    <w:rsid w:val="00687E52"/>
    <w:rsid w:val="00694A5E"/>
    <w:rsid w:val="00695077"/>
    <w:rsid w:val="0069658A"/>
    <w:rsid w:val="0069690F"/>
    <w:rsid w:val="006A5C88"/>
    <w:rsid w:val="006A5FBF"/>
    <w:rsid w:val="006C3967"/>
    <w:rsid w:val="006C6FE8"/>
    <w:rsid w:val="006D0A9A"/>
    <w:rsid w:val="006D1CD0"/>
    <w:rsid w:val="006D40C9"/>
    <w:rsid w:val="006D55D4"/>
    <w:rsid w:val="006E09CF"/>
    <w:rsid w:val="006E3381"/>
    <w:rsid w:val="006E51C1"/>
    <w:rsid w:val="006E534C"/>
    <w:rsid w:val="006E5E3B"/>
    <w:rsid w:val="006F45F0"/>
    <w:rsid w:val="0070562F"/>
    <w:rsid w:val="00717A52"/>
    <w:rsid w:val="0072114F"/>
    <w:rsid w:val="00721C1D"/>
    <w:rsid w:val="007305A5"/>
    <w:rsid w:val="007342EC"/>
    <w:rsid w:val="00740979"/>
    <w:rsid w:val="007508B1"/>
    <w:rsid w:val="0075129D"/>
    <w:rsid w:val="00755C39"/>
    <w:rsid w:val="00763310"/>
    <w:rsid w:val="007721D2"/>
    <w:rsid w:val="00774608"/>
    <w:rsid w:val="00792675"/>
    <w:rsid w:val="007C1933"/>
    <w:rsid w:val="007F2A89"/>
    <w:rsid w:val="007F7B0C"/>
    <w:rsid w:val="007F7DC3"/>
    <w:rsid w:val="008017B4"/>
    <w:rsid w:val="00807FEF"/>
    <w:rsid w:val="0081381C"/>
    <w:rsid w:val="00817BB5"/>
    <w:rsid w:val="00842067"/>
    <w:rsid w:val="0084249D"/>
    <w:rsid w:val="0085271D"/>
    <w:rsid w:val="00852745"/>
    <w:rsid w:val="008532EB"/>
    <w:rsid w:val="00855702"/>
    <w:rsid w:val="00860ACB"/>
    <w:rsid w:val="00861AD4"/>
    <w:rsid w:val="00865DDD"/>
    <w:rsid w:val="008671FD"/>
    <w:rsid w:val="00872267"/>
    <w:rsid w:val="0087542A"/>
    <w:rsid w:val="00890704"/>
    <w:rsid w:val="008A429B"/>
    <w:rsid w:val="008A5C6C"/>
    <w:rsid w:val="008B29D8"/>
    <w:rsid w:val="008B582E"/>
    <w:rsid w:val="008C21B7"/>
    <w:rsid w:val="008C5CA7"/>
    <w:rsid w:val="008D5F11"/>
    <w:rsid w:val="008E1933"/>
    <w:rsid w:val="008F5E07"/>
    <w:rsid w:val="008F68D9"/>
    <w:rsid w:val="009000F5"/>
    <w:rsid w:val="00901336"/>
    <w:rsid w:val="00906395"/>
    <w:rsid w:val="00910095"/>
    <w:rsid w:val="00921A5D"/>
    <w:rsid w:val="00922069"/>
    <w:rsid w:val="009242D1"/>
    <w:rsid w:val="00936149"/>
    <w:rsid w:val="00936408"/>
    <w:rsid w:val="00937777"/>
    <w:rsid w:val="00940503"/>
    <w:rsid w:val="00945607"/>
    <w:rsid w:val="00950600"/>
    <w:rsid w:val="00951264"/>
    <w:rsid w:val="0095306A"/>
    <w:rsid w:val="00957D7D"/>
    <w:rsid w:val="00957EA6"/>
    <w:rsid w:val="00957FCD"/>
    <w:rsid w:val="00960380"/>
    <w:rsid w:val="00960A28"/>
    <w:rsid w:val="00963638"/>
    <w:rsid w:val="00963EC8"/>
    <w:rsid w:val="0096729A"/>
    <w:rsid w:val="009710AE"/>
    <w:rsid w:val="00974820"/>
    <w:rsid w:val="00982F84"/>
    <w:rsid w:val="00986D9B"/>
    <w:rsid w:val="00997B90"/>
    <w:rsid w:val="009A0B11"/>
    <w:rsid w:val="009A3674"/>
    <w:rsid w:val="009A5A74"/>
    <w:rsid w:val="009B0816"/>
    <w:rsid w:val="009B0B34"/>
    <w:rsid w:val="009B77A0"/>
    <w:rsid w:val="009D2383"/>
    <w:rsid w:val="009E3075"/>
    <w:rsid w:val="009E39DF"/>
    <w:rsid w:val="00A05A2C"/>
    <w:rsid w:val="00A064F6"/>
    <w:rsid w:val="00A11687"/>
    <w:rsid w:val="00A177EA"/>
    <w:rsid w:val="00A21985"/>
    <w:rsid w:val="00A21C8B"/>
    <w:rsid w:val="00A35A00"/>
    <w:rsid w:val="00A3703F"/>
    <w:rsid w:val="00A5301C"/>
    <w:rsid w:val="00A54E36"/>
    <w:rsid w:val="00A55A7F"/>
    <w:rsid w:val="00A64FF8"/>
    <w:rsid w:val="00A66C83"/>
    <w:rsid w:val="00A74ACF"/>
    <w:rsid w:val="00A86A4F"/>
    <w:rsid w:val="00A86B2C"/>
    <w:rsid w:val="00A8730B"/>
    <w:rsid w:val="00A928B6"/>
    <w:rsid w:val="00A94BC5"/>
    <w:rsid w:val="00A9543D"/>
    <w:rsid w:val="00A97229"/>
    <w:rsid w:val="00AA013B"/>
    <w:rsid w:val="00AA03A0"/>
    <w:rsid w:val="00AA3B9B"/>
    <w:rsid w:val="00AA6D2C"/>
    <w:rsid w:val="00AA7CDF"/>
    <w:rsid w:val="00AB6173"/>
    <w:rsid w:val="00AC0518"/>
    <w:rsid w:val="00AD236C"/>
    <w:rsid w:val="00B01A17"/>
    <w:rsid w:val="00B139A4"/>
    <w:rsid w:val="00B22E76"/>
    <w:rsid w:val="00B43991"/>
    <w:rsid w:val="00B57AD3"/>
    <w:rsid w:val="00BA1AEA"/>
    <w:rsid w:val="00BA6334"/>
    <w:rsid w:val="00BA76D0"/>
    <w:rsid w:val="00BB1D85"/>
    <w:rsid w:val="00BB5117"/>
    <w:rsid w:val="00BB718E"/>
    <w:rsid w:val="00BC1F22"/>
    <w:rsid w:val="00BC2F6D"/>
    <w:rsid w:val="00BC5751"/>
    <w:rsid w:val="00BC5F08"/>
    <w:rsid w:val="00BC7B08"/>
    <w:rsid w:val="00C0139E"/>
    <w:rsid w:val="00C1266F"/>
    <w:rsid w:val="00C141D6"/>
    <w:rsid w:val="00C15B76"/>
    <w:rsid w:val="00C334A9"/>
    <w:rsid w:val="00C3683C"/>
    <w:rsid w:val="00C51253"/>
    <w:rsid w:val="00C57227"/>
    <w:rsid w:val="00C57660"/>
    <w:rsid w:val="00C60535"/>
    <w:rsid w:val="00C76C18"/>
    <w:rsid w:val="00C83B22"/>
    <w:rsid w:val="00C84832"/>
    <w:rsid w:val="00C92D16"/>
    <w:rsid w:val="00C95002"/>
    <w:rsid w:val="00CA78A6"/>
    <w:rsid w:val="00CB0387"/>
    <w:rsid w:val="00CB0FB5"/>
    <w:rsid w:val="00CB4827"/>
    <w:rsid w:val="00CB6947"/>
    <w:rsid w:val="00CC3DE9"/>
    <w:rsid w:val="00CC4853"/>
    <w:rsid w:val="00CC55E6"/>
    <w:rsid w:val="00CC5827"/>
    <w:rsid w:val="00CC5DE6"/>
    <w:rsid w:val="00CD5CB9"/>
    <w:rsid w:val="00CE3355"/>
    <w:rsid w:val="00CE3EC2"/>
    <w:rsid w:val="00CE7FD6"/>
    <w:rsid w:val="00CF341E"/>
    <w:rsid w:val="00CF3CCD"/>
    <w:rsid w:val="00D00835"/>
    <w:rsid w:val="00D02C5C"/>
    <w:rsid w:val="00D02FBD"/>
    <w:rsid w:val="00D10742"/>
    <w:rsid w:val="00D2598E"/>
    <w:rsid w:val="00D41629"/>
    <w:rsid w:val="00D53A8D"/>
    <w:rsid w:val="00D56535"/>
    <w:rsid w:val="00D63D9A"/>
    <w:rsid w:val="00D65B92"/>
    <w:rsid w:val="00D65E79"/>
    <w:rsid w:val="00D720ED"/>
    <w:rsid w:val="00D72494"/>
    <w:rsid w:val="00D766C3"/>
    <w:rsid w:val="00D77350"/>
    <w:rsid w:val="00D95412"/>
    <w:rsid w:val="00DA721C"/>
    <w:rsid w:val="00DB4958"/>
    <w:rsid w:val="00DC3A21"/>
    <w:rsid w:val="00DD12F5"/>
    <w:rsid w:val="00DF3D58"/>
    <w:rsid w:val="00DF6A70"/>
    <w:rsid w:val="00E0368D"/>
    <w:rsid w:val="00E07599"/>
    <w:rsid w:val="00E10080"/>
    <w:rsid w:val="00E12983"/>
    <w:rsid w:val="00E1684D"/>
    <w:rsid w:val="00E203F9"/>
    <w:rsid w:val="00E20A11"/>
    <w:rsid w:val="00E24C64"/>
    <w:rsid w:val="00E50218"/>
    <w:rsid w:val="00E50456"/>
    <w:rsid w:val="00E602F0"/>
    <w:rsid w:val="00E63B6F"/>
    <w:rsid w:val="00E747B9"/>
    <w:rsid w:val="00E8637F"/>
    <w:rsid w:val="00E9202A"/>
    <w:rsid w:val="00EA57C1"/>
    <w:rsid w:val="00EA5DE1"/>
    <w:rsid w:val="00EB4164"/>
    <w:rsid w:val="00ED40C1"/>
    <w:rsid w:val="00EF1B15"/>
    <w:rsid w:val="00EF6402"/>
    <w:rsid w:val="00EF7278"/>
    <w:rsid w:val="00F116E7"/>
    <w:rsid w:val="00F13BA3"/>
    <w:rsid w:val="00F15D8F"/>
    <w:rsid w:val="00F23341"/>
    <w:rsid w:val="00F23FBC"/>
    <w:rsid w:val="00F26C9B"/>
    <w:rsid w:val="00F32657"/>
    <w:rsid w:val="00F346DF"/>
    <w:rsid w:val="00F43376"/>
    <w:rsid w:val="00F47A84"/>
    <w:rsid w:val="00F634F9"/>
    <w:rsid w:val="00F6515C"/>
    <w:rsid w:val="00F67AC9"/>
    <w:rsid w:val="00F67C27"/>
    <w:rsid w:val="00F768AE"/>
    <w:rsid w:val="00F87912"/>
    <w:rsid w:val="00F900CB"/>
    <w:rsid w:val="00F96E7F"/>
    <w:rsid w:val="00FA42E3"/>
    <w:rsid w:val="00FA5DA0"/>
    <w:rsid w:val="00FB77EF"/>
    <w:rsid w:val="00FC12CF"/>
    <w:rsid w:val="00FC6B64"/>
    <w:rsid w:val="00FD172B"/>
    <w:rsid w:val="00FD3870"/>
    <w:rsid w:val="00FD5E34"/>
    <w:rsid w:val="00FD67F8"/>
    <w:rsid w:val="00FD68C5"/>
    <w:rsid w:val="00FE076F"/>
    <w:rsid w:val="00FE5670"/>
    <w:rsid w:val="00FE6287"/>
    <w:rsid w:val="00FF1C5D"/>
    <w:rsid w:val="00FF3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167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D5F11"/>
    <w:rPr>
      <w:sz w:val="24"/>
    </w:rPr>
  </w:style>
  <w:style w:type="paragraph" w:styleId="Heading1">
    <w:name w:val="heading 1"/>
    <w:basedOn w:val="Normal"/>
    <w:next w:val="Normal"/>
    <w:qFormat/>
    <w:rsid w:val="00280BBC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0"/>
    </w:pPr>
    <w:rPr>
      <w:rFonts w:ascii="Bookman Old Style" w:hAnsi="Bookman Old Style"/>
      <w:b/>
      <w:sz w:val="20"/>
      <w:u w:val="single"/>
    </w:rPr>
  </w:style>
  <w:style w:type="paragraph" w:styleId="Heading2">
    <w:name w:val="heading 2"/>
    <w:basedOn w:val="Normal"/>
    <w:next w:val="Normal"/>
    <w:qFormat/>
    <w:rsid w:val="00280BBC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jc w:val="both"/>
      <w:outlineLvl w:val="1"/>
    </w:pPr>
    <w:rPr>
      <w:rFonts w:ascii="Bookman Old Style" w:hAnsi="Bookman Old Style"/>
      <w:b/>
      <w:sz w:val="20"/>
      <w:u w:val="single"/>
    </w:rPr>
  </w:style>
  <w:style w:type="paragraph" w:styleId="Heading3">
    <w:name w:val="heading 3"/>
    <w:basedOn w:val="Normal"/>
    <w:next w:val="Normal"/>
    <w:qFormat/>
    <w:rsid w:val="00280BBC"/>
    <w:pPr>
      <w:keepNext/>
      <w:keepLines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jc w:val="both"/>
      <w:outlineLvl w:val="2"/>
    </w:pPr>
    <w:rPr>
      <w:rFonts w:ascii="Bookman Old Style" w:hAnsi="Bookman Old Style"/>
      <w:b/>
      <w:bCs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80BBC"/>
    <w:rPr>
      <w:color w:val="0000FF"/>
      <w:u w:val="single"/>
    </w:rPr>
  </w:style>
  <w:style w:type="paragraph" w:customStyle="1" w:styleId="levnl14">
    <w:name w:val="_levnl14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</w:style>
  <w:style w:type="paragraph" w:customStyle="1" w:styleId="levnl23">
    <w:name w:val="_levnl2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360"/>
    </w:pPr>
  </w:style>
  <w:style w:type="paragraph" w:customStyle="1" w:styleId="levnl33">
    <w:name w:val="_levnl3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080" w:hanging="360"/>
    </w:pPr>
  </w:style>
  <w:style w:type="paragraph" w:customStyle="1" w:styleId="levnl43">
    <w:name w:val="_levnl4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360"/>
    </w:pPr>
  </w:style>
  <w:style w:type="paragraph" w:customStyle="1" w:styleId="levnl53">
    <w:name w:val="_levnl5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800" w:hanging="360"/>
    </w:pPr>
  </w:style>
  <w:style w:type="paragraph" w:customStyle="1" w:styleId="levnl63">
    <w:name w:val="_levnl6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 w:hanging="360"/>
    </w:pPr>
  </w:style>
  <w:style w:type="paragraph" w:customStyle="1" w:styleId="levnl73">
    <w:name w:val="_levnl7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520" w:hanging="360"/>
    </w:pPr>
  </w:style>
  <w:style w:type="paragraph" w:customStyle="1" w:styleId="levnl83">
    <w:name w:val="_levnl8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80" w:hanging="360"/>
    </w:pPr>
  </w:style>
  <w:style w:type="paragraph" w:customStyle="1" w:styleId="levnl93">
    <w:name w:val="_levnl9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240" w:hanging="360"/>
    </w:pPr>
  </w:style>
  <w:style w:type="paragraph" w:customStyle="1" w:styleId="level13">
    <w:name w:val="_level1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</w:style>
  <w:style w:type="paragraph" w:customStyle="1" w:styleId="level23">
    <w:name w:val="_level2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360"/>
    </w:pPr>
  </w:style>
  <w:style w:type="paragraph" w:customStyle="1" w:styleId="level33">
    <w:name w:val="_level3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080" w:hanging="360"/>
    </w:pPr>
  </w:style>
  <w:style w:type="paragraph" w:customStyle="1" w:styleId="level43">
    <w:name w:val="_level4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360"/>
    </w:pPr>
  </w:style>
  <w:style w:type="paragraph" w:customStyle="1" w:styleId="level53">
    <w:name w:val="_level5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800" w:hanging="360"/>
    </w:pPr>
  </w:style>
  <w:style w:type="paragraph" w:customStyle="1" w:styleId="level63">
    <w:name w:val="_level6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 w:hanging="360"/>
    </w:pPr>
  </w:style>
  <w:style w:type="paragraph" w:customStyle="1" w:styleId="level73">
    <w:name w:val="_level7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520" w:hanging="360"/>
    </w:pPr>
  </w:style>
  <w:style w:type="paragraph" w:customStyle="1" w:styleId="level83">
    <w:name w:val="_level8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80" w:hanging="360"/>
    </w:pPr>
  </w:style>
  <w:style w:type="paragraph" w:customStyle="1" w:styleId="level93">
    <w:name w:val="_level9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240" w:hanging="360"/>
    </w:pPr>
  </w:style>
  <w:style w:type="paragraph" w:customStyle="1" w:styleId="levsl13">
    <w:name w:val="_levsl1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</w:style>
  <w:style w:type="paragraph" w:customStyle="1" w:styleId="levsl23">
    <w:name w:val="_levsl2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360"/>
    </w:pPr>
  </w:style>
  <w:style w:type="paragraph" w:customStyle="1" w:styleId="levsl33">
    <w:name w:val="_levsl3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080" w:hanging="360"/>
    </w:pPr>
  </w:style>
  <w:style w:type="paragraph" w:customStyle="1" w:styleId="levsl43">
    <w:name w:val="_levsl4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360"/>
    </w:pPr>
  </w:style>
  <w:style w:type="paragraph" w:customStyle="1" w:styleId="levsl53">
    <w:name w:val="_levsl5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800" w:hanging="360"/>
    </w:pPr>
  </w:style>
  <w:style w:type="paragraph" w:customStyle="1" w:styleId="levsl63">
    <w:name w:val="_levsl6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 w:hanging="360"/>
    </w:pPr>
  </w:style>
  <w:style w:type="paragraph" w:customStyle="1" w:styleId="levsl73">
    <w:name w:val="_levsl7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520" w:hanging="360"/>
    </w:pPr>
  </w:style>
  <w:style w:type="paragraph" w:customStyle="1" w:styleId="levsl83">
    <w:name w:val="_levsl8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80" w:hanging="360"/>
    </w:pPr>
  </w:style>
  <w:style w:type="paragraph" w:customStyle="1" w:styleId="levsl93">
    <w:name w:val="_levsl9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240" w:hanging="360"/>
    </w:pPr>
  </w:style>
  <w:style w:type="character" w:customStyle="1" w:styleId="DefaultPara">
    <w:name w:val="Default Para"/>
    <w:basedOn w:val="DefaultParagraphFont"/>
    <w:rsid w:val="00280BBC"/>
    <w:rPr>
      <w:sz w:val="20"/>
    </w:rPr>
  </w:style>
  <w:style w:type="paragraph" w:customStyle="1" w:styleId="levnl13">
    <w:name w:val="_levnl13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</w:style>
  <w:style w:type="paragraph" w:customStyle="1" w:styleId="levnl22">
    <w:name w:val="_levnl2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360"/>
    </w:pPr>
  </w:style>
  <w:style w:type="paragraph" w:customStyle="1" w:styleId="levnl32">
    <w:name w:val="_levnl3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080" w:hanging="360"/>
    </w:pPr>
  </w:style>
  <w:style w:type="paragraph" w:customStyle="1" w:styleId="levnl42">
    <w:name w:val="_levnl4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360"/>
    </w:pPr>
  </w:style>
  <w:style w:type="paragraph" w:customStyle="1" w:styleId="levnl52">
    <w:name w:val="_levnl5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800" w:hanging="360"/>
    </w:pPr>
  </w:style>
  <w:style w:type="paragraph" w:customStyle="1" w:styleId="levnl62">
    <w:name w:val="_levnl6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 w:hanging="360"/>
    </w:pPr>
  </w:style>
  <w:style w:type="paragraph" w:customStyle="1" w:styleId="levnl72">
    <w:name w:val="_levnl7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520" w:hanging="360"/>
    </w:pPr>
  </w:style>
  <w:style w:type="paragraph" w:customStyle="1" w:styleId="levnl82">
    <w:name w:val="_levnl8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80" w:hanging="360"/>
    </w:pPr>
  </w:style>
  <w:style w:type="paragraph" w:customStyle="1" w:styleId="levnl92">
    <w:name w:val="_levnl9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240" w:hanging="360"/>
    </w:pPr>
  </w:style>
  <w:style w:type="paragraph" w:customStyle="1" w:styleId="level12">
    <w:name w:val="_level1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</w:style>
  <w:style w:type="paragraph" w:customStyle="1" w:styleId="level22">
    <w:name w:val="_level2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360"/>
    </w:pPr>
  </w:style>
  <w:style w:type="paragraph" w:customStyle="1" w:styleId="level32">
    <w:name w:val="_level3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080" w:hanging="360"/>
    </w:pPr>
  </w:style>
  <w:style w:type="paragraph" w:customStyle="1" w:styleId="level42">
    <w:name w:val="_level4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360"/>
    </w:pPr>
  </w:style>
  <w:style w:type="paragraph" w:customStyle="1" w:styleId="level52">
    <w:name w:val="_level5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800" w:hanging="360"/>
    </w:pPr>
  </w:style>
  <w:style w:type="paragraph" w:customStyle="1" w:styleId="level62">
    <w:name w:val="_level6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 w:hanging="360"/>
    </w:pPr>
  </w:style>
  <w:style w:type="paragraph" w:customStyle="1" w:styleId="level72">
    <w:name w:val="_level7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520" w:hanging="360"/>
    </w:pPr>
  </w:style>
  <w:style w:type="paragraph" w:customStyle="1" w:styleId="level82">
    <w:name w:val="_level8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80" w:hanging="360"/>
    </w:pPr>
  </w:style>
  <w:style w:type="paragraph" w:customStyle="1" w:styleId="level92">
    <w:name w:val="_level9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240" w:hanging="360"/>
    </w:pPr>
  </w:style>
  <w:style w:type="paragraph" w:customStyle="1" w:styleId="levsl12">
    <w:name w:val="_levsl1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</w:style>
  <w:style w:type="paragraph" w:customStyle="1" w:styleId="levsl22">
    <w:name w:val="_levsl2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360"/>
    </w:pPr>
  </w:style>
  <w:style w:type="paragraph" w:customStyle="1" w:styleId="levsl32">
    <w:name w:val="_levsl3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080" w:hanging="360"/>
    </w:pPr>
  </w:style>
  <w:style w:type="paragraph" w:customStyle="1" w:styleId="levsl42">
    <w:name w:val="_levsl4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360"/>
    </w:pPr>
  </w:style>
  <w:style w:type="paragraph" w:customStyle="1" w:styleId="levsl52">
    <w:name w:val="_levsl5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800" w:hanging="360"/>
    </w:pPr>
  </w:style>
  <w:style w:type="paragraph" w:customStyle="1" w:styleId="levsl62">
    <w:name w:val="_levsl6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 w:hanging="360"/>
    </w:pPr>
  </w:style>
  <w:style w:type="paragraph" w:customStyle="1" w:styleId="levsl72">
    <w:name w:val="_levsl7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520" w:hanging="360"/>
    </w:pPr>
  </w:style>
  <w:style w:type="paragraph" w:customStyle="1" w:styleId="levsl82">
    <w:name w:val="_levsl8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80" w:hanging="360"/>
    </w:pPr>
  </w:style>
  <w:style w:type="paragraph" w:customStyle="1" w:styleId="levsl92">
    <w:name w:val="_levsl9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240" w:hanging="360"/>
    </w:pPr>
  </w:style>
  <w:style w:type="character" w:customStyle="1" w:styleId="DefaultPara0">
    <w:name w:val="Default Para"/>
    <w:basedOn w:val="DefaultParagraphFont"/>
    <w:rsid w:val="00280BBC"/>
    <w:rPr>
      <w:sz w:val="20"/>
    </w:rPr>
  </w:style>
  <w:style w:type="paragraph" w:customStyle="1" w:styleId="levnl12">
    <w:name w:val="_levnl12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</w:style>
  <w:style w:type="paragraph" w:customStyle="1" w:styleId="levnl21">
    <w:name w:val="_levnl2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360"/>
    </w:pPr>
  </w:style>
  <w:style w:type="paragraph" w:customStyle="1" w:styleId="levnl31">
    <w:name w:val="_levnl3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080" w:hanging="360"/>
    </w:pPr>
  </w:style>
  <w:style w:type="paragraph" w:customStyle="1" w:styleId="levnl41">
    <w:name w:val="_levnl4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360"/>
    </w:pPr>
  </w:style>
  <w:style w:type="paragraph" w:customStyle="1" w:styleId="levnl51">
    <w:name w:val="_levnl5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800" w:hanging="360"/>
    </w:pPr>
  </w:style>
  <w:style w:type="paragraph" w:customStyle="1" w:styleId="levnl61">
    <w:name w:val="_levnl6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 w:hanging="360"/>
    </w:pPr>
  </w:style>
  <w:style w:type="paragraph" w:customStyle="1" w:styleId="levnl71">
    <w:name w:val="_levnl7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520" w:hanging="360"/>
    </w:pPr>
  </w:style>
  <w:style w:type="paragraph" w:customStyle="1" w:styleId="levnl81">
    <w:name w:val="_levnl8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80" w:hanging="360"/>
    </w:pPr>
  </w:style>
  <w:style w:type="paragraph" w:customStyle="1" w:styleId="levnl91">
    <w:name w:val="_levnl9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240" w:hanging="360"/>
    </w:pPr>
  </w:style>
  <w:style w:type="paragraph" w:customStyle="1" w:styleId="Level11">
    <w:name w:val="Level 11"/>
    <w:basedOn w:val="Normal"/>
    <w:rsid w:val="00280BBC"/>
    <w:pPr>
      <w:widowControl w:val="0"/>
    </w:pPr>
  </w:style>
  <w:style w:type="paragraph" w:customStyle="1" w:styleId="Level21">
    <w:name w:val="Level 21"/>
    <w:basedOn w:val="Normal"/>
    <w:rsid w:val="00280BBC"/>
    <w:pPr>
      <w:widowControl w:val="0"/>
    </w:pPr>
  </w:style>
  <w:style w:type="paragraph" w:customStyle="1" w:styleId="Level31">
    <w:name w:val="Level 31"/>
    <w:basedOn w:val="Normal"/>
    <w:rsid w:val="00280BBC"/>
    <w:pPr>
      <w:widowControl w:val="0"/>
    </w:pPr>
  </w:style>
  <w:style w:type="paragraph" w:customStyle="1" w:styleId="Level41">
    <w:name w:val="Level 41"/>
    <w:basedOn w:val="Normal"/>
    <w:rsid w:val="00280BBC"/>
    <w:pPr>
      <w:widowControl w:val="0"/>
    </w:pPr>
  </w:style>
  <w:style w:type="paragraph" w:customStyle="1" w:styleId="Level51">
    <w:name w:val="Level 51"/>
    <w:basedOn w:val="Normal"/>
    <w:rsid w:val="00280BBC"/>
    <w:pPr>
      <w:widowControl w:val="0"/>
    </w:pPr>
  </w:style>
  <w:style w:type="paragraph" w:customStyle="1" w:styleId="Level61">
    <w:name w:val="Level 61"/>
    <w:basedOn w:val="Normal"/>
    <w:rsid w:val="00280BBC"/>
    <w:pPr>
      <w:widowControl w:val="0"/>
    </w:pPr>
  </w:style>
  <w:style w:type="paragraph" w:customStyle="1" w:styleId="Level71">
    <w:name w:val="Level 71"/>
    <w:basedOn w:val="Normal"/>
    <w:rsid w:val="00280BBC"/>
    <w:pPr>
      <w:widowControl w:val="0"/>
    </w:pPr>
  </w:style>
  <w:style w:type="paragraph" w:customStyle="1" w:styleId="Level81">
    <w:name w:val="Level 81"/>
    <w:basedOn w:val="Normal"/>
    <w:rsid w:val="00280BBC"/>
    <w:pPr>
      <w:widowControl w:val="0"/>
    </w:pPr>
  </w:style>
  <w:style w:type="paragraph" w:customStyle="1" w:styleId="Level91">
    <w:name w:val="Level 91"/>
    <w:basedOn w:val="Normal"/>
    <w:rsid w:val="00280BBC"/>
    <w:pPr>
      <w:widowControl w:val="0"/>
    </w:pPr>
  </w:style>
  <w:style w:type="paragraph" w:customStyle="1" w:styleId="level110">
    <w:name w:val="_level1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</w:style>
  <w:style w:type="paragraph" w:customStyle="1" w:styleId="level210">
    <w:name w:val="_level2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360"/>
    </w:pPr>
  </w:style>
  <w:style w:type="paragraph" w:customStyle="1" w:styleId="level310">
    <w:name w:val="_level3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080" w:hanging="360"/>
    </w:pPr>
  </w:style>
  <w:style w:type="paragraph" w:customStyle="1" w:styleId="level410">
    <w:name w:val="_level4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360"/>
    </w:pPr>
  </w:style>
  <w:style w:type="paragraph" w:customStyle="1" w:styleId="level510">
    <w:name w:val="_level5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800" w:hanging="360"/>
    </w:pPr>
  </w:style>
  <w:style w:type="paragraph" w:customStyle="1" w:styleId="level610">
    <w:name w:val="_level6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 w:hanging="360"/>
    </w:pPr>
  </w:style>
  <w:style w:type="paragraph" w:customStyle="1" w:styleId="level710">
    <w:name w:val="_level7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520" w:hanging="360"/>
    </w:pPr>
  </w:style>
  <w:style w:type="paragraph" w:customStyle="1" w:styleId="level810">
    <w:name w:val="_level8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80" w:hanging="360"/>
    </w:pPr>
  </w:style>
  <w:style w:type="paragraph" w:customStyle="1" w:styleId="level910">
    <w:name w:val="_level9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240" w:hanging="360"/>
    </w:pPr>
  </w:style>
  <w:style w:type="paragraph" w:customStyle="1" w:styleId="levsl11">
    <w:name w:val="_levsl1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</w:style>
  <w:style w:type="paragraph" w:customStyle="1" w:styleId="levsl21">
    <w:name w:val="_levsl2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360"/>
    </w:pPr>
  </w:style>
  <w:style w:type="paragraph" w:customStyle="1" w:styleId="levsl31">
    <w:name w:val="_levsl3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080" w:hanging="360"/>
    </w:pPr>
  </w:style>
  <w:style w:type="paragraph" w:customStyle="1" w:styleId="levsl41">
    <w:name w:val="_levsl4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360"/>
    </w:pPr>
  </w:style>
  <w:style w:type="paragraph" w:customStyle="1" w:styleId="levsl51">
    <w:name w:val="_levsl5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800" w:hanging="360"/>
    </w:pPr>
  </w:style>
  <w:style w:type="paragraph" w:customStyle="1" w:styleId="levsl61">
    <w:name w:val="_levsl6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 w:hanging="360"/>
    </w:pPr>
  </w:style>
  <w:style w:type="paragraph" w:customStyle="1" w:styleId="levsl71">
    <w:name w:val="_levsl7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520" w:hanging="360"/>
    </w:pPr>
  </w:style>
  <w:style w:type="paragraph" w:customStyle="1" w:styleId="levsl81">
    <w:name w:val="_levsl8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80" w:hanging="360"/>
    </w:pPr>
  </w:style>
  <w:style w:type="paragraph" w:customStyle="1" w:styleId="levsl91">
    <w:name w:val="_levsl9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240" w:hanging="360"/>
    </w:pPr>
  </w:style>
  <w:style w:type="character" w:customStyle="1" w:styleId="DefaultPara1">
    <w:name w:val="Default Para"/>
    <w:basedOn w:val="DefaultParagraphFont"/>
    <w:rsid w:val="00280BBC"/>
    <w:rPr>
      <w:sz w:val="20"/>
    </w:rPr>
  </w:style>
  <w:style w:type="paragraph" w:customStyle="1" w:styleId="level1">
    <w:name w:val="_level1"/>
    <w:basedOn w:val="Normal"/>
    <w:rsid w:val="00280BBC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</w:style>
  <w:style w:type="paragraph" w:customStyle="1" w:styleId="level2">
    <w:name w:val="_level2"/>
    <w:basedOn w:val="Normal"/>
    <w:rsid w:val="00280BBC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360"/>
    </w:pPr>
  </w:style>
  <w:style w:type="paragraph" w:customStyle="1" w:styleId="level3">
    <w:name w:val="_level3"/>
    <w:basedOn w:val="Normal"/>
    <w:rsid w:val="00280BBC"/>
    <w:pPr>
      <w:widowControl w:val="0"/>
      <w:tabs>
        <w:tab w:val="left" w:pos="108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080" w:hanging="360"/>
    </w:pPr>
  </w:style>
  <w:style w:type="paragraph" w:customStyle="1" w:styleId="level4">
    <w:name w:val="_level4"/>
    <w:basedOn w:val="Normal"/>
    <w:rsid w:val="00280BBC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360"/>
    </w:pPr>
  </w:style>
  <w:style w:type="paragraph" w:customStyle="1" w:styleId="level5">
    <w:name w:val="_level5"/>
    <w:basedOn w:val="Normal"/>
    <w:rsid w:val="00280BBC"/>
    <w:pPr>
      <w:widowControl w:val="0"/>
      <w:tabs>
        <w:tab w:val="left" w:pos="180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800" w:hanging="360"/>
    </w:pPr>
  </w:style>
  <w:style w:type="paragraph" w:customStyle="1" w:styleId="level6">
    <w:name w:val="_level6"/>
    <w:basedOn w:val="Normal"/>
    <w:rsid w:val="00280BBC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 w:hanging="360"/>
    </w:pPr>
  </w:style>
  <w:style w:type="paragraph" w:customStyle="1" w:styleId="level7">
    <w:name w:val="_level7"/>
    <w:basedOn w:val="Normal"/>
    <w:rsid w:val="00280BBC"/>
    <w:pPr>
      <w:widowControl w:val="0"/>
      <w:tabs>
        <w:tab w:val="left" w:pos="252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520" w:hanging="360"/>
    </w:pPr>
  </w:style>
  <w:style w:type="paragraph" w:customStyle="1" w:styleId="level8">
    <w:name w:val="_level8"/>
    <w:basedOn w:val="Normal"/>
    <w:rsid w:val="00280BBC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80" w:hanging="360"/>
    </w:pPr>
  </w:style>
  <w:style w:type="paragraph" w:customStyle="1" w:styleId="level9">
    <w:name w:val="_level9"/>
    <w:basedOn w:val="Normal"/>
    <w:rsid w:val="00280BBC"/>
    <w:pPr>
      <w:widowControl w:val="0"/>
      <w:tabs>
        <w:tab w:val="left" w:pos="32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240" w:hanging="360"/>
    </w:pPr>
  </w:style>
  <w:style w:type="paragraph" w:customStyle="1" w:styleId="Level10">
    <w:name w:val="Level 1"/>
    <w:basedOn w:val="Normal"/>
    <w:rsid w:val="00280BBC"/>
    <w:pPr>
      <w:widowControl w:val="0"/>
    </w:pPr>
  </w:style>
  <w:style w:type="paragraph" w:customStyle="1" w:styleId="Level20">
    <w:name w:val="Level 2"/>
    <w:basedOn w:val="Normal"/>
    <w:rsid w:val="00280BBC"/>
    <w:pPr>
      <w:widowControl w:val="0"/>
    </w:pPr>
  </w:style>
  <w:style w:type="paragraph" w:customStyle="1" w:styleId="Level30">
    <w:name w:val="Level 3"/>
    <w:basedOn w:val="Normal"/>
    <w:rsid w:val="00280BBC"/>
    <w:pPr>
      <w:widowControl w:val="0"/>
    </w:pPr>
  </w:style>
  <w:style w:type="paragraph" w:customStyle="1" w:styleId="Level40">
    <w:name w:val="Level 4"/>
    <w:basedOn w:val="Normal"/>
    <w:rsid w:val="00280BBC"/>
    <w:pPr>
      <w:widowControl w:val="0"/>
    </w:pPr>
  </w:style>
  <w:style w:type="paragraph" w:customStyle="1" w:styleId="Level50">
    <w:name w:val="Level 5"/>
    <w:basedOn w:val="Normal"/>
    <w:rsid w:val="00280BBC"/>
    <w:pPr>
      <w:widowControl w:val="0"/>
    </w:pPr>
  </w:style>
  <w:style w:type="paragraph" w:customStyle="1" w:styleId="Level60">
    <w:name w:val="Level 6"/>
    <w:basedOn w:val="Normal"/>
    <w:rsid w:val="00280BBC"/>
    <w:pPr>
      <w:widowControl w:val="0"/>
    </w:pPr>
  </w:style>
  <w:style w:type="paragraph" w:customStyle="1" w:styleId="Level70">
    <w:name w:val="Level 7"/>
    <w:basedOn w:val="Normal"/>
    <w:rsid w:val="00280BBC"/>
    <w:pPr>
      <w:widowControl w:val="0"/>
    </w:pPr>
  </w:style>
  <w:style w:type="paragraph" w:customStyle="1" w:styleId="Level80">
    <w:name w:val="Level 8"/>
    <w:basedOn w:val="Normal"/>
    <w:rsid w:val="00280BBC"/>
    <w:pPr>
      <w:widowControl w:val="0"/>
    </w:pPr>
  </w:style>
  <w:style w:type="paragraph" w:customStyle="1" w:styleId="Level90">
    <w:name w:val="Level 9"/>
    <w:basedOn w:val="Normal"/>
    <w:rsid w:val="00280BBC"/>
    <w:pPr>
      <w:widowControl w:val="0"/>
    </w:pPr>
  </w:style>
  <w:style w:type="paragraph" w:customStyle="1" w:styleId="levsl1">
    <w:name w:val="_levsl1"/>
    <w:basedOn w:val="Normal"/>
    <w:rsid w:val="00280BBC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</w:style>
  <w:style w:type="paragraph" w:customStyle="1" w:styleId="levsl2">
    <w:name w:val="_levsl2"/>
    <w:basedOn w:val="Normal"/>
    <w:rsid w:val="00280BBC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360"/>
    </w:pPr>
  </w:style>
  <w:style w:type="paragraph" w:customStyle="1" w:styleId="levsl3">
    <w:name w:val="_levsl3"/>
    <w:basedOn w:val="Normal"/>
    <w:rsid w:val="00280BBC"/>
    <w:pPr>
      <w:widowControl w:val="0"/>
      <w:tabs>
        <w:tab w:val="left" w:pos="108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080" w:hanging="360"/>
    </w:pPr>
  </w:style>
  <w:style w:type="paragraph" w:customStyle="1" w:styleId="levsl4">
    <w:name w:val="_levsl4"/>
    <w:basedOn w:val="Normal"/>
    <w:rsid w:val="00280BBC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360"/>
    </w:pPr>
  </w:style>
  <w:style w:type="paragraph" w:customStyle="1" w:styleId="levsl5">
    <w:name w:val="_levsl5"/>
    <w:basedOn w:val="Normal"/>
    <w:rsid w:val="00280BBC"/>
    <w:pPr>
      <w:widowControl w:val="0"/>
      <w:tabs>
        <w:tab w:val="left" w:pos="180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800" w:hanging="360"/>
    </w:pPr>
  </w:style>
  <w:style w:type="paragraph" w:customStyle="1" w:styleId="levsl6">
    <w:name w:val="_levsl6"/>
    <w:basedOn w:val="Normal"/>
    <w:rsid w:val="00280BBC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 w:hanging="360"/>
    </w:pPr>
  </w:style>
  <w:style w:type="paragraph" w:customStyle="1" w:styleId="levsl7">
    <w:name w:val="_levsl7"/>
    <w:basedOn w:val="Normal"/>
    <w:rsid w:val="00280BBC"/>
    <w:pPr>
      <w:widowControl w:val="0"/>
      <w:tabs>
        <w:tab w:val="left" w:pos="252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520" w:hanging="360"/>
    </w:pPr>
  </w:style>
  <w:style w:type="paragraph" w:customStyle="1" w:styleId="levsl8">
    <w:name w:val="_levsl8"/>
    <w:basedOn w:val="Normal"/>
    <w:rsid w:val="00280BBC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80" w:hanging="360"/>
    </w:pPr>
  </w:style>
  <w:style w:type="paragraph" w:customStyle="1" w:styleId="levsl9">
    <w:name w:val="_levsl9"/>
    <w:basedOn w:val="Normal"/>
    <w:rsid w:val="00280BBC"/>
    <w:pPr>
      <w:widowControl w:val="0"/>
      <w:tabs>
        <w:tab w:val="left" w:pos="32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240" w:hanging="360"/>
    </w:pPr>
  </w:style>
  <w:style w:type="paragraph" w:customStyle="1" w:styleId="levnl1">
    <w:name w:val="_levnl1"/>
    <w:basedOn w:val="Normal"/>
    <w:rsid w:val="00280BBC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</w:style>
  <w:style w:type="paragraph" w:customStyle="1" w:styleId="levnl2">
    <w:name w:val="_levnl2"/>
    <w:basedOn w:val="Normal"/>
    <w:rsid w:val="00280BBC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360"/>
    </w:pPr>
  </w:style>
  <w:style w:type="paragraph" w:customStyle="1" w:styleId="levnl3">
    <w:name w:val="_levnl3"/>
    <w:basedOn w:val="Normal"/>
    <w:rsid w:val="00280BBC"/>
    <w:pPr>
      <w:widowControl w:val="0"/>
      <w:tabs>
        <w:tab w:val="left" w:pos="108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080" w:hanging="360"/>
    </w:pPr>
  </w:style>
  <w:style w:type="paragraph" w:customStyle="1" w:styleId="levnl4">
    <w:name w:val="_levnl4"/>
    <w:basedOn w:val="Normal"/>
    <w:rsid w:val="00280BBC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360"/>
    </w:pPr>
  </w:style>
  <w:style w:type="paragraph" w:customStyle="1" w:styleId="levnl5">
    <w:name w:val="_levnl5"/>
    <w:basedOn w:val="Normal"/>
    <w:rsid w:val="00280BBC"/>
    <w:pPr>
      <w:widowControl w:val="0"/>
      <w:tabs>
        <w:tab w:val="left" w:pos="180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800" w:hanging="360"/>
    </w:pPr>
  </w:style>
  <w:style w:type="paragraph" w:customStyle="1" w:styleId="levnl6">
    <w:name w:val="_levnl6"/>
    <w:basedOn w:val="Normal"/>
    <w:rsid w:val="00280BBC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 w:hanging="360"/>
    </w:pPr>
  </w:style>
  <w:style w:type="paragraph" w:customStyle="1" w:styleId="levnl7">
    <w:name w:val="_levnl7"/>
    <w:basedOn w:val="Normal"/>
    <w:rsid w:val="00280BBC"/>
    <w:pPr>
      <w:widowControl w:val="0"/>
      <w:tabs>
        <w:tab w:val="left" w:pos="252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520" w:hanging="360"/>
    </w:pPr>
  </w:style>
  <w:style w:type="paragraph" w:customStyle="1" w:styleId="levnl8">
    <w:name w:val="_levnl8"/>
    <w:basedOn w:val="Normal"/>
    <w:rsid w:val="00280BBC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80" w:hanging="360"/>
    </w:pPr>
  </w:style>
  <w:style w:type="paragraph" w:customStyle="1" w:styleId="levnl9">
    <w:name w:val="_levnl9"/>
    <w:basedOn w:val="Normal"/>
    <w:rsid w:val="00280BBC"/>
    <w:pPr>
      <w:widowControl w:val="0"/>
      <w:tabs>
        <w:tab w:val="left" w:pos="32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240" w:hanging="360"/>
    </w:pPr>
  </w:style>
  <w:style w:type="paragraph" w:customStyle="1" w:styleId="WPHeading1">
    <w:name w:val="WP_Heading 1"/>
    <w:basedOn w:val="Normal"/>
    <w:rsid w:val="00280BBC"/>
    <w:pPr>
      <w:widowControl w:val="0"/>
      <w:jc w:val="both"/>
    </w:pPr>
    <w:rPr>
      <w:b/>
      <w:u w:val="single"/>
    </w:rPr>
  </w:style>
  <w:style w:type="paragraph" w:customStyle="1" w:styleId="WPHeading2">
    <w:name w:val="WP_Heading 2"/>
    <w:basedOn w:val="Normal"/>
    <w:rsid w:val="00280BBC"/>
    <w:pPr>
      <w:widowControl w:val="0"/>
      <w:pBdr>
        <w:bottom w:val="single" w:sz="0" w:space="0" w:color="000000"/>
      </w:pBdr>
    </w:pPr>
    <w:rPr>
      <w:b/>
      <w:sz w:val="22"/>
    </w:rPr>
  </w:style>
  <w:style w:type="paragraph" w:customStyle="1" w:styleId="WPHeading3">
    <w:name w:val="WP_Heading 3"/>
    <w:basedOn w:val="Normal"/>
    <w:rsid w:val="00280BBC"/>
    <w:pPr>
      <w:widowControl w:val="0"/>
    </w:pPr>
    <w:rPr>
      <w:b/>
    </w:rPr>
  </w:style>
  <w:style w:type="paragraph" w:customStyle="1" w:styleId="WPHeading4">
    <w:name w:val="WP_Heading 4"/>
    <w:basedOn w:val="Normal"/>
    <w:rsid w:val="00280BBC"/>
    <w:pPr>
      <w:widowControl w:val="0"/>
      <w:pBdr>
        <w:bottom w:val="single" w:sz="0" w:space="0" w:color="000000"/>
      </w:pBdr>
      <w:jc w:val="both"/>
    </w:pPr>
    <w:rPr>
      <w:b/>
      <w:sz w:val="22"/>
    </w:rPr>
  </w:style>
  <w:style w:type="paragraph" w:customStyle="1" w:styleId="WPHeading5">
    <w:name w:val="WP_Heading 5"/>
    <w:basedOn w:val="Normal"/>
    <w:rsid w:val="00280BBC"/>
    <w:pPr>
      <w:widowControl w:val="0"/>
      <w:tabs>
        <w:tab w:val="left" w:pos="252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520" w:hanging="2520"/>
    </w:pPr>
    <w:rPr>
      <w:b/>
      <w:sz w:val="22"/>
    </w:rPr>
  </w:style>
  <w:style w:type="paragraph" w:customStyle="1" w:styleId="WPHeading6">
    <w:name w:val="WP_Heading 6"/>
    <w:basedOn w:val="Normal"/>
    <w:rsid w:val="00280BBC"/>
    <w:pPr>
      <w:widowControl w:val="0"/>
    </w:pPr>
    <w:rPr>
      <w:b/>
    </w:rPr>
  </w:style>
  <w:style w:type="paragraph" w:customStyle="1" w:styleId="WPHeading7">
    <w:name w:val="WP_Heading 7"/>
    <w:basedOn w:val="Normal"/>
    <w:rsid w:val="00280BBC"/>
    <w:pPr>
      <w:widowControl w:val="0"/>
      <w:tabs>
        <w:tab w:val="left" w:pos="252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520" w:hanging="2520"/>
      <w:jc w:val="both"/>
    </w:pPr>
    <w:rPr>
      <w:b/>
    </w:rPr>
  </w:style>
  <w:style w:type="character" w:customStyle="1" w:styleId="DefaultPara2">
    <w:name w:val="Default Para"/>
    <w:basedOn w:val="DefaultParagraphFont"/>
    <w:rsid w:val="00280BBC"/>
  </w:style>
  <w:style w:type="paragraph" w:customStyle="1" w:styleId="BodyTextI2">
    <w:name w:val="Body Text I2"/>
    <w:basedOn w:val="Normal"/>
    <w:rsid w:val="00280BBC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160" w:hanging="2160"/>
      <w:jc w:val="both"/>
    </w:pPr>
  </w:style>
  <w:style w:type="paragraph" w:customStyle="1" w:styleId="BodyTextI1">
    <w:name w:val="Body Text I1"/>
    <w:basedOn w:val="Normal"/>
    <w:rsid w:val="00280BBC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1440"/>
    </w:pPr>
    <w:rPr>
      <w:sz w:val="22"/>
    </w:rPr>
  </w:style>
  <w:style w:type="paragraph" w:customStyle="1" w:styleId="WPBodyText">
    <w:name w:val="WP_Body Text"/>
    <w:basedOn w:val="Normal"/>
    <w:rsid w:val="00280BBC"/>
    <w:pPr>
      <w:widowControl w:val="0"/>
      <w:jc w:val="both"/>
    </w:pPr>
    <w:rPr>
      <w:sz w:val="22"/>
    </w:rPr>
  </w:style>
  <w:style w:type="paragraph" w:customStyle="1" w:styleId="BodyTextIn">
    <w:name w:val="Body Text In"/>
    <w:basedOn w:val="Normal"/>
    <w:rsid w:val="00280BBC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40" w:hanging="1440"/>
      <w:jc w:val="both"/>
    </w:pPr>
    <w:rPr>
      <w:sz w:val="22"/>
    </w:rPr>
  </w:style>
  <w:style w:type="paragraph" w:styleId="BodyText2">
    <w:name w:val="Body Text 2"/>
    <w:basedOn w:val="Normal"/>
    <w:rsid w:val="00280BBC"/>
    <w:pPr>
      <w:widowControl w:val="0"/>
      <w:jc w:val="both"/>
    </w:pPr>
    <w:rPr>
      <w:b/>
      <w:sz w:val="18"/>
    </w:rPr>
  </w:style>
  <w:style w:type="character" w:customStyle="1" w:styleId="WPHyperlink">
    <w:name w:val="WP_Hyperlink"/>
    <w:basedOn w:val="DefaultParagraphFont"/>
    <w:rsid w:val="00280BBC"/>
    <w:rPr>
      <w:color w:val="0000FF"/>
      <w:u w:val="single"/>
    </w:rPr>
  </w:style>
  <w:style w:type="paragraph" w:styleId="BodyText3">
    <w:name w:val="Body Text 3"/>
    <w:basedOn w:val="Normal"/>
    <w:rsid w:val="00280BBC"/>
    <w:pPr>
      <w:widowControl w:val="0"/>
      <w:jc w:val="both"/>
    </w:pPr>
  </w:style>
  <w:style w:type="character" w:customStyle="1" w:styleId="FollowedHype">
    <w:name w:val="FollowedHype"/>
    <w:basedOn w:val="DefaultParagraphFont"/>
    <w:rsid w:val="00280BBC"/>
    <w:rPr>
      <w:color w:val="800080"/>
      <w:u w:val="single"/>
    </w:rPr>
  </w:style>
  <w:style w:type="paragraph" w:customStyle="1" w:styleId="levnl11">
    <w:name w:val="_levnl11"/>
    <w:basedOn w:val="Normal"/>
    <w:rsid w:val="00280BBC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</w:style>
  <w:style w:type="character" w:customStyle="1" w:styleId="SYSHYPERTEXT">
    <w:name w:val="SYS_HYPERTEXT"/>
    <w:basedOn w:val="DefaultParagraphFont"/>
    <w:rsid w:val="00280BBC"/>
    <w:rPr>
      <w:rFonts w:ascii="WP TypographicSymbols" w:hAnsi="WP TypographicSymbols"/>
      <w:noProof w:val="0"/>
      <w:color w:val="0000FF"/>
      <w:sz w:val="20"/>
      <w:u w:val="single"/>
      <w:lang w:val="en-US"/>
    </w:rPr>
  </w:style>
  <w:style w:type="paragraph" w:styleId="Header">
    <w:name w:val="header"/>
    <w:basedOn w:val="Normal"/>
    <w:link w:val="HeaderChar"/>
    <w:rsid w:val="00E168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1684D"/>
    <w:rPr>
      <w:sz w:val="24"/>
    </w:rPr>
  </w:style>
  <w:style w:type="paragraph" w:styleId="Footer">
    <w:name w:val="footer"/>
    <w:basedOn w:val="Normal"/>
    <w:link w:val="FooterChar"/>
    <w:rsid w:val="00E168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1684D"/>
    <w:rPr>
      <w:sz w:val="24"/>
    </w:rPr>
  </w:style>
  <w:style w:type="paragraph" w:styleId="ListParagraph">
    <w:name w:val="List Paragraph"/>
    <w:basedOn w:val="Normal"/>
    <w:uiPriority w:val="34"/>
    <w:qFormat/>
    <w:rsid w:val="008F5E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4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od.kakade@rediff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7AFF83-94B4-4111-8D58-1F78EAF50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 KAKADE</vt:lpstr>
    </vt:vector>
  </TitlesOfParts>
  <Company>G_E</Company>
  <LinksUpToDate>false</LinksUpToDate>
  <CharactersWithSpaces>7050</CharactersWithSpaces>
  <SharedDoc>false</SharedDoc>
  <HLinks>
    <vt:vector size="6" baseType="variant">
      <vt:variant>
        <vt:i4>1179747</vt:i4>
      </vt:variant>
      <vt:variant>
        <vt:i4>2</vt:i4>
      </vt:variant>
      <vt:variant>
        <vt:i4>0</vt:i4>
      </vt:variant>
      <vt:variant>
        <vt:i4>5</vt:i4>
      </vt:variant>
      <vt:variant>
        <vt:lpwstr>mailto:amod.kakade@rediffmail.com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KAKADE</dc:title>
  <dc:creator>Amit</dc:creator>
  <cp:lastModifiedBy>Chandan</cp:lastModifiedBy>
  <cp:revision>94</cp:revision>
  <cp:lastPrinted>2006-06-15T01:32:00Z</cp:lastPrinted>
  <dcterms:created xsi:type="dcterms:W3CDTF">2015-03-17T15:14:00Z</dcterms:created>
  <dcterms:modified xsi:type="dcterms:W3CDTF">2016-07-22T15:22:00Z</dcterms:modified>
</cp:coreProperties>
</file>