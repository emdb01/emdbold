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42A" w:rsidRDefault="00EE242A" w:rsidP="00DF0069">
      <w:pPr>
        <w:jc w:val="center"/>
        <w:rPr>
          <w:rFonts w:ascii="Calibri" w:hAnsi="Calibri" w:cs="Calibri"/>
          <w:b/>
          <w:sz w:val="20"/>
          <w:szCs w:val="20"/>
        </w:rPr>
      </w:pPr>
    </w:p>
    <w:p w:rsidR="00150B79" w:rsidRPr="00115309" w:rsidRDefault="00210713" w:rsidP="00DF0069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PAVAN TIWARI</w:t>
      </w:r>
    </w:p>
    <w:p w:rsidR="00150B79" w:rsidRPr="00115309" w:rsidRDefault="0021071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RC 34 Vandana Enclave </w:t>
      </w:r>
      <w:proofErr w:type="spellStart"/>
      <w:r>
        <w:rPr>
          <w:rFonts w:ascii="Calibri" w:hAnsi="Calibri" w:cs="Calibri"/>
          <w:sz w:val="20"/>
          <w:szCs w:val="20"/>
        </w:rPr>
        <w:t>Khora</w:t>
      </w:r>
      <w:proofErr w:type="spellEnd"/>
      <w:r>
        <w:rPr>
          <w:rFonts w:ascii="Calibri" w:hAnsi="Calibri" w:cs="Calibri"/>
          <w:sz w:val="20"/>
          <w:szCs w:val="20"/>
        </w:rPr>
        <w:t xml:space="preserve"> colony, Ghaziabad,201014</w:t>
      </w:r>
    </w:p>
    <w:p w:rsidR="00150B79" w:rsidRPr="00115309" w:rsidRDefault="00150B79">
      <w:pPr>
        <w:jc w:val="center"/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+91-</w:t>
      </w:r>
      <w:r w:rsidR="00210713">
        <w:rPr>
          <w:rFonts w:ascii="Calibri" w:hAnsi="Calibri" w:cs="Calibri"/>
          <w:sz w:val="20"/>
          <w:szCs w:val="20"/>
        </w:rPr>
        <w:t>8527116575</w:t>
      </w:r>
      <w:r w:rsidRPr="00115309">
        <w:rPr>
          <w:rFonts w:ascii="Calibri" w:hAnsi="Calibri" w:cs="Calibri"/>
          <w:sz w:val="20"/>
          <w:szCs w:val="20"/>
        </w:rPr>
        <w:t xml:space="preserve"> Email Id: </w:t>
      </w:r>
      <w:hyperlink r:id="rId5" w:history="1">
        <w:r w:rsidR="00210713" w:rsidRPr="00854C33">
          <w:rPr>
            <w:rStyle w:val="Hyperlink"/>
            <w:rFonts w:ascii="Calibri" w:hAnsi="Calibri" w:cs="Calibri"/>
            <w:sz w:val="20"/>
            <w:szCs w:val="20"/>
          </w:rPr>
          <w:t>pawankmr307@gmail.com</w:t>
        </w:r>
      </w:hyperlink>
      <w:r w:rsidR="00210713">
        <w:rPr>
          <w:rFonts w:ascii="Calibri" w:hAnsi="Calibri" w:cs="Calibri"/>
          <w:sz w:val="20"/>
          <w:szCs w:val="20"/>
        </w:rPr>
        <w:t xml:space="preserve"> </w:t>
      </w:r>
    </w:p>
    <w:p w:rsidR="00115309" w:rsidRPr="00115309" w:rsidRDefault="00115309" w:rsidP="005B111F">
      <w:pPr>
        <w:pStyle w:val="1"/>
        <w:shd w:val="clear" w:color="auto" w:fill="FFFFFF"/>
        <w:rPr>
          <w:rFonts w:ascii="Calibri" w:eastAsia="Arial Unicode MS" w:hAnsi="Calibri" w:cs="Calibri"/>
          <w:kern w:val="1"/>
          <w:sz w:val="20"/>
          <w:szCs w:val="20"/>
          <w:lang w:eastAsia="ar-SA"/>
        </w:rPr>
      </w:pPr>
    </w:p>
    <w:p w:rsidR="005B111F" w:rsidRPr="00115309" w:rsidRDefault="004C06D8" w:rsidP="005B111F">
      <w:pPr>
        <w:pStyle w:val="1"/>
        <w:shd w:val="clear" w:color="auto" w:fill="FFFFFF"/>
        <w:rPr>
          <w:rFonts w:ascii="Calibri" w:eastAsia="Arial Unicode MS" w:hAnsi="Calibri" w:cs="Calibri"/>
          <w:b/>
          <w:kern w:val="1"/>
          <w:sz w:val="20"/>
          <w:szCs w:val="20"/>
          <w:u w:val="single"/>
          <w:lang w:eastAsia="ar-SA"/>
        </w:rPr>
      </w:pPr>
      <w:r w:rsidRPr="00115309">
        <w:rPr>
          <w:rFonts w:ascii="Calibri" w:eastAsia="Arial Unicode MS" w:hAnsi="Calibri" w:cs="Calibri"/>
          <w:b/>
          <w:kern w:val="1"/>
          <w:sz w:val="20"/>
          <w:szCs w:val="20"/>
          <w:u w:val="single"/>
          <w:lang w:eastAsia="ar-SA"/>
        </w:rPr>
        <w:t>Profile</w:t>
      </w:r>
      <w:r w:rsidR="005B111F" w:rsidRPr="00115309">
        <w:rPr>
          <w:rFonts w:ascii="Calibri" w:eastAsia="Arial Unicode MS" w:hAnsi="Calibri" w:cs="Calibri"/>
          <w:b/>
          <w:kern w:val="1"/>
          <w:sz w:val="20"/>
          <w:szCs w:val="20"/>
          <w:u w:val="single"/>
          <w:lang w:eastAsia="ar-SA"/>
        </w:rPr>
        <w:t xml:space="preserve"> Summary</w:t>
      </w:r>
    </w:p>
    <w:p w:rsidR="005B111F" w:rsidRPr="00DF6EB8" w:rsidRDefault="00F86273" w:rsidP="00DF6EB8">
      <w:pPr>
        <w:ind w:left="360"/>
        <w:jc w:val="both"/>
        <w:rPr>
          <w:rFonts w:eastAsia="Arial Unicode MS"/>
          <w:b/>
          <w:sz w:val="22"/>
          <w:szCs w:val="22"/>
          <w:u w:val="single"/>
        </w:rPr>
      </w:pPr>
      <w:r w:rsidRPr="00115309">
        <w:rPr>
          <w:rFonts w:ascii="Calibri" w:eastAsia="Arial Unicode MS" w:hAnsi="Calibri" w:cs="Calibri"/>
          <w:sz w:val="20"/>
          <w:szCs w:val="20"/>
        </w:rPr>
        <w:t xml:space="preserve">A very well versed professional with around </w:t>
      </w:r>
      <w:r w:rsidR="00210713">
        <w:rPr>
          <w:rFonts w:ascii="Calibri" w:eastAsia="Arial Unicode MS" w:hAnsi="Calibri" w:cs="Calibri"/>
          <w:sz w:val="20"/>
          <w:szCs w:val="20"/>
        </w:rPr>
        <w:t>4</w:t>
      </w:r>
      <w:r w:rsidR="00C12105">
        <w:rPr>
          <w:rFonts w:ascii="Calibri" w:eastAsia="Arial Unicode MS" w:hAnsi="Calibri" w:cs="Calibri"/>
          <w:sz w:val="20"/>
          <w:szCs w:val="20"/>
        </w:rPr>
        <w:t xml:space="preserve"> </w:t>
      </w:r>
      <w:r w:rsidR="00210713">
        <w:rPr>
          <w:rFonts w:ascii="Calibri" w:eastAsia="Arial Unicode MS" w:hAnsi="Calibri" w:cs="Calibri"/>
          <w:sz w:val="20"/>
          <w:szCs w:val="20"/>
        </w:rPr>
        <w:t>Years’</w:t>
      </w:r>
      <w:r w:rsidR="00210713" w:rsidRPr="00115309">
        <w:rPr>
          <w:rFonts w:ascii="Calibri" w:eastAsia="Arial Unicode MS" w:hAnsi="Calibri" w:cs="Calibri"/>
          <w:sz w:val="20"/>
          <w:szCs w:val="20"/>
        </w:rPr>
        <w:t xml:space="preserve"> experience</w:t>
      </w:r>
      <w:r w:rsidRPr="00115309">
        <w:rPr>
          <w:rFonts w:ascii="Calibri" w:eastAsia="Arial Unicode MS" w:hAnsi="Calibri" w:cs="Calibri"/>
          <w:sz w:val="20"/>
          <w:szCs w:val="20"/>
        </w:rPr>
        <w:t xml:space="preserve"> in US Healthcare domain, with complete knowledge of </w:t>
      </w:r>
      <w:r w:rsidR="00210713">
        <w:rPr>
          <w:rFonts w:ascii="Calibri" w:eastAsia="Arial Unicode MS" w:hAnsi="Calibri" w:cs="Calibri"/>
          <w:sz w:val="20"/>
          <w:szCs w:val="20"/>
        </w:rPr>
        <w:t>US Healthcare</w:t>
      </w:r>
      <w:r w:rsidR="00272C91">
        <w:rPr>
          <w:rFonts w:ascii="Calibri" w:eastAsia="Arial Unicode MS" w:hAnsi="Calibri" w:cs="Calibri"/>
          <w:sz w:val="20"/>
          <w:szCs w:val="20"/>
        </w:rPr>
        <w:t>,</w:t>
      </w:r>
      <w:r w:rsidR="00AC6287" w:rsidRPr="00AC6287">
        <w:rPr>
          <w:rFonts w:ascii="Calibri" w:eastAsia="Arial Unicode MS" w:hAnsi="Calibri" w:cs="Calibri"/>
          <w:sz w:val="20"/>
          <w:szCs w:val="20"/>
        </w:rPr>
        <w:t xml:space="preserve"> </w:t>
      </w:r>
      <w:r w:rsidR="00DF6EB8" w:rsidRPr="00DF6EB8">
        <w:rPr>
          <w:rFonts w:ascii="Calibri" w:eastAsia="Arial Unicode MS" w:hAnsi="Calibri" w:cs="Calibri"/>
          <w:sz w:val="20"/>
          <w:szCs w:val="20"/>
        </w:rPr>
        <w:t xml:space="preserve">Experience of </w:t>
      </w:r>
      <w:r w:rsidR="00DF6EB8">
        <w:rPr>
          <w:rFonts w:ascii="Calibri" w:eastAsia="Arial Unicode MS" w:hAnsi="Calibri" w:cs="Calibri"/>
          <w:sz w:val="20"/>
          <w:szCs w:val="20"/>
        </w:rPr>
        <w:t xml:space="preserve">Handling a team &amp; </w:t>
      </w:r>
      <w:r w:rsidR="00DF6EB8" w:rsidRPr="00DF6EB8">
        <w:rPr>
          <w:rFonts w:ascii="Calibri" w:eastAsia="Arial Unicode MS" w:hAnsi="Calibri" w:cs="Calibri"/>
          <w:sz w:val="20"/>
          <w:szCs w:val="20"/>
        </w:rPr>
        <w:t>working in different wings of RCM like Denial/AR Follow up, insu</w:t>
      </w:r>
      <w:r w:rsidR="005579EC">
        <w:rPr>
          <w:rFonts w:ascii="Calibri" w:eastAsia="Arial Unicode MS" w:hAnsi="Calibri" w:cs="Calibri"/>
          <w:sz w:val="20"/>
          <w:szCs w:val="20"/>
        </w:rPr>
        <w:t>rance/patien</w:t>
      </w:r>
      <w:r w:rsidR="00210713">
        <w:rPr>
          <w:rFonts w:ascii="Calibri" w:eastAsia="Arial Unicode MS" w:hAnsi="Calibri" w:cs="Calibri"/>
          <w:sz w:val="20"/>
          <w:szCs w:val="20"/>
        </w:rPr>
        <w:t>t correspondence, Insurance verification, Lab benefits.</w:t>
      </w:r>
    </w:p>
    <w:p w:rsidR="00C5615B" w:rsidRPr="00C5615B" w:rsidRDefault="00C5615B" w:rsidP="00C5615B">
      <w:pPr>
        <w:ind w:left="360"/>
        <w:jc w:val="both"/>
        <w:rPr>
          <w:rFonts w:ascii="Calibri" w:eastAsia="Arial Unicode MS" w:hAnsi="Calibri" w:cs="Calibri"/>
          <w:sz w:val="20"/>
          <w:szCs w:val="20"/>
        </w:rPr>
      </w:pPr>
    </w:p>
    <w:p w:rsidR="005B111F" w:rsidRPr="00115309" w:rsidRDefault="005B111F" w:rsidP="005B111F">
      <w:p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b/>
          <w:sz w:val="20"/>
          <w:szCs w:val="20"/>
          <w:u w:val="single"/>
        </w:rPr>
        <w:t xml:space="preserve">Experience Highlight </w:t>
      </w:r>
    </w:p>
    <w:p w:rsidR="005B111F" w:rsidRDefault="00210713" w:rsidP="005B111F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July- 2016</w:t>
      </w:r>
      <w:r w:rsidR="005B111F" w:rsidRPr="00115309">
        <w:rPr>
          <w:rFonts w:ascii="Calibri" w:hAnsi="Calibri" w:cs="Calibri"/>
          <w:b/>
          <w:sz w:val="20"/>
          <w:szCs w:val="20"/>
        </w:rPr>
        <w:t xml:space="preserve"> to till date working with Sovereign Health India </w:t>
      </w:r>
      <w:proofErr w:type="spellStart"/>
      <w:r w:rsidR="005B111F" w:rsidRPr="00115309">
        <w:rPr>
          <w:rFonts w:ascii="Calibri" w:hAnsi="Calibri" w:cs="Calibri"/>
          <w:b/>
          <w:sz w:val="20"/>
          <w:szCs w:val="20"/>
        </w:rPr>
        <w:t>Pvt</w:t>
      </w:r>
      <w:proofErr w:type="spellEnd"/>
      <w:r w:rsidR="005B111F" w:rsidRPr="00115309">
        <w:rPr>
          <w:rFonts w:ascii="Calibri" w:hAnsi="Calibri" w:cs="Calibri"/>
          <w:b/>
          <w:sz w:val="20"/>
          <w:szCs w:val="20"/>
        </w:rPr>
        <w:t xml:space="preserve"> Ltd as a Team Leader</w:t>
      </w:r>
      <w:r w:rsidR="005B111F" w:rsidRPr="00115309">
        <w:rPr>
          <w:rFonts w:ascii="Calibri" w:hAnsi="Calibri" w:cs="Calibri"/>
          <w:sz w:val="20"/>
          <w:szCs w:val="20"/>
        </w:rPr>
        <w:t>.</w:t>
      </w:r>
    </w:p>
    <w:p w:rsidR="00210713" w:rsidRPr="00C752A5" w:rsidRDefault="00C752A5" w:rsidP="00210713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May</w:t>
      </w:r>
      <w:r w:rsidR="00210713" w:rsidRPr="00210713">
        <w:rPr>
          <w:rFonts w:ascii="Calibri" w:hAnsi="Calibri" w:cs="Calibri"/>
          <w:sz w:val="20"/>
          <w:szCs w:val="20"/>
        </w:rPr>
        <w:t>-</w:t>
      </w:r>
      <w:r w:rsidR="00210713">
        <w:rPr>
          <w:rFonts w:ascii="Calibri" w:hAnsi="Calibri" w:cs="Calibri"/>
          <w:sz w:val="20"/>
          <w:szCs w:val="20"/>
        </w:rPr>
        <w:t xml:space="preserve">2015-July 2016 worked as SME (Subject Matter Expert) </w:t>
      </w:r>
      <w:r w:rsidR="00210713" w:rsidRPr="00115309">
        <w:rPr>
          <w:rFonts w:ascii="Calibri" w:hAnsi="Calibri" w:cs="Calibri"/>
          <w:b/>
          <w:sz w:val="20"/>
          <w:szCs w:val="20"/>
        </w:rPr>
        <w:t xml:space="preserve">with Sovereign Health India </w:t>
      </w:r>
      <w:proofErr w:type="spellStart"/>
      <w:r w:rsidR="00210713" w:rsidRPr="00115309">
        <w:rPr>
          <w:rFonts w:ascii="Calibri" w:hAnsi="Calibri" w:cs="Calibri"/>
          <w:b/>
          <w:sz w:val="20"/>
          <w:szCs w:val="20"/>
        </w:rPr>
        <w:t>Pvt</w:t>
      </w:r>
      <w:proofErr w:type="spellEnd"/>
      <w:r w:rsidR="00210713" w:rsidRPr="00115309">
        <w:rPr>
          <w:rFonts w:ascii="Calibri" w:hAnsi="Calibri" w:cs="Calibri"/>
          <w:b/>
          <w:sz w:val="20"/>
          <w:szCs w:val="20"/>
        </w:rPr>
        <w:t xml:space="preserve"> Ltd</w:t>
      </w:r>
      <w:r w:rsidR="00210713">
        <w:rPr>
          <w:rFonts w:ascii="Calibri" w:hAnsi="Calibri" w:cs="Calibri"/>
          <w:b/>
          <w:sz w:val="20"/>
          <w:szCs w:val="20"/>
        </w:rPr>
        <w:t>.</w:t>
      </w:r>
    </w:p>
    <w:p w:rsidR="00C752A5" w:rsidRPr="00115309" w:rsidRDefault="00C752A5" w:rsidP="00210713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May 2014-Joined Sovereign health as Insurance Verification Executive</w:t>
      </w:r>
    </w:p>
    <w:p w:rsidR="00115309" w:rsidRPr="00115309" w:rsidRDefault="00115309" w:rsidP="00AD1CD8">
      <w:pPr>
        <w:ind w:right="317" w:firstLine="360"/>
        <w:rPr>
          <w:rFonts w:ascii="Calibri" w:eastAsia="Arial Unicode MS" w:hAnsi="Calibri" w:cs="Calibri"/>
          <w:sz w:val="20"/>
          <w:szCs w:val="20"/>
        </w:rPr>
      </w:pPr>
    </w:p>
    <w:p w:rsidR="00AD1CD8" w:rsidRPr="00115309" w:rsidRDefault="00AD1CD8" w:rsidP="00AD1CD8">
      <w:pPr>
        <w:ind w:right="317" w:firstLine="360"/>
        <w:rPr>
          <w:rFonts w:ascii="Calibri" w:eastAsia="SimSun" w:hAnsi="Calibri" w:cs="Calibri"/>
          <w:sz w:val="20"/>
          <w:szCs w:val="20"/>
          <w:u w:val="single"/>
          <w:lang w:eastAsia="zh-CN"/>
        </w:rPr>
      </w:pPr>
      <w:r w:rsidRPr="00115309">
        <w:rPr>
          <w:rFonts w:ascii="Calibri" w:eastAsia="Arial Unicode MS" w:hAnsi="Calibri" w:cs="Calibri"/>
          <w:b/>
          <w:sz w:val="20"/>
          <w:szCs w:val="20"/>
          <w:u w:val="single"/>
        </w:rPr>
        <w:t>Key Responsibilities:</w:t>
      </w:r>
    </w:p>
    <w:p w:rsidR="00AD1CD8" w:rsidRPr="00115309" w:rsidRDefault="00AD1CD8" w:rsidP="00AD1CD8">
      <w:pPr>
        <w:ind w:right="317" w:firstLine="360"/>
        <w:rPr>
          <w:rFonts w:ascii="Calibri" w:eastAsia="SimSun" w:hAnsi="Calibri" w:cs="Calibri"/>
          <w:sz w:val="20"/>
          <w:szCs w:val="20"/>
          <w:lang w:eastAsia="zh-CN"/>
        </w:rPr>
      </w:pPr>
    </w:p>
    <w:p w:rsidR="00AD1CD8" w:rsidRPr="00115309" w:rsidRDefault="00AD1CD8" w:rsidP="00AD1CD8">
      <w:pPr>
        <w:numPr>
          <w:ilvl w:val="0"/>
          <w:numId w:val="8"/>
        </w:numPr>
        <w:tabs>
          <w:tab w:val="clear" w:pos="1440"/>
          <w:tab w:val="num" w:pos="720"/>
          <w:tab w:val="left" w:pos="900"/>
        </w:tabs>
        <w:suppressAutoHyphens w:val="0"/>
        <w:ind w:right="317"/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 xml:space="preserve">Process Dashboard reviews with </w:t>
      </w:r>
      <w:r w:rsidR="00357160">
        <w:rPr>
          <w:rFonts w:ascii="Calibri" w:hAnsi="Calibri" w:cs="Calibri"/>
          <w:color w:val="000000"/>
          <w:sz w:val="20"/>
          <w:szCs w:val="20"/>
        </w:rPr>
        <w:t xml:space="preserve">Process Manager &amp; </w:t>
      </w:r>
      <w:r w:rsidRPr="00115309">
        <w:rPr>
          <w:rFonts w:ascii="Calibri" w:hAnsi="Calibri" w:cs="Calibri"/>
          <w:color w:val="000000"/>
          <w:sz w:val="20"/>
          <w:szCs w:val="20"/>
        </w:rPr>
        <w:t xml:space="preserve">Sr. Leadership </w:t>
      </w:r>
    </w:p>
    <w:p w:rsidR="00AD1CD8" w:rsidRPr="00115309" w:rsidRDefault="00AD1CD8" w:rsidP="00E71854">
      <w:pPr>
        <w:numPr>
          <w:ilvl w:val="0"/>
          <w:numId w:val="8"/>
        </w:numPr>
        <w:tabs>
          <w:tab w:val="left" w:pos="900"/>
        </w:tabs>
        <w:suppressAutoHyphens w:val="0"/>
        <w:ind w:right="317"/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 xml:space="preserve">Manage workflow and resources to consistently meet Service </w:t>
      </w:r>
      <w:r w:rsidR="00E71854" w:rsidRPr="00E71854">
        <w:rPr>
          <w:rFonts w:ascii="Calibri" w:hAnsi="Calibri" w:cs="Calibri"/>
          <w:color w:val="000000"/>
          <w:sz w:val="20"/>
          <w:szCs w:val="20"/>
        </w:rPr>
        <w:t>Deliverable</w:t>
      </w:r>
      <w:r w:rsidR="00E71854">
        <w:rPr>
          <w:rFonts w:ascii="Calibri" w:hAnsi="Calibri" w:cs="Calibri"/>
          <w:color w:val="000000"/>
          <w:sz w:val="20"/>
          <w:szCs w:val="20"/>
        </w:rPr>
        <w:t>s</w:t>
      </w:r>
    </w:p>
    <w:p w:rsidR="00AD1CD8" w:rsidRPr="00115309" w:rsidRDefault="00AD1CD8" w:rsidP="00AD1CD8">
      <w:pPr>
        <w:numPr>
          <w:ilvl w:val="0"/>
          <w:numId w:val="8"/>
        </w:numPr>
        <w:tabs>
          <w:tab w:val="clear" w:pos="1440"/>
          <w:tab w:val="num" w:pos="720"/>
          <w:tab w:val="left" w:pos="900"/>
        </w:tabs>
        <w:suppressAutoHyphens w:val="0"/>
        <w:ind w:right="317"/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>Manage FTE's levels based on budget requirements &amp; direction provided by the Head Operations</w:t>
      </w:r>
    </w:p>
    <w:p w:rsidR="00AD1CD8" w:rsidRPr="00115309" w:rsidRDefault="00AD1CD8" w:rsidP="00E71854">
      <w:pPr>
        <w:numPr>
          <w:ilvl w:val="0"/>
          <w:numId w:val="8"/>
        </w:numPr>
        <w:tabs>
          <w:tab w:val="left" w:pos="900"/>
        </w:tabs>
        <w:suppressAutoHyphens w:val="0"/>
        <w:ind w:right="317"/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 xml:space="preserve">Identify process improvements to increase </w:t>
      </w:r>
      <w:r w:rsidR="00E71854" w:rsidRPr="00E71854">
        <w:rPr>
          <w:rFonts w:ascii="Calibri" w:hAnsi="Calibri" w:cs="Calibri"/>
          <w:color w:val="000000"/>
          <w:sz w:val="20"/>
          <w:szCs w:val="20"/>
        </w:rPr>
        <w:t>efficiencies</w:t>
      </w:r>
      <w:bookmarkStart w:id="0" w:name="_GoBack"/>
      <w:bookmarkEnd w:id="0"/>
      <w:r w:rsidRPr="00115309">
        <w:rPr>
          <w:rFonts w:ascii="Calibri" w:hAnsi="Calibri" w:cs="Calibri"/>
          <w:color w:val="000000"/>
          <w:sz w:val="20"/>
          <w:szCs w:val="20"/>
        </w:rPr>
        <w:t>, streamline processes</w:t>
      </w:r>
    </w:p>
    <w:p w:rsidR="00AD1CD8" w:rsidRPr="00115309" w:rsidRDefault="00AD1CD8" w:rsidP="00AD1CD8">
      <w:pPr>
        <w:numPr>
          <w:ilvl w:val="0"/>
          <w:numId w:val="8"/>
        </w:numPr>
        <w:tabs>
          <w:tab w:val="clear" w:pos="1440"/>
          <w:tab w:val="num" w:pos="720"/>
          <w:tab w:val="left" w:pos="900"/>
        </w:tabs>
        <w:suppressAutoHyphens w:val="0"/>
        <w:ind w:right="317"/>
        <w:rPr>
          <w:rFonts w:ascii="Calibri" w:hAnsi="Calibri" w:cs="Calibri"/>
          <w:color w:val="000000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>Ensuring timely communication and escalation of risks and emerging issues</w:t>
      </w:r>
    </w:p>
    <w:p w:rsidR="00AD1CD8" w:rsidRPr="00115309" w:rsidRDefault="00AD1CD8" w:rsidP="00AD1CD8">
      <w:pPr>
        <w:numPr>
          <w:ilvl w:val="0"/>
          <w:numId w:val="8"/>
        </w:numPr>
        <w:tabs>
          <w:tab w:val="clear" w:pos="1440"/>
          <w:tab w:val="num" w:pos="720"/>
          <w:tab w:val="left" w:pos="900"/>
        </w:tabs>
        <w:suppressAutoHyphens w:val="0"/>
        <w:ind w:right="317"/>
        <w:rPr>
          <w:rFonts w:ascii="Calibri" w:hAnsi="Calibri" w:cs="Calibri"/>
          <w:color w:val="000000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>Training and production ramp-up plans</w:t>
      </w:r>
      <w:r w:rsidR="00272C91">
        <w:rPr>
          <w:rFonts w:ascii="Calibri" w:hAnsi="Calibri" w:cs="Calibri"/>
          <w:color w:val="000000"/>
          <w:sz w:val="20"/>
          <w:szCs w:val="20"/>
        </w:rPr>
        <w:t xml:space="preserve"> for new team members   </w:t>
      </w:r>
    </w:p>
    <w:p w:rsidR="00AD1CD8" w:rsidRPr="00115309" w:rsidRDefault="00AD1CD8" w:rsidP="00AD1CD8">
      <w:pPr>
        <w:numPr>
          <w:ilvl w:val="0"/>
          <w:numId w:val="8"/>
        </w:numPr>
        <w:suppressAutoHyphens w:val="0"/>
        <w:ind w:right="317"/>
        <w:jc w:val="both"/>
        <w:rPr>
          <w:rFonts w:ascii="Calibri" w:hAnsi="Calibri" w:cs="Calibri"/>
          <w:color w:val="000000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>Handling and resolving escalations and supervising coordination regarding the same between operations</w:t>
      </w:r>
      <w:r w:rsidR="00985B06" w:rsidRPr="00115309">
        <w:rPr>
          <w:rFonts w:ascii="Calibri" w:hAnsi="Calibri" w:cs="Calibri"/>
          <w:color w:val="000000"/>
          <w:sz w:val="20"/>
          <w:szCs w:val="20"/>
        </w:rPr>
        <w:t xml:space="preserve"> and </w:t>
      </w:r>
      <w:r w:rsidRPr="00115309">
        <w:rPr>
          <w:rFonts w:ascii="Calibri" w:hAnsi="Calibri" w:cs="Calibri"/>
          <w:color w:val="000000"/>
          <w:sz w:val="20"/>
          <w:szCs w:val="20"/>
        </w:rPr>
        <w:t>US service team</w:t>
      </w:r>
    </w:p>
    <w:p w:rsidR="00AD1CD8" w:rsidRPr="00115309" w:rsidRDefault="00210713" w:rsidP="00AD1CD8">
      <w:pPr>
        <w:numPr>
          <w:ilvl w:val="0"/>
          <w:numId w:val="8"/>
        </w:numPr>
        <w:suppressAutoHyphens w:val="0"/>
        <w:ind w:right="317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Reporting on daily Flow of VOBs, staff production &amp; hourly based tracker</w:t>
      </w:r>
      <w:r w:rsidR="002E090E" w:rsidRPr="00115309">
        <w:rPr>
          <w:rFonts w:ascii="Calibri" w:hAnsi="Calibri" w:cs="Calibri"/>
          <w:color w:val="000000"/>
          <w:sz w:val="20"/>
          <w:szCs w:val="20"/>
        </w:rPr>
        <w:t xml:space="preserve"> to Sr. Leaders</w:t>
      </w:r>
    </w:p>
    <w:p w:rsidR="002E090E" w:rsidRPr="00115309" w:rsidRDefault="002E090E" w:rsidP="002E090E">
      <w:pPr>
        <w:numPr>
          <w:ilvl w:val="0"/>
          <w:numId w:val="8"/>
        </w:numPr>
        <w:suppressAutoHyphens w:val="0"/>
        <w:ind w:right="317"/>
        <w:jc w:val="both"/>
        <w:rPr>
          <w:rFonts w:ascii="Calibri" w:hAnsi="Calibri" w:cs="Calibri"/>
          <w:color w:val="000000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 xml:space="preserve">Guide team to reduce </w:t>
      </w:r>
      <w:r w:rsidR="00210713">
        <w:rPr>
          <w:rFonts w:ascii="Calibri" w:hAnsi="Calibri" w:cs="Calibri"/>
          <w:color w:val="000000"/>
          <w:sz w:val="20"/>
          <w:szCs w:val="20"/>
        </w:rPr>
        <w:t>VOB TAT, ageing and achieve team target.</w:t>
      </w:r>
    </w:p>
    <w:p w:rsidR="002E090E" w:rsidRPr="00115309" w:rsidRDefault="002E090E" w:rsidP="002E090E">
      <w:pPr>
        <w:numPr>
          <w:ilvl w:val="0"/>
          <w:numId w:val="8"/>
        </w:numPr>
        <w:suppressAutoHyphens w:val="0"/>
        <w:ind w:right="317"/>
        <w:jc w:val="both"/>
        <w:rPr>
          <w:rFonts w:ascii="Calibri" w:hAnsi="Calibri" w:cs="Calibri"/>
          <w:color w:val="000000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>Monitoring and managing workflow or daily targets to assure timely delivery of agreed SLA's</w:t>
      </w:r>
    </w:p>
    <w:p w:rsidR="007C1DC0" w:rsidRPr="00115309" w:rsidRDefault="002E090E" w:rsidP="002E090E">
      <w:pPr>
        <w:numPr>
          <w:ilvl w:val="0"/>
          <w:numId w:val="8"/>
        </w:numPr>
        <w:suppressAutoHyphens w:val="0"/>
        <w:ind w:right="317"/>
        <w:jc w:val="both"/>
        <w:rPr>
          <w:rFonts w:ascii="Calibri" w:hAnsi="Calibri" w:cs="Calibri"/>
          <w:color w:val="000000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>Participate in weekly meetings with the management to appraise on the process improvements and concerns</w:t>
      </w:r>
    </w:p>
    <w:p w:rsidR="006470B6" w:rsidRPr="00115309" w:rsidRDefault="00AD1CD8" w:rsidP="006470B6">
      <w:pPr>
        <w:numPr>
          <w:ilvl w:val="0"/>
          <w:numId w:val="8"/>
        </w:numPr>
        <w:tabs>
          <w:tab w:val="clear" w:pos="1440"/>
          <w:tab w:val="num" w:pos="720"/>
          <w:tab w:val="left" w:pos="900"/>
        </w:tabs>
        <w:suppressAutoHyphens w:val="0"/>
        <w:ind w:right="317"/>
        <w:rPr>
          <w:rFonts w:ascii="Calibri" w:hAnsi="Calibri" w:cs="Calibri"/>
          <w:color w:val="000000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>Appraisals, regular one-on-ones</w:t>
      </w:r>
    </w:p>
    <w:p w:rsidR="002E090E" w:rsidRDefault="002E090E" w:rsidP="002E090E">
      <w:pPr>
        <w:numPr>
          <w:ilvl w:val="0"/>
          <w:numId w:val="8"/>
        </w:numPr>
        <w:suppressAutoHyphens w:val="0"/>
        <w:jc w:val="both"/>
        <w:rPr>
          <w:rFonts w:ascii="Calibri" w:hAnsi="Calibri" w:cs="Calibri"/>
          <w:color w:val="000000"/>
          <w:sz w:val="20"/>
          <w:szCs w:val="20"/>
        </w:rPr>
      </w:pPr>
      <w:r w:rsidRPr="00115309">
        <w:rPr>
          <w:rFonts w:ascii="Calibri" w:hAnsi="Calibri" w:cs="Calibri"/>
          <w:color w:val="000000"/>
          <w:sz w:val="20"/>
          <w:szCs w:val="20"/>
        </w:rPr>
        <w:t>Regular counseling sessions for those who needs more attention</w:t>
      </w:r>
    </w:p>
    <w:p w:rsidR="00357160" w:rsidRPr="00115309" w:rsidRDefault="00357160" w:rsidP="00357160">
      <w:pPr>
        <w:numPr>
          <w:ilvl w:val="0"/>
          <w:numId w:val="8"/>
        </w:numPr>
        <w:tabs>
          <w:tab w:val="clear" w:pos="1440"/>
          <w:tab w:val="num" w:pos="720"/>
          <w:tab w:val="left" w:pos="900"/>
        </w:tabs>
        <w:suppressAutoHyphens w:val="0"/>
        <w:ind w:right="317"/>
        <w:rPr>
          <w:rFonts w:ascii="Calibri" w:hAnsi="Calibri" w:cs="Calibri"/>
          <w:color w:val="000000"/>
          <w:sz w:val="20"/>
          <w:szCs w:val="20"/>
        </w:rPr>
      </w:pPr>
      <w:r w:rsidRPr="00357160">
        <w:rPr>
          <w:rFonts w:ascii="Calibri" w:hAnsi="Calibri" w:cs="Calibri"/>
          <w:color w:val="000000"/>
          <w:sz w:val="20"/>
          <w:szCs w:val="20"/>
        </w:rPr>
        <w:t>Generating daily/weekly/monthly reports for the purpose of internal and external use</w:t>
      </w:r>
    </w:p>
    <w:p w:rsidR="002E090E" w:rsidRPr="00115309" w:rsidRDefault="002E090E" w:rsidP="002E090E">
      <w:pPr>
        <w:tabs>
          <w:tab w:val="left" w:pos="900"/>
        </w:tabs>
        <w:suppressAutoHyphens w:val="0"/>
        <w:ind w:left="1440" w:right="317"/>
        <w:rPr>
          <w:rFonts w:ascii="Calibri" w:hAnsi="Calibri" w:cs="Calibri"/>
          <w:color w:val="000000"/>
          <w:sz w:val="20"/>
          <w:szCs w:val="20"/>
        </w:rPr>
      </w:pPr>
    </w:p>
    <w:p w:rsidR="005B111F" w:rsidRPr="00115309" w:rsidRDefault="00210713" w:rsidP="005B111F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September- 2012</w:t>
      </w:r>
      <w:r w:rsidR="005B111F" w:rsidRPr="00115309">
        <w:rPr>
          <w:rFonts w:ascii="Calibri" w:hAnsi="Calibri" w:cs="Calibri"/>
          <w:b/>
          <w:sz w:val="20"/>
          <w:szCs w:val="20"/>
        </w:rPr>
        <w:t xml:space="preserve"> to </w:t>
      </w:r>
      <w:r w:rsidR="00C752A5">
        <w:rPr>
          <w:rFonts w:ascii="Calibri" w:hAnsi="Calibri" w:cs="Calibri"/>
          <w:b/>
          <w:sz w:val="20"/>
          <w:szCs w:val="20"/>
        </w:rPr>
        <w:t>April-2014</w:t>
      </w:r>
      <w:r w:rsidR="005B111F" w:rsidRPr="00115309">
        <w:rPr>
          <w:rFonts w:ascii="Calibri" w:hAnsi="Calibri" w:cs="Calibri"/>
          <w:b/>
          <w:sz w:val="20"/>
          <w:szCs w:val="20"/>
        </w:rPr>
        <w:t xml:space="preserve"> with </w:t>
      </w:r>
      <w:r w:rsidR="00C752A5">
        <w:rPr>
          <w:rFonts w:ascii="Calibri" w:hAnsi="Calibri" w:cs="Calibri"/>
          <w:b/>
          <w:sz w:val="20"/>
          <w:szCs w:val="20"/>
        </w:rPr>
        <w:t xml:space="preserve">E4E healthcare Services </w:t>
      </w:r>
      <w:proofErr w:type="spellStart"/>
      <w:r w:rsidR="00C752A5">
        <w:rPr>
          <w:rFonts w:ascii="Calibri" w:hAnsi="Calibri" w:cs="Calibri"/>
          <w:b/>
          <w:sz w:val="20"/>
          <w:szCs w:val="20"/>
        </w:rPr>
        <w:t>Pvt</w:t>
      </w:r>
      <w:proofErr w:type="spellEnd"/>
      <w:r w:rsidR="00C752A5">
        <w:rPr>
          <w:rFonts w:ascii="Calibri" w:hAnsi="Calibri" w:cs="Calibri"/>
          <w:b/>
          <w:sz w:val="20"/>
          <w:szCs w:val="20"/>
        </w:rPr>
        <w:t xml:space="preserve"> Ltd as Account Receivable</w:t>
      </w:r>
      <w:r w:rsidR="005B111F" w:rsidRPr="00115309">
        <w:rPr>
          <w:rFonts w:ascii="Calibri" w:hAnsi="Calibri" w:cs="Calibri"/>
          <w:b/>
          <w:sz w:val="20"/>
          <w:szCs w:val="20"/>
        </w:rPr>
        <w:t>.</w:t>
      </w:r>
    </w:p>
    <w:p w:rsidR="005B111F" w:rsidRPr="00115309" w:rsidRDefault="005B111F" w:rsidP="005B111F">
      <w:pPr>
        <w:rPr>
          <w:rFonts w:ascii="Calibri" w:hAnsi="Calibri" w:cs="Calibri"/>
          <w:sz w:val="20"/>
          <w:szCs w:val="20"/>
        </w:rPr>
      </w:pPr>
    </w:p>
    <w:p w:rsidR="00150B79" w:rsidRPr="00115309" w:rsidRDefault="00150B79">
      <w:p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b/>
          <w:sz w:val="20"/>
          <w:szCs w:val="20"/>
          <w:u w:val="single"/>
        </w:rPr>
        <w:t>Key Responsibilities</w:t>
      </w:r>
      <w:r w:rsidR="00AD1CD8" w:rsidRPr="00115309">
        <w:rPr>
          <w:rFonts w:ascii="Calibri" w:hAnsi="Calibri" w:cs="Calibri"/>
          <w:b/>
          <w:sz w:val="20"/>
          <w:szCs w:val="20"/>
          <w:u w:val="single"/>
        </w:rPr>
        <w:t xml:space="preserve"> as </w:t>
      </w:r>
      <w:r w:rsidR="00C752A5" w:rsidRPr="00C752A5">
        <w:rPr>
          <w:rFonts w:ascii="Calibri" w:hAnsi="Calibri" w:cs="Calibri"/>
          <w:b/>
          <w:sz w:val="20"/>
          <w:szCs w:val="20"/>
          <w:u w:val="single"/>
        </w:rPr>
        <w:t>Account Receivable</w:t>
      </w:r>
      <w:r w:rsidR="00AD1CD8" w:rsidRPr="00115309">
        <w:rPr>
          <w:rFonts w:ascii="Calibri" w:hAnsi="Calibri" w:cs="Calibri"/>
          <w:b/>
          <w:sz w:val="20"/>
          <w:szCs w:val="20"/>
          <w:u w:val="single"/>
        </w:rPr>
        <w:t>.</w:t>
      </w:r>
    </w:p>
    <w:p w:rsidR="00C003AB" w:rsidRDefault="00C003AB" w:rsidP="00C003AB">
      <w:pPr>
        <w:ind w:left="1440"/>
        <w:rPr>
          <w:rFonts w:ascii="Calibri" w:hAnsi="Calibri" w:cs="Calibri"/>
          <w:sz w:val="20"/>
          <w:szCs w:val="20"/>
        </w:rPr>
      </w:pPr>
    </w:p>
    <w:p w:rsidR="00150B79" w:rsidRPr="00115309" w:rsidRDefault="002E090E" w:rsidP="003D4D8C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Mak</w:t>
      </w:r>
      <w:r w:rsidR="00357160">
        <w:rPr>
          <w:rFonts w:ascii="Calibri" w:hAnsi="Calibri" w:cs="Calibri"/>
          <w:sz w:val="20"/>
          <w:szCs w:val="20"/>
        </w:rPr>
        <w:t>ing</w:t>
      </w:r>
      <w:r w:rsidR="00150B79" w:rsidRPr="00115309">
        <w:rPr>
          <w:rFonts w:ascii="Calibri" w:hAnsi="Calibri" w:cs="Calibri"/>
          <w:sz w:val="20"/>
          <w:szCs w:val="20"/>
        </w:rPr>
        <w:t xml:space="preserve"> calls to insurance companies to obtain additional information on the denial</w:t>
      </w:r>
    </w:p>
    <w:p w:rsidR="00150B79" w:rsidRPr="00115309" w:rsidRDefault="00150B79" w:rsidP="007628C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Follow-up on patient/insurance claims with US Health insurances</w:t>
      </w:r>
    </w:p>
    <w:p w:rsidR="00150B79" w:rsidRPr="00115309" w:rsidRDefault="00150B79" w:rsidP="007628C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Service – handles more complex cases. Helps with outgoing calls to insurance carriers and clients when difficult situations arise.</w:t>
      </w:r>
    </w:p>
    <w:p w:rsidR="00150B79" w:rsidRPr="00115309" w:rsidRDefault="00150B79" w:rsidP="007628C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Research, Analyses and process Denials</w:t>
      </w:r>
    </w:p>
    <w:p w:rsidR="00150B79" w:rsidRPr="00115309" w:rsidRDefault="00150B79" w:rsidP="007628C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Coordination of EOB’s from insurance carriers and updating the Payments, Denials into respective Medical Billing Software.</w:t>
      </w:r>
    </w:p>
    <w:p w:rsidR="00150B79" w:rsidRPr="00115309" w:rsidRDefault="00150B79" w:rsidP="007628C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Billing of co-pays, co-insurance and deductibles to secondary insurance or to patient.</w:t>
      </w:r>
    </w:p>
    <w:p w:rsidR="00150B79" w:rsidRPr="00C752A5" w:rsidRDefault="00150B79" w:rsidP="00C752A5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Claims submission (Electronically, Paper)</w:t>
      </w:r>
      <w:r w:rsidR="00C752A5">
        <w:rPr>
          <w:rFonts w:ascii="Calibri" w:hAnsi="Calibri" w:cs="Calibri"/>
          <w:sz w:val="20"/>
          <w:szCs w:val="20"/>
        </w:rPr>
        <w:t xml:space="preserve"> for Medicaid online.</w:t>
      </w:r>
    </w:p>
    <w:p w:rsidR="00150B79" w:rsidRPr="00115309" w:rsidRDefault="00150B79" w:rsidP="007628C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Process insurance refunds and Patient Refunds.</w:t>
      </w:r>
    </w:p>
    <w:p w:rsidR="00150B79" w:rsidRPr="00115309" w:rsidRDefault="00150B79">
      <w:pPr>
        <w:rPr>
          <w:rFonts w:ascii="Calibri" w:hAnsi="Calibri" w:cs="Calibri"/>
          <w:sz w:val="20"/>
          <w:szCs w:val="20"/>
        </w:rPr>
      </w:pPr>
    </w:p>
    <w:p w:rsidR="00150B79" w:rsidRDefault="00150B79">
      <w:pPr>
        <w:rPr>
          <w:rFonts w:ascii="Calibri" w:hAnsi="Calibri" w:cs="Calibri"/>
          <w:b/>
          <w:sz w:val="20"/>
          <w:szCs w:val="20"/>
          <w:u w:val="single"/>
        </w:rPr>
      </w:pPr>
      <w:r w:rsidRPr="00115309">
        <w:rPr>
          <w:rFonts w:ascii="Calibri" w:hAnsi="Calibri" w:cs="Calibri"/>
          <w:b/>
          <w:sz w:val="20"/>
          <w:szCs w:val="20"/>
          <w:u w:val="single"/>
        </w:rPr>
        <w:t>Achievements:</w:t>
      </w:r>
    </w:p>
    <w:p w:rsidR="00C003AB" w:rsidRPr="00115309" w:rsidRDefault="00C003AB">
      <w:pPr>
        <w:rPr>
          <w:rFonts w:ascii="Calibri" w:hAnsi="Calibri" w:cs="Calibri"/>
          <w:sz w:val="20"/>
          <w:szCs w:val="20"/>
        </w:rPr>
      </w:pPr>
    </w:p>
    <w:p w:rsidR="00150B79" w:rsidRPr="00115309" w:rsidRDefault="00A46076">
      <w:p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>Got chance to work as an</w:t>
      </w:r>
      <w:r w:rsidR="00C752A5">
        <w:rPr>
          <w:rFonts w:ascii="Calibri" w:hAnsi="Calibri" w:cs="Calibri"/>
          <w:sz w:val="20"/>
          <w:szCs w:val="20"/>
        </w:rPr>
        <w:t xml:space="preserve"> SME then </w:t>
      </w:r>
      <w:r w:rsidRPr="00115309">
        <w:rPr>
          <w:rFonts w:ascii="Calibri" w:hAnsi="Calibri" w:cs="Calibri"/>
          <w:sz w:val="20"/>
          <w:szCs w:val="20"/>
        </w:rPr>
        <w:t>active tea</w:t>
      </w:r>
      <w:r w:rsidR="00C06D62" w:rsidRPr="00115309">
        <w:rPr>
          <w:rFonts w:ascii="Calibri" w:hAnsi="Calibri" w:cs="Calibri"/>
          <w:sz w:val="20"/>
          <w:szCs w:val="20"/>
        </w:rPr>
        <w:t>m</w:t>
      </w:r>
      <w:r w:rsidRPr="00115309">
        <w:rPr>
          <w:rFonts w:ascii="Calibri" w:hAnsi="Calibri" w:cs="Calibri"/>
          <w:sz w:val="20"/>
          <w:szCs w:val="20"/>
        </w:rPr>
        <w:t xml:space="preserve"> leader. </w:t>
      </w:r>
      <w:r w:rsidR="00C752A5">
        <w:rPr>
          <w:rFonts w:ascii="Calibri" w:hAnsi="Calibri" w:cs="Calibri"/>
          <w:sz w:val="20"/>
          <w:szCs w:val="20"/>
        </w:rPr>
        <w:t>Consecutive promotions based by Management based on hard work and initiatives taken for process and taking process to next level.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115309" w:rsidRDefault="00115309" w:rsidP="00A46076">
      <w:pPr>
        <w:rPr>
          <w:rFonts w:ascii="Calibri" w:hAnsi="Calibri" w:cs="Calibri"/>
          <w:b/>
          <w:sz w:val="20"/>
          <w:szCs w:val="20"/>
          <w:u w:val="single"/>
        </w:rPr>
      </w:pPr>
    </w:p>
    <w:p w:rsidR="00115309" w:rsidRDefault="00115309">
      <w:pPr>
        <w:rPr>
          <w:rFonts w:ascii="Calibri" w:hAnsi="Calibri" w:cs="Calibri"/>
          <w:b/>
          <w:sz w:val="20"/>
          <w:szCs w:val="20"/>
          <w:u w:val="single"/>
        </w:rPr>
      </w:pPr>
    </w:p>
    <w:p w:rsidR="00150B79" w:rsidRPr="00115309" w:rsidRDefault="00150B79">
      <w:pPr>
        <w:rPr>
          <w:rFonts w:ascii="Calibri" w:hAnsi="Calibri" w:cs="Calibri"/>
          <w:b/>
          <w:sz w:val="20"/>
          <w:szCs w:val="20"/>
          <w:u w:val="single"/>
        </w:rPr>
      </w:pPr>
      <w:r w:rsidRPr="00115309">
        <w:rPr>
          <w:rFonts w:ascii="Calibri" w:hAnsi="Calibri" w:cs="Calibri"/>
          <w:b/>
          <w:sz w:val="20"/>
          <w:szCs w:val="20"/>
          <w:u w:val="single"/>
        </w:rPr>
        <w:t>Academic Qualification:</w:t>
      </w:r>
    </w:p>
    <w:p w:rsidR="00150B79" w:rsidRPr="00115309" w:rsidRDefault="00150B79">
      <w:pPr>
        <w:rPr>
          <w:rFonts w:ascii="Calibri" w:hAnsi="Calibri" w:cs="Calibri"/>
          <w:b/>
          <w:sz w:val="20"/>
          <w:szCs w:val="20"/>
          <w:u w:val="single"/>
        </w:rPr>
      </w:pPr>
    </w:p>
    <w:p w:rsidR="00150B79" w:rsidRPr="00115309" w:rsidRDefault="00C752A5">
      <w:pPr>
        <w:numPr>
          <w:ilvl w:val="0"/>
          <w:numId w:val="2"/>
        </w:numPr>
        <w:spacing w:after="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B.COM(H)</w:t>
      </w:r>
      <w:r w:rsidR="00150B79" w:rsidRPr="00115309">
        <w:rPr>
          <w:rFonts w:ascii="Calibri" w:hAnsi="Calibri" w:cs="Calibri"/>
          <w:sz w:val="20"/>
          <w:szCs w:val="20"/>
        </w:rPr>
        <w:t xml:space="preserve"> from </w:t>
      </w:r>
      <w:r>
        <w:rPr>
          <w:rFonts w:ascii="Calibri" w:hAnsi="Calibri" w:cs="Calibri"/>
          <w:sz w:val="20"/>
          <w:szCs w:val="20"/>
        </w:rPr>
        <w:t xml:space="preserve">Delhi University </w:t>
      </w:r>
      <w:r w:rsidRPr="00115309">
        <w:rPr>
          <w:rFonts w:ascii="Calibri" w:hAnsi="Calibri" w:cs="Calibri"/>
          <w:sz w:val="20"/>
          <w:szCs w:val="20"/>
        </w:rPr>
        <w:t>in</w:t>
      </w:r>
      <w:r>
        <w:rPr>
          <w:rFonts w:ascii="Calibri" w:hAnsi="Calibri" w:cs="Calibri"/>
          <w:bCs/>
          <w:sz w:val="20"/>
          <w:szCs w:val="20"/>
        </w:rPr>
        <w:t xml:space="preserve"> 2013</w:t>
      </w:r>
      <w:r w:rsidR="00150B79" w:rsidRPr="00115309">
        <w:rPr>
          <w:rFonts w:ascii="Calibri" w:hAnsi="Calibri" w:cs="Calibri"/>
          <w:bCs/>
          <w:sz w:val="20"/>
          <w:szCs w:val="20"/>
        </w:rPr>
        <w:t>.</w:t>
      </w:r>
    </w:p>
    <w:p w:rsidR="00150B79" w:rsidRPr="00115309" w:rsidRDefault="00C752A5">
      <w:pPr>
        <w:numPr>
          <w:ilvl w:val="0"/>
          <w:numId w:val="2"/>
        </w:numPr>
        <w:spacing w:after="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10</w:t>
      </w:r>
      <w:r w:rsidRPr="00C752A5">
        <w:rPr>
          <w:rFonts w:ascii="Calibri" w:hAnsi="Calibri" w:cs="Calibri"/>
          <w:sz w:val="20"/>
          <w:szCs w:val="20"/>
          <w:vertAlign w:val="superscript"/>
        </w:rPr>
        <w:t>th</w:t>
      </w:r>
      <w:r>
        <w:rPr>
          <w:rFonts w:ascii="Calibri" w:hAnsi="Calibri" w:cs="Calibri"/>
          <w:sz w:val="20"/>
          <w:szCs w:val="20"/>
        </w:rPr>
        <w:t xml:space="preserve"> from, CBSE Board in 2007</w:t>
      </w:r>
    </w:p>
    <w:p w:rsidR="00150B79" w:rsidRPr="00115309" w:rsidRDefault="00C752A5">
      <w:pPr>
        <w:numPr>
          <w:ilvl w:val="0"/>
          <w:numId w:val="2"/>
        </w:numPr>
        <w:spacing w:after="40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12</w:t>
      </w:r>
      <w:r w:rsidRPr="00C752A5">
        <w:rPr>
          <w:rFonts w:ascii="Calibri" w:hAnsi="Calibri" w:cs="Calibri"/>
          <w:sz w:val="20"/>
          <w:szCs w:val="20"/>
          <w:vertAlign w:val="superscript"/>
        </w:rPr>
        <w:t>th</w:t>
      </w:r>
      <w:r>
        <w:rPr>
          <w:rFonts w:ascii="Calibri" w:hAnsi="Calibri" w:cs="Calibri"/>
          <w:sz w:val="20"/>
          <w:szCs w:val="20"/>
        </w:rPr>
        <w:t xml:space="preserve"> from, CBSE Board</w:t>
      </w:r>
      <w:r w:rsidR="00150B79" w:rsidRPr="00115309">
        <w:rPr>
          <w:rFonts w:ascii="Calibri" w:hAnsi="Calibri" w:cs="Calibri"/>
          <w:sz w:val="20"/>
          <w:szCs w:val="20"/>
        </w:rPr>
        <w:t xml:space="preserve"> 200</w:t>
      </w:r>
      <w:r>
        <w:rPr>
          <w:rFonts w:ascii="Calibri" w:hAnsi="Calibri" w:cs="Calibri"/>
          <w:sz w:val="20"/>
          <w:szCs w:val="20"/>
        </w:rPr>
        <w:t>9</w:t>
      </w:r>
      <w:r w:rsidR="00150B79" w:rsidRPr="00115309">
        <w:rPr>
          <w:rFonts w:ascii="Calibri" w:hAnsi="Calibri" w:cs="Calibri"/>
          <w:sz w:val="20"/>
          <w:szCs w:val="20"/>
        </w:rPr>
        <w:t>.</w:t>
      </w:r>
    </w:p>
    <w:p w:rsidR="00115309" w:rsidRDefault="00115309">
      <w:pPr>
        <w:widowControl w:val="0"/>
        <w:tabs>
          <w:tab w:val="left" w:pos="993"/>
        </w:tabs>
        <w:spacing w:line="360" w:lineRule="auto"/>
        <w:rPr>
          <w:rFonts w:ascii="Calibri" w:hAnsi="Calibri" w:cs="Calibri"/>
          <w:b/>
          <w:sz w:val="20"/>
          <w:szCs w:val="20"/>
          <w:u w:val="single"/>
        </w:rPr>
      </w:pPr>
    </w:p>
    <w:p w:rsidR="00150B79" w:rsidRPr="00115309" w:rsidRDefault="00150B79">
      <w:pPr>
        <w:widowControl w:val="0"/>
        <w:tabs>
          <w:tab w:val="left" w:pos="993"/>
        </w:tabs>
        <w:spacing w:line="360" w:lineRule="auto"/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/>
          <w:sz w:val="20"/>
          <w:szCs w:val="20"/>
          <w:u w:val="single"/>
        </w:rPr>
        <w:t xml:space="preserve">Personal Detail </w:t>
      </w:r>
    </w:p>
    <w:p w:rsidR="00150B79" w:rsidRPr="00115309" w:rsidRDefault="00150B79" w:rsidP="00DF0069">
      <w:pPr>
        <w:tabs>
          <w:tab w:val="left" w:pos="2835"/>
        </w:tabs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 xml:space="preserve">Date of Birth: - </w:t>
      </w:r>
      <w:r w:rsidRPr="00115309">
        <w:rPr>
          <w:rFonts w:ascii="Calibri" w:hAnsi="Calibri" w:cs="Calibri"/>
          <w:bCs/>
          <w:sz w:val="20"/>
          <w:szCs w:val="20"/>
        </w:rPr>
        <w:tab/>
        <w:t xml:space="preserve">            </w:t>
      </w:r>
      <w:r w:rsidR="00E23AF8" w:rsidRPr="00115309">
        <w:rPr>
          <w:rFonts w:ascii="Calibri" w:hAnsi="Calibri" w:cs="Calibri"/>
          <w:bCs/>
          <w:sz w:val="20"/>
          <w:szCs w:val="20"/>
        </w:rPr>
        <w:t xml:space="preserve">                </w:t>
      </w:r>
      <w:r w:rsidR="00DF0069" w:rsidRPr="00115309">
        <w:rPr>
          <w:rFonts w:ascii="Calibri" w:hAnsi="Calibri" w:cs="Calibri"/>
          <w:bCs/>
          <w:sz w:val="20"/>
          <w:szCs w:val="20"/>
        </w:rPr>
        <w:t xml:space="preserve">  </w:t>
      </w:r>
      <w:r w:rsidR="00C752A5">
        <w:rPr>
          <w:rFonts w:ascii="Calibri" w:hAnsi="Calibri" w:cs="Calibri"/>
          <w:bCs/>
          <w:sz w:val="20"/>
          <w:szCs w:val="20"/>
        </w:rPr>
        <w:t xml:space="preserve">    01</w:t>
      </w:r>
      <w:r w:rsidR="00C752A5" w:rsidRPr="00C752A5">
        <w:rPr>
          <w:rFonts w:ascii="Calibri" w:hAnsi="Calibri" w:cs="Calibri"/>
          <w:bCs/>
          <w:sz w:val="20"/>
          <w:szCs w:val="20"/>
          <w:vertAlign w:val="superscript"/>
        </w:rPr>
        <w:t>st</w:t>
      </w:r>
      <w:r w:rsidR="00C752A5">
        <w:rPr>
          <w:rFonts w:ascii="Calibri" w:hAnsi="Calibri" w:cs="Calibri"/>
          <w:bCs/>
          <w:sz w:val="20"/>
          <w:szCs w:val="20"/>
        </w:rPr>
        <w:t xml:space="preserve"> Aug 1990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150B79" w:rsidRPr="00115309" w:rsidRDefault="00150B79">
      <w:pPr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 xml:space="preserve">Gender: - </w:t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>Male.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150B79" w:rsidRPr="00115309" w:rsidRDefault="007628CA" w:rsidP="00DF0069">
      <w:pPr>
        <w:tabs>
          <w:tab w:val="left" w:pos="3969"/>
        </w:tabs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>Marital</w:t>
      </w:r>
      <w:r w:rsidR="00150B79" w:rsidRPr="00115309">
        <w:rPr>
          <w:rFonts w:ascii="Calibri" w:hAnsi="Calibri" w:cs="Calibri"/>
          <w:bCs/>
          <w:sz w:val="20"/>
          <w:szCs w:val="20"/>
        </w:rPr>
        <w:t xml:space="preserve"> Status: - </w:t>
      </w:r>
      <w:r w:rsidR="00150B79" w:rsidRPr="00115309">
        <w:rPr>
          <w:rFonts w:ascii="Calibri" w:hAnsi="Calibri" w:cs="Calibri"/>
          <w:bCs/>
          <w:sz w:val="20"/>
          <w:szCs w:val="20"/>
        </w:rPr>
        <w:tab/>
      </w:r>
      <w:r w:rsidR="00150B79" w:rsidRPr="00115309">
        <w:rPr>
          <w:rFonts w:ascii="Calibri" w:hAnsi="Calibri" w:cs="Calibri"/>
          <w:bCs/>
          <w:sz w:val="20"/>
          <w:szCs w:val="20"/>
        </w:rPr>
        <w:tab/>
        <w:t>Single.</w:t>
      </w:r>
      <w:r w:rsidR="00150B79" w:rsidRPr="00115309">
        <w:rPr>
          <w:rFonts w:ascii="Calibri" w:hAnsi="Calibri" w:cs="Calibri"/>
          <w:sz w:val="20"/>
          <w:szCs w:val="20"/>
        </w:rPr>
        <w:t xml:space="preserve"> </w:t>
      </w:r>
    </w:p>
    <w:p w:rsidR="00150B79" w:rsidRPr="00115309" w:rsidRDefault="00150B79">
      <w:pPr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 xml:space="preserve">Nationality: - </w:t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>Indian.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150B79" w:rsidRPr="00115309" w:rsidRDefault="00150B79">
      <w:pPr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 xml:space="preserve">Religion: - </w:t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>Hindu.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150B79" w:rsidRPr="00115309" w:rsidRDefault="00150B79">
      <w:pPr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 xml:space="preserve">Languages Known: -            </w:t>
      </w:r>
      <w:r w:rsidR="007D7994" w:rsidRPr="00115309">
        <w:rPr>
          <w:rFonts w:ascii="Calibri" w:hAnsi="Calibri" w:cs="Calibri"/>
          <w:bCs/>
          <w:sz w:val="20"/>
          <w:szCs w:val="20"/>
        </w:rPr>
        <w:t xml:space="preserve">       </w:t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7D7994" w:rsidRPr="00115309">
        <w:rPr>
          <w:rFonts w:ascii="Calibri" w:hAnsi="Calibri" w:cs="Calibri"/>
          <w:bCs/>
          <w:sz w:val="20"/>
          <w:szCs w:val="20"/>
        </w:rPr>
        <w:t xml:space="preserve"> </w:t>
      </w:r>
      <w:r w:rsidRPr="00115309">
        <w:rPr>
          <w:rFonts w:ascii="Calibri" w:hAnsi="Calibri" w:cs="Calibri"/>
          <w:bCs/>
          <w:sz w:val="20"/>
          <w:szCs w:val="20"/>
        </w:rPr>
        <w:t>Hindi &amp; English.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150B79" w:rsidRPr="00115309" w:rsidRDefault="00150B79">
      <w:pPr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 xml:space="preserve">Blood Group: -                      </w:t>
      </w:r>
      <w:r w:rsidR="007D7994" w:rsidRPr="00115309">
        <w:rPr>
          <w:rFonts w:ascii="Calibri" w:hAnsi="Calibri" w:cs="Calibri"/>
          <w:bCs/>
          <w:sz w:val="20"/>
          <w:szCs w:val="20"/>
        </w:rPr>
        <w:t xml:space="preserve">      </w:t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7D7994" w:rsidRPr="00115309">
        <w:rPr>
          <w:rFonts w:ascii="Calibri" w:hAnsi="Calibri" w:cs="Calibri"/>
          <w:bCs/>
          <w:sz w:val="20"/>
          <w:szCs w:val="20"/>
        </w:rPr>
        <w:t xml:space="preserve"> </w:t>
      </w:r>
      <w:r w:rsidR="00C752A5">
        <w:rPr>
          <w:rFonts w:ascii="Calibri" w:hAnsi="Calibri" w:cs="Calibri"/>
          <w:bCs/>
          <w:sz w:val="20"/>
          <w:szCs w:val="20"/>
        </w:rPr>
        <w:t>A</w:t>
      </w:r>
      <w:r w:rsidRPr="00115309">
        <w:rPr>
          <w:rFonts w:ascii="Calibri" w:hAnsi="Calibri" w:cs="Calibri"/>
          <w:bCs/>
          <w:sz w:val="20"/>
          <w:szCs w:val="20"/>
        </w:rPr>
        <w:t>+.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150B79" w:rsidRPr="00115309" w:rsidRDefault="00150B79">
      <w:pPr>
        <w:rPr>
          <w:rFonts w:ascii="Calibri" w:hAnsi="Calibri" w:cs="Calibri"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 xml:space="preserve">Hobbies: - </w:t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="00DF0069" w:rsidRPr="00115309">
        <w:rPr>
          <w:rFonts w:ascii="Calibri" w:hAnsi="Calibri" w:cs="Calibri"/>
          <w:bCs/>
          <w:sz w:val="20"/>
          <w:szCs w:val="20"/>
        </w:rPr>
        <w:tab/>
      </w:r>
      <w:r w:rsidRPr="00115309">
        <w:rPr>
          <w:rFonts w:ascii="Calibri" w:hAnsi="Calibri" w:cs="Calibri"/>
          <w:bCs/>
          <w:sz w:val="20"/>
          <w:szCs w:val="20"/>
        </w:rPr>
        <w:t>Music &amp; Games.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DF0069" w:rsidRPr="00115309" w:rsidRDefault="00DF0069">
      <w:pPr>
        <w:spacing w:after="40"/>
        <w:rPr>
          <w:rFonts w:ascii="Calibri" w:hAnsi="Calibri" w:cs="Calibri"/>
          <w:sz w:val="20"/>
          <w:szCs w:val="20"/>
        </w:rPr>
      </w:pPr>
    </w:p>
    <w:p w:rsidR="00150B79" w:rsidRPr="00115309" w:rsidRDefault="00150B79">
      <w:pPr>
        <w:spacing w:after="40"/>
        <w:rPr>
          <w:rFonts w:ascii="Calibri" w:hAnsi="Calibri" w:cs="Calibri"/>
          <w:b/>
          <w:sz w:val="20"/>
          <w:szCs w:val="20"/>
          <w:u w:val="single"/>
        </w:rPr>
      </w:pPr>
      <w:r w:rsidRPr="00115309">
        <w:rPr>
          <w:rFonts w:ascii="Calibri" w:hAnsi="Calibri" w:cs="Calibri"/>
          <w:b/>
          <w:sz w:val="20"/>
          <w:szCs w:val="20"/>
          <w:u w:val="single"/>
        </w:rPr>
        <w:t>Strength</w:t>
      </w:r>
    </w:p>
    <w:p w:rsidR="00115309" w:rsidRPr="00115309" w:rsidRDefault="00150B79" w:rsidP="00115309">
      <w:pPr>
        <w:numPr>
          <w:ilvl w:val="0"/>
          <w:numId w:val="1"/>
        </w:numPr>
        <w:spacing w:after="200" w:line="276" w:lineRule="auto"/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>Working in a team.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115309" w:rsidRPr="00C752A5" w:rsidRDefault="00150B79" w:rsidP="00115309">
      <w:pPr>
        <w:numPr>
          <w:ilvl w:val="0"/>
          <w:numId w:val="1"/>
        </w:numPr>
        <w:spacing w:after="200" w:line="276" w:lineRule="auto"/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Cs/>
          <w:sz w:val="20"/>
          <w:szCs w:val="20"/>
        </w:rPr>
        <w:t>Eagerness to explore &amp; learn.</w:t>
      </w:r>
      <w:r w:rsidRPr="00115309">
        <w:rPr>
          <w:rFonts w:ascii="Calibri" w:hAnsi="Calibri" w:cs="Calibri"/>
          <w:sz w:val="20"/>
          <w:szCs w:val="20"/>
        </w:rPr>
        <w:t xml:space="preserve"> </w:t>
      </w:r>
    </w:p>
    <w:p w:rsidR="00C752A5" w:rsidRPr="00115309" w:rsidRDefault="00C752A5" w:rsidP="00115309">
      <w:pPr>
        <w:numPr>
          <w:ilvl w:val="0"/>
          <w:numId w:val="1"/>
        </w:numPr>
        <w:spacing w:after="200" w:line="276" w:lineRule="auto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Hard working and dedication, quick learner.</w:t>
      </w:r>
    </w:p>
    <w:p w:rsidR="00150B79" w:rsidRPr="00115309" w:rsidRDefault="00150B79" w:rsidP="00115309">
      <w:pPr>
        <w:spacing w:after="200" w:line="276" w:lineRule="auto"/>
        <w:rPr>
          <w:rFonts w:ascii="Calibri" w:hAnsi="Calibri" w:cs="Calibri"/>
          <w:bCs/>
          <w:sz w:val="20"/>
          <w:szCs w:val="20"/>
        </w:rPr>
      </w:pPr>
      <w:r w:rsidRPr="00115309">
        <w:rPr>
          <w:rFonts w:ascii="Calibri" w:hAnsi="Calibri" w:cs="Calibri"/>
          <w:b/>
          <w:sz w:val="20"/>
          <w:szCs w:val="20"/>
          <w:u w:val="single"/>
        </w:rPr>
        <w:t xml:space="preserve">Declaration </w:t>
      </w:r>
    </w:p>
    <w:p w:rsidR="00150B79" w:rsidRPr="00115309" w:rsidRDefault="00150B79">
      <w:pPr>
        <w:spacing w:after="200" w:line="276" w:lineRule="auto"/>
        <w:rPr>
          <w:rFonts w:ascii="Calibri" w:hAnsi="Calibri" w:cs="Calibri"/>
          <w:b/>
          <w:bCs/>
          <w:sz w:val="20"/>
          <w:szCs w:val="20"/>
        </w:rPr>
      </w:pPr>
      <w:r w:rsidRPr="00115309">
        <w:rPr>
          <w:rFonts w:ascii="Calibri" w:hAnsi="Calibri" w:cs="Calibri"/>
          <w:sz w:val="20"/>
          <w:szCs w:val="20"/>
        </w:rPr>
        <w:t xml:space="preserve">I hereby declare that all the details given above are true to the best of my knowledge and belief. </w:t>
      </w:r>
    </w:p>
    <w:p w:rsidR="00150B79" w:rsidRPr="00115309" w:rsidRDefault="00150B79">
      <w:pPr>
        <w:rPr>
          <w:rFonts w:ascii="Calibri" w:hAnsi="Calibri" w:cs="Calibri"/>
          <w:b/>
          <w:bCs/>
          <w:sz w:val="20"/>
          <w:szCs w:val="20"/>
        </w:rPr>
      </w:pPr>
      <w:r w:rsidRPr="00115309">
        <w:rPr>
          <w:rFonts w:ascii="Calibri" w:hAnsi="Calibri" w:cs="Calibri"/>
          <w:b/>
          <w:bCs/>
          <w:sz w:val="20"/>
          <w:szCs w:val="20"/>
        </w:rPr>
        <w:t xml:space="preserve">PLACE: - </w:t>
      </w:r>
    </w:p>
    <w:p w:rsidR="00172F05" w:rsidRPr="00115309" w:rsidRDefault="00150B79" w:rsidP="00E72245">
      <w:pPr>
        <w:spacing w:after="200" w:line="276" w:lineRule="auto"/>
        <w:rPr>
          <w:rFonts w:ascii="Calibri" w:hAnsi="Calibri" w:cs="Calibri"/>
          <w:b/>
          <w:sz w:val="20"/>
          <w:szCs w:val="20"/>
        </w:rPr>
      </w:pPr>
      <w:r w:rsidRPr="00115309">
        <w:rPr>
          <w:rFonts w:ascii="Calibri" w:hAnsi="Calibri" w:cs="Calibri"/>
          <w:b/>
          <w:bCs/>
          <w:sz w:val="20"/>
          <w:szCs w:val="20"/>
        </w:rPr>
        <w:t>DATE: -</w:t>
      </w:r>
    </w:p>
    <w:sectPr w:rsidR="00172F05" w:rsidRPr="00115309" w:rsidSect="00EE242A">
      <w:pgSz w:w="12240" w:h="15840"/>
      <w:pgMar w:top="1170" w:right="1800" w:bottom="1440" w:left="1800" w:header="720" w:footer="720" w:gutter="0"/>
      <w:cols w:space="72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22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2C02373"/>
    <w:multiLevelType w:val="hybridMultilevel"/>
    <w:tmpl w:val="6416066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496EDD"/>
    <w:multiLevelType w:val="hybridMultilevel"/>
    <w:tmpl w:val="037040DE"/>
    <w:lvl w:ilvl="0" w:tplc="8292AF7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4B508F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E92CBF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/>
      </w:rPr>
    </w:lvl>
  </w:abstractNum>
  <w:abstractNum w:abstractNumId="8" w15:restartNumberingAfterBreak="0">
    <w:nsid w:val="53FA5E7D"/>
    <w:multiLevelType w:val="hybridMultilevel"/>
    <w:tmpl w:val="6B1EC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04CC2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/>
      </w:rPr>
    </w:lvl>
  </w:abstractNum>
  <w:abstractNum w:abstractNumId="10" w15:restartNumberingAfterBreak="0">
    <w:nsid w:val="76D465E6"/>
    <w:multiLevelType w:val="hybridMultilevel"/>
    <w:tmpl w:val="E242C1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9"/>
  </w:num>
  <w:num w:numId="8">
    <w:abstractNumId w:val="5"/>
  </w:num>
  <w:num w:numId="9">
    <w:abstractNumId w:val="8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8CA"/>
    <w:rsid w:val="0002557F"/>
    <w:rsid w:val="000644AA"/>
    <w:rsid w:val="00115309"/>
    <w:rsid w:val="00125447"/>
    <w:rsid w:val="00150B79"/>
    <w:rsid w:val="00172F05"/>
    <w:rsid w:val="001841B6"/>
    <w:rsid w:val="0019034E"/>
    <w:rsid w:val="001960E5"/>
    <w:rsid w:val="00210713"/>
    <w:rsid w:val="00272C91"/>
    <w:rsid w:val="00281AE4"/>
    <w:rsid w:val="00290705"/>
    <w:rsid w:val="002D66F5"/>
    <w:rsid w:val="002E090E"/>
    <w:rsid w:val="002F2FDC"/>
    <w:rsid w:val="00326A3E"/>
    <w:rsid w:val="00353A8E"/>
    <w:rsid w:val="00357160"/>
    <w:rsid w:val="00376B77"/>
    <w:rsid w:val="00380050"/>
    <w:rsid w:val="003A5415"/>
    <w:rsid w:val="003D4D8C"/>
    <w:rsid w:val="00493C42"/>
    <w:rsid w:val="004A0249"/>
    <w:rsid w:val="004A4228"/>
    <w:rsid w:val="004C06D8"/>
    <w:rsid w:val="004C4F84"/>
    <w:rsid w:val="004E1FC6"/>
    <w:rsid w:val="00527513"/>
    <w:rsid w:val="005579EC"/>
    <w:rsid w:val="005739B9"/>
    <w:rsid w:val="00590233"/>
    <w:rsid w:val="005B111F"/>
    <w:rsid w:val="005F6608"/>
    <w:rsid w:val="00636F6E"/>
    <w:rsid w:val="006470B6"/>
    <w:rsid w:val="00670969"/>
    <w:rsid w:val="006D1ACC"/>
    <w:rsid w:val="00740EB7"/>
    <w:rsid w:val="00741848"/>
    <w:rsid w:val="007628CA"/>
    <w:rsid w:val="007A5F3F"/>
    <w:rsid w:val="007A7752"/>
    <w:rsid w:val="007C1DC0"/>
    <w:rsid w:val="007D7994"/>
    <w:rsid w:val="00814A3E"/>
    <w:rsid w:val="0082674A"/>
    <w:rsid w:val="008E639E"/>
    <w:rsid w:val="008F307A"/>
    <w:rsid w:val="00916532"/>
    <w:rsid w:val="00941C12"/>
    <w:rsid w:val="00956DE8"/>
    <w:rsid w:val="00985B06"/>
    <w:rsid w:val="00990C51"/>
    <w:rsid w:val="00A46076"/>
    <w:rsid w:val="00A97C60"/>
    <w:rsid w:val="00AC6287"/>
    <w:rsid w:val="00AD1CD8"/>
    <w:rsid w:val="00B472B9"/>
    <w:rsid w:val="00BA6EFA"/>
    <w:rsid w:val="00BC56DB"/>
    <w:rsid w:val="00BC6398"/>
    <w:rsid w:val="00C003AB"/>
    <w:rsid w:val="00C06D62"/>
    <w:rsid w:val="00C12105"/>
    <w:rsid w:val="00C20C95"/>
    <w:rsid w:val="00C5615B"/>
    <w:rsid w:val="00C752A5"/>
    <w:rsid w:val="00CB7721"/>
    <w:rsid w:val="00D0014C"/>
    <w:rsid w:val="00DC44E0"/>
    <w:rsid w:val="00DE72D7"/>
    <w:rsid w:val="00DF0069"/>
    <w:rsid w:val="00DF6EB8"/>
    <w:rsid w:val="00E23AF8"/>
    <w:rsid w:val="00E2596D"/>
    <w:rsid w:val="00E71854"/>
    <w:rsid w:val="00E72245"/>
    <w:rsid w:val="00EA616D"/>
    <w:rsid w:val="00EB49E2"/>
    <w:rsid w:val="00EE242A"/>
    <w:rsid w:val="00F80637"/>
    <w:rsid w:val="00F86273"/>
    <w:rsid w:val="00F9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28FEAA2"/>
  <w15:docId w15:val="{950A70D9-B4EC-4D5F-B262-6DBF4ECA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DE8"/>
    <w:pPr>
      <w:suppressAutoHyphens/>
    </w:pPr>
    <w:rPr>
      <w:kern w:val="1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56DE8"/>
    <w:rPr>
      <w:color w:val="0000FF"/>
      <w:u w:val="single"/>
    </w:rPr>
  </w:style>
  <w:style w:type="character" w:customStyle="1" w:styleId="ListLabel1">
    <w:name w:val="ListLabel 1"/>
    <w:rsid w:val="00956DE8"/>
    <w:rPr>
      <w:rFonts w:eastAsia="Times New Roman" w:cs="Times New Roman"/>
    </w:rPr>
  </w:style>
  <w:style w:type="character" w:customStyle="1" w:styleId="ListLabel2">
    <w:name w:val="ListLabel 2"/>
    <w:rsid w:val="00956DE8"/>
    <w:rPr>
      <w:rFonts w:cs="Courier New"/>
    </w:rPr>
  </w:style>
  <w:style w:type="character" w:customStyle="1" w:styleId="ListLabel3">
    <w:name w:val="ListLabel 3"/>
    <w:rsid w:val="00956DE8"/>
    <w:rPr>
      <w:rFonts w:cs="Times New Roman"/>
    </w:rPr>
  </w:style>
  <w:style w:type="character" w:customStyle="1" w:styleId="ListLabel4">
    <w:name w:val="ListLabel 4"/>
    <w:rsid w:val="00956DE8"/>
    <w:rPr>
      <w:rFonts w:eastAsia="Times New Roman" w:cs="Calibri"/>
    </w:rPr>
  </w:style>
  <w:style w:type="character" w:customStyle="1" w:styleId="Bullets">
    <w:name w:val="Bullets"/>
    <w:rsid w:val="00956DE8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956DE8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956DE8"/>
    <w:pPr>
      <w:spacing w:after="120"/>
    </w:pPr>
  </w:style>
  <w:style w:type="paragraph" w:styleId="List">
    <w:name w:val="List"/>
    <w:basedOn w:val="BodyText"/>
    <w:rsid w:val="00956DE8"/>
    <w:rPr>
      <w:rFonts w:cs="Mangal"/>
    </w:rPr>
  </w:style>
  <w:style w:type="paragraph" w:styleId="Caption">
    <w:name w:val="caption"/>
    <w:basedOn w:val="Normal"/>
    <w:qFormat/>
    <w:rsid w:val="00956DE8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956DE8"/>
    <w:pPr>
      <w:suppressLineNumbers/>
    </w:pPr>
    <w:rPr>
      <w:rFonts w:cs="Mangal"/>
    </w:rPr>
  </w:style>
  <w:style w:type="paragraph" w:styleId="NormalWeb">
    <w:name w:val="Normal (Web)"/>
    <w:basedOn w:val="Normal"/>
    <w:rsid w:val="00956DE8"/>
    <w:pPr>
      <w:spacing w:before="28" w:after="115"/>
    </w:pPr>
  </w:style>
  <w:style w:type="paragraph" w:styleId="ListParagraph">
    <w:name w:val="List Paragraph"/>
    <w:basedOn w:val="Normal"/>
    <w:qFormat/>
    <w:rsid w:val="00956DE8"/>
    <w:pPr>
      <w:ind w:left="720"/>
    </w:pPr>
  </w:style>
  <w:style w:type="paragraph" w:customStyle="1" w:styleId="DefaultText">
    <w:name w:val="Default Text"/>
    <w:basedOn w:val="Normal"/>
    <w:rsid w:val="00956DE8"/>
  </w:style>
  <w:style w:type="paragraph" w:customStyle="1" w:styleId="1">
    <w:name w:val="''1"/>
    <w:basedOn w:val="Normal"/>
    <w:rsid w:val="005B111F"/>
    <w:pPr>
      <w:suppressAutoHyphens w:val="0"/>
      <w:spacing w:after="150"/>
    </w:pPr>
    <w:rPr>
      <w:kern w:val="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wankmr3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VIJAY JINA</vt:lpstr>
    </vt:vector>
  </TitlesOfParts>
  <Company/>
  <LinksUpToDate>false</LinksUpToDate>
  <CharactersWithSpaces>3520</CharactersWithSpaces>
  <SharedDoc>false</SharedDoc>
  <HLinks>
    <vt:vector size="6" baseType="variant">
      <vt:variant>
        <vt:i4>4849712</vt:i4>
      </vt:variant>
      <vt:variant>
        <vt:i4>0</vt:i4>
      </vt:variant>
      <vt:variant>
        <vt:i4>0</vt:i4>
      </vt:variant>
      <vt:variant>
        <vt:i4>5</vt:i4>
      </vt:variant>
      <vt:variant>
        <vt:lpwstr>mailto:vikashkumar473@gmail.com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VIJAY JINA</dc:title>
  <dc:creator>Tanuj</dc:creator>
  <cp:lastModifiedBy>Pavan Tiwari</cp:lastModifiedBy>
  <cp:revision>2</cp:revision>
  <cp:lastPrinted>1900-01-01T08:00:00Z</cp:lastPrinted>
  <dcterms:created xsi:type="dcterms:W3CDTF">2016-10-03T13:04:00Z</dcterms:created>
  <dcterms:modified xsi:type="dcterms:W3CDTF">2016-10-03T13:04:00Z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@domainou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