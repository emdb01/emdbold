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0FD3" w:rsidRPr="00652180" w:rsidRDefault="007A377C" w:rsidP="00F5317E">
      <w:pPr>
        <w:ind w:left="2160" w:firstLine="720"/>
        <w:jc w:val="both"/>
        <w:rPr>
          <w:rFonts w:cs="Tahoma"/>
          <w:b/>
          <w:bCs/>
          <w:sz w:val="20"/>
          <w:szCs w:val="20"/>
        </w:rPr>
      </w:pPr>
      <w:r>
        <w:rPr>
          <w:rFonts w:cs="Tahoma"/>
          <w:b/>
          <w:bCs/>
          <w:sz w:val="20"/>
          <w:szCs w:val="20"/>
        </w:rPr>
        <w:t xml:space="preserve"> </w:t>
      </w:r>
      <w:proofErr w:type="spellStart"/>
      <w:r>
        <w:rPr>
          <w:rFonts w:cs="Tahoma"/>
          <w:b/>
          <w:bCs/>
          <w:sz w:val="20"/>
          <w:szCs w:val="20"/>
        </w:rPr>
        <w:t>S</w:t>
      </w:r>
      <w:r w:rsidR="00F5317E">
        <w:rPr>
          <w:rFonts w:cs="Tahoma"/>
          <w:b/>
          <w:bCs/>
          <w:sz w:val="20"/>
          <w:szCs w:val="20"/>
        </w:rPr>
        <w:t>aikumar</w:t>
      </w:r>
      <w:proofErr w:type="spellEnd"/>
      <w:r w:rsidR="00F5317E">
        <w:rPr>
          <w:rFonts w:cs="Tahoma"/>
          <w:b/>
          <w:bCs/>
          <w:sz w:val="20"/>
          <w:szCs w:val="20"/>
        </w:rPr>
        <w:t xml:space="preserve"> </w:t>
      </w:r>
      <w:proofErr w:type="spellStart"/>
      <w:r w:rsidR="00F5317E">
        <w:rPr>
          <w:rFonts w:cs="Tahoma"/>
          <w:b/>
          <w:bCs/>
          <w:sz w:val="20"/>
          <w:szCs w:val="20"/>
        </w:rPr>
        <w:t>Mulagala</w:t>
      </w:r>
      <w:proofErr w:type="spellEnd"/>
    </w:p>
    <w:p w:rsidR="00DC0FD3" w:rsidRPr="00787650" w:rsidRDefault="000F77C0" w:rsidP="00691372">
      <w:pPr>
        <w:rPr>
          <w:rFonts w:cs="Tahoma"/>
          <w:b/>
          <w:bCs/>
          <w:sz w:val="20"/>
          <w:szCs w:val="20"/>
        </w:rPr>
      </w:pPr>
      <w:r>
        <w:rPr>
          <w:sz w:val="20"/>
          <w:szCs w:val="20"/>
        </w:rPr>
        <w:pict>
          <v:line id="_x0000_s1028" style="position:absolute;z-index:251660288" from="-9pt,1.55pt" to="477pt,1.55pt" strokeweight=".26mm">
            <v:stroke joinstyle="miter"/>
          </v:line>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8"/>
        <w:gridCol w:w="4140"/>
      </w:tblGrid>
      <w:tr w:rsidR="00E4498C" w:rsidRPr="00E4498C" w:rsidTr="00C27BF7">
        <w:trPr>
          <w:trHeight w:val="144"/>
        </w:trPr>
        <w:tc>
          <w:tcPr>
            <w:tcW w:w="5418" w:type="dxa"/>
          </w:tcPr>
          <w:p w:rsidR="00B3283A" w:rsidRDefault="00E4498C" w:rsidP="0068553B">
            <w:pPr>
              <w:jc w:val="both"/>
              <w:rPr>
                <w:rFonts w:eastAsia="Arial" w:cs="Arial"/>
                <w:sz w:val="20"/>
                <w:szCs w:val="20"/>
              </w:rPr>
            </w:pPr>
            <w:r w:rsidRPr="00E4498C">
              <w:rPr>
                <w:rFonts w:cs="Tahoma"/>
                <w:b/>
                <w:sz w:val="20"/>
                <w:szCs w:val="20"/>
              </w:rPr>
              <w:t xml:space="preserve">Address: </w:t>
            </w:r>
            <w:proofErr w:type="spellStart"/>
            <w:r w:rsidR="00A8651E">
              <w:rPr>
                <w:rFonts w:eastAsia="Arial" w:cs="Arial"/>
                <w:sz w:val="20"/>
                <w:szCs w:val="20"/>
              </w:rPr>
              <w:t>Buchamma</w:t>
            </w:r>
            <w:proofErr w:type="spellEnd"/>
            <w:r w:rsidR="00A8651E">
              <w:rPr>
                <w:rFonts w:eastAsia="Arial" w:cs="Arial"/>
                <w:sz w:val="20"/>
                <w:szCs w:val="20"/>
              </w:rPr>
              <w:t xml:space="preserve"> </w:t>
            </w:r>
            <w:proofErr w:type="spellStart"/>
            <w:r w:rsidR="00B3283A">
              <w:rPr>
                <w:rFonts w:eastAsia="Arial" w:cs="Arial"/>
                <w:sz w:val="20"/>
                <w:szCs w:val="20"/>
              </w:rPr>
              <w:t>Agraharam</w:t>
            </w:r>
            <w:proofErr w:type="spellEnd"/>
            <w:r w:rsidR="00B3283A">
              <w:rPr>
                <w:rFonts w:eastAsia="Arial" w:cs="Arial"/>
                <w:sz w:val="20"/>
                <w:szCs w:val="20"/>
              </w:rPr>
              <w:t>,</w:t>
            </w:r>
          </w:p>
          <w:p w:rsidR="00E4498C" w:rsidRPr="00B3283A" w:rsidRDefault="00B3283A" w:rsidP="0068553B">
            <w:pPr>
              <w:jc w:val="both"/>
              <w:rPr>
                <w:rFonts w:eastAsia="Arial" w:cs="Arial"/>
                <w:sz w:val="20"/>
                <w:szCs w:val="20"/>
              </w:rPr>
            </w:pPr>
            <w:r>
              <w:rPr>
                <w:rFonts w:eastAsia="Arial" w:cs="Arial"/>
                <w:sz w:val="20"/>
                <w:szCs w:val="20"/>
              </w:rPr>
              <w:t xml:space="preserve">              </w:t>
            </w:r>
            <w:proofErr w:type="spellStart"/>
            <w:r w:rsidR="00C27BF7">
              <w:rPr>
                <w:rFonts w:eastAsia="Arial" w:cs="Arial"/>
                <w:sz w:val="20"/>
                <w:szCs w:val="20"/>
              </w:rPr>
              <w:t>Amalapuram</w:t>
            </w:r>
            <w:proofErr w:type="spellEnd"/>
            <w:r w:rsidR="00E4498C" w:rsidRPr="00E4498C">
              <w:rPr>
                <w:rFonts w:eastAsia="Arial" w:cs="Arial"/>
                <w:sz w:val="20"/>
                <w:szCs w:val="20"/>
              </w:rPr>
              <w:t xml:space="preserve"> Mandal </w:t>
            </w:r>
            <w:r w:rsidR="00E4498C" w:rsidRPr="00E4498C">
              <w:rPr>
                <w:rFonts w:cs="Tahoma"/>
                <w:sz w:val="20"/>
                <w:szCs w:val="20"/>
              </w:rPr>
              <w:tab/>
              <w:t xml:space="preserve">    </w:t>
            </w:r>
          </w:p>
        </w:tc>
        <w:tc>
          <w:tcPr>
            <w:tcW w:w="4140" w:type="dxa"/>
          </w:tcPr>
          <w:p w:rsidR="00E4498C" w:rsidRPr="00E4498C" w:rsidRDefault="00A8651E" w:rsidP="00D537D3">
            <w:pPr>
              <w:jc w:val="both"/>
              <w:rPr>
                <w:rFonts w:cs="Tahoma"/>
                <w:bCs/>
                <w:sz w:val="20"/>
                <w:szCs w:val="20"/>
              </w:rPr>
            </w:pPr>
            <w:r>
              <w:rPr>
                <w:rFonts w:cs="Tahoma"/>
                <w:b/>
                <w:bCs/>
                <w:sz w:val="20"/>
                <w:szCs w:val="20"/>
              </w:rPr>
              <w:t xml:space="preserve">   </w:t>
            </w:r>
            <w:r w:rsidR="00E4498C" w:rsidRPr="00E4498C">
              <w:rPr>
                <w:rFonts w:cs="Tahoma"/>
                <w:b/>
                <w:bCs/>
                <w:sz w:val="20"/>
                <w:szCs w:val="20"/>
              </w:rPr>
              <w:t>Mobile:</w:t>
            </w:r>
            <w:r w:rsidR="00D12F03">
              <w:rPr>
                <w:rFonts w:cs="Tahoma"/>
                <w:b/>
                <w:bCs/>
                <w:sz w:val="20"/>
                <w:szCs w:val="20"/>
              </w:rPr>
              <w:t>+91-</w:t>
            </w:r>
            <w:r w:rsidR="00F5317E">
              <w:rPr>
                <w:rFonts w:cs="Tahoma"/>
                <w:sz w:val="20"/>
                <w:szCs w:val="20"/>
              </w:rPr>
              <w:t>8886463263</w:t>
            </w:r>
            <w:r w:rsidR="00E4498C" w:rsidRPr="00E4498C">
              <w:rPr>
                <w:rFonts w:cs="Tahoma"/>
                <w:sz w:val="20"/>
                <w:szCs w:val="20"/>
              </w:rPr>
              <w:t xml:space="preserve">                              </w:t>
            </w:r>
          </w:p>
        </w:tc>
      </w:tr>
      <w:tr w:rsidR="00E4498C" w:rsidRPr="00E4498C" w:rsidTr="00B92A32">
        <w:tc>
          <w:tcPr>
            <w:tcW w:w="5418" w:type="dxa"/>
          </w:tcPr>
          <w:p w:rsidR="00E4498C" w:rsidRPr="00E4498C" w:rsidRDefault="00E4498C" w:rsidP="0068553B">
            <w:pPr>
              <w:jc w:val="both"/>
              <w:rPr>
                <w:rFonts w:cs="Tahoma"/>
                <w:b/>
                <w:bCs/>
                <w:sz w:val="20"/>
                <w:szCs w:val="20"/>
              </w:rPr>
            </w:pPr>
            <w:r w:rsidRPr="00E4498C">
              <w:rPr>
                <w:rFonts w:cs="Tahoma"/>
                <w:bCs/>
                <w:sz w:val="20"/>
                <w:szCs w:val="20"/>
              </w:rPr>
              <w:t xml:space="preserve">  </w:t>
            </w:r>
            <w:r>
              <w:rPr>
                <w:rFonts w:cs="Tahoma"/>
                <w:bCs/>
                <w:sz w:val="20"/>
                <w:szCs w:val="20"/>
              </w:rPr>
              <w:t xml:space="preserve">           </w:t>
            </w:r>
            <w:r w:rsidR="0068553B">
              <w:rPr>
                <w:rFonts w:cs="Tahoma"/>
                <w:bCs/>
                <w:sz w:val="20"/>
                <w:szCs w:val="20"/>
              </w:rPr>
              <w:t xml:space="preserve"> </w:t>
            </w:r>
            <w:r w:rsidR="00C27BF7">
              <w:rPr>
                <w:rFonts w:cs="Tahoma"/>
                <w:bCs/>
                <w:sz w:val="20"/>
                <w:szCs w:val="20"/>
              </w:rPr>
              <w:t>East</w:t>
            </w:r>
            <w:r w:rsidR="00A83B6F">
              <w:rPr>
                <w:rFonts w:cs="Tahoma"/>
                <w:bCs/>
                <w:sz w:val="20"/>
                <w:szCs w:val="20"/>
              </w:rPr>
              <w:t xml:space="preserve"> Godavari Dt.</w:t>
            </w:r>
            <w:r w:rsidR="00B3283A">
              <w:rPr>
                <w:rFonts w:cs="Tahoma"/>
                <w:bCs/>
                <w:sz w:val="20"/>
                <w:szCs w:val="20"/>
              </w:rPr>
              <w:t>(AP)-53320</w:t>
            </w:r>
            <w:r w:rsidR="00C27BF7">
              <w:rPr>
                <w:rFonts w:cs="Tahoma"/>
                <w:bCs/>
                <w:sz w:val="20"/>
                <w:szCs w:val="20"/>
              </w:rPr>
              <w:t>1</w:t>
            </w:r>
            <w:r w:rsidRPr="00E4498C">
              <w:rPr>
                <w:rFonts w:cs="Tahoma"/>
                <w:bCs/>
                <w:sz w:val="20"/>
                <w:szCs w:val="20"/>
              </w:rPr>
              <w:t xml:space="preserve">                 </w:t>
            </w:r>
            <w:r w:rsidRPr="00E4498C">
              <w:rPr>
                <w:rFonts w:cs="Tahoma"/>
                <w:b/>
                <w:bCs/>
                <w:sz w:val="20"/>
                <w:szCs w:val="20"/>
              </w:rPr>
              <w:t xml:space="preserve"> </w:t>
            </w:r>
          </w:p>
        </w:tc>
        <w:tc>
          <w:tcPr>
            <w:tcW w:w="4140" w:type="dxa"/>
          </w:tcPr>
          <w:p w:rsidR="00E4498C" w:rsidRPr="00E4498C" w:rsidRDefault="00A8651E" w:rsidP="00D537D3">
            <w:pPr>
              <w:jc w:val="both"/>
              <w:rPr>
                <w:rFonts w:cs="Tahoma"/>
                <w:sz w:val="20"/>
                <w:szCs w:val="20"/>
              </w:rPr>
            </w:pPr>
            <w:r>
              <w:rPr>
                <w:rFonts w:cs="Tahoma"/>
                <w:b/>
                <w:bCs/>
                <w:sz w:val="20"/>
                <w:szCs w:val="20"/>
              </w:rPr>
              <w:t xml:space="preserve">   </w:t>
            </w:r>
            <w:r w:rsidR="00E4498C" w:rsidRPr="00E4498C">
              <w:rPr>
                <w:rFonts w:cs="Tahoma"/>
                <w:b/>
                <w:bCs/>
                <w:sz w:val="20"/>
                <w:szCs w:val="20"/>
              </w:rPr>
              <w:t>Mail</w:t>
            </w:r>
            <w:r w:rsidR="00E4498C">
              <w:rPr>
                <w:rFonts w:cs="Tahoma"/>
                <w:sz w:val="20"/>
                <w:szCs w:val="20"/>
                <w:lang w:val="fr-FR"/>
              </w:rPr>
              <w:t>:</w:t>
            </w:r>
            <w:r w:rsidR="00E4498C" w:rsidRPr="00E4498C">
              <w:rPr>
                <w:rFonts w:cs="Tahoma"/>
                <w:sz w:val="20"/>
                <w:szCs w:val="20"/>
                <w:lang w:val="fr-FR"/>
              </w:rPr>
              <w:t xml:space="preserve"> </w:t>
            </w:r>
            <w:r>
              <w:rPr>
                <w:rFonts w:cs="Tahoma"/>
                <w:sz w:val="20"/>
                <w:szCs w:val="20"/>
                <w:lang w:val="fr-FR"/>
              </w:rPr>
              <w:t xml:space="preserve">   </w:t>
            </w:r>
            <w:r>
              <w:rPr>
                <w:sz w:val="20"/>
                <w:szCs w:val="20"/>
              </w:rPr>
              <w:t>msk468</w:t>
            </w:r>
            <w:r w:rsidR="00B3283A">
              <w:rPr>
                <w:sz w:val="20"/>
                <w:szCs w:val="20"/>
              </w:rPr>
              <w:t>@gmail</w:t>
            </w:r>
            <w:r w:rsidR="00C27BF7">
              <w:rPr>
                <w:sz w:val="20"/>
                <w:szCs w:val="20"/>
              </w:rPr>
              <w:t>.com</w:t>
            </w:r>
            <w:r w:rsidR="00E4498C" w:rsidRPr="00E4498C">
              <w:rPr>
                <w:rFonts w:cs="Tahoma"/>
                <w:sz w:val="20"/>
                <w:szCs w:val="20"/>
                <w:lang w:val="fr-FR"/>
              </w:rPr>
              <w:t xml:space="preserve"> </w:t>
            </w:r>
          </w:p>
        </w:tc>
      </w:tr>
    </w:tbl>
    <w:p w:rsidR="00DC0FD3" w:rsidRPr="00787650" w:rsidRDefault="000F77C0" w:rsidP="00DC0FD3">
      <w:pPr>
        <w:rPr>
          <w:rFonts w:cs="Tahoma"/>
          <w:sz w:val="20"/>
          <w:szCs w:val="20"/>
          <w:lang w:val="fr-FR"/>
        </w:rPr>
      </w:pPr>
      <w:r>
        <w:rPr>
          <w:sz w:val="20"/>
          <w:szCs w:val="20"/>
        </w:rPr>
        <w:pict>
          <v:line id="_x0000_s1029" style="position:absolute;z-index:251661312;mso-position-horizontal-relative:text;mso-position-vertical-relative:text" from="-8.25pt,6.9pt" to="477.75pt,6.9pt" strokeweight=".26mm">
            <v:stroke joinstyle="miter"/>
          </v:line>
        </w:pict>
      </w:r>
      <w:r w:rsidR="00DC0FD3" w:rsidRPr="00787650">
        <w:rPr>
          <w:rFonts w:cs="Tahoma"/>
          <w:sz w:val="20"/>
          <w:szCs w:val="20"/>
          <w:lang w:val="fr-FR"/>
        </w:rPr>
        <w:tab/>
      </w:r>
      <w:r w:rsidR="00DC0FD3" w:rsidRPr="00787650">
        <w:rPr>
          <w:rFonts w:cs="Tahoma"/>
          <w:sz w:val="20"/>
          <w:szCs w:val="20"/>
          <w:lang w:val="fr-FR"/>
        </w:rPr>
        <w:tab/>
      </w:r>
      <w:r w:rsidR="00DC0FD3" w:rsidRPr="00787650">
        <w:rPr>
          <w:rFonts w:cs="Tahoma"/>
          <w:sz w:val="20"/>
          <w:szCs w:val="20"/>
          <w:lang w:val="fr-FR"/>
        </w:rPr>
        <w:tab/>
      </w:r>
      <w:r w:rsidR="00DC0FD3" w:rsidRPr="00787650">
        <w:rPr>
          <w:rFonts w:cs="Tahoma"/>
          <w:sz w:val="20"/>
          <w:szCs w:val="20"/>
          <w:lang w:val="fr-FR"/>
        </w:rPr>
        <w:tab/>
      </w:r>
      <w:r w:rsidR="00DC0FD3" w:rsidRPr="00787650">
        <w:rPr>
          <w:rFonts w:cs="Tahoma"/>
          <w:sz w:val="20"/>
          <w:szCs w:val="20"/>
          <w:lang w:val="fr-FR"/>
        </w:rPr>
        <w:tab/>
      </w:r>
    </w:p>
    <w:p w:rsidR="00DC0FD3" w:rsidRPr="00787650" w:rsidRDefault="00DC0FD3" w:rsidP="00DC0FD3">
      <w:pPr>
        <w:rPr>
          <w:sz w:val="20"/>
          <w:szCs w:val="20"/>
          <w:lang w:val="fr-FR"/>
        </w:rPr>
      </w:pPr>
      <w:r w:rsidRPr="00787650">
        <w:rPr>
          <w:sz w:val="20"/>
          <w:szCs w:val="20"/>
          <w:lang w:val="fr-FR"/>
        </w:rPr>
        <w:t xml:space="preserve">      </w:t>
      </w:r>
      <w:r w:rsidRPr="00787650">
        <w:rPr>
          <w:sz w:val="20"/>
          <w:szCs w:val="20"/>
          <w:lang w:val="fr-FR"/>
        </w:rPr>
        <w:tab/>
      </w:r>
    </w:p>
    <w:p w:rsidR="004A0A27" w:rsidRPr="002923C8" w:rsidRDefault="004A0A27" w:rsidP="004A0A27">
      <w:pPr>
        <w:widowControl w:val="0"/>
        <w:shd w:val="clear" w:color="auto" w:fill="E5E5E5"/>
        <w:tabs>
          <w:tab w:val="center" w:pos="4514"/>
          <w:tab w:val="left" w:pos="6570"/>
        </w:tabs>
        <w:rPr>
          <w:rFonts w:cs="Arial"/>
          <w:b/>
          <w:sz w:val="20"/>
          <w:szCs w:val="20"/>
          <w:shd w:val="clear" w:color="auto" w:fill="C0C0C0"/>
        </w:rPr>
      </w:pPr>
      <w:r w:rsidRPr="002923C8">
        <w:rPr>
          <w:rFonts w:cs="Arial"/>
          <w:b/>
          <w:sz w:val="20"/>
          <w:szCs w:val="20"/>
          <w:shd w:val="clear" w:color="auto" w:fill="C0C0C0"/>
        </w:rPr>
        <w:t>CAREER OBJECTIVE</w:t>
      </w:r>
    </w:p>
    <w:p w:rsidR="00DC0FD3" w:rsidRPr="00787650" w:rsidRDefault="00DC0FD3" w:rsidP="004A0A27">
      <w:pPr>
        <w:tabs>
          <w:tab w:val="left" w:pos="6450"/>
        </w:tabs>
        <w:jc w:val="both"/>
        <w:rPr>
          <w:b/>
          <w:color w:val="000080"/>
          <w:sz w:val="20"/>
          <w:szCs w:val="20"/>
        </w:rPr>
      </w:pPr>
    </w:p>
    <w:p w:rsidR="00DC0FD3" w:rsidRPr="00D82098" w:rsidRDefault="00F5371E" w:rsidP="00E10BFD">
      <w:pPr>
        <w:tabs>
          <w:tab w:val="left" w:pos="1980"/>
          <w:tab w:val="left" w:pos="2520"/>
          <w:tab w:val="left" w:pos="2610"/>
        </w:tabs>
        <w:jc w:val="both"/>
        <w:rPr>
          <w:sz w:val="20"/>
          <w:szCs w:val="20"/>
        </w:rPr>
      </w:pPr>
      <w:r w:rsidRPr="00787650">
        <w:rPr>
          <w:sz w:val="20"/>
          <w:szCs w:val="20"/>
        </w:rPr>
        <w:t xml:space="preserve">To secure a position in a reputed company that offers skill enhancement and growth, </w:t>
      </w:r>
      <w:r w:rsidR="00DC0FD3" w:rsidRPr="00787650">
        <w:rPr>
          <w:sz w:val="20"/>
          <w:szCs w:val="20"/>
        </w:rPr>
        <w:t>which demands the</w:t>
      </w:r>
      <w:r w:rsidR="00787650" w:rsidRPr="00787650">
        <w:rPr>
          <w:sz w:val="20"/>
          <w:szCs w:val="20"/>
        </w:rPr>
        <w:t xml:space="preserve"> </w:t>
      </w:r>
      <w:r w:rsidR="00DC0FD3" w:rsidRPr="00787650">
        <w:rPr>
          <w:sz w:val="20"/>
          <w:szCs w:val="20"/>
        </w:rPr>
        <w:t>best of my p</w:t>
      </w:r>
      <w:r w:rsidR="00833B90">
        <w:rPr>
          <w:sz w:val="20"/>
          <w:szCs w:val="20"/>
        </w:rPr>
        <w:t>rofessional ability in terms of</w:t>
      </w:r>
      <w:r w:rsidR="00DC0FD3" w:rsidRPr="00787650">
        <w:rPr>
          <w:sz w:val="20"/>
          <w:szCs w:val="20"/>
        </w:rPr>
        <w:t xml:space="preserve"> techn</w:t>
      </w:r>
      <w:r w:rsidRPr="00787650">
        <w:rPr>
          <w:sz w:val="20"/>
          <w:szCs w:val="20"/>
        </w:rPr>
        <w:t xml:space="preserve">ical and analytical skills. </w:t>
      </w:r>
    </w:p>
    <w:p w:rsidR="004516AC" w:rsidRPr="004516AC" w:rsidRDefault="004516AC" w:rsidP="004516AC">
      <w:pPr>
        <w:tabs>
          <w:tab w:val="left" w:pos="1397"/>
          <w:tab w:val="left" w:pos="4422"/>
        </w:tabs>
        <w:jc w:val="both"/>
        <w:rPr>
          <w:sz w:val="20"/>
          <w:szCs w:val="20"/>
        </w:rPr>
      </w:pPr>
    </w:p>
    <w:p w:rsidR="004A0A27" w:rsidRPr="004F02E3" w:rsidRDefault="004A0A27" w:rsidP="004A0A27">
      <w:pPr>
        <w:widowControl w:val="0"/>
        <w:shd w:val="clear" w:color="auto" w:fill="E5E5E5"/>
        <w:tabs>
          <w:tab w:val="center" w:pos="4514"/>
          <w:tab w:val="left" w:pos="6570"/>
        </w:tabs>
        <w:rPr>
          <w:rFonts w:cs="Arial"/>
          <w:b/>
          <w:sz w:val="20"/>
          <w:szCs w:val="20"/>
          <w:shd w:val="clear" w:color="auto" w:fill="C0C0C0"/>
        </w:rPr>
      </w:pPr>
      <w:r w:rsidRPr="004F02E3">
        <w:rPr>
          <w:rFonts w:cs="Arial"/>
          <w:b/>
          <w:sz w:val="20"/>
          <w:szCs w:val="20"/>
          <w:shd w:val="clear" w:color="auto" w:fill="C0C0C0"/>
        </w:rPr>
        <w:t>EDUCATIONAL QUALIFICATION</w:t>
      </w:r>
    </w:p>
    <w:p w:rsidR="00DC0FD3" w:rsidRPr="00787650" w:rsidRDefault="00DC0FD3" w:rsidP="00DC0FD3">
      <w:pPr>
        <w:jc w:val="both"/>
        <w:rPr>
          <w:rStyle w:val="Strong"/>
          <w:color w:val="000080"/>
          <w:sz w:val="20"/>
          <w:szCs w:val="20"/>
        </w:rPr>
      </w:pPr>
    </w:p>
    <w:p w:rsidR="006B31AD" w:rsidRPr="00787650" w:rsidRDefault="006B31AD" w:rsidP="00DC0FD3">
      <w:pPr>
        <w:jc w:val="both"/>
        <w:rPr>
          <w:sz w:val="20"/>
          <w:szCs w:val="20"/>
        </w:rPr>
      </w:pPr>
    </w:p>
    <w:tbl>
      <w:tblPr>
        <w:tblW w:w="99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774"/>
        <w:gridCol w:w="2778"/>
        <w:gridCol w:w="2564"/>
        <w:gridCol w:w="1704"/>
        <w:gridCol w:w="1170"/>
      </w:tblGrid>
      <w:tr w:rsidR="00DC0FD3" w:rsidRPr="00787650" w:rsidTr="0094138A">
        <w:trPr>
          <w:trHeight w:val="624"/>
        </w:trPr>
        <w:tc>
          <w:tcPr>
            <w:tcW w:w="1774" w:type="dxa"/>
            <w:vAlign w:val="center"/>
          </w:tcPr>
          <w:p w:rsidR="00DC0FD3" w:rsidRPr="001A761E" w:rsidRDefault="00DC0FD3" w:rsidP="0094138A">
            <w:pPr>
              <w:jc w:val="center"/>
              <w:rPr>
                <w:rStyle w:val="SubtleEmphasis"/>
                <w:b/>
                <w:sz w:val="20"/>
                <w:szCs w:val="20"/>
              </w:rPr>
            </w:pPr>
          </w:p>
          <w:p w:rsidR="00DC0FD3" w:rsidRPr="001A761E" w:rsidRDefault="00DC0FD3" w:rsidP="0094138A">
            <w:pPr>
              <w:jc w:val="center"/>
              <w:rPr>
                <w:rStyle w:val="SubtleEmphasis"/>
                <w:b/>
                <w:sz w:val="20"/>
                <w:szCs w:val="20"/>
              </w:rPr>
            </w:pPr>
            <w:r w:rsidRPr="001A761E">
              <w:rPr>
                <w:rStyle w:val="SubtleEmphasis"/>
                <w:b/>
                <w:sz w:val="20"/>
                <w:szCs w:val="20"/>
              </w:rPr>
              <w:t>Examination</w:t>
            </w:r>
          </w:p>
          <w:p w:rsidR="00DC0FD3" w:rsidRPr="001A761E" w:rsidRDefault="00DC0FD3" w:rsidP="0094138A">
            <w:pPr>
              <w:jc w:val="center"/>
              <w:rPr>
                <w:rStyle w:val="SubtleEmphasis"/>
                <w:b/>
                <w:sz w:val="20"/>
                <w:szCs w:val="20"/>
              </w:rPr>
            </w:pPr>
          </w:p>
        </w:tc>
        <w:tc>
          <w:tcPr>
            <w:tcW w:w="2778" w:type="dxa"/>
            <w:vAlign w:val="center"/>
          </w:tcPr>
          <w:p w:rsidR="00DC0FD3" w:rsidRPr="001A761E" w:rsidRDefault="006239A1" w:rsidP="00296B4D">
            <w:pPr>
              <w:jc w:val="center"/>
              <w:rPr>
                <w:rStyle w:val="SubtleEmphasis"/>
                <w:b/>
                <w:sz w:val="20"/>
                <w:szCs w:val="20"/>
              </w:rPr>
            </w:pPr>
            <w:r w:rsidRPr="001A761E">
              <w:rPr>
                <w:rStyle w:val="SubtleEmphasis"/>
                <w:b/>
                <w:sz w:val="20"/>
                <w:szCs w:val="20"/>
              </w:rPr>
              <w:t>Institution</w:t>
            </w:r>
          </w:p>
        </w:tc>
        <w:tc>
          <w:tcPr>
            <w:tcW w:w="2564" w:type="dxa"/>
            <w:vAlign w:val="center"/>
          </w:tcPr>
          <w:p w:rsidR="00DC0FD3" w:rsidRPr="001A761E" w:rsidRDefault="00DC0FD3" w:rsidP="00296B4D">
            <w:pPr>
              <w:jc w:val="center"/>
              <w:rPr>
                <w:rStyle w:val="SubtleEmphasis"/>
                <w:b/>
                <w:sz w:val="20"/>
                <w:szCs w:val="20"/>
              </w:rPr>
            </w:pPr>
            <w:r w:rsidRPr="001A761E">
              <w:rPr>
                <w:rStyle w:val="SubtleEmphasis"/>
                <w:b/>
                <w:sz w:val="20"/>
                <w:szCs w:val="20"/>
              </w:rPr>
              <w:t>University/Board</w:t>
            </w:r>
          </w:p>
        </w:tc>
        <w:tc>
          <w:tcPr>
            <w:tcW w:w="1704" w:type="dxa"/>
            <w:vAlign w:val="center"/>
          </w:tcPr>
          <w:p w:rsidR="00DC0FD3" w:rsidRPr="001A761E" w:rsidRDefault="00DC0FD3" w:rsidP="00F91418">
            <w:pPr>
              <w:jc w:val="center"/>
              <w:rPr>
                <w:rStyle w:val="SubtleEmphasis"/>
                <w:b/>
                <w:sz w:val="20"/>
                <w:szCs w:val="20"/>
              </w:rPr>
            </w:pPr>
            <w:r w:rsidRPr="001A761E">
              <w:rPr>
                <w:rStyle w:val="SubtleEmphasis"/>
                <w:b/>
                <w:sz w:val="20"/>
                <w:szCs w:val="20"/>
              </w:rPr>
              <w:t>Year of Passing</w:t>
            </w:r>
          </w:p>
        </w:tc>
        <w:tc>
          <w:tcPr>
            <w:tcW w:w="1170" w:type="dxa"/>
            <w:vAlign w:val="center"/>
          </w:tcPr>
          <w:p w:rsidR="00DC0FD3" w:rsidRPr="001A761E" w:rsidRDefault="00DC0FD3" w:rsidP="003D247E">
            <w:pPr>
              <w:rPr>
                <w:rStyle w:val="SubtleEmphasis"/>
                <w:b/>
                <w:sz w:val="20"/>
                <w:szCs w:val="20"/>
              </w:rPr>
            </w:pPr>
          </w:p>
          <w:p w:rsidR="00DC0FD3" w:rsidRPr="001A761E" w:rsidRDefault="00DC0FD3" w:rsidP="00296B4D">
            <w:pPr>
              <w:jc w:val="center"/>
              <w:rPr>
                <w:rStyle w:val="SubtleEmphasis"/>
                <w:b/>
                <w:sz w:val="20"/>
                <w:szCs w:val="20"/>
              </w:rPr>
            </w:pPr>
            <w:r w:rsidRPr="001A761E">
              <w:rPr>
                <w:rStyle w:val="SubtleEmphasis"/>
                <w:b/>
                <w:sz w:val="20"/>
                <w:szCs w:val="20"/>
              </w:rPr>
              <w:t>Percent</w:t>
            </w:r>
            <w:r w:rsidR="00EF7727">
              <w:rPr>
                <w:rStyle w:val="SubtleEmphasis"/>
                <w:b/>
                <w:sz w:val="20"/>
                <w:szCs w:val="20"/>
              </w:rPr>
              <w:t>/CGPA</w:t>
            </w:r>
          </w:p>
          <w:p w:rsidR="00DC0FD3" w:rsidRPr="001A761E" w:rsidRDefault="00DC0FD3" w:rsidP="003D247E">
            <w:pPr>
              <w:rPr>
                <w:rStyle w:val="SubtleEmphasis"/>
                <w:b/>
                <w:sz w:val="20"/>
                <w:szCs w:val="20"/>
              </w:rPr>
            </w:pPr>
          </w:p>
        </w:tc>
      </w:tr>
      <w:tr w:rsidR="00DC0FD3" w:rsidRPr="00787650" w:rsidTr="0094138A">
        <w:trPr>
          <w:trHeight w:val="137"/>
        </w:trPr>
        <w:tc>
          <w:tcPr>
            <w:tcW w:w="1774" w:type="dxa"/>
            <w:vAlign w:val="center"/>
          </w:tcPr>
          <w:p w:rsidR="00DC0FD3" w:rsidRPr="00787650" w:rsidRDefault="00DC0FD3" w:rsidP="0094138A">
            <w:pPr>
              <w:jc w:val="center"/>
              <w:rPr>
                <w:rStyle w:val="Emphasis"/>
                <w:i w:val="0"/>
                <w:sz w:val="20"/>
                <w:szCs w:val="20"/>
              </w:rPr>
            </w:pPr>
          </w:p>
          <w:p w:rsidR="00DC0FD3" w:rsidRPr="00787650" w:rsidRDefault="00DC0FD3" w:rsidP="0094138A">
            <w:pPr>
              <w:jc w:val="center"/>
              <w:rPr>
                <w:rStyle w:val="Emphasis"/>
                <w:i w:val="0"/>
                <w:sz w:val="20"/>
                <w:szCs w:val="20"/>
              </w:rPr>
            </w:pPr>
            <w:r w:rsidRPr="00787650">
              <w:rPr>
                <w:rStyle w:val="Emphasis"/>
                <w:i w:val="0"/>
                <w:sz w:val="20"/>
                <w:szCs w:val="20"/>
              </w:rPr>
              <w:t>B.Tech</w:t>
            </w:r>
          </w:p>
          <w:p w:rsidR="00DC0FD3" w:rsidRPr="00787650" w:rsidRDefault="00B3283A" w:rsidP="0094138A">
            <w:pPr>
              <w:jc w:val="center"/>
              <w:rPr>
                <w:rStyle w:val="Emphasis"/>
                <w:i w:val="0"/>
                <w:sz w:val="20"/>
                <w:szCs w:val="20"/>
              </w:rPr>
            </w:pPr>
            <w:r>
              <w:rPr>
                <w:rStyle w:val="Emphasis"/>
                <w:i w:val="0"/>
                <w:sz w:val="20"/>
                <w:szCs w:val="20"/>
              </w:rPr>
              <w:t>(ECE</w:t>
            </w:r>
            <w:r w:rsidR="00DC0FD3" w:rsidRPr="00787650">
              <w:rPr>
                <w:rStyle w:val="Emphasis"/>
                <w:i w:val="0"/>
                <w:sz w:val="20"/>
                <w:szCs w:val="20"/>
              </w:rPr>
              <w:t>)</w:t>
            </w:r>
          </w:p>
        </w:tc>
        <w:tc>
          <w:tcPr>
            <w:tcW w:w="2778" w:type="dxa"/>
            <w:vAlign w:val="center"/>
          </w:tcPr>
          <w:p w:rsidR="00DC0FD3" w:rsidRPr="00787650" w:rsidRDefault="00B3283A" w:rsidP="00B3283A">
            <w:pPr>
              <w:jc w:val="center"/>
              <w:rPr>
                <w:rStyle w:val="Emphasis"/>
                <w:i w:val="0"/>
                <w:sz w:val="20"/>
                <w:szCs w:val="20"/>
              </w:rPr>
            </w:pPr>
            <w:proofErr w:type="spellStart"/>
            <w:r>
              <w:rPr>
                <w:rStyle w:val="Emphasis"/>
                <w:i w:val="0"/>
                <w:sz w:val="20"/>
                <w:szCs w:val="20"/>
              </w:rPr>
              <w:t>Prasiddha</w:t>
            </w:r>
            <w:proofErr w:type="spellEnd"/>
            <w:r>
              <w:rPr>
                <w:rStyle w:val="Emphasis"/>
                <w:i w:val="0"/>
                <w:sz w:val="20"/>
                <w:szCs w:val="20"/>
              </w:rPr>
              <w:t xml:space="preserve"> College Of Engineering And </w:t>
            </w:r>
            <w:proofErr w:type="spellStart"/>
            <w:r>
              <w:rPr>
                <w:rStyle w:val="Emphasis"/>
                <w:i w:val="0"/>
                <w:sz w:val="20"/>
                <w:szCs w:val="20"/>
              </w:rPr>
              <w:t>Technology,Anathavaram</w:t>
            </w:r>
            <w:proofErr w:type="spellEnd"/>
            <w:r>
              <w:rPr>
                <w:rStyle w:val="Emphasis"/>
                <w:i w:val="0"/>
                <w:sz w:val="20"/>
                <w:szCs w:val="20"/>
              </w:rPr>
              <w:t>(A.P)</w:t>
            </w:r>
          </w:p>
        </w:tc>
        <w:tc>
          <w:tcPr>
            <w:tcW w:w="2564" w:type="dxa"/>
            <w:vAlign w:val="center"/>
          </w:tcPr>
          <w:p w:rsidR="00DC0FD3" w:rsidRPr="00787650" w:rsidRDefault="00C27BF7" w:rsidP="0046702D">
            <w:pPr>
              <w:jc w:val="center"/>
              <w:rPr>
                <w:rStyle w:val="Emphasis"/>
                <w:i w:val="0"/>
                <w:sz w:val="20"/>
                <w:szCs w:val="20"/>
              </w:rPr>
            </w:pPr>
            <w:r>
              <w:rPr>
                <w:rStyle w:val="Emphasis"/>
                <w:i w:val="0"/>
                <w:sz w:val="20"/>
                <w:szCs w:val="20"/>
              </w:rPr>
              <w:t>JNTUK</w:t>
            </w:r>
          </w:p>
        </w:tc>
        <w:tc>
          <w:tcPr>
            <w:tcW w:w="1704" w:type="dxa"/>
            <w:vAlign w:val="center"/>
          </w:tcPr>
          <w:p w:rsidR="00DC0FD3" w:rsidRPr="00787650" w:rsidRDefault="00DC0FD3" w:rsidP="00F91418">
            <w:pPr>
              <w:jc w:val="center"/>
              <w:rPr>
                <w:rStyle w:val="Emphasis"/>
                <w:i w:val="0"/>
                <w:sz w:val="20"/>
                <w:szCs w:val="20"/>
              </w:rPr>
            </w:pPr>
            <w:r w:rsidRPr="00787650">
              <w:rPr>
                <w:rStyle w:val="Emphasis"/>
                <w:i w:val="0"/>
                <w:sz w:val="20"/>
                <w:szCs w:val="20"/>
              </w:rPr>
              <w:t>201</w:t>
            </w:r>
            <w:r w:rsidR="00C27BF7">
              <w:rPr>
                <w:rStyle w:val="Emphasis"/>
                <w:i w:val="0"/>
                <w:sz w:val="20"/>
                <w:szCs w:val="20"/>
              </w:rPr>
              <w:t>4</w:t>
            </w:r>
          </w:p>
        </w:tc>
        <w:tc>
          <w:tcPr>
            <w:tcW w:w="1170" w:type="dxa"/>
            <w:vAlign w:val="center"/>
          </w:tcPr>
          <w:p w:rsidR="0046702D" w:rsidRDefault="0046702D" w:rsidP="0046702D">
            <w:pPr>
              <w:jc w:val="center"/>
              <w:rPr>
                <w:rStyle w:val="Emphasis"/>
                <w:i w:val="0"/>
                <w:sz w:val="20"/>
                <w:szCs w:val="20"/>
              </w:rPr>
            </w:pPr>
          </w:p>
          <w:p w:rsidR="00DC0FD3" w:rsidRPr="00787650" w:rsidRDefault="00A8651E" w:rsidP="0046702D">
            <w:pPr>
              <w:jc w:val="center"/>
              <w:rPr>
                <w:rStyle w:val="Emphasis"/>
                <w:i w:val="0"/>
                <w:sz w:val="20"/>
                <w:szCs w:val="20"/>
              </w:rPr>
            </w:pPr>
            <w:r>
              <w:rPr>
                <w:rStyle w:val="Emphasis"/>
                <w:i w:val="0"/>
                <w:sz w:val="20"/>
                <w:szCs w:val="20"/>
              </w:rPr>
              <w:t>65.5</w:t>
            </w:r>
          </w:p>
          <w:p w:rsidR="00DC0FD3" w:rsidRPr="00787650" w:rsidRDefault="00DC0FD3" w:rsidP="0046702D">
            <w:pPr>
              <w:jc w:val="center"/>
              <w:rPr>
                <w:rStyle w:val="Emphasis"/>
                <w:i w:val="0"/>
                <w:sz w:val="20"/>
                <w:szCs w:val="20"/>
              </w:rPr>
            </w:pPr>
          </w:p>
        </w:tc>
      </w:tr>
      <w:tr w:rsidR="00DC0FD3" w:rsidRPr="00787650" w:rsidTr="0094138A">
        <w:trPr>
          <w:trHeight w:val="435"/>
        </w:trPr>
        <w:tc>
          <w:tcPr>
            <w:tcW w:w="1774" w:type="dxa"/>
            <w:vAlign w:val="center"/>
          </w:tcPr>
          <w:p w:rsidR="00DC0FD3" w:rsidRPr="00787650" w:rsidRDefault="00DC0FD3" w:rsidP="0094138A">
            <w:pPr>
              <w:jc w:val="center"/>
              <w:rPr>
                <w:rStyle w:val="Emphasis"/>
                <w:i w:val="0"/>
                <w:sz w:val="20"/>
                <w:szCs w:val="20"/>
              </w:rPr>
            </w:pPr>
            <w:r w:rsidRPr="00787650">
              <w:rPr>
                <w:rStyle w:val="Emphasis"/>
                <w:i w:val="0"/>
                <w:sz w:val="20"/>
                <w:szCs w:val="20"/>
              </w:rPr>
              <w:t>Intermediate</w:t>
            </w:r>
            <w:r w:rsidRPr="00787650">
              <w:rPr>
                <w:rStyle w:val="Emphasis"/>
                <w:i w:val="0"/>
                <w:sz w:val="20"/>
                <w:szCs w:val="20"/>
              </w:rPr>
              <w:br/>
              <w:t>(MPC)</w:t>
            </w:r>
          </w:p>
        </w:tc>
        <w:tc>
          <w:tcPr>
            <w:tcW w:w="2778" w:type="dxa"/>
            <w:vAlign w:val="center"/>
          </w:tcPr>
          <w:p w:rsidR="00DC0FD3" w:rsidRPr="00787650" w:rsidRDefault="00C27BF7" w:rsidP="00296B4D">
            <w:pPr>
              <w:jc w:val="center"/>
              <w:rPr>
                <w:rStyle w:val="Emphasis"/>
                <w:i w:val="0"/>
                <w:sz w:val="20"/>
                <w:szCs w:val="20"/>
              </w:rPr>
            </w:pPr>
            <w:r>
              <w:rPr>
                <w:rStyle w:val="Emphasis"/>
                <w:i w:val="0"/>
                <w:sz w:val="20"/>
                <w:szCs w:val="20"/>
              </w:rPr>
              <w:t xml:space="preserve">Sri </w:t>
            </w:r>
            <w:r w:rsidR="00245407">
              <w:rPr>
                <w:rStyle w:val="Emphasis"/>
                <w:i w:val="0"/>
                <w:sz w:val="20"/>
                <w:szCs w:val="20"/>
              </w:rPr>
              <w:t>Chait</w:t>
            </w:r>
            <w:r>
              <w:rPr>
                <w:rStyle w:val="Emphasis"/>
                <w:i w:val="0"/>
                <w:sz w:val="20"/>
                <w:szCs w:val="20"/>
              </w:rPr>
              <w:t xml:space="preserve">anya Jr. </w:t>
            </w:r>
            <w:proofErr w:type="spellStart"/>
            <w:r>
              <w:rPr>
                <w:rStyle w:val="Emphasis"/>
                <w:i w:val="0"/>
                <w:sz w:val="20"/>
                <w:szCs w:val="20"/>
              </w:rPr>
              <w:t>College,</w:t>
            </w:r>
            <w:r w:rsidR="00B3283A">
              <w:rPr>
                <w:rStyle w:val="Emphasis"/>
                <w:i w:val="0"/>
                <w:sz w:val="20"/>
                <w:szCs w:val="20"/>
              </w:rPr>
              <w:t>Amalapuram</w:t>
            </w:r>
            <w:proofErr w:type="spellEnd"/>
          </w:p>
        </w:tc>
        <w:tc>
          <w:tcPr>
            <w:tcW w:w="2564" w:type="dxa"/>
            <w:vAlign w:val="center"/>
          </w:tcPr>
          <w:p w:rsidR="00DC0FD3" w:rsidRPr="00787650" w:rsidRDefault="00DC0FD3" w:rsidP="00296B4D">
            <w:pPr>
              <w:jc w:val="center"/>
              <w:rPr>
                <w:rStyle w:val="Emphasis"/>
                <w:i w:val="0"/>
                <w:sz w:val="20"/>
                <w:szCs w:val="20"/>
              </w:rPr>
            </w:pPr>
            <w:r w:rsidRPr="00787650">
              <w:rPr>
                <w:rStyle w:val="Emphasis"/>
                <w:i w:val="0"/>
                <w:sz w:val="20"/>
                <w:szCs w:val="20"/>
              </w:rPr>
              <w:t>Board of Intermediate Education</w:t>
            </w:r>
          </w:p>
          <w:p w:rsidR="00DC0FD3" w:rsidRPr="00787650" w:rsidRDefault="00DC0FD3" w:rsidP="00296B4D">
            <w:pPr>
              <w:jc w:val="center"/>
              <w:rPr>
                <w:rStyle w:val="Emphasis"/>
                <w:i w:val="0"/>
                <w:sz w:val="20"/>
                <w:szCs w:val="20"/>
              </w:rPr>
            </w:pPr>
            <w:r w:rsidRPr="00787650">
              <w:rPr>
                <w:rStyle w:val="Emphasis"/>
                <w:i w:val="0"/>
                <w:sz w:val="20"/>
                <w:szCs w:val="20"/>
              </w:rPr>
              <w:t>(BIE)</w:t>
            </w:r>
          </w:p>
        </w:tc>
        <w:tc>
          <w:tcPr>
            <w:tcW w:w="1704" w:type="dxa"/>
            <w:vAlign w:val="center"/>
          </w:tcPr>
          <w:p w:rsidR="00DC0FD3" w:rsidRPr="00787650" w:rsidRDefault="00DC0FD3" w:rsidP="00F91418">
            <w:pPr>
              <w:jc w:val="center"/>
              <w:rPr>
                <w:rStyle w:val="Emphasis"/>
                <w:i w:val="0"/>
                <w:sz w:val="20"/>
                <w:szCs w:val="20"/>
              </w:rPr>
            </w:pPr>
            <w:r w:rsidRPr="00787650">
              <w:rPr>
                <w:rStyle w:val="Emphasis"/>
                <w:i w:val="0"/>
                <w:sz w:val="20"/>
                <w:szCs w:val="20"/>
              </w:rPr>
              <w:t>20</w:t>
            </w:r>
            <w:r w:rsidR="00C27BF7">
              <w:rPr>
                <w:rStyle w:val="Emphasis"/>
                <w:i w:val="0"/>
                <w:sz w:val="20"/>
                <w:szCs w:val="20"/>
              </w:rPr>
              <w:t>10</w:t>
            </w:r>
          </w:p>
        </w:tc>
        <w:tc>
          <w:tcPr>
            <w:tcW w:w="1170" w:type="dxa"/>
            <w:vAlign w:val="center"/>
          </w:tcPr>
          <w:p w:rsidR="00DC0FD3" w:rsidRPr="00787650" w:rsidRDefault="00A8651E" w:rsidP="00296B4D">
            <w:pPr>
              <w:jc w:val="center"/>
              <w:rPr>
                <w:rStyle w:val="Emphasis"/>
                <w:i w:val="0"/>
                <w:sz w:val="20"/>
                <w:szCs w:val="20"/>
              </w:rPr>
            </w:pPr>
            <w:r>
              <w:rPr>
                <w:rStyle w:val="Emphasis"/>
                <w:i w:val="0"/>
                <w:sz w:val="20"/>
                <w:szCs w:val="20"/>
              </w:rPr>
              <w:t>73</w:t>
            </w:r>
            <w:r w:rsidR="00B3283A">
              <w:rPr>
                <w:rStyle w:val="Emphasis"/>
                <w:i w:val="0"/>
                <w:sz w:val="20"/>
                <w:szCs w:val="20"/>
              </w:rPr>
              <w:t>.</w:t>
            </w:r>
            <w:r>
              <w:rPr>
                <w:rStyle w:val="Emphasis"/>
                <w:i w:val="0"/>
                <w:sz w:val="20"/>
                <w:szCs w:val="20"/>
              </w:rPr>
              <w:t>2</w:t>
            </w:r>
          </w:p>
        </w:tc>
      </w:tr>
      <w:tr w:rsidR="00DC0FD3" w:rsidRPr="00787650" w:rsidTr="0094138A">
        <w:trPr>
          <w:trHeight w:val="462"/>
        </w:trPr>
        <w:tc>
          <w:tcPr>
            <w:tcW w:w="1774" w:type="dxa"/>
            <w:vAlign w:val="center"/>
          </w:tcPr>
          <w:p w:rsidR="00DC0FD3" w:rsidRPr="00787650" w:rsidRDefault="00DC0FD3" w:rsidP="0094138A">
            <w:pPr>
              <w:jc w:val="center"/>
              <w:rPr>
                <w:rStyle w:val="Emphasis"/>
                <w:i w:val="0"/>
                <w:sz w:val="20"/>
                <w:szCs w:val="20"/>
              </w:rPr>
            </w:pPr>
            <w:r w:rsidRPr="00787650">
              <w:rPr>
                <w:rStyle w:val="Emphasis"/>
                <w:i w:val="0"/>
                <w:sz w:val="20"/>
                <w:szCs w:val="20"/>
              </w:rPr>
              <w:t>10</w:t>
            </w:r>
            <w:r w:rsidRPr="00900037">
              <w:rPr>
                <w:rStyle w:val="Emphasis"/>
                <w:i w:val="0"/>
                <w:sz w:val="20"/>
                <w:szCs w:val="20"/>
                <w:vertAlign w:val="superscript"/>
              </w:rPr>
              <w:t>th</w:t>
            </w:r>
          </w:p>
        </w:tc>
        <w:tc>
          <w:tcPr>
            <w:tcW w:w="2778" w:type="dxa"/>
            <w:vAlign w:val="center"/>
          </w:tcPr>
          <w:p w:rsidR="00C27BF7" w:rsidRDefault="00E42ED4" w:rsidP="00296B4D">
            <w:pPr>
              <w:jc w:val="center"/>
              <w:rPr>
                <w:rStyle w:val="Emphasis"/>
                <w:i w:val="0"/>
                <w:sz w:val="20"/>
                <w:szCs w:val="20"/>
              </w:rPr>
            </w:pPr>
            <w:r>
              <w:rPr>
                <w:rStyle w:val="Emphasis"/>
                <w:i w:val="0"/>
                <w:sz w:val="20"/>
                <w:szCs w:val="20"/>
              </w:rPr>
              <w:t>MPL High</w:t>
            </w:r>
            <w:r w:rsidR="00C27BF7">
              <w:rPr>
                <w:rStyle w:val="Emphasis"/>
                <w:i w:val="0"/>
                <w:sz w:val="20"/>
                <w:szCs w:val="20"/>
              </w:rPr>
              <w:t xml:space="preserve"> School,</w:t>
            </w:r>
          </w:p>
          <w:p w:rsidR="00DC0FD3" w:rsidRPr="00787650" w:rsidRDefault="00B3283A" w:rsidP="00296B4D">
            <w:pPr>
              <w:jc w:val="center"/>
              <w:rPr>
                <w:rStyle w:val="Emphasis"/>
                <w:i w:val="0"/>
                <w:sz w:val="20"/>
                <w:szCs w:val="20"/>
              </w:rPr>
            </w:pPr>
            <w:proofErr w:type="spellStart"/>
            <w:r>
              <w:rPr>
                <w:rStyle w:val="Emphasis"/>
                <w:i w:val="0"/>
                <w:sz w:val="20"/>
                <w:szCs w:val="20"/>
              </w:rPr>
              <w:t>Amalapuram</w:t>
            </w:r>
            <w:proofErr w:type="spellEnd"/>
          </w:p>
        </w:tc>
        <w:tc>
          <w:tcPr>
            <w:tcW w:w="2564" w:type="dxa"/>
            <w:vAlign w:val="center"/>
          </w:tcPr>
          <w:p w:rsidR="00DC0FD3" w:rsidRPr="00787650" w:rsidRDefault="003416EE" w:rsidP="00296B4D">
            <w:pPr>
              <w:jc w:val="center"/>
              <w:rPr>
                <w:rStyle w:val="Emphasis"/>
                <w:i w:val="0"/>
                <w:sz w:val="20"/>
                <w:szCs w:val="20"/>
              </w:rPr>
            </w:pPr>
            <w:r w:rsidRPr="00787650">
              <w:rPr>
                <w:rStyle w:val="Emphasis"/>
                <w:i w:val="0"/>
                <w:sz w:val="20"/>
                <w:szCs w:val="20"/>
              </w:rPr>
              <w:t>Board of Secondary Education</w:t>
            </w:r>
          </w:p>
        </w:tc>
        <w:tc>
          <w:tcPr>
            <w:tcW w:w="1704" w:type="dxa"/>
            <w:vAlign w:val="center"/>
          </w:tcPr>
          <w:p w:rsidR="00DC0FD3" w:rsidRPr="00787650" w:rsidRDefault="00DC0FD3" w:rsidP="00F91418">
            <w:pPr>
              <w:jc w:val="center"/>
              <w:rPr>
                <w:rStyle w:val="Emphasis"/>
                <w:i w:val="0"/>
                <w:sz w:val="20"/>
                <w:szCs w:val="20"/>
              </w:rPr>
            </w:pPr>
            <w:r w:rsidRPr="00787650">
              <w:rPr>
                <w:rStyle w:val="Emphasis"/>
                <w:i w:val="0"/>
                <w:sz w:val="20"/>
                <w:szCs w:val="20"/>
              </w:rPr>
              <w:t>200</w:t>
            </w:r>
            <w:r w:rsidR="00C27BF7">
              <w:rPr>
                <w:rStyle w:val="Emphasis"/>
                <w:i w:val="0"/>
                <w:sz w:val="20"/>
                <w:szCs w:val="20"/>
              </w:rPr>
              <w:t>8</w:t>
            </w:r>
          </w:p>
        </w:tc>
        <w:tc>
          <w:tcPr>
            <w:tcW w:w="1170" w:type="dxa"/>
            <w:vAlign w:val="center"/>
          </w:tcPr>
          <w:p w:rsidR="00DC0FD3" w:rsidRPr="00787650" w:rsidRDefault="00A8651E" w:rsidP="00296B4D">
            <w:pPr>
              <w:jc w:val="center"/>
              <w:rPr>
                <w:rStyle w:val="Emphasis"/>
                <w:i w:val="0"/>
                <w:sz w:val="20"/>
                <w:szCs w:val="20"/>
              </w:rPr>
            </w:pPr>
            <w:r>
              <w:rPr>
                <w:rStyle w:val="Emphasis"/>
                <w:i w:val="0"/>
                <w:sz w:val="20"/>
                <w:szCs w:val="20"/>
              </w:rPr>
              <w:t>49</w:t>
            </w:r>
            <w:r w:rsidR="003416EE" w:rsidRPr="00787650">
              <w:rPr>
                <w:rStyle w:val="Emphasis"/>
                <w:i w:val="0"/>
                <w:sz w:val="20"/>
                <w:szCs w:val="20"/>
              </w:rPr>
              <w:t>.</w:t>
            </w:r>
            <w:r>
              <w:rPr>
                <w:rStyle w:val="Emphasis"/>
                <w:i w:val="0"/>
                <w:sz w:val="20"/>
                <w:szCs w:val="20"/>
              </w:rPr>
              <w:t>7</w:t>
            </w:r>
          </w:p>
        </w:tc>
      </w:tr>
    </w:tbl>
    <w:p w:rsidR="00556208" w:rsidRDefault="00556208" w:rsidP="00DC0FD3">
      <w:pPr>
        <w:ind w:left="720"/>
        <w:jc w:val="both"/>
        <w:rPr>
          <w:rStyle w:val="Emphasis"/>
          <w:i w:val="0"/>
          <w:iCs w:val="0"/>
          <w:sz w:val="20"/>
          <w:szCs w:val="20"/>
        </w:rPr>
      </w:pPr>
    </w:p>
    <w:p w:rsidR="00D95A62" w:rsidRPr="00D95A62" w:rsidRDefault="00D028BB" w:rsidP="00D95A62">
      <w:pPr>
        <w:widowControl w:val="0"/>
        <w:shd w:val="clear" w:color="auto" w:fill="E5E5E5"/>
        <w:tabs>
          <w:tab w:val="center" w:pos="4514"/>
          <w:tab w:val="left" w:pos="6570"/>
        </w:tabs>
        <w:rPr>
          <w:rStyle w:val="Emphasis"/>
          <w:rFonts w:cs="Arial"/>
          <w:b/>
          <w:i w:val="0"/>
          <w:iCs w:val="0"/>
          <w:sz w:val="20"/>
          <w:szCs w:val="20"/>
          <w:shd w:val="clear" w:color="auto" w:fill="C0C0C0"/>
        </w:rPr>
      </w:pPr>
      <w:r>
        <w:rPr>
          <w:rFonts w:cs="Arial"/>
          <w:b/>
          <w:sz w:val="20"/>
          <w:szCs w:val="20"/>
          <w:shd w:val="clear" w:color="auto" w:fill="C0C0C0"/>
        </w:rPr>
        <w:t>Key Software Skills</w:t>
      </w:r>
    </w:p>
    <w:p w:rsidR="00D95A62" w:rsidRDefault="00D95A62" w:rsidP="00D95A62">
      <w:pPr>
        <w:jc w:val="both"/>
        <w:rPr>
          <w:rStyle w:val="Emphasis"/>
          <w:b/>
          <w:i w:val="0"/>
          <w:iCs w:val="0"/>
          <w:sz w:val="20"/>
          <w:szCs w:val="20"/>
        </w:rPr>
      </w:pPr>
      <w:r>
        <w:rPr>
          <w:rStyle w:val="Emphasis"/>
          <w:b/>
          <w:i w:val="0"/>
          <w:iCs w:val="0"/>
          <w:sz w:val="20"/>
          <w:szCs w:val="20"/>
        </w:rPr>
        <w:tab/>
      </w:r>
    </w:p>
    <w:p w:rsidR="00D95A62" w:rsidRPr="00D028BB" w:rsidRDefault="0026145A" w:rsidP="00D95A62">
      <w:pPr>
        <w:pStyle w:val="ListParagraph"/>
        <w:numPr>
          <w:ilvl w:val="0"/>
          <w:numId w:val="15"/>
        </w:numPr>
        <w:jc w:val="both"/>
        <w:rPr>
          <w:rStyle w:val="Emphasis"/>
          <w:i w:val="0"/>
          <w:iCs w:val="0"/>
          <w:sz w:val="20"/>
          <w:szCs w:val="20"/>
        </w:rPr>
      </w:pPr>
      <w:r>
        <w:rPr>
          <w:rStyle w:val="Emphasis"/>
          <w:i w:val="0"/>
          <w:iCs w:val="0"/>
          <w:sz w:val="20"/>
          <w:szCs w:val="20"/>
        </w:rPr>
        <w:t>Languages:  C</w:t>
      </w:r>
      <w:r w:rsidR="00A416B1">
        <w:rPr>
          <w:rStyle w:val="Emphasis"/>
          <w:i w:val="0"/>
          <w:iCs w:val="0"/>
          <w:sz w:val="20"/>
          <w:szCs w:val="20"/>
        </w:rPr>
        <w:t>.</w:t>
      </w:r>
    </w:p>
    <w:p w:rsidR="00D95A62" w:rsidRDefault="00D931BD" w:rsidP="00D95A62">
      <w:pPr>
        <w:pStyle w:val="ListParagraph"/>
        <w:numPr>
          <w:ilvl w:val="0"/>
          <w:numId w:val="15"/>
        </w:numPr>
        <w:jc w:val="both"/>
        <w:rPr>
          <w:rStyle w:val="Emphasis"/>
          <w:i w:val="0"/>
          <w:iCs w:val="0"/>
          <w:sz w:val="20"/>
          <w:szCs w:val="20"/>
        </w:rPr>
      </w:pPr>
      <w:r w:rsidRPr="00D028BB">
        <w:rPr>
          <w:rStyle w:val="Emphasis"/>
          <w:i w:val="0"/>
          <w:iCs w:val="0"/>
          <w:sz w:val="20"/>
          <w:szCs w:val="20"/>
        </w:rPr>
        <w:t>O</w:t>
      </w:r>
      <w:r w:rsidR="00F93743">
        <w:rPr>
          <w:rStyle w:val="Emphasis"/>
          <w:i w:val="0"/>
          <w:iCs w:val="0"/>
          <w:sz w:val="20"/>
          <w:szCs w:val="20"/>
        </w:rPr>
        <w:t xml:space="preserve">perating </w:t>
      </w:r>
      <w:r w:rsidRPr="00D028BB">
        <w:rPr>
          <w:rStyle w:val="Emphasis"/>
          <w:i w:val="0"/>
          <w:iCs w:val="0"/>
          <w:sz w:val="20"/>
          <w:szCs w:val="20"/>
        </w:rPr>
        <w:t>S</w:t>
      </w:r>
      <w:r w:rsidR="00F93743">
        <w:rPr>
          <w:rStyle w:val="Emphasis"/>
          <w:i w:val="0"/>
          <w:iCs w:val="0"/>
          <w:sz w:val="20"/>
          <w:szCs w:val="20"/>
        </w:rPr>
        <w:t>ystems</w:t>
      </w:r>
      <w:r w:rsidR="008A7ABB">
        <w:rPr>
          <w:rStyle w:val="Emphasis"/>
          <w:i w:val="0"/>
          <w:iCs w:val="0"/>
          <w:sz w:val="20"/>
          <w:szCs w:val="20"/>
        </w:rPr>
        <w:t>, Computer Networks</w:t>
      </w:r>
      <w:r w:rsidR="00D82098">
        <w:rPr>
          <w:rStyle w:val="Emphasis"/>
          <w:i w:val="0"/>
          <w:iCs w:val="0"/>
          <w:sz w:val="20"/>
          <w:szCs w:val="20"/>
        </w:rPr>
        <w:t>.</w:t>
      </w:r>
    </w:p>
    <w:p w:rsidR="00A416B1" w:rsidRDefault="000F77C0" w:rsidP="00D95A62">
      <w:pPr>
        <w:pStyle w:val="ListParagraph"/>
        <w:numPr>
          <w:ilvl w:val="0"/>
          <w:numId w:val="15"/>
        </w:numPr>
        <w:jc w:val="both"/>
        <w:rPr>
          <w:rStyle w:val="Emphasis"/>
          <w:i w:val="0"/>
          <w:iCs w:val="0"/>
          <w:sz w:val="20"/>
          <w:szCs w:val="20"/>
        </w:rPr>
      </w:pPr>
      <w:r>
        <w:rPr>
          <w:rStyle w:val="Emphasis"/>
          <w:i w:val="0"/>
          <w:iCs w:val="0"/>
          <w:sz w:val="20"/>
          <w:szCs w:val="20"/>
        </w:rPr>
        <w:t>Completed the Course</w:t>
      </w:r>
      <w:r w:rsidR="00A416B1">
        <w:rPr>
          <w:rStyle w:val="Emphasis"/>
          <w:i w:val="0"/>
          <w:iCs w:val="0"/>
          <w:sz w:val="20"/>
          <w:szCs w:val="20"/>
        </w:rPr>
        <w:t xml:space="preserve"> </w:t>
      </w:r>
      <w:proofErr w:type="gramStart"/>
      <w:r w:rsidR="00A416B1">
        <w:rPr>
          <w:rStyle w:val="Emphasis"/>
          <w:i w:val="0"/>
          <w:iCs w:val="0"/>
          <w:sz w:val="20"/>
          <w:szCs w:val="20"/>
        </w:rPr>
        <w:t>In</w:t>
      </w:r>
      <w:proofErr w:type="gramEnd"/>
      <w:r>
        <w:rPr>
          <w:rStyle w:val="Emphasis"/>
          <w:i w:val="0"/>
          <w:iCs w:val="0"/>
          <w:sz w:val="20"/>
          <w:szCs w:val="20"/>
        </w:rPr>
        <w:t xml:space="preserve"> Oracle 11g using</w:t>
      </w:r>
      <w:r w:rsidR="00A416B1">
        <w:rPr>
          <w:rStyle w:val="Emphasis"/>
          <w:i w:val="0"/>
          <w:iCs w:val="0"/>
          <w:sz w:val="20"/>
          <w:szCs w:val="20"/>
        </w:rPr>
        <w:t xml:space="preserve"> SQL</w:t>
      </w:r>
      <w:r w:rsidR="00F413CA">
        <w:rPr>
          <w:rStyle w:val="Emphasis"/>
          <w:i w:val="0"/>
          <w:iCs w:val="0"/>
          <w:sz w:val="20"/>
          <w:szCs w:val="20"/>
        </w:rPr>
        <w:t xml:space="preserve"> And PL/SQL</w:t>
      </w:r>
      <w:r w:rsidR="00A416B1">
        <w:rPr>
          <w:rStyle w:val="Emphasis"/>
          <w:i w:val="0"/>
          <w:iCs w:val="0"/>
          <w:sz w:val="20"/>
          <w:szCs w:val="20"/>
        </w:rPr>
        <w:t>.</w:t>
      </w:r>
    </w:p>
    <w:p w:rsidR="00D12F03" w:rsidRDefault="00D12F03" w:rsidP="00D12F03">
      <w:pPr>
        <w:pStyle w:val="ListParagraph"/>
        <w:jc w:val="both"/>
        <w:rPr>
          <w:rStyle w:val="Emphasis"/>
          <w:i w:val="0"/>
          <w:iCs w:val="0"/>
          <w:sz w:val="20"/>
          <w:szCs w:val="20"/>
        </w:rPr>
      </w:pPr>
    </w:p>
    <w:p w:rsidR="00E04BD6" w:rsidRPr="004F02E3" w:rsidRDefault="00E17CF8" w:rsidP="00E17CF8">
      <w:pPr>
        <w:widowControl w:val="0"/>
        <w:shd w:val="clear" w:color="auto" w:fill="E5E5E5"/>
        <w:tabs>
          <w:tab w:val="center" w:pos="4514"/>
          <w:tab w:val="left" w:pos="6570"/>
        </w:tabs>
        <w:rPr>
          <w:rFonts w:cs="Arial"/>
          <w:b/>
          <w:sz w:val="20"/>
          <w:szCs w:val="20"/>
          <w:shd w:val="clear" w:color="auto" w:fill="C0C0C0"/>
        </w:rPr>
      </w:pPr>
      <w:r>
        <w:rPr>
          <w:rFonts w:cs="Arial"/>
          <w:b/>
          <w:sz w:val="20"/>
          <w:szCs w:val="20"/>
          <w:shd w:val="clear" w:color="auto" w:fill="C0C0C0"/>
        </w:rPr>
        <w:t>PROJECT</w:t>
      </w:r>
      <w:r w:rsidRPr="004F02E3">
        <w:rPr>
          <w:rFonts w:cs="Arial"/>
          <w:b/>
          <w:sz w:val="20"/>
          <w:szCs w:val="20"/>
          <w:shd w:val="clear" w:color="auto" w:fill="C0C0C0"/>
        </w:rPr>
        <w:t xml:space="preserve"> UNDERTAKEN</w:t>
      </w:r>
    </w:p>
    <w:p w:rsidR="00E17CF8" w:rsidRPr="00E10BFD" w:rsidRDefault="00A8651E" w:rsidP="00E17CF8">
      <w:pPr>
        <w:pStyle w:val="Caption"/>
        <w:rPr>
          <w:b/>
          <w:bCs/>
          <w:i w:val="0"/>
          <w:sz w:val="20"/>
          <w:szCs w:val="20"/>
        </w:rPr>
      </w:pPr>
      <w:proofErr w:type="spellStart"/>
      <w:proofErr w:type="gramStart"/>
      <w:r>
        <w:rPr>
          <w:b/>
          <w:bCs/>
          <w:i w:val="0"/>
          <w:sz w:val="20"/>
          <w:szCs w:val="20"/>
        </w:rPr>
        <w:t>TITLE:Design</w:t>
      </w:r>
      <w:proofErr w:type="spellEnd"/>
      <w:proofErr w:type="gramEnd"/>
      <w:r>
        <w:rPr>
          <w:b/>
          <w:bCs/>
          <w:i w:val="0"/>
          <w:sz w:val="20"/>
          <w:szCs w:val="20"/>
        </w:rPr>
        <w:t xml:space="preserve"> And Implementation Of Automated Wave Pipelined Using ASIC</w:t>
      </w:r>
    </w:p>
    <w:p w:rsidR="00E17CF8" w:rsidRDefault="00E17CF8" w:rsidP="00E17CF8">
      <w:pPr>
        <w:pStyle w:val="Caption"/>
        <w:rPr>
          <w:b/>
          <w:bCs/>
          <w:i w:val="0"/>
          <w:sz w:val="20"/>
          <w:szCs w:val="20"/>
        </w:rPr>
      </w:pPr>
      <w:r w:rsidRPr="00E10BFD">
        <w:rPr>
          <w:b/>
          <w:bCs/>
          <w:i w:val="0"/>
          <w:sz w:val="20"/>
          <w:szCs w:val="20"/>
        </w:rPr>
        <w:t>TEAM SIZE: 4</w:t>
      </w:r>
    </w:p>
    <w:p w:rsidR="00D12F03" w:rsidRPr="00A038C8" w:rsidRDefault="00D12F03" w:rsidP="00D12F03">
      <w:pPr>
        <w:pStyle w:val="Caption"/>
        <w:rPr>
          <w:bCs/>
          <w:i w:val="0"/>
          <w:sz w:val="20"/>
          <w:szCs w:val="20"/>
        </w:rPr>
      </w:pPr>
      <w:r>
        <w:rPr>
          <w:bCs/>
          <w:i w:val="0"/>
          <w:sz w:val="20"/>
          <w:szCs w:val="20"/>
        </w:rPr>
        <w:t xml:space="preserve">The project is done under guidance </w:t>
      </w:r>
      <w:proofErr w:type="gramStart"/>
      <w:r>
        <w:rPr>
          <w:bCs/>
          <w:i w:val="0"/>
          <w:sz w:val="20"/>
          <w:szCs w:val="20"/>
        </w:rPr>
        <w:t xml:space="preserve">of  </w:t>
      </w:r>
      <w:proofErr w:type="spellStart"/>
      <w:r>
        <w:rPr>
          <w:bCs/>
          <w:i w:val="0"/>
          <w:sz w:val="20"/>
          <w:szCs w:val="20"/>
        </w:rPr>
        <w:t>sambha</w:t>
      </w:r>
      <w:proofErr w:type="spellEnd"/>
      <w:proofErr w:type="gramEnd"/>
      <w:r>
        <w:rPr>
          <w:bCs/>
          <w:i w:val="0"/>
          <w:sz w:val="20"/>
          <w:szCs w:val="20"/>
        </w:rPr>
        <w:t xml:space="preserve"> which </w:t>
      </w:r>
      <w:proofErr w:type="spellStart"/>
      <w:r>
        <w:rPr>
          <w:bCs/>
          <w:i w:val="0"/>
          <w:sz w:val="20"/>
          <w:szCs w:val="20"/>
        </w:rPr>
        <w:t>i</w:t>
      </w:r>
      <w:proofErr w:type="spellEnd"/>
      <w:r>
        <w:rPr>
          <w:bCs/>
          <w:i w:val="0"/>
          <w:sz w:val="20"/>
          <w:szCs w:val="20"/>
        </w:rPr>
        <w:t xml:space="preserve"> am the third person in project we learnt about the VLSI and Xilinx software using 12.1 version in which the name of the project will be explained below and the details of the project</w:t>
      </w:r>
    </w:p>
    <w:p w:rsidR="00D12F03" w:rsidRDefault="00D12F03" w:rsidP="00D12F03">
      <w:pPr>
        <w:pStyle w:val="Caption"/>
        <w:jc w:val="both"/>
        <w:rPr>
          <w:bCs/>
          <w:i w:val="0"/>
          <w:sz w:val="20"/>
          <w:szCs w:val="20"/>
        </w:rPr>
      </w:pPr>
      <w:r w:rsidRPr="00A038C8">
        <w:rPr>
          <w:b/>
          <w:bCs/>
          <w:i w:val="0"/>
          <w:sz w:val="20"/>
          <w:szCs w:val="20"/>
        </w:rPr>
        <w:t xml:space="preserve">The </w:t>
      </w:r>
      <w:r w:rsidRPr="00A038C8">
        <w:rPr>
          <w:b/>
          <w:bCs/>
          <w:sz w:val="20"/>
          <w:szCs w:val="20"/>
        </w:rPr>
        <w:t xml:space="preserve">design and implementation of automated </w:t>
      </w:r>
      <w:proofErr w:type="spellStart"/>
      <w:r w:rsidRPr="00A038C8">
        <w:rPr>
          <w:b/>
          <w:bCs/>
          <w:sz w:val="20"/>
          <w:szCs w:val="20"/>
        </w:rPr>
        <w:t>wavepipelined</w:t>
      </w:r>
      <w:proofErr w:type="spellEnd"/>
      <w:r w:rsidRPr="00A038C8">
        <w:rPr>
          <w:b/>
          <w:bCs/>
          <w:sz w:val="20"/>
          <w:szCs w:val="20"/>
        </w:rPr>
        <w:t xml:space="preserve"> using ASIC</w:t>
      </w:r>
      <w:r w:rsidRPr="003D6534">
        <w:rPr>
          <w:bCs/>
          <w:i w:val="0"/>
          <w:sz w:val="20"/>
          <w:szCs w:val="20"/>
        </w:rPr>
        <w:t xml:space="preserve"> </w:t>
      </w:r>
      <w:r>
        <w:rPr>
          <w:bCs/>
          <w:i w:val="0"/>
          <w:sz w:val="20"/>
          <w:szCs w:val="20"/>
        </w:rPr>
        <w:t xml:space="preserve">has been developed and reported in this paper. The project is simple and flexible which is used in Digital Signal </w:t>
      </w:r>
      <w:proofErr w:type="spellStart"/>
      <w:r>
        <w:rPr>
          <w:bCs/>
          <w:i w:val="0"/>
          <w:sz w:val="20"/>
          <w:szCs w:val="20"/>
        </w:rPr>
        <w:t>Processing.This</w:t>
      </w:r>
      <w:proofErr w:type="spellEnd"/>
      <w:r>
        <w:rPr>
          <w:bCs/>
          <w:i w:val="0"/>
          <w:sz w:val="20"/>
          <w:szCs w:val="20"/>
        </w:rPr>
        <w:t xml:space="preserve"> is studied by multiplier using dedicated AND gate by adopting The automation of these three tasks are proposed for the first time in this </w:t>
      </w:r>
      <w:proofErr w:type="spellStart"/>
      <w:r>
        <w:rPr>
          <w:bCs/>
          <w:i w:val="0"/>
          <w:sz w:val="20"/>
          <w:szCs w:val="20"/>
        </w:rPr>
        <w:t>paper.The</w:t>
      </w:r>
      <w:proofErr w:type="spellEnd"/>
      <w:r>
        <w:rPr>
          <w:bCs/>
          <w:i w:val="0"/>
          <w:sz w:val="20"/>
          <w:szCs w:val="20"/>
        </w:rPr>
        <w:t xml:space="preserve"> combinational logic circuit if a number of waves are made to simultaneously </w:t>
      </w:r>
      <w:proofErr w:type="spellStart"/>
      <w:r>
        <w:rPr>
          <w:bCs/>
          <w:i w:val="0"/>
          <w:sz w:val="20"/>
          <w:szCs w:val="20"/>
        </w:rPr>
        <w:t>propogate</w:t>
      </w:r>
      <w:proofErr w:type="spellEnd"/>
      <w:r>
        <w:rPr>
          <w:bCs/>
          <w:i w:val="0"/>
          <w:sz w:val="20"/>
          <w:szCs w:val="20"/>
        </w:rPr>
        <w:t xml:space="preserve"> through </w:t>
      </w:r>
      <w:proofErr w:type="spellStart"/>
      <w:r>
        <w:rPr>
          <w:bCs/>
          <w:i w:val="0"/>
          <w:sz w:val="20"/>
          <w:szCs w:val="20"/>
        </w:rPr>
        <w:t>it.In</w:t>
      </w:r>
      <w:proofErr w:type="spellEnd"/>
      <w:r>
        <w:rPr>
          <w:bCs/>
          <w:i w:val="0"/>
          <w:sz w:val="20"/>
          <w:szCs w:val="20"/>
        </w:rPr>
        <w:t xml:space="preserve"> case of pipelining only one data is processed in the combinational logic block at a </w:t>
      </w:r>
      <w:proofErr w:type="spellStart"/>
      <w:r>
        <w:rPr>
          <w:bCs/>
          <w:i w:val="0"/>
          <w:sz w:val="20"/>
          <w:szCs w:val="20"/>
        </w:rPr>
        <w:t>time.The</w:t>
      </w:r>
      <w:proofErr w:type="spellEnd"/>
      <w:r>
        <w:rPr>
          <w:bCs/>
          <w:i w:val="0"/>
          <w:sz w:val="20"/>
          <w:szCs w:val="20"/>
        </w:rPr>
        <w:t xml:space="preserve"> adjustment of the clock skew and clock period can be automated by adopting </w:t>
      </w:r>
      <w:proofErr w:type="spellStart"/>
      <w:r>
        <w:rPr>
          <w:bCs/>
          <w:i w:val="0"/>
          <w:sz w:val="20"/>
          <w:szCs w:val="20"/>
        </w:rPr>
        <w:t>programmability.A</w:t>
      </w:r>
      <w:proofErr w:type="spellEnd"/>
      <w:r>
        <w:rPr>
          <w:bCs/>
          <w:i w:val="0"/>
          <w:sz w:val="20"/>
          <w:szCs w:val="20"/>
        </w:rPr>
        <w:t xml:space="preserve"> </w:t>
      </w:r>
      <w:proofErr w:type="spellStart"/>
      <w:r>
        <w:rPr>
          <w:bCs/>
          <w:i w:val="0"/>
          <w:sz w:val="20"/>
          <w:szCs w:val="20"/>
        </w:rPr>
        <w:t>self tuned</w:t>
      </w:r>
      <w:proofErr w:type="spellEnd"/>
      <w:r>
        <w:rPr>
          <w:bCs/>
          <w:i w:val="0"/>
          <w:sz w:val="20"/>
          <w:szCs w:val="20"/>
        </w:rPr>
        <w:t xml:space="preserve"> wave-pipelined has two modes of operation namely test mode and normal mode.</w:t>
      </w:r>
    </w:p>
    <w:p w:rsidR="00D12F03" w:rsidRDefault="00D12F03" w:rsidP="00D12F03">
      <w:pPr>
        <w:pStyle w:val="Caption"/>
        <w:jc w:val="both"/>
        <w:rPr>
          <w:bCs/>
          <w:i w:val="0"/>
          <w:sz w:val="20"/>
          <w:szCs w:val="20"/>
        </w:rPr>
      </w:pPr>
      <w:r>
        <w:rPr>
          <w:bCs/>
          <w:i w:val="0"/>
          <w:sz w:val="20"/>
          <w:szCs w:val="20"/>
        </w:rPr>
        <w:t xml:space="preserve">The circuit is designed using VLSI and software dumped to the kit  using Xilinx 12.1 version and we write the program using the </w:t>
      </w:r>
      <w:proofErr w:type="spellStart"/>
      <w:r>
        <w:rPr>
          <w:bCs/>
          <w:i w:val="0"/>
          <w:sz w:val="20"/>
          <w:szCs w:val="20"/>
        </w:rPr>
        <w:t>xilinx</w:t>
      </w:r>
      <w:proofErr w:type="spellEnd"/>
      <w:r>
        <w:rPr>
          <w:bCs/>
          <w:i w:val="0"/>
          <w:sz w:val="20"/>
          <w:szCs w:val="20"/>
        </w:rPr>
        <w:t xml:space="preserve"> and kit is worked by the software and the program which tools of Xilinx and after comparing the program we will check for errors if there are any errors in the program will removed and after </w:t>
      </w:r>
      <w:proofErr w:type="spellStart"/>
      <w:r>
        <w:rPr>
          <w:bCs/>
          <w:i w:val="0"/>
          <w:sz w:val="20"/>
          <w:szCs w:val="20"/>
        </w:rPr>
        <w:t>compailing</w:t>
      </w:r>
      <w:proofErr w:type="spellEnd"/>
      <w:r>
        <w:rPr>
          <w:bCs/>
          <w:i w:val="0"/>
          <w:sz w:val="20"/>
          <w:szCs w:val="20"/>
        </w:rPr>
        <w:t xml:space="preserve"> the program then we will dump the program to circuit board and the kit board will work according to the program if there are any errors raised in the kit then we will take certain precautions and looking at the which is working properly or not</w:t>
      </w:r>
    </w:p>
    <w:p w:rsidR="00DD4A3C" w:rsidRPr="00880E7F" w:rsidRDefault="00F66CB7" w:rsidP="00880E7F">
      <w:pPr>
        <w:widowControl w:val="0"/>
        <w:shd w:val="clear" w:color="auto" w:fill="E5E5E5"/>
        <w:tabs>
          <w:tab w:val="center" w:pos="4514"/>
          <w:tab w:val="left" w:pos="6570"/>
        </w:tabs>
        <w:rPr>
          <w:rFonts w:cs="Arial"/>
          <w:b/>
          <w:sz w:val="20"/>
          <w:szCs w:val="20"/>
          <w:shd w:val="clear" w:color="auto" w:fill="C0C0C0"/>
        </w:rPr>
      </w:pPr>
      <w:r>
        <w:rPr>
          <w:rFonts w:cs="Arial"/>
          <w:b/>
          <w:sz w:val="20"/>
          <w:szCs w:val="20"/>
          <w:shd w:val="clear" w:color="auto" w:fill="C0C0C0"/>
        </w:rPr>
        <w:lastRenderedPageBreak/>
        <w:t>AC</w:t>
      </w:r>
      <w:r w:rsidR="004A0A27" w:rsidRPr="004F02E3">
        <w:rPr>
          <w:rFonts w:cs="Arial"/>
          <w:b/>
          <w:sz w:val="20"/>
          <w:szCs w:val="20"/>
          <w:shd w:val="clear" w:color="auto" w:fill="C0C0C0"/>
        </w:rPr>
        <w:t>HIVEMENTS</w:t>
      </w:r>
    </w:p>
    <w:p w:rsidR="00DD4A3C" w:rsidRPr="00880E7F" w:rsidRDefault="001C137C" w:rsidP="00880E7F">
      <w:pPr>
        <w:pStyle w:val="ListParagraph"/>
        <w:numPr>
          <w:ilvl w:val="0"/>
          <w:numId w:val="18"/>
        </w:numPr>
        <w:tabs>
          <w:tab w:val="left" w:pos="0"/>
          <w:tab w:val="num" w:pos="1080"/>
        </w:tabs>
        <w:suppressAutoHyphens w:val="0"/>
        <w:spacing w:line="360" w:lineRule="auto"/>
        <w:jc w:val="both"/>
        <w:rPr>
          <w:sz w:val="20"/>
          <w:szCs w:val="20"/>
        </w:rPr>
      </w:pPr>
      <w:r>
        <w:rPr>
          <w:sz w:val="20"/>
          <w:szCs w:val="20"/>
        </w:rPr>
        <w:t xml:space="preserve">Presented </w:t>
      </w:r>
      <w:r w:rsidR="001F0363" w:rsidRPr="00D931BD">
        <w:rPr>
          <w:sz w:val="20"/>
          <w:szCs w:val="20"/>
        </w:rPr>
        <w:t xml:space="preserve">a paper on </w:t>
      </w:r>
      <w:r w:rsidR="0073091B">
        <w:rPr>
          <w:b/>
          <w:sz w:val="20"/>
          <w:szCs w:val="20"/>
        </w:rPr>
        <w:t>L</w:t>
      </w:r>
      <w:r w:rsidR="0073091B" w:rsidRPr="007207E4">
        <w:rPr>
          <w:b/>
          <w:sz w:val="20"/>
          <w:szCs w:val="20"/>
        </w:rPr>
        <w:t>i-fi</w:t>
      </w:r>
      <w:r w:rsidR="0073091B">
        <w:rPr>
          <w:b/>
          <w:sz w:val="20"/>
          <w:szCs w:val="20"/>
        </w:rPr>
        <w:t xml:space="preserve"> Technology</w:t>
      </w:r>
      <w:r w:rsidR="0073091B" w:rsidRPr="007207E4">
        <w:rPr>
          <w:sz w:val="20"/>
          <w:szCs w:val="20"/>
        </w:rPr>
        <w:t xml:space="preserve"> </w:t>
      </w:r>
      <w:r w:rsidR="0073091B">
        <w:rPr>
          <w:sz w:val="20"/>
          <w:szCs w:val="20"/>
        </w:rPr>
        <w:t>at</w:t>
      </w:r>
      <w:r w:rsidR="0073091B">
        <w:rPr>
          <w:sz w:val="20"/>
          <w:szCs w:val="20"/>
        </w:rPr>
        <w:tab/>
        <w:t xml:space="preserve">  </w:t>
      </w:r>
      <w:r w:rsidR="001F0363" w:rsidRPr="00D20E84">
        <w:rPr>
          <w:b/>
          <w:sz w:val="20"/>
          <w:szCs w:val="20"/>
        </w:rPr>
        <w:t>Aikya@2k12</w:t>
      </w:r>
      <w:r w:rsidR="001F0363">
        <w:rPr>
          <w:sz w:val="20"/>
          <w:szCs w:val="20"/>
        </w:rPr>
        <w:t xml:space="preserve"> organiz</w:t>
      </w:r>
      <w:r w:rsidR="001F0363" w:rsidRPr="00D931BD">
        <w:rPr>
          <w:sz w:val="20"/>
          <w:szCs w:val="20"/>
        </w:rPr>
        <w:t xml:space="preserve">ed by </w:t>
      </w:r>
      <w:r w:rsidR="001F0363" w:rsidRPr="00D931BD">
        <w:rPr>
          <w:b/>
          <w:sz w:val="20"/>
          <w:szCs w:val="20"/>
        </w:rPr>
        <w:t>JNTUV</w:t>
      </w:r>
      <w:r w:rsidR="00AF0C64">
        <w:rPr>
          <w:b/>
          <w:sz w:val="20"/>
          <w:szCs w:val="20"/>
        </w:rPr>
        <w:t>.</w:t>
      </w:r>
    </w:p>
    <w:p w:rsidR="00D931BD" w:rsidRDefault="001C137C" w:rsidP="001C137C">
      <w:pPr>
        <w:pStyle w:val="ListParagraph"/>
        <w:numPr>
          <w:ilvl w:val="0"/>
          <w:numId w:val="18"/>
        </w:numPr>
        <w:tabs>
          <w:tab w:val="left" w:pos="0"/>
        </w:tabs>
        <w:suppressAutoHyphens w:val="0"/>
        <w:spacing w:line="360" w:lineRule="auto"/>
        <w:jc w:val="both"/>
        <w:rPr>
          <w:b/>
          <w:sz w:val="20"/>
          <w:szCs w:val="20"/>
        </w:rPr>
      </w:pPr>
      <w:r>
        <w:rPr>
          <w:rFonts w:eastAsia="Verdana" w:cs="Verdana"/>
          <w:sz w:val="20"/>
        </w:rPr>
        <w:t xml:space="preserve">Presented a paper on </w:t>
      </w:r>
      <w:r>
        <w:rPr>
          <w:rFonts w:eastAsia="Verdana" w:cs="Verdana"/>
          <w:b/>
          <w:sz w:val="20"/>
        </w:rPr>
        <w:t>Sixth Sense Technology</w:t>
      </w:r>
      <w:r>
        <w:rPr>
          <w:rFonts w:eastAsia="Verdana" w:cs="Verdana"/>
          <w:sz w:val="20"/>
        </w:rPr>
        <w:t xml:space="preserve"> in </w:t>
      </w:r>
      <w:r>
        <w:rPr>
          <w:rFonts w:eastAsia="Verdana" w:cs="Verdana"/>
          <w:b/>
          <w:sz w:val="20"/>
        </w:rPr>
        <w:t>POWER2K13</w:t>
      </w:r>
      <w:r>
        <w:rPr>
          <w:rFonts w:eastAsia="Verdana" w:cs="Verdana"/>
          <w:sz w:val="20"/>
        </w:rPr>
        <w:t xml:space="preserve"> organized by </w:t>
      </w:r>
      <w:r w:rsidRPr="006F1909">
        <w:rPr>
          <w:rFonts w:eastAsia="Verdana" w:cs="Verdana"/>
          <w:b/>
          <w:sz w:val="20"/>
        </w:rPr>
        <w:t>PCET</w:t>
      </w:r>
      <w:r w:rsidR="00D931BD" w:rsidRPr="006F1909">
        <w:rPr>
          <w:b/>
          <w:sz w:val="20"/>
          <w:szCs w:val="20"/>
        </w:rPr>
        <w:t>.</w:t>
      </w:r>
    </w:p>
    <w:p w:rsidR="00BF732E" w:rsidRPr="004F02E3" w:rsidRDefault="00BF732E" w:rsidP="00BF732E">
      <w:pPr>
        <w:widowControl w:val="0"/>
        <w:shd w:val="clear" w:color="auto" w:fill="E5E5E5"/>
        <w:tabs>
          <w:tab w:val="center" w:pos="4514"/>
          <w:tab w:val="left" w:pos="6570"/>
        </w:tabs>
        <w:rPr>
          <w:rFonts w:cs="Arial"/>
          <w:b/>
          <w:sz w:val="20"/>
          <w:szCs w:val="20"/>
          <w:shd w:val="clear" w:color="auto" w:fill="C0C0C0"/>
        </w:rPr>
      </w:pPr>
      <w:r w:rsidRPr="004F02E3">
        <w:rPr>
          <w:rFonts w:cs="Arial"/>
          <w:b/>
          <w:sz w:val="20"/>
          <w:szCs w:val="20"/>
          <w:shd w:val="clear" w:color="auto" w:fill="C0C0C0"/>
        </w:rPr>
        <w:t>EXTRA CURRICULAR ACTIVITIES</w:t>
      </w:r>
    </w:p>
    <w:p w:rsidR="00DC0FD3" w:rsidRPr="00787650" w:rsidRDefault="00DC0FD3" w:rsidP="00DC0FD3">
      <w:pPr>
        <w:rPr>
          <w:b/>
          <w:color w:val="000080"/>
          <w:sz w:val="20"/>
          <w:szCs w:val="20"/>
        </w:rPr>
      </w:pPr>
    </w:p>
    <w:p w:rsidR="005D1D21" w:rsidRPr="00A55A60" w:rsidRDefault="00B40CC5" w:rsidP="00A55A60">
      <w:pPr>
        <w:pStyle w:val="BodyText"/>
        <w:widowControl w:val="0"/>
        <w:numPr>
          <w:ilvl w:val="0"/>
          <w:numId w:val="23"/>
        </w:numPr>
        <w:tabs>
          <w:tab w:val="left" w:pos="0"/>
        </w:tabs>
        <w:suppressAutoHyphens w:val="0"/>
        <w:spacing w:after="0" w:line="360" w:lineRule="auto"/>
        <w:jc w:val="both"/>
        <w:rPr>
          <w:sz w:val="20"/>
          <w:szCs w:val="20"/>
        </w:rPr>
      </w:pPr>
      <w:r w:rsidRPr="00B40CC5">
        <w:rPr>
          <w:sz w:val="20"/>
          <w:szCs w:val="20"/>
        </w:rPr>
        <w:t>Bagged</w:t>
      </w:r>
      <w:r w:rsidR="001F0363">
        <w:rPr>
          <w:sz w:val="20"/>
          <w:szCs w:val="20"/>
        </w:rPr>
        <w:t xml:space="preserve"> </w:t>
      </w:r>
      <w:r w:rsidRPr="00B40CC5">
        <w:rPr>
          <w:b/>
          <w:sz w:val="20"/>
          <w:szCs w:val="20"/>
        </w:rPr>
        <w:t>Certificate</w:t>
      </w:r>
      <w:r w:rsidRPr="00B40CC5">
        <w:rPr>
          <w:sz w:val="20"/>
          <w:szCs w:val="20"/>
        </w:rPr>
        <w:t xml:space="preserve"> in </w:t>
      </w:r>
      <w:r w:rsidR="00A416B1">
        <w:rPr>
          <w:b/>
          <w:sz w:val="20"/>
          <w:szCs w:val="20"/>
        </w:rPr>
        <w:t>Cricket</w:t>
      </w:r>
      <w:r w:rsidRPr="00B40CC5">
        <w:rPr>
          <w:b/>
          <w:sz w:val="20"/>
          <w:szCs w:val="20"/>
        </w:rPr>
        <w:t xml:space="preserve"> Competition</w:t>
      </w:r>
      <w:r w:rsidR="00086859">
        <w:rPr>
          <w:sz w:val="20"/>
          <w:szCs w:val="20"/>
        </w:rPr>
        <w:t xml:space="preserve"> condu</w:t>
      </w:r>
      <w:r w:rsidR="00435D68">
        <w:rPr>
          <w:sz w:val="20"/>
          <w:szCs w:val="20"/>
        </w:rPr>
        <w:t>cted in</w:t>
      </w:r>
      <w:r w:rsidR="00B811B7">
        <w:rPr>
          <w:sz w:val="20"/>
          <w:szCs w:val="20"/>
        </w:rPr>
        <w:t xml:space="preserve"> </w:t>
      </w:r>
      <w:r w:rsidR="00B811B7" w:rsidRPr="00B811B7">
        <w:rPr>
          <w:b/>
          <w:sz w:val="20"/>
          <w:szCs w:val="20"/>
        </w:rPr>
        <w:t>POWER-2K1</w:t>
      </w:r>
      <w:r w:rsidR="00A416B1">
        <w:rPr>
          <w:b/>
          <w:sz w:val="20"/>
          <w:szCs w:val="20"/>
        </w:rPr>
        <w:t>4</w:t>
      </w:r>
      <w:r w:rsidR="00B811B7">
        <w:rPr>
          <w:sz w:val="20"/>
          <w:szCs w:val="20"/>
        </w:rPr>
        <w:t xml:space="preserve"> </w:t>
      </w:r>
      <w:proofErr w:type="spellStart"/>
      <w:r w:rsidR="00B811B7">
        <w:rPr>
          <w:sz w:val="20"/>
          <w:szCs w:val="20"/>
        </w:rPr>
        <w:t>Organised</w:t>
      </w:r>
      <w:proofErr w:type="spellEnd"/>
      <w:r w:rsidR="00B811B7">
        <w:rPr>
          <w:sz w:val="20"/>
          <w:szCs w:val="20"/>
        </w:rPr>
        <w:t xml:space="preserve"> by </w:t>
      </w:r>
      <w:r w:rsidR="00B811B7" w:rsidRPr="00C4705E">
        <w:rPr>
          <w:b/>
          <w:sz w:val="20"/>
          <w:szCs w:val="20"/>
        </w:rPr>
        <w:t>PCET</w:t>
      </w:r>
      <w:r w:rsidRPr="00B40CC5">
        <w:rPr>
          <w:sz w:val="20"/>
          <w:szCs w:val="20"/>
        </w:rPr>
        <w:t>.</w:t>
      </w:r>
    </w:p>
    <w:p w:rsidR="00B40CC5" w:rsidRPr="00B40CC5" w:rsidRDefault="00467C66" w:rsidP="000D46D6">
      <w:pPr>
        <w:pStyle w:val="BodyText"/>
        <w:widowControl w:val="0"/>
        <w:numPr>
          <w:ilvl w:val="0"/>
          <w:numId w:val="23"/>
        </w:numPr>
        <w:tabs>
          <w:tab w:val="left" w:pos="0"/>
        </w:tabs>
        <w:suppressAutoHyphens w:val="0"/>
        <w:spacing w:after="0" w:line="360" w:lineRule="auto"/>
        <w:jc w:val="both"/>
        <w:rPr>
          <w:sz w:val="20"/>
          <w:szCs w:val="20"/>
        </w:rPr>
      </w:pPr>
      <w:r>
        <w:rPr>
          <w:sz w:val="20"/>
          <w:szCs w:val="20"/>
        </w:rPr>
        <w:t xml:space="preserve">Participated in cultural event during </w:t>
      </w:r>
      <w:r w:rsidRPr="00467C66">
        <w:rPr>
          <w:b/>
          <w:sz w:val="20"/>
          <w:szCs w:val="20"/>
        </w:rPr>
        <w:t>NAIPUNYA’12</w:t>
      </w:r>
      <w:r>
        <w:rPr>
          <w:sz w:val="20"/>
          <w:szCs w:val="20"/>
        </w:rPr>
        <w:t xml:space="preserve"> </w:t>
      </w:r>
      <w:proofErr w:type="spellStart"/>
      <w:r>
        <w:rPr>
          <w:sz w:val="20"/>
          <w:szCs w:val="20"/>
        </w:rPr>
        <w:t>Organised</w:t>
      </w:r>
      <w:proofErr w:type="spellEnd"/>
      <w:r>
        <w:rPr>
          <w:sz w:val="20"/>
          <w:szCs w:val="20"/>
        </w:rPr>
        <w:t xml:space="preserve"> by </w:t>
      </w:r>
      <w:r w:rsidRPr="00467C66">
        <w:rPr>
          <w:b/>
          <w:sz w:val="20"/>
          <w:szCs w:val="20"/>
        </w:rPr>
        <w:t>ABVP</w:t>
      </w:r>
      <w:r>
        <w:rPr>
          <w:sz w:val="20"/>
          <w:szCs w:val="20"/>
        </w:rPr>
        <w:t xml:space="preserve"> on the occasion of Engineers </w:t>
      </w:r>
      <w:proofErr w:type="gramStart"/>
      <w:r>
        <w:rPr>
          <w:sz w:val="20"/>
          <w:szCs w:val="20"/>
        </w:rPr>
        <w:t>day</w:t>
      </w:r>
      <w:r w:rsidR="00B40CC5" w:rsidRPr="00B40CC5">
        <w:rPr>
          <w:sz w:val="20"/>
          <w:szCs w:val="20"/>
        </w:rPr>
        <w:t xml:space="preserve"> .</w:t>
      </w:r>
      <w:proofErr w:type="gramEnd"/>
    </w:p>
    <w:p w:rsidR="00B40CC5" w:rsidRDefault="00B40CC5" w:rsidP="000D46D6">
      <w:pPr>
        <w:pStyle w:val="BodyText"/>
        <w:widowControl w:val="0"/>
        <w:numPr>
          <w:ilvl w:val="0"/>
          <w:numId w:val="23"/>
        </w:numPr>
        <w:tabs>
          <w:tab w:val="left" w:pos="0"/>
        </w:tabs>
        <w:suppressAutoHyphens w:val="0"/>
        <w:spacing w:after="0" w:line="360" w:lineRule="auto"/>
        <w:jc w:val="both"/>
        <w:rPr>
          <w:sz w:val="20"/>
          <w:szCs w:val="20"/>
        </w:rPr>
      </w:pPr>
      <w:r w:rsidRPr="00B40CC5">
        <w:rPr>
          <w:sz w:val="20"/>
          <w:szCs w:val="20"/>
        </w:rPr>
        <w:t>Volunteer,</w:t>
      </w:r>
      <w:r w:rsidR="00834F2B">
        <w:rPr>
          <w:sz w:val="20"/>
          <w:szCs w:val="20"/>
        </w:rPr>
        <w:t xml:space="preserve"> </w:t>
      </w:r>
      <w:r w:rsidR="00511AA8">
        <w:rPr>
          <w:b/>
          <w:sz w:val="20"/>
          <w:szCs w:val="20"/>
        </w:rPr>
        <w:t xml:space="preserve">POWER </w:t>
      </w:r>
      <w:r w:rsidR="00C4705E">
        <w:rPr>
          <w:b/>
          <w:sz w:val="20"/>
          <w:szCs w:val="20"/>
        </w:rPr>
        <w:t>2K13</w:t>
      </w:r>
      <w:r w:rsidR="00511AA8">
        <w:rPr>
          <w:sz w:val="20"/>
          <w:szCs w:val="20"/>
        </w:rPr>
        <w:t xml:space="preserve"> - A</w:t>
      </w:r>
      <w:r w:rsidR="00C96B78">
        <w:rPr>
          <w:sz w:val="20"/>
          <w:szCs w:val="20"/>
        </w:rPr>
        <w:t xml:space="preserve"> N</w:t>
      </w:r>
      <w:r w:rsidR="00086859">
        <w:rPr>
          <w:sz w:val="20"/>
          <w:szCs w:val="20"/>
        </w:rPr>
        <w:t xml:space="preserve">ational </w:t>
      </w:r>
      <w:proofErr w:type="gramStart"/>
      <w:r w:rsidR="00086859">
        <w:rPr>
          <w:sz w:val="20"/>
          <w:szCs w:val="20"/>
        </w:rPr>
        <w:t>level</w:t>
      </w:r>
      <w:proofErr w:type="gramEnd"/>
      <w:r w:rsidR="00086859">
        <w:rPr>
          <w:sz w:val="20"/>
          <w:szCs w:val="20"/>
        </w:rPr>
        <w:t xml:space="preserve"> T</w:t>
      </w:r>
      <w:r w:rsidR="00511AA8">
        <w:rPr>
          <w:sz w:val="20"/>
          <w:szCs w:val="20"/>
        </w:rPr>
        <w:t xml:space="preserve">ech </w:t>
      </w:r>
      <w:r w:rsidR="00C96B78">
        <w:rPr>
          <w:sz w:val="20"/>
          <w:szCs w:val="20"/>
        </w:rPr>
        <w:t>C</w:t>
      </w:r>
      <w:r w:rsidRPr="00B40CC5">
        <w:rPr>
          <w:sz w:val="20"/>
          <w:szCs w:val="20"/>
        </w:rPr>
        <w:t xml:space="preserve">ultural fest organized by </w:t>
      </w:r>
      <w:proofErr w:type="spellStart"/>
      <w:r w:rsidR="00511AA8">
        <w:rPr>
          <w:sz w:val="20"/>
          <w:szCs w:val="20"/>
        </w:rPr>
        <w:t>Prasiddha</w:t>
      </w:r>
      <w:proofErr w:type="spellEnd"/>
      <w:r w:rsidR="00511AA8">
        <w:rPr>
          <w:sz w:val="20"/>
          <w:szCs w:val="20"/>
        </w:rPr>
        <w:t xml:space="preserve"> college of Engineering &amp; technology</w:t>
      </w:r>
      <w:r w:rsidRPr="00B40CC5">
        <w:rPr>
          <w:sz w:val="20"/>
          <w:szCs w:val="20"/>
        </w:rPr>
        <w:t>.</w:t>
      </w:r>
    </w:p>
    <w:p w:rsidR="00DE59F9" w:rsidRPr="00DE59F9" w:rsidRDefault="005B6F8D" w:rsidP="00DE59F9">
      <w:pPr>
        <w:widowControl w:val="0"/>
        <w:shd w:val="clear" w:color="auto" w:fill="E5E5E5"/>
        <w:tabs>
          <w:tab w:val="center" w:pos="4514"/>
          <w:tab w:val="left" w:pos="6570"/>
        </w:tabs>
        <w:rPr>
          <w:rFonts w:cs="Arial"/>
          <w:b/>
          <w:sz w:val="20"/>
          <w:szCs w:val="20"/>
          <w:shd w:val="clear" w:color="auto" w:fill="C0C0C0"/>
        </w:rPr>
      </w:pPr>
      <w:r>
        <w:rPr>
          <w:rFonts w:cs="Arial"/>
          <w:b/>
          <w:sz w:val="20"/>
          <w:szCs w:val="20"/>
          <w:shd w:val="clear" w:color="auto" w:fill="C0C0C0"/>
        </w:rPr>
        <w:t>STRENG</w:t>
      </w:r>
      <w:r w:rsidR="00DE59F9">
        <w:rPr>
          <w:rFonts w:cs="Arial"/>
          <w:b/>
          <w:sz w:val="20"/>
          <w:szCs w:val="20"/>
          <w:shd w:val="clear" w:color="auto" w:fill="C0C0C0"/>
        </w:rPr>
        <w:t>T</w:t>
      </w:r>
      <w:r>
        <w:rPr>
          <w:rFonts w:cs="Arial"/>
          <w:b/>
          <w:sz w:val="20"/>
          <w:szCs w:val="20"/>
          <w:shd w:val="clear" w:color="auto" w:fill="C0C0C0"/>
        </w:rPr>
        <w:t>H</w:t>
      </w:r>
      <w:r w:rsidR="00DE59F9">
        <w:rPr>
          <w:rFonts w:cs="Arial"/>
          <w:b/>
          <w:sz w:val="20"/>
          <w:szCs w:val="20"/>
          <w:shd w:val="clear" w:color="auto" w:fill="C0C0C0"/>
        </w:rPr>
        <w:t>S</w:t>
      </w:r>
    </w:p>
    <w:p w:rsidR="00DE59F9" w:rsidRPr="00D82098" w:rsidRDefault="00DE59F9" w:rsidP="00DE59F9">
      <w:pPr>
        <w:rPr>
          <w:b/>
          <w:sz w:val="20"/>
          <w:szCs w:val="20"/>
        </w:rPr>
      </w:pPr>
    </w:p>
    <w:p w:rsidR="00DE59F9" w:rsidRPr="00787650" w:rsidRDefault="00DE59F9" w:rsidP="00DE59F9">
      <w:pPr>
        <w:numPr>
          <w:ilvl w:val="0"/>
          <w:numId w:val="3"/>
        </w:numPr>
        <w:tabs>
          <w:tab w:val="left" w:pos="1083"/>
        </w:tabs>
        <w:jc w:val="both"/>
        <w:rPr>
          <w:sz w:val="20"/>
          <w:szCs w:val="20"/>
        </w:rPr>
      </w:pPr>
      <w:r>
        <w:rPr>
          <w:sz w:val="20"/>
          <w:szCs w:val="20"/>
        </w:rPr>
        <w:t>Flexible and Adaptive in nature</w:t>
      </w:r>
      <w:r w:rsidRPr="00787650">
        <w:rPr>
          <w:color w:val="000000"/>
          <w:sz w:val="20"/>
          <w:szCs w:val="20"/>
        </w:rPr>
        <w:t xml:space="preserve"> </w:t>
      </w:r>
    </w:p>
    <w:p w:rsidR="00DE59F9" w:rsidRPr="00787650" w:rsidRDefault="00DE59F9" w:rsidP="00DE59F9">
      <w:pPr>
        <w:numPr>
          <w:ilvl w:val="0"/>
          <w:numId w:val="3"/>
        </w:numPr>
        <w:rPr>
          <w:sz w:val="20"/>
          <w:szCs w:val="20"/>
        </w:rPr>
      </w:pPr>
      <w:r>
        <w:rPr>
          <w:sz w:val="20"/>
          <w:szCs w:val="20"/>
        </w:rPr>
        <w:t>Active Explorer</w:t>
      </w:r>
    </w:p>
    <w:p w:rsidR="00BA48A0" w:rsidRDefault="00DE59F9" w:rsidP="00DE59F9">
      <w:pPr>
        <w:numPr>
          <w:ilvl w:val="0"/>
          <w:numId w:val="3"/>
        </w:numPr>
        <w:tabs>
          <w:tab w:val="left" w:pos="1083"/>
        </w:tabs>
        <w:jc w:val="both"/>
        <w:rPr>
          <w:sz w:val="20"/>
          <w:szCs w:val="20"/>
        </w:rPr>
      </w:pPr>
      <w:bookmarkStart w:id="0" w:name="_GoBack"/>
      <w:bookmarkEnd w:id="0"/>
      <w:r>
        <w:rPr>
          <w:color w:val="000000"/>
          <w:sz w:val="20"/>
          <w:szCs w:val="20"/>
        </w:rPr>
        <w:t>Good communication and listening skills.</w:t>
      </w:r>
      <w:r w:rsidRPr="00787650">
        <w:rPr>
          <w:sz w:val="20"/>
          <w:szCs w:val="20"/>
        </w:rPr>
        <w:t xml:space="preserve">           </w:t>
      </w:r>
    </w:p>
    <w:p w:rsidR="00DE59F9" w:rsidRPr="00BF732E" w:rsidRDefault="00DE59F9" w:rsidP="00BA48A0">
      <w:pPr>
        <w:tabs>
          <w:tab w:val="left" w:pos="1083"/>
        </w:tabs>
        <w:ind w:left="720"/>
        <w:jc w:val="both"/>
        <w:rPr>
          <w:sz w:val="20"/>
          <w:szCs w:val="20"/>
        </w:rPr>
      </w:pPr>
      <w:r w:rsidRPr="00787650">
        <w:rPr>
          <w:sz w:val="20"/>
          <w:szCs w:val="20"/>
        </w:rPr>
        <w:t xml:space="preserve">   </w:t>
      </w:r>
      <w:r w:rsidRPr="00BF732E">
        <w:rPr>
          <w:sz w:val="20"/>
          <w:szCs w:val="20"/>
        </w:rPr>
        <w:t xml:space="preserve">                                                                         </w:t>
      </w:r>
    </w:p>
    <w:p w:rsidR="00BF732E" w:rsidRPr="00787650" w:rsidRDefault="00DC0FD3" w:rsidP="00BF732E">
      <w:pPr>
        <w:pStyle w:val="NormalWeb"/>
        <w:spacing w:before="0" w:after="0"/>
        <w:jc w:val="both"/>
        <w:rPr>
          <w:sz w:val="20"/>
          <w:szCs w:val="20"/>
        </w:rPr>
      </w:pPr>
      <w:r w:rsidRPr="00787650">
        <w:rPr>
          <w:b/>
          <w:color w:val="000080"/>
          <w:sz w:val="20"/>
          <w:szCs w:val="20"/>
        </w:rPr>
        <w:tab/>
      </w:r>
    </w:p>
    <w:p w:rsidR="00BF732E" w:rsidRPr="004F02E3" w:rsidRDefault="00D82098" w:rsidP="00BF732E">
      <w:pPr>
        <w:widowControl w:val="0"/>
        <w:shd w:val="clear" w:color="auto" w:fill="E5E5E5"/>
        <w:tabs>
          <w:tab w:val="center" w:pos="4514"/>
          <w:tab w:val="left" w:pos="6570"/>
        </w:tabs>
        <w:rPr>
          <w:rFonts w:cs="Arial"/>
          <w:b/>
          <w:sz w:val="20"/>
          <w:szCs w:val="20"/>
          <w:shd w:val="clear" w:color="auto" w:fill="C0C0C0"/>
        </w:rPr>
      </w:pPr>
      <w:proofErr w:type="gramStart"/>
      <w:r>
        <w:rPr>
          <w:rFonts w:cs="Arial"/>
          <w:b/>
          <w:sz w:val="20"/>
          <w:szCs w:val="20"/>
          <w:shd w:val="clear" w:color="auto" w:fill="C0C0C0"/>
        </w:rPr>
        <w:t>PERSONAL  DETAILS</w:t>
      </w:r>
      <w:proofErr w:type="gramEnd"/>
    </w:p>
    <w:p w:rsidR="00DE59F9" w:rsidRDefault="00DE59F9" w:rsidP="00DE59F9">
      <w:pPr>
        <w:rPr>
          <w:b/>
          <w:color w:val="000080"/>
          <w:sz w:val="20"/>
          <w:szCs w:val="20"/>
        </w:rPr>
      </w:pPr>
    </w:p>
    <w:tbl>
      <w:tblPr>
        <w:tblStyle w:val="TableGrid"/>
        <w:tblW w:w="9576" w:type="dxa"/>
        <w:tblInd w:w="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7488"/>
      </w:tblGrid>
      <w:tr w:rsidR="00EA580F" w:rsidRPr="00EA580F" w:rsidTr="004471B8">
        <w:trPr>
          <w:trHeight w:val="242"/>
        </w:trPr>
        <w:tc>
          <w:tcPr>
            <w:tcW w:w="2088" w:type="dxa"/>
          </w:tcPr>
          <w:p w:rsidR="00EA580F" w:rsidRPr="00EA580F" w:rsidRDefault="00EA580F" w:rsidP="00B77DE7">
            <w:pPr>
              <w:rPr>
                <w:rFonts w:cs="Arial"/>
                <w:sz w:val="20"/>
                <w:szCs w:val="20"/>
              </w:rPr>
            </w:pPr>
            <w:r w:rsidRPr="00EA580F">
              <w:rPr>
                <w:rFonts w:cs="Arial"/>
                <w:b/>
                <w:sz w:val="20"/>
                <w:szCs w:val="20"/>
              </w:rPr>
              <w:t>Date of Birth</w:t>
            </w:r>
          </w:p>
        </w:tc>
        <w:tc>
          <w:tcPr>
            <w:tcW w:w="7488" w:type="dxa"/>
          </w:tcPr>
          <w:p w:rsidR="00EA580F" w:rsidRPr="00EA580F" w:rsidRDefault="00F5317E" w:rsidP="00B77DE7">
            <w:pPr>
              <w:rPr>
                <w:rFonts w:cs="Arial"/>
                <w:sz w:val="20"/>
                <w:szCs w:val="20"/>
              </w:rPr>
            </w:pPr>
            <w:r>
              <w:rPr>
                <w:rFonts w:cs="Arial"/>
                <w:sz w:val="20"/>
                <w:szCs w:val="20"/>
              </w:rPr>
              <w:t>10/01</w:t>
            </w:r>
            <w:r w:rsidR="00EA580F" w:rsidRPr="00EA580F">
              <w:rPr>
                <w:rFonts w:cs="Arial"/>
                <w:sz w:val="20"/>
                <w:szCs w:val="20"/>
              </w:rPr>
              <w:t>/1993</w:t>
            </w:r>
          </w:p>
        </w:tc>
      </w:tr>
      <w:tr w:rsidR="00EA580F" w:rsidRPr="00EA580F" w:rsidTr="004471B8">
        <w:trPr>
          <w:trHeight w:val="260"/>
        </w:trPr>
        <w:tc>
          <w:tcPr>
            <w:tcW w:w="2088" w:type="dxa"/>
          </w:tcPr>
          <w:p w:rsidR="00EA580F" w:rsidRPr="00EA580F" w:rsidRDefault="00EA580F" w:rsidP="00B77DE7">
            <w:pPr>
              <w:widowControl w:val="0"/>
              <w:jc w:val="both"/>
              <w:rPr>
                <w:rFonts w:cs="Arial"/>
                <w:sz w:val="20"/>
                <w:szCs w:val="20"/>
              </w:rPr>
            </w:pPr>
            <w:r w:rsidRPr="00EA580F">
              <w:rPr>
                <w:rFonts w:cs="Arial"/>
                <w:b/>
                <w:sz w:val="20"/>
                <w:szCs w:val="20"/>
              </w:rPr>
              <w:t>Languages</w:t>
            </w:r>
          </w:p>
        </w:tc>
        <w:tc>
          <w:tcPr>
            <w:tcW w:w="7488" w:type="dxa"/>
          </w:tcPr>
          <w:p w:rsidR="00EA580F" w:rsidRPr="00EA580F" w:rsidRDefault="00EA580F" w:rsidP="00B77DE7">
            <w:pPr>
              <w:widowControl w:val="0"/>
              <w:jc w:val="both"/>
              <w:rPr>
                <w:sz w:val="20"/>
                <w:szCs w:val="20"/>
              </w:rPr>
            </w:pPr>
            <w:r w:rsidRPr="00EA580F">
              <w:rPr>
                <w:rFonts w:cs="Arial"/>
                <w:sz w:val="20"/>
                <w:szCs w:val="20"/>
              </w:rPr>
              <w:t>Telugu,</w:t>
            </w:r>
            <w:r w:rsidR="004A5FC8">
              <w:rPr>
                <w:rFonts w:cs="Arial"/>
                <w:sz w:val="20"/>
                <w:szCs w:val="20"/>
              </w:rPr>
              <w:t xml:space="preserve"> </w:t>
            </w:r>
            <w:r w:rsidR="00DE1EA1">
              <w:rPr>
                <w:rFonts w:cs="Arial"/>
                <w:sz w:val="20"/>
                <w:szCs w:val="20"/>
              </w:rPr>
              <w:t>English</w:t>
            </w:r>
            <w:r w:rsidRPr="00EA580F">
              <w:rPr>
                <w:rFonts w:cs="Arial"/>
                <w:sz w:val="20"/>
                <w:szCs w:val="20"/>
              </w:rPr>
              <w:t>.</w:t>
            </w:r>
            <w:r w:rsidRPr="00EA580F">
              <w:rPr>
                <w:sz w:val="20"/>
                <w:szCs w:val="20"/>
              </w:rPr>
              <w:t xml:space="preserve"> </w:t>
            </w:r>
          </w:p>
        </w:tc>
      </w:tr>
      <w:tr w:rsidR="00EA580F" w:rsidRPr="00EA580F" w:rsidTr="004471B8">
        <w:tc>
          <w:tcPr>
            <w:tcW w:w="2088" w:type="dxa"/>
          </w:tcPr>
          <w:p w:rsidR="00EA580F" w:rsidRPr="00EA580F" w:rsidRDefault="00EA580F" w:rsidP="00B77DE7">
            <w:pPr>
              <w:pStyle w:val="NormalWeb"/>
              <w:spacing w:before="0" w:after="0"/>
              <w:jc w:val="both"/>
              <w:rPr>
                <w:rFonts w:cs="Arial"/>
                <w:sz w:val="20"/>
                <w:szCs w:val="20"/>
              </w:rPr>
            </w:pPr>
            <w:r w:rsidRPr="00EA580F">
              <w:rPr>
                <w:rFonts w:cs="Arial"/>
                <w:b/>
                <w:sz w:val="20"/>
                <w:szCs w:val="20"/>
              </w:rPr>
              <w:t>Hobbies</w:t>
            </w:r>
          </w:p>
        </w:tc>
        <w:tc>
          <w:tcPr>
            <w:tcW w:w="7488" w:type="dxa"/>
          </w:tcPr>
          <w:p w:rsidR="00EA580F" w:rsidRPr="00EA580F" w:rsidRDefault="007A377C" w:rsidP="00654E90">
            <w:pPr>
              <w:pStyle w:val="NormalWeb"/>
              <w:spacing w:before="0" w:after="0"/>
              <w:jc w:val="both"/>
              <w:rPr>
                <w:sz w:val="20"/>
                <w:szCs w:val="20"/>
              </w:rPr>
            </w:pPr>
            <w:r>
              <w:rPr>
                <w:rFonts w:cs="Arial"/>
                <w:sz w:val="20"/>
                <w:szCs w:val="20"/>
              </w:rPr>
              <w:t>Playing Cricket</w:t>
            </w:r>
            <w:r w:rsidR="006A5771">
              <w:rPr>
                <w:rFonts w:cs="Arial"/>
                <w:sz w:val="20"/>
                <w:szCs w:val="20"/>
              </w:rPr>
              <w:t xml:space="preserve">, </w:t>
            </w:r>
            <w:proofErr w:type="spellStart"/>
            <w:proofErr w:type="gramStart"/>
            <w:r w:rsidR="006A5771">
              <w:rPr>
                <w:rFonts w:cs="Arial"/>
                <w:sz w:val="20"/>
                <w:szCs w:val="20"/>
              </w:rPr>
              <w:t>Gardening</w:t>
            </w:r>
            <w:r w:rsidR="001E2F99">
              <w:rPr>
                <w:rFonts w:cs="Arial"/>
                <w:sz w:val="20"/>
                <w:szCs w:val="20"/>
              </w:rPr>
              <w:t>,Playing</w:t>
            </w:r>
            <w:proofErr w:type="spellEnd"/>
            <w:proofErr w:type="gramEnd"/>
            <w:r w:rsidR="001E2F99">
              <w:rPr>
                <w:rFonts w:cs="Arial"/>
                <w:sz w:val="20"/>
                <w:szCs w:val="20"/>
              </w:rPr>
              <w:t xml:space="preserve"> Badminton</w:t>
            </w:r>
            <w:r w:rsidR="00EA580F" w:rsidRPr="00EA580F">
              <w:rPr>
                <w:rFonts w:cs="Arial"/>
                <w:sz w:val="20"/>
                <w:szCs w:val="20"/>
              </w:rPr>
              <w:t>.</w:t>
            </w:r>
          </w:p>
        </w:tc>
      </w:tr>
    </w:tbl>
    <w:p w:rsidR="00E10BFD" w:rsidRDefault="00E10BFD" w:rsidP="002D0103">
      <w:pPr>
        <w:widowControl w:val="0"/>
        <w:ind w:left="360"/>
        <w:jc w:val="both"/>
        <w:rPr>
          <w:rFonts w:cs="Arial"/>
          <w:sz w:val="20"/>
          <w:szCs w:val="20"/>
        </w:rPr>
      </w:pPr>
    </w:p>
    <w:p w:rsidR="006062DA" w:rsidRPr="004F02E3" w:rsidRDefault="006062DA" w:rsidP="006062DA">
      <w:pPr>
        <w:widowControl w:val="0"/>
        <w:shd w:val="clear" w:color="auto" w:fill="E5E5E5"/>
        <w:tabs>
          <w:tab w:val="center" w:pos="4514"/>
          <w:tab w:val="left" w:pos="6570"/>
        </w:tabs>
        <w:rPr>
          <w:rFonts w:cs="Arial"/>
          <w:b/>
          <w:sz w:val="20"/>
          <w:szCs w:val="20"/>
          <w:shd w:val="clear" w:color="auto" w:fill="C0C0C0"/>
        </w:rPr>
      </w:pPr>
      <w:r>
        <w:rPr>
          <w:rFonts w:cs="Arial"/>
          <w:b/>
          <w:sz w:val="20"/>
          <w:szCs w:val="20"/>
          <w:shd w:val="clear" w:color="auto" w:fill="C0C0C0"/>
        </w:rPr>
        <w:t>DECLARATION</w:t>
      </w:r>
    </w:p>
    <w:p w:rsidR="00362196" w:rsidRDefault="00362196" w:rsidP="006062DA">
      <w:pPr>
        <w:widowControl w:val="0"/>
        <w:jc w:val="both"/>
        <w:rPr>
          <w:rFonts w:cs="Arial"/>
          <w:sz w:val="20"/>
          <w:szCs w:val="20"/>
        </w:rPr>
      </w:pPr>
    </w:p>
    <w:p w:rsidR="00362196" w:rsidRDefault="00362196" w:rsidP="00362196">
      <w:pPr>
        <w:rPr>
          <w:sz w:val="20"/>
          <w:szCs w:val="20"/>
        </w:rPr>
      </w:pPr>
    </w:p>
    <w:p w:rsidR="00362196" w:rsidRPr="007A2210" w:rsidRDefault="00362196" w:rsidP="00362196">
      <w:r>
        <w:rPr>
          <w:sz w:val="20"/>
          <w:szCs w:val="20"/>
        </w:rPr>
        <w:t xml:space="preserve">I </w:t>
      </w:r>
      <w:proofErr w:type="spellStart"/>
      <w:r>
        <w:rPr>
          <w:sz w:val="20"/>
          <w:szCs w:val="20"/>
        </w:rPr>
        <w:t>here by</w:t>
      </w:r>
      <w:proofErr w:type="spellEnd"/>
      <w:r>
        <w:rPr>
          <w:sz w:val="20"/>
          <w:szCs w:val="20"/>
        </w:rPr>
        <w:t xml:space="preserve"> confirm that all the information provided above is correct to the best of my knowledge</w:t>
      </w:r>
    </w:p>
    <w:p w:rsidR="00362196" w:rsidRDefault="00362196" w:rsidP="00362196">
      <w:pPr>
        <w:widowControl w:val="0"/>
        <w:ind w:left="360"/>
        <w:jc w:val="both"/>
      </w:pPr>
    </w:p>
    <w:p w:rsidR="00362196" w:rsidRDefault="00362196" w:rsidP="00362196">
      <w:pPr>
        <w:widowControl w:val="0"/>
        <w:ind w:left="360"/>
      </w:pPr>
      <w:r>
        <w:t xml:space="preserve">    </w:t>
      </w:r>
    </w:p>
    <w:p w:rsidR="00362196" w:rsidRDefault="00362196" w:rsidP="00362196">
      <w:pPr>
        <w:widowControl w:val="0"/>
        <w:jc w:val="center"/>
      </w:pPr>
      <w:r>
        <w:rPr>
          <w:sz w:val="20"/>
          <w:szCs w:val="20"/>
        </w:rPr>
        <w:t>Place</w:t>
      </w:r>
      <w:r>
        <w:t>:</w:t>
      </w:r>
      <w:r w:rsidR="00284B55">
        <w:rPr>
          <w:sz w:val="20"/>
          <w:szCs w:val="20"/>
        </w:rPr>
        <w:t xml:space="preserve">             </w:t>
      </w:r>
      <w:r>
        <w:tab/>
      </w:r>
      <w:r>
        <w:tab/>
        <w:t xml:space="preserve">                                                                          </w:t>
      </w:r>
      <w:r w:rsidR="00691372">
        <w:t xml:space="preserve">             </w:t>
      </w:r>
      <w:r>
        <w:rPr>
          <w:sz w:val="20"/>
          <w:szCs w:val="20"/>
        </w:rPr>
        <w:t>Yours faithfully</w:t>
      </w:r>
      <w:r>
        <w:t>,</w:t>
      </w:r>
    </w:p>
    <w:p w:rsidR="00362196" w:rsidRPr="002D0103" w:rsidRDefault="00362196" w:rsidP="006F24D4">
      <w:pPr>
        <w:widowControl w:val="0"/>
        <w:rPr>
          <w:rFonts w:cs="Arial"/>
          <w:sz w:val="20"/>
          <w:szCs w:val="20"/>
        </w:rPr>
      </w:pPr>
      <w:proofErr w:type="gramStart"/>
      <w:r>
        <w:rPr>
          <w:sz w:val="20"/>
          <w:szCs w:val="20"/>
        </w:rPr>
        <w:t>Date</w:t>
      </w:r>
      <w:r w:rsidR="00691372">
        <w:rPr>
          <w:sz w:val="20"/>
          <w:szCs w:val="20"/>
        </w:rPr>
        <w:t xml:space="preserve"> </w:t>
      </w:r>
      <w:r>
        <w:t>:</w:t>
      </w:r>
      <w:proofErr w:type="gramEnd"/>
      <w:r w:rsidR="00284B55">
        <w:rPr>
          <w:sz w:val="20"/>
          <w:szCs w:val="20"/>
        </w:rPr>
        <w:t xml:space="preserve">                     </w:t>
      </w:r>
      <w:r>
        <w:tab/>
      </w:r>
      <w:r>
        <w:tab/>
      </w:r>
      <w:r w:rsidR="006F24D4">
        <w:t xml:space="preserve">                       </w:t>
      </w:r>
      <w:r w:rsidR="00691372">
        <w:tab/>
      </w:r>
      <w:r w:rsidR="00691372">
        <w:tab/>
      </w:r>
      <w:r w:rsidR="00691372">
        <w:tab/>
        <w:t xml:space="preserve">                     </w:t>
      </w:r>
      <w:r w:rsidR="006F24D4">
        <w:t xml:space="preserve">         </w:t>
      </w:r>
      <w:r w:rsidR="00691372">
        <w:t xml:space="preserve"> </w:t>
      </w:r>
      <w:r w:rsidR="006F24D4">
        <w:t xml:space="preserve">  </w:t>
      </w:r>
      <w:r w:rsidR="00F5317E">
        <w:t xml:space="preserve">   </w:t>
      </w:r>
      <w:r w:rsidR="006F24D4">
        <w:t xml:space="preserve"> </w:t>
      </w:r>
      <w:r w:rsidR="00F5317E">
        <w:rPr>
          <w:sz w:val="20"/>
          <w:szCs w:val="20"/>
        </w:rPr>
        <w:t xml:space="preserve">M </w:t>
      </w:r>
      <w:proofErr w:type="spellStart"/>
      <w:r w:rsidR="00F5317E">
        <w:rPr>
          <w:sz w:val="20"/>
          <w:szCs w:val="20"/>
        </w:rPr>
        <w:t>Saikumar</w:t>
      </w:r>
      <w:proofErr w:type="spellEnd"/>
      <w:r w:rsidR="00691372">
        <w:rPr>
          <w:sz w:val="20"/>
          <w:szCs w:val="20"/>
        </w:rPr>
        <w:t>.</w:t>
      </w:r>
    </w:p>
    <w:p w:rsidR="00B40CC5" w:rsidRDefault="006F24D4" w:rsidP="00DC0FD3">
      <w:pPr>
        <w:rPr>
          <w:sz w:val="20"/>
          <w:szCs w:val="20"/>
        </w:rPr>
      </w:pPr>
      <w:r>
        <w:rPr>
          <w:sz w:val="20"/>
          <w:szCs w:val="20"/>
        </w:rPr>
        <w:t xml:space="preserve"> </w:t>
      </w:r>
    </w:p>
    <w:p w:rsidR="00B40CC5" w:rsidRPr="00B40CC5" w:rsidRDefault="00B40CC5" w:rsidP="009D7920">
      <w:pPr>
        <w:pStyle w:val="BodyText"/>
        <w:tabs>
          <w:tab w:val="left" w:pos="0"/>
        </w:tabs>
        <w:spacing w:line="360" w:lineRule="auto"/>
        <w:ind w:left="720" w:hanging="720"/>
        <w:jc w:val="both"/>
        <w:rPr>
          <w:sz w:val="20"/>
          <w:szCs w:val="20"/>
        </w:rPr>
      </w:pPr>
      <w:r>
        <w:rPr>
          <w:sz w:val="20"/>
          <w:szCs w:val="20"/>
        </w:rPr>
        <w:t xml:space="preserve">               </w:t>
      </w:r>
      <w:r w:rsidRPr="00B40CC5">
        <w:rPr>
          <w:sz w:val="20"/>
          <w:szCs w:val="20"/>
        </w:rPr>
        <w:t xml:space="preserve">                     </w:t>
      </w:r>
    </w:p>
    <w:p w:rsidR="00DC0FD3" w:rsidRPr="00787650" w:rsidRDefault="00DC0FD3" w:rsidP="00DC0FD3">
      <w:pPr>
        <w:rPr>
          <w:sz w:val="20"/>
          <w:szCs w:val="20"/>
        </w:rPr>
      </w:pPr>
      <w:r w:rsidRPr="00787650">
        <w:rPr>
          <w:sz w:val="20"/>
          <w:szCs w:val="20"/>
        </w:rPr>
        <w:t xml:space="preserve"> </w:t>
      </w:r>
    </w:p>
    <w:p w:rsidR="00DC0FD3" w:rsidRPr="00787650" w:rsidRDefault="00DC0FD3" w:rsidP="00DC0FD3">
      <w:pPr>
        <w:rPr>
          <w:sz w:val="20"/>
          <w:szCs w:val="20"/>
        </w:rPr>
      </w:pPr>
      <w:r w:rsidRPr="00787650">
        <w:rPr>
          <w:sz w:val="20"/>
          <w:szCs w:val="20"/>
        </w:rPr>
        <w:tab/>
      </w:r>
    </w:p>
    <w:p w:rsidR="00DC0FD3" w:rsidRPr="00787650" w:rsidRDefault="00DC0FD3" w:rsidP="00DC0FD3">
      <w:pPr>
        <w:rPr>
          <w:sz w:val="20"/>
          <w:szCs w:val="20"/>
        </w:rPr>
      </w:pPr>
      <w:r w:rsidRPr="00787650">
        <w:rPr>
          <w:sz w:val="20"/>
          <w:szCs w:val="20"/>
        </w:rPr>
        <w:tab/>
      </w:r>
      <w:r w:rsidRPr="00787650">
        <w:rPr>
          <w:sz w:val="20"/>
          <w:szCs w:val="20"/>
        </w:rPr>
        <w:tab/>
      </w:r>
    </w:p>
    <w:p w:rsidR="00DC0FD3" w:rsidRPr="00787650" w:rsidRDefault="00DC0FD3" w:rsidP="00DC0FD3">
      <w:pPr>
        <w:rPr>
          <w:sz w:val="20"/>
          <w:szCs w:val="20"/>
        </w:rPr>
      </w:pPr>
      <w:r w:rsidRPr="00787650">
        <w:rPr>
          <w:sz w:val="20"/>
          <w:szCs w:val="20"/>
        </w:rPr>
        <w:tab/>
      </w:r>
      <w:r w:rsidRPr="00787650">
        <w:rPr>
          <w:sz w:val="20"/>
          <w:szCs w:val="20"/>
        </w:rPr>
        <w:tab/>
      </w:r>
      <w:r w:rsidRPr="00787650">
        <w:rPr>
          <w:sz w:val="20"/>
          <w:szCs w:val="20"/>
        </w:rPr>
        <w:tab/>
      </w:r>
      <w:r w:rsidRPr="00787650">
        <w:rPr>
          <w:sz w:val="20"/>
          <w:szCs w:val="20"/>
        </w:rPr>
        <w:tab/>
      </w:r>
      <w:r w:rsidRPr="00787650">
        <w:rPr>
          <w:sz w:val="20"/>
          <w:szCs w:val="20"/>
        </w:rPr>
        <w:tab/>
      </w:r>
      <w:r w:rsidRPr="00787650">
        <w:rPr>
          <w:sz w:val="20"/>
          <w:szCs w:val="20"/>
        </w:rPr>
        <w:tab/>
      </w:r>
      <w:r w:rsidRPr="00787650">
        <w:rPr>
          <w:sz w:val="20"/>
          <w:szCs w:val="20"/>
        </w:rPr>
        <w:tab/>
      </w:r>
      <w:r w:rsidRPr="00787650">
        <w:rPr>
          <w:sz w:val="20"/>
          <w:szCs w:val="20"/>
        </w:rPr>
        <w:tab/>
      </w:r>
      <w:r w:rsidRPr="00787650">
        <w:rPr>
          <w:sz w:val="20"/>
          <w:szCs w:val="20"/>
        </w:rPr>
        <w:tab/>
      </w:r>
      <w:r w:rsidRPr="00787650">
        <w:rPr>
          <w:sz w:val="20"/>
          <w:szCs w:val="20"/>
        </w:rPr>
        <w:tab/>
      </w:r>
    </w:p>
    <w:sectPr w:rsidR="00DC0FD3" w:rsidRPr="00787650" w:rsidSect="007207E4">
      <w:pgSz w:w="12240" w:h="15840"/>
      <w:pgMar w:top="5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singleLevel"/>
    <w:tmpl w:val="00000002"/>
    <w:name w:val="WW8Num3"/>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5"/>
    <w:multiLevelType w:val="singleLevel"/>
    <w:tmpl w:val="00000005"/>
    <w:name w:val="WW8Num6"/>
    <w:lvl w:ilvl="0">
      <w:start w:val="1"/>
      <w:numFmt w:val="bullet"/>
      <w:lvlText w:val=""/>
      <w:lvlJc w:val="left"/>
      <w:pPr>
        <w:tabs>
          <w:tab w:val="num" w:pos="720"/>
        </w:tabs>
        <w:ind w:left="720" w:hanging="360"/>
      </w:pPr>
      <w:rPr>
        <w:rFonts w:ascii="Symbol" w:hAnsi="Symbol"/>
      </w:rPr>
    </w:lvl>
  </w:abstractNum>
  <w:abstractNum w:abstractNumId="3" w15:restartNumberingAfterBreak="0">
    <w:nsid w:val="0282639E"/>
    <w:multiLevelType w:val="hybridMultilevel"/>
    <w:tmpl w:val="BFAA5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471B3"/>
    <w:multiLevelType w:val="hybridMultilevel"/>
    <w:tmpl w:val="671CF76A"/>
    <w:lvl w:ilvl="0" w:tplc="04090001">
      <w:start w:val="1"/>
      <w:numFmt w:val="bullet"/>
      <w:lvlText w:val=""/>
      <w:lvlJc w:val="left"/>
      <w:pPr>
        <w:ind w:left="843" w:hanging="360"/>
      </w:pPr>
      <w:rPr>
        <w:rFonts w:ascii="Symbol" w:hAnsi="Symbol" w:hint="default"/>
      </w:rPr>
    </w:lvl>
    <w:lvl w:ilvl="1" w:tplc="04090003" w:tentative="1">
      <w:start w:val="1"/>
      <w:numFmt w:val="bullet"/>
      <w:lvlText w:val="o"/>
      <w:lvlJc w:val="left"/>
      <w:pPr>
        <w:ind w:left="1563" w:hanging="360"/>
      </w:pPr>
      <w:rPr>
        <w:rFonts w:ascii="Courier New" w:hAnsi="Courier New" w:cs="Courier New" w:hint="default"/>
      </w:rPr>
    </w:lvl>
    <w:lvl w:ilvl="2" w:tplc="04090005" w:tentative="1">
      <w:start w:val="1"/>
      <w:numFmt w:val="bullet"/>
      <w:lvlText w:val=""/>
      <w:lvlJc w:val="left"/>
      <w:pPr>
        <w:ind w:left="2283" w:hanging="360"/>
      </w:pPr>
      <w:rPr>
        <w:rFonts w:ascii="Wingdings" w:hAnsi="Wingdings" w:hint="default"/>
      </w:rPr>
    </w:lvl>
    <w:lvl w:ilvl="3" w:tplc="04090001" w:tentative="1">
      <w:start w:val="1"/>
      <w:numFmt w:val="bullet"/>
      <w:lvlText w:val=""/>
      <w:lvlJc w:val="left"/>
      <w:pPr>
        <w:ind w:left="3003" w:hanging="360"/>
      </w:pPr>
      <w:rPr>
        <w:rFonts w:ascii="Symbol" w:hAnsi="Symbol" w:hint="default"/>
      </w:rPr>
    </w:lvl>
    <w:lvl w:ilvl="4" w:tplc="04090003" w:tentative="1">
      <w:start w:val="1"/>
      <w:numFmt w:val="bullet"/>
      <w:lvlText w:val="o"/>
      <w:lvlJc w:val="left"/>
      <w:pPr>
        <w:ind w:left="3723" w:hanging="360"/>
      </w:pPr>
      <w:rPr>
        <w:rFonts w:ascii="Courier New" w:hAnsi="Courier New" w:cs="Courier New" w:hint="default"/>
      </w:rPr>
    </w:lvl>
    <w:lvl w:ilvl="5" w:tplc="04090005" w:tentative="1">
      <w:start w:val="1"/>
      <w:numFmt w:val="bullet"/>
      <w:lvlText w:val=""/>
      <w:lvlJc w:val="left"/>
      <w:pPr>
        <w:ind w:left="4443" w:hanging="360"/>
      </w:pPr>
      <w:rPr>
        <w:rFonts w:ascii="Wingdings" w:hAnsi="Wingdings" w:hint="default"/>
      </w:rPr>
    </w:lvl>
    <w:lvl w:ilvl="6" w:tplc="04090001" w:tentative="1">
      <w:start w:val="1"/>
      <w:numFmt w:val="bullet"/>
      <w:lvlText w:val=""/>
      <w:lvlJc w:val="left"/>
      <w:pPr>
        <w:ind w:left="5163" w:hanging="360"/>
      </w:pPr>
      <w:rPr>
        <w:rFonts w:ascii="Symbol" w:hAnsi="Symbol" w:hint="default"/>
      </w:rPr>
    </w:lvl>
    <w:lvl w:ilvl="7" w:tplc="04090003" w:tentative="1">
      <w:start w:val="1"/>
      <w:numFmt w:val="bullet"/>
      <w:lvlText w:val="o"/>
      <w:lvlJc w:val="left"/>
      <w:pPr>
        <w:ind w:left="5883" w:hanging="360"/>
      </w:pPr>
      <w:rPr>
        <w:rFonts w:ascii="Courier New" w:hAnsi="Courier New" w:cs="Courier New" w:hint="default"/>
      </w:rPr>
    </w:lvl>
    <w:lvl w:ilvl="8" w:tplc="04090005" w:tentative="1">
      <w:start w:val="1"/>
      <w:numFmt w:val="bullet"/>
      <w:lvlText w:val=""/>
      <w:lvlJc w:val="left"/>
      <w:pPr>
        <w:ind w:left="6603" w:hanging="360"/>
      </w:pPr>
      <w:rPr>
        <w:rFonts w:ascii="Wingdings" w:hAnsi="Wingdings" w:hint="default"/>
      </w:rPr>
    </w:lvl>
  </w:abstractNum>
  <w:abstractNum w:abstractNumId="5" w15:restartNumberingAfterBreak="0">
    <w:nsid w:val="1C0A6F4C"/>
    <w:multiLevelType w:val="hybridMultilevel"/>
    <w:tmpl w:val="FEE8BD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126A61"/>
    <w:multiLevelType w:val="hybridMultilevel"/>
    <w:tmpl w:val="D0B09902"/>
    <w:lvl w:ilvl="0" w:tplc="00000002">
      <w:start w:val="1"/>
      <w:numFmt w:val="bullet"/>
      <w:lvlText w:val=""/>
      <w:lvlJc w:val="left"/>
      <w:pPr>
        <w:ind w:left="1440" w:hanging="360"/>
      </w:pPr>
      <w:rPr>
        <w:rFonts w:ascii="Symbol" w:hAnsi="Symbol"/>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5F3F64"/>
    <w:multiLevelType w:val="hybridMultilevel"/>
    <w:tmpl w:val="879AC9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CE7DBC"/>
    <w:multiLevelType w:val="hybridMultilevel"/>
    <w:tmpl w:val="D08406F8"/>
    <w:lvl w:ilvl="0" w:tplc="D25EF43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F266B0"/>
    <w:multiLevelType w:val="hybridMultilevel"/>
    <w:tmpl w:val="209447C0"/>
    <w:lvl w:ilvl="0" w:tplc="00000002">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565E3F"/>
    <w:multiLevelType w:val="hybridMultilevel"/>
    <w:tmpl w:val="E29CFC2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1" w15:restartNumberingAfterBreak="0">
    <w:nsid w:val="346E30E1"/>
    <w:multiLevelType w:val="hybridMultilevel"/>
    <w:tmpl w:val="B776C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272347"/>
    <w:multiLevelType w:val="hybridMultilevel"/>
    <w:tmpl w:val="3AD6A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9A6AAE"/>
    <w:multiLevelType w:val="hybridMultilevel"/>
    <w:tmpl w:val="ADD8EC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51D374F"/>
    <w:multiLevelType w:val="hybridMultilevel"/>
    <w:tmpl w:val="27B81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652675"/>
    <w:multiLevelType w:val="hybridMultilevel"/>
    <w:tmpl w:val="04188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AD0387E"/>
    <w:multiLevelType w:val="hybridMultilevel"/>
    <w:tmpl w:val="DA6CDF62"/>
    <w:lvl w:ilvl="0" w:tplc="00000002">
      <w:start w:val="1"/>
      <w:numFmt w:val="bullet"/>
      <w:lvlText w:val=""/>
      <w:lvlJc w:val="left"/>
      <w:pPr>
        <w:ind w:left="1470" w:hanging="360"/>
      </w:pPr>
      <w:rPr>
        <w:rFonts w:ascii="Symbol" w:hAnsi="Symbol"/>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7" w15:restartNumberingAfterBreak="0">
    <w:nsid w:val="5D2D4555"/>
    <w:multiLevelType w:val="hybridMultilevel"/>
    <w:tmpl w:val="53FA0D7E"/>
    <w:lvl w:ilvl="0" w:tplc="FFFFFFFF">
      <w:start w:val="1"/>
      <w:numFmt w:val="bullet"/>
      <w:lvlText w:val=""/>
      <w:lvlJc w:val="left"/>
      <w:pPr>
        <w:tabs>
          <w:tab w:val="num" w:pos="720"/>
        </w:tabs>
        <w:ind w:left="720" w:hanging="360"/>
      </w:pPr>
      <w:rPr>
        <w:rFonts w:ascii="Wingdings" w:hAnsi="Wingdings" w:hint="default"/>
      </w:rPr>
    </w:lvl>
    <w:lvl w:ilvl="1" w:tplc="44E8C768">
      <w:start w:val="1"/>
      <w:numFmt w:val="bullet"/>
      <w:lvlText w:val=""/>
      <w:lvlJc w:val="left"/>
      <w:pPr>
        <w:ind w:left="1440" w:hanging="360"/>
      </w:pPr>
      <w:rPr>
        <w:rFonts w:ascii="Symbol" w:hAnsi="Symbol" w:hint="default"/>
        <w:color w:val="auto"/>
        <w:sz w:val="24"/>
        <w:szCs w:val="24"/>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253597B"/>
    <w:multiLevelType w:val="hybridMultilevel"/>
    <w:tmpl w:val="0B9847E2"/>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642118AF"/>
    <w:multiLevelType w:val="hybridMultilevel"/>
    <w:tmpl w:val="6396E1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6F5832"/>
    <w:multiLevelType w:val="hybridMultilevel"/>
    <w:tmpl w:val="97D8E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916D87"/>
    <w:multiLevelType w:val="hybridMultilevel"/>
    <w:tmpl w:val="447A4E5C"/>
    <w:lvl w:ilvl="0" w:tplc="00000002">
      <w:start w:val="1"/>
      <w:numFmt w:val="bullet"/>
      <w:lvlText w:val=""/>
      <w:lvlJc w:val="left"/>
      <w:pPr>
        <w:ind w:left="1470" w:hanging="360"/>
      </w:pPr>
      <w:rPr>
        <w:rFonts w:ascii="Symbol" w:hAnsi="Symbol"/>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2" w15:restartNumberingAfterBreak="0">
    <w:nsid w:val="6F456B61"/>
    <w:multiLevelType w:val="hybridMultilevel"/>
    <w:tmpl w:val="61C09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465483"/>
    <w:multiLevelType w:val="hybridMultilevel"/>
    <w:tmpl w:val="D54C3D0E"/>
    <w:lvl w:ilvl="0" w:tplc="04090009">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4" w15:restartNumberingAfterBreak="0">
    <w:nsid w:val="7A8D3EAB"/>
    <w:multiLevelType w:val="hybridMultilevel"/>
    <w:tmpl w:val="9D263398"/>
    <w:lvl w:ilvl="0" w:tplc="0409000B">
      <w:start w:val="1"/>
      <w:numFmt w:val="bullet"/>
      <w:lvlText w:val=""/>
      <w:lvlJc w:val="left"/>
      <w:pPr>
        <w:ind w:left="754" w:hanging="360"/>
      </w:pPr>
      <w:rPr>
        <w:rFonts w:ascii="Wingdings" w:hAnsi="Wingdings"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num w:numId="1">
    <w:abstractNumId w:val="0"/>
  </w:num>
  <w:num w:numId="2">
    <w:abstractNumId w:val="1"/>
  </w:num>
  <w:num w:numId="3">
    <w:abstractNumId w:val="2"/>
  </w:num>
  <w:num w:numId="4">
    <w:abstractNumId w:val="8"/>
  </w:num>
  <w:num w:numId="5">
    <w:abstractNumId w:val="12"/>
  </w:num>
  <w:num w:numId="6">
    <w:abstractNumId w:val="3"/>
  </w:num>
  <w:num w:numId="7">
    <w:abstractNumId w:val="4"/>
  </w:num>
  <w:num w:numId="8">
    <w:abstractNumId w:val="18"/>
  </w:num>
  <w:num w:numId="9">
    <w:abstractNumId w:val="16"/>
  </w:num>
  <w:num w:numId="10">
    <w:abstractNumId w:val="21"/>
  </w:num>
  <w:num w:numId="11">
    <w:abstractNumId w:val="6"/>
  </w:num>
  <w:num w:numId="12">
    <w:abstractNumId w:val="9"/>
  </w:num>
  <w:num w:numId="13">
    <w:abstractNumId w:val="22"/>
  </w:num>
  <w:num w:numId="14">
    <w:abstractNumId w:val="15"/>
  </w:num>
  <w:num w:numId="15">
    <w:abstractNumId w:val="14"/>
  </w:num>
  <w:num w:numId="16">
    <w:abstractNumId w:val="17"/>
  </w:num>
  <w:num w:numId="17">
    <w:abstractNumId w:val="23"/>
  </w:num>
  <w:num w:numId="18">
    <w:abstractNumId w:val="7"/>
  </w:num>
  <w:num w:numId="19">
    <w:abstractNumId w:val="5"/>
  </w:num>
  <w:num w:numId="20">
    <w:abstractNumId w:val="13"/>
  </w:num>
  <w:num w:numId="21">
    <w:abstractNumId w:val="10"/>
  </w:num>
  <w:num w:numId="22">
    <w:abstractNumId w:val="20"/>
  </w:num>
  <w:num w:numId="23">
    <w:abstractNumId w:val="11"/>
  </w:num>
  <w:num w:numId="24">
    <w:abstractNumId w:val="24"/>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compatSetting w:name="compatibilityMode" w:uri="http://schemas.microsoft.com/office/word" w:val="12"/>
  </w:compat>
  <w:rsids>
    <w:rsidRoot w:val="00DC0FD3"/>
    <w:rsid w:val="00005DE6"/>
    <w:rsid w:val="0001085E"/>
    <w:rsid w:val="0002212F"/>
    <w:rsid w:val="00026429"/>
    <w:rsid w:val="000517BA"/>
    <w:rsid w:val="00057C7D"/>
    <w:rsid w:val="0006089F"/>
    <w:rsid w:val="000677B8"/>
    <w:rsid w:val="00085ED2"/>
    <w:rsid w:val="00086859"/>
    <w:rsid w:val="000A626D"/>
    <w:rsid w:val="000D46D6"/>
    <w:rsid w:val="000D59C7"/>
    <w:rsid w:val="000E2266"/>
    <w:rsid w:val="000F77C0"/>
    <w:rsid w:val="00111520"/>
    <w:rsid w:val="00111DE3"/>
    <w:rsid w:val="00131F5B"/>
    <w:rsid w:val="0014577D"/>
    <w:rsid w:val="001662C9"/>
    <w:rsid w:val="00182A80"/>
    <w:rsid w:val="001A699A"/>
    <w:rsid w:val="001A761E"/>
    <w:rsid w:val="001C137C"/>
    <w:rsid w:val="001D3880"/>
    <w:rsid w:val="001E2F99"/>
    <w:rsid w:val="001F0363"/>
    <w:rsid w:val="00212556"/>
    <w:rsid w:val="00237BD7"/>
    <w:rsid w:val="00245407"/>
    <w:rsid w:val="0026145A"/>
    <w:rsid w:val="00270106"/>
    <w:rsid w:val="00284B55"/>
    <w:rsid w:val="002923C8"/>
    <w:rsid w:val="00296B4D"/>
    <w:rsid w:val="002A7B9D"/>
    <w:rsid w:val="002C71E7"/>
    <w:rsid w:val="002D0103"/>
    <w:rsid w:val="00312AA7"/>
    <w:rsid w:val="00321AC7"/>
    <w:rsid w:val="003416EE"/>
    <w:rsid w:val="00362196"/>
    <w:rsid w:val="0037394D"/>
    <w:rsid w:val="00396293"/>
    <w:rsid w:val="003B008A"/>
    <w:rsid w:val="003D6534"/>
    <w:rsid w:val="003E1EC4"/>
    <w:rsid w:val="003E36D4"/>
    <w:rsid w:val="00403DAE"/>
    <w:rsid w:val="00407248"/>
    <w:rsid w:val="00430B84"/>
    <w:rsid w:val="00435D68"/>
    <w:rsid w:val="004471B8"/>
    <w:rsid w:val="004516AC"/>
    <w:rsid w:val="00451C9F"/>
    <w:rsid w:val="004540B8"/>
    <w:rsid w:val="0046702D"/>
    <w:rsid w:val="00467C66"/>
    <w:rsid w:val="0049166D"/>
    <w:rsid w:val="004A0A27"/>
    <w:rsid w:val="004A5FC8"/>
    <w:rsid w:val="004C1797"/>
    <w:rsid w:val="004C31CC"/>
    <w:rsid w:val="004D6A9D"/>
    <w:rsid w:val="004F02E3"/>
    <w:rsid w:val="004F78AC"/>
    <w:rsid w:val="00501492"/>
    <w:rsid w:val="00511AA8"/>
    <w:rsid w:val="0052312E"/>
    <w:rsid w:val="00525953"/>
    <w:rsid w:val="00527DDE"/>
    <w:rsid w:val="00554891"/>
    <w:rsid w:val="00556208"/>
    <w:rsid w:val="005849B9"/>
    <w:rsid w:val="005A1C35"/>
    <w:rsid w:val="005A7306"/>
    <w:rsid w:val="005B6F8D"/>
    <w:rsid w:val="005D1D21"/>
    <w:rsid w:val="005E6958"/>
    <w:rsid w:val="006062DA"/>
    <w:rsid w:val="006239A1"/>
    <w:rsid w:val="00652180"/>
    <w:rsid w:val="00654E90"/>
    <w:rsid w:val="00666649"/>
    <w:rsid w:val="0068553B"/>
    <w:rsid w:val="00691372"/>
    <w:rsid w:val="006959CB"/>
    <w:rsid w:val="006A5771"/>
    <w:rsid w:val="006A7ED3"/>
    <w:rsid w:val="006B31AD"/>
    <w:rsid w:val="006D1A16"/>
    <w:rsid w:val="006F1909"/>
    <w:rsid w:val="006F24D4"/>
    <w:rsid w:val="007077B2"/>
    <w:rsid w:val="007207E4"/>
    <w:rsid w:val="0073091B"/>
    <w:rsid w:val="00787650"/>
    <w:rsid w:val="00794F4D"/>
    <w:rsid w:val="007A377C"/>
    <w:rsid w:val="007D1756"/>
    <w:rsid w:val="007F48C4"/>
    <w:rsid w:val="007F54C6"/>
    <w:rsid w:val="007F7C17"/>
    <w:rsid w:val="008253C6"/>
    <w:rsid w:val="00833B90"/>
    <w:rsid w:val="00834F2B"/>
    <w:rsid w:val="0085506D"/>
    <w:rsid w:val="00861616"/>
    <w:rsid w:val="00866A7E"/>
    <w:rsid w:val="00880E7F"/>
    <w:rsid w:val="008A7ABB"/>
    <w:rsid w:val="008D42C4"/>
    <w:rsid w:val="008D6269"/>
    <w:rsid w:val="008E01C3"/>
    <w:rsid w:val="008E50EC"/>
    <w:rsid w:val="008F39AB"/>
    <w:rsid w:val="00900037"/>
    <w:rsid w:val="00911551"/>
    <w:rsid w:val="00927066"/>
    <w:rsid w:val="0092747A"/>
    <w:rsid w:val="0094138A"/>
    <w:rsid w:val="00944F9D"/>
    <w:rsid w:val="00987A31"/>
    <w:rsid w:val="009A496B"/>
    <w:rsid w:val="009D7920"/>
    <w:rsid w:val="009E7010"/>
    <w:rsid w:val="00A22BB4"/>
    <w:rsid w:val="00A2410D"/>
    <w:rsid w:val="00A37508"/>
    <w:rsid w:val="00A416B1"/>
    <w:rsid w:val="00A55A60"/>
    <w:rsid w:val="00A83B6F"/>
    <w:rsid w:val="00A83BFA"/>
    <w:rsid w:val="00A864B2"/>
    <w:rsid w:val="00A8651E"/>
    <w:rsid w:val="00A9466F"/>
    <w:rsid w:val="00AB193A"/>
    <w:rsid w:val="00AB74A0"/>
    <w:rsid w:val="00AD1931"/>
    <w:rsid w:val="00AE1EF7"/>
    <w:rsid w:val="00AF0C64"/>
    <w:rsid w:val="00B2676C"/>
    <w:rsid w:val="00B31413"/>
    <w:rsid w:val="00B3283A"/>
    <w:rsid w:val="00B33804"/>
    <w:rsid w:val="00B33C68"/>
    <w:rsid w:val="00B40CC5"/>
    <w:rsid w:val="00B51296"/>
    <w:rsid w:val="00B6686E"/>
    <w:rsid w:val="00B811B7"/>
    <w:rsid w:val="00B92A32"/>
    <w:rsid w:val="00BA48A0"/>
    <w:rsid w:val="00BF732E"/>
    <w:rsid w:val="00C02A2C"/>
    <w:rsid w:val="00C1434D"/>
    <w:rsid w:val="00C27BF7"/>
    <w:rsid w:val="00C360E7"/>
    <w:rsid w:val="00C4705E"/>
    <w:rsid w:val="00C90506"/>
    <w:rsid w:val="00C96B78"/>
    <w:rsid w:val="00CC17B7"/>
    <w:rsid w:val="00D028BB"/>
    <w:rsid w:val="00D04910"/>
    <w:rsid w:val="00D12F03"/>
    <w:rsid w:val="00D20E84"/>
    <w:rsid w:val="00D235C3"/>
    <w:rsid w:val="00D32254"/>
    <w:rsid w:val="00D3273C"/>
    <w:rsid w:val="00D36A8F"/>
    <w:rsid w:val="00D43E73"/>
    <w:rsid w:val="00D53F9A"/>
    <w:rsid w:val="00D80CA7"/>
    <w:rsid w:val="00D82098"/>
    <w:rsid w:val="00D85B8C"/>
    <w:rsid w:val="00D931BD"/>
    <w:rsid w:val="00D95A62"/>
    <w:rsid w:val="00DB7B49"/>
    <w:rsid w:val="00DC0B5C"/>
    <w:rsid w:val="00DC0FD3"/>
    <w:rsid w:val="00DD4A3C"/>
    <w:rsid w:val="00DE1EA1"/>
    <w:rsid w:val="00DE2598"/>
    <w:rsid w:val="00DE59F9"/>
    <w:rsid w:val="00DE7615"/>
    <w:rsid w:val="00E04BD6"/>
    <w:rsid w:val="00E10BFD"/>
    <w:rsid w:val="00E144B2"/>
    <w:rsid w:val="00E17CF8"/>
    <w:rsid w:val="00E42ED4"/>
    <w:rsid w:val="00E4498C"/>
    <w:rsid w:val="00E55EA2"/>
    <w:rsid w:val="00EA3C1B"/>
    <w:rsid w:val="00EA580F"/>
    <w:rsid w:val="00EB269C"/>
    <w:rsid w:val="00EC6FF4"/>
    <w:rsid w:val="00EF756B"/>
    <w:rsid w:val="00EF7727"/>
    <w:rsid w:val="00F10CF8"/>
    <w:rsid w:val="00F13CD8"/>
    <w:rsid w:val="00F166ED"/>
    <w:rsid w:val="00F20D7D"/>
    <w:rsid w:val="00F22343"/>
    <w:rsid w:val="00F232A1"/>
    <w:rsid w:val="00F413CA"/>
    <w:rsid w:val="00F5317E"/>
    <w:rsid w:val="00F5371E"/>
    <w:rsid w:val="00F57C3C"/>
    <w:rsid w:val="00F65B83"/>
    <w:rsid w:val="00F66CB7"/>
    <w:rsid w:val="00F86038"/>
    <w:rsid w:val="00F91418"/>
    <w:rsid w:val="00F93743"/>
    <w:rsid w:val="00FA5AE4"/>
    <w:rsid w:val="00FB4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71BA4A0"/>
  <w15:docId w15:val="{F18191DD-DD50-43F4-9BF9-3989998F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0FD3"/>
    <w:pPr>
      <w:suppressAutoHyphens/>
      <w:spacing w:after="0" w:line="240" w:lineRule="auto"/>
    </w:pPr>
    <w:rPr>
      <w:rFonts w:ascii="Verdana" w:eastAsia="Times New Roman" w:hAnsi="Verdana" w:cs="Times New Roman"/>
      <w:sz w:val="16"/>
      <w:szCs w:val="16"/>
      <w:lang w:eastAsia="ar-SA"/>
    </w:rPr>
  </w:style>
  <w:style w:type="paragraph" w:styleId="Heading1">
    <w:name w:val="heading 1"/>
    <w:basedOn w:val="Normal"/>
    <w:next w:val="BodyText"/>
    <w:link w:val="Heading1Char"/>
    <w:qFormat/>
    <w:rsid w:val="00DC0FD3"/>
    <w:pPr>
      <w:keepNext/>
      <w:numPr>
        <w:numId w:val="1"/>
      </w:numPr>
      <w:spacing w:before="240" w:after="120"/>
      <w:outlineLvl w:val="0"/>
    </w:pPr>
    <w:rPr>
      <w:rFonts w:ascii="Arial" w:eastAsia="Arial Unicode MS" w:hAnsi="Arial" w:cs="Tahoma"/>
      <w:b/>
      <w:bCs/>
      <w:sz w:val="32"/>
      <w:szCs w:val="32"/>
    </w:rPr>
  </w:style>
  <w:style w:type="paragraph" w:styleId="Heading6">
    <w:name w:val="heading 6"/>
    <w:basedOn w:val="Normal"/>
    <w:next w:val="Normal"/>
    <w:link w:val="Heading6Char"/>
    <w:uiPriority w:val="9"/>
    <w:semiHidden/>
    <w:unhideWhenUsed/>
    <w:qFormat/>
    <w:rsid w:val="00362196"/>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DC0FD3"/>
  </w:style>
  <w:style w:type="character" w:customStyle="1" w:styleId="Heading1Char">
    <w:name w:val="Heading 1 Char"/>
    <w:basedOn w:val="DefaultParagraphFont"/>
    <w:link w:val="Heading1"/>
    <w:rsid w:val="00DC0FD3"/>
    <w:rPr>
      <w:rFonts w:ascii="Arial" w:eastAsia="Arial Unicode MS" w:hAnsi="Arial" w:cs="Tahoma"/>
      <w:b/>
      <w:bCs/>
      <w:sz w:val="32"/>
      <w:szCs w:val="32"/>
      <w:lang w:eastAsia="ar-SA"/>
    </w:rPr>
  </w:style>
  <w:style w:type="character" w:styleId="Strong">
    <w:name w:val="Strong"/>
    <w:qFormat/>
    <w:rsid w:val="00DC0FD3"/>
    <w:rPr>
      <w:b/>
      <w:bCs/>
    </w:rPr>
  </w:style>
  <w:style w:type="character" w:styleId="Emphasis">
    <w:name w:val="Emphasis"/>
    <w:qFormat/>
    <w:rsid w:val="00DC0FD3"/>
    <w:rPr>
      <w:i/>
      <w:iCs/>
    </w:rPr>
  </w:style>
  <w:style w:type="character" w:styleId="Hyperlink">
    <w:name w:val="Hyperlink"/>
    <w:rsid w:val="00DC0FD3"/>
    <w:rPr>
      <w:color w:val="0000FF"/>
      <w:u w:val="single"/>
    </w:rPr>
  </w:style>
  <w:style w:type="paragraph" w:styleId="Caption">
    <w:name w:val="caption"/>
    <w:basedOn w:val="Normal"/>
    <w:qFormat/>
    <w:rsid w:val="00DC0FD3"/>
    <w:pPr>
      <w:suppressLineNumbers/>
      <w:spacing w:before="120" w:after="120"/>
    </w:pPr>
    <w:rPr>
      <w:rFonts w:cs="Tahoma"/>
      <w:i/>
      <w:iCs/>
      <w:sz w:val="24"/>
      <w:szCs w:val="24"/>
    </w:rPr>
  </w:style>
  <w:style w:type="paragraph" w:styleId="NormalWeb">
    <w:name w:val="Normal (Web)"/>
    <w:basedOn w:val="Normal"/>
    <w:rsid w:val="00DC0FD3"/>
    <w:pPr>
      <w:spacing w:before="280" w:after="280"/>
    </w:pPr>
  </w:style>
  <w:style w:type="paragraph" w:styleId="BodyText3">
    <w:name w:val="Body Text 3"/>
    <w:basedOn w:val="Normal"/>
    <w:link w:val="BodyText3Char"/>
    <w:rsid w:val="00DC0FD3"/>
    <w:rPr>
      <w:iCs/>
      <w:color w:val="000000"/>
      <w:szCs w:val="20"/>
    </w:rPr>
  </w:style>
  <w:style w:type="character" w:customStyle="1" w:styleId="BodyText3Char">
    <w:name w:val="Body Text 3 Char"/>
    <w:basedOn w:val="DefaultParagraphFont"/>
    <w:link w:val="BodyText3"/>
    <w:rsid w:val="00DC0FD3"/>
    <w:rPr>
      <w:rFonts w:ascii="Verdana" w:eastAsia="Times New Roman" w:hAnsi="Verdana" w:cs="Times New Roman"/>
      <w:iCs/>
      <w:color w:val="000000"/>
      <w:sz w:val="16"/>
      <w:szCs w:val="20"/>
      <w:lang w:eastAsia="ar-SA"/>
    </w:rPr>
  </w:style>
  <w:style w:type="character" w:styleId="SubtleEmphasis">
    <w:name w:val="Subtle Emphasis"/>
    <w:uiPriority w:val="19"/>
    <w:qFormat/>
    <w:rsid w:val="00DC0FD3"/>
    <w:rPr>
      <w:i/>
      <w:iCs/>
      <w:color w:val="808080"/>
    </w:rPr>
  </w:style>
  <w:style w:type="paragraph" w:styleId="BodyText">
    <w:name w:val="Body Text"/>
    <w:basedOn w:val="Normal"/>
    <w:link w:val="BodyTextChar"/>
    <w:uiPriority w:val="99"/>
    <w:semiHidden/>
    <w:unhideWhenUsed/>
    <w:rsid w:val="00DC0FD3"/>
    <w:pPr>
      <w:spacing w:after="120"/>
    </w:pPr>
  </w:style>
  <w:style w:type="character" w:customStyle="1" w:styleId="BodyTextChar">
    <w:name w:val="Body Text Char"/>
    <w:basedOn w:val="DefaultParagraphFont"/>
    <w:link w:val="BodyText"/>
    <w:uiPriority w:val="99"/>
    <w:semiHidden/>
    <w:rsid w:val="00DC0FD3"/>
  </w:style>
  <w:style w:type="paragraph" w:styleId="ListParagraph">
    <w:name w:val="List Paragraph"/>
    <w:basedOn w:val="Normal"/>
    <w:qFormat/>
    <w:rsid w:val="00944F9D"/>
    <w:pPr>
      <w:ind w:left="720"/>
      <w:contextualSpacing/>
    </w:pPr>
  </w:style>
  <w:style w:type="table" w:styleId="TableGrid">
    <w:name w:val="Table Grid"/>
    <w:basedOn w:val="TableNormal"/>
    <w:uiPriority w:val="59"/>
    <w:rsid w:val="00E449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62196"/>
    <w:rPr>
      <w:rFonts w:asciiTheme="majorHAnsi" w:eastAsiaTheme="majorEastAsia" w:hAnsiTheme="majorHAnsi" w:cstheme="majorBidi"/>
      <w:i/>
      <w:iCs/>
      <w:color w:val="243F60" w:themeColor="accent1" w:themeShade="7F"/>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B7A21D-0CAF-465D-812E-0C355AF5E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2</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cherry</dc:creator>
  <cp:lastModifiedBy>Sai Kumar</cp:lastModifiedBy>
  <cp:revision>97</cp:revision>
  <cp:lastPrinted>2012-06-21T11:24:00Z</cp:lastPrinted>
  <dcterms:created xsi:type="dcterms:W3CDTF">2013-09-19T13:46:00Z</dcterms:created>
  <dcterms:modified xsi:type="dcterms:W3CDTF">2016-01-21T14:41:00Z</dcterms:modified>
</cp:coreProperties>
</file>