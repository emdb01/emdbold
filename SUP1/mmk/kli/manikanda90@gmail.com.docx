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C47" w:rsidRDefault="00F63C47" w:rsidP="00F63C47">
      <w:pPr>
        <w:widowControl w:val="0"/>
        <w:tabs>
          <w:tab w:val="left" w:pos="4621"/>
          <w:tab w:val="left" w:pos="9242"/>
        </w:tabs>
        <w:spacing w:after="120"/>
        <w:rPr>
          <w:rFonts w:ascii="Book Antiqua" w:hAnsi="Book Antiqua" w:cs="Book Antiqua"/>
          <w:sz w:val="20"/>
          <w:szCs w:val="20"/>
          <w:lang w:val="en-GB"/>
        </w:rPr>
      </w:pPr>
      <w:r w:rsidRPr="00F63C47">
        <w:rPr>
          <w:u w:val="thick"/>
        </w:rPr>
        <w:t xml:space="preserve"> </w:t>
      </w:r>
      <w:r w:rsidRPr="00F63C47">
        <w:rPr>
          <w:rFonts w:ascii="Book Antiqua" w:hAnsi="Book Antiqua" w:cs="Book Antiqua"/>
          <w:b/>
          <w:bCs/>
          <w:spacing w:val="20"/>
          <w:sz w:val="28"/>
          <w:szCs w:val="28"/>
          <w:u w:val="thick"/>
          <w:lang w:val="en-GB"/>
        </w:rPr>
        <w:t>MANIKANDA PRABHU V</w:t>
      </w:r>
      <w:r>
        <w:rPr>
          <w:rFonts w:ascii="Book Antiqua" w:hAnsi="Book Antiqua" w:cs="Book Antiqua"/>
          <w:b/>
          <w:bCs/>
          <w:spacing w:val="20"/>
          <w:sz w:val="28"/>
          <w:szCs w:val="28"/>
          <w:lang w:val="en-GB"/>
        </w:rPr>
        <w:t xml:space="preserve">                                         </w:t>
      </w:r>
      <w:r>
        <w:rPr>
          <w:rFonts w:ascii="Book Antiqua" w:hAnsi="Book Antiqua" w:cs="Book Antiqua"/>
          <w:b/>
          <w:bCs/>
          <w:noProof/>
          <w:spacing w:val="20"/>
          <w:sz w:val="28"/>
          <w:szCs w:val="28"/>
        </w:rPr>
        <w:drawing>
          <wp:inline distT="0" distB="0" distL="0" distR="0" wp14:anchorId="2C3E1DBE" wp14:editId="6607DCAF">
            <wp:extent cx="800100" cy="914400"/>
            <wp:effectExtent l="0" t="0" r="0" b="0"/>
            <wp:docPr id="1" name="Picture 1" descr="C:\Users\Manikanda Prabhu\AppData\Local\Microsoft\Windows\INetCache\Content.Word\rsz_11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kanda Prabhu\AppData\Local\Microsoft\Windows\INetCache\Content.Word\rsz_110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7791" cy="923190"/>
                    </a:xfrm>
                    <a:prstGeom prst="rect">
                      <a:avLst/>
                    </a:prstGeom>
                    <a:noFill/>
                    <a:ln>
                      <a:noFill/>
                    </a:ln>
                  </pic:spPr>
                </pic:pic>
              </a:graphicData>
            </a:graphic>
          </wp:inline>
        </w:drawing>
      </w:r>
      <w:r>
        <w:rPr>
          <w:rFonts w:ascii="Book Antiqua" w:hAnsi="Book Antiqua" w:cs="Book Antiqua"/>
          <w:b/>
          <w:bCs/>
          <w:spacing w:val="20"/>
          <w:sz w:val="28"/>
          <w:szCs w:val="28"/>
          <w:lang w:val="en-GB"/>
        </w:rPr>
        <w:t xml:space="preserve">                                                                                </w:t>
      </w:r>
    </w:p>
    <w:p w:rsidR="00F63C47" w:rsidRDefault="00F63C47" w:rsidP="00F63C47">
      <w:pPr>
        <w:widowControl w:val="0"/>
        <w:tabs>
          <w:tab w:val="left" w:pos="1980"/>
        </w:tabs>
        <w:rPr>
          <w:rFonts w:ascii="Book Antiqua" w:hAnsi="Book Antiqua" w:cs="Book Antiqua"/>
          <w:b/>
          <w:bCs/>
          <w:sz w:val="20"/>
          <w:szCs w:val="20"/>
          <w:lang w:val="en-GB"/>
        </w:rPr>
      </w:pPr>
      <w:r>
        <w:rPr>
          <w:rFonts w:ascii="Book Antiqua" w:hAnsi="Book Antiqua" w:cs="Book Antiqua"/>
          <w:b/>
          <w:bCs/>
          <w:sz w:val="20"/>
          <w:szCs w:val="20"/>
          <w:lang w:val="en-GB"/>
        </w:rPr>
        <w:t>Father’s Name</w:t>
      </w:r>
      <w:r>
        <w:rPr>
          <w:rFonts w:ascii="Book Antiqua" w:hAnsi="Book Antiqua" w:cs="Book Antiqua"/>
          <w:b/>
          <w:bCs/>
          <w:sz w:val="20"/>
          <w:szCs w:val="20"/>
          <w:lang w:val="en-GB"/>
        </w:rPr>
        <w:tab/>
        <w:t xml:space="preserve">   : </w:t>
      </w:r>
      <w:proofErr w:type="spellStart"/>
      <w:r>
        <w:rPr>
          <w:rFonts w:ascii="Book Antiqua" w:hAnsi="Book Antiqua" w:cs="Book Antiqua"/>
          <w:bCs/>
          <w:sz w:val="20"/>
          <w:szCs w:val="20"/>
          <w:lang w:val="en-GB"/>
        </w:rPr>
        <w:t>Venkatachalam</w:t>
      </w:r>
      <w:proofErr w:type="spellEnd"/>
      <w:r>
        <w:rPr>
          <w:rFonts w:ascii="Book Antiqua" w:hAnsi="Book Antiqua" w:cs="Book Antiqua"/>
          <w:bCs/>
          <w:sz w:val="20"/>
          <w:szCs w:val="20"/>
          <w:lang w:val="en-GB"/>
        </w:rPr>
        <w:t xml:space="preserve"> K</w:t>
      </w:r>
    </w:p>
    <w:p w:rsidR="00F63C47" w:rsidRPr="008E521C" w:rsidRDefault="00F63C47" w:rsidP="00F63C47">
      <w:pPr>
        <w:widowControl w:val="0"/>
        <w:tabs>
          <w:tab w:val="left" w:pos="1980"/>
        </w:tabs>
        <w:rPr>
          <w:rFonts w:ascii="Book Antiqua" w:hAnsi="Book Antiqua" w:cs="Book Antiqua"/>
          <w:b/>
          <w:bCs/>
          <w:sz w:val="20"/>
          <w:szCs w:val="20"/>
          <w:lang w:val="en-GB"/>
        </w:rPr>
      </w:pPr>
      <w:r>
        <w:rPr>
          <w:rFonts w:ascii="Book Antiqua" w:hAnsi="Book Antiqua" w:cs="Book Antiqua"/>
          <w:b/>
          <w:bCs/>
          <w:sz w:val="20"/>
          <w:szCs w:val="20"/>
          <w:lang w:val="en-GB"/>
        </w:rPr>
        <w:t>Date of Birth</w:t>
      </w:r>
      <w:r>
        <w:rPr>
          <w:rFonts w:ascii="Book Antiqua" w:hAnsi="Book Antiqua" w:cs="Book Antiqua"/>
          <w:b/>
          <w:bCs/>
          <w:sz w:val="20"/>
          <w:szCs w:val="20"/>
          <w:lang w:val="en-GB"/>
        </w:rPr>
        <w:tab/>
        <w:t xml:space="preserve">   :</w:t>
      </w:r>
      <w:r>
        <w:rPr>
          <w:rFonts w:ascii="Book Antiqua" w:hAnsi="Book Antiqua" w:cs="Book Antiqua"/>
          <w:sz w:val="20"/>
          <w:szCs w:val="20"/>
        </w:rPr>
        <w:t xml:space="preserve">  07</w:t>
      </w:r>
      <w:r>
        <w:rPr>
          <w:rFonts w:ascii="Book Antiqua" w:hAnsi="Book Antiqua" w:cs="Book Antiqua"/>
          <w:sz w:val="20"/>
          <w:szCs w:val="20"/>
          <w:vertAlign w:val="superscript"/>
        </w:rPr>
        <w:t>th</w:t>
      </w:r>
      <w:r>
        <w:rPr>
          <w:rFonts w:ascii="Book Antiqua" w:hAnsi="Book Antiqua" w:cs="Book Antiqua"/>
          <w:sz w:val="20"/>
          <w:szCs w:val="20"/>
        </w:rPr>
        <w:t xml:space="preserve"> October 1990</w:t>
      </w:r>
    </w:p>
    <w:p w:rsidR="00F63C47" w:rsidRDefault="00F63C47" w:rsidP="00F63C47">
      <w:pPr>
        <w:jc w:val="both"/>
        <w:rPr>
          <w:rFonts w:ascii="Book Antiqua" w:hAnsi="Book Antiqua" w:cs="Book Antiqua"/>
          <w:sz w:val="20"/>
          <w:szCs w:val="20"/>
        </w:rPr>
      </w:pPr>
      <w:r>
        <w:rPr>
          <w:rFonts w:ascii="Book Antiqua" w:hAnsi="Book Antiqua" w:cs="Book Antiqua"/>
          <w:b/>
          <w:bCs/>
          <w:sz w:val="20"/>
          <w:szCs w:val="20"/>
          <w:lang w:val="en-GB"/>
        </w:rPr>
        <w:t>Permanent Address       :</w:t>
      </w:r>
      <w:r>
        <w:rPr>
          <w:rFonts w:ascii="Book Antiqua" w:hAnsi="Book Antiqua" w:cs="Book Antiqua"/>
          <w:sz w:val="20"/>
          <w:szCs w:val="20"/>
        </w:rPr>
        <w:t xml:space="preserve">  4/11, </w:t>
      </w:r>
      <w:proofErr w:type="spellStart"/>
      <w:r>
        <w:rPr>
          <w:rFonts w:ascii="Book Antiqua" w:hAnsi="Book Antiqua" w:cs="Book Antiqua"/>
          <w:sz w:val="20"/>
          <w:szCs w:val="20"/>
        </w:rPr>
        <w:t>Mariamman</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Kovil</w:t>
      </w:r>
      <w:proofErr w:type="spellEnd"/>
      <w:r>
        <w:rPr>
          <w:rFonts w:ascii="Book Antiqua" w:hAnsi="Book Antiqua" w:cs="Book Antiqua"/>
          <w:sz w:val="20"/>
          <w:szCs w:val="20"/>
        </w:rPr>
        <w:t xml:space="preserve"> Street, </w:t>
      </w:r>
      <w:proofErr w:type="spellStart"/>
      <w:r>
        <w:rPr>
          <w:rFonts w:ascii="Book Antiqua" w:hAnsi="Book Antiqua" w:cs="Book Antiqua"/>
          <w:sz w:val="20"/>
          <w:szCs w:val="20"/>
        </w:rPr>
        <w:t>Kodaganallur</w:t>
      </w:r>
      <w:proofErr w:type="spellEnd"/>
      <w:r>
        <w:rPr>
          <w:rFonts w:ascii="Book Antiqua" w:hAnsi="Book Antiqua" w:cs="Book Antiqua"/>
          <w:sz w:val="20"/>
          <w:szCs w:val="20"/>
        </w:rPr>
        <w:t>, Tirunelveli</w:t>
      </w:r>
      <w:proofErr w:type="gramStart"/>
      <w:r>
        <w:rPr>
          <w:rFonts w:ascii="Book Antiqua" w:hAnsi="Book Antiqua" w:cs="Book Antiqua"/>
          <w:sz w:val="20"/>
          <w:szCs w:val="20"/>
        </w:rPr>
        <w:t>..</w:t>
      </w:r>
      <w:proofErr w:type="gramEnd"/>
    </w:p>
    <w:p w:rsidR="00F63C47" w:rsidRDefault="00F63C47" w:rsidP="00F63C47">
      <w:pPr>
        <w:jc w:val="both"/>
        <w:rPr>
          <w:rFonts w:ascii="Book Antiqua" w:hAnsi="Book Antiqua" w:cs="Book Antiqua"/>
          <w:b/>
          <w:bCs/>
          <w:sz w:val="20"/>
          <w:szCs w:val="20"/>
          <w:lang w:val="en-GB"/>
        </w:rPr>
      </w:pPr>
      <w:r>
        <w:rPr>
          <w:rFonts w:ascii="Book Antiqua" w:hAnsi="Book Antiqua" w:cs="Book Antiqua"/>
          <w:sz w:val="20"/>
          <w:szCs w:val="20"/>
        </w:rPr>
        <w:tab/>
      </w:r>
      <w:r>
        <w:rPr>
          <w:rFonts w:ascii="Book Antiqua" w:hAnsi="Book Antiqua" w:cs="Book Antiqua"/>
          <w:sz w:val="20"/>
          <w:szCs w:val="20"/>
        </w:rPr>
        <w:tab/>
      </w:r>
      <w:r>
        <w:rPr>
          <w:rFonts w:ascii="Book Antiqua" w:hAnsi="Book Antiqua" w:cs="Book Antiqua"/>
          <w:sz w:val="20"/>
          <w:szCs w:val="20"/>
        </w:rPr>
        <w:tab/>
        <w:t xml:space="preserve"> </w:t>
      </w:r>
      <w:proofErr w:type="gramStart"/>
      <w:r>
        <w:rPr>
          <w:rFonts w:ascii="Book Antiqua" w:hAnsi="Book Antiqua" w:cs="Book Antiqua"/>
          <w:sz w:val="20"/>
          <w:szCs w:val="20"/>
        </w:rPr>
        <w:t>pin</w:t>
      </w:r>
      <w:proofErr w:type="gramEnd"/>
      <w:r>
        <w:rPr>
          <w:rFonts w:ascii="Book Antiqua" w:hAnsi="Book Antiqua" w:cs="Book Antiqua"/>
          <w:sz w:val="20"/>
          <w:szCs w:val="20"/>
        </w:rPr>
        <w:t xml:space="preserve"> code-627010</w:t>
      </w:r>
    </w:p>
    <w:p w:rsidR="00F63C47" w:rsidRDefault="00F63C47" w:rsidP="00F63C47">
      <w:pPr>
        <w:widowControl w:val="0"/>
        <w:tabs>
          <w:tab w:val="left" w:pos="1980"/>
        </w:tabs>
        <w:rPr>
          <w:rFonts w:ascii="Book Antiqua" w:hAnsi="Book Antiqua" w:cs="Book Antiqua"/>
          <w:b/>
          <w:bCs/>
          <w:sz w:val="20"/>
          <w:szCs w:val="20"/>
          <w:lang w:val="en-GB"/>
        </w:rPr>
      </w:pPr>
      <w:r>
        <w:rPr>
          <w:rFonts w:ascii="Book Antiqua" w:hAnsi="Book Antiqua" w:cs="Book Antiqua"/>
          <w:b/>
          <w:bCs/>
          <w:sz w:val="20"/>
          <w:szCs w:val="20"/>
          <w:lang w:val="en-GB"/>
        </w:rPr>
        <w:t>Permanent Phone</w:t>
      </w:r>
      <w:r>
        <w:rPr>
          <w:rFonts w:ascii="Book Antiqua" w:hAnsi="Book Antiqua" w:cs="Book Antiqua"/>
          <w:b/>
          <w:bCs/>
          <w:sz w:val="20"/>
          <w:szCs w:val="20"/>
          <w:lang w:val="en-GB"/>
        </w:rPr>
        <w:tab/>
        <w:t xml:space="preserve">   </w:t>
      </w:r>
      <w:proofErr w:type="gramStart"/>
      <w:r>
        <w:rPr>
          <w:rFonts w:ascii="Book Antiqua" w:hAnsi="Book Antiqua" w:cs="Book Antiqua"/>
          <w:b/>
          <w:bCs/>
          <w:sz w:val="20"/>
          <w:szCs w:val="20"/>
          <w:lang w:val="en-GB"/>
        </w:rPr>
        <w:t>:8870605002</w:t>
      </w:r>
      <w:proofErr w:type="gramEnd"/>
    </w:p>
    <w:p w:rsidR="00F63C47" w:rsidRDefault="00F63C47" w:rsidP="00F63C47">
      <w:pPr>
        <w:widowControl w:val="0"/>
        <w:tabs>
          <w:tab w:val="left" w:pos="1980"/>
        </w:tabs>
        <w:rPr>
          <w:rFonts w:ascii="Book Antiqua" w:hAnsi="Book Antiqua" w:cs="Book Antiqua"/>
          <w:b/>
          <w:bCs/>
          <w:sz w:val="20"/>
          <w:szCs w:val="20"/>
          <w:lang w:val="en-GB"/>
        </w:rPr>
      </w:pPr>
      <w:r>
        <w:rPr>
          <w:rFonts w:ascii="Book Antiqua" w:hAnsi="Book Antiqua" w:cs="Book Antiqua"/>
          <w:b/>
          <w:bCs/>
          <w:sz w:val="20"/>
          <w:szCs w:val="20"/>
          <w:lang w:val="en-GB"/>
        </w:rPr>
        <w:t>E-Mail</w:t>
      </w:r>
      <w:r>
        <w:rPr>
          <w:rFonts w:ascii="Book Antiqua" w:hAnsi="Book Antiqua" w:cs="Book Antiqua"/>
          <w:b/>
          <w:bCs/>
          <w:sz w:val="20"/>
          <w:szCs w:val="20"/>
          <w:lang w:val="en-GB"/>
        </w:rPr>
        <w:tab/>
        <w:t xml:space="preserve">   : </w:t>
      </w:r>
      <w:r>
        <w:rPr>
          <w:rFonts w:ascii="Book Antiqua" w:hAnsi="Book Antiqua" w:cs="Book Antiqua"/>
          <w:sz w:val="20"/>
          <w:szCs w:val="20"/>
          <w:u w:val="single"/>
          <w:lang w:val="en-GB"/>
        </w:rPr>
        <w:t>manikanda90@gmai</w:t>
      </w:r>
      <w:r>
        <w:rPr>
          <w:rFonts w:ascii="Book Antiqua" w:hAnsi="Book Antiqua" w:cs="Book Antiqua"/>
          <w:sz w:val="20"/>
          <w:szCs w:val="20"/>
          <w:lang w:val="en-GB"/>
        </w:rPr>
        <w:t>l.com</w:t>
      </w:r>
    </w:p>
    <w:p w:rsidR="00F63C47" w:rsidRPr="00000474" w:rsidRDefault="00F63C47" w:rsidP="00F63C47">
      <w:pPr>
        <w:pStyle w:val="Title"/>
        <w:jc w:val="left"/>
        <w:rPr>
          <w:rFonts w:ascii="Times New Roman" w:hAnsi="Times New Roman"/>
          <w:u w:val="single"/>
        </w:rPr>
      </w:pPr>
      <w:r w:rsidRPr="00000474">
        <w:rPr>
          <w:rFonts w:ascii="Times New Roman" w:hAnsi="Times New Roman"/>
          <w:u w:val="single"/>
          <w:lang w:val="en-GB"/>
        </w:rPr>
        <w:t>Career Objective:</w:t>
      </w:r>
    </w:p>
    <w:p w:rsidR="00F63C47" w:rsidRDefault="00F63C47" w:rsidP="00F63C47">
      <w:pPr>
        <w:widowControl w:val="0"/>
        <w:ind w:firstLine="720"/>
        <w:rPr>
          <w:rFonts w:ascii="Book Antiqua" w:hAnsi="Book Antiqua" w:cs="Book Antiqua"/>
          <w:sz w:val="20"/>
          <w:szCs w:val="20"/>
        </w:rPr>
      </w:pPr>
    </w:p>
    <w:p w:rsidR="00F63C47" w:rsidRPr="00000474" w:rsidRDefault="00F63C47" w:rsidP="00F63C47">
      <w:pPr>
        <w:pStyle w:val="ParaAttribute10"/>
        <w:spacing w:line="276" w:lineRule="auto"/>
      </w:pPr>
      <w:r>
        <w:rPr>
          <w:rFonts w:ascii="Book Antiqua" w:hAnsi="Book Antiqua" w:cs="Book Antiqua"/>
        </w:rPr>
        <w:t xml:space="preserve">To work in a dynamic and challenging environment that enables me to gain knowledge, </w:t>
      </w:r>
      <w:r>
        <w:rPr>
          <w:rStyle w:val="CharAttribute3"/>
          <w:rFonts w:ascii="Book Antiqua" w:hAnsi="Book Antiqua" w:cs="Book Antiqua"/>
        </w:rPr>
        <w:t>extracting the best out of me, which is conducive to learn and grow at professional as well as personal level thereby directing my future endeavors as an asset to the organization.</w:t>
      </w:r>
    </w:p>
    <w:p w:rsidR="00F63C47" w:rsidRDefault="00F63C47" w:rsidP="00F63C47">
      <w:pPr>
        <w:widowControl w:val="0"/>
        <w:pBdr>
          <w:bottom w:val="single" w:sz="4" w:space="1" w:color="000000"/>
        </w:pBdr>
        <w:shd w:val="clear" w:color="auto" w:fill="C0C0C0"/>
        <w:tabs>
          <w:tab w:val="left" w:pos="2880"/>
        </w:tabs>
        <w:spacing w:before="480" w:after="120"/>
        <w:rPr>
          <w:rFonts w:ascii="Book Antiqua" w:hAnsi="Book Antiqua" w:cs="Book Antiqua"/>
          <w:b/>
          <w:bCs/>
          <w:sz w:val="20"/>
          <w:szCs w:val="20"/>
          <w:lang w:val="en-GB"/>
        </w:rPr>
      </w:pPr>
      <w:r>
        <w:rPr>
          <w:rFonts w:ascii="Book Antiqua" w:hAnsi="Book Antiqua" w:cs="Book Antiqua"/>
          <w:b/>
          <w:bCs/>
          <w:sz w:val="20"/>
          <w:szCs w:val="20"/>
          <w:lang w:val="en-GB"/>
        </w:rPr>
        <w:t>Educational Qualifications</w:t>
      </w:r>
    </w:p>
    <w:tbl>
      <w:tblPr>
        <w:tblW w:w="0" w:type="auto"/>
        <w:tblInd w:w="108" w:type="dxa"/>
        <w:tblLayout w:type="fixed"/>
        <w:tblLook w:val="0000" w:firstRow="0" w:lastRow="0" w:firstColumn="0" w:lastColumn="0" w:noHBand="0" w:noVBand="0"/>
      </w:tblPr>
      <w:tblGrid>
        <w:gridCol w:w="1290"/>
        <w:gridCol w:w="3150"/>
        <w:gridCol w:w="2880"/>
        <w:gridCol w:w="1415"/>
      </w:tblGrid>
      <w:tr w:rsidR="00F63C47" w:rsidTr="002471D5">
        <w:tc>
          <w:tcPr>
            <w:tcW w:w="1290" w:type="dxa"/>
            <w:tcBorders>
              <w:top w:val="single" w:sz="4" w:space="0" w:color="FFFFFF"/>
              <w:left w:val="single" w:sz="4" w:space="0" w:color="FFFFFF"/>
              <w:bottom w:val="single" w:sz="4" w:space="0" w:color="FFFFFF"/>
            </w:tcBorders>
            <w:shd w:val="clear" w:color="auto" w:fill="C0C0C0"/>
          </w:tcPr>
          <w:p w:rsidR="00F63C47" w:rsidRDefault="00F63C47" w:rsidP="002471D5">
            <w:pPr>
              <w:widowControl w:val="0"/>
              <w:jc w:val="center"/>
              <w:rPr>
                <w:rFonts w:ascii="Book Antiqua" w:hAnsi="Book Antiqua" w:cs="Book Antiqua"/>
                <w:b/>
                <w:bCs/>
                <w:sz w:val="20"/>
                <w:szCs w:val="20"/>
                <w:lang w:val="en-GB"/>
              </w:rPr>
            </w:pPr>
            <w:r>
              <w:rPr>
                <w:rFonts w:ascii="Book Antiqua" w:hAnsi="Book Antiqua" w:cs="Book Antiqua"/>
                <w:b/>
                <w:bCs/>
                <w:sz w:val="20"/>
                <w:szCs w:val="20"/>
                <w:lang w:val="en-GB"/>
              </w:rPr>
              <w:t>Year</w:t>
            </w:r>
          </w:p>
        </w:tc>
        <w:tc>
          <w:tcPr>
            <w:tcW w:w="3150" w:type="dxa"/>
            <w:tcBorders>
              <w:top w:val="single" w:sz="4" w:space="0" w:color="FFFFFF"/>
              <w:left w:val="single" w:sz="4" w:space="0" w:color="FFFFFF"/>
              <w:bottom w:val="single" w:sz="4" w:space="0" w:color="FFFFFF"/>
            </w:tcBorders>
            <w:shd w:val="clear" w:color="auto" w:fill="C0C0C0"/>
          </w:tcPr>
          <w:p w:rsidR="00F63C47" w:rsidRDefault="00F63C47" w:rsidP="002471D5">
            <w:pPr>
              <w:widowControl w:val="0"/>
              <w:jc w:val="center"/>
              <w:rPr>
                <w:rFonts w:ascii="Book Antiqua" w:hAnsi="Book Antiqua" w:cs="Book Antiqua"/>
                <w:b/>
                <w:bCs/>
                <w:sz w:val="20"/>
                <w:szCs w:val="20"/>
                <w:lang w:val="en-GB"/>
              </w:rPr>
            </w:pPr>
            <w:r>
              <w:rPr>
                <w:rFonts w:ascii="Book Antiqua" w:hAnsi="Book Antiqua" w:cs="Book Antiqua"/>
                <w:b/>
                <w:bCs/>
                <w:sz w:val="20"/>
                <w:szCs w:val="20"/>
                <w:lang w:val="en-GB"/>
              </w:rPr>
              <w:t>Institute/University</w:t>
            </w:r>
          </w:p>
        </w:tc>
        <w:tc>
          <w:tcPr>
            <w:tcW w:w="2880" w:type="dxa"/>
            <w:tcBorders>
              <w:top w:val="single" w:sz="4" w:space="0" w:color="FFFFFF"/>
              <w:left w:val="single" w:sz="4" w:space="0" w:color="FFFFFF"/>
              <w:bottom w:val="single" w:sz="4" w:space="0" w:color="FFFFFF"/>
            </w:tcBorders>
            <w:shd w:val="clear" w:color="auto" w:fill="C0C0C0"/>
          </w:tcPr>
          <w:p w:rsidR="00F63C47" w:rsidRDefault="00F63C47" w:rsidP="002471D5">
            <w:pPr>
              <w:widowControl w:val="0"/>
              <w:jc w:val="center"/>
              <w:rPr>
                <w:rFonts w:ascii="Book Antiqua" w:hAnsi="Book Antiqua" w:cs="Book Antiqua"/>
                <w:b/>
                <w:bCs/>
                <w:sz w:val="20"/>
                <w:szCs w:val="20"/>
                <w:lang w:val="en-GB"/>
              </w:rPr>
            </w:pPr>
            <w:r>
              <w:rPr>
                <w:rFonts w:ascii="Book Antiqua" w:hAnsi="Book Antiqua" w:cs="Book Antiqua"/>
                <w:b/>
                <w:bCs/>
                <w:sz w:val="20"/>
                <w:szCs w:val="20"/>
                <w:lang w:val="en-GB"/>
              </w:rPr>
              <w:t>Degree/Examination</w:t>
            </w:r>
          </w:p>
        </w:tc>
        <w:tc>
          <w:tcPr>
            <w:tcW w:w="1415" w:type="dxa"/>
            <w:tcBorders>
              <w:top w:val="single" w:sz="4" w:space="0" w:color="FFFFFF"/>
              <w:left w:val="single" w:sz="4" w:space="0" w:color="FFFFFF"/>
              <w:bottom w:val="single" w:sz="4" w:space="0" w:color="FFFFFF"/>
              <w:right w:val="single" w:sz="4" w:space="0" w:color="FFFFFF"/>
            </w:tcBorders>
            <w:shd w:val="clear" w:color="auto" w:fill="C0C0C0"/>
          </w:tcPr>
          <w:p w:rsidR="00F63C47" w:rsidRDefault="00F63C47" w:rsidP="002471D5">
            <w:pPr>
              <w:widowControl w:val="0"/>
              <w:jc w:val="center"/>
            </w:pPr>
            <w:r>
              <w:rPr>
                <w:rFonts w:ascii="Book Antiqua" w:hAnsi="Book Antiqua" w:cs="Book Antiqua"/>
                <w:b/>
                <w:bCs/>
                <w:sz w:val="20"/>
                <w:szCs w:val="20"/>
                <w:lang w:val="en-GB"/>
              </w:rPr>
              <w:t>Percentage</w:t>
            </w:r>
          </w:p>
        </w:tc>
      </w:tr>
      <w:tr w:rsidR="00F63C47" w:rsidTr="002471D5">
        <w:tc>
          <w:tcPr>
            <w:tcW w:w="129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rPr>
                <w:rFonts w:ascii="Book Antiqua" w:hAnsi="Book Antiqua" w:cs="Book Antiqua"/>
                <w:sz w:val="20"/>
                <w:szCs w:val="20"/>
                <w:lang w:val="en-GB"/>
              </w:rPr>
            </w:pPr>
            <w:r>
              <w:rPr>
                <w:rFonts w:ascii="Book Antiqua" w:hAnsi="Book Antiqua" w:cs="Book Antiqua"/>
                <w:sz w:val="20"/>
                <w:szCs w:val="20"/>
                <w:lang w:val="en-GB"/>
              </w:rPr>
              <w:t xml:space="preserve">  2010-2014</w:t>
            </w:r>
          </w:p>
        </w:tc>
        <w:tc>
          <w:tcPr>
            <w:tcW w:w="315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spacing w:before="120" w:after="120"/>
              <w:rPr>
                <w:rFonts w:ascii="Book Antiqua" w:hAnsi="Book Antiqua" w:cs="Book Antiqua"/>
                <w:sz w:val="20"/>
                <w:szCs w:val="20"/>
              </w:rPr>
            </w:pPr>
            <w:r>
              <w:rPr>
                <w:rFonts w:ascii="Book Antiqua" w:hAnsi="Book Antiqua" w:cs="Book Antiqua"/>
                <w:sz w:val="20"/>
                <w:szCs w:val="20"/>
                <w:lang w:val="en-GB"/>
              </w:rPr>
              <w:t>Francis Xavier Eng. College, Tirunelveli.</w:t>
            </w:r>
          </w:p>
        </w:tc>
        <w:tc>
          <w:tcPr>
            <w:tcW w:w="288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pStyle w:val="resume2"/>
              <w:ind w:right="-108"/>
              <w:jc w:val="center"/>
              <w:rPr>
                <w:rFonts w:ascii="Book Antiqua" w:hAnsi="Book Antiqua" w:cs="Book Antiqua"/>
                <w:sz w:val="20"/>
                <w:szCs w:val="20"/>
                <w:lang w:val="en-GB"/>
              </w:rPr>
            </w:pPr>
            <w:proofErr w:type="spellStart"/>
            <w:r>
              <w:rPr>
                <w:rFonts w:ascii="Book Antiqua" w:hAnsi="Book Antiqua" w:cs="Book Antiqua"/>
                <w:sz w:val="20"/>
                <w:szCs w:val="20"/>
              </w:rPr>
              <w:t>B.Tech</w:t>
            </w:r>
            <w:proofErr w:type="spellEnd"/>
            <w:r>
              <w:rPr>
                <w:rFonts w:ascii="Book Antiqua" w:hAnsi="Book Antiqua" w:cs="Book Antiqua"/>
                <w:sz w:val="20"/>
                <w:szCs w:val="20"/>
              </w:rPr>
              <w:t>(Information Technology)</w:t>
            </w:r>
          </w:p>
        </w:tc>
        <w:tc>
          <w:tcPr>
            <w:tcW w:w="1415" w:type="dxa"/>
            <w:tcBorders>
              <w:top w:val="single" w:sz="4" w:space="0" w:color="FFFFFF"/>
              <w:left w:val="single" w:sz="4" w:space="0" w:color="FFFFFF"/>
              <w:bottom w:val="single" w:sz="4" w:space="0" w:color="FFFFFF"/>
              <w:right w:val="single" w:sz="4" w:space="0" w:color="FFFFFF"/>
            </w:tcBorders>
            <w:shd w:val="clear" w:color="auto" w:fill="C0C0C0"/>
            <w:vAlign w:val="center"/>
          </w:tcPr>
          <w:p w:rsidR="00F63C47" w:rsidRDefault="00F63C47" w:rsidP="002471D5">
            <w:pPr>
              <w:widowControl w:val="0"/>
              <w:jc w:val="center"/>
            </w:pPr>
            <w:r>
              <w:rPr>
                <w:rFonts w:ascii="Book Antiqua" w:hAnsi="Book Antiqua" w:cs="Book Antiqua"/>
                <w:sz w:val="20"/>
                <w:szCs w:val="20"/>
                <w:lang w:val="en-GB"/>
              </w:rPr>
              <w:t>6.07 (CGPA)</w:t>
            </w:r>
          </w:p>
        </w:tc>
      </w:tr>
      <w:tr w:rsidR="00F63C47" w:rsidTr="002471D5">
        <w:tc>
          <w:tcPr>
            <w:tcW w:w="129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rPr>
                <w:rFonts w:ascii="Book Antiqua" w:hAnsi="Book Antiqua" w:cs="Book Antiqua"/>
                <w:sz w:val="20"/>
                <w:szCs w:val="20"/>
                <w:lang w:val="en-GB"/>
              </w:rPr>
            </w:pPr>
            <w:r>
              <w:rPr>
                <w:rFonts w:ascii="Book Antiqua" w:hAnsi="Book Antiqua" w:cs="Book Antiqua"/>
                <w:sz w:val="20"/>
                <w:szCs w:val="20"/>
                <w:lang w:val="en-GB"/>
              </w:rPr>
              <w:t xml:space="preserve">  2008-2010</w:t>
            </w:r>
          </w:p>
        </w:tc>
        <w:tc>
          <w:tcPr>
            <w:tcW w:w="315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spacing w:before="120" w:after="120"/>
              <w:rPr>
                <w:rFonts w:ascii="Book Antiqua" w:hAnsi="Book Antiqua" w:cs="Book Antiqua"/>
                <w:sz w:val="20"/>
                <w:szCs w:val="20"/>
                <w:lang w:val="en-GB"/>
              </w:rPr>
            </w:pPr>
            <w:r>
              <w:rPr>
                <w:rFonts w:ascii="Book Antiqua" w:hAnsi="Book Antiqua" w:cs="Book Antiqua"/>
                <w:sz w:val="20"/>
                <w:szCs w:val="20"/>
                <w:lang w:val="en-GB"/>
              </w:rPr>
              <w:t>SCAD Polytechnic College</w:t>
            </w:r>
          </w:p>
        </w:tc>
        <w:tc>
          <w:tcPr>
            <w:tcW w:w="288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jc w:val="center"/>
              <w:rPr>
                <w:rFonts w:ascii="Book Antiqua" w:hAnsi="Book Antiqua" w:cs="Book Antiqua"/>
                <w:sz w:val="20"/>
                <w:szCs w:val="20"/>
                <w:lang w:val="en-GB"/>
              </w:rPr>
            </w:pPr>
            <w:r>
              <w:rPr>
                <w:rFonts w:ascii="Book Antiqua" w:hAnsi="Book Antiqua" w:cs="Book Antiqua"/>
                <w:sz w:val="20"/>
                <w:szCs w:val="20"/>
                <w:lang w:val="en-GB"/>
              </w:rPr>
              <w:t>Diploma</w:t>
            </w:r>
          </w:p>
        </w:tc>
        <w:tc>
          <w:tcPr>
            <w:tcW w:w="1415" w:type="dxa"/>
            <w:tcBorders>
              <w:top w:val="single" w:sz="4" w:space="0" w:color="FFFFFF"/>
              <w:left w:val="single" w:sz="4" w:space="0" w:color="FFFFFF"/>
              <w:bottom w:val="single" w:sz="4" w:space="0" w:color="FFFFFF"/>
              <w:right w:val="single" w:sz="4" w:space="0" w:color="FFFFFF"/>
            </w:tcBorders>
            <w:shd w:val="clear" w:color="auto" w:fill="C0C0C0"/>
            <w:vAlign w:val="center"/>
          </w:tcPr>
          <w:p w:rsidR="00F63C47" w:rsidRDefault="00F63C47" w:rsidP="002471D5">
            <w:pPr>
              <w:widowControl w:val="0"/>
              <w:jc w:val="center"/>
            </w:pPr>
            <w:r>
              <w:rPr>
                <w:rFonts w:ascii="Book Antiqua" w:hAnsi="Book Antiqua" w:cs="Book Antiqua"/>
                <w:sz w:val="20"/>
                <w:szCs w:val="20"/>
                <w:lang w:val="en-GB"/>
              </w:rPr>
              <w:t>78%</w:t>
            </w:r>
          </w:p>
        </w:tc>
      </w:tr>
      <w:tr w:rsidR="00F63C47" w:rsidTr="002471D5">
        <w:tc>
          <w:tcPr>
            <w:tcW w:w="129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rPr>
                <w:rFonts w:ascii="Book Antiqua" w:hAnsi="Book Antiqua" w:cs="Book Antiqua"/>
                <w:sz w:val="20"/>
                <w:szCs w:val="20"/>
                <w:lang w:val="en-GB"/>
              </w:rPr>
            </w:pPr>
            <w:r>
              <w:rPr>
                <w:rFonts w:ascii="Book Antiqua" w:hAnsi="Book Antiqua" w:cs="Book Antiqua"/>
                <w:sz w:val="20"/>
                <w:szCs w:val="20"/>
                <w:lang w:val="en-GB"/>
              </w:rPr>
              <w:t xml:space="preserve">   2006-2008</w:t>
            </w:r>
          </w:p>
        </w:tc>
        <w:tc>
          <w:tcPr>
            <w:tcW w:w="315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spacing w:before="120" w:after="120"/>
              <w:rPr>
                <w:rFonts w:ascii="Book Antiqua" w:hAnsi="Book Antiqua" w:cs="Book Antiqua"/>
                <w:sz w:val="20"/>
                <w:szCs w:val="20"/>
              </w:rPr>
            </w:pPr>
            <w:proofErr w:type="spellStart"/>
            <w:r>
              <w:rPr>
                <w:rFonts w:ascii="Book Antiqua" w:hAnsi="Book Antiqua" w:cs="Book Antiqua"/>
                <w:sz w:val="20"/>
                <w:szCs w:val="20"/>
                <w:lang w:val="en-GB"/>
              </w:rPr>
              <w:t>Sivanthi</w:t>
            </w:r>
            <w:proofErr w:type="spellEnd"/>
            <w:r>
              <w:rPr>
                <w:rFonts w:ascii="Book Antiqua" w:hAnsi="Book Antiqua" w:cs="Book Antiqua"/>
                <w:sz w:val="20"/>
                <w:szCs w:val="20"/>
                <w:lang w:val="en-GB"/>
              </w:rPr>
              <w:t xml:space="preserve"> Mat Hr. Sec            School, Tirunelveli.</w:t>
            </w:r>
          </w:p>
        </w:tc>
        <w:tc>
          <w:tcPr>
            <w:tcW w:w="288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jc w:val="center"/>
              <w:rPr>
                <w:rFonts w:ascii="Book Antiqua" w:hAnsi="Book Antiqua" w:cs="Book Antiqua"/>
                <w:sz w:val="20"/>
                <w:szCs w:val="20"/>
                <w:lang w:val="en-GB"/>
              </w:rPr>
            </w:pPr>
            <w:r>
              <w:rPr>
                <w:rFonts w:ascii="Book Antiqua" w:hAnsi="Book Antiqua" w:cs="Book Antiqua"/>
                <w:sz w:val="20"/>
                <w:szCs w:val="20"/>
              </w:rPr>
              <w:t>HSC</w:t>
            </w:r>
          </w:p>
        </w:tc>
        <w:tc>
          <w:tcPr>
            <w:tcW w:w="1415" w:type="dxa"/>
            <w:tcBorders>
              <w:top w:val="single" w:sz="4" w:space="0" w:color="FFFFFF"/>
              <w:left w:val="single" w:sz="4" w:space="0" w:color="FFFFFF"/>
              <w:bottom w:val="single" w:sz="4" w:space="0" w:color="FFFFFF"/>
              <w:right w:val="single" w:sz="4" w:space="0" w:color="FFFFFF"/>
            </w:tcBorders>
            <w:shd w:val="clear" w:color="auto" w:fill="C0C0C0"/>
            <w:vAlign w:val="center"/>
          </w:tcPr>
          <w:p w:rsidR="00F63C47" w:rsidRDefault="00F63C47" w:rsidP="002471D5">
            <w:pPr>
              <w:widowControl w:val="0"/>
              <w:jc w:val="center"/>
            </w:pPr>
            <w:r>
              <w:rPr>
                <w:rFonts w:ascii="Book Antiqua" w:hAnsi="Book Antiqua" w:cs="Book Antiqua"/>
                <w:sz w:val="20"/>
                <w:szCs w:val="20"/>
                <w:lang w:val="en-GB"/>
              </w:rPr>
              <w:t>78.08 %</w:t>
            </w:r>
          </w:p>
        </w:tc>
      </w:tr>
      <w:tr w:rsidR="00F63C47" w:rsidTr="002471D5">
        <w:tc>
          <w:tcPr>
            <w:tcW w:w="129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jc w:val="center"/>
              <w:rPr>
                <w:rFonts w:ascii="Book Antiqua" w:hAnsi="Book Antiqua" w:cs="Book Antiqua"/>
                <w:sz w:val="20"/>
                <w:szCs w:val="20"/>
                <w:lang w:val="en-GB"/>
              </w:rPr>
            </w:pPr>
            <w:r>
              <w:rPr>
                <w:rFonts w:ascii="Book Antiqua" w:hAnsi="Book Antiqua" w:cs="Book Antiqua"/>
                <w:sz w:val="20"/>
                <w:szCs w:val="20"/>
                <w:lang w:val="en-GB"/>
              </w:rPr>
              <w:t>2006</w:t>
            </w:r>
          </w:p>
        </w:tc>
        <w:tc>
          <w:tcPr>
            <w:tcW w:w="315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spacing w:before="120" w:after="120"/>
              <w:rPr>
                <w:rFonts w:ascii="Book Antiqua" w:hAnsi="Book Antiqua" w:cs="Book Antiqua"/>
                <w:sz w:val="20"/>
                <w:szCs w:val="20"/>
              </w:rPr>
            </w:pPr>
            <w:proofErr w:type="spellStart"/>
            <w:r>
              <w:rPr>
                <w:rFonts w:ascii="Book Antiqua" w:hAnsi="Book Antiqua" w:cs="Book Antiqua"/>
                <w:sz w:val="20"/>
                <w:szCs w:val="20"/>
                <w:lang w:val="en-GB"/>
              </w:rPr>
              <w:t>Sivanthi</w:t>
            </w:r>
            <w:proofErr w:type="spellEnd"/>
            <w:r>
              <w:rPr>
                <w:rFonts w:ascii="Book Antiqua" w:hAnsi="Book Antiqua" w:cs="Book Antiqua"/>
                <w:sz w:val="20"/>
                <w:szCs w:val="20"/>
                <w:lang w:val="en-GB"/>
              </w:rPr>
              <w:t xml:space="preserve"> Mat Hr. Sec           School, Tirunelveli.</w:t>
            </w:r>
          </w:p>
        </w:tc>
        <w:tc>
          <w:tcPr>
            <w:tcW w:w="2880" w:type="dxa"/>
            <w:tcBorders>
              <w:top w:val="single" w:sz="4" w:space="0" w:color="FFFFFF"/>
              <w:left w:val="single" w:sz="4" w:space="0" w:color="FFFFFF"/>
              <w:bottom w:val="single" w:sz="4" w:space="0" w:color="FFFFFF"/>
            </w:tcBorders>
            <w:shd w:val="clear" w:color="auto" w:fill="C0C0C0"/>
            <w:vAlign w:val="center"/>
          </w:tcPr>
          <w:p w:rsidR="00F63C47" w:rsidRDefault="00F63C47" w:rsidP="002471D5">
            <w:pPr>
              <w:widowControl w:val="0"/>
              <w:jc w:val="center"/>
              <w:rPr>
                <w:rFonts w:ascii="Book Antiqua" w:hAnsi="Book Antiqua" w:cs="Book Antiqua"/>
                <w:sz w:val="20"/>
                <w:szCs w:val="20"/>
                <w:lang w:val="en-GB"/>
              </w:rPr>
            </w:pPr>
            <w:r>
              <w:rPr>
                <w:rFonts w:ascii="Book Antiqua" w:hAnsi="Book Antiqua" w:cs="Book Antiqua"/>
                <w:sz w:val="20"/>
                <w:szCs w:val="20"/>
              </w:rPr>
              <w:t>State Board</w:t>
            </w:r>
          </w:p>
        </w:tc>
        <w:tc>
          <w:tcPr>
            <w:tcW w:w="1415" w:type="dxa"/>
            <w:tcBorders>
              <w:top w:val="single" w:sz="4" w:space="0" w:color="FFFFFF"/>
              <w:left w:val="single" w:sz="4" w:space="0" w:color="FFFFFF"/>
              <w:bottom w:val="single" w:sz="4" w:space="0" w:color="FFFFFF"/>
              <w:right w:val="single" w:sz="4" w:space="0" w:color="FFFFFF"/>
            </w:tcBorders>
            <w:shd w:val="clear" w:color="auto" w:fill="C0C0C0"/>
            <w:vAlign w:val="center"/>
          </w:tcPr>
          <w:p w:rsidR="00F63C47" w:rsidRDefault="00F63C47" w:rsidP="002471D5">
            <w:pPr>
              <w:widowControl w:val="0"/>
            </w:pPr>
            <w:r>
              <w:rPr>
                <w:rFonts w:ascii="Book Antiqua" w:hAnsi="Book Antiqua" w:cs="Book Antiqua"/>
                <w:sz w:val="20"/>
                <w:szCs w:val="20"/>
                <w:lang w:val="en-GB"/>
              </w:rPr>
              <w:t xml:space="preserve">     63%</w:t>
            </w:r>
          </w:p>
        </w:tc>
      </w:tr>
    </w:tbl>
    <w:p w:rsidR="00F63C47" w:rsidRPr="00000474" w:rsidRDefault="00F63C47" w:rsidP="00F63C47">
      <w:pPr>
        <w:pStyle w:val="Title"/>
        <w:jc w:val="left"/>
        <w:rPr>
          <w:rStyle w:val="CharAttribute13"/>
          <w:rFonts w:ascii="Times New Roman" w:hAnsi="Times New Roman"/>
          <w:u w:val="single"/>
        </w:rPr>
      </w:pPr>
      <w:r w:rsidRPr="00000474">
        <w:rPr>
          <w:rFonts w:ascii="Times New Roman" w:hAnsi="Times New Roman"/>
          <w:u w:val="single"/>
          <w:lang w:val="en-GB"/>
        </w:rPr>
        <w:t>Subject of interest</w:t>
      </w:r>
      <w:r>
        <w:rPr>
          <w:rFonts w:ascii="Times New Roman" w:hAnsi="Times New Roman"/>
          <w:u w:val="single"/>
          <w:lang w:val="en-GB"/>
        </w:rPr>
        <w:t>:</w:t>
      </w:r>
    </w:p>
    <w:p w:rsidR="00F63C47" w:rsidRDefault="00F63C47" w:rsidP="00F63C47">
      <w:pPr>
        <w:pStyle w:val="ParaAttribute10"/>
        <w:numPr>
          <w:ilvl w:val="0"/>
          <w:numId w:val="4"/>
        </w:numPr>
        <w:spacing w:line="276" w:lineRule="auto"/>
        <w:rPr>
          <w:rStyle w:val="CharAttribute13"/>
          <w:rFonts w:ascii="Book Antiqua" w:hAnsi="Book Antiqua" w:cs="Book Antiqua"/>
          <w:bCs/>
        </w:rPr>
      </w:pPr>
      <w:r>
        <w:rPr>
          <w:rStyle w:val="CharAttribute13"/>
          <w:rFonts w:ascii="Book Antiqua" w:hAnsi="Book Antiqua" w:cs="Book Antiqua"/>
        </w:rPr>
        <w:t>Java Programming &amp; Developing</w:t>
      </w:r>
    </w:p>
    <w:p w:rsidR="00F63C47" w:rsidRPr="00FB2E15" w:rsidRDefault="00F63C47" w:rsidP="00F63C47">
      <w:pPr>
        <w:pStyle w:val="ParaAttribute10"/>
        <w:numPr>
          <w:ilvl w:val="0"/>
          <w:numId w:val="4"/>
        </w:numPr>
        <w:spacing w:line="276" w:lineRule="auto"/>
        <w:rPr>
          <w:rStyle w:val="CharAttribute13"/>
        </w:rPr>
      </w:pPr>
      <w:r>
        <w:rPr>
          <w:rStyle w:val="CharAttribute13"/>
          <w:rFonts w:ascii="Book Antiqua" w:hAnsi="Book Antiqua" w:cs="Book Antiqua"/>
          <w:bCs/>
        </w:rPr>
        <w:t>C, C++</w:t>
      </w:r>
    </w:p>
    <w:tbl>
      <w:tblPr>
        <w:tblW w:w="0" w:type="auto"/>
        <w:tblLayout w:type="fixed"/>
        <w:tblLook w:val="0000" w:firstRow="0" w:lastRow="0" w:firstColumn="0" w:lastColumn="0" w:noHBand="0" w:noVBand="0"/>
      </w:tblPr>
      <w:tblGrid>
        <w:gridCol w:w="1729"/>
        <w:gridCol w:w="361"/>
        <w:gridCol w:w="6762"/>
      </w:tblGrid>
      <w:tr w:rsidR="00F63C47" w:rsidTr="002471D5">
        <w:trPr>
          <w:trHeight w:val="29"/>
        </w:trPr>
        <w:tc>
          <w:tcPr>
            <w:tcW w:w="1729" w:type="dxa"/>
            <w:shd w:val="clear" w:color="auto" w:fill="auto"/>
          </w:tcPr>
          <w:p w:rsidR="00F63C47" w:rsidRDefault="00F63C47" w:rsidP="002471D5">
            <w:pPr>
              <w:autoSpaceDE/>
              <w:snapToGrid w:val="0"/>
              <w:ind w:left="720"/>
            </w:pPr>
          </w:p>
        </w:tc>
        <w:tc>
          <w:tcPr>
            <w:tcW w:w="361" w:type="dxa"/>
            <w:shd w:val="clear" w:color="auto" w:fill="auto"/>
          </w:tcPr>
          <w:p w:rsidR="00F63C47" w:rsidRDefault="00F63C47" w:rsidP="002471D5">
            <w:pPr>
              <w:snapToGrid w:val="0"/>
              <w:jc w:val="both"/>
              <w:rPr>
                <w:rFonts w:ascii="Book Antiqua" w:hAnsi="Book Antiqua" w:cs="Book Antiqua"/>
                <w:b/>
                <w:bCs/>
                <w:sz w:val="20"/>
                <w:szCs w:val="20"/>
              </w:rPr>
            </w:pPr>
          </w:p>
        </w:tc>
        <w:tc>
          <w:tcPr>
            <w:tcW w:w="6762" w:type="dxa"/>
            <w:shd w:val="clear" w:color="auto" w:fill="auto"/>
          </w:tcPr>
          <w:p w:rsidR="00F63C47" w:rsidRDefault="00F63C47" w:rsidP="002471D5">
            <w:pPr>
              <w:snapToGrid w:val="0"/>
              <w:jc w:val="both"/>
              <w:rPr>
                <w:rFonts w:ascii="Book Antiqua" w:hAnsi="Book Antiqua" w:cs="Book Antiqua"/>
                <w:b/>
                <w:bCs/>
                <w:sz w:val="20"/>
                <w:szCs w:val="20"/>
              </w:rPr>
            </w:pPr>
          </w:p>
        </w:tc>
      </w:tr>
    </w:tbl>
    <w:p w:rsidR="00F63C47" w:rsidRPr="00FB2E15" w:rsidRDefault="00F63C47" w:rsidP="00F63C47">
      <w:pPr>
        <w:widowControl w:val="0"/>
        <w:tabs>
          <w:tab w:val="left" w:pos="2160"/>
        </w:tabs>
        <w:rPr>
          <w:b/>
          <w:sz w:val="32"/>
          <w:szCs w:val="32"/>
          <w:u w:val="single"/>
        </w:rPr>
      </w:pPr>
      <w:r w:rsidRPr="00FB2E15">
        <w:rPr>
          <w:b/>
          <w:sz w:val="32"/>
          <w:szCs w:val="32"/>
          <w:u w:val="single"/>
        </w:rPr>
        <w:t>Working Experience:</w:t>
      </w:r>
    </w:p>
    <w:p w:rsidR="00F63C47" w:rsidRPr="00FB2E15" w:rsidRDefault="00F63C47" w:rsidP="00F63C47">
      <w:pPr>
        <w:pStyle w:val="ParaAttribute10"/>
        <w:spacing w:line="276" w:lineRule="auto"/>
        <w:rPr>
          <w:rStyle w:val="CharAttribute13"/>
        </w:rPr>
      </w:pPr>
    </w:p>
    <w:p w:rsidR="00F63C47" w:rsidRDefault="00F63C47" w:rsidP="00F63C47">
      <w:pPr>
        <w:pStyle w:val="ParaAttribute10"/>
        <w:numPr>
          <w:ilvl w:val="0"/>
          <w:numId w:val="4"/>
        </w:numPr>
        <w:spacing w:line="276" w:lineRule="auto"/>
      </w:pPr>
      <w:r>
        <w:t>I am having three months training experience in CMC academy limited in Mumbai.</w:t>
      </w:r>
    </w:p>
    <w:p w:rsidR="00F63C47" w:rsidRPr="001844DD" w:rsidRDefault="00F63C47" w:rsidP="00F63C47">
      <w:pPr>
        <w:pStyle w:val="ParaAttribute10"/>
        <w:numPr>
          <w:ilvl w:val="0"/>
          <w:numId w:val="4"/>
        </w:numPr>
        <w:spacing w:line="276" w:lineRule="auto"/>
      </w:pPr>
      <w:r>
        <w:t>I am having 6months working experience in GREEN WEB TECHNOLOGY in Chennai.</w:t>
      </w:r>
    </w:p>
    <w:p w:rsidR="00F63C47" w:rsidRPr="00000474" w:rsidRDefault="00F63C47" w:rsidP="00F63C47">
      <w:pPr>
        <w:pStyle w:val="Title"/>
        <w:jc w:val="left"/>
        <w:rPr>
          <w:rStyle w:val="BookTitle"/>
          <w:rFonts w:ascii="Times New Roman" w:hAnsi="Times New Roman"/>
          <w:u w:val="single"/>
        </w:rPr>
      </w:pPr>
      <w:r w:rsidRPr="00000474">
        <w:rPr>
          <w:rFonts w:ascii="Times New Roman" w:hAnsi="Times New Roman"/>
          <w:u w:val="single"/>
          <w:lang w:val="en-GB"/>
        </w:rPr>
        <w:t>Academic Achievements:</w:t>
      </w:r>
    </w:p>
    <w:p w:rsidR="002F0E59" w:rsidRDefault="002F0E59" w:rsidP="002F0E59">
      <w:pPr>
        <w:numPr>
          <w:ilvl w:val="0"/>
          <w:numId w:val="3"/>
        </w:numPr>
        <w:autoSpaceDE/>
        <w:rPr>
          <w:sz w:val="20"/>
          <w:szCs w:val="20"/>
        </w:rPr>
      </w:pPr>
      <w:r>
        <w:rPr>
          <w:sz w:val="20"/>
          <w:szCs w:val="20"/>
        </w:rPr>
        <w:t>Participated in Technical Quiz and won Second prize held at Einstein Engineering College.</w:t>
      </w:r>
    </w:p>
    <w:p w:rsidR="002F0E59" w:rsidRPr="00000474" w:rsidRDefault="002F0E59" w:rsidP="002F0E59">
      <w:pPr>
        <w:numPr>
          <w:ilvl w:val="0"/>
          <w:numId w:val="3"/>
        </w:numPr>
        <w:autoSpaceDE/>
        <w:rPr>
          <w:sz w:val="20"/>
          <w:szCs w:val="20"/>
        </w:rPr>
      </w:pPr>
      <w:r>
        <w:rPr>
          <w:sz w:val="20"/>
          <w:szCs w:val="20"/>
        </w:rPr>
        <w:t>Participated in Paper Presentation  held at Einstein Engineering College</w:t>
      </w:r>
    </w:p>
    <w:p w:rsidR="00F63C47" w:rsidRPr="00000474" w:rsidRDefault="00F63C47" w:rsidP="00F63C47">
      <w:pPr>
        <w:pStyle w:val="Title"/>
        <w:jc w:val="left"/>
        <w:rPr>
          <w:rFonts w:ascii="Times New Roman" w:hAnsi="Times New Roman"/>
          <w:u w:val="single"/>
        </w:rPr>
      </w:pPr>
      <w:r w:rsidRPr="00000474">
        <w:rPr>
          <w:rFonts w:ascii="Times New Roman" w:hAnsi="Times New Roman"/>
          <w:u w:val="single"/>
          <w:lang w:val="en-GB"/>
        </w:rPr>
        <w:lastRenderedPageBreak/>
        <w:t>Project Experience:</w:t>
      </w:r>
    </w:p>
    <w:p w:rsidR="00F63C47" w:rsidRDefault="00F63C47" w:rsidP="00F63C47">
      <w:pPr>
        <w:widowControl w:val="0"/>
        <w:tabs>
          <w:tab w:val="left" w:pos="2160"/>
        </w:tabs>
        <w:rPr>
          <w:rFonts w:ascii="Book Antiqua" w:hAnsi="Book Antiqua" w:cs="Book Antiqua"/>
          <w:b/>
          <w:bCs/>
          <w:sz w:val="20"/>
          <w:szCs w:val="20"/>
        </w:rPr>
      </w:pPr>
      <w:r>
        <w:t xml:space="preserve">                                   </w:t>
      </w:r>
      <w:r>
        <w:rPr>
          <w:rFonts w:ascii="Book Antiqua" w:hAnsi="Book Antiqua" w:cs="Book Antiqua"/>
          <w:b/>
          <w:bCs/>
          <w:sz w:val="20"/>
          <w:szCs w:val="20"/>
          <w:lang w:val="en-GB"/>
        </w:rPr>
        <w:t>Mini Project:-</w:t>
      </w:r>
    </w:p>
    <w:tbl>
      <w:tblPr>
        <w:tblW w:w="9056" w:type="dxa"/>
        <w:tblInd w:w="108" w:type="dxa"/>
        <w:tblLayout w:type="fixed"/>
        <w:tblLook w:val="0000" w:firstRow="0" w:lastRow="0" w:firstColumn="0" w:lastColumn="0" w:noHBand="0" w:noVBand="0"/>
      </w:tblPr>
      <w:tblGrid>
        <w:gridCol w:w="2070"/>
        <w:gridCol w:w="236"/>
        <w:gridCol w:w="6172"/>
        <w:gridCol w:w="360"/>
        <w:gridCol w:w="218"/>
      </w:tblGrid>
      <w:tr w:rsidR="00F63C47" w:rsidTr="002471D5">
        <w:tc>
          <w:tcPr>
            <w:tcW w:w="2070" w:type="dxa"/>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b/>
                <w:bCs/>
                <w:sz w:val="20"/>
                <w:szCs w:val="20"/>
              </w:rPr>
              <w:t>Title</w:t>
            </w:r>
          </w:p>
        </w:tc>
        <w:tc>
          <w:tcPr>
            <w:tcW w:w="236" w:type="dxa"/>
            <w:shd w:val="clear" w:color="auto" w:fill="auto"/>
          </w:tcPr>
          <w:p w:rsidR="00F63C47" w:rsidRDefault="00F63C47" w:rsidP="002471D5">
            <w:pPr>
              <w:jc w:val="both"/>
              <w:rPr>
                <w:rFonts w:ascii="Book Antiqua" w:hAnsi="Book Antiqua" w:cs="Book Antiqua"/>
                <w:b/>
                <w:sz w:val="20"/>
                <w:szCs w:val="20"/>
              </w:rPr>
            </w:pPr>
            <w:r>
              <w:rPr>
                <w:rFonts w:ascii="Book Antiqua" w:hAnsi="Book Antiqua" w:cs="Book Antiqua"/>
                <w:b/>
                <w:bCs/>
                <w:sz w:val="20"/>
                <w:szCs w:val="20"/>
              </w:rPr>
              <w:t>:</w:t>
            </w:r>
          </w:p>
        </w:tc>
        <w:tc>
          <w:tcPr>
            <w:tcW w:w="6750" w:type="dxa"/>
            <w:gridSpan w:val="3"/>
            <w:shd w:val="clear" w:color="auto" w:fill="auto"/>
          </w:tcPr>
          <w:p w:rsidR="00F63C47" w:rsidRDefault="00F63C47" w:rsidP="002471D5">
            <w:pPr>
              <w:jc w:val="both"/>
            </w:pPr>
            <w:r>
              <w:rPr>
                <w:rFonts w:ascii="Book Antiqua" w:hAnsi="Book Antiqua" w:cs="Book Antiqua"/>
                <w:b/>
                <w:sz w:val="20"/>
                <w:szCs w:val="20"/>
              </w:rPr>
              <w:t>Library Management System</w:t>
            </w:r>
          </w:p>
        </w:tc>
      </w:tr>
      <w:tr w:rsidR="00F63C47" w:rsidTr="002471D5">
        <w:tc>
          <w:tcPr>
            <w:tcW w:w="2070" w:type="dxa"/>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b/>
                <w:bCs/>
                <w:sz w:val="20"/>
                <w:szCs w:val="20"/>
              </w:rPr>
              <w:t>Platform</w:t>
            </w:r>
          </w:p>
        </w:tc>
        <w:tc>
          <w:tcPr>
            <w:tcW w:w="236" w:type="dxa"/>
            <w:shd w:val="clear" w:color="auto" w:fill="auto"/>
          </w:tcPr>
          <w:p w:rsidR="00F63C47" w:rsidRDefault="00F63C47" w:rsidP="002471D5">
            <w:pPr>
              <w:jc w:val="both"/>
              <w:rPr>
                <w:rFonts w:ascii="Book Antiqua" w:hAnsi="Book Antiqua" w:cs="Book Antiqua"/>
                <w:sz w:val="20"/>
                <w:szCs w:val="20"/>
              </w:rPr>
            </w:pPr>
            <w:r>
              <w:rPr>
                <w:rFonts w:ascii="Book Antiqua" w:hAnsi="Book Antiqua" w:cs="Book Antiqua"/>
                <w:b/>
                <w:bCs/>
                <w:sz w:val="20"/>
                <w:szCs w:val="20"/>
              </w:rPr>
              <w:t>:</w:t>
            </w:r>
          </w:p>
        </w:tc>
        <w:tc>
          <w:tcPr>
            <w:tcW w:w="6750" w:type="dxa"/>
            <w:gridSpan w:val="3"/>
            <w:shd w:val="clear" w:color="auto" w:fill="auto"/>
          </w:tcPr>
          <w:p w:rsidR="00F63C47" w:rsidRDefault="00F63C47" w:rsidP="002471D5">
            <w:pPr>
              <w:jc w:val="both"/>
            </w:pPr>
            <w:r>
              <w:rPr>
                <w:rFonts w:ascii="Book Antiqua" w:hAnsi="Book Antiqua" w:cs="Book Antiqua"/>
                <w:sz w:val="20"/>
                <w:szCs w:val="20"/>
              </w:rPr>
              <w:t xml:space="preserve">Java Application       </w:t>
            </w:r>
          </w:p>
        </w:tc>
      </w:tr>
      <w:tr w:rsidR="00F63C47" w:rsidTr="002471D5">
        <w:trPr>
          <w:trHeight w:val="305"/>
        </w:trPr>
        <w:tc>
          <w:tcPr>
            <w:tcW w:w="2070" w:type="dxa"/>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b/>
                <w:bCs/>
                <w:sz w:val="20"/>
                <w:szCs w:val="20"/>
              </w:rPr>
              <w:t xml:space="preserve">Description  </w:t>
            </w:r>
          </w:p>
        </w:tc>
        <w:tc>
          <w:tcPr>
            <w:tcW w:w="236" w:type="dxa"/>
            <w:shd w:val="clear" w:color="auto" w:fill="auto"/>
          </w:tcPr>
          <w:p w:rsidR="00F63C47" w:rsidRDefault="00F63C47" w:rsidP="002471D5">
            <w:pPr>
              <w:jc w:val="both"/>
              <w:rPr>
                <w:rStyle w:val="CharAttribute21"/>
                <w:rFonts w:ascii="Book Antiqua" w:hAnsi="Book Antiqua" w:cs="Book Antiqua"/>
              </w:rPr>
            </w:pPr>
            <w:r>
              <w:rPr>
                <w:rFonts w:ascii="Book Antiqua" w:hAnsi="Book Antiqua" w:cs="Book Antiqua"/>
                <w:b/>
                <w:bCs/>
                <w:sz w:val="20"/>
                <w:szCs w:val="20"/>
              </w:rPr>
              <w:t xml:space="preserve">:                                                                                                                                                            </w:t>
            </w:r>
          </w:p>
        </w:tc>
        <w:tc>
          <w:tcPr>
            <w:tcW w:w="6750" w:type="dxa"/>
            <w:gridSpan w:val="3"/>
            <w:shd w:val="clear" w:color="auto" w:fill="auto"/>
          </w:tcPr>
          <w:p w:rsidR="00F63C47" w:rsidRDefault="00F63C47" w:rsidP="002471D5">
            <w:pPr>
              <w:pStyle w:val="ParaAttribute5"/>
              <w:rPr>
                <w:rFonts w:ascii="Book Antiqua" w:hAnsi="Book Antiqua" w:cs="Book Antiqua"/>
              </w:rPr>
            </w:pPr>
            <w:r>
              <w:rPr>
                <w:rStyle w:val="CharAttribute21"/>
                <w:rFonts w:ascii="Book Antiqua" w:hAnsi="Book Antiqua" w:cs="Book Antiqua"/>
              </w:rPr>
              <w:t>This system monitors the daily transactions of the books, availability of books. It creates a separate file for storing the damaged books, new books need for the company, and the annual amount allocated for the department. The complete details like the edition of the year, Publication, author name, book name, accession number for each book will be updated for every day. It creates reports like daily   status of the books, periodical reports like monthly, annual reports also. It also creates the reports for     ordering new books, supplier details.</w:t>
            </w:r>
          </w:p>
        </w:tc>
      </w:tr>
      <w:tr w:rsidR="00F63C47" w:rsidTr="002471D5">
        <w:trPr>
          <w:trHeight w:val="350"/>
        </w:trPr>
        <w:tc>
          <w:tcPr>
            <w:tcW w:w="2070" w:type="dxa"/>
            <w:shd w:val="clear" w:color="auto" w:fill="auto"/>
          </w:tcPr>
          <w:p w:rsidR="00F63C47" w:rsidRDefault="00F63C47" w:rsidP="002471D5">
            <w:pPr>
              <w:jc w:val="both"/>
              <w:rPr>
                <w:rFonts w:ascii="Book Antiqua" w:hAnsi="Book Antiqua" w:cs="Book Antiqua"/>
                <w:b/>
                <w:bCs/>
                <w:sz w:val="20"/>
                <w:szCs w:val="20"/>
              </w:rPr>
            </w:pPr>
          </w:p>
        </w:tc>
        <w:tc>
          <w:tcPr>
            <w:tcW w:w="236" w:type="dxa"/>
            <w:shd w:val="clear" w:color="auto" w:fill="auto"/>
          </w:tcPr>
          <w:p w:rsidR="00F63C47" w:rsidRDefault="00F63C47" w:rsidP="002471D5">
            <w:pPr>
              <w:jc w:val="both"/>
              <w:rPr>
                <w:rFonts w:ascii="Book Antiqua" w:hAnsi="Book Antiqua" w:cs="Book Antiqua"/>
                <w:sz w:val="20"/>
                <w:szCs w:val="20"/>
              </w:rPr>
            </w:pPr>
          </w:p>
        </w:tc>
        <w:tc>
          <w:tcPr>
            <w:tcW w:w="6750" w:type="dxa"/>
            <w:gridSpan w:val="3"/>
            <w:shd w:val="clear" w:color="auto" w:fill="auto"/>
          </w:tcPr>
          <w:p w:rsidR="00F63C47" w:rsidRDefault="00F63C47" w:rsidP="002471D5">
            <w:pPr>
              <w:jc w:val="both"/>
            </w:pPr>
          </w:p>
        </w:tc>
      </w:tr>
      <w:tr w:rsidR="00F63C47" w:rsidTr="002471D5">
        <w:tc>
          <w:tcPr>
            <w:tcW w:w="2070" w:type="dxa"/>
            <w:shd w:val="clear" w:color="auto" w:fill="auto"/>
          </w:tcPr>
          <w:p w:rsidR="00F63C47" w:rsidRDefault="00F63C47" w:rsidP="002471D5">
            <w:pPr>
              <w:jc w:val="both"/>
              <w:rPr>
                <w:rFonts w:ascii="Book Antiqua" w:hAnsi="Book Antiqua" w:cs="Book Antiqua"/>
                <w:b/>
                <w:bCs/>
                <w:sz w:val="20"/>
                <w:szCs w:val="20"/>
              </w:rPr>
            </w:pPr>
          </w:p>
        </w:tc>
        <w:tc>
          <w:tcPr>
            <w:tcW w:w="236" w:type="dxa"/>
            <w:shd w:val="clear" w:color="auto" w:fill="auto"/>
          </w:tcPr>
          <w:p w:rsidR="00F63C47" w:rsidRDefault="00F63C47" w:rsidP="002471D5">
            <w:pPr>
              <w:jc w:val="both"/>
              <w:rPr>
                <w:rFonts w:ascii="Book Antiqua" w:hAnsi="Book Antiqua" w:cs="Book Antiqua"/>
                <w:sz w:val="20"/>
                <w:szCs w:val="20"/>
              </w:rPr>
            </w:pPr>
          </w:p>
        </w:tc>
        <w:tc>
          <w:tcPr>
            <w:tcW w:w="6750" w:type="dxa"/>
            <w:gridSpan w:val="3"/>
            <w:shd w:val="clear" w:color="auto" w:fill="auto"/>
          </w:tcPr>
          <w:p w:rsidR="00F63C47" w:rsidRDefault="00F63C47" w:rsidP="002471D5">
            <w:pPr>
              <w:jc w:val="both"/>
              <w:rPr>
                <w:rFonts w:ascii="Book Antiqua" w:hAnsi="Book Antiqua" w:cs="Book Antiqua"/>
                <w:b/>
                <w:sz w:val="20"/>
                <w:szCs w:val="20"/>
              </w:rPr>
            </w:pPr>
          </w:p>
          <w:p w:rsidR="00F63C47" w:rsidRDefault="00F63C47" w:rsidP="002471D5">
            <w:pPr>
              <w:jc w:val="both"/>
              <w:rPr>
                <w:rFonts w:ascii="Book Antiqua" w:hAnsi="Book Antiqua" w:cs="Book Antiqua"/>
                <w:b/>
                <w:sz w:val="20"/>
                <w:szCs w:val="20"/>
              </w:rPr>
            </w:pPr>
          </w:p>
          <w:p w:rsidR="00F63C47" w:rsidRPr="00E05989" w:rsidRDefault="00F63C47" w:rsidP="002471D5">
            <w:pPr>
              <w:jc w:val="both"/>
              <w:rPr>
                <w:b/>
              </w:rPr>
            </w:pPr>
            <w:r w:rsidRPr="00E05989">
              <w:rPr>
                <w:b/>
              </w:rPr>
              <w:t>Main Project:-</w:t>
            </w:r>
          </w:p>
        </w:tc>
      </w:tr>
      <w:tr w:rsidR="00F63C47" w:rsidTr="002471D5">
        <w:tblPrEx>
          <w:tblCellMar>
            <w:left w:w="0" w:type="dxa"/>
            <w:right w:w="0" w:type="dxa"/>
          </w:tblCellMar>
        </w:tblPrEx>
        <w:trPr>
          <w:gridAfter w:val="1"/>
          <w:wAfter w:w="218" w:type="dxa"/>
        </w:trPr>
        <w:tc>
          <w:tcPr>
            <w:tcW w:w="2070" w:type="dxa"/>
            <w:shd w:val="clear" w:color="auto" w:fill="auto"/>
          </w:tcPr>
          <w:p w:rsidR="00F63C47" w:rsidRDefault="00F63C47" w:rsidP="002471D5">
            <w:pPr>
              <w:jc w:val="both"/>
              <w:rPr>
                <w:rFonts w:ascii="Book Antiqua" w:hAnsi="Book Antiqua" w:cs="Book Antiqua"/>
                <w:b/>
                <w:sz w:val="20"/>
                <w:szCs w:val="20"/>
              </w:rPr>
            </w:pPr>
            <w:r>
              <w:rPr>
                <w:rFonts w:ascii="Book Antiqua" w:hAnsi="Book Antiqua" w:cs="Book Antiqua"/>
                <w:b/>
                <w:bCs/>
                <w:sz w:val="20"/>
                <w:szCs w:val="20"/>
              </w:rPr>
              <w:t>Title                    :</w:t>
            </w:r>
          </w:p>
        </w:tc>
        <w:tc>
          <w:tcPr>
            <w:tcW w:w="6408" w:type="dxa"/>
            <w:gridSpan w:val="2"/>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b/>
                <w:sz w:val="20"/>
                <w:szCs w:val="20"/>
              </w:rPr>
              <w:t>Zero Hour-An Android application to fix appointments in Hospitals</w:t>
            </w: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Pr>
        <w:tc>
          <w:tcPr>
            <w:tcW w:w="2070" w:type="dxa"/>
            <w:shd w:val="clear" w:color="auto" w:fill="auto"/>
          </w:tcPr>
          <w:p w:rsidR="00F63C47" w:rsidRDefault="00F63C47" w:rsidP="002471D5">
            <w:pPr>
              <w:jc w:val="both"/>
              <w:rPr>
                <w:rFonts w:ascii="Book Antiqua" w:hAnsi="Book Antiqua" w:cs="Book Antiqua"/>
                <w:sz w:val="20"/>
                <w:szCs w:val="20"/>
              </w:rPr>
            </w:pPr>
            <w:r>
              <w:rPr>
                <w:rFonts w:ascii="Book Antiqua" w:hAnsi="Book Antiqua" w:cs="Book Antiqua"/>
                <w:b/>
                <w:bCs/>
                <w:sz w:val="20"/>
                <w:szCs w:val="20"/>
              </w:rPr>
              <w:t>Platform             :</w:t>
            </w:r>
          </w:p>
        </w:tc>
        <w:tc>
          <w:tcPr>
            <w:tcW w:w="6408" w:type="dxa"/>
            <w:gridSpan w:val="2"/>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sz w:val="20"/>
                <w:szCs w:val="20"/>
              </w:rPr>
              <w:t xml:space="preserve">Android        </w:t>
            </w: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Height w:val="305"/>
        </w:trPr>
        <w:tc>
          <w:tcPr>
            <w:tcW w:w="2070" w:type="dxa"/>
            <w:shd w:val="clear" w:color="auto" w:fill="auto"/>
          </w:tcPr>
          <w:p w:rsidR="00F63C47" w:rsidRDefault="00F63C47" w:rsidP="002471D5">
            <w:pPr>
              <w:jc w:val="both"/>
              <w:rPr>
                <w:rFonts w:ascii="Book Antiqua" w:hAnsi="Book Antiqua" w:cs="Book Antiqua"/>
                <w:b/>
                <w:bCs/>
                <w:sz w:val="20"/>
                <w:szCs w:val="20"/>
              </w:rPr>
            </w:pPr>
            <w:r>
              <w:rPr>
                <w:rFonts w:ascii="Book Antiqua" w:hAnsi="Book Antiqua" w:cs="Book Antiqua"/>
                <w:b/>
                <w:bCs/>
                <w:sz w:val="20"/>
                <w:szCs w:val="20"/>
              </w:rPr>
              <w:t>Environment     :</w:t>
            </w:r>
          </w:p>
          <w:p w:rsidR="00F63C47" w:rsidRDefault="00F63C47" w:rsidP="002471D5">
            <w:pPr>
              <w:jc w:val="both"/>
              <w:rPr>
                <w:rStyle w:val="CharAttribute21"/>
                <w:rFonts w:ascii="Book Antiqua" w:hAnsi="Book Antiqua" w:cs="Book Antiqua"/>
              </w:rPr>
            </w:pPr>
            <w:r>
              <w:rPr>
                <w:rFonts w:ascii="Book Antiqua" w:hAnsi="Book Antiqua" w:cs="Book Antiqua"/>
                <w:b/>
                <w:bCs/>
                <w:sz w:val="20"/>
                <w:szCs w:val="20"/>
              </w:rPr>
              <w:t xml:space="preserve">Description       :  </w:t>
            </w:r>
          </w:p>
        </w:tc>
        <w:tc>
          <w:tcPr>
            <w:tcW w:w="6408" w:type="dxa"/>
            <w:gridSpan w:val="2"/>
            <w:shd w:val="clear" w:color="auto" w:fill="auto"/>
          </w:tcPr>
          <w:p w:rsidR="00F63C47" w:rsidRDefault="00F63C47" w:rsidP="002471D5">
            <w:pPr>
              <w:pStyle w:val="ParaAttribute5"/>
              <w:rPr>
                <w:rFonts w:ascii="Book Antiqua" w:hAnsi="Book Antiqua" w:cs="Book Antiqua"/>
              </w:rPr>
            </w:pPr>
            <w:r>
              <w:rPr>
                <w:rStyle w:val="CharAttribute21"/>
                <w:rFonts w:ascii="Book Antiqua" w:hAnsi="Book Antiqua" w:cs="Book Antiqua"/>
              </w:rPr>
              <w:t>ADK-Eclipse</w:t>
            </w:r>
          </w:p>
          <w:p w:rsidR="00F63C47" w:rsidRDefault="00F63C47" w:rsidP="002471D5">
            <w:pPr>
              <w:jc w:val="both"/>
              <w:rPr>
                <w:rFonts w:ascii="Book Antiqua" w:hAnsi="Book Antiqua" w:cs="Book Antiqua"/>
              </w:rPr>
            </w:pPr>
            <w:r>
              <w:rPr>
                <w:rFonts w:ascii="Book Antiqua" w:hAnsi="Book Antiqua" w:cs="Book Antiqua"/>
                <w:sz w:val="20"/>
                <w:szCs w:val="20"/>
              </w:rPr>
              <w:t xml:space="preserve">The patient registration and scheduling appointment, etc., have been suggested to improve the work flow and thereby smoothen the waiting time Android enabled mobile application with a view to redefining the core of hospital waiting time towards </w:t>
            </w:r>
            <w:proofErr w:type="gramStart"/>
            <w:r>
              <w:rPr>
                <w:rFonts w:ascii="Book Antiqua" w:hAnsi="Book Antiqua" w:cs="Book Antiqua"/>
                <w:sz w:val="20"/>
                <w:szCs w:val="20"/>
              </w:rPr>
              <w:t>appointment .</w:t>
            </w:r>
            <w:proofErr w:type="gramEnd"/>
            <w:r>
              <w:rPr>
                <w:rFonts w:ascii="Book Antiqua" w:hAnsi="Book Antiqua" w:cs="Book Antiqua"/>
                <w:sz w:val="20"/>
                <w:szCs w:val="20"/>
              </w:rPr>
              <w:t xml:space="preserve"> These are carried out in practice using appropriate Android SDK, </w:t>
            </w:r>
            <w:proofErr w:type="spellStart"/>
            <w:r>
              <w:rPr>
                <w:rFonts w:ascii="Book Antiqua" w:hAnsi="Book Antiqua" w:cs="Book Antiqua"/>
                <w:sz w:val="20"/>
                <w:szCs w:val="20"/>
              </w:rPr>
              <w:t>Php</w:t>
            </w:r>
            <w:proofErr w:type="spellEnd"/>
            <w:r>
              <w:rPr>
                <w:rFonts w:ascii="Book Antiqua" w:hAnsi="Book Antiqua" w:cs="Book Antiqua"/>
                <w:sz w:val="20"/>
                <w:szCs w:val="20"/>
              </w:rPr>
              <w:t xml:space="preserve"> and MySQL database.  </w:t>
            </w: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Height w:val="350"/>
        </w:trPr>
        <w:tc>
          <w:tcPr>
            <w:tcW w:w="2070" w:type="dxa"/>
            <w:shd w:val="clear" w:color="auto" w:fill="auto"/>
          </w:tcPr>
          <w:p w:rsidR="00F63C47" w:rsidRDefault="00F63C47" w:rsidP="002471D5">
            <w:pPr>
              <w:jc w:val="both"/>
              <w:rPr>
                <w:rFonts w:ascii="Book Antiqua" w:hAnsi="Book Antiqua" w:cs="Book Antiqua"/>
                <w:sz w:val="20"/>
                <w:szCs w:val="20"/>
              </w:rPr>
            </w:pPr>
            <w:r>
              <w:rPr>
                <w:rFonts w:ascii="Book Antiqua" w:hAnsi="Book Antiqua" w:cs="Book Antiqua"/>
                <w:b/>
                <w:bCs/>
                <w:sz w:val="20"/>
                <w:szCs w:val="20"/>
              </w:rPr>
              <w:t xml:space="preserve">     </w:t>
            </w:r>
          </w:p>
        </w:tc>
        <w:tc>
          <w:tcPr>
            <w:tcW w:w="6408" w:type="dxa"/>
            <w:gridSpan w:val="2"/>
            <w:shd w:val="clear" w:color="auto" w:fill="auto"/>
          </w:tcPr>
          <w:p w:rsidR="00F63C47" w:rsidRDefault="00F63C47" w:rsidP="002471D5">
            <w:pPr>
              <w:jc w:val="both"/>
              <w:rPr>
                <w:rFonts w:ascii="Book Antiqua" w:hAnsi="Book Antiqua" w:cs="Book Antiqua"/>
                <w:b/>
                <w:bCs/>
                <w:sz w:val="20"/>
                <w:szCs w:val="20"/>
              </w:rPr>
            </w:pP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Pr>
        <w:tc>
          <w:tcPr>
            <w:tcW w:w="2070" w:type="dxa"/>
            <w:shd w:val="clear" w:color="auto" w:fill="auto"/>
          </w:tcPr>
          <w:p w:rsidR="00F63C47" w:rsidRPr="005673CD" w:rsidRDefault="00F63C47" w:rsidP="002471D5">
            <w:pPr>
              <w:rPr>
                <w:b/>
                <w:smallCaps/>
                <w:color w:val="5A5A5A"/>
                <w:sz w:val="28"/>
                <w:szCs w:val="28"/>
              </w:rPr>
            </w:pPr>
          </w:p>
        </w:tc>
        <w:tc>
          <w:tcPr>
            <w:tcW w:w="6408" w:type="dxa"/>
            <w:gridSpan w:val="2"/>
            <w:shd w:val="clear" w:color="auto" w:fill="auto"/>
          </w:tcPr>
          <w:p w:rsidR="00F63C47" w:rsidRDefault="00F63C47" w:rsidP="002471D5">
            <w:pPr>
              <w:jc w:val="both"/>
              <w:rPr>
                <w:rFonts w:ascii="Book Antiqua" w:hAnsi="Book Antiqua" w:cs="Book Antiqua"/>
                <w:sz w:val="20"/>
                <w:szCs w:val="20"/>
              </w:rPr>
            </w:pPr>
          </w:p>
          <w:p w:rsidR="00F63C47" w:rsidRDefault="00F63C47" w:rsidP="002471D5">
            <w:pPr>
              <w:rPr>
                <w:rFonts w:ascii="Book Antiqua" w:hAnsi="Book Antiqua" w:cs="Book Antiqua"/>
                <w:sz w:val="20"/>
                <w:szCs w:val="20"/>
              </w:rPr>
            </w:pPr>
          </w:p>
          <w:p w:rsidR="00F63C47" w:rsidRDefault="00F63C47" w:rsidP="002471D5">
            <w:pPr>
              <w:rPr>
                <w:rFonts w:ascii="Book Antiqua" w:hAnsi="Book Antiqua" w:cs="Book Antiqua"/>
                <w:b/>
                <w:bCs/>
                <w:sz w:val="20"/>
                <w:szCs w:val="20"/>
              </w:rPr>
            </w:pP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Pr>
        <w:tc>
          <w:tcPr>
            <w:tcW w:w="2070" w:type="dxa"/>
            <w:shd w:val="clear" w:color="auto" w:fill="auto"/>
          </w:tcPr>
          <w:p w:rsidR="00F63C47" w:rsidRDefault="00F63C47" w:rsidP="002471D5">
            <w:pPr>
              <w:jc w:val="both"/>
              <w:rPr>
                <w:rFonts w:ascii="Book Antiqua" w:hAnsi="Book Antiqua" w:cs="Book Antiqua"/>
                <w:b/>
                <w:bCs/>
                <w:sz w:val="20"/>
                <w:szCs w:val="20"/>
              </w:rPr>
            </w:pPr>
          </w:p>
        </w:tc>
        <w:tc>
          <w:tcPr>
            <w:tcW w:w="6408" w:type="dxa"/>
            <w:gridSpan w:val="2"/>
            <w:shd w:val="clear" w:color="auto" w:fill="auto"/>
          </w:tcPr>
          <w:p w:rsidR="00F63C47" w:rsidRDefault="00F63C47" w:rsidP="002471D5">
            <w:pPr>
              <w:jc w:val="both"/>
              <w:rPr>
                <w:rFonts w:ascii="Book Antiqua" w:hAnsi="Book Antiqua" w:cs="Book Antiqua"/>
                <w:sz w:val="20"/>
                <w:szCs w:val="20"/>
              </w:rPr>
            </w:pP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r w:rsidR="00F63C47" w:rsidTr="002471D5">
        <w:tblPrEx>
          <w:tblCellMar>
            <w:left w:w="0" w:type="dxa"/>
            <w:right w:w="0" w:type="dxa"/>
          </w:tblCellMar>
        </w:tblPrEx>
        <w:trPr>
          <w:gridAfter w:val="1"/>
          <w:wAfter w:w="218" w:type="dxa"/>
          <w:trHeight w:val="153"/>
        </w:trPr>
        <w:tc>
          <w:tcPr>
            <w:tcW w:w="2070" w:type="dxa"/>
            <w:shd w:val="clear" w:color="auto" w:fill="auto"/>
          </w:tcPr>
          <w:p w:rsidR="00F63C47" w:rsidRDefault="00F63C47" w:rsidP="002471D5">
            <w:pPr>
              <w:snapToGrid w:val="0"/>
              <w:jc w:val="both"/>
              <w:rPr>
                <w:rFonts w:ascii="Book Antiqua" w:hAnsi="Book Antiqua" w:cs="Book Antiqua"/>
                <w:b/>
                <w:bCs/>
                <w:sz w:val="20"/>
                <w:szCs w:val="20"/>
              </w:rPr>
            </w:pPr>
          </w:p>
        </w:tc>
        <w:tc>
          <w:tcPr>
            <w:tcW w:w="6408" w:type="dxa"/>
            <w:gridSpan w:val="2"/>
            <w:shd w:val="clear" w:color="auto" w:fill="auto"/>
          </w:tcPr>
          <w:p w:rsidR="00F63C47" w:rsidRDefault="00F63C47" w:rsidP="002471D5">
            <w:pPr>
              <w:snapToGrid w:val="0"/>
              <w:jc w:val="both"/>
              <w:rPr>
                <w:rFonts w:ascii="Book Antiqua" w:hAnsi="Book Antiqua" w:cs="Book Antiqua"/>
                <w:sz w:val="20"/>
                <w:szCs w:val="20"/>
              </w:rPr>
            </w:pPr>
          </w:p>
        </w:tc>
        <w:tc>
          <w:tcPr>
            <w:tcW w:w="360" w:type="dxa"/>
            <w:shd w:val="clear" w:color="auto" w:fill="auto"/>
          </w:tcPr>
          <w:p w:rsidR="00F63C47" w:rsidRDefault="00F63C47" w:rsidP="002471D5">
            <w:pPr>
              <w:snapToGrid w:val="0"/>
              <w:rPr>
                <w:rFonts w:ascii="Book Antiqua" w:hAnsi="Book Antiqua" w:cs="Book Antiqua"/>
                <w:b/>
                <w:bCs/>
                <w:sz w:val="20"/>
                <w:szCs w:val="20"/>
              </w:rPr>
            </w:pPr>
          </w:p>
        </w:tc>
      </w:tr>
    </w:tbl>
    <w:p w:rsidR="00F63C47" w:rsidRPr="00000474" w:rsidRDefault="00F63C47" w:rsidP="00F63C47">
      <w:pPr>
        <w:pStyle w:val="Title"/>
        <w:jc w:val="left"/>
        <w:rPr>
          <w:rFonts w:ascii="Times New Roman" w:hAnsi="Times New Roman"/>
          <w:u w:val="single"/>
          <w:lang w:val="en-GB"/>
        </w:rPr>
      </w:pPr>
      <w:r w:rsidRPr="00000474">
        <w:rPr>
          <w:rFonts w:ascii="Times New Roman" w:hAnsi="Times New Roman"/>
          <w:u w:val="single"/>
          <w:lang w:val="en-GB"/>
        </w:rPr>
        <w:t>Extra-Curricular Activities and Interest</w:t>
      </w:r>
      <w:r>
        <w:rPr>
          <w:rFonts w:ascii="Times New Roman" w:hAnsi="Times New Roman"/>
          <w:u w:val="single"/>
          <w:lang w:val="en-GB"/>
        </w:rPr>
        <w:t>:</w:t>
      </w:r>
    </w:p>
    <w:p w:rsidR="00F63C47" w:rsidRPr="00000474" w:rsidRDefault="00F63C47" w:rsidP="00F63C47">
      <w:pPr>
        <w:widowControl w:val="0"/>
        <w:numPr>
          <w:ilvl w:val="0"/>
          <w:numId w:val="1"/>
        </w:numPr>
        <w:rPr>
          <w:rFonts w:ascii="Book Antiqua" w:hAnsi="Book Antiqua" w:cs="Book Antiqua"/>
          <w:sz w:val="20"/>
          <w:szCs w:val="20"/>
          <w:lang w:val="en-GB"/>
        </w:rPr>
      </w:pPr>
      <w:r w:rsidRPr="00000474">
        <w:rPr>
          <w:rFonts w:ascii="Book Antiqua" w:hAnsi="Book Antiqua" w:cs="Book Antiqua"/>
          <w:sz w:val="20"/>
          <w:szCs w:val="20"/>
          <w:lang w:val="en-GB"/>
        </w:rPr>
        <w:t>Watching dance.</w:t>
      </w:r>
    </w:p>
    <w:p w:rsidR="00F63C47" w:rsidRPr="00000474" w:rsidRDefault="00F63C47" w:rsidP="00F63C47">
      <w:pPr>
        <w:widowControl w:val="0"/>
        <w:numPr>
          <w:ilvl w:val="0"/>
          <w:numId w:val="1"/>
        </w:numPr>
        <w:rPr>
          <w:rFonts w:ascii="Book Antiqua" w:hAnsi="Book Antiqua" w:cs="Book Antiqua"/>
          <w:sz w:val="20"/>
          <w:szCs w:val="20"/>
          <w:lang w:val="en-GB"/>
        </w:rPr>
      </w:pPr>
      <w:r w:rsidRPr="00000474">
        <w:rPr>
          <w:rFonts w:ascii="Book Antiqua" w:hAnsi="Book Antiqua" w:cs="Book Antiqua"/>
          <w:sz w:val="20"/>
          <w:szCs w:val="20"/>
          <w:lang w:val="en-GB"/>
        </w:rPr>
        <w:t>Listening Songs.</w:t>
      </w:r>
    </w:p>
    <w:p w:rsidR="00F63C47" w:rsidRDefault="00F63C47" w:rsidP="00F63C47">
      <w:pPr>
        <w:widowControl w:val="0"/>
        <w:numPr>
          <w:ilvl w:val="0"/>
          <w:numId w:val="1"/>
        </w:numPr>
        <w:rPr>
          <w:rFonts w:ascii="Book Antiqua" w:hAnsi="Book Antiqua" w:cs="Book Antiqua"/>
          <w:b/>
          <w:bCs/>
          <w:sz w:val="20"/>
          <w:szCs w:val="20"/>
          <w:lang w:val="en-GB"/>
        </w:rPr>
      </w:pPr>
      <w:r>
        <w:rPr>
          <w:rFonts w:ascii="Book Antiqua" w:hAnsi="Book Antiqua" w:cs="Book Antiqua"/>
          <w:sz w:val="20"/>
          <w:szCs w:val="20"/>
          <w:lang w:val="en-GB"/>
        </w:rPr>
        <w:t>Playing cricket</w:t>
      </w:r>
    </w:p>
    <w:p w:rsidR="00F63C47" w:rsidRPr="00000474" w:rsidRDefault="00F63C47" w:rsidP="00F63C47">
      <w:pPr>
        <w:pStyle w:val="Title"/>
        <w:jc w:val="left"/>
        <w:rPr>
          <w:rFonts w:ascii="Times New Roman" w:hAnsi="Times New Roman"/>
          <w:sz w:val="22"/>
          <w:szCs w:val="22"/>
          <w:u w:val="single"/>
          <w:lang w:val="en-GB"/>
        </w:rPr>
      </w:pPr>
      <w:r w:rsidRPr="00000474">
        <w:rPr>
          <w:rFonts w:ascii="Times New Roman" w:hAnsi="Times New Roman"/>
          <w:u w:val="single"/>
          <w:lang w:val="en-GB"/>
        </w:rPr>
        <w:t>LANGUAGES:</w:t>
      </w:r>
    </w:p>
    <w:p w:rsidR="00F63C47" w:rsidRDefault="00F63C47" w:rsidP="00F63C47">
      <w:pPr>
        <w:widowControl w:val="0"/>
        <w:numPr>
          <w:ilvl w:val="0"/>
          <w:numId w:val="2"/>
        </w:numPr>
        <w:rPr>
          <w:rFonts w:ascii="Book Antiqua" w:hAnsi="Book Antiqua" w:cs="Book Antiqua"/>
          <w:sz w:val="22"/>
          <w:szCs w:val="22"/>
          <w:lang w:val="en-GB"/>
        </w:rPr>
      </w:pPr>
      <w:r>
        <w:rPr>
          <w:rFonts w:ascii="Book Antiqua" w:hAnsi="Book Antiqua" w:cs="Book Antiqua"/>
          <w:sz w:val="22"/>
          <w:szCs w:val="22"/>
          <w:lang w:val="en-GB"/>
        </w:rPr>
        <w:t>English</w:t>
      </w:r>
    </w:p>
    <w:p w:rsidR="00F63C47" w:rsidRDefault="00F63C47" w:rsidP="00F63C47">
      <w:pPr>
        <w:widowControl w:val="0"/>
        <w:numPr>
          <w:ilvl w:val="0"/>
          <w:numId w:val="2"/>
        </w:numPr>
      </w:pPr>
      <w:r>
        <w:rPr>
          <w:rFonts w:ascii="Book Antiqua" w:hAnsi="Book Antiqua" w:cs="Book Antiqua"/>
          <w:sz w:val="22"/>
          <w:szCs w:val="22"/>
          <w:lang w:val="en-GB"/>
        </w:rPr>
        <w:t>Tamil</w:t>
      </w:r>
    </w:p>
    <w:p w:rsidR="00F63C47" w:rsidRDefault="00F63C47" w:rsidP="00F63C47">
      <w:pPr>
        <w:pStyle w:val="ParaAttribute5"/>
        <w:rPr>
          <w:rStyle w:val="CharAttribute32"/>
          <w:rFonts w:ascii="Book Antiqua" w:hAnsi="Book Antiqua" w:cs="Book Antiqua"/>
        </w:rPr>
      </w:pPr>
    </w:p>
    <w:p w:rsidR="00F63C47" w:rsidRDefault="00F63C47" w:rsidP="00F63C47">
      <w:pPr>
        <w:pStyle w:val="ParaAttribute5"/>
        <w:ind w:left="360"/>
        <w:rPr>
          <w:rStyle w:val="CharAttribute32"/>
          <w:rFonts w:ascii="Book Antiqua" w:hAnsi="Book Antiqua" w:cs="Book Antiqua"/>
        </w:rPr>
      </w:pPr>
      <w:r>
        <w:rPr>
          <w:rStyle w:val="CharAttribute32"/>
          <w:rFonts w:ascii="Book Antiqua" w:hAnsi="Book Antiqua" w:cs="Book Antiqua"/>
        </w:rPr>
        <w:t>I do hereby declare that all the information given above is true to the best of my knowledge and belief.</w:t>
      </w:r>
    </w:p>
    <w:p w:rsidR="00F63C47" w:rsidRDefault="00F63C47" w:rsidP="00F63C47">
      <w:pPr>
        <w:pStyle w:val="ParaAttribute20"/>
        <w:rPr>
          <w:rStyle w:val="CharAttribute32"/>
          <w:rFonts w:ascii="Book Antiqua" w:hAnsi="Book Antiqua" w:cs="Book Antiqua"/>
        </w:rPr>
      </w:pPr>
      <w:r>
        <w:rPr>
          <w:rStyle w:val="CharAttribute32"/>
          <w:rFonts w:ascii="Book Antiqua" w:hAnsi="Book Antiqua" w:cs="Book Antiqua"/>
        </w:rPr>
        <w:t xml:space="preserve">   </w:t>
      </w:r>
      <w:r>
        <w:rPr>
          <w:rStyle w:val="CharAttribute32"/>
          <w:rFonts w:ascii="Book Antiqua" w:hAnsi="Book Antiqua" w:cs="Book Antiqua"/>
        </w:rPr>
        <w:tab/>
        <w:t xml:space="preserve">  </w:t>
      </w:r>
      <w:r>
        <w:rPr>
          <w:rStyle w:val="CharAttribute32"/>
          <w:rFonts w:ascii="Book Antiqua" w:hAnsi="Book Antiqua" w:cs="Book Antiqua"/>
        </w:rPr>
        <w:tab/>
      </w:r>
    </w:p>
    <w:p w:rsidR="002F0E59" w:rsidRDefault="002F0E59" w:rsidP="00F63C47">
      <w:pPr>
        <w:pStyle w:val="ParaAttribute20"/>
        <w:rPr>
          <w:rStyle w:val="CharAttribute32"/>
          <w:rFonts w:ascii="Book Antiqua" w:hAnsi="Book Antiqua" w:cs="Book Antiqua"/>
        </w:rPr>
      </w:pPr>
    </w:p>
    <w:p w:rsidR="00F63C47" w:rsidRPr="00FB2E15" w:rsidRDefault="00F63C47" w:rsidP="00F63C47">
      <w:pPr>
        <w:pStyle w:val="ParaAttribute20"/>
        <w:rPr>
          <w:rFonts w:ascii="Book Antiqua" w:hAnsi="Book Antiqua" w:cs="Book Antiqua"/>
        </w:rPr>
      </w:pPr>
      <w:r>
        <w:rPr>
          <w:rStyle w:val="CharAttribute32"/>
          <w:rFonts w:ascii="Book Antiqua" w:hAnsi="Book Antiqua" w:cs="Book Antiqua"/>
        </w:rPr>
        <w:tab/>
      </w:r>
      <w:r>
        <w:rPr>
          <w:rStyle w:val="CharAttribute32"/>
          <w:rFonts w:ascii="Book Antiqua" w:hAnsi="Book Antiqua" w:cs="Book Antiqua"/>
        </w:rPr>
        <w:tab/>
      </w:r>
      <w:r>
        <w:rPr>
          <w:rStyle w:val="CharAttribute32"/>
          <w:rFonts w:ascii="Book Antiqua" w:hAnsi="Book Antiqua" w:cs="Book Antiqua"/>
        </w:rPr>
        <w:tab/>
      </w:r>
      <w:proofErr w:type="spellStart"/>
      <w:r>
        <w:rPr>
          <w:sz w:val="24"/>
          <w:szCs w:val="24"/>
        </w:rPr>
        <w:t>V.M</w:t>
      </w:r>
      <w:r w:rsidRPr="001844DD">
        <w:rPr>
          <w:sz w:val="24"/>
          <w:szCs w:val="24"/>
        </w:rPr>
        <w:t>anikanda</w:t>
      </w:r>
      <w:proofErr w:type="spellEnd"/>
      <w:r w:rsidRPr="001844DD">
        <w:rPr>
          <w:sz w:val="24"/>
          <w:szCs w:val="24"/>
        </w:rPr>
        <w:t xml:space="preserve"> </w:t>
      </w:r>
      <w:r>
        <w:rPr>
          <w:sz w:val="24"/>
          <w:szCs w:val="24"/>
        </w:rPr>
        <w:t>Prabhu</w:t>
      </w:r>
    </w:p>
    <w:p w:rsidR="00835364" w:rsidRDefault="00F63C47">
      <w:bookmarkStart w:id="0" w:name="_GoBack"/>
      <w:bookmarkEnd w:id="0"/>
      <w:r>
        <w:t xml:space="preserve">                                                                                                                                                          </w:t>
      </w:r>
    </w:p>
    <w:sectPr w:rsidR="00835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lang w:val="en-GB"/>
      </w:rPr>
    </w:lvl>
  </w:abstractNum>
  <w:abstractNum w:abstractNumId="3">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C47"/>
    <w:rsid w:val="002F0E59"/>
    <w:rsid w:val="005A6E70"/>
    <w:rsid w:val="0070089E"/>
    <w:rsid w:val="00F6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B9F52-06A8-41DF-B256-41B67659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ListParagraph"/>
    <w:qFormat/>
    <w:rsid w:val="00F63C47"/>
    <w:pPr>
      <w:suppressAutoHyphens/>
      <w:autoSpaceDE w:val="0"/>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Attribute3">
    <w:name w:val="CharAttribute3"/>
    <w:rsid w:val="00F63C47"/>
    <w:rPr>
      <w:rFonts w:ascii="Batang" w:eastAsia="Batang" w:hAnsi="Batang" w:cs="Batang"/>
    </w:rPr>
  </w:style>
  <w:style w:type="character" w:customStyle="1" w:styleId="CharAttribute21">
    <w:name w:val="CharAttribute21"/>
    <w:rsid w:val="00F63C47"/>
    <w:rPr>
      <w:rFonts w:ascii="Batang" w:eastAsia="Batang" w:hAnsi="Batang" w:cs="Batang"/>
    </w:rPr>
  </w:style>
  <w:style w:type="character" w:customStyle="1" w:styleId="CharAttribute13">
    <w:name w:val="CharAttribute13"/>
    <w:rsid w:val="00F63C47"/>
    <w:rPr>
      <w:rFonts w:ascii="Batang" w:eastAsia="Batang" w:hAnsi="Batang" w:cs="Batang"/>
    </w:rPr>
  </w:style>
  <w:style w:type="character" w:customStyle="1" w:styleId="CharAttribute32">
    <w:name w:val="CharAttribute32"/>
    <w:rsid w:val="00F63C47"/>
    <w:rPr>
      <w:rFonts w:ascii="Batang" w:eastAsia="Batang" w:hAnsi="Batang" w:cs="Batang"/>
    </w:rPr>
  </w:style>
  <w:style w:type="paragraph" w:customStyle="1" w:styleId="resume2">
    <w:name w:val="resume2"/>
    <w:basedOn w:val="BodyText"/>
    <w:rsid w:val="00F63C47"/>
    <w:pPr>
      <w:autoSpaceDE/>
      <w:spacing w:after="0"/>
      <w:jc w:val="both"/>
    </w:pPr>
    <w:rPr>
      <w:rFonts w:ascii="Tahoma" w:hAnsi="Tahoma" w:cs="Tahoma"/>
      <w:spacing w:val="8"/>
      <w:sz w:val="22"/>
      <w:szCs w:val="22"/>
    </w:rPr>
  </w:style>
  <w:style w:type="paragraph" w:customStyle="1" w:styleId="ParaAttribute10">
    <w:name w:val="ParaAttribute10"/>
    <w:rsid w:val="00F63C47"/>
    <w:pPr>
      <w:widowControl w:val="0"/>
      <w:suppressAutoHyphens/>
      <w:spacing w:after="0" w:line="240" w:lineRule="auto"/>
      <w:jc w:val="both"/>
    </w:pPr>
    <w:rPr>
      <w:rFonts w:ascii="Times New Roman" w:eastAsia="Batang" w:hAnsi="Times New Roman" w:cs="Times New Roman"/>
      <w:sz w:val="20"/>
      <w:szCs w:val="20"/>
      <w:lang w:eastAsia="ar-SA"/>
    </w:rPr>
  </w:style>
  <w:style w:type="paragraph" w:customStyle="1" w:styleId="ParaAttribute5">
    <w:name w:val="ParaAttribute5"/>
    <w:rsid w:val="00F63C47"/>
    <w:pPr>
      <w:widowControl w:val="0"/>
      <w:suppressAutoHyphens/>
      <w:spacing w:after="0" w:line="240" w:lineRule="auto"/>
      <w:jc w:val="both"/>
    </w:pPr>
    <w:rPr>
      <w:rFonts w:ascii="Times New Roman" w:eastAsia="Batang" w:hAnsi="Times New Roman" w:cs="Times New Roman"/>
      <w:sz w:val="20"/>
      <w:szCs w:val="20"/>
      <w:lang w:eastAsia="ar-SA"/>
    </w:rPr>
  </w:style>
  <w:style w:type="paragraph" w:customStyle="1" w:styleId="ParaAttribute20">
    <w:name w:val="ParaAttribute20"/>
    <w:rsid w:val="00F63C47"/>
    <w:pPr>
      <w:widowControl w:val="0"/>
      <w:tabs>
        <w:tab w:val="center" w:pos="5040"/>
      </w:tabs>
      <w:suppressAutoHyphens/>
      <w:spacing w:after="0" w:line="240" w:lineRule="auto"/>
      <w:jc w:val="both"/>
    </w:pPr>
    <w:rPr>
      <w:rFonts w:ascii="Times New Roman" w:eastAsia="Batang" w:hAnsi="Times New Roman" w:cs="Times New Roman"/>
      <w:sz w:val="20"/>
      <w:szCs w:val="20"/>
      <w:lang w:eastAsia="ar-SA"/>
    </w:rPr>
  </w:style>
  <w:style w:type="character" w:styleId="BookTitle">
    <w:name w:val="Book Title"/>
    <w:uiPriority w:val="33"/>
    <w:qFormat/>
    <w:rsid w:val="00F63C47"/>
    <w:rPr>
      <w:b/>
      <w:bCs/>
      <w:i/>
      <w:iCs/>
      <w:spacing w:val="5"/>
    </w:rPr>
  </w:style>
  <w:style w:type="paragraph" w:styleId="Title">
    <w:name w:val="Title"/>
    <w:basedOn w:val="Normal"/>
    <w:next w:val="Normal"/>
    <w:link w:val="TitleChar"/>
    <w:uiPriority w:val="10"/>
    <w:qFormat/>
    <w:rsid w:val="00F63C47"/>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uiPriority w:val="10"/>
    <w:rsid w:val="00F63C47"/>
    <w:rPr>
      <w:rFonts w:ascii="Calibri Light" w:eastAsia="Times New Roman" w:hAnsi="Calibri Light" w:cs="Times New Roman"/>
      <w:b/>
      <w:bCs/>
      <w:kern w:val="28"/>
      <w:sz w:val="32"/>
      <w:szCs w:val="32"/>
      <w:lang w:eastAsia="ar-SA"/>
    </w:rPr>
  </w:style>
  <w:style w:type="paragraph" w:styleId="ListParagraph">
    <w:name w:val="List Paragraph"/>
    <w:basedOn w:val="Normal"/>
    <w:uiPriority w:val="34"/>
    <w:qFormat/>
    <w:rsid w:val="00F63C47"/>
    <w:pPr>
      <w:ind w:left="720"/>
      <w:contextualSpacing/>
    </w:pPr>
  </w:style>
  <w:style w:type="paragraph" w:styleId="BodyText">
    <w:name w:val="Body Text"/>
    <w:basedOn w:val="Normal"/>
    <w:link w:val="BodyTextChar"/>
    <w:uiPriority w:val="99"/>
    <w:semiHidden/>
    <w:unhideWhenUsed/>
    <w:rsid w:val="00F63C47"/>
    <w:pPr>
      <w:spacing w:after="120"/>
    </w:pPr>
  </w:style>
  <w:style w:type="character" w:customStyle="1" w:styleId="BodyTextChar">
    <w:name w:val="Body Text Char"/>
    <w:basedOn w:val="DefaultParagraphFont"/>
    <w:link w:val="BodyText"/>
    <w:uiPriority w:val="99"/>
    <w:semiHidden/>
    <w:rsid w:val="00F63C47"/>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 Prabhu</dc:creator>
  <cp:keywords/>
  <dc:description/>
  <cp:lastModifiedBy>Manikanda Prabhu</cp:lastModifiedBy>
  <cp:revision>1</cp:revision>
  <dcterms:created xsi:type="dcterms:W3CDTF">2016-02-25T22:04:00Z</dcterms:created>
  <dcterms:modified xsi:type="dcterms:W3CDTF">2016-02-25T22:18:00Z</dcterms:modified>
</cp:coreProperties>
</file>